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5DC1348" w14:textId="77777777" w:rsidR="007D1A81" w:rsidRPr="0009046D" w:rsidRDefault="007D1A81">
      <w:pPr>
        <w:pStyle w:val="BodyText"/>
        <w:jc w:val="center"/>
      </w:pPr>
      <w:r w:rsidRPr="0009046D">
        <w:rPr>
          <w:b/>
          <w:bCs/>
          <w:sz w:val="28"/>
          <w:szCs w:val="28"/>
        </w:rPr>
        <w:t>Integrating the Healthcare Enterprise</w:t>
      </w:r>
    </w:p>
    <w:p w14:paraId="76DCA7C4" w14:textId="77777777" w:rsidR="007D1A81" w:rsidRPr="0009046D" w:rsidRDefault="007D1A81">
      <w:pPr>
        <w:pStyle w:val="BodyText"/>
      </w:pPr>
    </w:p>
    <w:p w14:paraId="0A1CF8A7" w14:textId="3A870D9B" w:rsidR="007D1A81" w:rsidRPr="0009046D" w:rsidRDefault="00631E11">
      <w:pPr>
        <w:pStyle w:val="BodyText"/>
        <w:jc w:val="center"/>
      </w:pPr>
      <w:r w:rsidRPr="0009046D">
        <w:rPr>
          <w:noProof/>
          <w:lang w:eastAsia="en-US"/>
        </w:rPr>
        <w:drawing>
          <wp:inline distT="0" distB="0" distL="0" distR="0" wp14:anchorId="75EA3096" wp14:editId="285BEF49">
            <wp:extent cx="1638300" cy="838200"/>
            <wp:effectExtent l="0" t="0" r="0" b="0"/>
            <wp:docPr id="2" name="Picture 2"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8300" cy="838200"/>
                    </a:xfrm>
                    <a:prstGeom prst="rect">
                      <a:avLst/>
                    </a:prstGeom>
                    <a:noFill/>
                    <a:ln>
                      <a:noFill/>
                    </a:ln>
                  </pic:spPr>
                </pic:pic>
              </a:graphicData>
            </a:graphic>
          </wp:inline>
        </w:drawing>
      </w:r>
    </w:p>
    <w:p w14:paraId="147BC842" w14:textId="77777777" w:rsidR="007D1A81" w:rsidRPr="0009046D" w:rsidRDefault="007D1A81">
      <w:pPr>
        <w:pStyle w:val="BodyText"/>
      </w:pPr>
    </w:p>
    <w:p w14:paraId="7B7E435B" w14:textId="77777777" w:rsidR="007D1A81" w:rsidRPr="0009046D" w:rsidRDefault="007D1A81">
      <w:pPr>
        <w:pStyle w:val="BodyText"/>
        <w:jc w:val="center"/>
        <w:rPr>
          <w:b/>
          <w:sz w:val="44"/>
          <w:szCs w:val="44"/>
        </w:rPr>
      </w:pPr>
      <w:r w:rsidRPr="0009046D">
        <w:rPr>
          <w:b/>
          <w:sz w:val="44"/>
          <w:szCs w:val="44"/>
        </w:rPr>
        <w:t>IHE Patient Care Coordination</w:t>
      </w:r>
    </w:p>
    <w:p w14:paraId="35EAE3A2" w14:textId="77777777" w:rsidR="007D1A81" w:rsidRPr="0009046D" w:rsidRDefault="007D1A81">
      <w:pPr>
        <w:pStyle w:val="BodyText"/>
        <w:jc w:val="center"/>
      </w:pPr>
      <w:r w:rsidRPr="0009046D">
        <w:rPr>
          <w:b/>
          <w:sz w:val="44"/>
          <w:szCs w:val="44"/>
        </w:rPr>
        <w:t>Technical Framework Supplement</w:t>
      </w:r>
    </w:p>
    <w:p w14:paraId="0F2B9525" w14:textId="77777777" w:rsidR="007D1A81" w:rsidRPr="0009046D" w:rsidRDefault="007D1A81">
      <w:pPr>
        <w:pStyle w:val="BodyText"/>
      </w:pPr>
    </w:p>
    <w:p w14:paraId="1605775F" w14:textId="77777777" w:rsidR="007D1A81" w:rsidRPr="0009046D" w:rsidRDefault="007D1A81">
      <w:pPr>
        <w:pStyle w:val="BodyText"/>
      </w:pPr>
    </w:p>
    <w:p w14:paraId="6AC14390" w14:textId="77777777" w:rsidR="009667A9" w:rsidRPr="0009046D" w:rsidRDefault="009667A9">
      <w:pPr>
        <w:pStyle w:val="BodyText"/>
      </w:pPr>
    </w:p>
    <w:p w14:paraId="1349D32B" w14:textId="6A21D949" w:rsidR="009767AA" w:rsidRPr="0009046D" w:rsidRDefault="007D1A81">
      <w:pPr>
        <w:jc w:val="center"/>
        <w:rPr>
          <w:b/>
          <w:sz w:val="44"/>
          <w:szCs w:val="44"/>
        </w:rPr>
      </w:pPr>
      <w:r w:rsidRPr="0009046D">
        <w:rPr>
          <w:b/>
          <w:sz w:val="44"/>
          <w:szCs w:val="44"/>
        </w:rPr>
        <w:t>360 Exchange Closed Loop Referral</w:t>
      </w:r>
    </w:p>
    <w:p w14:paraId="1236C2A9" w14:textId="77777777" w:rsidR="007D1A81" w:rsidRPr="0009046D" w:rsidRDefault="007D1A81">
      <w:pPr>
        <w:jc w:val="center"/>
        <w:rPr>
          <w:b/>
          <w:sz w:val="44"/>
          <w:szCs w:val="44"/>
          <w:rPrChange w:id="0" w:author="Mary Jungers" w:date="2017-08-15T12:02:00Z">
            <w:rPr/>
          </w:rPrChange>
        </w:rPr>
      </w:pPr>
      <w:r w:rsidRPr="0009046D">
        <w:rPr>
          <w:b/>
          <w:sz w:val="44"/>
          <w:szCs w:val="44"/>
        </w:rPr>
        <w:t>(360X)</w:t>
      </w:r>
    </w:p>
    <w:p w14:paraId="59D67D0C" w14:textId="77777777" w:rsidR="007D1A81" w:rsidRPr="0009046D" w:rsidRDefault="007D1A81">
      <w:pPr>
        <w:pStyle w:val="BodyText"/>
      </w:pPr>
    </w:p>
    <w:p w14:paraId="14882348" w14:textId="77777777" w:rsidR="007D1A81" w:rsidRPr="0009046D" w:rsidRDefault="007D1A81">
      <w:pPr>
        <w:pStyle w:val="BodyText"/>
      </w:pPr>
    </w:p>
    <w:p w14:paraId="45BE468A" w14:textId="77777777" w:rsidR="007D1A81" w:rsidRPr="0009046D" w:rsidRDefault="007D1A81">
      <w:pPr>
        <w:pStyle w:val="BodyText"/>
      </w:pPr>
    </w:p>
    <w:p w14:paraId="2FA4FD9E" w14:textId="341E07E4" w:rsidR="007D1A81" w:rsidRPr="0009046D" w:rsidRDefault="003F7CA3">
      <w:pPr>
        <w:jc w:val="center"/>
      </w:pPr>
      <w:r w:rsidRPr="0009046D">
        <w:rPr>
          <w:b/>
          <w:sz w:val="44"/>
          <w:szCs w:val="44"/>
        </w:rPr>
        <w:t>Rev. 1.</w:t>
      </w:r>
      <w:ins w:id="1" w:author="Mary Jungers" w:date="2017-08-15T11:59:00Z">
        <w:r w:rsidR="0009046D">
          <w:rPr>
            <w:b/>
            <w:sz w:val="44"/>
            <w:szCs w:val="44"/>
          </w:rPr>
          <w:t>1</w:t>
        </w:r>
      </w:ins>
      <w:del w:id="2" w:author="Mary Jungers" w:date="2017-08-15T11:59:00Z">
        <w:r w:rsidRPr="0009046D" w:rsidDel="0009046D">
          <w:rPr>
            <w:b/>
            <w:sz w:val="44"/>
            <w:szCs w:val="44"/>
          </w:rPr>
          <w:delText>2</w:delText>
        </w:r>
      </w:del>
      <w:r w:rsidR="005A56DE" w:rsidRPr="0009046D">
        <w:rPr>
          <w:b/>
          <w:sz w:val="44"/>
          <w:szCs w:val="44"/>
        </w:rPr>
        <w:t xml:space="preserve"> – </w:t>
      </w:r>
      <w:del w:id="3" w:author="Mary Jungers" w:date="2017-08-15T11:59:00Z">
        <w:r w:rsidR="007D1A81" w:rsidRPr="0009046D" w:rsidDel="0009046D">
          <w:rPr>
            <w:b/>
            <w:sz w:val="44"/>
            <w:szCs w:val="44"/>
          </w:rPr>
          <w:delText xml:space="preserve">Draft for </w:delText>
        </w:r>
      </w:del>
      <w:r w:rsidR="00DE7658" w:rsidRPr="0009046D">
        <w:rPr>
          <w:b/>
          <w:sz w:val="44"/>
          <w:szCs w:val="44"/>
        </w:rPr>
        <w:t>Trial Implementation</w:t>
      </w:r>
    </w:p>
    <w:p w14:paraId="67A255EF" w14:textId="77777777" w:rsidR="009667A9" w:rsidRPr="0009046D" w:rsidRDefault="009667A9">
      <w:pPr>
        <w:pStyle w:val="BodyText"/>
      </w:pPr>
    </w:p>
    <w:p w14:paraId="59C7B339" w14:textId="77777777" w:rsidR="009667A9" w:rsidRPr="0009046D" w:rsidRDefault="009667A9">
      <w:pPr>
        <w:pStyle w:val="BodyText"/>
      </w:pPr>
    </w:p>
    <w:p w14:paraId="1CAE1D9F" w14:textId="77777777" w:rsidR="007D1A81" w:rsidRPr="0009046D" w:rsidRDefault="007D1A81">
      <w:pPr>
        <w:pStyle w:val="BodyText"/>
      </w:pPr>
    </w:p>
    <w:p w14:paraId="5EB330FB" w14:textId="77777777" w:rsidR="007D1A81" w:rsidRPr="0009046D" w:rsidRDefault="007D1A81">
      <w:pPr>
        <w:pStyle w:val="BodyText"/>
      </w:pPr>
    </w:p>
    <w:p w14:paraId="1B6AED52" w14:textId="4AF7C003" w:rsidR="007D1A81" w:rsidRPr="0009046D" w:rsidRDefault="009F7153">
      <w:pPr>
        <w:pStyle w:val="BodyText"/>
      </w:pPr>
      <w:r w:rsidRPr="0009046D">
        <w:t>Date:</w:t>
      </w:r>
      <w:r w:rsidRPr="0009046D">
        <w:tab/>
      </w:r>
      <w:r w:rsidRPr="0009046D">
        <w:tab/>
      </w:r>
      <w:del w:id="4" w:author="Mary Jungers" w:date="2017-08-15T12:00:00Z">
        <w:r w:rsidR="003F7CA3" w:rsidRPr="0009046D" w:rsidDel="0009046D">
          <w:delText>August</w:delText>
        </w:r>
        <w:r w:rsidR="006654A5" w:rsidRPr="0009046D" w:rsidDel="0009046D">
          <w:delText xml:space="preserve"> </w:delText>
        </w:r>
        <w:r w:rsidR="009F3E68" w:rsidRPr="0009046D" w:rsidDel="0009046D">
          <w:delText>7</w:delText>
        </w:r>
      </w:del>
      <w:ins w:id="5" w:author="Mary Jungers" w:date="2017-08-15T12:00:00Z">
        <w:r w:rsidR="0009046D">
          <w:t xml:space="preserve">September </w:t>
        </w:r>
      </w:ins>
      <w:ins w:id="6" w:author="Mary Jungers" w:date="2017-09-08T15:21:00Z">
        <w:r w:rsidR="00EF306B">
          <w:t>8</w:t>
        </w:r>
      </w:ins>
      <w:r w:rsidR="007D1A81" w:rsidRPr="0009046D">
        <w:t>, 2017</w:t>
      </w:r>
    </w:p>
    <w:p w14:paraId="701F17FC" w14:textId="77777777" w:rsidR="007D1A81" w:rsidRPr="0009046D" w:rsidRDefault="007D1A81">
      <w:pPr>
        <w:pStyle w:val="BodyText"/>
      </w:pPr>
      <w:r w:rsidRPr="0009046D">
        <w:t>Author:</w:t>
      </w:r>
      <w:r w:rsidRPr="0009046D">
        <w:tab/>
        <w:t>PCC Technical Committee</w:t>
      </w:r>
    </w:p>
    <w:p w14:paraId="73E81D66" w14:textId="3C85764D" w:rsidR="007D1A81" w:rsidRPr="0009046D" w:rsidRDefault="007D1A81">
      <w:pPr>
        <w:pStyle w:val="BodyText"/>
      </w:pPr>
      <w:r w:rsidRPr="0009046D">
        <w:t>Email:</w:t>
      </w:r>
      <w:r w:rsidRPr="0009046D">
        <w:tab/>
      </w:r>
      <w:r w:rsidRPr="0009046D">
        <w:tab/>
      </w:r>
      <w:del w:id="7" w:author="Mary Jungers" w:date="2017-08-15T12:00:00Z">
        <w:r w:rsidR="00F2527A" w:rsidRPr="0009046D" w:rsidDel="0009046D">
          <w:fldChar w:fldCharType="begin"/>
        </w:r>
        <w:r w:rsidR="00F2527A" w:rsidRPr="0009046D" w:rsidDel="0009046D">
          <w:delInstrText xml:space="preserve"> HYPERLINK "mailto:pcc@ihe.net" </w:delInstrText>
        </w:r>
        <w:r w:rsidR="00F2527A" w:rsidRPr="0009046D" w:rsidDel="0009046D">
          <w:fldChar w:fldCharType="separate"/>
        </w:r>
        <w:r w:rsidR="005A56DE" w:rsidRPr="0009046D" w:rsidDel="0009046D">
          <w:rPr>
            <w:rPrChange w:id="8" w:author="Mary Jungers" w:date="2017-08-15T12:00:00Z">
              <w:rPr>
                <w:rStyle w:val="Hyperlink"/>
              </w:rPr>
            </w:rPrChange>
          </w:rPr>
          <w:delText>pcc@ihe.net</w:delText>
        </w:r>
        <w:r w:rsidR="00F2527A" w:rsidRPr="0009046D" w:rsidDel="0009046D">
          <w:rPr>
            <w:rStyle w:val="Hyperlink"/>
          </w:rPr>
          <w:fldChar w:fldCharType="end"/>
        </w:r>
      </w:del>
      <w:ins w:id="9" w:author="Mary Jungers" w:date="2017-08-15T12:00:00Z">
        <w:r w:rsidR="0009046D" w:rsidRPr="0009046D">
          <w:rPr>
            <w:rPrChange w:id="10" w:author="Mary Jungers" w:date="2017-08-15T12:00:00Z">
              <w:rPr>
                <w:rStyle w:val="Hyperlink"/>
              </w:rPr>
            </w:rPrChange>
          </w:rPr>
          <w:t>pcc@ihe.net</w:t>
        </w:r>
      </w:ins>
    </w:p>
    <w:p w14:paraId="2ABCBFD4" w14:textId="77777777" w:rsidR="005A56DE" w:rsidRPr="0009046D" w:rsidRDefault="005A56DE" w:rsidP="005A56DE">
      <w:pPr>
        <w:pStyle w:val="BodyText"/>
      </w:pPr>
    </w:p>
    <w:p w14:paraId="2617DF8A" w14:textId="77777777" w:rsidR="009667A9" w:rsidRPr="0009046D" w:rsidRDefault="009667A9" w:rsidP="005A56DE">
      <w:pPr>
        <w:pStyle w:val="BodyText"/>
      </w:pPr>
    </w:p>
    <w:p w14:paraId="7CE77B75" w14:textId="77777777" w:rsidR="005A56DE" w:rsidRPr="0009046D" w:rsidRDefault="005A56DE" w:rsidP="005A56DE">
      <w:pPr>
        <w:pStyle w:val="BodyText"/>
        <w:pBdr>
          <w:top w:val="single" w:sz="18" w:space="1" w:color="auto"/>
          <w:left w:val="single" w:sz="18" w:space="4" w:color="auto"/>
          <w:bottom w:val="single" w:sz="18" w:space="1" w:color="auto"/>
          <w:right w:val="single" w:sz="18" w:space="4" w:color="auto"/>
        </w:pBdr>
        <w:spacing w:line="276" w:lineRule="auto"/>
        <w:jc w:val="center"/>
      </w:pPr>
      <w:r w:rsidRPr="0009046D">
        <w:rPr>
          <w:b/>
        </w:rPr>
        <w:t xml:space="preserve">Please verify you have the most recent version of this document. </w:t>
      </w:r>
      <w:r w:rsidRPr="0009046D">
        <w:t xml:space="preserve">See </w:t>
      </w:r>
      <w:hyperlink r:id="rId9" w:history="1">
        <w:r w:rsidRPr="0009046D">
          <w:rPr>
            <w:rStyle w:val="Hyperlink"/>
          </w:rPr>
          <w:t>here</w:t>
        </w:r>
      </w:hyperlink>
      <w:r w:rsidRPr="0009046D">
        <w:t xml:space="preserve"> for Trial Implementation and Final Text versions and </w:t>
      </w:r>
      <w:hyperlink r:id="rId10" w:history="1">
        <w:r w:rsidRPr="0009046D">
          <w:rPr>
            <w:rStyle w:val="Hyperlink"/>
          </w:rPr>
          <w:t>here</w:t>
        </w:r>
      </w:hyperlink>
      <w:r w:rsidRPr="0009046D">
        <w:t xml:space="preserve"> for Public Comment versions.</w:t>
      </w:r>
    </w:p>
    <w:p w14:paraId="16795EC6" w14:textId="77777777" w:rsidR="007D1A81" w:rsidRPr="0009046D" w:rsidRDefault="007D1A81" w:rsidP="00F019F1">
      <w:pPr>
        <w:pStyle w:val="BodyText"/>
      </w:pPr>
      <w:r w:rsidRPr="0009046D">
        <w:rPr>
          <w:rFonts w:ascii="Arial" w:hAnsi="Arial" w:cs="Arial"/>
          <w:b/>
          <w:kern w:val="1"/>
          <w:sz w:val="28"/>
        </w:rPr>
        <w:lastRenderedPageBreak/>
        <w:t>Foreword</w:t>
      </w:r>
    </w:p>
    <w:p w14:paraId="49359EFE" w14:textId="77777777" w:rsidR="009667A9" w:rsidRPr="0009046D" w:rsidRDefault="009667A9" w:rsidP="009667A9">
      <w:pPr>
        <w:pStyle w:val="BodyText"/>
      </w:pPr>
      <w:r w:rsidRPr="0009046D">
        <w:t>This is a supplement to the IHE Patient Care Coordination Technical Framework V11.0. Each supplement undergoes a process of public comment and trial implementation before being incorporated into the volumes of the Technical Frameworks.</w:t>
      </w:r>
    </w:p>
    <w:p w14:paraId="63D1E725" w14:textId="436467A8" w:rsidR="0009046D" w:rsidRPr="00DF2420" w:rsidRDefault="0009046D" w:rsidP="0009046D">
      <w:pPr>
        <w:pStyle w:val="BodyText"/>
        <w:rPr>
          <w:ins w:id="11" w:author="Mary Jungers" w:date="2017-08-15T12:00:00Z"/>
        </w:rPr>
      </w:pPr>
      <w:ins w:id="12" w:author="Mary Jungers" w:date="2017-08-15T12:00:00Z">
        <w:r w:rsidRPr="00DB32C8">
          <w:t xml:space="preserve">This supplement is published on </w:t>
        </w:r>
        <w:r>
          <w:t>September</w:t>
        </w:r>
        <w:r w:rsidRPr="00DB32C8">
          <w:t xml:space="preserve"> </w:t>
        </w:r>
      </w:ins>
      <w:ins w:id="13" w:author="Mary Jungers" w:date="2017-09-08T15:21:00Z">
        <w:r w:rsidR="00EF306B">
          <w:t>8</w:t>
        </w:r>
      </w:ins>
      <w:ins w:id="14" w:author="Mary Jungers" w:date="2017-08-15T12:00:00Z">
        <w:r w:rsidRPr="00DB32C8">
          <w:t xml:space="preserve">, 2017 for trial implementation and may be available for testing at subsequent IHE Connectathons. The supplement may be amended based on the results of testing. Following successful testing it will be incorporated into the </w:t>
        </w:r>
        <w:r>
          <w:t xml:space="preserve">Patient Care Coordination </w:t>
        </w:r>
        <w:r w:rsidRPr="00DB32C8">
          <w:t>Technical Framework. Comments are invited and can be submitted at</w:t>
        </w:r>
        <w:r>
          <w:t xml:space="preserve"> </w:t>
        </w:r>
        <w:r>
          <w:fldChar w:fldCharType="begin"/>
        </w:r>
        <w:r>
          <w:instrText xml:space="preserve"> HYPERLINK "http://www.ihe.net/PCC_Public_Comments/" </w:instrText>
        </w:r>
        <w:r>
          <w:fldChar w:fldCharType="separate"/>
        </w:r>
        <w:r w:rsidRPr="00DF2420">
          <w:rPr>
            <w:rStyle w:val="Hyperlink"/>
          </w:rPr>
          <w:t>http://www.ihe.net/PCC_Public_Comments</w:t>
        </w:r>
        <w:r>
          <w:rPr>
            <w:rStyle w:val="Hyperlink"/>
          </w:rPr>
          <w:fldChar w:fldCharType="end"/>
        </w:r>
        <w:r w:rsidRPr="00DF2420">
          <w:t>.</w:t>
        </w:r>
      </w:ins>
    </w:p>
    <w:p w14:paraId="29215C4A" w14:textId="285F1C6A" w:rsidR="009667A9" w:rsidRPr="0009046D" w:rsidDel="0009046D" w:rsidRDefault="009667A9" w:rsidP="009667A9">
      <w:pPr>
        <w:pStyle w:val="BodyText"/>
        <w:rPr>
          <w:del w:id="15" w:author="Mary Jungers" w:date="2017-08-15T12:00:00Z"/>
        </w:rPr>
      </w:pPr>
      <w:del w:id="16" w:author="Mary Jungers" w:date="2017-08-15T12:00:00Z">
        <w:r w:rsidRPr="0009046D" w:rsidDel="0009046D">
          <w:delText>This supplement is published on May</w:delText>
        </w:r>
        <w:r w:rsidR="0021224C" w:rsidRPr="0009046D" w:rsidDel="0009046D">
          <w:delText xml:space="preserve"> 26</w:delText>
        </w:r>
        <w:r w:rsidRPr="0009046D" w:rsidDel="0009046D">
          <w:delText xml:space="preserve">, 2017 for public comment. Comments are invited and may be submitted at </w:delText>
        </w:r>
        <w:r w:rsidR="00F2527A" w:rsidRPr="0009046D" w:rsidDel="0009046D">
          <w:fldChar w:fldCharType="begin"/>
        </w:r>
        <w:r w:rsidR="00F2527A" w:rsidRPr="0009046D" w:rsidDel="0009046D">
          <w:delInstrText xml:space="preserve"> HYPERLINK "http://www.ihe.net/PCC_Public_Comments/" </w:delInstrText>
        </w:r>
        <w:r w:rsidR="00F2527A" w:rsidRPr="0009046D" w:rsidDel="0009046D">
          <w:fldChar w:fldCharType="separate"/>
        </w:r>
        <w:r w:rsidRPr="0009046D" w:rsidDel="0009046D">
          <w:rPr>
            <w:rStyle w:val="Hyperlink"/>
          </w:rPr>
          <w:delText>http://www.ihe.net/PCC_Public_Comments</w:delText>
        </w:r>
        <w:r w:rsidR="00F2527A" w:rsidRPr="0009046D" w:rsidDel="0009046D">
          <w:rPr>
            <w:rStyle w:val="Hyperlink"/>
          </w:rPr>
          <w:fldChar w:fldCharType="end"/>
        </w:r>
        <w:r w:rsidRPr="0009046D" w:rsidDel="0009046D">
          <w:delText xml:space="preserve">. In order to be considered in development of the trial implementation version of the supplement, comments must be received by June </w:delText>
        </w:r>
        <w:r w:rsidR="0021224C" w:rsidRPr="0009046D" w:rsidDel="0009046D">
          <w:delText>25</w:delText>
        </w:r>
        <w:r w:rsidRPr="0009046D" w:rsidDel="0009046D">
          <w:delText xml:space="preserve">, 2017. </w:delText>
        </w:r>
      </w:del>
    </w:p>
    <w:p w14:paraId="7FDE5527" w14:textId="77777777" w:rsidR="009667A9" w:rsidRPr="0009046D" w:rsidRDefault="009667A9" w:rsidP="009667A9">
      <w:pPr>
        <w:pStyle w:val="BodyText"/>
      </w:pPr>
      <w:r w:rsidRPr="0009046D">
        <w:t xml:space="preserve">This supplement describes changes to the existing technical framework documents. </w:t>
      </w:r>
    </w:p>
    <w:p w14:paraId="0F75A3F2" w14:textId="77777777" w:rsidR="009667A9" w:rsidRPr="0009046D" w:rsidRDefault="009667A9" w:rsidP="009667A9">
      <w:pPr>
        <w:pStyle w:val="BodyText"/>
      </w:pPr>
      <w:r w:rsidRPr="0009046D">
        <w:t>“Boxed” instructions like the sample below indicate to the Volume Editor how to integrate the relevant section(s) into the relevant Technical Framework volume.</w:t>
      </w:r>
    </w:p>
    <w:p w14:paraId="2F1F283F" w14:textId="77777777" w:rsidR="009667A9" w:rsidRPr="0009046D" w:rsidRDefault="009667A9" w:rsidP="009667A9">
      <w:pPr>
        <w:pStyle w:val="EditorInstructions"/>
      </w:pPr>
      <w:r w:rsidRPr="0009046D">
        <w:t>Amend Section X.X by the following:</w:t>
      </w:r>
    </w:p>
    <w:p w14:paraId="5957CE9A" w14:textId="77777777" w:rsidR="009667A9" w:rsidRPr="0009046D" w:rsidRDefault="009667A9" w:rsidP="009667A9">
      <w:pPr>
        <w:pStyle w:val="BodyText"/>
      </w:pPr>
      <w:r w:rsidRPr="0009046D">
        <w:t xml:space="preserve">Where the amendment adds text, make the added text </w:t>
      </w:r>
      <w:r w:rsidRPr="0009046D">
        <w:rPr>
          <w:rStyle w:val="InsertText"/>
        </w:rPr>
        <w:t>bold underline</w:t>
      </w:r>
      <w:r w:rsidRPr="0009046D">
        <w:t xml:space="preserve">. Where the amendment removes text, make the removed text </w:t>
      </w:r>
      <w:r w:rsidRPr="0009046D">
        <w:rPr>
          <w:rStyle w:val="DeleteText"/>
        </w:rPr>
        <w:t>bold strikethrough</w:t>
      </w:r>
      <w:r w:rsidRPr="0009046D">
        <w:t>. When entire new sections are added, introduce with editor’s instructions to “add new text” or similar, which for readability are not bolded or underlined.</w:t>
      </w:r>
    </w:p>
    <w:p w14:paraId="189DE25C" w14:textId="77777777" w:rsidR="009667A9" w:rsidRPr="0009046D" w:rsidRDefault="009667A9" w:rsidP="009667A9">
      <w:pPr>
        <w:pStyle w:val="BodyText"/>
      </w:pPr>
    </w:p>
    <w:p w14:paraId="7C0192EC" w14:textId="63C554D6" w:rsidR="009667A9" w:rsidRPr="0009046D" w:rsidRDefault="009667A9" w:rsidP="009667A9">
      <w:pPr>
        <w:pStyle w:val="BodyText"/>
      </w:pPr>
      <w:r w:rsidRPr="0009046D">
        <w:t>General information about IHE can be found at</w:t>
      </w:r>
      <w:del w:id="17" w:author="Mary Jungers" w:date="2017-08-15T12:02:00Z">
        <w:r w:rsidRPr="0009046D" w:rsidDel="0009046D">
          <w:delText>:</w:delText>
        </w:r>
      </w:del>
      <w:r w:rsidRPr="0009046D">
        <w:t xml:space="preserve"> </w:t>
      </w:r>
      <w:hyperlink r:id="rId11" w:history="1">
        <w:r w:rsidRPr="0009046D">
          <w:rPr>
            <w:rStyle w:val="Hyperlink"/>
          </w:rPr>
          <w:t>http://ihe.net</w:t>
        </w:r>
      </w:hyperlink>
      <w:r w:rsidRPr="0009046D">
        <w:t>.</w:t>
      </w:r>
    </w:p>
    <w:p w14:paraId="636E6E14" w14:textId="56FBB0C8" w:rsidR="009667A9" w:rsidRPr="0009046D" w:rsidRDefault="009667A9" w:rsidP="009667A9">
      <w:pPr>
        <w:pStyle w:val="BodyText"/>
      </w:pPr>
      <w:r w:rsidRPr="0009046D">
        <w:t>Information about the IHE Patient Care Coordination domain can be found at</w:t>
      </w:r>
      <w:del w:id="18" w:author="Mary Jungers" w:date="2017-08-15T12:02:00Z">
        <w:r w:rsidRPr="0009046D" w:rsidDel="0009046D">
          <w:delText>:</w:delText>
        </w:r>
      </w:del>
      <w:r w:rsidRPr="0009046D">
        <w:t xml:space="preserve"> </w:t>
      </w:r>
      <w:hyperlink r:id="rId12" w:history="1">
        <w:r w:rsidRPr="0009046D">
          <w:rPr>
            <w:rStyle w:val="Hyperlink"/>
          </w:rPr>
          <w:t>http://ihe.net/IHE_Domains</w:t>
        </w:r>
      </w:hyperlink>
      <w:r w:rsidRPr="0009046D">
        <w:t>.</w:t>
      </w:r>
    </w:p>
    <w:p w14:paraId="1E81E955" w14:textId="434A3E15" w:rsidR="009667A9" w:rsidRPr="0009046D" w:rsidRDefault="009667A9" w:rsidP="009667A9">
      <w:pPr>
        <w:pStyle w:val="BodyText"/>
      </w:pPr>
      <w:r w:rsidRPr="0009046D">
        <w:t>Information about the organization of IHE Technical Frameworks and Supplements and the process used to create them can be found at</w:t>
      </w:r>
      <w:del w:id="19" w:author="Mary Jungers" w:date="2017-08-15T12:02:00Z">
        <w:r w:rsidRPr="0009046D" w:rsidDel="0009046D">
          <w:delText>:</w:delText>
        </w:r>
      </w:del>
      <w:r w:rsidRPr="0009046D">
        <w:t xml:space="preserve"> </w:t>
      </w:r>
      <w:hyperlink r:id="rId13" w:history="1">
        <w:r w:rsidRPr="0009046D">
          <w:rPr>
            <w:rStyle w:val="Hyperlink"/>
          </w:rPr>
          <w:t>http://ihe.net/IHE_Process</w:t>
        </w:r>
      </w:hyperlink>
      <w:r w:rsidRPr="0009046D">
        <w:t xml:space="preserve"> and </w:t>
      </w:r>
      <w:hyperlink r:id="rId14" w:history="1">
        <w:r w:rsidRPr="0009046D">
          <w:rPr>
            <w:rStyle w:val="Hyperlink"/>
          </w:rPr>
          <w:t>http://ihe.net/Profiles</w:t>
        </w:r>
      </w:hyperlink>
      <w:r w:rsidRPr="0009046D">
        <w:t>.</w:t>
      </w:r>
    </w:p>
    <w:p w14:paraId="78E12337" w14:textId="3682E225" w:rsidR="009667A9" w:rsidRPr="0009046D" w:rsidRDefault="009667A9" w:rsidP="009667A9">
      <w:pPr>
        <w:pStyle w:val="BodyText"/>
      </w:pPr>
      <w:r w:rsidRPr="0009046D">
        <w:t xml:space="preserve">The current version of the IHE </w:t>
      </w:r>
      <w:r w:rsidR="00A278B3" w:rsidRPr="0009046D">
        <w:t>Patient Care Coordination</w:t>
      </w:r>
      <w:r w:rsidRPr="0009046D">
        <w:t xml:space="preserve"> Technical Framework can be found at</w:t>
      </w:r>
      <w:del w:id="20" w:author="Mary Jungers" w:date="2017-08-15T12:02:00Z">
        <w:r w:rsidRPr="0009046D" w:rsidDel="0009046D">
          <w:delText>:</w:delText>
        </w:r>
      </w:del>
      <w:r w:rsidRPr="0009046D">
        <w:t xml:space="preserve"> </w:t>
      </w:r>
      <w:hyperlink r:id="rId15" w:history="1">
        <w:r w:rsidRPr="0009046D">
          <w:rPr>
            <w:rStyle w:val="Hyperlink"/>
          </w:rPr>
          <w:t>http://ihe.net/Technical_Frameworks</w:t>
        </w:r>
      </w:hyperlink>
      <w:r w:rsidRPr="0009046D">
        <w:t>.</w:t>
      </w:r>
    </w:p>
    <w:p w14:paraId="2287DF3F" w14:textId="77777777" w:rsidR="007D1A81" w:rsidRPr="0009046D" w:rsidRDefault="007D1A81">
      <w:pPr>
        <w:pStyle w:val="TOCHeading"/>
        <w:pageBreakBefore/>
      </w:pPr>
      <w:r w:rsidRPr="0009046D">
        <w:lastRenderedPageBreak/>
        <w:t>CONTENTS</w:t>
      </w:r>
    </w:p>
    <w:p w14:paraId="518C427C" w14:textId="77777777" w:rsidR="007D1A81" w:rsidRPr="0009046D" w:rsidRDefault="007D1A81"/>
    <w:p w14:paraId="4E65F999" w14:textId="77777777" w:rsidR="00677491" w:rsidRDefault="006D714F">
      <w:pPr>
        <w:pStyle w:val="TOC1"/>
        <w:rPr>
          <w:ins w:id="21" w:author="Mary Jungers" w:date="2017-09-08T15:25:00Z"/>
          <w:rFonts w:asciiTheme="minorHAnsi" w:eastAsiaTheme="minorEastAsia" w:hAnsiTheme="minorHAnsi" w:cstheme="minorBidi"/>
          <w:noProof/>
          <w:sz w:val="22"/>
          <w:szCs w:val="22"/>
        </w:rPr>
      </w:pPr>
      <w:r w:rsidRPr="0009046D">
        <w:fldChar w:fldCharType="begin"/>
      </w:r>
      <w:r w:rsidRPr="0009046D">
        <w:instrText xml:space="preserve"> TOC \o "1-6" \h \z \t "Appendix Heading 2,2,Appendix Heading 1,1,Appendix Heading 3,3,Part Title,1" </w:instrText>
      </w:r>
      <w:r w:rsidRPr="0009046D">
        <w:fldChar w:fldCharType="separate"/>
      </w:r>
      <w:ins w:id="22" w:author="Mary Jungers" w:date="2017-09-08T15:25:00Z">
        <w:r w:rsidR="00677491" w:rsidRPr="00E15E76">
          <w:rPr>
            <w:rStyle w:val="Hyperlink"/>
            <w:noProof/>
          </w:rPr>
          <w:fldChar w:fldCharType="begin"/>
        </w:r>
        <w:r w:rsidR="00677491" w:rsidRPr="00E15E76">
          <w:rPr>
            <w:rStyle w:val="Hyperlink"/>
            <w:noProof/>
          </w:rPr>
          <w:instrText xml:space="preserve"> </w:instrText>
        </w:r>
        <w:r w:rsidR="00677491">
          <w:rPr>
            <w:noProof/>
          </w:rPr>
          <w:instrText>HYPERLINK \l "_Toc492647662"</w:instrText>
        </w:r>
        <w:r w:rsidR="00677491" w:rsidRPr="00E15E76">
          <w:rPr>
            <w:rStyle w:val="Hyperlink"/>
            <w:noProof/>
          </w:rPr>
          <w:instrText xml:space="preserve"> </w:instrText>
        </w:r>
        <w:r w:rsidR="00677491" w:rsidRPr="00E15E76">
          <w:rPr>
            <w:rStyle w:val="Hyperlink"/>
            <w:noProof/>
          </w:rPr>
        </w:r>
        <w:r w:rsidR="00677491" w:rsidRPr="00E15E76">
          <w:rPr>
            <w:rStyle w:val="Hyperlink"/>
            <w:noProof/>
          </w:rPr>
          <w:fldChar w:fldCharType="separate"/>
        </w:r>
        <w:r w:rsidR="00677491" w:rsidRPr="00E15E76">
          <w:rPr>
            <w:rStyle w:val="Hyperlink"/>
            <w:noProof/>
          </w:rPr>
          <w:t>Introduction to this Supplement</w:t>
        </w:r>
        <w:r w:rsidR="00677491">
          <w:rPr>
            <w:noProof/>
            <w:webHidden/>
          </w:rPr>
          <w:tab/>
        </w:r>
        <w:r w:rsidR="00677491">
          <w:rPr>
            <w:noProof/>
            <w:webHidden/>
          </w:rPr>
          <w:fldChar w:fldCharType="begin"/>
        </w:r>
        <w:r w:rsidR="00677491">
          <w:rPr>
            <w:noProof/>
            <w:webHidden/>
          </w:rPr>
          <w:instrText xml:space="preserve"> PAGEREF _Toc492647662 \h </w:instrText>
        </w:r>
        <w:r w:rsidR="00677491">
          <w:rPr>
            <w:noProof/>
            <w:webHidden/>
          </w:rPr>
        </w:r>
      </w:ins>
      <w:r w:rsidR="00677491">
        <w:rPr>
          <w:noProof/>
          <w:webHidden/>
        </w:rPr>
        <w:fldChar w:fldCharType="separate"/>
      </w:r>
      <w:ins w:id="23" w:author="Mary Jungers" w:date="2017-09-08T15:25:00Z">
        <w:r w:rsidR="00677491">
          <w:rPr>
            <w:noProof/>
            <w:webHidden/>
          </w:rPr>
          <w:t>8</w:t>
        </w:r>
        <w:r w:rsidR="00677491">
          <w:rPr>
            <w:noProof/>
            <w:webHidden/>
          </w:rPr>
          <w:fldChar w:fldCharType="end"/>
        </w:r>
        <w:r w:rsidR="00677491" w:rsidRPr="00E15E76">
          <w:rPr>
            <w:rStyle w:val="Hyperlink"/>
            <w:noProof/>
          </w:rPr>
          <w:fldChar w:fldCharType="end"/>
        </w:r>
      </w:ins>
    </w:p>
    <w:p w14:paraId="39253E72" w14:textId="77777777" w:rsidR="00677491" w:rsidRDefault="00677491">
      <w:pPr>
        <w:pStyle w:val="TOC2"/>
        <w:rPr>
          <w:ins w:id="24" w:author="Mary Jungers" w:date="2017-09-08T15:25:00Z"/>
          <w:rFonts w:asciiTheme="minorHAnsi" w:eastAsiaTheme="minorEastAsia" w:hAnsiTheme="minorHAnsi" w:cstheme="minorBidi"/>
          <w:noProof/>
          <w:sz w:val="22"/>
          <w:szCs w:val="22"/>
        </w:rPr>
      </w:pPr>
      <w:ins w:id="25"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"_Toc492647663"</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Open Issues and Questions</w:t>
        </w:r>
        <w:r>
          <w:rPr>
            <w:noProof/>
            <w:webHidden/>
          </w:rPr>
          <w:tab/>
        </w:r>
        <w:r>
          <w:rPr>
            <w:noProof/>
            <w:webHidden/>
          </w:rPr>
          <w:fldChar w:fldCharType="begin"/>
        </w:r>
        <w:r>
          <w:rPr>
            <w:noProof/>
            <w:webHidden/>
          </w:rPr>
          <w:instrText xml:space="preserve"> PAGEREF _Toc492647663 \h </w:instrText>
        </w:r>
        <w:r>
          <w:rPr>
            <w:noProof/>
            <w:webHidden/>
          </w:rPr>
        </w:r>
      </w:ins>
      <w:r>
        <w:rPr>
          <w:noProof/>
          <w:webHidden/>
        </w:rPr>
        <w:fldChar w:fldCharType="separate"/>
      </w:r>
      <w:ins w:id="26" w:author="Mary Jungers" w:date="2017-09-08T15:25:00Z">
        <w:r>
          <w:rPr>
            <w:noProof/>
            <w:webHidden/>
          </w:rPr>
          <w:t>8</w:t>
        </w:r>
        <w:r>
          <w:rPr>
            <w:noProof/>
            <w:webHidden/>
          </w:rPr>
          <w:fldChar w:fldCharType="end"/>
        </w:r>
        <w:r w:rsidRPr="00E15E76">
          <w:rPr>
            <w:rStyle w:val="Hyperlink"/>
            <w:noProof/>
          </w:rPr>
          <w:fldChar w:fldCharType="end"/>
        </w:r>
      </w:ins>
    </w:p>
    <w:p w14:paraId="64D9696A" w14:textId="77777777" w:rsidR="00677491" w:rsidRDefault="00677491">
      <w:pPr>
        <w:pStyle w:val="TOC2"/>
        <w:rPr>
          <w:ins w:id="27" w:author="Mary Jungers" w:date="2017-09-08T15:25:00Z"/>
          <w:rFonts w:asciiTheme="minorHAnsi" w:eastAsiaTheme="minorEastAsia" w:hAnsiTheme="minorHAnsi" w:cstheme="minorBidi"/>
          <w:noProof/>
          <w:sz w:val="22"/>
          <w:szCs w:val="22"/>
        </w:rPr>
      </w:pPr>
      <w:ins w:id="28"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"_Toc492647664"</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Closed Issues</w:t>
        </w:r>
        <w:r>
          <w:rPr>
            <w:noProof/>
            <w:webHidden/>
          </w:rPr>
          <w:tab/>
        </w:r>
        <w:r>
          <w:rPr>
            <w:noProof/>
            <w:webHidden/>
          </w:rPr>
          <w:fldChar w:fldCharType="begin"/>
        </w:r>
        <w:r>
          <w:rPr>
            <w:noProof/>
            <w:webHidden/>
          </w:rPr>
          <w:instrText xml:space="preserve"> PAGEREF _Toc492647664 \h </w:instrText>
        </w:r>
        <w:r>
          <w:rPr>
            <w:noProof/>
            <w:webHidden/>
          </w:rPr>
        </w:r>
      </w:ins>
      <w:r>
        <w:rPr>
          <w:noProof/>
          <w:webHidden/>
        </w:rPr>
        <w:fldChar w:fldCharType="separate"/>
      </w:r>
      <w:ins w:id="29" w:author="Mary Jungers" w:date="2017-09-08T15:25:00Z">
        <w:r>
          <w:rPr>
            <w:noProof/>
            <w:webHidden/>
          </w:rPr>
          <w:t>10</w:t>
        </w:r>
        <w:r>
          <w:rPr>
            <w:noProof/>
            <w:webHidden/>
          </w:rPr>
          <w:fldChar w:fldCharType="end"/>
        </w:r>
        <w:r w:rsidRPr="00E15E76">
          <w:rPr>
            <w:rStyle w:val="Hyperlink"/>
            <w:noProof/>
          </w:rPr>
          <w:fldChar w:fldCharType="end"/>
        </w:r>
      </w:ins>
    </w:p>
    <w:p w14:paraId="03ADE4B9" w14:textId="77777777" w:rsidR="00677491" w:rsidRDefault="00677491">
      <w:pPr>
        <w:pStyle w:val="TOC1"/>
        <w:rPr>
          <w:ins w:id="30" w:author="Mary Jungers" w:date="2017-09-08T15:25:00Z"/>
          <w:rFonts w:asciiTheme="minorHAnsi" w:eastAsiaTheme="minorEastAsia" w:hAnsiTheme="minorHAnsi" w:cstheme="minorBidi"/>
          <w:noProof/>
          <w:sz w:val="22"/>
          <w:szCs w:val="22"/>
        </w:rPr>
      </w:pPr>
      <w:ins w:id="31"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"_Toc492647665"</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General Introduction</w:t>
        </w:r>
        <w:r>
          <w:rPr>
            <w:noProof/>
            <w:webHidden/>
          </w:rPr>
          <w:tab/>
        </w:r>
        <w:r>
          <w:rPr>
            <w:noProof/>
            <w:webHidden/>
          </w:rPr>
          <w:fldChar w:fldCharType="begin"/>
        </w:r>
        <w:r>
          <w:rPr>
            <w:noProof/>
            <w:webHidden/>
          </w:rPr>
          <w:instrText xml:space="preserve"> PAGEREF _Toc492647665 \h </w:instrText>
        </w:r>
        <w:r>
          <w:rPr>
            <w:noProof/>
            <w:webHidden/>
          </w:rPr>
        </w:r>
      </w:ins>
      <w:r>
        <w:rPr>
          <w:noProof/>
          <w:webHidden/>
        </w:rPr>
        <w:fldChar w:fldCharType="separate"/>
      </w:r>
      <w:ins w:id="32" w:author="Mary Jungers" w:date="2017-09-08T15:25:00Z">
        <w:r>
          <w:rPr>
            <w:noProof/>
            <w:webHidden/>
          </w:rPr>
          <w:t>12</w:t>
        </w:r>
        <w:r>
          <w:rPr>
            <w:noProof/>
            <w:webHidden/>
          </w:rPr>
          <w:fldChar w:fldCharType="end"/>
        </w:r>
        <w:r w:rsidRPr="00E15E76">
          <w:rPr>
            <w:rStyle w:val="Hyperlink"/>
            <w:noProof/>
          </w:rPr>
          <w:fldChar w:fldCharType="end"/>
        </w:r>
      </w:ins>
    </w:p>
    <w:p w14:paraId="412C3F2F" w14:textId="77777777" w:rsidR="00677491" w:rsidRDefault="00677491">
      <w:pPr>
        <w:pStyle w:val="TOC1"/>
        <w:rPr>
          <w:ins w:id="33" w:author="Mary Jungers" w:date="2017-09-08T15:25:00Z"/>
          <w:rFonts w:asciiTheme="minorHAnsi" w:eastAsiaTheme="minorEastAsia" w:hAnsiTheme="minorHAnsi" w:cstheme="minorBidi"/>
          <w:noProof/>
          <w:sz w:val="22"/>
          <w:szCs w:val="22"/>
        </w:rPr>
      </w:pPr>
      <w:ins w:id="34"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"_Toc492647666"</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Appendix A – Actor Summary Definitions</w:t>
        </w:r>
        <w:r>
          <w:rPr>
            <w:noProof/>
            <w:webHidden/>
          </w:rPr>
          <w:tab/>
        </w:r>
        <w:r>
          <w:rPr>
            <w:noProof/>
            <w:webHidden/>
          </w:rPr>
          <w:fldChar w:fldCharType="begin"/>
        </w:r>
        <w:r>
          <w:rPr>
            <w:noProof/>
            <w:webHidden/>
          </w:rPr>
          <w:instrText xml:space="preserve"> PAGEREF _Toc492647666 \h </w:instrText>
        </w:r>
        <w:r>
          <w:rPr>
            <w:noProof/>
            <w:webHidden/>
          </w:rPr>
        </w:r>
      </w:ins>
      <w:r>
        <w:rPr>
          <w:noProof/>
          <w:webHidden/>
        </w:rPr>
        <w:fldChar w:fldCharType="separate"/>
      </w:r>
      <w:ins w:id="35" w:author="Mary Jungers" w:date="2017-09-08T15:25:00Z">
        <w:r>
          <w:rPr>
            <w:noProof/>
            <w:webHidden/>
          </w:rPr>
          <w:t>12</w:t>
        </w:r>
        <w:r>
          <w:rPr>
            <w:noProof/>
            <w:webHidden/>
          </w:rPr>
          <w:fldChar w:fldCharType="end"/>
        </w:r>
        <w:r w:rsidRPr="00E15E76">
          <w:rPr>
            <w:rStyle w:val="Hyperlink"/>
            <w:noProof/>
          </w:rPr>
          <w:fldChar w:fldCharType="end"/>
        </w:r>
      </w:ins>
    </w:p>
    <w:p w14:paraId="5980CDD5" w14:textId="77777777" w:rsidR="00677491" w:rsidRDefault="00677491">
      <w:pPr>
        <w:pStyle w:val="TOC1"/>
        <w:rPr>
          <w:ins w:id="36" w:author="Mary Jungers" w:date="2017-09-08T15:25:00Z"/>
          <w:rFonts w:asciiTheme="minorHAnsi" w:eastAsiaTheme="minorEastAsia" w:hAnsiTheme="minorHAnsi" w:cstheme="minorBidi"/>
          <w:noProof/>
          <w:sz w:val="22"/>
          <w:szCs w:val="22"/>
        </w:rPr>
      </w:pPr>
      <w:ins w:id="37"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"_Toc492647667"</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Appendix B – Transaction Summary Definitions</w:t>
        </w:r>
        <w:r>
          <w:rPr>
            <w:noProof/>
            <w:webHidden/>
          </w:rPr>
          <w:tab/>
        </w:r>
        <w:r>
          <w:rPr>
            <w:noProof/>
            <w:webHidden/>
          </w:rPr>
          <w:fldChar w:fldCharType="begin"/>
        </w:r>
        <w:r>
          <w:rPr>
            <w:noProof/>
            <w:webHidden/>
          </w:rPr>
          <w:instrText xml:space="preserve"> PAGEREF _Toc492647667 \h </w:instrText>
        </w:r>
        <w:r>
          <w:rPr>
            <w:noProof/>
            <w:webHidden/>
          </w:rPr>
        </w:r>
      </w:ins>
      <w:r>
        <w:rPr>
          <w:noProof/>
          <w:webHidden/>
        </w:rPr>
        <w:fldChar w:fldCharType="separate"/>
      </w:r>
      <w:ins w:id="38" w:author="Mary Jungers" w:date="2017-09-08T15:25:00Z">
        <w:r>
          <w:rPr>
            <w:noProof/>
            <w:webHidden/>
          </w:rPr>
          <w:t>12</w:t>
        </w:r>
        <w:r>
          <w:rPr>
            <w:noProof/>
            <w:webHidden/>
          </w:rPr>
          <w:fldChar w:fldCharType="end"/>
        </w:r>
        <w:r w:rsidRPr="00E15E76">
          <w:rPr>
            <w:rStyle w:val="Hyperlink"/>
            <w:noProof/>
          </w:rPr>
          <w:fldChar w:fldCharType="end"/>
        </w:r>
      </w:ins>
    </w:p>
    <w:p w14:paraId="3D654377" w14:textId="77777777" w:rsidR="00677491" w:rsidRDefault="00677491">
      <w:pPr>
        <w:pStyle w:val="TOC1"/>
        <w:rPr>
          <w:ins w:id="39" w:author="Mary Jungers" w:date="2017-09-08T15:25:00Z"/>
          <w:rFonts w:asciiTheme="minorHAnsi" w:eastAsiaTheme="minorEastAsia" w:hAnsiTheme="minorHAnsi" w:cstheme="minorBidi"/>
          <w:noProof/>
          <w:sz w:val="22"/>
          <w:szCs w:val="22"/>
        </w:rPr>
      </w:pPr>
      <w:ins w:id="40"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"_Toc492647668"</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Glossary</w:t>
        </w:r>
        <w:r>
          <w:rPr>
            <w:noProof/>
            <w:webHidden/>
          </w:rPr>
          <w:tab/>
        </w:r>
        <w:r>
          <w:rPr>
            <w:noProof/>
            <w:webHidden/>
          </w:rPr>
          <w:fldChar w:fldCharType="begin"/>
        </w:r>
        <w:r>
          <w:rPr>
            <w:noProof/>
            <w:webHidden/>
          </w:rPr>
          <w:instrText xml:space="preserve"> PAGEREF _Toc492647668 \h </w:instrText>
        </w:r>
        <w:r>
          <w:rPr>
            <w:noProof/>
            <w:webHidden/>
          </w:rPr>
        </w:r>
      </w:ins>
      <w:r>
        <w:rPr>
          <w:noProof/>
          <w:webHidden/>
        </w:rPr>
        <w:fldChar w:fldCharType="separate"/>
      </w:r>
      <w:ins w:id="41" w:author="Mary Jungers" w:date="2017-09-08T15:25:00Z">
        <w:r>
          <w:rPr>
            <w:noProof/>
            <w:webHidden/>
          </w:rPr>
          <w:t>12</w:t>
        </w:r>
        <w:r>
          <w:rPr>
            <w:noProof/>
            <w:webHidden/>
          </w:rPr>
          <w:fldChar w:fldCharType="end"/>
        </w:r>
        <w:r w:rsidRPr="00E15E76">
          <w:rPr>
            <w:rStyle w:val="Hyperlink"/>
            <w:noProof/>
          </w:rPr>
          <w:fldChar w:fldCharType="end"/>
        </w:r>
      </w:ins>
    </w:p>
    <w:p w14:paraId="70D9F2F6" w14:textId="77777777" w:rsidR="00677491" w:rsidRPr="00677491" w:rsidRDefault="00677491">
      <w:pPr>
        <w:pStyle w:val="TOC1"/>
        <w:rPr>
          <w:ins w:id="42" w:author="Mary Jungers" w:date="2017-09-08T15:25:00Z"/>
          <w:rFonts w:asciiTheme="minorHAnsi" w:eastAsiaTheme="minorEastAsia" w:hAnsiTheme="minorHAnsi" w:cstheme="minorBidi"/>
          <w:b/>
          <w:noProof/>
          <w:sz w:val="22"/>
          <w:szCs w:val="22"/>
          <w:rPrChange w:id="43" w:author="Mary Jungers" w:date="2017-09-08T15:25:00Z">
            <w:rPr>
              <w:ins w:id="44" w:author="Mary Jungers" w:date="2017-09-08T15:25:00Z"/>
              <w:rFonts w:asciiTheme="minorHAnsi" w:eastAsiaTheme="minorEastAsia" w:hAnsiTheme="minorHAnsi" w:cstheme="minorBidi"/>
              <w:noProof/>
              <w:sz w:val="22"/>
              <w:szCs w:val="22"/>
            </w:rPr>
          </w:rPrChange>
        </w:rPr>
      </w:pPr>
      <w:ins w:id="45" w:author="Mary Jungers" w:date="2017-09-08T15:25:00Z">
        <w:r w:rsidRPr="00677491">
          <w:rPr>
            <w:rStyle w:val="Hyperlink"/>
            <w:b/>
            <w:noProof/>
            <w:rPrChange w:id="46" w:author="Mary Jungers" w:date="2017-09-08T15:25:00Z">
              <w:rPr>
                <w:rStyle w:val="Hyperlink"/>
                <w:noProof/>
              </w:rPr>
            </w:rPrChange>
          </w:rPr>
          <w:fldChar w:fldCharType="begin"/>
        </w:r>
        <w:r w:rsidRPr="00677491">
          <w:rPr>
            <w:rStyle w:val="Hyperlink"/>
            <w:b/>
            <w:noProof/>
            <w:rPrChange w:id="47" w:author="Mary Jungers" w:date="2017-09-08T15:25:00Z">
              <w:rPr>
                <w:rStyle w:val="Hyperlink"/>
                <w:noProof/>
              </w:rPr>
            </w:rPrChange>
          </w:rPr>
          <w:instrText xml:space="preserve"> </w:instrText>
        </w:r>
        <w:r w:rsidRPr="00677491">
          <w:rPr>
            <w:b/>
            <w:noProof/>
            <w:rPrChange w:id="48" w:author="Mary Jungers" w:date="2017-09-08T15:25:00Z">
              <w:rPr>
                <w:noProof/>
              </w:rPr>
            </w:rPrChange>
          </w:rPr>
          <w:instrText>HYPERLINK \l "_Toc492647669"</w:instrText>
        </w:r>
        <w:r w:rsidRPr="00677491">
          <w:rPr>
            <w:rStyle w:val="Hyperlink"/>
            <w:b/>
            <w:noProof/>
            <w:rPrChange w:id="49" w:author="Mary Jungers" w:date="2017-09-08T15:25:00Z">
              <w:rPr>
                <w:rStyle w:val="Hyperlink"/>
                <w:noProof/>
              </w:rPr>
            </w:rPrChange>
          </w:rPr>
          <w:instrText xml:space="preserve"> </w:instrText>
        </w:r>
        <w:r w:rsidRPr="00677491">
          <w:rPr>
            <w:rStyle w:val="Hyperlink"/>
            <w:b/>
            <w:noProof/>
            <w:rPrChange w:id="50" w:author="Mary Jungers" w:date="2017-09-08T15:25:00Z">
              <w:rPr>
                <w:rStyle w:val="Hyperlink"/>
                <w:noProof/>
              </w:rPr>
            </w:rPrChange>
          </w:rPr>
        </w:r>
        <w:r w:rsidRPr="00677491">
          <w:rPr>
            <w:rStyle w:val="Hyperlink"/>
            <w:b/>
            <w:noProof/>
            <w:rPrChange w:id="51" w:author="Mary Jungers" w:date="2017-09-08T15:25:00Z">
              <w:rPr>
                <w:rStyle w:val="Hyperlink"/>
                <w:noProof/>
              </w:rPr>
            </w:rPrChange>
          </w:rPr>
          <w:fldChar w:fldCharType="separate"/>
        </w:r>
        <w:r w:rsidRPr="00677491">
          <w:rPr>
            <w:rStyle w:val="Hyperlink"/>
            <w:b/>
            <w:noProof/>
            <w:rPrChange w:id="52" w:author="Mary Jungers" w:date="2017-09-08T15:25:00Z">
              <w:rPr>
                <w:rStyle w:val="Hyperlink"/>
                <w:noProof/>
              </w:rPr>
            </w:rPrChange>
          </w:rPr>
          <w:t>Volume 1 – Profiles</w:t>
        </w:r>
        <w:r w:rsidRPr="00677491">
          <w:rPr>
            <w:b/>
            <w:noProof/>
            <w:webHidden/>
            <w:rPrChange w:id="53" w:author="Mary Jungers" w:date="2017-09-08T15:25:00Z">
              <w:rPr>
                <w:noProof/>
                <w:webHidden/>
              </w:rPr>
            </w:rPrChange>
          </w:rPr>
          <w:tab/>
        </w:r>
        <w:r w:rsidRPr="00677491">
          <w:rPr>
            <w:b/>
            <w:noProof/>
            <w:webHidden/>
            <w:rPrChange w:id="54" w:author="Mary Jungers" w:date="2017-09-08T15:25:00Z">
              <w:rPr>
                <w:noProof/>
                <w:webHidden/>
              </w:rPr>
            </w:rPrChange>
          </w:rPr>
          <w:fldChar w:fldCharType="begin"/>
        </w:r>
        <w:r w:rsidRPr="00677491">
          <w:rPr>
            <w:b/>
            <w:noProof/>
            <w:webHidden/>
            <w:rPrChange w:id="55" w:author="Mary Jungers" w:date="2017-09-08T15:25:00Z">
              <w:rPr>
                <w:noProof/>
                <w:webHidden/>
              </w:rPr>
            </w:rPrChange>
          </w:rPr>
          <w:instrText xml:space="preserve"> PAGEREF _Toc492647669 \h </w:instrText>
        </w:r>
        <w:r w:rsidRPr="00677491">
          <w:rPr>
            <w:b/>
            <w:noProof/>
            <w:webHidden/>
            <w:rPrChange w:id="56" w:author="Mary Jungers" w:date="2017-09-08T15:25:00Z">
              <w:rPr>
                <w:noProof/>
                <w:webHidden/>
              </w:rPr>
            </w:rPrChange>
          </w:rPr>
        </w:r>
      </w:ins>
      <w:r w:rsidRPr="00677491">
        <w:rPr>
          <w:b/>
          <w:noProof/>
          <w:webHidden/>
          <w:rPrChange w:id="57" w:author="Mary Jungers" w:date="2017-09-08T15:25:00Z">
            <w:rPr>
              <w:noProof/>
              <w:webHidden/>
            </w:rPr>
          </w:rPrChange>
        </w:rPr>
        <w:fldChar w:fldCharType="separate"/>
      </w:r>
      <w:ins w:id="58" w:author="Mary Jungers" w:date="2017-09-08T15:25:00Z">
        <w:r w:rsidRPr="00677491">
          <w:rPr>
            <w:b/>
            <w:noProof/>
            <w:webHidden/>
            <w:rPrChange w:id="59" w:author="Mary Jungers" w:date="2017-09-08T15:25:00Z">
              <w:rPr>
                <w:noProof/>
                <w:webHidden/>
              </w:rPr>
            </w:rPrChange>
          </w:rPr>
          <w:t>14</w:t>
        </w:r>
        <w:r w:rsidRPr="00677491">
          <w:rPr>
            <w:b/>
            <w:noProof/>
            <w:webHidden/>
            <w:rPrChange w:id="60" w:author="Mary Jungers" w:date="2017-09-08T15:25:00Z">
              <w:rPr>
                <w:noProof/>
                <w:webHidden/>
              </w:rPr>
            </w:rPrChange>
          </w:rPr>
          <w:fldChar w:fldCharType="end"/>
        </w:r>
        <w:r w:rsidRPr="00677491">
          <w:rPr>
            <w:rStyle w:val="Hyperlink"/>
            <w:b/>
            <w:noProof/>
            <w:rPrChange w:id="61" w:author="Mary Jungers" w:date="2017-09-08T15:25:00Z">
              <w:rPr>
                <w:rStyle w:val="Hyperlink"/>
                <w:noProof/>
              </w:rPr>
            </w:rPrChange>
          </w:rPr>
          <w:fldChar w:fldCharType="end"/>
        </w:r>
      </w:ins>
    </w:p>
    <w:p w14:paraId="744AB330" w14:textId="77777777" w:rsidR="00677491" w:rsidRDefault="00677491">
      <w:pPr>
        <w:pStyle w:val="TOC2"/>
        <w:rPr>
          <w:ins w:id="62" w:author="Mary Jungers" w:date="2017-09-08T15:25:00Z"/>
          <w:rFonts w:asciiTheme="minorHAnsi" w:eastAsiaTheme="minorEastAsia" w:hAnsiTheme="minorHAnsi" w:cstheme="minorBidi"/>
          <w:noProof/>
          <w:sz w:val="22"/>
          <w:szCs w:val="22"/>
        </w:rPr>
      </w:pPr>
      <w:ins w:id="63"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"_Toc492647670"</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Copyright Licenses</w:t>
        </w:r>
        <w:r>
          <w:rPr>
            <w:noProof/>
            <w:webHidden/>
          </w:rPr>
          <w:tab/>
        </w:r>
        <w:r>
          <w:rPr>
            <w:noProof/>
            <w:webHidden/>
          </w:rPr>
          <w:fldChar w:fldCharType="begin"/>
        </w:r>
        <w:r>
          <w:rPr>
            <w:noProof/>
            <w:webHidden/>
          </w:rPr>
          <w:instrText xml:space="preserve"> PAGEREF _Toc492647670 \h </w:instrText>
        </w:r>
        <w:r>
          <w:rPr>
            <w:noProof/>
            <w:webHidden/>
          </w:rPr>
        </w:r>
      </w:ins>
      <w:r>
        <w:rPr>
          <w:noProof/>
          <w:webHidden/>
        </w:rPr>
        <w:fldChar w:fldCharType="separate"/>
      </w:r>
      <w:ins w:id="64" w:author="Mary Jungers" w:date="2017-09-08T15:25:00Z">
        <w:r>
          <w:rPr>
            <w:noProof/>
            <w:webHidden/>
          </w:rPr>
          <w:t>14</w:t>
        </w:r>
        <w:r>
          <w:rPr>
            <w:noProof/>
            <w:webHidden/>
          </w:rPr>
          <w:fldChar w:fldCharType="end"/>
        </w:r>
        <w:r w:rsidRPr="00E15E76">
          <w:rPr>
            <w:rStyle w:val="Hyperlink"/>
            <w:noProof/>
          </w:rPr>
          <w:fldChar w:fldCharType="end"/>
        </w:r>
      </w:ins>
    </w:p>
    <w:p w14:paraId="70C920F6" w14:textId="77777777" w:rsidR="00677491" w:rsidRDefault="00677491">
      <w:pPr>
        <w:pStyle w:val="TOC2"/>
        <w:rPr>
          <w:ins w:id="65" w:author="Mary Jungers" w:date="2017-09-08T15:25:00Z"/>
          <w:rFonts w:asciiTheme="minorHAnsi" w:eastAsiaTheme="minorEastAsia" w:hAnsiTheme="minorHAnsi" w:cstheme="minorBidi"/>
          <w:noProof/>
          <w:sz w:val="22"/>
          <w:szCs w:val="22"/>
        </w:rPr>
      </w:pPr>
      <w:ins w:id="66"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"_Toc492647671"</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Domain-specific additions</w:t>
        </w:r>
        <w:r>
          <w:rPr>
            <w:noProof/>
            <w:webHidden/>
          </w:rPr>
          <w:tab/>
        </w:r>
        <w:r>
          <w:rPr>
            <w:noProof/>
            <w:webHidden/>
          </w:rPr>
          <w:fldChar w:fldCharType="begin"/>
        </w:r>
        <w:r>
          <w:rPr>
            <w:noProof/>
            <w:webHidden/>
          </w:rPr>
          <w:instrText xml:space="preserve"> PAGEREF _Toc492647671 \h </w:instrText>
        </w:r>
        <w:r>
          <w:rPr>
            <w:noProof/>
            <w:webHidden/>
          </w:rPr>
        </w:r>
      </w:ins>
      <w:r>
        <w:rPr>
          <w:noProof/>
          <w:webHidden/>
        </w:rPr>
        <w:fldChar w:fldCharType="separate"/>
      </w:r>
      <w:ins w:id="67" w:author="Mary Jungers" w:date="2017-09-08T15:25:00Z">
        <w:r>
          <w:rPr>
            <w:noProof/>
            <w:webHidden/>
          </w:rPr>
          <w:t>14</w:t>
        </w:r>
        <w:r>
          <w:rPr>
            <w:noProof/>
            <w:webHidden/>
          </w:rPr>
          <w:fldChar w:fldCharType="end"/>
        </w:r>
        <w:r w:rsidRPr="00E15E76">
          <w:rPr>
            <w:rStyle w:val="Hyperlink"/>
            <w:noProof/>
          </w:rPr>
          <w:fldChar w:fldCharType="end"/>
        </w:r>
      </w:ins>
    </w:p>
    <w:p w14:paraId="6F026630" w14:textId="77777777" w:rsidR="00677491" w:rsidRDefault="00677491">
      <w:pPr>
        <w:pStyle w:val="TOC1"/>
        <w:rPr>
          <w:ins w:id="68" w:author="Mary Jungers" w:date="2017-09-08T15:25:00Z"/>
          <w:rFonts w:asciiTheme="minorHAnsi" w:eastAsiaTheme="minorEastAsia" w:hAnsiTheme="minorHAnsi" w:cstheme="minorBidi"/>
          <w:noProof/>
          <w:sz w:val="22"/>
          <w:szCs w:val="22"/>
        </w:rPr>
      </w:pPr>
      <w:ins w:id="69"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"_Toc492647672"</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X 360 Exchange Closed Loop Referral (360X) Profile</w:t>
        </w:r>
        <w:r>
          <w:rPr>
            <w:noProof/>
            <w:webHidden/>
          </w:rPr>
          <w:tab/>
        </w:r>
        <w:r>
          <w:rPr>
            <w:noProof/>
            <w:webHidden/>
          </w:rPr>
          <w:fldChar w:fldCharType="begin"/>
        </w:r>
        <w:r>
          <w:rPr>
            <w:noProof/>
            <w:webHidden/>
          </w:rPr>
          <w:instrText xml:space="preserve"> PAGEREF _Toc492647672 \h </w:instrText>
        </w:r>
        <w:r>
          <w:rPr>
            <w:noProof/>
            <w:webHidden/>
          </w:rPr>
        </w:r>
      </w:ins>
      <w:r>
        <w:rPr>
          <w:noProof/>
          <w:webHidden/>
        </w:rPr>
        <w:fldChar w:fldCharType="separate"/>
      </w:r>
      <w:ins w:id="70" w:author="Mary Jungers" w:date="2017-09-08T15:25:00Z">
        <w:r>
          <w:rPr>
            <w:noProof/>
            <w:webHidden/>
          </w:rPr>
          <w:t>14</w:t>
        </w:r>
        <w:r>
          <w:rPr>
            <w:noProof/>
            <w:webHidden/>
          </w:rPr>
          <w:fldChar w:fldCharType="end"/>
        </w:r>
        <w:r w:rsidRPr="00E15E76">
          <w:rPr>
            <w:rStyle w:val="Hyperlink"/>
            <w:noProof/>
          </w:rPr>
          <w:fldChar w:fldCharType="end"/>
        </w:r>
      </w:ins>
    </w:p>
    <w:p w14:paraId="4A174423" w14:textId="77777777" w:rsidR="00677491" w:rsidRDefault="00677491">
      <w:pPr>
        <w:pStyle w:val="TOC2"/>
        <w:rPr>
          <w:ins w:id="71" w:author="Mary Jungers" w:date="2017-09-08T15:25:00Z"/>
          <w:rFonts w:asciiTheme="minorHAnsi" w:eastAsiaTheme="minorEastAsia" w:hAnsiTheme="minorHAnsi" w:cstheme="minorBidi"/>
          <w:noProof/>
          <w:sz w:val="22"/>
          <w:szCs w:val="22"/>
        </w:rPr>
      </w:pPr>
      <w:ins w:id="72"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"_Toc492647673"</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X.1 360X Actors, Transactions, and Content Modules</w:t>
        </w:r>
        <w:r>
          <w:rPr>
            <w:noProof/>
            <w:webHidden/>
          </w:rPr>
          <w:tab/>
        </w:r>
        <w:r>
          <w:rPr>
            <w:noProof/>
            <w:webHidden/>
          </w:rPr>
          <w:fldChar w:fldCharType="begin"/>
        </w:r>
        <w:r>
          <w:rPr>
            <w:noProof/>
            <w:webHidden/>
          </w:rPr>
          <w:instrText xml:space="preserve"> PAGEREF _Toc492647673 \h </w:instrText>
        </w:r>
        <w:r>
          <w:rPr>
            <w:noProof/>
            <w:webHidden/>
          </w:rPr>
        </w:r>
      </w:ins>
      <w:r>
        <w:rPr>
          <w:noProof/>
          <w:webHidden/>
        </w:rPr>
        <w:fldChar w:fldCharType="separate"/>
      </w:r>
      <w:ins w:id="73" w:author="Mary Jungers" w:date="2017-09-08T15:25:00Z">
        <w:r>
          <w:rPr>
            <w:noProof/>
            <w:webHidden/>
          </w:rPr>
          <w:t>14</w:t>
        </w:r>
        <w:r>
          <w:rPr>
            <w:noProof/>
            <w:webHidden/>
          </w:rPr>
          <w:fldChar w:fldCharType="end"/>
        </w:r>
        <w:r w:rsidRPr="00E15E76">
          <w:rPr>
            <w:rStyle w:val="Hyperlink"/>
            <w:noProof/>
          </w:rPr>
          <w:fldChar w:fldCharType="end"/>
        </w:r>
      </w:ins>
    </w:p>
    <w:p w14:paraId="799DC090" w14:textId="77777777" w:rsidR="00677491" w:rsidRDefault="00677491">
      <w:pPr>
        <w:pStyle w:val="TOC3"/>
        <w:rPr>
          <w:ins w:id="74" w:author="Mary Jungers" w:date="2017-09-08T15:25:00Z"/>
          <w:rFonts w:asciiTheme="minorHAnsi" w:eastAsiaTheme="minorEastAsia" w:hAnsiTheme="minorHAnsi" w:cstheme="minorBidi"/>
          <w:noProof/>
          <w:sz w:val="22"/>
          <w:szCs w:val="22"/>
        </w:rPr>
      </w:pPr>
      <w:ins w:id="75"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"_Toc492647674"</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X.1.1 Actors and Transactions</w:t>
        </w:r>
        <w:r>
          <w:rPr>
            <w:noProof/>
            <w:webHidden/>
          </w:rPr>
          <w:tab/>
        </w:r>
        <w:r>
          <w:rPr>
            <w:noProof/>
            <w:webHidden/>
          </w:rPr>
          <w:fldChar w:fldCharType="begin"/>
        </w:r>
        <w:r>
          <w:rPr>
            <w:noProof/>
            <w:webHidden/>
          </w:rPr>
          <w:instrText xml:space="preserve"> PAGEREF _Toc492647674 \h </w:instrText>
        </w:r>
        <w:r>
          <w:rPr>
            <w:noProof/>
            <w:webHidden/>
          </w:rPr>
        </w:r>
      </w:ins>
      <w:r>
        <w:rPr>
          <w:noProof/>
          <w:webHidden/>
        </w:rPr>
        <w:fldChar w:fldCharType="separate"/>
      </w:r>
      <w:ins w:id="76" w:author="Mary Jungers" w:date="2017-09-08T15:25:00Z">
        <w:r>
          <w:rPr>
            <w:noProof/>
            <w:webHidden/>
          </w:rPr>
          <w:t>15</w:t>
        </w:r>
        <w:r>
          <w:rPr>
            <w:noProof/>
            <w:webHidden/>
          </w:rPr>
          <w:fldChar w:fldCharType="end"/>
        </w:r>
        <w:r w:rsidRPr="00E15E76">
          <w:rPr>
            <w:rStyle w:val="Hyperlink"/>
            <w:noProof/>
          </w:rPr>
          <w:fldChar w:fldCharType="end"/>
        </w:r>
      </w:ins>
    </w:p>
    <w:p w14:paraId="33F149F3" w14:textId="77777777" w:rsidR="00677491" w:rsidRDefault="00677491">
      <w:pPr>
        <w:pStyle w:val="TOC3"/>
        <w:rPr>
          <w:ins w:id="77" w:author="Mary Jungers" w:date="2017-09-08T15:25:00Z"/>
          <w:rFonts w:asciiTheme="minorHAnsi" w:eastAsiaTheme="minorEastAsia" w:hAnsiTheme="minorHAnsi" w:cstheme="minorBidi"/>
          <w:noProof/>
          <w:sz w:val="22"/>
          <w:szCs w:val="22"/>
        </w:rPr>
      </w:pPr>
      <w:ins w:id="78"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"_Toc492647675"</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X.1.2 Content Modules</w:t>
        </w:r>
        <w:r>
          <w:rPr>
            <w:noProof/>
            <w:webHidden/>
          </w:rPr>
          <w:tab/>
        </w:r>
        <w:r>
          <w:rPr>
            <w:noProof/>
            <w:webHidden/>
          </w:rPr>
          <w:fldChar w:fldCharType="begin"/>
        </w:r>
        <w:r>
          <w:rPr>
            <w:noProof/>
            <w:webHidden/>
          </w:rPr>
          <w:instrText xml:space="preserve"> PAGEREF _Toc492647675 \h </w:instrText>
        </w:r>
        <w:r>
          <w:rPr>
            <w:noProof/>
            <w:webHidden/>
          </w:rPr>
        </w:r>
      </w:ins>
      <w:r>
        <w:rPr>
          <w:noProof/>
          <w:webHidden/>
        </w:rPr>
        <w:fldChar w:fldCharType="separate"/>
      </w:r>
      <w:ins w:id="79" w:author="Mary Jungers" w:date="2017-09-08T15:25:00Z">
        <w:r>
          <w:rPr>
            <w:noProof/>
            <w:webHidden/>
          </w:rPr>
          <w:t>17</w:t>
        </w:r>
        <w:r>
          <w:rPr>
            <w:noProof/>
            <w:webHidden/>
          </w:rPr>
          <w:fldChar w:fldCharType="end"/>
        </w:r>
        <w:r w:rsidRPr="00E15E76">
          <w:rPr>
            <w:rStyle w:val="Hyperlink"/>
            <w:noProof/>
          </w:rPr>
          <w:fldChar w:fldCharType="end"/>
        </w:r>
      </w:ins>
    </w:p>
    <w:p w14:paraId="4AAED002" w14:textId="77777777" w:rsidR="00677491" w:rsidRDefault="00677491">
      <w:pPr>
        <w:pStyle w:val="TOC3"/>
        <w:rPr>
          <w:ins w:id="80" w:author="Mary Jungers" w:date="2017-09-08T15:25:00Z"/>
          <w:rFonts w:asciiTheme="minorHAnsi" w:eastAsiaTheme="minorEastAsia" w:hAnsiTheme="minorHAnsi" w:cstheme="minorBidi"/>
          <w:noProof/>
          <w:sz w:val="22"/>
          <w:szCs w:val="22"/>
        </w:rPr>
      </w:pPr>
      <w:ins w:id="81"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"_Toc492647676"</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bCs/>
            <w:noProof/>
          </w:rPr>
          <w:t>X.1.3 Actor Descriptions and Actor Profile Requirements</w:t>
        </w:r>
        <w:r>
          <w:rPr>
            <w:noProof/>
            <w:webHidden/>
          </w:rPr>
          <w:tab/>
        </w:r>
        <w:r>
          <w:rPr>
            <w:noProof/>
            <w:webHidden/>
          </w:rPr>
          <w:fldChar w:fldCharType="begin"/>
        </w:r>
        <w:r>
          <w:rPr>
            <w:noProof/>
            <w:webHidden/>
          </w:rPr>
          <w:instrText xml:space="preserve"> PAGEREF _Toc492647676 \h </w:instrText>
        </w:r>
        <w:r>
          <w:rPr>
            <w:noProof/>
            <w:webHidden/>
          </w:rPr>
        </w:r>
      </w:ins>
      <w:r>
        <w:rPr>
          <w:noProof/>
          <w:webHidden/>
        </w:rPr>
        <w:fldChar w:fldCharType="separate"/>
      </w:r>
      <w:ins w:id="82" w:author="Mary Jungers" w:date="2017-09-08T15:25:00Z">
        <w:r>
          <w:rPr>
            <w:noProof/>
            <w:webHidden/>
          </w:rPr>
          <w:t>18</w:t>
        </w:r>
        <w:r>
          <w:rPr>
            <w:noProof/>
            <w:webHidden/>
          </w:rPr>
          <w:fldChar w:fldCharType="end"/>
        </w:r>
        <w:r w:rsidRPr="00E15E76">
          <w:rPr>
            <w:rStyle w:val="Hyperlink"/>
            <w:noProof/>
          </w:rPr>
          <w:fldChar w:fldCharType="end"/>
        </w:r>
      </w:ins>
    </w:p>
    <w:p w14:paraId="2F6EC9AC" w14:textId="77777777" w:rsidR="00677491" w:rsidRDefault="00677491">
      <w:pPr>
        <w:pStyle w:val="TOC4"/>
        <w:rPr>
          <w:ins w:id="83" w:author="Mary Jungers" w:date="2017-09-08T15:25:00Z"/>
          <w:rFonts w:asciiTheme="minorHAnsi" w:eastAsiaTheme="minorEastAsia" w:hAnsiTheme="minorHAnsi" w:cstheme="minorBidi"/>
          <w:noProof/>
          <w:sz w:val="22"/>
          <w:szCs w:val="22"/>
        </w:rPr>
      </w:pPr>
      <w:ins w:id="84"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"_Toc492647677"</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X.1.3.1 Referral Initiator</w:t>
        </w:r>
        <w:r>
          <w:rPr>
            <w:noProof/>
            <w:webHidden/>
          </w:rPr>
          <w:tab/>
        </w:r>
        <w:r>
          <w:rPr>
            <w:noProof/>
            <w:webHidden/>
          </w:rPr>
          <w:fldChar w:fldCharType="begin"/>
        </w:r>
        <w:r>
          <w:rPr>
            <w:noProof/>
            <w:webHidden/>
          </w:rPr>
          <w:instrText xml:space="preserve"> PAGEREF _Toc492647677 \h </w:instrText>
        </w:r>
        <w:r>
          <w:rPr>
            <w:noProof/>
            <w:webHidden/>
          </w:rPr>
        </w:r>
      </w:ins>
      <w:r>
        <w:rPr>
          <w:noProof/>
          <w:webHidden/>
        </w:rPr>
        <w:fldChar w:fldCharType="separate"/>
      </w:r>
      <w:ins w:id="85" w:author="Mary Jungers" w:date="2017-09-08T15:25:00Z">
        <w:r>
          <w:rPr>
            <w:noProof/>
            <w:webHidden/>
          </w:rPr>
          <w:t>18</w:t>
        </w:r>
        <w:r>
          <w:rPr>
            <w:noProof/>
            <w:webHidden/>
          </w:rPr>
          <w:fldChar w:fldCharType="end"/>
        </w:r>
        <w:r w:rsidRPr="00E15E76">
          <w:rPr>
            <w:rStyle w:val="Hyperlink"/>
            <w:noProof/>
          </w:rPr>
          <w:fldChar w:fldCharType="end"/>
        </w:r>
      </w:ins>
    </w:p>
    <w:p w14:paraId="483BA95F" w14:textId="77777777" w:rsidR="00677491" w:rsidRDefault="00677491">
      <w:pPr>
        <w:pStyle w:val="TOC4"/>
        <w:rPr>
          <w:ins w:id="86" w:author="Mary Jungers" w:date="2017-09-08T15:25:00Z"/>
          <w:rFonts w:asciiTheme="minorHAnsi" w:eastAsiaTheme="minorEastAsia" w:hAnsiTheme="minorHAnsi" w:cstheme="minorBidi"/>
          <w:noProof/>
          <w:sz w:val="22"/>
          <w:szCs w:val="22"/>
        </w:rPr>
      </w:pPr>
      <w:ins w:id="87"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"_Toc492647678"</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X.1.3.2 Referral Recipient</w:t>
        </w:r>
        <w:r>
          <w:rPr>
            <w:noProof/>
            <w:webHidden/>
          </w:rPr>
          <w:tab/>
        </w:r>
        <w:r>
          <w:rPr>
            <w:noProof/>
            <w:webHidden/>
          </w:rPr>
          <w:fldChar w:fldCharType="begin"/>
        </w:r>
        <w:r>
          <w:rPr>
            <w:noProof/>
            <w:webHidden/>
          </w:rPr>
          <w:instrText xml:space="preserve"> PAGEREF _Toc492647678 \h </w:instrText>
        </w:r>
        <w:r>
          <w:rPr>
            <w:noProof/>
            <w:webHidden/>
          </w:rPr>
        </w:r>
      </w:ins>
      <w:r>
        <w:rPr>
          <w:noProof/>
          <w:webHidden/>
        </w:rPr>
        <w:fldChar w:fldCharType="separate"/>
      </w:r>
      <w:ins w:id="88" w:author="Mary Jungers" w:date="2017-09-08T15:25:00Z">
        <w:r>
          <w:rPr>
            <w:noProof/>
            <w:webHidden/>
          </w:rPr>
          <w:t>19</w:t>
        </w:r>
        <w:r>
          <w:rPr>
            <w:noProof/>
            <w:webHidden/>
          </w:rPr>
          <w:fldChar w:fldCharType="end"/>
        </w:r>
        <w:r w:rsidRPr="00E15E76">
          <w:rPr>
            <w:rStyle w:val="Hyperlink"/>
            <w:noProof/>
          </w:rPr>
          <w:fldChar w:fldCharType="end"/>
        </w:r>
      </w:ins>
    </w:p>
    <w:p w14:paraId="33DD6BD7" w14:textId="77777777" w:rsidR="00677491" w:rsidRDefault="00677491">
      <w:pPr>
        <w:pStyle w:val="TOC2"/>
        <w:rPr>
          <w:ins w:id="89" w:author="Mary Jungers" w:date="2017-09-08T15:25:00Z"/>
          <w:rFonts w:asciiTheme="minorHAnsi" w:eastAsiaTheme="minorEastAsia" w:hAnsiTheme="minorHAnsi" w:cstheme="minorBidi"/>
          <w:noProof/>
          <w:sz w:val="22"/>
          <w:szCs w:val="22"/>
        </w:rPr>
      </w:pPr>
      <w:ins w:id="90"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"_Toc492647679"</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X.2 360X Options</w:t>
        </w:r>
        <w:r>
          <w:rPr>
            <w:noProof/>
            <w:webHidden/>
          </w:rPr>
          <w:tab/>
        </w:r>
        <w:r>
          <w:rPr>
            <w:noProof/>
            <w:webHidden/>
          </w:rPr>
          <w:fldChar w:fldCharType="begin"/>
        </w:r>
        <w:r>
          <w:rPr>
            <w:noProof/>
            <w:webHidden/>
          </w:rPr>
          <w:instrText xml:space="preserve"> PAGEREF _Toc492647679 \h </w:instrText>
        </w:r>
        <w:r>
          <w:rPr>
            <w:noProof/>
            <w:webHidden/>
          </w:rPr>
        </w:r>
      </w:ins>
      <w:r>
        <w:rPr>
          <w:noProof/>
          <w:webHidden/>
        </w:rPr>
        <w:fldChar w:fldCharType="separate"/>
      </w:r>
      <w:ins w:id="91" w:author="Mary Jungers" w:date="2017-09-08T15:25:00Z">
        <w:r>
          <w:rPr>
            <w:noProof/>
            <w:webHidden/>
          </w:rPr>
          <w:t>20</w:t>
        </w:r>
        <w:r>
          <w:rPr>
            <w:noProof/>
            <w:webHidden/>
          </w:rPr>
          <w:fldChar w:fldCharType="end"/>
        </w:r>
        <w:r w:rsidRPr="00E15E76">
          <w:rPr>
            <w:rStyle w:val="Hyperlink"/>
            <w:noProof/>
          </w:rPr>
          <w:fldChar w:fldCharType="end"/>
        </w:r>
      </w:ins>
    </w:p>
    <w:p w14:paraId="507EF823" w14:textId="77777777" w:rsidR="00677491" w:rsidRDefault="00677491">
      <w:pPr>
        <w:pStyle w:val="TOC3"/>
        <w:rPr>
          <w:ins w:id="92" w:author="Mary Jungers" w:date="2017-09-08T15:25:00Z"/>
          <w:rFonts w:asciiTheme="minorHAnsi" w:eastAsiaTheme="minorEastAsia" w:hAnsiTheme="minorHAnsi" w:cstheme="minorBidi"/>
          <w:noProof/>
          <w:sz w:val="22"/>
          <w:szCs w:val="22"/>
        </w:rPr>
      </w:pPr>
      <w:ins w:id="93"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"_Toc492647680"</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X.2.1 360X Actor Options</w:t>
        </w:r>
        <w:r>
          <w:rPr>
            <w:noProof/>
            <w:webHidden/>
          </w:rPr>
          <w:tab/>
        </w:r>
        <w:r>
          <w:rPr>
            <w:noProof/>
            <w:webHidden/>
          </w:rPr>
          <w:fldChar w:fldCharType="begin"/>
        </w:r>
        <w:r>
          <w:rPr>
            <w:noProof/>
            <w:webHidden/>
          </w:rPr>
          <w:instrText xml:space="preserve"> PAGEREF _Toc492647680 \h </w:instrText>
        </w:r>
        <w:r>
          <w:rPr>
            <w:noProof/>
            <w:webHidden/>
          </w:rPr>
        </w:r>
      </w:ins>
      <w:r>
        <w:rPr>
          <w:noProof/>
          <w:webHidden/>
        </w:rPr>
        <w:fldChar w:fldCharType="separate"/>
      </w:r>
      <w:ins w:id="94" w:author="Mary Jungers" w:date="2017-09-08T15:25:00Z">
        <w:r>
          <w:rPr>
            <w:noProof/>
            <w:webHidden/>
          </w:rPr>
          <w:t>20</w:t>
        </w:r>
        <w:r>
          <w:rPr>
            <w:noProof/>
            <w:webHidden/>
          </w:rPr>
          <w:fldChar w:fldCharType="end"/>
        </w:r>
        <w:r w:rsidRPr="00E15E76">
          <w:rPr>
            <w:rStyle w:val="Hyperlink"/>
            <w:noProof/>
          </w:rPr>
          <w:fldChar w:fldCharType="end"/>
        </w:r>
      </w:ins>
    </w:p>
    <w:p w14:paraId="3202392C" w14:textId="77777777" w:rsidR="00677491" w:rsidRDefault="00677491">
      <w:pPr>
        <w:pStyle w:val="TOC4"/>
        <w:rPr>
          <w:ins w:id="95" w:author="Mary Jungers" w:date="2017-09-08T15:25:00Z"/>
          <w:rFonts w:asciiTheme="minorHAnsi" w:eastAsiaTheme="minorEastAsia" w:hAnsiTheme="minorHAnsi" w:cstheme="minorBidi"/>
          <w:noProof/>
          <w:sz w:val="22"/>
          <w:szCs w:val="22"/>
        </w:rPr>
      </w:pPr>
      <w:ins w:id="96"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"_Toc492647681"</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X.2.1.1 360X Scheduling Option</w:t>
        </w:r>
        <w:r>
          <w:rPr>
            <w:noProof/>
            <w:webHidden/>
          </w:rPr>
          <w:tab/>
        </w:r>
        <w:r>
          <w:rPr>
            <w:noProof/>
            <w:webHidden/>
          </w:rPr>
          <w:fldChar w:fldCharType="begin"/>
        </w:r>
        <w:r>
          <w:rPr>
            <w:noProof/>
            <w:webHidden/>
          </w:rPr>
          <w:instrText xml:space="preserve"> PAGEREF _Toc492647681 \h </w:instrText>
        </w:r>
        <w:r>
          <w:rPr>
            <w:noProof/>
            <w:webHidden/>
          </w:rPr>
        </w:r>
      </w:ins>
      <w:r>
        <w:rPr>
          <w:noProof/>
          <w:webHidden/>
        </w:rPr>
        <w:fldChar w:fldCharType="separate"/>
      </w:r>
      <w:ins w:id="97" w:author="Mary Jungers" w:date="2017-09-08T15:25:00Z">
        <w:r>
          <w:rPr>
            <w:noProof/>
            <w:webHidden/>
          </w:rPr>
          <w:t>21</w:t>
        </w:r>
        <w:r>
          <w:rPr>
            <w:noProof/>
            <w:webHidden/>
          </w:rPr>
          <w:fldChar w:fldCharType="end"/>
        </w:r>
        <w:r w:rsidRPr="00E15E76">
          <w:rPr>
            <w:rStyle w:val="Hyperlink"/>
            <w:noProof/>
          </w:rPr>
          <w:fldChar w:fldCharType="end"/>
        </w:r>
      </w:ins>
    </w:p>
    <w:p w14:paraId="1A581A63" w14:textId="77777777" w:rsidR="00677491" w:rsidRDefault="00677491">
      <w:pPr>
        <w:pStyle w:val="TOC3"/>
        <w:rPr>
          <w:ins w:id="98" w:author="Mary Jungers" w:date="2017-09-08T15:25:00Z"/>
          <w:rFonts w:asciiTheme="minorHAnsi" w:eastAsiaTheme="minorEastAsia" w:hAnsiTheme="minorHAnsi" w:cstheme="minorBidi"/>
          <w:noProof/>
          <w:sz w:val="22"/>
          <w:szCs w:val="22"/>
        </w:rPr>
      </w:pPr>
      <w:ins w:id="99"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"_Toc492647682"</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X.2.2 360X Transport Options</w:t>
        </w:r>
        <w:r>
          <w:rPr>
            <w:noProof/>
            <w:webHidden/>
          </w:rPr>
          <w:tab/>
        </w:r>
        <w:r>
          <w:rPr>
            <w:noProof/>
            <w:webHidden/>
          </w:rPr>
          <w:fldChar w:fldCharType="begin"/>
        </w:r>
        <w:r>
          <w:rPr>
            <w:noProof/>
            <w:webHidden/>
          </w:rPr>
          <w:instrText xml:space="preserve"> PAGEREF _Toc492647682 \h </w:instrText>
        </w:r>
        <w:r>
          <w:rPr>
            <w:noProof/>
            <w:webHidden/>
          </w:rPr>
        </w:r>
      </w:ins>
      <w:r>
        <w:rPr>
          <w:noProof/>
          <w:webHidden/>
        </w:rPr>
        <w:fldChar w:fldCharType="separate"/>
      </w:r>
      <w:ins w:id="100" w:author="Mary Jungers" w:date="2017-09-08T15:25:00Z">
        <w:r>
          <w:rPr>
            <w:noProof/>
            <w:webHidden/>
          </w:rPr>
          <w:t>21</w:t>
        </w:r>
        <w:r>
          <w:rPr>
            <w:noProof/>
            <w:webHidden/>
          </w:rPr>
          <w:fldChar w:fldCharType="end"/>
        </w:r>
        <w:r w:rsidRPr="00E15E76">
          <w:rPr>
            <w:rStyle w:val="Hyperlink"/>
            <w:noProof/>
          </w:rPr>
          <w:fldChar w:fldCharType="end"/>
        </w:r>
      </w:ins>
    </w:p>
    <w:p w14:paraId="40F913CB" w14:textId="77777777" w:rsidR="00677491" w:rsidRDefault="00677491">
      <w:pPr>
        <w:pStyle w:val="TOC4"/>
        <w:rPr>
          <w:ins w:id="101" w:author="Mary Jungers" w:date="2017-09-08T15:25:00Z"/>
          <w:rFonts w:asciiTheme="minorHAnsi" w:eastAsiaTheme="minorEastAsia" w:hAnsiTheme="minorHAnsi" w:cstheme="minorBidi"/>
          <w:noProof/>
          <w:sz w:val="22"/>
          <w:szCs w:val="22"/>
        </w:rPr>
      </w:pPr>
      <w:ins w:id="102"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"_Toc492647683"</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X.2.2.1 XDR Option</w:t>
        </w:r>
        <w:r>
          <w:rPr>
            <w:noProof/>
            <w:webHidden/>
          </w:rPr>
          <w:tab/>
        </w:r>
        <w:r>
          <w:rPr>
            <w:noProof/>
            <w:webHidden/>
          </w:rPr>
          <w:fldChar w:fldCharType="begin"/>
        </w:r>
        <w:r>
          <w:rPr>
            <w:noProof/>
            <w:webHidden/>
          </w:rPr>
          <w:instrText xml:space="preserve"> PAGEREF _Toc492647683 \h </w:instrText>
        </w:r>
        <w:r>
          <w:rPr>
            <w:noProof/>
            <w:webHidden/>
          </w:rPr>
        </w:r>
      </w:ins>
      <w:r>
        <w:rPr>
          <w:noProof/>
          <w:webHidden/>
        </w:rPr>
        <w:fldChar w:fldCharType="separate"/>
      </w:r>
      <w:ins w:id="103" w:author="Mary Jungers" w:date="2017-09-08T15:25:00Z">
        <w:r>
          <w:rPr>
            <w:noProof/>
            <w:webHidden/>
          </w:rPr>
          <w:t>21</w:t>
        </w:r>
        <w:r>
          <w:rPr>
            <w:noProof/>
            <w:webHidden/>
          </w:rPr>
          <w:fldChar w:fldCharType="end"/>
        </w:r>
        <w:r w:rsidRPr="00E15E76">
          <w:rPr>
            <w:rStyle w:val="Hyperlink"/>
            <w:noProof/>
          </w:rPr>
          <w:fldChar w:fldCharType="end"/>
        </w:r>
      </w:ins>
    </w:p>
    <w:p w14:paraId="2E7925B1" w14:textId="77777777" w:rsidR="00677491" w:rsidRDefault="00677491">
      <w:pPr>
        <w:pStyle w:val="TOC4"/>
        <w:rPr>
          <w:ins w:id="104" w:author="Mary Jungers" w:date="2017-09-08T15:25:00Z"/>
          <w:rFonts w:asciiTheme="minorHAnsi" w:eastAsiaTheme="minorEastAsia" w:hAnsiTheme="minorHAnsi" w:cstheme="minorBidi"/>
          <w:noProof/>
          <w:sz w:val="22"/>
          <w:szCs w:val="22"/>
        </w:rPr>
      </w:pPr>
      <w:ins w:id="105"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"_Toc492647684"</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X.2.2.2 MHD Option</w:t>
        </w:r>
        <w:r>
          <w:rPr>
            <w:noProof/>
            <w:webHidden/>
          </w:rPr>
          <w:tab/>
        </w:r>
        <w:r>
          <w:rPr>
            <w:noProof/>
            <w:webHidden/>
          </w:rPr>
          <w:fldChar w:fldCharType="begin"/>
        </w:r>
        <w:r>
          <w:rPr>
            <w:noProof/>
            <w:webHidden/>
          </w:rPr>
          <w:instrText xml:space="preserve"> PAGEREF _Toc492647684 \h </w:instrText>
        </w:r>
        <w:r>
          <w:rPr>
            <w:noProof/>
            <w:webHidden/>
          </w:rPr>
        </w:r>
      </w:ins>
      <w:r>
        <w:rPr>
          <w:noProof/>
          <w:webHidden/>
        </w:rPr>
        <w:fldChar w:fldCharType="separate"/>
      </w:r>
      <w:ins w:id="106" w:author="Mary Jungers" w:date="2017-09-08T15:25:00Z">
        <w:r>
          <w:rPr>
            <w:noProof/>
            <w:webHidden/>
          </w:rPr>
          <w:t>21</w:t>
        </w:r>
        <w:r>
          <w:rPr>
            <w:noProof/>
            <w:webHidden/>
          </w:rPr>
          <w:fldChar w:fldCharType="end"/>
        </w:r>
        <w:r w:rsidRPr="00E15E76">
          <w:rPr>
            <w:rStyle w:val="Hyperlink"/>
            <w:noProof/>
          </w:rPr>
          <w:fldChar w:fldCharType="end"/>
        </w:r>
      </w:ins>
    </w:p>
    <w:p w14:paraId="78A7D40F" w14:textId="77777777" w:rsidR="00677491" w:rsidRDefault="00677491">
      <w:pPr>
        <w:pStyle w:val="TOC3"/>
        <w:rPr>
          <w:ins w:id="107" w:author="Mary Jungers" w:date="2017-09-08T15:25:00Z"/>
          <w:rFonts w:asciiTheme="minorHAnsi" w:eastAsiaTheme="minorEastAsia" w:hAnsiTheme="minorHAnsi" w:cstheme="minorBidi"/>
          <w:noProof/>
          <w:sz w:val="22"/>
          <w:szCs w:val="22"/>
        </w:rPr>
      </w:pPr>
      <w:ins w:id="108"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"_Toc492647685"</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X.2.3 360X Content Options</w:t>
        </w:r>
        <w:r>
          <w:rPr>
            <w:noProof/>
            <w:webHidden/>
          </w:rPr>
          <w:tab/>
        </w:r>
        <w:r>
          <w:rPr>
            <w:noProof/>
            <w:webHidden/>
          </w:rPr>
          <w:fldChar w:fldCharType="begin"/>
        </w:r>
        <w:r>
          <w:rPr>
            <w:noProof/>
            <w:webHidden/>
          </w:rPr>
          <w:instrText xml:space="preserve"> PAGEREF _Toc492647685 \h </w:instrText>
        </w:r>
        <w:r>
          <w:rPr>
            <w:noProof/>
            <w:webHidden/>
          </w:rPr>
        </w:r>
      </w:ins>
      <w:r>
        <w:rPr>
          <w:noProof/>
          <w:webHidden/>
        </w:rPr>
        <w:fldChar w:fldCharType="separate"/>
      </w:r>
      <w:ins w:id="109" w:author="Mary Jungers" w:date="2017-09-08T15:25:00Z">
        <w:r>
          <w:rPr>
            <w:noProof/>
            <w:webHidden/>
          </w:rPr>
          <w:t>21</w:t>
        </w:r>
        <w:r>
          <w:rPr>
            <w:noProof/>
            <w:webHidden/>
          </w:rPr>
          <w:fldChar w:fldCharType="end"/>
        </w:r>
        <w:r w:rsidRPr="00E15E76">
          <w:rPr>
            <w:rStyle w:val="Hyperlink"/>
            <w:noProof/>
          </w:rPr>
          <w:fldChar w:fldCharType="end"/>
        </w:r>
      </w:ins>
    </w:p>
    <w:p w14:paraId="597F3EB4" w14:textId="77777777" w:rsidR="00677491" w:rsidRDefault="00677491">
      <w:pPr>
        <w:pStyle w:val="TOC4"/>
        <w:rPr>
          <w:ins w:id="110" w:author="Mary Jungers" w:date="2017-09-08T15:25:00Z"/>
          <w:rFonts w:asciiTheme="minorHAnsi" w:eastAsiaTheme="minorEastAsia" w:hAnsiTheme="minorHAnsi" w:cstheme="minorBidi"/>
          <w:noProof/>
          <w:sz w:val="22"/>
          <w:szCs w:val="22"/>
        </w:rPr>
      </w:pPr>
      <w:ins w:id="111"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"_Toc492647686"</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X.2.3.1 XDS-MS Referral Summary and XPHR Option</w:t>
        </w:r>
        <w:r>
          <w:rPr>
            <w:noProof/>
            <w:webHidden/>
          </w:rPr>
          <w:tab/>
        </w:r>
        <w:r>
          <w:rPr>
            <w:noProof/>
            <w:webHidden/>
          </w:rPr>
          <w:fldChar w:fldCharType="begin"/>
        </w:r>
        <w:r>
          <w:rPr>
            <w:noProof/>
            <w:webHidden/>
          </w:rPr>
          <w:instrText xml:space="preserve"> PAGEREF _Toc492647686 \h </w:instrText>
        </w:r>
        <w:r>
          <w:rPr>
            <w:noProof/>
            <w:webHidden/>
          </w:rPr>
        </w:r>
      </w:ins>
      <w:r>
        <w:rPr>
          <w:noProof/>
          <w:webHidden/>
        </w:rPr>
        <w:fldChar w:fldCharType="separate"/>
      </w:r>
      <w:ins w:id="112" w:author="Mary Jungers" w:date="2017-09-08T15:25:00Z">
        <w:r>
          <w:rPr>
            <w:noProof/>
            <w:webHidden/>
          </w:rPr>
          <w:t>21</w:t>
        </w:r>
        <w:r>
          <w:rPr>
            <w:noProof/>
            <w:webHidden/>
          </w:rPr>
          <w:fldChar w:fldCharType="end"/>
        </w:r>
        <w:r w:rsidRPr="00E15E76">
          <w:rPr>
            <w:rStyle w:val="Hyperlink"/>
            <w:noProof/>
          </w:rPr>
          <w:fldChar w:fldCharType="end"/>
        </w:r>
      </w:ins>
    </w:p>
    <w:p w14:paraId="019577F4" w14:textId="77777777" w:rsidR="00677491" w:rsidRDefault="00677491">
      <w:pPr>
        <w:pStyle w:val="TOC4"/>
        <w:rPr>
          <w:ins w:id="113" w:author="Mary Jungers" w:date="2017-09-08T15:25:00Z"/>
          <w:rFonts w:asciiTheme="minorHAnsi" w:eastAsiaTheme="minorEastAsia" w:hAnsiTheme="minorHAnsi" w:cstheme="minorBidi"/>
          <w:noProof/>
          <w:sz w:val="22"/>
          <w:szCs w:val="22"/>
        </w:rPr>
      </w:pPr>
      <w:ins w:id="114"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"_Toc492647687"</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X.2.3.2 C-CDA Option</w:t>
        </w:r>
        <w:r>
          <w:rPr>
            <w:noProof/>
            <w:webHidden/>
          </w:rPr>
          <w:tab/>
        </w:r>
        <w:r>
          <w:rPr>
            <w:noProof/>
            <w:webHidden/>
          </w:rPr>
          <w:fldChar w:fldCharType="begin"/>
        </w:r>
        <w:r>
          <w:rPr>
            <w:noProof/>
            <w:webHidden/>
          </w:rPr>
          <w:instrText xml:space="preserve"> PAGEREF _Toc492647687 \h </w:instrText>
        </w:r>
        <w:r>
          <w:rPr>
            <w:noProof/>
            <w:webHidden/>
          </w:rPr>
        </w:r>
      </w:ins>
      <w:r>
        <w:rPr>
          <w:noProof/>
          <w:webHidden/>
        </w:rPr>
        <w:fldChar w:fldCharType="separate"/>
      </w:r>
      <w:ins w:id="115" w:author="Mary Jungers" w:date="2017-09-08T15:25:00Z">
        <w:r>
          <w:rPr>
            <w:noProof/>
            <w:webHidden/>
          </w:rPr>
          <w:t>22</w:t>
        </w:r>
        <w:r>
          <w:rPr>
            <w:noProof/>
            <w:webHidden/>
          </w:rPr>
          <w:fldChar w:fldCharType="end"/>
        </w:r>
        <w:r w:rsidRPr="00E15E76">
          <w:rPr>
            <w:rStyle w:val="Hyperlink"/>
            <w:noProof/>
          </w:rPr>
          <w:fldChar w:fldCharType="end"/>
        </w:r>
      </w:ins>
    </w:p>
    <w:p w14:paraId="5E278915" w14:textId="77777777" w:rsidR="00677491" w:rsidRDefault="00677491">
      <w:pPr>
        <w:pStyle w:val="TOC2"/>
        <w:rPr>
          <w:ins w:id="116" w:author="Mary Jungers" w:date="2017-09-08T15:25:00Z"/>
          <w:rFonts w:asciiTheme="minorHAnsi" w:eastAsiaTheme="minorEastAsia" w:hAnsiTheme="minorHAnsi" w:cstheme="minorBidi"/>
          <w:noProof/>
          <w:sz w:val="22"/>
          <w:szCs w:val="22"/>
        </w:rPr>
      </w:pPr>
      <w:ins w:id="117"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"_Toc492647688"</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X.3 360X Actor Groupings</w:t>
        </w:r>
        <w:r>
          <w:rPr>
            <w:noProof/>
            <w:webHidden/>
          </w:rPr>
          <w:tab/>
        </w:r>
        <w:r>
          <w:rPr>
            <w:noProof/>
            <w:webHidden/>
          </w:rPr>
          <w:fldChar w:fldCharType="begin"/>
        </w:r>
        <w:r>
          <w:rPr>
            <w:noProof/>
            <w:webHidden/>
          </w:rPr>
          <w:instrText xml:space="preserve"> PAGEREF _Toc492647688 \h </w:instrText>
        </w:r>
        <w:r>
          <w:rPr>
            <w:noProof/>
            <w:webHidden/>
          </w:rPr>
        </w:r>
      </w:ins>
      <w:r>
        <w:rPr>
          <w:noProof/>
          <w:webHidden/>
        </w:rPr>
        <w:fldChar w:fldCharType="separate"/>
      </w:r>
      <w:ins w:id="118" w:author="Mary Jungers" w:date="2017-09-08T15:25:00Z">
        <w:r>
          <w:rPr>
            <w:noProof/>
            <w:webHidden/>
          </w:rPr>
          <w:t>22</w:t>
        </w:r>
        <w:r>
          <w:rPr>
            <w:noProof/>
            <w:webHidden/>
          </w:rPr>
          <w:fldChar w:fldCharType="end"/>
        </w:r>
        <w:r w:rsidRPr="00E15E76">
          <w:rPr>
            <w:rStyle w:val="Hyperlink"/>
            <w:noProof/>
          </w:rPr>
          <w:fldChar w:fldCharType="end"/>
        </w:r>
      </w:ins>
    </w:p>
    <w:p w14:paraId="2DC2C25F" w14:textId="77777777" w:rsidR="00677491" w:rsidRDefault="00677491">
      <w:pPr>
        <w:pStyle w:val="TOC3"/>
        <w:rPr>
          <w:ins w:id="119" w:author="Mary Jungers" w:date="2017-09-08T15:25:00Z"/>
          <w:rFonts w:asciiTheme="minorHAnsi" w:eastAsiaTheme="minorEastAsia" w:hAnsiTheme="minorHAnsi" w:cstheme="minorBidi"/>
          <w:noProof/>
          <w:sz w:val="22"/>
          <w:szCs w:val="22"/>
        </w:rPr>
      </w:pPr>
      <w:ins w:id="120"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"_Toc492647689"</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X.3.1 Required Actor Groupings – XDM</w:t>
        </w:r>
        <w:r>
          <w:rPr>
            <w:noProof/>
            <w:webHidden/>
          </w:rPr>
          <w:tab/>
        </w:r>
        <w:r>
          <w:rPr>
            <w:noProof/>
            <w:webHidden/>
          </w:rPr>
          <w:fldChar w:fldCharType="begin"/>
        </w:r>
        <w:r>
          <w:rPr>
            <w:noProof/>
            <w:webHidden/>
          </w:rPr>
          <w:instrText xml:space="preserve"> PAGEREF _Toc492647689 \h </w:instrText>
        </w:r>
        <w:r>
          <w:rPr>
            <w:noProof/>
            <w:webHidden/>
          </w:rPr>
        </w:r>
      </w:ins>
      <w:r>
        <w:rPr>
          <w:noProof/>
          <w:webHidden/>
        </w:rPr>
        <w:fldChar w:fldCharType="separate"/>
      </w:r>
      <w:ins w:id="121" w:author="Mary Jungers" w:date="2017-09-08T15:25:00Z">
        <w:r>
          <w:rPr>
            <w:noProof/>
            <w:webHidden/>
          </w:rPr>
          <w:t>22</w:t>
        </w:r>
        <w:r>
          <w:rPr>
            <w:noProof/>
            <w:webHidden/>
          </w:rPr>
          <w:fldChar w:fldCharType="end"/>
        </w:r>
        <w:r w:rsidRPr="00E15E76">
          <w:rPr>
            <w:rStyle w:val="Hyperlink"/>
            <w:noProof/>
          </w:rPr>
          <w:fldChar w:fldCharType="end"/>
        </w:r>
      </w:ins>
    </w:p>
    <w:p w14:paraId="23A7905A" w14:textId="77777777" w:rsidR="00677491" w:rsidRDefault="00677491">
      <w:pPr>
        <w:pStyle w:val="TOC3"/>
        <w:rPr>
          <w:ins w:id="122" w:author="Mary Jungers" w:date="2017-09-08T15:25:00Z"/>
          <w:rFonts w:asciiTheme="minorHAnsi" w:eastAsiaTheme="minorEastAsia" w:hAnsiTheme="minorHAnsi" w:cstheme="minorBidi"/>
          <w:noProof/>
          <w:sz w:val="22"/>
          <w:szCs w:val="22"/>
        </w:rPr>
      </w:pPr>
      <w:ins w:id="123"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"_Toc492647690"</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X.3.2 Optional Actor Groupings – XDR Option</w:t>
        </w:r>
        <w:r>
          <w:rPr>
            <w:noProof/>
            <w:webHidden/>
          </w:rPr>
          <w:tab/>
        </w:r>
        <w:r>
          <w:rPr>
            <w:noProof/>
            <w:webHidden/>
          </w:rPr>
          <w:fldChar w:fldCharType="begin"/>
        </w:r>
        <w:r>
          <w:rPr>
            <w:noProof/>
            <w:webHidden/>
          </w:rPr>
          <w:instrText xml:space="preserve"> PAGEREF _Toc492647690 \h </w:instrText>
        </w:r>
        <w:r>
          <w:rPr>
            <w:noProof/>
            <w:webHidden/>
          </w:rPr>
        </w:r>
      </w:ins>
      <w:r>
        <w:rPr>
          <w:noProof/>
          <w:webHidden/>
        </w:rPr>
        <w:fldChar w:fldCharType="separate"/>
      </w:r>
      <w:ins w:id="124" w:author="Mary Jungers" w:date="2017-09-08T15:25:00Z">
        <w:r>
          <w:rPr>
            <w:noProof/>
            <w:webHidden/>
          </w:rPr>
          <w:t>23</w:t>
        </w:r>
        <w:r>
          <w:rPr>
            <w:noProof/>
            <w:webHidden/>
          </w:rPr>
          <w:fldChar w:fldCharType="end"/>
        </w:r>
        <w:r w:rsidRPr="00E15E76">
          <w:rPr>
            <w:rStyle w:val="Hyperlink"/>
            <w:noProof/>
          </w:rPr>
          <w:fldChar w:fldCharType="end"/>
        </w:r>
      </w:ins>
    </w:p>
    <w:p w14:paraId="6E599E5D" w14:textId="77777777" w:rsidR="00677491" w:rsidRDefault="00677491">
      <w:pPr>
        <w:pStyle w:val="TOC3"/>
        <w:rPr>
          <w:ins w:id="125" w:author="Mary Jungers" w:date="2017-09-08T15:25:00Z"/>
          <w:rFonts w:asciiTheme="minorHAnsi" w:eastAsiaTheme="minorEastAsia" w:hAnsiTheme="minorHAnsi" w:cstheme="minorBidi"/>
          <w:noProof/>
          <w:sz w:val="22"/>
          <w:szCs w:val="22"/>
        </w:rPr>
      </w:pPr>
      <w:ins w:id="126"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"_Toc492647691"</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X.3.3 Optional Actor Groupings – MHD Option</w:t>
        </w:r>
        <w:r>
          <w:rPr>
            <w:noProof/>
            <w:webHidden/>
          </w:rPr>
          <w:tab/>
        </w:r>
        <w:r>
          <w:rPr>
            <w:noProof/>
            <w:webHidden/>
          </w:rPr>
          <w:fldChar w:fldCharType="begin"/>
        </w:r>
        <w:r>
          <w:rPr>
            <w:noProof/>
            <w:webHidden/>
          </w:rPr>
          <w:instrText xml:space="preserve"> PAGEREF _Toc492647691 \h </w:instrText>
        </w:r>
        <w:r>
          <w:rPr>
            <w:noProof/>
            <w:webHidden/>
          </w:rPr>
        </w:r>
      </w:ins>
      <w:r>
        <w:rPr>
          <w:noProof/>
          <w:webHidden/>
        </w:rPr>
        <w:fldChar w:fldCharType="separate"/>
      </w:r>
      <w:ins w:id="127" w:author="Mary Jungers" w:date="2017-09-08T15:25:00Z">
        <w:r>
          <w:rPr>
            <w:noProof/>
            <w:webHidden/>
          </w:rPr>
          <w:t>23</w:t>
        </w:r>
        <w:r>
          <w:rPr>
            <w:noProof/>
            <w:webHidden/>
          </w:rPr>
          <w:fldChar w:fldCharType="end"/>
        </w:r>
        <w:r w:rsidRPr="00E15E76">
          <w:rPr>
            <w:rStyle w:val="Hyperlink"/>
            <w:noProof/>
          </w:rPr>
          <w:fldChar w:fldCharType="end"/>
        </w:r>
      </w:ins>
    </w:p>
    <w:p w14:paraId="7F1D5589" w14:textId="77777777" w:rsidR="00677491" w:rsidRDefault="00677491">
      <w:pPr>
        <w:pStyle w:val="TOC2"/>
        <w:rPr>
          <w:ins w:id="128" w:author="Mary Jungers" w:date="2017-09-08T15:25:00Z"/>
          <w:rFonts w:asciiTheme="minorHAnsi" w:eastAsiaTheme="minorEastAsia" w:hAnsiTheme="minorHAnsi" w:cstheme="minorBidi"/>
          <w:noProof/>
          <w:sz w:val="22"/>
          <w:szCs w:val="22"/>
        </w:rPr>
      </w:pPr>
      <w:ins w:id="129"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"_Toc492647692"</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X.4 360X Overview</w:t>
        </w:r>
        <w:r>
          <w:rPr>
            <w:noProof/>
            <w:webHidden/>
          </w:rPr>
          <w:tab/>
        </w:r>
        <w:r>
          <w:rPr>
            <w:noProof/>
            <w:webHidden/>
          </w:rPr>
          <w:fldChar w:fldCharType="begin"/>
        </w:r>
        <w:r>
          <w:rPr>
            <w:noProof/>
            <w:webHidden/>
          </w:rPr>
          <w:instrText xml:space="preserve"> PAGEREF _Toc492647692 \h </w:instrText>
        </w:r>
        <w:r>
          <w:rPr>
            <w:noProof/>
            <w:webHidden/>
          </w:rPr>
        </w:r>
      </w:ins>
      <w:r>
        <w:rPr>
          <w:noProof/>
          <w:webHidden/>
        </w:rPr>
        <w:fldChar w:fldCharType="separate"/>
      </w:r>
      <w:ins w:id="130" w:author="Mary Jungers" w:date="2017-09-08T15:25:00Z">
        <w:r>
          <w:rPr>
            <w:noProof/>
            <w:webHidden/>
          </w:rPr>
          <w:t>24</w:t>
        </w:r>
        <w:r>
          <w:rPr>
            <w:noProof/>
            <w:webHidden/>
          </w:rPr>
          <w:fldChar w:fldCharType="end"/>
        </w:r>
        <w:r w:rsidRPr="00E15E76">
          <w:rPr>
            <w:rStyle w:val="Hyperlink"/>
            <w:noProof/>
          </w:rPr>
          <w:fldChar w:fldCharType="end"/>
        </w:r>
      </w:ins>
    </w:p>
    <w:p w14:paraId="23675D6F" w14:textId="77777777" w:rsidR="00677491" w:rsidRDefault="00677491">
      <w:pPr>
        <w:pStyle w:val="TOC3"/>
        <w:rPr>
          <w:ins w:id="131" w:author="Mary Jungers" w:date="2017-09-08T15:25:00Z"/>
          <w:rFonts w:asciiTheme="minorHAnsi" w:eastAsiaTheme="minorEastAsia" w:hAnsiTheme="minorHAnsi" w:cstheme="minorBidi"/>
          <w:noProof/>
          <w:sz w:val="22"/>
          <w:szCs w:val="22"/>
        </w:rPr>
      </w:pPr>
      <w:ins w:id="132"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"_Toc492647693"</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bCs/>
            <w:noProof/>
          </w:rPr>
          <w:t>X.4.1 Concepts</w:t>
        </w:r>
        <w:r>
          <w:rPr>
            <w:noProof/>
            <w:webHidden/>
          </w:rPr>
          <w:tab/>
        </w:r>
        <w:r>
          <w:rPr>
            <w:noProof/>
            <w:webHidden/>
          </w:rPr>
          <w:fldChar w:fldCharType="begin"/>
        </w:r>
        <w:r>
          <w:rPr>
            <w:noProof/>
            <w:webHidden/>
          </w:rPr>
          <w:instrText xml:space="preserve"> PAGEREF _Toc492647693 \h </w:instrText>
        </w:r>
        <w:r>
          <w:rPr>
            <w:noProof/>
            <w:webHidden/>
          </w:rPr>
        </w:r>
      </w:ins>
      <w:r>
        <w:rPr>
          <w:noProof/>
          <w:webHidden/>
        </w:rPr>
        <w:fldChar w:fldCharType="separate"/>
      </w:r>
      <w:ins w:id="133" w:author="Mary Jungers" w:date="2017-09-08T15:25:00Z">
        <w:r>
          <w:rPr>
            <w:noProof/>
            <w:webHidden/>
          </w:rPr>
          <w:t>24</w:t>
        </w:r>
        <w:r>
          <w:rPr>
            <w:noProof/>
            <w:webHidden/>
          </w:rPr>
          <w:fldChar w:fldCharType="end"/>
        </w:r>
        <w:r w:rsidRPr="00E15E76">
          <w:rPr>
            <w:rStyle w:val="Hyperlink"/>
            <w:noProof/>
          </w:rPr>
          <w:fldChar w:fldCharType="end"/>
        </w:r>
      </w:ins>
    </w:p>
    <w:p w14:paraId="4F783E1F" w14:textId="77777777" w:rsidR="00677491" w:rsidRDefault="00677491">
      <w:pPr>
        <w:pStyle w:val="TOC3"/>
        <w:rPr>
          <w:ins w:id="134" w:author="Mary Jungers" w:date="2017-09-08T15:25:00Z"/>
          <w:rFonts w:asciiTheme="minorHAnsi" w:eastAsiaTheme="minorEastAsia" w:hAnsiTheme="minorHAnsi" w:cstheme="minorBidi"/>
          <w:noProof/>
          <w:sz w:val="22"/>
          <w:szCs w:val="22"/>
        </w:rPr>
      </w:pPr>
      <w:ins w:id="135"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"_Toc492647694"</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bCs/>
            <w:noProof/>
          </w:rPr>
          <w:t>X.4.2 Use Cases</w:t>
        </w:r>
        <w:r>
          <w:rPr>
            <w:noProof/>
            <w:webHidden/>
          </w:rPr>
          <w:tab/>
        </w:r>
        <w:r>
          <w:rPr>
            <w:noProof/>
            <w:webHidden/>
          </w:rPr>
          <w:fldChar w:fldCharType="begin"/>
        </w:r>
        <w:r>
          <w:rPr>
            <w:noProof/>
            <w:webHidden/>
          </w:rPr>
          <w:instrText xml:space="preserve"> PAGEREF _Toc492647694 \h </w:instrText>
        </w:r>
        <w:r>
          <w:rPr>
            <w:noProof/>
            <w:webHidden/>
          </w:rPr>
        </w:r>
      </w:ins>
      <w:r>
        <w:rPr>
          <w:noProof/>
          <w:webHidden/>
        </w:rPr>
        <w:fldChar w:fldCharType="separate"/>
      </w:r>
      <w:ins w:id="136" w:author="Mary Jungers" w:date="2017-09-08T15:25:00Z">
        <w:r>
          <w:rPr>
            <w:noProof/>
            <w:webHidden/>
          </w:rPr>
          <w:t>26</w:t>
        </w:r>
        <w:r>
          <w:rPr>
            <w:noProof/>
            <w:webHidden/>
          </w:rPr>
          <w:fldChar w:fldCharType="end"/>
        </w:r>
        <w:r w:rsidRPr="00E15E76">
          <w:rPr>
            <w:rStyle w:val="Hyperlink"/>
            <w:noProof/>
          </w:rPr>
          <w:fldChar w:fldCharType="end"/>
        </w:r>
      </w:ins>
    </w:p>
    <w:p w14:paraId="52F3FA16" w14:textId="77777777" w:rsidR="00677491" w:rsidRDefault="00677491">
      <w:pPr>
        <w:pStyle w:val="TOC4"/>
        <w:rPr>
          <w:ins w:id="137" w:author="Mary Jungers" w:date="2017-09-08T15:25:00Z"/>
          <w:rFonts w:asciiTheme="minorHAnsi" w:eastAsiaTheme="minorEastAsia" w:hAnsiTheme="minorHAnsi" w:cstheme="minorBidi"/>
          <w:noProof/>
          <w:sz w:val="22"/>
          <w:szCs w:val="22"/>
        </w:rPr>
      </w:pPr>
      <w:ins w:id="138"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"_Toc492647695"</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X.4.2.1 Use Case #1: PCP to Specialist</w:t>
        </w:r>
        <w:r>
          <w:rPr>
            <w:noProof/>
            <w:webHidden/>
          </w:rPr>
          <w:tab/>
        </w:r>
        <w:r>
          <w:rPr>
            <w:noProof/>
            <w:webHidden/>
          </w:rPr>
          <w:fldChar w:fldCharType="begin"/>
        </w:r>
        <w:r>
          <w:rPr>
            <w:noProof/>
            <w:webHidden/>
          </w:rPr>
          <w:instrText xml:space="preserve"> PAGEREF _Toc492647695 \h </w:instrText>
        </w:r>
        <w:r>
          <w:rPr>
            <w:noProof/>
            <w:webHidden/>
          </w:rPr>
        </w:r>
      </w:ins>
      <w:r>
        <w:rPr>
          <w:noProof/>
          <w:webHidden/>
        </w:rPr>
        <w:fldChar w:fldCharType="separate"/>
      </w:r>
      <w:ins w:id="139" w:author="Mary Jungers" w:date="2017-09-08T15:25:00Z">
        <w:r>
          <w:rPr>
            <w:noProof/>
            <w:webHidden/>
          </w:rPr>
          <w:t>27</w:t>
        </w:r>
        <w:r>
          <w:rPr>
            <w:noProof/>
            <w:webHidden/>
          </w:rPr>
          <w:fldChar w:fldCharType="end"/>
        </w:r>
        <w:r w:rsidRPr="00E15E76">
          <w:rPr>
            <w:rStyle w:val="Hyperlink"/>
            <w:noProof/>
          </w:rPr>
          <w:fldChar w:fldCharType="end"/>
        </w:r>
      </w:ins>
    </w:p>
    <w:p w14:paraId="74CDFB20" w14:textId="77777777" w:rsidR="00677491" w:rsidRDefault="00677491">
      <w:pPr>
        <w:pStyle w:val="TOC5"/>
        <w:rPr>
          <w:ins w:id="140" w:author="Mary Jungers" w:date="2017-09-08T15:25:00Z"/>
          <w:rFonts w:asciiTheme="minorHAnsi" w:eastAsiaTheme="minorEastAsia" w:hAnsiTheme="minorHAnsi" w:cstheme="minorBidi"/>
          <w:noProof/>
          <w:sz w:val="22"/>
          <w:szCs w:val="22"/>
        </w:rPr>
      </w:pPr>
      <w:ins w:id="141"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"_Toc492647696"</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X.4.2.1.1 PCP to Specialist</w:t>
        </w:r>
        <w:r w:rsidRPr="00E15E76">
          <w:rPr>
            <w:rStyle w:val="Hyperlink"/>
            <w:bCs/>
            <w:noProof/>
          </w:rPr>
          <w:t xml:space="preserve"> </w:t>
        </w:r>
        <w:r w:rsidRPr="00E15E76">
          <w:rPr>
            <w:rStyle w:val="Hyperlink"/>
            <w:noProof/>
          </w:rPr>
          <w:t>Use Case Description</w:t>
        </w:r>
        <w:r>
          <w:rPr>
            <w:noProof/>
            <w:webHidden/>
          </w:rPr>
          <w:tab/>
        </w:r>
        <w:r>
          <w:rPr>
            <w:noProof/>
            <w:webHidden/>
          </w:rPr>
          <w:fldChar w:fldCharType="begin"/>
        </w:r>
        <w:r>
          <w:rPr>
            <w:noProof/>
            <w:webHidden/>
          </w:rPr>
          <w:instrText xml:space="preserve"> PAGEREF _Toc492647696 \h </w:instrText>
        </w:r>
        <w:r>
          <w:rPr>
            <w:noProof/>
            <w:webHidden/>
          </w:rPr>
        </w:r>
      </w:ins>
      <w:r>
        <w:rPr>
          <w:noProof/>
          <w:webHidden/>
        </w:rPr>
        <w:fldChar w:fldCharType="separate"/>
      </w:r>
      <w:ins w:id="142" w:author="Mary Jungers" w:date="2017-09-08T15:25:00Z">
        <w:r>
          <w:rPr>
            <w:noProof/>
            <w:webHidden/>
          </w:rPr>
          <w:t>27</w:t>
        </w:r>
        <w:r>
          <w:rPr>
            <w:noProof/>
            <w:webHidden/>
          </w:rPr>
          <w:fldChar w:fldCharType="end"/>
        </w:r>
        <w:r w:rsidRPr="00E15E76">
          <w:rPr>
            <w:rStyle w:val="Hyperlink"/>
            <w:noProof/>
          </w:rPr>
          <w:fldChar w:fldCharType="end"/>
        </w:r>
      </w:ins>
    </w:p>
    <w:p w14:paraId="1D27F25D" w14:textId="77777777" w:rsidR="00677491" w:rsidRDefault="00677491">
      <w:pPr>
        <w:pStyle w:val="TOC5"/>
        <w:rPr>
          <w:ins w:id="143" w:author="Mary Jungers" w:date="2017-09-08T15:25:00Z"/>
          <w:rFonts w:asciiTheme="minorHAnsi" w:eastAsiaTheme="minorEastAsia" w:hAnsiTheme="minorHAnsi" w:cstheme="minorBidi"/>
          <w:noProof/>
          <w:sz w:val="22"/>
          <w:szCs w:val="22"/>
        </w:rPr>
      </w:pPr>
      <w:ins w:id="144"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"_Toc492647697"</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X.4.2.1.2 PCP to Specialist Process Flow</w:t>
        </w:r>
        <w:r>
          <w:rPr>
            <w:noProof/>
            <w:webHidden/>
          </w:rPr>
          <w:tab/>
        </w:r>
        <w:r>
          <w:rPr>
            <w:noProof/>
            <w:webHidden/>
          </w:rPr>
          <w:fldChar w:fldCharType="begin"/>
        </w:r>
        <w:r>
          <w:rPr>
            <w:noProof/>
            <w:webHidden/>
          </w:rPr>
          <w:instrText xml:space="preserve"> PAGEREF _Toc492647697 \h </w:instrText>
        </w:r>
        <w:r>
          <w:rPr>
            <w:noProof/>
            <w:webHidden/>
          </w:rPr>
        </w:r>
      </w:ins>
      <w:r>
        <w:rPr>
          <w:noProof/>
          <w:webHidden/>
        </w:rPr>
        <w:fldChar w:fldCharType="separate"/>
      </w:r>
      <w:ins w:id="145" w:author="Mary Jungers" w:date="2017-09-08T15:25:00Z">
        <w:r>
          <w:rPr>
            <w:noProof/>
            <w:webHidden/>
          </w:rPr>
          <w:t>28</w:t>
        </w:r>
        <w:r>
          <w:rPr>
            <w:noProof/>
            <w:webHidden/>
          </w:rPr>
          <w:fldChar w:fldCharType="end"/>
        </w:r>
        <w:r w:rsidRPr="00E15E76">
          <w:rPr>
            <w:rStyle w:val="Hyperlink"/>
            <w:noProof/>
          </w:rPr>
          <w:fldChar w:fldCharType="end"/>
        </w:r>
      </w:ins>
    </w:p>
    <w:p w14:paraId="20899774" w14:textId="77777777" w:rsidR="00677491" w:rsidRDefault="00677491">
      <w:pPr>
        <w:pStyle w:val="TOC4"/>
        <w:rPr>
          <w:ins w:id="146" w:author="Mary Jungers" w:date="2017-09-08T15:25:00Z"/>
          <w:rFonts w:asciiTheme="minorHAnsi" w:eastAsiaTheme="minorEastAsia" w:hAnsiTheme="minorHAnsi" w:cstheme="minorBidi"/>
          <w:noProof/>
          <w:sz w:val="22"/>
          <w:szCs w:val="22"/>
        </w:rPr>
      </w:pPr>
      <w:ins w:id="147"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"_Toc492647698"</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X.4.2.2 Use Case #2: Public Health to Specialist</w:t>
        </w:r>
        <w:r>
          <w:rPr>
            <w:noProof/>
            <w:webHidden/>
          </w:rPr>
          <w:tab/>
        </w:r>
        <w:r>
          <w:rPr>
            <w:noProof/>
            <w:webHidden/>
          </w:rPr>
          <w:fldChar w:fldCharType="begin"/>
        </w:r>
        <w:r>
          <w:rPr>
            <w:noProof/>
            <w:webHidden/>
          </w:rPr>
          <w:instrText xml:space="preserve"> PAGEREF _Toc492647698 \h </w:instrText>
        </w:r>
        <w:r>
          <w:rPr>
            <w:noProof/>
            <w:webHidden/>
          </w:rPr>
        </w:r>
      </w:ins>
      <w:r>
        <w:rPr>
          <w:noProof/>
          <w:webHidden/>
        </w:rPr>
        <w:fldChar w:fldCharType="separate"/>
      </w:r>
      <w:ins w:id="148" w:author="Mary Jungers" w:date="2017-09-08T15:25:00Z">
        <w:r>
          <w:rPr>
            <w:noProof/>
            <w:webHidden/>
          </w:rPr>
          <w:t>28</w:t>
        </w:r>
        <w:r>
          <w:rPr>
            <w:noProof/>
            <w:webHidden/>
          </w:rPr>
          <w:fldChar w:fldCharType="end"/>
        </w:r>
        <w:r w:rsidRPr="00E15E76">
          <w:rPr>
            <w:rStyle w:val="Hyperlink"/>
            <w:noProof/>
          </w:rPr>
          <w:fldChar w:fldCharType="end"/>
        </w:r>
      </w:ins>
    </w:p>
    <w:p w14:paraId="5984036C" w14:textId="77777777" w:rsidR="00677491" w:rsidRDefault="00677491">
      <w:pPr>
        <w:pStyle w:val="TOC5"/>
        <w:rPr>
          <w:ins w:id="149" w:author="Mary Jungers" w:date="2017-09-08T15:25:00Z"/>
          <w:rFonts w:asciiTheme="minorHAnsi" w:eastAsiaTheme="minorEastAsia" w:hAnsiTheme="minorHAnsi" w:cstheme="minorBidi"/>
          <w:noProof/>
          <w:sz w:val="22"/>
          <w:szCs w:val="22"/>
        </w:rPr>
      </w:pPr>
      <w:ins w:id="150"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"_Toc492647699"</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X.4.2.2.1 Public Health to Specialist</w:t>
        </w:r>
        <w:r w:rsidRPr="00E15E76">
          <w:rPr>
            <w:rStyle w:val="Hyperlink"/>
            <w:bCs/>
            <w:noProof/>
          </w:rPr>
          <w:t xml:space="preserve"> </w:t>
        </w:r>
        <w:r w:rsidRPr="00E15E76">
          <w:rPr>
            <w:rStyle w:val="Hyperlink"/>
            <w:noProof/>
          </w:rPr>
          <w:t>Use Case Description</w:t>
        </w:r>
        <w:r>
          <w:rPr>
            <w:noProof/>
            <w:webHidden/>
          </w:rPr>
          <w:tab/>
        </w:r>
        <w:r>
          <w:rPr>
            <w:noProof/>
            <w:webHidden/>
          </w:rPr>
          <w:fldChar w:fldCharType="begin"/>
        </w:r>
        <w:r>
          <w:rPr>
            <w:noProof/>
            <w:webHidden/>
          </w:rPr>
          <w:instrText xml:space="preserve"> PAGEREF _Toc492647699 \h </w:instrText>
        </w:r>
        <w:r>
          <w:rPr>
            <w:noProof/>
            <w:webHidden/>
          </w:rPr>
        </w:r>
      </w:ins>
      <w:r>
        <w:rPr>
          <w:noProof/>
          <w:webHidden/>
        </w:rPr>
        <w:fldChar w:fldCharType="separate"/>
      </w:r>
      <w:ins w:id="151" w:author="Mary Jungers" w:date="2017-09-08T15:25:00Z">
        <w:r>
          <w:rPr>
            <w:noProof/>
            <w:webHidden/>
          </w:rPr>
          <w:t>28</w:t>
        </w:r>
        <w:r>
          <w:rPr>
            <w:noProof/>
            <w:webHidden/>
          </w:rPr>
          <w:fldChar w:fldCharType="end"/>
        </w:r>
        <w:r w:rsidRPr="00E15E76">
          <w:rPr>
            <w:rStyle w:val="Hyperlink"/>
            <w:noProof/>
          </w:rPr>
          <w:fldChar w:fldCharType="end"/>
        </w:r>
      </w:ins>
    </w:p>
    <w:p w14:paraId="38842E9C" w14:textId="77777777" w:rsidR="00677491" w:rsidRDefault="00677491">
      <w:pPr>
        <w:pStyle w:val="TOC5"/>
        <w:rPr>
          <w:ins w:id="152" w:author="Mary Jungers" w:date="2017-09-08T15:25:00Z"/>
          <w:rFonts w:asciiTheme="minorHAnsi" w:eastAsiaTheme="minorEastAsia" w:hAnsiTheme="minorHAnsi" w:cstheme="minorBidi"/>
          <w:noProof/>
          <w:sz w:val="22"/>
          <w:szCs w:val="22"/>
        </w:rPr>
      </w:pPr>
      <w:ins w:id="153"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"_Toc492647700"</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X.4.2.2.2 Public Health to Specialist Process Flow</w:t>
        </w:r>
        <w:r>
          <w:rPr>
            <w:noProof/>
            <w:webHidden/>
          </w:rPr>
          <w:tab/>
        </w:r>
        <w:r>
          <w:rPr>
            <w:noProof/>
            <w:webHidden/>
          </w:rPr>
          <w:fldChar w:fldCharType="begin"/>
        </w:r>
        <w:r>
          <w:rPr>
            <w:noProof/>
            <w:webHidden/>
          </w:rPr>
          <w:instrText xml:space="preserve"> PAGEREF _Toc492647700 \h </w:instrText>
        </w:r>
        <w:r>
          <w:rPr>
            <w:noProof/>
            <w:webHidden/>
          </w:rPr>
        </w:r>
      </w:ins>
      <w:r>
        <w:rPr>
          <w:noProof/>
          <w:webHidden/>
        </w:rPr>
        <w:fldChar w:fldCharType="separate"/>
      </w:r>
      <w:ins w:id="154" w:author="Mary Jungers" w:date="2017-09-08T15:25:00Z">
        <w:r>
          <w:rPr>
            <w:noProof/>
            <w:webHidden/>
          </w:rPr>
          <w:t>29</w:t>
        </w:r>
        <w:r>
          <w:rPr>
            <w:noProof/>
            <w:webHidden/>
          </w:rPr>
          <w:fldChar w:fldCharType="end"/>
        </w:r>
        <w:r w:rsidRPr="00E15E76">
          <w:rPr>
            <w:rStyle w:val="Hyperlink"/>
            <w:noProof/>
          </w:rPr>
          <w:fldChar w:fldCharType="end"/>
        </w:r>
      </w:ins>
    </w:p>
    <w:p w14:paraId="41FCF17C" w14:textId="77777777" w:rsidR="00677491" w:rsidRDefault="00677491">
      <w:pPr>
        <w:pStyle w:val="TOC2"/>
        <w:rPr>
          <w:ins w:id="155" w:author="Mary Jungers" w:date="2017-09-08T15:25:00Z"/>
          <w:rFonts w:asciiTheme="minorHAnsi" w:eastAsiaTheme="minorEastAsia" w:hAnsiTheme="minorHAnsi" w:cstheme="minorBidi"/>
          <w:noProof/>
          <w:sz w:val="22"/>
          <w:szCs w:val="22"/>
        </w:rPr>
      </w:pPr>
      <w:ins w:id="156"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"_Toc492647701"</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X.5 360X Security Considerations</w:t>
        </w:r>
        <w:r>
          <w:rPr>
            <w:noProof/>
            <w:webHidden/>
          </w:rPr>
          <w:tab/>
        </w:r>
        <w:r>
          <w:rPr>
            <w:noProof/>
            <w:webHidden/>
          </w:rPr>
          <w:fldChar w:fldCharType="begin"/>
        </w:r>
        <w:r>
          <w:rPr>
            <w:noProof/>
            <w:webHidden/>
          </w:rPr>
          <w:instrText xml:space="preserve"> PAGEREF _Toc492647701 \h </w:instrText>
        </w:r>
        <w:r>
          <w:rPr>
            <w:noProof/>
            <w:webHidden/>
          </w:rPr>
        </w:r>
      </w:ins>
      <w:r>
        <w:rPr>
          <w:noProof/>
          <w:webHidden/>
        </w:rPr>
        <w:fldChar w:fldCharType="separate"/>
      </w:r>
      <w:ins w:id="157" w:author="Mary Jungers" w:date="2017-09-08T15:25:00Z">
        <w:r>
          <w:rPr>
            <w:noProof/>
            <w:webHidden/>
          </w:rPr>
          <w:t>30</w:t>
        </w:r>
        <w:r>
          <w:rPr>
            <w:noProof/>
            <w:webHidden/>
          </w:rPr>
          <w:fldChar w:fldCharType="end"/>
        </w:r>
        <w:r w:rsidRPr="00E15E76">
          <w:rPr>
            <w:rStyle w:val="Hyperlink"/>
            <w:noProof/>
          </w:rPr>
          <w:fldChar w:fldCharType="end"/>
        </w:r>
      </w:ins>
    </w:p>
    <w:p w14:paraId="1FC90195" w14:textId="77777777" w:rsidR="00677491" w:rsidRDefault="00677491">
      <w:pPr>
        <w:pStyle w:val="TOC2"/>
        <w:rPr>
          <w:ins w:id="158" w:author="Mary Jungers" w:date="2017-09-08T15:25:00Z"/>
          <w:rFonts w:asciiTheme="minorHAnsi" w:eastAsiaTheme="minorEastAsia" w:hAnsiTheme="minorHAnsi" w:cstheme="minorBidi"/>
          <w:noProof/>
          <w:sz w:val="22"/>
          <w:szCs w:val="22"/>
        </w:rPr>
      </w:pPr>
      <w:ins w:id="159"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"_Toc492647702"</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X.6 360X Cross Profile Considerations</w:t>
        </w:r>
        <w:r>
          <w:rPr>
            <w:noProof/>
            <w:webHidden/>
          </w:rPr>
          <w:tab/>
        </w:r>
        <w:r>
          <w:rPr>
            <w:noProof/>
            <w:webHidden/>
          </w:rPr>
          <w:fldChar w:fldCharType="begin"/>
        </w:r>
        <w:r>
          <w:rPr>
            <w:noProof/>
            <w:webHidden/>
          </w:rPr>
          <w:instrText xml:space="preserve"> PAGEREF _Toc492647702 \h </w:instrText>
        </w:r>
        <w:r>
          <w:rPr>
            <w:noProof/>
            <w:webHidden/>
          </w:rPr>
        </w:r>
      </w:ins>
      <w:r>
        <w:rPr>
          <w:noProof/>
          <w:webHidden/>
        </w:rPr>
        <w:fldChar w:fldCharType="separate"/>
      </w:r>
      <w:ins w:id="160" w:author="Mary Jungers" w:date="2017-09-08T15:25:00Z">
        <w:r>
          <w:rPr>
            <w:noProof/>
            <w:webHidden/>
          </w:rPr>
          <w:t>30</w:t>
        </w:r>
        <w:r>
          <w:rPr>
            <w:noProof/>
            <w:webHidden/>
          </w:rPr>
          <w:fldChar w:fldCharType="end"/>
        </w:r>
        <w:r w:rsidRPr="00E15E76">
          <w:rPr>
            <w:rStyle w:val="Hyperlink"/>
            <w:noProof/>
          </w:rPr>
          <w:fldChar w:fldCharType="end"/>
        </w:r>
      </w:ins>
    </w:p>
    <w:p w14:paraId="7D4E7B4E" w14:textId="77777777" w:rsidR="00677491" w:rsidRDefault="00677491">
      <w:pPr>
        <w:pStyle w:val="TOC3"/>
        <w:rPr>
          <w:ins w:id="161" w:author="Mary Jungers" w:date="2017-09-08T15:25:00Z"/>
          <w:rFonts w:asciiTheme="minorHAnsi" w:eastAsiaTheme="minorEastAsia" w:hAnsiTheme="minorHAnsi" w:cstheme="minorBidi"/>
          <w:noProof/>
          <w:sz w:val="22"/>
          <w:szCs w:val="22"/>
        </w:rPr>
      </w:pPr>
      <w:ins w:id="162" w:author="Mary Jungers" w:date="2017-09-08T15:25:00Z">
        <w:r w:rsidRPr="00E15E76">
          <w:rPr>
            <w:rStyle w:val="Hyperlink"/>
            <w:noProof/>
          </w:rPr>
          <w:lastRenderedPageBreak/>
          <w:fldChar w:fldCharType="begin"/>
        </w:r>
        <w:r w:rsidRPr="00E15E76">
          <w:rPr>
            <w:rStyle w:val="Hyperlink"/>
            <w:noProof/>
          </w:rPr>
          <w:instrText xml:space="preserve"> </w:instrText>
        </w:r>
        <w:r>
          <w:rPr>
            <w:noProof/>
          </w:rPr>
          <w:instrText>HYPERLINK \l "_Toc492647703"</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X.6.1 ROL – Referral/Order Linking</w:t>
        </w:r>
        <w:r>
          <w:rPr>
            <w:noProof/>
            <w:webHidden/>
          </w:rPr>
          <w:tab/>
        </w:r>
        <w:r>
          <w:rPr>
            <w:noProof/>
            <w:webHidden/>
          </w:rPr>
          <w:fldChar w:fldCharType="begin"/>
        </w:r>
        <w:r>
          <w:rPr>
            <w:noProof/>
            <w:webHidden/>
          </w:rPr>
          <w:instrText xml:space="preserve"> PAGEREF _Toc492647703 \h </w:instrText>
        </w:r>
        <w:r>
          <w:rPr>
            <w:noProof/>
            <w:webHidden/>
          </w:rPr>
        </w:r>
      </w:ins>
      <w:r>
        <w:rPr>
          <w:noProof/>
          <w:webHidden/>
        </w:rPr>
        <w:fldChar w:fldCharType="separate"/>
      </w:r>
      <w:ins w:id="163" w:author="Mary Jungers" w:date="2017-09-08T15:25:00Z">
        <w:r>
          <w:rPr>
            <w:noProof/>
            <w:webHidden/>
          </w:rPr>
          <w:t>30</w:t>
        </w:r>
        <w:r>
          <w:rPr>
            <w:noProof/>
            <w:webHidden/>
          </w:rPr>
          <w:fldChar w:fldCharType="end"/>
        </w:r>
        <w:r w:rsidRPr="00E15E76">
          <w:rPr>
            <w:rStyle w:val="Hyperlink"/>
            <w:noProof/>
          </w:rPr>
          <w:fldChar w:fldCharType="end"/>
        </w:r>
      </w:ins>
    </w:p>
    <w:p w14:paraId="46DD58CB" w14:textId="77777777" w:rsidR="00677491" w:rsidRDefault="00677491">
      <w:pPr>
        <w:pStyle w:val="TOC3"/>
        <w:rPr>
          <w:ins w:id="164" w:author="Mary Jungers" w:date="2017-09-08T15:25:00Z"/>
          <w:rFonts w:asciiTheme="minorHAnsi" w:eastAsiaTheme="minorEastAsia" w:hAnsiTheme="minorHAnsi" w:cstheme="minorBidi"/>
          <w:noProof/>
          <w:sz w:val="22"/>
          <w:szCs w:val="22"/>
        </w:rPr>
      </w:pPr>
      <w:ins w:id="165"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"_Toc492647704"</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X.6.2 XBeR-WD – Cross Enterprise Basic eReferral Workflow Definition</w:t>
        </w:r>
        <w:r>
          <w:rPr>
            <w:noProof/>
            <w:webHidden/>
          </w:rPr>
          <w:tab/>
        </w:r>
        <w:r>
          <w:rPr>
            <w:noProof/>
            <w:webHidden/>
          </w:rPr>
          <w:fldChar w:fldCharType="begin"/>
        </w:r>
        <w:r>
          <w:rPr>
            <w:noProof/>
            <w:webHidden/>
          </w:rPr>
          <w:instrText xml:space="preserve"> PAGEREF _Toc492647704 \h </w:instrText>
        </w:r>
        <w:r>
          <w:rPr>
            <w:noProof/>
            <w:webHidden/>
          </w:rPr>
        </w:r>
      </w:ins>
      <w:r>
        <w:rPr>
          <w:noProof/>
          <w:webHidden/>
        </w:rPr>
        <w:fldChar w:fldCharType="separate"/>
      </w:r>
      <w:ins w:id="166" w:author="Mary Jungers" w:date="2017-09-08T15:25:00Z">
        <w:r>
          <w:rPr>
            <w:noProof/>
            <w:webHidden/>
          </w:rPr>
          <w:t>31</w:t>
        </w:r>
        <w:r>
          <w:rPr>
            <w:noProof/>
            <w:webHidden/>
          </w:rPr>
          <w:fldChar w:fldCharType="end"/>
        </w:r>
        <w:r w:rsidRPr="00E15E76">
          <w:rPr>
            <w:rStyle w:val="Hyperlink"/>
            <w:noProof/>
          </w:rPr>
          <w:fldChar w:fldCharType="end"/>
        </w:r>
      </w:ins>
    </w:p>
    <w:p w14:paraId="34A44E85" w14:textId="77777777" w:rsidR="00677491" w:rsidRDefault="00677491">
      <w:pPr>
        <w:pStyle w:val="TOC1"/>
        <w:rPr>
          <w:ins w:id="167" w:author="Mary Jungers" w:date="2017-09-08T15:25:00Z"/>
          <w:rFonts w:asciiTheme="minorHAnsi" w:eastAsiaTheme="minorEastAsia" w:hAnsiTheme="minorHAnsi" w:cstheme="minorBidi"/>
          <w:noProof/>
          <w:sz w:val="22"/>
          <w:szCs w:val="22"/>
        </w:rPr>
      </w:pPr>
      <w:ins w:id="168"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"_Toc492647705"</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Appendices</w:t>
        </w:r>
        <w:r>
          <w:rPr>
            <w:noProof/>
            <w:webHidden/>
          </w:rPr>
          <w:tab/>
        </w:r>
        <w:r>
          <w:rPr>
            <w:noProof/>
            <w:webHidden/>
          </w:rPr>
          <w:fldChar w:fldCharType="begin"/>
        </w:r>
        <w:r>
          <w:rPr>
            <w:noProof/>
            <w:webHidden/>
          </w:rPr>
          <w:instrText xml:space="preserve"> PAGEREF _Toc492647705 \h </w:instrText>
        </w:r>
        <w:r>
          <w:rPr>
            <w:noProof/>
            <w:webHidden/>
          </w:rPr>
        </w:r>
      </w:ins>
      <w:r>
        <w:rPr>
          <w:noProof/>
          <w:webHidden/>
        </w:rPr>
        <w:fldChar w:fldCharType="separate"/>
      </w:r>
      <w:ins w:id="169" w:author="Mary Jungers" w:date="2017-09-08T15:25:00Z">
        <w:r>
          <w:rPr>
            <w:noProof/>
            <w:webHidden/>
          </w:rPr>
          <w:t>32</w:t>
        </w:r>
        <w:r>
          <w:rPr>
            <w:noProof/>
            <w:webHidden/>
          </w:rPr>
          <w:fldChar w:fldCharType="end"/>
        </w:r>
        <w:r w:rsidRPr="00E15E76">
          <w:rPr>
            <w:rStyle w:val="Hyperlink"/>
            <w:noProof/>
          </w:rPr>
          <w:fldChar w:fldCharType="end"/>
        </w:r>
      </w:ins>
    </w:p>
    <w:p w14:paraId="1E6517F0" w14:textId="77777777" w:rsidR="00677491" w:rsidRPr="00677491" w:rsidRDefault="00677491">
      <w:pPr>
        <w:pStyle w:val="TOC1"/>
        <w:rPr>
          <w:ins w:id="170" w:author="Mary Jungers" w:date="2017-09-08T15:25:00Z"/>
          <w:rFonts w:asciiTheme="minorHAnsi" w:eastAsiaTheme="minorEastAsia" w:hAnsiTheme="minorHAnsi" w:cstheme="minorBidi"/>
          <w:b/>
          <w:noProof/>
          <w:sz w:val="22"/>
          <w:szCs w:val="22"/>
          <w:rPrChange w:id="171" w:author="Mary Jungers" w:date="2017-09-08T15:25:00Z">
            <w:rPr>
              <w:ins w:id="172" w:author="Mary Jungers" w:date="2017-09-08T15:25:00Z"/>
              <w:rFonts w:asciiTheme="minorHAnsi" w:eastAsiaTheme="minorEastAsia" w:hAnsiTheme="minorHAnsi" w:cstheme="minorBidi"/>
              <w:noProof/>
              <w:sz w:val="22"/>
              <w:szCs w:val="22"/>
            </w:rPr>
          </w:rPrChange>
        </w:rPr>
      </w:pPr>
      <w:ins w:id="173" w:author="Mary Jungers" w:date="2017-09-08T15:25:00Z">
        <w:r w:rsidRPr="00677491">
          <w:rPr>
            <w:rStyle w:val="Hyperlink"/>
            <w:b/>
            <w:noProof/>
            <w:rPrChange w:id="174" w:author="Mary Jungers" w:date="2017-09-08T15:25:00Z">
              <w:rPr>
                <w:rStyle w:val="Hyperlink"/>
                <w:noProof/>
              </w:rPr>
            </w:rPrChange>
          </w:rPr>
          <w:fldChar w:fldCharType="begin"/>
        </w:r>
        <w:r w:rsidRPr="00677491">
          <w:rPr>
            <w:rStyle w:val="Hyperlink"/>
            <w:b/>
            <w:noProof/>
            <w:rPrChange w:id="175" w:author="Mary Jungers" w:date="2017-09-08T15:25:00Z">
              <w:rPr>
                <w:rStyle w:val="Hyperlink"/>
                <w:noProof/>
              </w:rPr>
            </w:rPrChange>
          </w:rPr>
          <w:instrText xml:space="preserve"> </w:instrText>
        </w:r>
        <w:r w:rsidRPr="00677491">
          <w:rPr>
            <w:b/>
            <w:noProof/>
            <w:rPrChange w:id="176" w:author="Mary Jungers" w:date="2017-09-08T15:25:00Z">
              <w:rPr>
                <w:noProof/>
              </w:rPr>
            </w:rPrChange>
          </w:rPr>
          <w:instrText>HYPERLINK \l "_Toc492647706"</w:instrText>
        </w:r>
        <w:r w:rsidRPr="00677491">
          <w:rPr>
            <w:rStyle w:val="Hyperlink"/>
            <w:b/>
            <w:noProof/>
            <w:rPrChange w:id="177" w:author="Mary Jungers" w:date="2017-09-08T15:25:00Z">
              <w:rPr>
                <w:rStyle w:val="Hyperlink"/>
                <w:noProof/>
              </w:rPr>
            </w:rPrChange>
          </w:rPr>
          <w:instrText xml:space="preserve"> </w:instrText>
        </w:r>
        <w:r w:rsidRPr="00677491">
          <w:rPr>
            <w:rStyle w:val="Hyperlink"/>
            <w:b/>
            <w:noProof/>
            <w:rPrChange w:id="178" w:author="Mary Jungers" w:date="2017-09-08T15:25:00Z">
              <w:rPr>
                <w:rStyle w:val="Hyperlink"/>
                <w:noProof/>
              </w:rPr>
            </w:rPrChange>
          </w:rPr>
        </w:r>
        <w:r w:rsidRPr="00677491">
          <w:rPr>
            <w:rStyle w:val="Hyperlink"/>
            <w:b/>
            <w:noProof/>
            <w:rPrChange w:id="179" w:author="Mary Jungers" w:date="2017-09-08T15:25:00Z">
              <w:rPr>
                <w:rStyle w:val="Hyperlink"/>
                <w:noProof/>
              </w:rPr>
            </w:rPrChange>
          </w:rPr>
          <w:fldChar w:fldCharType="separate"/>
        </w:r>
        <w:r w:rsidRPr="00677491">
          <w:rPr>
            <w:rStyle w:val="Hyperlink"/>
            <w:b/>
            <w:noProof/>
            <w:rPrChange w:id="180" w:author="Mary Jungers" w:date="2017-09-08T15:25:00Z">
              <w:rPr>
                <w:rStyle w:val="Hyperlink"/>
                <w:noProof/>
              </w:rPr>
            </w:rPrChange>
          </w:rPr>
          <w:t>Volume 2 – Transactions</w:t>
        </w:r>
        <w:r w:rsidRPr="00677491">
          <w:rPr>
            <w:b/>
            <w:noProof/>
            <w:webHidden/>
            <w:rPrChange w:id="181" w:author="Mary Jungers" w:date="2017-09-08T15:25:00Z">
              <w:rPr>
                <w:noProof/>
                <w:webHidden/>
              </w:rPr>
            </w:rPrChange>
          </w:rPr>
          <w:tab/>
        </w:r>
        <w:r w:rsidRPr="00677491">
          <w:rPr>
            <w:b/>
            <w:noProof/>
            <w:webHidden/>
            <w:rPrChange w:id="182" w:author="Mary Jungers" w:date="2017-09-08T15:25:00Z">
              <w:rPr>
                <w:noProof/>
                <w:webHidden/>
              </w:rPr>
            </w:rPrChange>
          </w:rPr>
          <w:fldChar w:fldCharType="begin"/>
        </w:r>
        <w:r w:rsidRPr="00677491">
          <w:rPr>
            <w:b/>
            <w:noProof/>
            <w:webHidden/>
            <w:rPrChange w:id="183" w:author="Mary Jungers" w:date="2017-09-08T15:25:00Z">
              <w:rPr>
                <w:noProof/>
                <w:webHidden/>
              </w:rPr>
            </w:rPrChange>
          </w:rPr>
          <w:instrText xml:space="preserve"> PAGEREF _Toc492647706 \h </w:instrText>
        </w:r>
        <w:r w:rsidRPr="00677491">
          <w:rPr>
            <w:b/>
            <w:noProof/>
            <w:webHidden/>
            <w:rPrChange w:id="184" w:author="Mary Jungers" w:date="2017-09-08T15:25:00Z">
              <w:rPr>
                <w:noProof/>
                <w:webHidden/>
              </w:rPr>
            </w:rPrChange>
          </w:rPr>
        </w:r>
      </w:ins>
      <w:r w:rsidRPr="00677491">
        <w:rPr>
          <w:b/>
          <w:noProof/>
          <w:webHidden/>
          <w:rPrChange w:id="185" w:author="Mary Jungers" w:date="2017-09-08T15:25:00Z">
            <w:rPr>
              <w:noProof/>
              <w:webHidden/>
            </w:rPr>
          </w:rPrChange>
        </w:rPr>
        <w:fldChar w:fldCharType="separate"/>
      </w:r>
      <w:ins w:id="186" w:author="Mary Jungers" w:date="2017-09-08T15:25:00Z">
        <w:r w:rsidRPr="00677491">
          <w:rPr>
            <w:b/>
            <w:noProof/>
            <w:webHidden/>
            <w:rPrChange w:id="187" w:author="Mary Jungers" w:date="2017-09-08T15:25:00Z">
              <w:rPr>
                <w:noProof/>
                <w:webHidden/>
              </w:rPr>
            </w:rPrChange>
          </w:rPr>
          <w:t>33</w:t>
        </w:r>
        <w:r w:rsidRPr="00677491">
          <w:rPr>
            <w:b/>
            <w:noProof/>
            <w:webHidden/>
            <w:rPrChange w:id="188" w:author="Mary Jungers" w:date="2017-09-08T15:25:00Z">
              <w:rPr>
                <w:noProof/>
                <w:webHidden/>
              </w:rPr>
            </w:rPrChange>
          </w:rPr>
          <w:fldChar w:fldCharType="end"/>
        </w:r>
        <w:r w:rsidRPr="00677491">
          <w:rPr>
            <w:rStyle w:val="Hyperlink"/>
            <w:b/>
            <w:noProof/>
            <w:rPrChange w:id="189" w:author="Mary Jungers" w:date="2017-09-08T15:25:00Z">
              <w:rPr>
                <w:rStyle w:val="Hyperlink"/>
                <w:noProof/>
              </w:rPr>
            </w:rPrChange>
          </w:rPr>
          <w:fldChar w:fldCharType="end"/>
        </w:r>
      </w:ins>
    </w:p>
    <w:p w14:paraId="275420F0" w14:textId="77777777" w:rsidR="00677491" w:rsidRDefault="00677491">
      <w:pPr>
        <w:pStyle w:val="TOC2"/>
        <w:rPr>
          <w:ins w:id="190" w:author="Mary Jungers" w:date="2017-09-08T15:25:00Z"/>
          <w:rFonts w:asciiTheme="minorHAnsi" w:eastAsiaTheme="minorEastAsia" w:hAnsiTheme="minorHAnsi" w:cstheme="minorBidi"/>
          <w:noProof/>
          <w:sz w:val="22"/>
          <w:szCs w:val="22"/>
        </w:rPr>
      </w:pPr>
      <w:ins w:id="191"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"_Toc492647707"</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3.55 Referral Request [PCC-55]</w:t>
        </w:r>
        <w:r>
          <w:rPr>
            <w:noProof/>
            <w:webHidden/>
          </w:rPr>
          <w:tab/>
        </w:r>
        <w:r>
          <w:rPr>
            <w:noProof/>
            <w:webHidden/>
          </w:rPr>
          <w:fldChar w:fldCharType="begin"/>
        </w:r>
        <w:r>
          <w:rPr>
            <w:noProof/>
            <w:webHidden/>
          </w:rPr>
          <w:instrText xml:space="preserve"> PAGEREF _Toc492647707 \h </w:instrText>
        </w:r>
        <w:r>
          <w:rPr>
            <w:noProof/>
            <w:webHidden/>
          </w:rPr>
        </w:r>
      </w:ins>
      <w:r>
        <w:rPr>
          <w:noProof/>
          <w:webHidden/>
        </w:rPr>
        <w:fldChar w:fldCharType="separate"/>
      </w:r>
      <w:ins w:id="192" w:author="Mary Jungers" w:date="2017-09-08T15:25:00Z">
        <w:r>
          <w:rPr>
            <w:noProof/>
            <w:webHidden/>
          </w:rPr>
          <w:t>33</w:t>
        </w:r>
        <w:r>
          <w:rPr>
            <w:noProof/>
            <w:webHidden/>
          </w:rPr>
          <w:fldChar w:fldCharType="end"/>
        </w:r>
        <w:r w:rsidRPr="00E15E76">
          <w:rPr>
            <w:rStyle w:val="Hyperlink"/>
            <w:noProof/>
          </w:rPr>
          <w:fldChar w:fldCharType="end"/>
        </w:r>
      </w:ins>
    </w:p>
    <w:p w14:paraId="61806D5A" w14:textId="77777777" w:rsidR="00677491" w:rsidRDefault="00677491">
      <w:pPr>
        <w:pStyle w:val="TOC3"/>
        <w:rPr>
          <w:ins w:id="193" w:author="Mary Jungers" w:date="2017-09-08T15:25:00Z"/>
          <w:rFonts w:asciiTheme="minorHAnsi" w:eastAsiaTheme="minorEastAsia" w:hAnsiTheme="minorHAnsi" w:cstheme="minorBidi"/>
          <w:noProof/>
          <w:sz w:val="22"/>
          <w:szCs w:val="22"/>
        </w:rPr>
      </w:pPr>
      <w:ins w:id="194"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"_Toc492647708"</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3.55.1 Scope</w:t>
        </w:r>
        <w:r>
          <w:rPr>
            <w:noProof/>
            <w:webHidden/>
          </w:rPr>
          <w:tab/>
        </w:r>
        <w:r>
          <w:rPr>
            <w:noProof/>
            <w:webHidden/>
          </w:rPr>
          <w:fldChar w:fldCharType="begin"/>
        </w:r>
        <w:r>
          <w:rPr>
            <w:noProof/>
            <w:webHidden/>
          </w:rPr>
          <w:instrText xml:space="preserve"> PAGEREF _Toc492647708 \h </w:instrText>
        </w:r>
        <w:r>
          <w:rPr>
            <w:noProof/>
            <w:webHidden/>
          </w:rPr>
        </w:r>
      </w:ins>
      <w:r>
        <w:rPr>
          <w:noProof/>
          <w:webHidden/>
        </w:rPr>
        <w:fldChar w:fldCharType="separate"/>
      </w:r>
      <w:ins w:id="195" w:author="Mary Jungers" w:date="2017-09-08T15:25:00Z">
        <w:r>
          <w:rPr>
            <w:noProof/>
            <w:webHidden/>
          </w:rPr>
          <w:t>33</w:t>
        </w:r>
        <w:r>
          <w:rPr>
            <w:noProof/>
            <w:webHidden/>
          </w:rPr>
          <w:fldChar w:fldCharType="end"/>
        </w:r>
        <w:r w:rsidRPr="00E15E76">
          <w:rPr>
            <w:rStyle w:val="Hyperlink"/>
            <w:noProof/>
          </w:rPr>
          <w:fldChar w:fldCharType="end"/>
        </w:r>
      </w:ins>
    </w:p>
    <w:p w14:paraId="16F0118E" w14:textId="77777777" w:rsidR="00677491" w:rsidRDefault="00677491">
      <w:pPr>
        <w:pStyle w:val="TOC3"/>
        <w:rPr>
          <w:ins w:id="196" w:author="Mary Jungers" w:date="2017-09-08T15:25:00Z"/>
          <w:rFonts w:asciiTheme="minorHAnsi" w:eastAsiaTheme="minorEastAsia" w:hAnsiTheme="minorHAnsi" w:cstheme="minorBidi"/>
          <w:noProof/>
          <w:sz w:val="22"/>
          <w:szCs w:val="22"/>
        </w:rPr>
      </w:pPr>
      <w:ins w:id="197"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"_Toc492647709"</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3.55.2 Actor Roles</w:t>
        </w:r>
        <w:r>
          <w:rPr>
            <w:noProof/>
            <w:webHidden/>
          </w:rPr>
          <w:tab/>
        </w:r>
        <w:r>
          <w:rPr>
            <w:noProof/>
            <w:webHidden/>
          </w:rPr>
          <w:fldChar w:fldCharType="begin"/>
        </w:r>
        <w:r>
          <w:rPr>
            <w:noProof/>
            <w:webHidden/>
          </w:rPr>
          <w:instrText xml:space="preserve"> PAGEREF _Toc492647709 \h </w:instrText>
        </w:r>
        <w:r>
          <w:rPr>
            <w:noProof/>
            <w:webHidden/>
          </w:rPr>
        </w:r>
      </w:ins>
      <w:r>
        <w:rPr>
          <w:noProof/>
          <w:webHidden/>
        </w:rPr>
        <w:fldChar w:fldCharType="separate"/>
      </w:r>
      <w:ins w:id="198" w:author="Mary Jungers" w:date="2017-09-08T15:25:00Z">
        <w:r>
          <w:rPr>
            <w:noProof/>
            <w:webHidden/>
          </w:rPr>
          <w:t>33</w:t>
        </w:r>
        <w:r>
          <w:rPr>
            <w:noProof/>
            <w:webHidden/>
          </w:rPr>
          <w:fldChar w:fldCharType="end"/>
        </w:r>
        <w:r w:rsidRPr="00E15E76">
          <w:rPr>
            <w:rStyle w:val="Hyperlink"/>
            <w:noProof/>
          </w:rPr>
          <w:fldChar w:fldCharType="end"/>
        </w:r>
      </w:ins>
    </w:p>
    <w:p w14:paraId="12DE31BB" w14:textId="77777777" w:rsidR="00677491" w:rsidRDefault="00677491">
      <w:pPr>
        <w:pStyle w:val="TOC3"/>
        <w:rPr>
          <w:ins w:id="199" w:author="Mary Jungers" w:date="2017-09-08T15:25:00Z"/>
          <w:rFonts w:asciiTheme="minorHAnsi" w:eastAsiaTheme="minorEastAsia" w:hAnsiTheme="minorHAnsi" w:cstheme="minorBidi"/>
          <w:noProof/>
          <w:sz w:val="22"/>
          <w:szCs w:val="22"/>
        </w:rPr>
      </w:pPr>
      <w:ins w:id="200"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"_Toc492647710"</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3.55.3 Referenced Standards</w:t>
        </w:r>
        <w:r>
          <w:rPr>
            <w:noProof/>
            <w:webHidden/>
          </w:rPr>
          <w:tab/>
        </w:r>
        <w:r>
          <w:rPr>
            <w:noProof/>
            <w:webHidden/>
          </w:rPr>
          <w:fldChar w:fldCharType="begin"/>
        </w:r>
        <w:r>
          <w:rPr>
            <w:noProof/>
            <w:webHidden/>
          </w:rPr>
          <w:instrText xml:space="preserve"> PAGEREF _Toc492647710 \h </w:instrText>
        </w:r>
        <w:r>
          <w:rPr>
            <w:noProof/>
            <w:webHidden/>
          </w:rPr>
        </w:r>
      </w:ins>
      <w:r>
        <w:rPr>
          <w:noProof/>
          <w:webHidden/>
        </w:rPr>
        <w:fldChar w:fldCharType="separate"/>
      </w:r>
      <w:ins w:id="201" w:author="Mary Jungers" w:date="2017-09-08T15:25:00Z">
        <w:r>
          <w:rPr>
            <w:noProof/>
            <w:webHidden/>
          </w:rPr>
          <w:t>33</w:t>
        </w:r>
        <w:r>
          <w:rPr>
            <w:noProof/>
            <w:webHidden/>
          </w:rPr>
          <w:fldChar w:fldCharType="end"/>
        </w:r>
        <w:r w:rsidRPr="00E15E76">
          <w:rPr>
            <w:rStyle w:val="Hyperlink"/>
            <w:noProof/>
          </w:rPr>
          <w:fldChar w:fldCharType="end"/>
        </w:r>
      </w:ins>
    </w:p>
    <w:p w14:paraId="71268ECC" w14:textId="77777777" w:rsidR="00677491" w:rsidRDefault="00677491">
      <w:pPr>
        <w:pStyle w:val="TOC3"/>
        <w:rPr>
          <w:ins w:id="202" w:author="Mary Jungers" w:date="2017-09-08T15:25:00Z"/>
          <w:rFonts w:asciiTheme="minorHAnsi" w:eastAsiaTheme="minorEastAsia" w:hAnsiTheme="minorHAnsi" w:cstheme="minorBidi"/>
          <w:noProof/>
          <w:sz w:val="22"/>
          <w:szCs w:val="22"/>
        </w:rPr>
      </w:pPr>
      <w:ins w:id="203"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"_Toc492647711"</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3.55.4 Interaction Diagram</w:t>
        </w:r>
        <w:r>
          <w:rPr>
            <w:noProof/>
            <w:webHidden/>
          </w:rPr>
          <w:tab/>
        </w:r>
        <w:r>
          <w:rPr>
            <w:noProof/>
            <w:webHidden/>
          </w:rPr>
          <w:fldChar w:fldCharType="begin"/>
        </w:r>
        <w:r>
          <w:rPr>
            <w:noProof/>
            <w:webHidden/>
          </w:rPr>
          <w:instrText xml:space="preserve"> PAGEREF _Toc492647711 \h </w:instrText>
        </w:r>
        <w:r>
          <w:rPr>
            <w:noProof/>
            <w:webHidden/>
          </w:rPr>
        </w:r>
      </w:ins>
      <w:r>
        <w:rPr>
          <w:noProof/>
          <w:webHidden/>
        </w:rPr>
        <w:fldChar w:fldCharType="separate"/>
      </w:r>
      <w:ins w:id="204" w:author="Mary Jungers" w:date="2017-09-08T15:25:00Z">
        <w:r>
          <w:rPr>
            <w:noProof/>
            <w:webHidden/>
          </w:rPr>
          <w:t>34</w:t>
        </w:r>
        <w:r>
          <w:rPr>
            <w:noProof/>
            <w:webHidden/>
          </w:rPr>
          <w:fldChar w:fldCharType="end"/>
        </w:r>
        <w:r w:rsidRPr="00E15E76">
          <w:rPr>
            <w:rStyle w:val="Hyperlink"/>
            <w:noProof/>
          </w:rPr>
          <w:fldChar w:fldCharType="end"/>
        </w:r>
      </w:ins>
    </w:p>
    <w:p w14:paraId="6F412D54" w14:textId="77777777" w:rsidR="00677491" w:rsidRDefault="00677491">
      <w:pPr>
        <w:pStyle w:val="TOC4"/>
        <w:rPr>
          <w:ins w:id="205" w:author="Mary Jungers" w:date="2017-09-08T15:25:00Z"/>
          <w:rFonts w:asciiTheme="minorHAnsi" w:eastAsiaTheme="minorEastAsia" w:hAnsiTheme="minorHAnsi" w:cstheme="minorBidi"/>
          <w:noProof/>
          <w:sz w:val="22"/>
          <w:szCs w:val="22"/>
        </w:rPr>
      </w:pPr>
      <w:ins w:id="206"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"_Toc492647712"</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3.55.4.1 Referral Request Package</w:t>
        </w:r>
        <w:r>
          <w:rPr>
            <w:noProof/>
            <w:webHidden/>
          </w:rPr>
          <w:tab/>
        </w:r>
        <w:r>
          <w:rPr>
            <w:noProof/>
            <w:webHidden/>
          </w:rPr>
          <w:fldChar w:fldCharType="begin"/>
        </w:r>
        <w:r>
          <w:rPr>
            <w:noProof/>
            <w:webHidden/>
          </w:rPr>
          <w:instrText xml:space="preserve"> PAGEREF _Toc492647712 \h </w:instrText>
        </w:r>
        <w:r>
          <w:rPr>
            <w:noProof/>
            <w:webHidden/>
          </w:rPr>
        </w:r>
      </w:ins>
      <w:r>
        <w:rPr>
          <w:noProof/>
          <w:webHidden/>
        </w:rPr>
        <w:fldChar w:fldCharType="separate"/>
      </w:r>
      <w:ins w:id="207" w:author="Mary Jungers" w:date="2017-09-08T15:25:00Z">
        <w:r>
          <w:rPr>
            <w:noProof/>
            <w:webHidden/>
          </w:rPr>
          <w:t>34</w:t>
        </w:r>
        <w:r>
          <w:rPr>
            <w:noProof/>
            <w:webHidden/>
          </w:rPr>
          <w:fldChar w:fldCharType="end"/>
        </w:r>
        <w:r w:rsidRPr="00E15E76">
          <w:rPr>
            <w:rStyle w:val="Hyperlink"/>
            <w:noProof/>
          </w:rPr>
          <w:fldChar w:fldCharType="end"/>
        </w:r>
      </w:ins>
    </w:p>
    <w:p w14:paraId="3274EE38" w14:textId="77777777" w:rsidR="00677491" w:rsidRDefault="00677491">
      <w:pPr>
        <w:pStyle w:val="TOC5"/>
        <w:rPr>
          <w:ins w:id="208" w:author="Mary Jungers" w:date="2017-09-08T15:25:00Z"/>
          <w:rFonts w:asciiTheme="minorHAnsi" w:eastAsiaTheme="minorEastAsia" w:hAnsiTheme="minorHAnsi" w:cstheme="minorBidi"/>
          <w:noProof/>
          <w:sz w:val="22"/>
          <w:szCs w:val="22"/>
        </w:rPr>
      </w:pPr>
      <w:ins w:id="209"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"_Toc492647713"</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3.55.4.1.1 Trigger Events</w:t>
        </w:r>
        <w:r>
          <w:rPr>
            <w:noProof/>
            <w:webHidden/>
          </w:rPr>
          <w:tab/>
        </w:r>
        <w:r>
          <w:rPr>
            <w:noProof/>
            <w:webHidden/>
          </w:rPr>
          <w:fldChar w:fldCharType="begin"/>
        </w:r>
        <w:r>
          <w:rPr>
            <w:noProof/>
            <w:webHidden/>
          </w:rPr>
          <w:instrText xml:space="preserve"> PAGEREF _Toc492647713 \h </w:instrText>
        </w:r>
        <w:r>
          <w:rPr>
            <w:noProof/>
            <w:webHidden/>
          </w:rPr>
        </w:r>
      </w:ins>
      <w:r>
        <w:rPr>
          <w:noProof/>
          <w:webHidden/>
        </w:rPr>
        <w:fldChar w:fldCharType="separate"/>
      </w:r>
      <w:ins w:id="210" w:author="Mary Jungers" w:date="2017-09-08T15:25:00Z">
        <w:r>
          <w:rPr>
            <w:noProof/>
            <w:webHidden/>
          </w:rPr>
          <w:t>34</w:t>
        </w:r>
        <w:r>
          <w:rPr>
            <w:noProof/>
            <w:webHidden/>
          </w:rPr>
          <w:fldChar w:fldCharType="end"/>
        </w:r>
        <w:r w:rsidRPr="00E15E76">
          <w:rPr>
            <w:rStyle w:val="Hyperlink"/>
            <w:noProof/>
          </w:rPr>
          <w:fldChar w:fldCharType="end"/>
        </w:r>
      </w:ins>
    </w:p>
    <w:p w14:paraId="4AE3BA2D" w14:textId="77777777" w:rsidR="00677491" w:rsidRDefault="00677491">
      <w:pPr>
        <w:pStyle w:val="TOC5"/>
        <w:rPr>
          <w:ins w:id="211" w:author="Mary Jungers" w:date="2017-09-08T15:25:00Z"/>
          <w:rFonts w:asciiTheme="minorHAnsi" w:eastAsiaTheme="minorEastAsia" w:hAnsiTheme="minorHAnsi" w:cstheme="minorBidi"/>
          <w:noProof/>
          <w:sz w:val="22"/>
          <w:szCs w:val="22"/>
        </w:rPr>
      </w:pPr>
      <w:ins w:id="212"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"_Toc492647714"</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3.55.4.1.2 Message Semantics</w:t>
        </w:r>
        <w:r>
          <w:rPr>
            <w:noProof/>
            <w:webHidden/>
          </w:rPr>
          <w:tab/>
        </w:r>
        <w:r>
          <w:rPr>
            <w:noProof/>
            <w:webHidden/>
          </w:rPr>
          <w:fldChar w:fldCharType="begin"/>
        </w:r>
        <w:r>
          <w:rPr>
            <w:noProof/>
            <w:webHidden/>
          </w:rPr>
          <w:instrText xml:space="preserve"> PAGEREF _Toc492647714 \h </w:instrText>
        </w:r>
        <w:r>
          <w:rPr>
            <w:noProof/>
            <w:webHidden/>
          </w:rPr>
        </w:r>
      </w:ins>
      <w:r>
        <w:rPr>
          <w:noProof/>
          <w:webHidden/>
        </w:rPr>
        <w:fldChar w:fldCharType="separate"/>
      </w:r>
      <w:ins w:id="213" w:author="Mary Jungers" w:date="2017-09-08T15:25:00Z">
        <w:r>
          <w:rPr>
            <w:noProof/>
            <w:webHidden/>
          </w:rPr>
          <w:t>34</w:t>
        </w:r>
        <w:r>
          <w:rPr>
            <w:noProof/>
            <w:webHidden/>
          </w:rPr>
          <w:fldChar w:fldCharType="end"/>
        </w:r>
        <w:r w:rsidRPr="00E15E76">
          <w:rPr>
            <w:rStyle w:val="Hyperlink"/>
            <w:noProof/>
          </w:rPr>
          <w:fldChar w:fldCharType="end"/>
        </w:r>
      </w:ins>
    </w:p>
    <w:p w14:paraId="1D6A3667" w14:textId="77777777" w:rsidR="00677491" w:rsidRDefault="00677491">
      <w:pPr>
        <w:pStyle w:val="TOC6"/>
        <w:rPr>
          <w:ins w:id="214" w:author="Mary Jungers" w:date="2017-09-08T15:25:00Z"/>
          <w:rFonts w:asciiTheme="minorHAnsi" w:eastAsiaTheme="minorEastAsia" w:hAnsiTheme="minorHAnsi" w:cstheme="minorBidi"/>
          <w:noProof/>
          <w:sz w:val="22"/>
          <w:szCs w:val="22"/>
        </w:rPr>
      </w:pPr>
      <w:ins w:id="215"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"_Toc492647715"</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3.55.4.1.2.1 Message Content – Metadata</w:t>
        </w:r>
        <w:r>
          <w:rPr>
            <w:noProof/>
            <w:webHidden/>
          </w:rPr>
          <w:tab/>
        </w:r>
        <w:r>
          <w:rPr>
            <w:noProof/>
            <w:webHidden/>
          </w:rPr>
          <w:fldChar w:fldCharType="begin"/>
        </w:r>
        <w:r>
          <w:rPr>
            <w:noProof/>
            <w:webHidden/>
          </w:rPr>
          <w:instrText xml:space="preserve"> PAGEREF _Toc492647715 \h </w:instrText>
        </w:r>
        <w:r>
          <w:rPr>
            <w:noProof/>
            <w:webHidden/>
          </w:rPr>
        </w:r>
      </w:ins>
      <w:r>
        <w:rPr>
          <w:noProof/>
          <w:webHidden/>
        </w:rPr>
        <w:fldChar w:fldCharType="separate"/>
      </w:r>
      <w:ins w:id="216" w:author="Mary Jungers" w:date="2017-09-08T15:25:00Z">
        <w:r>
          <w:rPr>
            <w:noProof/>
            <w:webHidden/>
          </w:rPr>
          <w:t>35</w:t>
        </w:r>
        <w:r>
          <w:rPr>
            <w:noProof/>
            <w:webHidden/>
          </w:rPr>
          <w:fldChar w:fldCharType="end"/>
        </w:r>
        <w:r w:rsidRPr="00E15E76">
          <w:rPr>
            <w:rStyle w:val="Hyperlink"/>
            <w:noProof/>
          </w:rPr>
          <w:fldChar w:fldCharType="end"/>
        </w:r>
      </w:ins>
    </w:p>
    <w:p w14:paraId="0EB5D008" w14:textId="77777777" w:rsidR="00677491" w:rsidRDefault="00677491">
      <w:pPr>
        <w:pStyle w:val="TOC6"/>
        <w:rPr>
          <w:ins w:id="217" w:author="Mary Jungers" w:date="2017-09-08T15:25:00Z"/>
          <w:rFonts w:asciiTheme="minorHAnsi" w:eastAsiaTheme="minorEastAsia" w:hAnsiTheme="minorHAnsi" w:cstheme="minorBidi"/>
          <w:noProof/>
          <w:sz w:val="22"/>
          <w:szCs w:val="22"/>
        </w:rPr>
      </w:pPr>
      <w:ins w:id="218"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"_Toc492647716"</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3.55.4.1.2.2 Message Content – Referral Order</w:t>
        </w:r>
        <w:r>
          <w:rPr>
            <w:noProof/>
            <w:webHidden/>
          </w:rPr>
          <w:tab/>
        </w:r>
        <w:r>
          <w:rPr>
            <w:noProof/>
            <w:webHidden/>
          </w:rPr>
          <w:fldChar w:fldCharType="begin"/>
        </w:r>
        <w:r>
          <w:rPr>
            <w:noProof/>
            <w:webHidden/>
          </w:rPr>
          <w:instrText xml:space="preserve"> PAGEREF _Toc492647716 \h </w:instrText>
        </w:r>
        <w:r>
          <w:rPr>
            <w:noProof/>
            <w:webHidden/>
          </w:rPr>
        </w:r>
      </w:ins>
      <w:r>
        <w:rPr>
          <w:noProof/>
          <w:webHidden/>
        </w:rPr>
        <w:fldChar w:fldCharType="separate"/>
      </w:r>
      <w:ins w:id="219" w:author="Mary Jungers" w:date="2017-09-08T15:25:00Z">
        <w:r>
          <w:rPr>
            <w:noProof/>
            <w:webHidden/>
          </w:rPr>
          <w:t>41</w:t>
        </w:r>
        <w:r>
          <w:rPr>
            <w:noProof/>
            <w:webHidden/>
          </w:rPr>
          <w:fldChar w:fldCharType="end"/>
        </w:r>
        <w:r w:rsidRPr="00E15E76">
          <w:rPr>
            <w:rStyle w:val="Hyperlink"/>
            <w:noProof/>
          </w:rPr>
          <w:fldChar w:fldCharType="end"/>
        </w:r>
      </w:ins>
    </w:p>
    <w:p w14:paraId="6FFA88BD" w14:textId="77777777" w:rsidR="00677491" w:rsidRDefault="00677491">
      <w:pPr>
        <w:pStyle w:val="TOC6"/>
        <w:rPr>
          <w:ins w:id="220" w:author="Mary Jungers" w:date="2017-09-08T15:25:00Z"/>
          <w:rFonts w:asciiTheme="minorHAnsi" w:eastAsiaTheme="minorEastAsia" w:hAnsiTheme="minorHAnsi" w:cstheme="minorBidi"/>
          <w:noProof/>
          <w:sz w:val="22"/>
          <w:szCs w:val="22"/>
        </w:rPr>
      </w:pPr>
      <w:ins w:id="221"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"_Toc492647717"</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3.55.4.1.2.3 Message Content – Clinical Information</w:t>
        </w:r>
        <w:r>
          <w:rPr>
            <w:noProof/>
            <w:webHidden/>
          </w:rPr>
          <w:tab/>
        </w:r>
        <w:r>
          <w:rPr>
            <w:noProof/>
            <w:webHidden/>
          </w:rPr>
          <w:fldChar w:fldCharType="begin"/>
        </w:r>
        <w:r>
          <w:rPr>
            <w:noProof/>
            <w:webHidden/>
          </w:rPr>
          <w:instrText xml:space="preserve"> PAGEREF _Toc492647717 \h </w:instrText>
        </w:r>
        <w:r>
          <w:rPr>
            <w:noProof/>
            <w:webHidden/>
          </w:rPr>
        </w:r>
      </w:ins>
      <w:r>
        <w:rPr>
          <w:noProof/>
          <w:webHidden/>
        </w:rPr>
        <w:fldChar w:fldCharType="separate"/>
      </w:r>
      <w:ins w:id="222" w:author="Mary Jungers" w:date="2017-09-08T15:25:00Z">
        <w:r>
          <w:rPr>
            <w:noProof/>
            <w:webHidden/>
          </w:rPr>
          <w:t>42</w:t>
        </w:r>
        <w:r>
          <w:rPr>
            <w:noProof/>
            <w:webHidden/>
          </w:rPr>
          <w:fldChar w:fldCharType="end"/>
        </w:r>
        <w:r w:rsidRPr="00E15E76">
          <w:rPr>
            <w:rStyle w:val="Hyperlink"/>
            <w:noProof/>
          </w:rPr>
          <w:fldChar w:fldCharType="end"/>
        </w:r>
      </w:ins>
    </w:p>
    <w:p w14:paraId="795C9F96" w14:textId="77777777" w:rsidR="00677491" w:rsidRDefault="00677491">
      <w:pPr>
        <w:pStyle w:val="TOC5"/>
        <w:rPr>
          <w:ins w:id="223" w:author="Mary Jungers" w:date="2017-09-08T15:25:00Z"/>
          <w:rFonts w:asciiTheme="minorHAnsi" w:eastAsiaTheme="minorEastAsia" w:hAnsiTheme="minorHAnsi" w:cstheme="minorBidi"/>
          <w:noProof/>
          <w:sz w:val="22"/>
          <w:szCs w:val="22"/>
        </w:rPr>
      </w:pPr>
      <w:ins w:id="224"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"_Toc492647718"</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3.55.4.1.3 Expected Actions</w:t>
        </w:r>
        <w:r>
          <w:rPr>
            <w:noProof/>
            <w:webHidden/>
          </w:rPr>
          <w:tab/>
        </w:r>
        <w:r>
          <w:rPr>
            <w:noProof/>
            <w:webHidden/>
          </w:rPr>
          <w:fldChar w:fldCharType="begin"/>
        </w:r>
        <w:r>
          <w:rPr>
            <w:noProof/>
            <w:webHidden/>
          </w:rPr>
          <w:instrText xml:space="preserve"> PAGEREF _Toc492647718 \h </w:instrText>
        </w:r>
        <w:r>
          <w:rPr>
            <w:noProof/>
            <w:webHidden/>
          </w:rPr>
        </w:r>
      </w:ins>
      <w:r>
        <w:rPr>
          <w:noProof/>
          <w:webHidden/>
        </w:rPr>
        <w:fldChar w:fldCharType="separate"/>
      </w:r>
      <w:ins w:id="225" w:author="Mary Jungers" w:date="2017-09-08T15:25:00Z">
        <w:r>
          <w:rPr>
            <w:noProof/>
            <w:webHidden/>
          </w:rPr>
          <w:t>44</w:t>
        </w:r>
        <w:r>
          <w:rPr>
            <w:noProof/>
            <w:webHidden/>
          </w:rPr>
          <w:fldChar w:fldCharType="end"/>
        </w:r>
        <w:r w:rsidRPr="00E15E76">
          <w:rPr>
            <w:rStyle w:val="Hyperlink"/>
            <w:noProof/>
          </w:rPr>
          <w:fldChar w:fldCharType="end"/>
        </w:r>
      </w:ins>
    </w:p>
    <w:p w14:paraId="7163311B" w14:textId="77777777" w:rsidR="00677491" w:rsidRDefault="00677491">
      <w:pPr>
        <w:pStyle w:val="TOC4"/>
        <w:rPr>
          <w:ins w:id="226" w:author="Mary Jungers" w:date="2017-09-08T15:25:00Z"/>
          <w:rFonts w:asciiTheme="minorHAnsi" w:eastAsiaTheme="minorEastAsia" w:hAnsiTheme="minorHAnsi" w:cstheme="minorBidi"/>
          <w:noProof/>
          <w:sz w:val="22"/>
          <w:szCs w:val="22"/>
        </w:rPr>
      </w:pPr>
      <w:ins w:id="227"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"_Toc492647719"</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3.55.4.2 Referral Accept</w:t>
        </w:r>
        <w:r>
          <w:rPr>
            <w:noProof/>
            <w:webHidden/>
          </w:rPr>
          <w:tab/>
        </w:r>
        <w:r>
          <w:rPr>
            <w:noProof/>
            <w:webHidden/>
          </w:rPr>
          <w:fldChar w:fldCharType="begin"/>
        </w:r>
        <w:r>
          <w:rPr>
            <w:noProof/>
            <w:webHidden/>
          </w:rPr>
          <w:instrText xml:space="preserve"> PAGEREF _Toc492647719 \h </w:instrText>
        </w:r>
        <w:r>
          <w:rPr>
            <w:noProof/>
            <w:webHidden/>
          </w:rPr>
        </w:r>
      </w:ins>
      <w:r>
        <w:rPr>
          <w:noProof/>
          <w:webHidden/>
        </w:rPr>
        <w:fldChar w:fldCharType="separate"/>
      </w:r>
      <w:ins w:id="228" w:author="Mary Jungers" w:date="2017-09-08T15:25:00Z">
        <w:r>
          <w:rPr>
            <w:noProof/>
            <w:webHidden/>
          </w:rPr>
          <w:t>44</w:t>
        </w:r>
        <w:r>
          <w:rPr>
            <w:noProof/>
            <w:webHidden/>
          </w:rPr>
          <w:fldChar w:fldCharType="end"/>
        </w:r>
        <w:r w:rsidRPr="00E15E76">
          <w:rPr>
            <w:rStyle w:val="Hyperlink"/>
            <w:noProof/>
          </w:rPr>
          <w:fldChar w:fldCharType="end"/>
        </w:r>
      </w:ins>
    </w:p>
    <w:p w14:paraId="055FBD24" w14:textId="77777777" w:rsidR="00677491" w:rsidRDefault="00677491">
      <w:pPr>
        <w:pStyle w:val="TOC5"/>
        <w:rPr>
          <w:ins w:id="229" w:author="Mary Jungers" w:date="2017-09-08T15:25:00Z"/>
          <w:rFonts w:asciiTheme="minorHAnsi" w:eastAsiaTheme="minorEastAsia" w:hAnsiTheme="minorHAnsi" w:cstheme="minorBidi"/>
          <w:noProof/>
          <w:sz w:val="22"/>
          <w:szCs w:val="22"/>
        </w:rPr>
      </w:pPr>
      <w:ins w:id="230"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"_Toc492647720"</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3.55.4.2.1 Trigger Events</w:t>
        </w:r>
        <w:r>
          <w:rPr>
            <w:noProof/>
            <w:webHidden/>
          </w:rPr>
          <w:tab/>
        </w:r>
        <w:r>
          <w:rPr>
            <w:noProof/>
            <w:webHidden/>
          </w:rPr>
          <w:fldChar w:fldCharType="begin"/>
        </w:r>
        <w:r>
          <w:rPr>
            <w:noProof/>
            <w:webHidden/>
          </w:rPr>
          <w:instrText xml:space="preserve"> PAGEREF _Toc492647720 \h </w:instrText>
        </w:r>
        <w:r>
          <w:rPr>
            <w:noProof/>
            <w:webHidden/>
          </w:rPr>
        </w:r>
      </w:ins>
      <w:r>
        <w:rPr>
          <w:noProof/>
          <w:webHidden/>
        </w:rPr>
        <w:fldChar w:fldCharType="separate"/>
      </w:r>
      <w:ins w:id="231" w:author="Mary Jungers" w:date="2017-09-08T15:25:00Z">
        <w:r>
          <w:rPr>
            <w:noProof/>
            <w:webHidden/>
          </w:rPr>
          <w:t>44</w:t>
        </w:r>
        <w:r>
          <w:rPr>
            <w:noProof/>
            <w:webHidden/>
          </w:rPr>
          <w:fldChar w:fldCharType="end"/>
        </w:r>
        <w:r w:rsidRPr="00E15E76">
          <w:rPr>
            <w:rStyle w:val="Hyperlink"/>
            <w:noProof/>
          </w:rPr>
          <w:fldChar w:fldCharType="end"/>
        </w:r>
      </w:ins>
    </w:p>
    <w:p w14:paraId="44E7C9F2" w14:textId="77777777" w:rsidR="00677491" w:rsidRDefault="00677491">
      <w:pPr>
        <w:pStyle w:val="TOC5"/>
        <w:rPr>
          <w:ins w:id="232" w:author="Mary Jungers" w:date="2017-09-08T15:25:00Z"/>
          <w:rFonts w:asciiTheme="minorHAnsi" w:eastAsiaTheme="minorEastAsia" w:hAnsiTheme="minorHAnsi" w:cstheme="minorBidi"/>
          <w:noProof/>
          <w:sz w:val="22"/>
          <w:szCs w:val="22"/>
        </w:rPr>
      </w:pPr>
      <w:ins w:id="233"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"_Toc492647721"</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3.55.4.2.2 Message Semantics</w:t>
        </w:r>
        <w:r>
          <w:rPr>
            <w:noProof/>
            <w:webHidden/>
          </w:rPr>
          <w:tab/>
        </w:r>
        <w:r>
          <w:rPr>
            <w:noProof/>
            <w:webHidden/>
          </w:rPr>
          <w:fldChar w:fldCharType="begin"/>
        </w:r>
        <w:r>
          <w:rPr>
            <w:noProof/>
            <w:webHidden/>
          </w:rPr>
          <w:instrText xml:space="preserve"> PAGEREF _Toc492647721 \h </w:instrText>
        </w:r>
        <w:r>
          <w:rPr>
            <w:noProof/>
            <w:webHidden/>
          </w:rPr>
        </w:r>
      </w:ins>
      <w:r>
        <w:rPr>
          <w:noProof/>
          <w:webHidden/>
        </w:rPr>
        <w:fldChar w:fldCharType="separate"/>
      </w:r>
      <w:ins w:id="234" w:author="Mary Jungers" w:date="2017-09-08T15:25:00Z">
        <w:r>
          <w:rPr>
            <w:noProof/>
            <w:webHidden/>
          </w:rPr>
          <w:t>44</w:t>
        </w:r>
        <w:r>
          <w:rPr>
            <w:noProof/>
            <w:webHidden/>
          </w:rPr>
          <w:fldChar w:fldCharType="end"/>
        </w:r>
        <w:r w:rsidRPr="00E15E76">
          <w:rPr>
            <w:rStyle w:val="Hyperlink"/>
            <w:noProof/>
          </w:rPr>
          <w:fldChar w:fldCharType="end"/>
        </w:r>
      </w:ins>
    </w:p>
    <w:p w14:paraId="0B3B27C7" w14:textId="77777777" w:rsidR="00677491" w:rsidRDefault="00677491">
      <w:pPr>
        <w:pStyle w:val="TOC6"/>
        <w:rPr>
          <w:ins w:id="235" w:author="Mary Jungers" w:date="2017-09-08T15:25:00Z"/>
          <w:rFonts w:asciiTheme="minorHAnsi" w:eastAsiaTheme="minorEastAsia" w:hAnsiTheme="minorHAnsi" w:cstheme="minorBidi"/>
          <w:noProof/>
          <w:sz w:val="22"/>
          <w:szCs w:val="22"/>
        </w:rPr>
      </w:pPr>
      <w:ins w:id="236"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"_Toc492647722"</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3.55.4.2.2.1 Message Content – Metadata</w:t>
        </w:r>
        <w:r>
          <w:rPr>
            <w:noProof/>
            <w:webHidden/>
          </w:rPr>
          <w:tab/>
        </w:r>
        <w:r>
          <w:rPr>
            <w:noProof/>
            <w:webHidden/>
          </w:rPr>
          <w:fldChar w:fldCharType="begin"/>
        </w:r>
        <w:r>
          <w:rPr>
            <w:noProof/>
            <w:webHidden/>
          </w:rPr>
          <w:instrText xml:space="preserve"> PAGEREF _Toc492647722 \h </w:instrText>
        </w:r>
        <w:r>
          <w:rPr>
            <w:noProof/>
            <w:webHidden/>
          </w:rPr>
        </w:r>
      </w:ins>
      <w:r>
        <w:rPr>
          <w:noProof/>
          <w:webHidden/>
        </w:rPr>
        <w:fldChar w:fldCharType="separate"/>
      </w:r>
      <w:ins w:id="237" w:author="Mary Jungers" w:date="2017-09-08T15:25:00Z">
        <w:r>
          <w:rPr>
            <w:noProof/>
            <w:webHidden/>
          </w:rPr>
          <w:t>45</w:t>
        </w:r>
        <w:r>
          <w:rPr>
            <w:noProof/>
            <w:webHidden/>
          </w:rPr>
          <w:fldChar w:fldCharType="end"/>
        </w:r>
        <w:r w:rsidRPr="00E15E76">
          <w:rPr>
            <w:rStyle w:val="Hyperlink"/>
            <w:noProof/>
          </w:rPr>
          <w:fldChar w:fldCharType="end"/>
        </w:r>
      </w:ins>
    </w:p>
    <w:p w14:paraId="7771AF1E" w14:textId="77777777" w:rsidR="00677491" w:rsidRDefault="00677491">
      <w:pPr>
        <w:pStyle w:val="TOC6"/>
        <w:rPr>
          <w:ins w:id="238" w:author="Mary Jungers" w:date="2017-09-08T15:25:00Z"/>
          <w:rFonts w:asciiTheme="minorHAnsi" w:eastAsiaTheme="minorEastAsia" w:hAnsiTheme="minorHAnsi" w:cstheme="minorBidi"/>
          <w:noProof/>
          <w:sz w:val="22"/>
          <w:szCs w:val="22"/>
        </w:rPr>
      </w:pPr>
      <w:ins w:id="239"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"_Toc492647723"</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3.55.4.2.2.2 Message Content – Referral Status Update</w:t>
        </w:r>
        <w:r>
          <w:rPr>
            <w:noProof/>
            <w:webHidden/>
          </w:rPr>
          <w:tab/>
        </w:r>
        <w:r>
          <w:rPr>
            <w:noProof/>
            <w:webHidden/>
          </w:rPr>
          <w:fldChar w:fldCharType="begin"/>
        </w:r>
        <w:r>
          <w:rPr>
            <w:noProof/>
            <w:webHidden/>
          </w:rPr>
          <w:instrText xml:space="preserve"> PAGEREF _Toc492647723 \h </w:instrText>
        </w:r>
        <w:r>
          <w:rPr>
            <w:noProof/>
            <w:webHidden/>
          </w:rPr>
        </w:r>
      </w:ins>
      <w:r>
        <w:rPr>
          <w:noProof/>
          <w:webHidden/>
        </w:rPr>
        <w:fldChar w:fldCharType="separate"/>
      </w:r>
      <w:ins w:id="240" w:author="Mary Jungers" w:date="2017-09-08T15:25:00Z">
        <w:r>
          <w:rPr>
            <w:noProof/>
            <w:webHidden/>
          </w:rPr>
          <w:t>49</w:t>
        </w:r>
        <w:r>
          <w:rPr>
            <w:noProof/>
            <w:webHidden/>
          </w:rPr>
          <w:fldChar w:fldCharType="end"/>
        </w:r>
        <w:r w:rsidRPr="00E15E76">
          <w:rPr>
            <w:rStyle w:val="Hyperlink"/>
            <w:noProof/>
          </w:rPr>
          <w:fldChar w:fldCharType="end"/>
        </w:r>
      </w:ins>
    </w:p>
    <w:p w14:paraId="5F580A15" w14:textId="77777777" w:rsidR="00677491" w:rsidRDefault="00677491">
      <w:pPr>
        <w:pStyle w:val="TOC5"/>
        <w:rPr>
          <w:ins w:id="241" w:author="Mary Jungers" w:date="2017-09-08T15:25:00Z"/>
          <w:rFonts w:asciiTheme="minorHAnsi" w:eastAsiaTheme="minorEastAsia" w:hAnsiTheme="minorHAnsi" w:cstheme="minorBidi"/>
          <w:noProof/>
          <w:sz w:val="22"/>
          <w:szCs w:val="22"/>
        </w:rPr>
      </w:pPr>
      <w:ins w:id="242"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"_Toc492647724"</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3.55.4.2.3 Expected Actions</w:t>
        </w:r>
        <w:r>
          <w:rPr>
            <w:noProof/>
            <w:webHidden/>
          </w:rPr>
          <w:tab/>
        </w:r>
        <w:r>
          <w:rPr>
            <w:noProof/>
            <w:webHidden/>
          </w:rPr>
          <w:fldChar w:fldCharType="begin"/>
        </w:r>
        <w:r>
          <w:rPr>
            <w:noProof/>
            <w:webHidden/>
          </w:rPr>
          <w:instrText xml:space="preserve"> PAGEREF _Toc492647724 \h </w:instrText>
        </w:r>
        <w:r>
          <w:rPr>
            <w:noProof/>
            <w:webHidden/>
          </w:rPr>
        </w:r>
      </w:ins>
      <w:r>
        <w:rPr>
          <w:noProof/>
          <w:webHidden/>
        </w:rPr>
        <w:fldChar w:fldCharType="separate"/>
      </w:r>
      <w:ins w:id="243" w:author="Mary Jungers" w:date="2017-09-08T15:25:00Z">
        <w:r>
          <w:rPr>
            <w:noProof/>
            <w:webHidden/>
          </w:rPr>
          <w:t>49</w:t>
        </w:r>
        <w:r>
          <w:rPr>
            <w:noProof/>
            <w:webHidden/>
          </w:rPr>
          <w:fldChar w:fldCharType="end"/>
        </w:r>
        <w:r w:rsidRPr="00E15E76">
          <w:rPr>
            <w:rStyle w:val="Hyperlink"/>
            <w:noProof/>
          </w:rPr>
          <w:fldChar w:fldCharType="end"/>
        </w:r>
      </w:ins>
    </w:p>
    <w:p w14:paraId="4F87AEF4" w14:textId="77777777" w:rsidR="00677491" w:rsidRDefault="00677491">
      <w:pPr>
        <w:pStyle w:val="TOC4"/>
        <w:rPr>
          <w:ins w:id="244" w:author="Mary Jungers" w:date="2017-09-08T15:25:00Z"/>
          <w:rFonts w:asciiTheme="minorHAnsi" w:eastAsiaTheme="minorEastAsia" w:hAnsiTheme="minorHAnsi" w:cstheme="minorBidi"/>
          <w:noProof/>
          <w:sz w:val="22"/>
          <w:szCs w:val="22"/>
        </w:rPr>
      </w:pPr>
      <w:ins w:id="245"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"_Toc492647725"</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3.55.4.3 Referral Decline</w:t>
        </w:r>
        <w:r>
          <w:rPr>
            <w:noProof/>
            <w:webHidden/>
          </w:rPr>
          <w:tab/>
        </w:r>
        <w:r>
          <w:rPr>
            <w:noProof/>
            <w:webHidden/>
          </w:rPr>
          <w:fldChar w:fldCharType="begin"/>
        </w:r>
        <w:r>
          <w:rPr>
            <w:noProof/>
            <w:webHidden/>
          </w:rPr>
          <w:instrText xml:space="preserve"> PAGEREF _Toc492647725 \h </w:instrText>
        </w:r>
        <w:r>
          <w:rPr>
            <w:noProof/>
            <w:webHidden/>
          </w:rPr>
        </w:r>
      </w:ins>
      <w:r>
        <w:rPr>
          <w:noProof/>
          <w:webHidden/>
        </w:rPr>
        <w:fldChar w:fldCharType="separate"/>
      </w:r>
      <w:ins w:id="246" w:author="Mary Jungers" w:date="2017-09-08T15:25:00Z">
        <w:r>
          <w:rPr>
            <w:noProof/>
            <w:webHidden/>
          </w:rPr>
          <w:t>49</w:t>
        </w:r>
        <w:r>
          <w:rPr>
            <w:noProof/>
            <w:webHidden/>
          </w:rPr>
          <w:fldChar w:fldCharType="end"/>
        </w:r>
        <w:r w:rsidRPr="00E15E76">
          <w:rPr>
            <w:rStyle w:val="Hyperlink"/>
            <w:noProof/>
          </w:rPr>
          <w:fldChar w:fldCharType="end"/>
        </w:r>
      </w:ins>
    </w:p>
    <w:p w14:paraId="234FB2FD" w14:textId="77777777" w:rsidR="00677491" w:rsidRDefault="00677491">
      <w:pPr>
        <w:pStyle w:val="TOC5"/>
        <w:rPr>
          <w:ins w:id="247" w:author="Mary Jungers" w:date="2017-09-08T15:25:00Z"/>
          <w:rFonts w:asciiTheme="minorHAnsi" w:eastAsiaTheme="minorEastAsia" w:hAnsiTheme="minorHAnsi" w:cstheme="minorBidi"/>
          <w:noProof/>
          <w:sz w:val="22"/>
          <w:szCs w:val="22"/>
        </w:rPr>
      </w:pPr>
      <w:ins w:id="248"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"_Toc492647726"</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3.55.4.3.1 Trigger Events</w:t>
        </w:r>
        <w:r>
          <w:rPr>
            <w:noProof/>
            <w:webHidden/>
          </w:rPr>
          <w:tab/>
        </w:r>
        <w:r>
          <w:rPr>
            <w:noProof/>
            <w:webHidden/>
          </w:rPr>
          <w:fldChar w:fldCharType="begin"/>
        </w:r>
        <w:r>
          <w:rPr>
            <w:noProof/>
            <w:webHidden/>
          </w:rPr>
          <w:instrText xml:space="preserve"> PAGEREF _Toc492647726 \h </w:instrText>
        </w:r>
        <w:r>
          <w:rPr>
            <w:noProof/>
            <w:webHidden/>
          </w:rPr>
        </w:r>
      </w:ins>
      <w:r>
        <w:rPr>
          <w:noProof/>
          <w:webHidden/>
        </w:rPr>
        <w:fldChar w:fldCharType="separate"/>
      </w:r>
      <w:ins w:id="249" w:author="Mary Jungers" w:date="2017-09-08T15:25:00Z">
        <w:r>
          <w:rPr>
            <w:noProof/>
            <w:webHidden/>
          </w:rPr>
          <w:t>49</w:t>
        </w:r>
        <w:r>
          <w:rPr>
            <w:noProof/>
            <w:webHidden/>
          </w:rPr>
          <w:fldChar w:fldCharType="end"/>
        </w:r>
        <w:r w:rsidRPr="00E15E76">
          <w:rPr>
            <w:rStyle w:val="Hyperlink"/>
            <w:noProof/>
          </w:rPr>
          <w:fldChar w:fldCharType="end"/>
        </w:r>
      </w:ins>
    </w:p>
    <w:p w14:paraId="43926069" w14:textId="77777777" w:rsidR="00677491" w:rsidRDefault="00677491">
      <w:pPr>
        <w:pStyle w:val="TOC5"/>
        <w:rPr>
          <w:ins w:id="250" w:author="Mary Jungers" w:date="2017-09-08T15:25:00Z"/>
          <w:rFonts w:asciiTheme="minorHAnsi" w:eastAsiaTheme="minorEastAsia" w:hAnsiTheme="minorHAnsi" w:cstheme="minorBidi"/>
          <w:noProof/>
          <w:sz w:val="22"/>
          <w:szCs w:val="22"/>
        </w:rPr>
      </w:pPr>
      <w:ins w:id="251"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"_Toc492647727"</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3.55.4.3.2 Message Semantics</w:t>
        </w:r>
        <w:r>
          <w:rPr>
            <w:noProof/>
            <w:webHidden/>
          </w:rPr>
          <w:tab/>
        </w:r>
        <w:r>
          <w:rPr>
            <w:noProof/>
            <w:webHidden/>
          </w:rPr>
          <w:fldChar w:fldCharType="begin"/>
        </w:r>
        <w:r>
          <w:rPr>
            <w:noProof/>
            <w:webHidden/>
          </w:rPr>
          <w:instrText xml:space="preserve"> PAGEREF _Toc492647727 \h </w:instrText>
        </w:r>
        <w:r>
          <w:rPr>
            <w:noProof/>
            <w:webHidden/>
          </w:rPr>
        </w:r>
      </w:ins>
      <w:r>
        <w:rPr>
          <w:noProof/>
          <w:webHidden/>
        </w:rPr>
        <w:fldChar w:fldCharType="separate"/>
      </w:r>
      <w:ins w:id="252" w:author="Mary Jungers" w:date="2017-09-08T15:25:00Z">
        <w:r>
          <w:rPr>
            <w:noProof/>
            <w:webHidden/>
          </w:rPr>
          <w:t>50</w:t>
        </w:r>
        <w:r>
          <w:rPr>
            <w:noProof/>
            <w:webHidden/>
          </w:rPr>
          <w:fldChar w:fldCharType="end"/>
        </w:r>
        <w:r w:rsidRPr="00E15E76">
          <w:rPr>
            <w:rStyle w:val="Hyperlink"/>
            <w:noProof/>
          </w:rPr>
          <w:fldChar w:fldCharType="end"/>
        </w:r>
      </w:ins>
    </w:p>
    <w:p w14:paraId="61898771" w14:textId="77777777" w:rsidR="00677491" w:rsidRDefault="00677491">
      <w:pPr>
        <w:pStyle w:val="TOC6"/>
        <w:rPr>
          <w:ins w:id="253" w:author="Mary Jungers" w:date="2017-09-08T15:25:00Z"/>
          <w:rFonts w:asciiTheme="minorHAnsi" w:eastAsiaTheme="minorEastAsia" w:hAnsiTheme="minorHAnsi" w:cstheme="minorBidi"/>
          <w:noProof/>
          <w:sz w:val="22"/>
          <w:szCs w:val="22"/>
        </w:rPr>
      </w:pPr>
      <w:ins w:id="254"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"_Toc492647728"</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3.55.4.3.2.1 Message Content – Metadata</w:t>
        </w:r>
        <w:r>
          <w:rPr>
            <w:noProof/>
            <w:webHidden/>
          </w:rPr>
          <w:tab/>
        </w:r>
        <w:r>
          <w:rPr>
            <w:noProof/>
            <w:webHidden/>
          </w:rPr>
          <w:fldChar w:fldCharType="begin"/>
        </w:r>
        <w:r>
          <w:rPr>
            <w:noProof/>
            <w:webHidden/>
          </w:rPr>
          <w:instrText xml:space="preserve"> PAGEREF _Toc492647728 \h </w:instrText>
        </w:r>
        <w:r>
          <w:rPr>
            <w:noProof/>
            <w:webHidden/>
          </w:rPr>
        </w:r>
      </w:ins>
      <w:r>
        <w:rPr>
          <w:noProof/>
          <w:webHidden/>
        </w:rPr>
        <w:fldChar w:fldCharType="separate"/>
      </w:r>
      <w:ins w:id="255" w:author="Mary Jungers" w:date="2017-09-08T15:25:00Z">
        <w:r>
          <w:rPr>
            <w:noProof/>
            <w:webHidden/>
          </w:rPr>
          <w:t>50</w:t>
        </w:r>
        <w:r>
          <w:rPr>
            <w:noProof/>
            <w:webHidden/>
          </w:rPr>
          <w:fldChar w:fldCharType="end"/>
        </w:r>
        <w:r w:rsidRPr="00E15E76">
          <w:rPr>
            <w:rStyle w:val="Hyperlink"/>
            <w:noProof/>
          </w:rPr>
          <w:fldChar w:fldCharType="end"/>
        </w:r>
      </w:ins>
    </w:p>
    <w:p w14:paraId="741DD815" w14:textId="77777777" w:rsidR="00677491" w:rsidRDefault="00677491">
      <w:pPr>
        <w:pStyle w:val="TOC6"/>
        <w:rPr>
          <w:ins w:id="256" w:author="Mary Jungers" w:date="2017-09-08T15:25:00Z"/>
          <w:rFonts w:asciiTheme="minorHAnsi" w:eastAsiaTheme="minorEastAsia" w:hAnsiTheme="minorHAnsi" w:cstheme="minorBidi"/>
          <w:noProof/>
          <w:sz w:val="22"/>
          <w:szCs w:val="22"/>
        </w:rPr>
      </w:pPr>
      <w:ins w:id="257"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"_Toc492647729"</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3.55.4.3.2.2 Message Content – Referral Status Update</w:t>
        </w:r>
        <w:r>
          <w:rPr>
            <w:noProof/>
            <w:webHidden/>
          </w:rPr>
          <w:tab/>
        </w:r>
        <w:r>
          <w:rPr>
            <w:noProof/>
            <w:webHidden/>
          </w:rPr>
          <w:fldChar w:fldCharType="begin"/>
        </w:r>
        <w:r>
          <w:rPr>
            <w:noProof/>
            <w:webHidden/>
          </w:rPr>
          <w:instrText xml:space="preserve"> PAGEREF _Toc492647729 \h </w:instrText>
        </w:r>
        <w:r>
          <w:rPr>
            <w:noProof/>
            <w:webHidden/>
          </w:rPr>
        </w:r>
      </w:ins>
      <w:r>
        <w:rPr>
          <w:noProof/>
          <w:webHidden/>
        </w:rPr>
        <w:fldChar w:fldCharType="separate"/>
      </w:r>
      <w:ins w:id="258" w:author="Mary Jungers" w:date="2017-09-08T15:25:00Z">
        <w:r>
          <w:rPr>
            <w:noProof/>
            <w:webHidden/>
          </w:rPr>
          <w:t>53</w:t>
        </w:r>
        <w:r>
          <w:rPr>
            <w:noProof/>
            <w:webHidden/>
          </w:rPr>
          <w:fldChar w:fldCharType="end"/>
        </w:r>
        <w:r w:rsidRPr="00E15E76">
          <w:rPr>
            <w:rStyle w:val="Hyperlink"/>
            <w:noProof/>
          </w:rPr>
          <w:fldChar w:fldCharType="end"/>
        </w:r>
      </w:ins>
    </w:p>
    <w:p w14:paraId="37F79C42" w14:textId="77777777" w:rsidR="00677491" w:rsidRDefault="00677491">
      <w:pPr>
        <w:pStyle w:val="TOC5"/>
        <w:rPr>
          <w:ins w:id="259" w:author="Mary Jungers" w:date="2017-09-08T15:25:00Z"/>
          <w:rFonts w:asciiTheme="minorHAnsi" w:eastAsiaTheme="minorEastAsia" w:hAnsiTheme="minorHAnsi" w:cstheme="minorBidi"/>
          <w:noProof/>
          <w:sz w:val="22"/>
          <w:szCs w:val="22"/>
        </w:rPr>
      </w:pPr>
      <w:ins w:id="260"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"_Toc492647730"</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3.55.4.3.3 Expected Actions</w:t>
        </w:r>
        <w:r>
          <w:rPr>
            <w:noProof/>
            <w:webHidden/>
          </w:rPr>
          <w:tab/>
        </w:r>
        <w:r>
          <w:rPr>
            <w:noProof/>
            <w:webHidden/>
          </w:rPr>
          <w:fldChar w:fldCharType="begin"/>
        </w:r>
        <w:r>
          <w:rPr>
            <w:noProof/>
            <w:webHidden/>
          </w:rPr>
          <w:instrText xml:space="preserve"> PAGEREF _Toc492647730 \h </w:instrText>
        </w:r>
        <w:r>
          <w:rPr>
            <w:noProof/>
            <w:webHidden/>
          </w:rPr>
        </w:r>
      </w:ins>
      <w:r>
        <w:rPr>
          <w:noProof/>
          <w:webHidden/>
        </w:rPr>
        <w:fldChar w:fldCharType="separate"/>
      </w:r>
      <w:ins w:id="261" w:author="Mary Jungers" w:date="2017-09-08T15:25:00Z">
        <w:r>
          <w:rPr>
            <w:noProof/>
            <w:webHidden/>
          </w:rPr>
          <w:t>54</w:t>
        </w:r>
        <w:r>
          <w:rPr>
            <w:noProof/>
            <w:webHidden/>
          </w:rPr>
          <w:fldChar w:fldCharType="end"/>
        </w:r>
        <w:r w:rsidRPr="00E15E76">
          <w:rPr>
            <w:rStyle w:val="Hyperlink"/>
            <w:noProof/>
          </w:rPr>
          <w:fldChar w:fldCharType="end"/>
        </w:r>
      </w:ins>
    </w:p>
    <w:p w14:paraId="313268EB" w14:textId="77777777" w:rsidR="00677491" w:rsidRDefault="00677491">
      <w:pPr>
        <w:pStyle w:val="TOC3"/>
        <w:rPr>
          <w:ins w:id="262" w:author="Mary Jungers" w:date="2017-09-08T15:25:00Z"/>
          <w:rFonts w:asciiTheme="minorHAnsi" w:eastAsiaTheme="minorEastAsia" w:hAnsiTheme="minorHAnsi" w:cstheme="minorBidi"/>
          <w:noProof/>
          <w:sz w:val="22"/>
          <w:szCs w:val="22"/>
        </w:rPr>
      </w:pPr>
      <w:ins w:id="263"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"_Toc492647731"</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3.55.5 Security Considerations</w:t>
        </w:r>
        <w:r>
          <w:rPr>
            <w:noProof/>
            <w:webHidden/>
          </w:rPr>
          <w:tab/>
        </w:r>
        <w:r>
          <w:rPr>
            <w:noProof/>
            <w:webHidden/>
          </w:rPr>
          <w:fldChar w:fldCharType="begin"/>
        </w:r>
        <w:r>
          <w:rPr>
            <w:noProof/>
            <w:webHidden/>
          </w:rPr>
          <w:instrText xml:space="preserve"> PAGEREF _Toc492647731 \h </w:instrText>
        </w:r>
        <w:r>
          <w:rPr>
            <w:noProof/>
            <w:webHidden/>
          </w:rPr>
        </w:r>
      </w:ins>
      <w:r>
        <w:rPr>
          <w:noProof/>
          <w:webHidden/>
        </w:rPr>
        <w:fldChar w:fldCharType="separate"/>
      </w:r>
      <w:ins w:id="264" w:author="Mary Jungers" w:date="2017-09-08T15:25:00Z">
        <w:r>
          <w:rPr>
            <w:noProof/>
            <w:webHidden/>
          </w:rPr>
          <w:t>54</w:t>
        </w:r>
        <w:r>
          <w:rPr>
            <w:noProof/>
            <w:webHidden/>
          </w:rPr>
          <w:fldChar w:fldCharType="end"/>
        </w:r>
        <w:r w:rsidRPr="00E15E76">
          <w:rPr>
            <w:rStyle w:val="Hyperlink"/>
            <w:noProof/>
          </w:rPr>
          <w:fldChar w:fldCharType="end"/>
        </w:r>
      </w:ins>
    </w:p>
    <w:p w14:paraId="75EFCA26" w14:textId="77777777" w:rsidR="00677491" w:rsidRDefault="00677491">
      <w:pPr>
        <w:pStyle w:val="TOC4"/>
        <w:rPr>
          <w:ins w:id="265" w:author="Mary Jungers" w:date="2017-09-08T15:25:00Z"/>
          <w:rFonts w:asciiTheme="minorHAnsi" w:eastAsiaTheme="minorEastAsia" w:hAnsiTheme="minorHAnsi" w:cstheme="minorBidi"/>
          <w:noProof/>
          <w:sz w:val="22"/>
          <w:szCs w:val="22"/>
        </w:rPr>
      </w:pPr>
      <w:ins w:id="266"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"_Toc492647732"</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3.55.5.1 Security Audit Considerations</w:t>
        </w:r>
        <w:r>
          <w:rPr>
            <w:noProof/>
            <w:webHidden/>
          </w:rPr>
          <w:tab/>
        </w:r>
        <w:r>
          <w:rPr>
            <w:noProof/>
            <w:webHidden/>
          </w:rPr>
          <w:fldChar w:fldCharType="begin"/>
        </w:r>
        <w:r>
          <w:rPr>
            <w:noProof/>
            <w:webHidden/>
          </w:rPr>
          <w:instrText xml:space="preserve"> PAGEREF _Toc492647732 \h </w:instrText>
        </w:r>
        <w:r>
          <w:rPr>
            <w:noProof/>
            <w:webHidden/>
          </w:rPr>
        </w:r>
      </w:ins>
      <w:r>
        <w:rPr>
          <w:noProof/>
          <w:webHidden/>
        </w:rPr>
        <w:fldChar w:fldCharType="separate"/>
      </w:r>
      <w:ins w:id="267" w:author="Mary Jungers" w:date="2017-09-08T15:25:00Z">
        <w:r>
          <w:rPr>
            <w:noProof/>
            <w:webHidden/>
          </w:rPr>
          <w:t>54</w:t>
        </w:r>
        <w:r>
          <w:rPr>
            <w:noProof/>
            <w:webHidden/>
          </w:rPr>
          <w:fldChar w:fldCharType="end"/>
        </w:r>
        <w:r w:rsidRPr="00E15E76">
          <w:rPr>
            <w:rStyle w:val="Hyperlink"/>
            <w:noProof/>
          </w:rPr>
          <w:fldChar w:fldCharType="end"/>
        </w:r>
      </w:ins>
    </w:p>
    <w:p w14:paraId="0B2AF849" w14:textId="77777777" w:rsidR="00677491" w:rsidRDefault="00677491">
      <w:pPr>
        <w:pStyle w:val="TOC4"/>
        <w:rPr>
          <w:ins w:id="268" w:author="Mary Jungers" w:date="2017-09-08T15:25:00Z"/>
          <w:rFonts w:asciiTheme="minorHAnsi" w:eastAsiaTheme="minorEastAsia" w:hAnsiTheme="minorHAnsi" w:cstheme="minorBidi"/>
          <w:noProof/>
          <w:sz w:val="22"/>
          <w:szCs w:val="22"/>
        </w:rPr>
      </w:pPr>
      <w:ins w:id="269"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"_Toc492647733"</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3.55.5.2 Referral Recipient Specific Security Considerations</w:t>
        </w:r>
        <w:r>
          <w:rPr>
            <w:noProof/>
            <w:webHidden/>
          </w:rPr>
          <w:tab/>
        </w:r>
        <w:r>
          <w:rPr>
            <w:noProof/>
            <w:webHidden/>
          </w:rPr>
          <w:fldChar w:fldCharType="begin"/>
        </w:r>
        <w:r>
          <w:rPr>
            <w:noProof/>
            <w:webHidden/>
          </w:rPr>
          <w:instrText xml:space="preserve"> PAGEREF _Toc492647733 \h </w:instrText>
        </w:r>
        <w:r>
          <w:rPr>
            <w:noProof/>
            <w:webHidden/>
          </w:rPr>
        </w:r>
      </w:ins>
      <w:r>
        <w:rPr>
          <w:noProof/>
          <w:webHidden/>
        </w:rPr>
        <w:fldChar w:fldCharType="separate"/>
      </w:r>
      <w:ins w:id="270" w:author="Mary Jungers" w:date="2017-09-08T15:25:00Z">
        <w:r>
          <w:rPr>
            <w:noProof/>
            <w:webHidden/>
          </w:rPr>
          <w:t>54</w:t>
        </w:r>
        <w:r>
          <w:rPr>
            <w:noProof/>
            <w:webHidden/>
          </w:rPr>
          <w:fldChar w:fldCharType="end"/>
        </w:r>
        <w:r w:rsidRPr="00E15E76">
          <w:rPr>
            <w:rStyle w:val="Hyperlink"/>
            <w:noProof/>
          </w:rPr>
          <w:fldChar w:fldCharType="end"/>
        </w:r>
      </w:ins>
    </w:p>
    <w:p w14:paraId="0A83D254" w14:textId="77777777" w:rsidR="00677491" w:rsidRDefault="00677491">
      <w:pPr>
        <w:pStyle w:val="TOC2"/>
        <w:rPr>
          <w:ins w:id="271" w:author="Mary Jungers" w:date="2017-09-08T15:25:00Z"/>
          <w:rFonts w:asciiTheme="minorHAnsi" w:eastAsiaTheme="minorEastAsia" w:hAnsiTheme="minorHAnsi" w:cstheme="minorBidi"/>
          <w:noProof/>
          <w:sz w:val="22"/>
          <w:szCs w:val="22"/>
        </w:rPr>
      </w:pPr>
      <w:ins w:id="272"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"_Toc492647734"</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3.56 Referral Decline [PCC-56]</w:t>
        </w:r>
        <w:r>
          <w:rPr>
            <w:noProof/>
            <w:webHidden/>
          </w:rPr>
          <w:tab/>
        </w:r>
        <w:r>
          <w:rPr>
            <w:noProof/>
            <w:webHidden/>
          </w:rPr>
          <w:fldChar w:fldCharType="begin"/>
        </w:r>
        <w:r>
          <w:rPr>
            <w:noProof/>
            <w:webHidden/>
          </w:rPr>
          <w:instrText xml:space="preserve"> PAGEREF _Toc492647734 \h </w:instrText>
        </w:r>
        <w:r>
          <w:rPr>
            <w:noProof/>
            <w:webHidden/>
          </w:rPr>
        </w:r>
      </w:ins>
      <w:r>
        <w:rPr>
          <w:noProof/>
          <w:webHidden/>
        </w:rPr>
        <w:fldChar w:fldCharType="separate"/>
      </w:r>
      <w:ins w:id="273" w:author="Mary Jungers" w:date="2017-09-08T15:25:00Z">
        <w:r>
          <w:rPr>
            <w:noProof/>
            <w:webHidden/>
          </w:rPr>
          <w:t>56</w:t>
        </w:r>
        <w:r>
          <w:rPr>
            <w:noProof/>
            <w:webHidden/>
          </w:rPr>
          <w:fldChar w:fldCharType="end"/>
        </w:r>
        <w:r w:rsidRPr="00E15E76">
          <w:rPr>
            <w:rStyle w:val="Hyperlink"/>
            <w:noProof/>
          </w:rPr>
          <w:fldChar w:fldCharType="end"/>
        </w:r>
      </w:ins>
    </w:p>
    <w:p w14:paraId="7E2890C4" w14:textId="77777777" w:rsidR="00677491" w:rsidRDefault="00677491">
      <w:pPr>
        <w:pStyle w:val="TOC3"/>
        <w:rPr>
          <w:ins w:id="274" w:author="Mary Jungers" w:date="2017-09-08T15:25:00Z"/>
          <w:rFonts w:asciiTheme="minorHAnsi" w:eastAsiaTheme="minorEastAsia" w:hAnsiTheme="minorHAnsi" w:cstheme="minorBidi"/>
          <w:noProof/>
          <w:sz w:val="22"/>
          <w:szCs w:val="22"/>
        </w:rPr>
      </w:pPr>
      <w:ins w:id="275"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"_Toc492647735"</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3.56.1 Scope</w:t>
        </w:r>
        <w:r>
          <w:rPr>
            <w:noProof/>
            <w:webHidden/>
          </w:rPr>
          <w:tab/>
        </w:r>
        <w:r>
          <w:rPr>
            <w:noProof/>
            <w:webHidden/>
          </w:rPr>
          <w:fldChar w:fldCharType="begin"/>
        </w:r>
        <w:r>
          <w:rPr>
            <w:noProof/>
            <w:webHidden/>
          </w:rPr>
          <w:instrText xml:space="preserve"> PAGEREF _Toc492647735 \h </w:instrText>
        </w:r>
        <w:r>
          <w:rPr>
            <w:noProof/>
            <w:webHidden/>
          </w:rPr>
        </w:r>
      </w:ins>
      <w:r>
        <w:rPr>
          <w:noProof/>
          <w:webHidden/>
        </w:rPr>
        <w:fldChar w:fldCharType="separate"/>
      </w:r>
      <w:ins w:id="276" w:author="Mary Jungers" w:date="2017-09-08T15:25:00Z">
        <w:r>
          <w:rPr>
            <w:noProof/>
            <w:webHidden/>
          </w:rPr>
          <w:t>56</w:t>
        </w:r>
        <w:r>
          <w:rPr>
            <w:noProof/>
            <w:webHidden/>
          </w:rPr>
          <w:fldChar w:fldCharType="end"/>
        </w:r>
        <w:r w:rsidRPr="00E15E76">
          <w:rPr>
            <w:rStyle w:val="Hyperlink"/>
            <w:noProof/>
          </w:rPr>
          <w:fldChar w:fldCharType="end"/>
        </w:r>
      </w:ins>
    </w:p>
    <w:p w14:paraId="7546AE81" w14:textId="77777777" w:rsidR="00677491" w:rsidRDefault="00677491">
      <w:pPr>
        <w:pStyle w:val="TOC3"/>
        <w:rPr>
          <w:ins w:id="277" w:author="Mary Jungers" w:date="2017-09-08T15:25:00Z"/>
          <w:rFonts w:asciiTheme="minorHAnsi" w:eastAsiaTheme="minorEastAsia" w:hAnsiTheme="minorHAnsi" w:cstheme="minorBidi"/>
          <w:noProof/>
          <w:sz w:val="22"/>
          <w:szCs w:val="22"/>
        </w:rPr>
      </w:pPr>
      <w:ins w:id="278"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"_Toc492647736"</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3.56.2 Actor Roles</w:t>
        </w:r>
        <w:r>
          <w:rPr>
            <w:noProof/>
            <w:webHidden/>
          </w:rPr>
          <w:tab/>
        </w:r>
        <w:r>
          <w:rPr>
            <w:noProof/>
            <w:webHidden/>
          </w:rPr>
          <w:fldChar w:fldCharType="begin"/>
        </w:r>
        <w:r>
          <w:rPr>
            <w:noProof/>
            <w:webHidden/>
          </w:rPr>
          <w:instrText xml:space="preserve"> PAGEREF _Toc492647736 \h </w:instrText>
        </w:r>
        <w:r>
          <w:rPr>
            <w:noProof/>
            <w:webHidden/>
          </w:rPr>
        </w:r>
      </w:ins>
      <w:r>
        <w:rPr>
          <w:noProof/>
          <w:webHidden/>
        </w:rPr>
        <w:fldChar w:fldCharType="separate"/>
      </w:r>
      <w:ins w:id="279" w:author="Mary Jungers" w:date="2017-09-08T15:25:00Z">
        <w:r>
          <w:rPr>
            <w:noProof/>
            <w:webHidden/>
          </w:rPr>
          <w:t>56</w:t>
        </w:r>
        <w:r>
          <w:rPr>
            <w:noProof/>
            <w:webHidden/>
          </w:rPr>
          <w:fldChar w:fldCharType="end"/>
        </w:r>
        <w:r w:rsidRPr="00E15E76">
          <w:rPr>
            <w:rStyle w:val="Hyperlink"/>
            <w:noProof/>
          </w:rPr>
          <w:fldChar w:fldCharType="end"/>
        </w:r>
      </w:ins>
    </w:p>
    <w:p w14:paraId="33A17C15" w14:textId="77777777" w:rsidR="00677491" w:rsidRDefault="00677491">
      <w:pPr>
        <w:pStyle w:val="TOC3"/>
        <w:rPr>
          <w:ins w:id="280" w:author="Mary Jungers" w:date="2017-09-08T15:25:00Z"/>
          <w:rFonts w:asciiTheme="minorHAnsi" w:eastAsiaTheme="minorEastAsia" w:hAnsiTheme="minorHAnsi" w:cstheme="minorBidi"/>
          <w:noProof/>
          <w:sz w:val="22"/>
          <w:szCs w:val="22"/>
        </w:rPr>
      </w:pPr>
      <w:ins w:id="281"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"_Toc492647737"</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3.56.3 Referenced Standards</w:t>
        </w:r>
        <w:r>
          <w:rPr>
            <w:noProof/>
            <w:webHidden/>
          </w:rPr>
          <w:tab/>
        </w:r>
        <w:r>
          <w:rPr>
            <w:noProof/>
            <w:webHidden/>
          </w:rPr>
          <w:fldChar w:fldCharType="begin"/>
        </w:r>
        <w:r>
          <w:rPr>
            <w:noProof/>
            <w:webHidden/>
          </w:rPr>
          <w:instrText xml:space="preserve"> PAGEREF _Toc492647737 \h </w:instrText>
        </w:r>
        <w:r>
          <w:rPr>
            <w:noProof/>
            <w:webHidden/>
          </w:rPr>
        </w:r>
      </w:ins>
      <w:r>
        <w:rPr>
          <w:noProof/>
          <w:webHidden/>
        </w:rPr>
        <w:fldChar w:fldCharType="separate"/>
      </w:r>
      <w:ins w:id="282" w:author="Mary Jungers" w:date="2017-09-08T15:25:00Z">
        <w:r>
          <w:rPr>
            <w:noProof/>
            <w:webHidden/>
          </w:rPr>
          <w:t>56</w:t>
        </w:r>
        <w:r>
          <w:rPr>
            <w:noProof/>
            <w:webHidden/>
          </w:rPr>
          <w:fldChar w:fldCharType="end"/>
        </w:r>
        <w:r w:rsidRPr="00E15E76">
          <w:rPr>
            <w:rStyle w:val="Hyperlink"/>
            <w:noProof/>
          </w:rPr>
          <w:fldChar w:fldCharType="end"/>
        </w:r>
      </w:ins>
    </w:p>
    <w:p w14:paraId="5521F6C9" w14:textId="77777777" w:rsidR="00677491" w:rsidRDefault="00677491">
      <w:pPr>
        <w:pStyle w:val="TOC3"/>
        <w:rPr>
          <w:ins w:id="283" w:author="Mary Jungers" w:date="2017-09-08T15:25:00Z"/>
          <w:rFonts w:asciiTheme="minorHAnsi" w:eastAsiaTheme="minorEastAsia" w:hAnsiTheme="minorHAnsi" w:cstheme="minorBidi"/>
          <w:noProof/>
          <w:sz w:val="22"/>
          <w:szCs w:val="22"/>
        </w:rPr>
      </w:pPr>
      <w:ins w:id="284"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"_Toc492647738"</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3.56.4 Interaction Diagram</w:t>
        </w:r>
        <w:r>
          <w:rPr>
            <w:noProof/>
            <w:webHidden/>
          </w:rPr>
          <w:tab/>
        </w:r>
        <w:r>
          <w:rPr>
            <w:noProof/>
            <w:webHidden/>
          </w:rPr>
          <w:fldChar w:fldCharType="begin"/>
        </w:r>
        <w:r>
          <w:rPr>
            <w:noProof/>
            <w:webHidden/>
          </w:rPr>
          <w:instrText xml:space="preserve"> PAGEREF _Toc492647738 \h </w:instrText>
        </w:r>
        <w:r>
          <w:rPr>
            <w:noProof/>
            <w:webHidden/>
          </w:rPr>
        </w:r>
      </w:ins>
      <w:r>
        <w:rPr>
          <w:noProof/>
          <w:webHidden/>
        </w:rPr>
        <w:fldChar w:fldCharType="separate"/>
      </w:r>
      <w:ins w:id="285" w:author="Mary Jungers" w:date="2017-09-08T15:25:00Z">
        <w:r>
          <w:rPr>
            <w:noProof/>
            <w:webHidden/>
          </w:rPr>
          <w:t>56</w:t>
        </w:r>
        <w:r>
          <w:rPr>
            <w:noProof/>
            <w:webHidden/>
          </w:rPr>
          <w:fldChar w:fldCharType="end"/>
        </w:r>
        <w:r w:rsidRPr="00E15E76">
          <w:rPr>
            <w:rStyle w:val="Hyperlink"/>
            <w:noProof/>
          </w:rPr>
          <w:fldChar w:fldCharType="end"/>
        </w:r>
      </w:ins>
    </w:p>
    <w:p w14:paraId="13056FF6" w14:textId="77777777" w:rsidR="00677491" w:rsidRDefault="00677491">
      <w:pPr>
        <w:pStyle w:val="TOC4"/>
        <w:rPr>
          <w:ins w:id="286" w:author="Mary Jungers" w:date="2017-09-08T15:25:00Z"/>
          <w:rFonts w:asciiTheme="minorHAnsi" w:eastAsiaTheme="minorEastAsia" w:hAnsiTheme="minorHAnsi" w:cstheme="minorBidi"/>
          <w:noProof/>
          <w:sz w:val="22"/>
          <w:szCs w:val="22"/>
        </w:rPr>
      </w:pPr>
      <w:ins w:id="287"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"_Toc492647739"</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3.56.4.1 Referral Decline</w:t>
        </w:r>
        <w:r>
          <w:rPr>
            <w:noProof/>
            <w:webHidden/>
          </w:rPr>
          <w:tab/>
        </w:r>
        <w:r>
          <w:rPr>
            <w:noProof/>
            <w:webHidden/>
          </w:rPr>
          <w:fldChar w:fldCharType="begin"/>
        </w:r>
        <w:r>
          <w:rPr>
            <w:noProof/>
            <w:webHidden/>
          </w:rPr>
          <w:instrText xml:space="preserve"> PAGEREF _Toc492647739 \h </w:instrText>
        </w:r>
        <w:r>
          <w:rPr>
            <w:noProof/>
            <w:webHidden/>
          </w:rPr>
        </w:r>
      </w:ins>
      <w:r>
        <w:rPr>
          <w:noProof/>
          <w:webHidden/>
        </w:rPr>
        <w:fldChar w:fldCharType="separate"/>
      </w:r>
      <w:ins w:id="288" w:author="Mary Jungers" w:date="2017-09-08T15:25:00Z">
        <w:r>
          <w:rPr>
            <w:noProof/>
            <w:webHidden/>
          </w:rPr>
          <w:t>57</w:t>
        </w:r>
        <w:r>
          <w:rPr>
            <w:noProof/>
            <w:webHidden/>
          </w:rPr>
          <w:fldChar w:fldCharType="end"/>
        </w:r>
        <w:r w:rsidRPr="00E15E76">
          <w:rPr>
            <w:rStyle w:val="Hyperlink"/>
            <w:noProof/>
          </w:rPr>
          <w:fldChar w:fldCharType="end"/>
        </w:r>
      </w:ins>
    </w:p>
    <w:p w14:paraId="52A4FC45" w14:textId="77777777" w:rsidR="00677491" w:rsidRDefault="00677491">
      <w:pPr>
        <w:pStyle w:val="TOC5"/>
        <w:rPr>
          <w:ins w:id="289" w:author="Mary Jungers" w:date="2017-09-08T15:25:00Z"/>
          <w:rFonts w:asciiTheme="minorHAnsi" w:eastAsiaTheme="minorEastAsia" w:hAnsiTheme="minorHAnsi" w:cstheme="minorBidi"/>
          <w:noProof/>
          <w:sz w:val="22"/>
          <w:szCs w:val="22"/>
        </w:rPr>
      </w:pPr>
      <w:ins w:id="290"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"_Toc492647740"</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3.56.4.1.1 Trigger Events</w:t>
        </w:r>
        <w:r>
          <w:rPr>
            <w:noProof/>
            <w:webHidden/>
          </w:rPr>
          <w:tab/>
        </w:r>
        <w:r>
          <w:rPr>
            <w:noProof/>
            <w:webHidden/>
          </w:rPr>
          <w:fldChar w:fldCharType="begin"/>
        </w:r>
        <w:r>
          <w:rPr>
            <w:noProof/>
            <w:webHidden/>
          </w:rPr>
          <w:instrText xml:space="preserve"> PAGEREF _Toc492647740 \h </w:instrText>
        </w:r>
        <w:r>
          <w:rPr>
            <w:noProof/>
            <w:webHidden/>
          </w:rPr>
        </w:r>
      </w:ins>
      <w:r>
        <w:rPr>
          <w:noProof/>
          <w:webHidden/>
        </w:rPr>
        <w:fldChar w:fldCharType="separate"/>
      </w:r>
      <w:ins w:id="291" w:author="Mary Jungers" w:date="2017-09-08T15:25:00Z">
        <w:r>
          <w:rPr>
            <w:noProof/>
            <w:webHidden/>
          </w:rPr>
          <w:t>57</w:t>
        </w:r>
        <w:r>
          <w:rPr>
            <w:noProof/>
            <w:webHidden/>
          </w:rPr>
          <w:fldChar w:fldCharType="end"/>
        </w:r>
        <w:r w:rsidRPr="00E15E76">
          <w:rPr>
            <w:rStyle w:val="Hyperlink"/>
            <w:noProof/>
          </w:rPr>
          <w:fldChar w:fldCharType="end"/>
        </w:r>
      </w:ins>
    </w:p>
    <w:p w14:paraId="1E6EBCFC" w14:textId="77777777" w:rsidR="00677491" w:rsidRDefault="00677491">
      <w:pPr>
        <w:pStyle w:val="TOC5"/>
        <w:rPr>
          <w:ins w:id="292" w:author="Mary Jungers" w:date="2017-09-08T15:25:00Z"/>
          <w:rFonts w:asciiTheme="minorHAnsi" w:eastAsiaTheme="minorEastAsia" w:hAnsiTheme="minorHAnsi" w:cstheme="minorBidi"/>
          <w:noProof/>
          <w:sz w:val="22"/>
          <w:szCs w:val="22"/>
        </w:rPr>
      </w:pPr>
      <w:ins w:id="293"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"_Toc492647741"</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3.56.4.1.2 Message Semantics</w:t>
        </w:r>
        <w:r>
          <w:rPr>
            <w:noProof/>
            <w:webHidden/>
          </w:rPr>
          <w:tab/>
        </w:r>
        <w:r>
          <w:rPr>
            <w:noProof/>
            <w:webHidden/>
          </w:rPr>
          <w:fldChar w:fldCharType="begin"/>
        </w:r>
        <w:r>
          <w:rPr>
            <w:noProof/>
            <w:webHidden/>
          </w:rPr>
          <w:instrText xml:space="preserve"> PAGEREF _Toc492647741 \h </w:instrText>
        </w:r>
        <w:r>
          <w:rPr>
            <w:noProof/>
            <w:webHidden/>
          </w:rPr>
        </w:r>
      </w:ins>
      <w:r>
        <w:rPr>
          <w:noProof/>
          <w:webHidden/>
        </w:rPr>
        <w:fldChar w:fldCharType="separate"/>
      </w:r>
      <w:ins w:id="294" w:author="Mary Jungers" w:date="2017-09-08T15:25:00Z">
        <w:r>
          <w:rPr>
            <w:noProof/>
            <w:webHidden/>
          </w:rPr>
          <w:t>57</w:t>
        </w:r>
        <w:r>
          <w:rPr>
            <w:noProof/>
            <w:webHidden/>
          </w:rPr>
          <w:fldChar w:fldCharType="end"/>
        </w:r>
        <w:r w:rsidRPr="00E15E76">
          <w:rPr>
            <w:rStyle w:val="Hyperlink"/>
            <w:noProof/>
          </w:rPr>
          <w:fldChar w:fldCharType="end"/>
        </w:r>
      </w:ins>
    </w:p>
    <w:p w14:paraId="1954C1D4" w14:textId="77777777" w:rsidR="00677491" w:rsidRDefault="00677491">
      <w:pPr>
        <w:pStyle w:val="TOC5"/>
        <w:rPr>
          <w:ins w:id="295" w:author="Mary Jungers" w:date="2017-09-08T15:25:00Z"/>
          <w:rFonts w:asciiTheme="minorHAnsi" w:eastAsiaTheme="minorEastAsia" w:hAnsiTheme="minorHAnsi" w:cstheme="minorBidi"/>
          <w:noProof/>
          <w:sz w:val="22"/>
          <w:szCs w:val="22"/>
        </w:rPr>
      </w:pPr>
      <w:ins w:id="296"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"_Toc492647742"</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3.56.4.1.3 Expected Actions</w:t>
        </w:r>
        <w:r>
          <w:rPr>
            <w:noProof/>
            <w:webHidden/>
          </w:rPr>
          <w:tab/>
        </w:r>
        <w:r>
          <w:rPr>
            <w:noProof/>
            <w:webHidden/>
          </w:rPr>
          <w:fldChar w:fldCharType="begin"/>
        </w:r>
        <w:r>
          <w:rPr>
            <w:noProof/>
            <w:webHidden/>
          </w:rPr>
          <w:instrText xml:space="preserve"> PAGEREF _Toc492647742 \h </w:instrText>
        </w:r>
        <w:r>
          <w:rPr>
            <w:noProof/>
            <w:webHidden/>
          </w:rPr>
        </w:r>
      </w:ins>
      <w:r>
        <w:rPr>
          <w:noProof/>
          <w:webHidden/>
        </w:rPr>
        <w:fldChar w:fldCharType="separate"/>
      </w:r>
      <w:ins w:id="297" w:author="Mary Jungers" w:date="2017-09-08T15:25:00Z">
        <w:r>
          <w:rPr>
            <w:noProof/>
            <w:webHidden/>
          </w:rPr>
          <w:t>57</w:t>
        </w:r>
        <w:r>
          <w:rPr>
            <w:noProof/>
            <w:webHidden/>
          </w:rPr>
          <w:fldChar w:fldCharType="end"/>
        </w:r>
        <w:r w:rsidRPr="00E15E76">
          <w:rPr>
            <w:rStyle w:val="Hyperlink"/>
            <w:noProof/>
          </w:rPr>
          <w:fldChar w:fldCharType="end"/>
        </w:r>
      </w:ins>
    </w:p>
    <w:p w14:paraId="639C90EB" w14:textId="77777777" w:rsidR="00677491" w:rsidRDefault="00677491">
      <w:pPr>
        <w:pStyle w:val="TOC3"/>
        <w:rPr>
          <w:ins w:id="298" w:author="Mary Jungers" w:date="2017-09-08T15:25:00Z"/>
          <w:rFonts w:asciiTheme="minorHAnsi" w:eastAsiaTheme="minorEastAsia" w:hAnsiTheme="minorHAnsi" w:cstheme="minorBidi"/>
          <w:noProof/>
          <w:sz w:val="22"/>
          <w:szCs w:val="22"/>
        </w:rPr>
      </w:pPr>
      <w:ins w:id="299"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"_Toc492647743"</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3.56.5 Security Considerations</w:t>
        </w:r>
        <w:r>
          <w:rPr>
            <w:noProof/>
            <w:webHidden/>
          </w:rPr>
          <w:tab/>
        </w:r>
        <w:r>
          <w:rPr>
            <w:noProof/>
            <w:webHidden/>
          </w:rPr>
          <w:fldChar w:fldCharType="begin"/>
        </w:r>
        <w:r>
          <w:rPr>
            <w:noProof/>
            <w:webHidden/>
          </w:rPr>
          <w:instrText xml:space="preserve"> PAGEREF _Toc492647743 \h </w:instrText>
        </w:r>
        <w:r>
          <w:rPr>
            <w:noProof/>
            <w:webHidden/>
          </w:rPr>
        </w:r>
      </w:ins>
      <w:r>
        <w:rPr>
          <w:noProof/>
          <w:webHidden/>
        </w:rPr>
        <w:fldChar w:fldCharType="separate"/>
      </w:r>
      <w:ins w:id="300" w:author="Mary Jungers" w:date="2017-09-08T15:25:00Z">
        <w:r>
          <w:rPr>
            <w:noProof/>
            <w:webHidden/>
          </w:rPr>
          <w:t>58</w:t>
        </w:r>
        <w:r>
          <w:rPr>
            <w:noProof/>
            <w:webHidden/>
          </w:rPr>
          <w:fldChar w:fldCharType="end"/>
        </w:r>
        <w:r w:rsidRPr="00E15E76">
          <w:rPr>
            <w:rStyle w:val="Hyperlink"/>
            <w:noProof/>
          </w:rPr>
          <w:fldChar w:fldCharType="end"/>
        </w:r>
      </w:ins>
    </w:p>
    <w:p w14:paraId="08707C56" w14:textId="77777777" w:rsidR="00677491" w:rsidRDefault="00677491">
      <w:pPr>
        <w:pStyle w:val="TOC4"/>
        <w:rPr>
          <w:ins w:id="301" w:author="Mary Jungers" w:date="2017-09-08T15:25:00Z"/>
          <w:rFonts w:asciiTheme="minorHAnsi" w:eastAsiaTheme="minorEastAsia" w:hAnsiTheme="minorHAnsi" w:cstheme="minorBidi"/>
          <w:noProof/>
          <w:sz w:val="22"/>
          <w:szCs w:val="22"/>
        </w:rPr>
      </w:pPr>
      <w:ins w:id="302"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"_Toc492647744"</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3.56.5.1 Security Audit Considerations</w:t>
        </w:r>
        <w:r>
          <w:rPr>
            <w:noProof/>
            <w:webHidden/>
          </w:rPr>
          <w:tab/>
        </w:r>
        <w:r>
          <w:rPr>
            <w:noProof/>
            <w:webHidden/>
          </w:rPr>
          <w:fldChar w:fldCharType="begin"/>
        </w:r>
        <w:r>
          <w:rPr>
            <w:noProof/>
            <w:webHidden/>
          </w:rPr>
          <w:instrText xml:space="preserve"> PAGEREF _Toc492647744 \h </w:instrText>
        </w:r>
        <w:r>
          <w:rPr>
            <w:noProof/>
            <w:webHidden/>
          </w:rPr>
        </w:r>
      </w:ins>
      <w:r>
        <w:rPr>
          <w:noProof/>
          <w:webHidden/>
        </w:rPr>
        <w:fldChar w:fldCharType="separate"/>
      </w:r>
      <w:ins w:id="303" w:author="Mary Jungers" w:date="2017-09-08T15:25:00Z">
        <w:r>
          <w:rPr>
            <w:noProof/>
            <w:webHidden/>
          </w:rPr>
          <w:t>58</w:t>
        </w:r>
        <w:r>
          <w:rPr>
            <w:noProof/>
            <w:webHidden/>
          </w:rPr>
          <w:fldChar w:fldCharType="end"/>
        </w:r>
        <w:r w:rsidRPr="00E15E76">
          <w:rPr>
            <w:rStyle w:val="Hyperlink"/>
            <w:noProof/>
          </w:rPr>
          <w:fldChar w:fldCharType="end"/>
        </w:r>
      </w:ins>
    </w:p>
    <w:p w14:paraId="5E5EB779" w14:textId="77777777" w:rsidR="00677491" w:rsidRDefault="00677491">
      <w:pPr>
        <w:pStyle w:val="TOC2"/>
        <w:rPr>
          <w:ins w:id="304" w:author="Mary Jungers" w:date="2017-09-08T15:25:00Z"/>
          <w:rFonts w:asciiTheme="minorHAnsi" w:eastAsiaTheme="minorEastAsia" w:hAnsiTheme="minorHAnsi" w:cstheme="minorBidi"/>
          <w:noProof/>
          <w:sz w:val="22"/>
          <w:szCs w:val="22"/>
        </w:rPr>
      </w:pPr>
      <w:ins w:id="305"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"_Toc492647745"</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3.57 Referral Outcome [PCC-57]</w:t>
        </w:r>
        <w:r>
          <w:rPr>
            <w:noProof/>
            <w:webHidden/>
          </w:rPr>
          <w:tab/>
        </w:r>
        <w:r>
          <w:rPr>
            <w:noProof/>
            <w:webHidden/>
          </w:rPr>
          <w:fldChar w:fldCharType="begin"/>
        </w:r>
        <w:r>
          <w:rPr>
            <w:noProof/>
            <w:webHidden/>
          </w:rPr>
          <w:instrText xml:space="preserve"> PAGEREF _Toc492647745 \h </w:instrText>
        </w:r>
        <w:r>
          <w:rPr>
            <w:noProof/>
            <w:webHidden/>
          </w:rPr>
        </w:r>
      </w:ins>
      <w:r>
        <w:rPr>
          <w:noProof/>
          <w:webHidden/>
        </w:rPr>
        <w:fldChar w:fldCharType="separate"/>
      </w:r>
      <w:ins w:id="306" w:author="Mary Jungers" w:date="2017-09-08T15:25:00Z">
        <w:r>
          <w:rPr>
            <w:noProof/>
            <w:webHidden/>
          </w:rPr>
          <w:t>59</w:t>
        </w:r>
        <w:r>
          <w:rPr>
            <w:noProof/>
            <w:webHidden/>
          </w:rPr>
          <w:fldChar w:fldCharType="end"/>
        </w:r>
        <w:r w:rsidRPr="00E15E76">
          <w:rPr>
            <w:rStyle w:val="Hyperlink"/>
            <w:noProof/>
          </w:rPr>
          <w:fldChar w:fldCharType="end"/>
        </w:r>
      </w:ins>
    </w:p>
    <w:p w14:paraId="72B17AB1" w14:textId="77777777" w:rsidR="00677491" w:rsidRDefault="00677491">
      <w:pPr>
        <w:pStyle w:val="TOC3"/>
        <w:rPr>
          <w:ins w:id="307" w:author="Mary Jungers" w:date="2017-09-08T15:25:00Z"/>
          <w:rFonts w:asciiTheme="minorHAnsi" w:eastAsiaTheme="minorEastAsia" w:hAnsiTheme="minorHAnsi" w:cstheme="minorBidi"/>
          <w:noProof/>
          <w:sz w:val="22"/>
          <w:szCs w:val="22"/>
        </w:rPr>
      </w:pPr>
      <w:ins w:id="308"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"_Toc492647746"</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3.57.1 Scope</w:t>
        </w:r>
        <w:r>
          <w:rPr>
            <w:noProof/>
            <w:webHidden/>
          </w:rPr>
          <w:tab/>
        </w:r>
        <w:r>
          <w:rPr>
            <w:noProof/>
            <w:webHidden/>
          </w:rPr>
          <w:fldChar w:fldCharType="begin"/>
        </w:r>
        <w:r>
          <w:rPr>
            <w:noProof/>
            <w:webHidden/>
          </w:rPr>
          <w:instrText xml:space="preserve"> PAGEREF _Toc492647746 \h </w:instrText>
        </w:r>
        <w:r>
          <w:rPr>
            <w:noProof/>
            <w:webHidden/>
          </w:rPr>
        </w:r>
      </w:ins>
      <w:r>
        <w:rPr>
          <w:noProof/>
          <w:webHidden/>
        </w:rPr>
        <w:fldChar w:fldCharType="separate"/>
      </w:r>
      <w:ins w:id="309" w:author="Mary Jungers" w:date="2017-09-08T15:25:00Z">
        <w:r>
          <w:rPr>
            <w:noProof/>
            <w:webHidden/>
          </w:rPr>
          <w:t>59</w:t>
        </w:r>
        <w:r>
          <w:rPr>
            <w:noProof/>
            <w:webHidden/>
          </w:rPr>
          <w:fldChar w:fldCharType="end"/>
        </w:r>
        <w:r w:rsidRPr="00E15E76">
          <w:rPr>
            <w:rStyle w:val="Hyperlink"/>
            <w:noProof/>
          </w:rPr>
          <w:fldChar w:fldCharType="end"/>
        </w:r>
      </w:ins>
    </w:p>
    <w:p w14:paraId="1DBCBB0F" w14:textId="77777777" w:rsidR="00677491" w:rsidRDefault="00677491">
      <w:pPr>
        <w:pStyle w:val="TOC3"/>
        <w:rPr>
          <w:ins w:id="310" w:author="Mary Jungers" w:date="2017-09-08T15:25:00Z"/>
          <w:rFonts w:asciiTheme="minorHAnsi" w:eastAsiaTheme="minorEastAsia" w:hAnsiTheme="minorHAnsi" w:cstheme="minorBidi"/>
          <w:noProof/>
          <w:sz w:val="22"/>
          <w:szCs w:val="22"/>
        </w:rPr>
      </w:pPr>
      <w:ins w:id="311" w:author="Mary Jungers" w:date="2017-09-08T15:25:00Z">
        <w:r w:rsidRPr="00E15E76">
          <w:rPr>
            <w:rStyle w:val="Hyperlink"/>
            <w:noProof/>
          </w:rPr>
          <w:lastRenderedPageBreak/>
          <w:fldChar w:fldCharType="begin"/>
        </w:r>
        <w:r w:rsidRPr="00E15E76">
          <w:rPr>
            <w:rStyle w:val="Hyperlink"/>
            <w:noProof/>
          </w:rPr>
          <w:instrText xml:space="preserve"> </w:instrText>
        </w:r>
        <w:r>
          <w:rPr>
            <w:noProof/>
          </w:rPr>
          <w:instrText>HYPERLINK \l "_Toc492647747"</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3.57.2 Actor Roles</w:t>
        </w:r>
        <w:r>
          <w:rPr>
            <w:noProof/>
            <w:webHidden/>
          </w:rPr>
          <w:tab/>
        </w:r>
        <w:r>
          <w:rPr>
            <w:noProof/>
            <w:webHidden/>
          </w:rPr>
          <w:fldChar w:fldCharType="begin"/>
        </w:r>
        <w:r>
          <w:rPr>
            <w:noProof/>
            <w:webHidden/>
          </w:rPr>
          <w:instrText xml:space="preserve"> PAGEREF _Toc492647747 \h </w:instrText>
        </w:r>
        <w:r>
          <w:rPr>
            <w:noProof/>
            <w:webHidden/>
          </w:rPr>
        </w:r>
      </w:ins>
      <w:r>
        <w:rPr>
          <w:noProof/>
          <w:webHidden/>
        </w:rPr>
        <w:fldChar w:fldCharType="separate"/>
      </w:r>
      <w:ins w:id="312" w:author="Mary Jungers" w:date="2017-09-08T15:25:00Z">
        <w:r>
          <w:rPr>
            <w:noProof/>
            <w:webHidden/>
          </w:rPr>
          <w:t>59</w:t>
        </w:r>
        <w:r>
          <w:rPr>
            <w:noProof/>
            <w:webHidden/>
          </w:rPr>
          <w:fldChar w:fldCharType="end"/>
        </w:r>
        <w:r w:rsidRPr="00E15E76">
          <w:rPr>
            <w:rStyle w:val="Hyperlink"/>
            <w:noProof/>
          </w:rPr>
          <w:fldChar w:fldCharType="end"/>
        </w:r>
      </w:ins>
    </w:p>
    <w:p w14:paraId="6C60F182" w14:textId="77777777" w:rsidR="00677491" w:rsidRDefault="00677491">
      <w:pPr>
        <w:pStyle w:val="TOC3"/>
        <w:rPr>
          <w:ins w:id="313" w:author="Mary Jungers" w:date="2017-09-08T15:25:00Z"/>
          <w:rFonts w:asciiTheme="minorHAnsi" w:eastAsiaTheme="minorEastAsia" w:hAnsiTheme="minorHAnsi" w:cstheme="minorBidi"/>
          <w:noProof/>
          <w:sz w:val="22"/>
          <w:szCs w:val="22"/>
        </w:rPr>
      </w:pPr>
      <w:ins w:id="314"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"_Toc492647748"</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3.57.3 Referenced Standards</w:t>
        </w:r>
        <w:r>
          <w:rPr>
            <w:noProof/>
            <w:webHidden/>
          </w:rPr>
          <w:tab/>
        </w:r>
        <w:r>
          <w:rPr>
            <w:noProof/>
            <w:webHidden/>
          </w:rPr>
          <w:fldChar w:fldCharType="begin"/>
        </w:r>
        <w:r>
          <w:rPr>
            <w:noProof/>
            <w:webHidden/>
          </w:rPr>
          <w:instrText xml:space="preserve"> PAGEREF _Toc492647748 \h </w:instrText>
        </w:r>
        <w:r>
          <w:rPr>
            <w:noProof/>
            <w:webHidden/>
          </w:rPr>
        </w:r>
      </w:ins>
      <w:r>
        <w:rPr>
          <w:noProof/>
          <w:webHidden/>
        </w:rPr>
        <w:fldChar w:fldCharType="separate"/>
      </w:r>
      <w:ins w:id="315" w:author="Mary Jungers" w:date="2017-09-08T15:25:00Z">
        <w:r>
          <w:rPr>
            <w:noProof/>
            <w:webHidden/>
          </w:rPr>
          <w:t>59</w:t>
        </w:r>
        <w:r>
          <w:rPr>
            <w:noProof/>
            <w:webHidden/>
          </w:rPr>
          <w:fldChar w:fldCharType="end"/>
        </w:r>
        <w:r w:rsidRPr="00E15E76">
          <w:rPr>
            <w:rStyle w:val="Hyperlink"/>
            <w:noProof/>
          </w:rPr>
          <w:fldChar w:fldCharType="end"/>
        </w:r>
      </w:ins>
    </w:p>
    <w:p w14:paraId="5E1DF7DE" w14:textId="77777777" w:rsidR="00677491" w:rsidRDefault="00677491">
      <w:pPr>
        <w:pStyle w:val="TOC3"/>
        <w:rPr>
          <w:ins w:id="316" w:author="Mary Jungers" w:date="2017-09-08T15:25:00Z"/>
          <w:rFonts w:asciiTheme="minorHAnsi" w:eastAsiaTheme="minorEastAsia" w:hAnsiTheme="minorHAnsi" w:cstheme="minorBidi"/>
          <w:noProof/>
          <w:sz w:val="22"/>
          <w:szCs w:val="22"/>
        </w:rPr>
      </w:pPr>
      <w:ins w:id="317"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"_Toc492647749"</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3.57.4 Interaction Diagram</w:t>
        </w:r>
        <w:r>
          <w:rPr>
            <w:noProof/>
            <w:webHidden/>
          </w:rPr>
          <w:tab/>
        </w:r>
        <w:r>
          <w:rPr>
            <w:noProof/>
            <w:webHidden/>
          </w:rPr>
          <w:fldChar w:fldCharType="begin"/>
        </w:r>
        <w:r>
          <w:rPr>
            <w:noProof/>
            <w:webHidden/>
          </w:rPr>
          <w:instrText xml:space="preserve"> PAGEREF _Toc492647749 \h </w:instrText>
        </w:r>
        <w:r>
          <w:rPr>
            <w:noProof/>
            <w:webHidden/>
          </w:rPr>
        </w:r>
      </w:ins>
      <w:r>
        <w:rPr>
          <w:noProof/>
          <w:webHidden/>
        </w:rPr>
        <w:fldChar w:fldCharType="separate"/>
      </w:r>
      <w:ins w:id="318" w:author="Mary Jungers" w:date="2017-09-08T15:25:00Z">
        <w:r>
          <w:rPr>
            <w:noProof/>
            <w:webHidden/>
          </w:rPr>
          <w:t>60</w:t>
        </w:r>
        <w:r>
          <w:rPr>
            <w:noProof/>
            <w:webHidden/>
          </w:rPr>
          <w:fldChar w:fldCharType="end"/>
        </w:r>
        <w:r w:rsidRPr="00E15E76">
          <w:rPr>
            <w:rStyle w:val="Hyperlink"/>
            <w:noProof/>
          </w:rPr>
          <w:fldChar w:fldCharType="end"/>
        </w:r>
      </w:ins>
    </w:p>
    <w:p w14:paraId="3EBAF25D" w14:textId="77777777" w:rsidR="00677491" w:rsidRDefault="00677491">
      <w:pPr>
        <w:pStyle w:val="TOC4"/>
        <w:rPr>
          <w:ins w:id="319" w:author="Mary Jungers" w:date="2017-09-08T15:25:00Z"/>
          <w:rFonts w:asciiTheme="minorHAnsi" w:eastAsiaTheme="minorEastAsia" w:hAnsiTheme="minorHAnsi" w:cstheme="minorBidi"/>
          <w:noProof/>
          <w:sz w:val="22"/>
          <w:szCs w:val="22"/>
        </w:rPr>
      </w:pPr>
      <w:ins w:id="320"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"_Toc492647750"</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3.57.4.1 Referral Outcome Package</w:t>
        </w:r>
        <w:r>
          <w:rPr>
            <w:noProof/>
            <w:webHidden/>
          </w:rPr>
          <w:tab/>
        </w:r>
        <w:r>
          <w:rPr>
            <w:noProof/>
            <w:webHidden/>
          </w:rPr>
          <w:fldChar w:fldCharType="begin"/>
        </w:r>
        <w:r>
          <w:rPr>
            <w:noProof/>
            <w:webHidden/>
          </w:rPr>
          <w:instrText xml:space="preserve"> PAGEREF _Toc492647750 \h </w:instrText>
        </w:r>
        <w:r>
          <w:rPr>
            <w:noProof/>
            <w:webHidden/>
          </w:rPr>
        </w:r>
      </w:ins>
      <w:r>
        <w:rPr>
          <w:noProof/>
          <w:webHidden/>
        </w:rPr>
        <w:fldChar w:fldCharType="separate"/>
      </w:r>
      <w:ins w:id="321" w:author="Mary Jungers" w:date="2017-09-08T15:25:00Z">
        <w:r>
          <w:rPr>
            <w:noProof/>
            <w:webHidden/>
          </w:rPr>
          <w:t>60</w:t>
        </w:r>
        <w:r>
          <w:rPr>
            <w:noProof/>
            <w:webHidden/>
          </w:rPr>
          <w:fldChar w:fldCharType="end"/>
        </w:r>
        <w:r w:rsidRPr="00E15E76">
          <w:rPr>
            <w:rStyle w:val="Hyperlink"/>
            <w:noProof/>
          </w:rPr>
          <w:fldChar w:fldCharType="end"/>
        </w:r>
      </w:ins>
    </w:p>
    <w:p w14:paraId="24F0B726" w14:textId="77777777" w:rsidR="00677491" w:rsidRDefault="00677491">
      <w:pPr>
        <w:pStyle w:val="TOC5"/>
        <w:rPr>
          <w:ins w:id="322" w:author="Mary Jungers" w:date="2017-09-08T15:25:00Z"/>
          <w:rFonts w:asciiTheme="minorHAnsi" w:eastAsiaTheme="minorEastAsia" w:hAnsiTheme="minorHAnsi" w:cstheme="minorBidi"/>
          <w:noProof/>
          <w:sz w:val="22"/>
          <w:szCs w:val="22"/>
        </w:rPr>
      </w:pPr>
      <w:ins w:id="323"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"_Toc492647751"</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3.57.4.1.1 Trigger Events</w:t>
        </w:r>
        <w:r>
          <w:rPr>
            <w:noProof/>
            <w:webHidden/>
          </w:rPr>
          <w:tab/>
        </w:r>
        <w:r>
          <w:rPr>
            <w:noProof/>
            <w:webHidden/>
          </w:rPr>
          <w:fldChar w:fldCharType="begin"/>
        </w:r>
        <w:r>
          <w:rPr>
            <w:noProof/>
            <w:webHidden/>
          </w:rPr>
          <w:instrText xml:space="preserve"> PAGEREF _Toc492647751 \h </w:instrText>
        </w:r>
        <w:r>
          <w:rPr>
            <w:noProof/>
            <w:webHidden/>
          </w:rPr>
        </w:r>
      </w:ins>
      <w:r>
        <w:rPr>
          <w:noProof/>
          <w:webHidden/>
        </w:rPr>
        <w:fldChar w:fldCharType="separate"/>
      </w:r>
      <w:ins w:id="324" w:author="Mary Jungers" w:date="2017-09-08T15:25:00Z">
        <w:r>
          <w:rPr>
            <w:noProof/>
            <w:webHidden/>
          </w:rPr>
          <w:t>60</w:t>
        </w:r>
        <w:r>
          <w:rPr>
            <w:noProof/>
            <w:webHidden/>
          </w:rPr>
          <w:fldChar w:fldCharType="end"/>
        </w:r>
        <w:r w:rsidRPr="00E15E76">
          <w:rPr>
            <w:rStyle w:val="Hyperlink"/>
            <w:noProof/>
          </w:rPr>
          <w:fldChar w:fldCharType="end"/>
        </w:r>
      </w:ins>
    </w:p>
    <w:p w14:paraId="41AEECB8" w14:textId="77777777" w:rsidR="00677491" w:rsidRDefault="00677491">
      <w:pPr>
        <w:pStyle w:val="TOC5"/>
        <w:rPr>
          <w:ins w:id="325" w:author="Mary Jungers" w:date="2017-09-08T15:25:00Z"/>
          <w:rFonts w:asciiTheme="minorHAnsi" w:eastAsiaTheme="minorEastAsia" w:hAnsiTheme="minorHAnsi" w:cstheme="minorBidi"/>
          <w:noProof/>
          <w:sz w:val="22"/>
          <w:szCs w:val="22"/>
        </w:rPr>
      </w:pPr>
      <w:ins w:id="326"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"_Toc492647752"</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3.57.4.1.2 Message Semantics</w:t>
        </w:r>
        <w:r>
          <w:rPr>
            <w:noProof/>
            <w:webHidden/>
          </w:rPr>
          <w:tab/>
        </w:r>
        <w:r>
          <w:rPr>
            <w:noProof/>
            <w:webHidden/>
          </w:rPr>
          <w:fldChar w:fldCharType="begin"/>
        </w:r>
        <w:r>
          <w:rPr>
            <w:noProof/>
            <w:webHidden/>
          </w:rPr>
          <w:instrText xml:space="preserve"> PAGEREF _Toc492647752 \h </w:instrText>
        </w:r>
        <w:r>
          <w:rPr>
            <w:noProof/>
            <w:webHidden/>
          </w:rPr>
        </w:r>
      </w:ins>
      <w:r>
        <w:rPr>
          <w:noProof/>
          <w:webHidden/>
        </w:rPr>
        <w:fldChar w:fldCharType="separate"/>
      </w:r>
      <w:ins w:id="327" w:author="Mary Jungers" w:date="2017-09-08T15:25:00Z">
        <w:r>
          <w:rPr>
            <w:noProof/>
            <w:webHidden/>
          </w:rPr>
          <w:t>60</w:t>
        </w:r>
        <w:r>
          <w:rPr>
            <w:noProof/>
            <w:webHidden/>
          </w:rPr>
          <w:fldChar w:fldCharType="end"/>
        </w:r>
        <w:r w:rsidRPr="00E15E76">
          <w:rPr>
            <w:rStyle w:val="Hyperlink"/>
            <w:noProof/>
          </w:rPr>
          <w:fldChar w:fldCharType="end"/>
        </w:r>
      </w:ins>
    </w:p>
    <w:p w14:paraId="6EBC265C" w14:textId="77777777" w:rsidR="00677491" w:rsidRDefault="00677491">
      <w:pPr>
        <w:pStyle w:val="TOC6"/>
        <w:rPr>
          <w:ins w:id="328" w:author="Mary Jungers" w:date="2017-09-08T15:25:00Z"/>
          <w:rFonts w:asciiTheme="minorHAnsi" w:eastAsiaTheme="minorEastAsia" w:hAnsiTheme="minorHAnsi" w:cstheme="minorBidi"/>
          <w:noProof/>
          <w:sz w:val="22"/>
          <w:szCs w:val="22"/>
        </w:rPr>
      </w:pPr>
      <w:ins w:id="329"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"_Toc492647753"</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3.57.4.1.2.1 Message Content – Metadata</w:t>
        </w:r>
        <w:r>
          <w:rPr>
            <w:noProof/>
            <w:webHidden/>
          </w:rPr>
          <w:tab/>
        </w:r>
        <w:r>
          <w:rPr>
            <w:noProof/>
            <w:webHidden/>
          </w:rPr>
          <w:fldChar w:fldCharType="begin"/>
        </w:r>
        <w:r>
          <w:rPr>
            <w:noProof/>
            <w:webHidden/>
          </w:rPr>
          <w:instrText xml:space="preserve"> PAGEREF _Toc492647753 \h </w:instrText>
        </w:r>
        <w:r>
          <w:rPr>
            <w:noProof/>
            <w:webHidden/>
          </w:rPr>
        </w:r>
      </w:ins>
      <w:r>
        <w:rPr>
          <w:noProof/>
          <w:webHidden/>
        </w:rPr>
        <w:fldChar w:fldCharType="separate"/>
      </w:r>
      <w:ins w:id="330" w:author="Mary Jungers" w:date="2017-09-08T15:25:00Z">
        <w:r>
          <w:rPr>
            <w:noProof/>
            <w:webHidden/>
          </w:rPr>
          <w:t>61</w:t>
        </w:r>
        <w:r>
          <w:rPr>
            <w:noProof/>
            <w:webHidden/>
          </w:rPr>
          <w:fldChar w:fldCharType="end"/>
        </w:r>
        <w:r w:rsidRPr="00E15E76">
          <w:rPr>
            <w:rStyle w:val="Hyperlink"/>
            <w:noProof/>
          </w:rPr>
          <w:fldChar w:fldCharType="end"/>
        </w:r>
      </w:ins>
    </w:p>
    <w:p w14:paraId="43187741" w14:textId="77777777" w:rsidR="00677491" w:rsidRDefault="00677491">
      <w:pPr>
        <w:pStyle w:val="TOC6"/>
        <w:rPr>
          <w:ins w:id="331" w:author="Mary Jungers" w:date="2017-09-08T15:25:00Z"/>
          <w:rFonts w:asciiTheme="minorHAnsi" w:eastAsiaTheme="minorEastAsia" w:hAnsiTheme="minorHAnsi" w:cstheme="minorBidi"/>
          <w:noProof/>
          <w:sz w:val="22"/>
          <w:szCs w:val="22"/>
        </w:rPr>
      </w:pPr>
      <w:ins w:id="332"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"_Toc492647754"</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3.57.4.1.2.2 Message Content – Referral Status Update</w:t>
        </w:r>
        <w:r>
          <w:rPr>
            <w:noProof/>
            <w:webHidden/>
          </w:rPr>
          <w:tab/>
        </w:r>
        <w:r>
          <w:rPr>
            <w:noProof/>
            <w:webHidden/>
          </w:rPr>
          <w:fldChar w:fldCharType="begin"/>
        </w:r>
        <w:r>
          <w:rPr>
            <w:noProof/>
            <w:webHidden/>
          </w:rPr>
          <w:instrText xml:space="preserve"> PAGEREF _Toc492647754 \h </w:instrText>
        </w:r>
        <w:r>
          <w:rPr>
            <w:noProof/>
            <w:webHidden/>
          </w:rPr>
        </w:r>
      </w:ins>
      <w:r>
        <w:rPr>
          <w:noProof/>
          <w:webHidden/>
        </w:rPr>
        <w:fldChar w:fldCharType="separate"/>
      </w:r>
      <w:ins w:id="333" w:author="Mary Jungers" w:date="2017-09-08T15:25:00Z">
        <w:r>
          <w:rPr>
            <w:noProof/>
            <w:webHidden/>
          </w:rPr>
          <w:t>67</w:t>
        </w:r>
        <w:r>
          <w:rPr>
            <w:noProof/>
            <w:webHidden/>
          </w:rPr>
          <w:fldChar w:fldCharType="end"/>
        </w:r>
        <w:r w:rsidRPr="00E15E76">
          <w:rPr>
            <w:rStyle w:val="Hyperlink"/>
            <w:noProof/>
          </w:rPr>
          <w:fldChar w:fldCharType="end"/>
        </w:r>
      </w:ins>
    </w:p>
    <w:p w14:paraId="1CA3DEBE" w14:textId="77777777" w:rsidR="00677491" w:rsidRDefault="00677491">
      <w:pPr>
        <w:pStyle w:val="TOC6"/>
        <w:rPr>
          <w:ins w:id="334" w:author="Mary Jungers" w:date="2017-09-08T15:25:00Z"/>
          <w:rFonts w:asciiTheme="minorHAnsi" w:eastAsiaTheme="minorEastAsia" w:hAnsiTheme="minorHAnsi" w:cstheme="minorBidi"/>
          <w:noProof/>
          <w:sz w:val="22"/>
          <w:szCs w:val="22"/>
        </w:rPr>
      </w:pPr>
      <w:ins w:id="335"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"_Toc492647755"</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3.57.4.1.2.3 Message Content – Clinical Information</w:t>
        </w:r>
        <w:r>
          <w:rPr>
            <w:noProof/>
            <w:webHidden/>
          </w:rPr>
          <w:tab/>
        </w:r>
        <w:r>
          <w:rPr>
            <w:noProof/>
            <w:webHidden/>
          </w:rPr>
          <w:fldChar w:fldCharType="begin"/>
        </w:r>
        <w:r>
          <w:rPr>
            <w:noProof/>
            <w:webHidden/>
          </w:rPr>
          <w:instrText xml:space="preserve"> PAGEREF _Toc492647755 \h </w:instrText>
        </w:r>
        <w:r>
          <w:rPr>
            <w:noProof/>
            <w:webHidden/>
          </w:rPr>
        </w:r>
      </w:ins>
      <w:r>
        <w:rPr>
          <w:noProof/>
          <w:webHidden/>
        </w:rPr>
        <w:fldChar w:fldCharType="separate"/>
      </w:r>
      <w:ins w:id="336" w:author="Mary Jungers" w:date="2017-09-08T15:25:00Z">
        <w:r>
          <w:rPr>
            <w:noProof/>
            <w:webHidden/>
          </w:rPr>
          <w:t>67</w:t>
        </w:r>
        <w:r>
          <w:rPr>
            <w:noProof/>
            <w:webHidden/>
          </w:rPr>
          <w:fldChar w:fldCharType="end"/>
        </w:r>
        <w:r w:rsidRPr="00E15E76">
          <w:rPr>
            <w:rStyle w:val="Hyperlink"/>
            <w:noProof/>
          </w:rPr>
          <w:fldChar w:fldCharType="end"/>
        </w:r>
      </w:ins>
    </w:p>
    <w:p w14:paraId="55A4E89A" w14:textId="77777777" w:rsidR="00677491" w:rsidRDefault="00677491">
      <w:pPr>
        <w:pStyle w:val="TOC5"/>
        <w:rPr>
          <w:ins w:id="337" w:author="Mary Jungers" w:date="2017-09-08T15:25:00Z"/>
          <w:rFonts w:asciiTheme="minorHAnsi" w:eastAsiaTheme="minorEastAsia" w:hAnsiTheme="minorHAnsi" w:cstheme="minorBidi"/>
          <w:noProof/>
          <w:sz w:val="22"/>
          <w:szCs w:val="22"/>
        </w:rPr>
      </w:pPr>
      <w:ins w:id="338"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"_Toc492647756"</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3.57.4.1.3 Expected Actions</w:t>
        </w:r>
        <w:r>
          <w:rPr>
            <w:noProof/>
            <w:webHidden/>
          </w:rPr>
          <w:tab/>
        </w:r>
        <w:r>
          <w:rPr>
            <w:noProof/>
            <w:webHidden/>
          </w:rPr>
          <w:fldChar w:fldCharType="begin"/>
        </w:r>
        <w:r>
          <w:rPr>
            <w:noProof/>
            <w:webHidden/>
          </w:rPr>
          <w:instrText xml:space="preserve"> PAGEREF _Toc492647756 \h </w:instrText>
        </w:r>
        <w:r>
          <w:rPr>
            <w:noProof/>
            <w:webHidden/>
          </w:rPr>
        </w:r>
      </w:ins>
      <w:r>
        <w:rPr>
          <w:noProof/>
          <w:webHidden/>
        </w:rPr>
        <w:fldChar w:fldCharType="separate"/>
      </w:r>
      <w:ins w:id="339" w:author="Mary Jungers" w:date="2017-09-08T15:25:00Z">
        <w:r>
          <w:rPr>
            <w:noProof/>
            <w:webHidden/>
          </w:rPr>
          <w:t>69</w:t>
        </w:r>
        <w:r>
          <w:rPr>
            <w:noProof/>
            <w:webHidden/>
          </w:rPr>
          <w:fldChar w:fldCharType="end"/>
        </w:r>
        <w:r w:rsidRPr="00E15E76">
          <w:rPr>
            <w:rStyle w:val="Hyperlink"/>
            <w:noProof/>
          </w:rPr>
          <w:fldChar w:fldCharType="end"/>
        </w:r>
      </w:ins>
    </w:p>
    <w:p w14:paraId="327C4406" w14:textId="77777777" w:rsidR="00677491" w:rsidRDefault="00677491">
      <w:pPr>
        <w:pStyle w:val="TOC3"/>
        <w:rPr>
          <w:ins w:id="340" w:author="Mary Jungers" w:date="2017-09-08T15:25:00Z"/>
          <w:rFonts w:asciiTheme="minorHAnsi" w:eastAsiaTheme="minorEastAsia" w:hAnsiTheme="minorHAnsi" w:cstheme="minorBidi"/>
          <w:noProof/>
          <w:sz w:val="22"/>
          <w:szCs w:val="22"/>
        </w:rPr>
      </w:pPr>
      <w:ins w:id="341"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"_Toc492647757"</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3.57.5 Security Considerations</w:t>
        </w:r>
        <w:r>
          <w:rPr>
            <w:noProof/>
            <w:webHidden/>
          </w:rPr>
          <w:tab/>
        </w:r>
        <w:r>
          <w:rPr>
            <w:noProof/>
            <w:webHidden/>
          </w:rPr>
          <w:fldChar w:fldCharType="begin"/>
        </w:r>
        <w:r>
          <w:rPr>
            <w:noProof/>
            <w:webHidden/>
          </w:rPr>
          <w:instrText xml:space="preserve"> PAGEREF _Toc492647757 \h </w:instrText>
        </w:r>
        <w:r>
          <w:rPr>
            <w:noProof/>
            <w:webHidden/>
          </w:rPr>
        </w:r>
      </w:ins>
      <w:r>
        <w:rPr>
          <w:noProof/>
          <w:webHidden/>
        </w:rPr>
        <w:fldChar w:fldCharType="separate"/>
      </w:r>
      <w:ins w:id="342" w:author="Mary Jungers" w:date="2017-09-08T15:25:00Z">
        <w:r>
          <w:rPr>
            <w:noProof/>
            <w:webHidden/>
          </w:rPr>
          <w:t>69</w:t>
        </w:r>
        <w:r>
          <w:rPr>
            <w:noProof/>
            <w:webHidden/>
          </w:rPr>
          <w:fldChar w:fldCharType="end"/>
        </w:r>
        <w:r w:rsidRPr="00E15E76">
          <w:rPr>
            <w:rStyle w:val="Hyperlink"/>
            <w:noProof/>
          </w:rPr>
          <w:fldChar w:fldCharType="end"/>
        </w:r>
      </w:ins>
    </w:p>
    <w:p w14:paraId="644A591E" w14:textId="77777777" w:rsidR="00677491" w:rsidRDefault="00677491">
      <w:pPr>
        <w:pStyle w:val="TOC4"/>
        <w:rPr>
          <w:ins w:id="343" w:author="Mary Jungers" w:date="2017-09-08T15:25:00Z"/>
          <w:rFonts w:asciiTheme="minorHAnsi" w:eastAsiaTheme="minorEastAsia" w:hAnsiTheme="minorHAnsi" w:cstheme="minorBidi"/>
          <w:noProof/>
          <w:sz w:val="22"/>
          <w:szCs w:val="22"/>
        </w:rPr>
      </w:pPr>
      <w:ins w:id="344"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"_Toc492647758"</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3.57.5.1 Security Audit Considerations</w:t>
        </w:r>
        <w:r>
          <w:rPr>
            <w:noProof/>
            <w:webHidden/>
          </w:rPr>
          <w:tab/>
        </w:r>
        <w:r>
          <w:rPr>
            <w:noProof/>
            <w:webHidden/>
          </w:rPr>
          <w:fldChar w:fldCharType="begin"/>
        </w:r>
        <w:r>
          <w:rPr>
            <w:noProof/>
            <w:webHidden/>
          </w:rPr>
          <w:instrText xml:space="preserve"> PAGEREF _Toc492647758 \h </w:instrText>
        </w:r>
        <w:r>
          <w:rPr>
            <w:noProof/>
            <w:webHidden/>
          </w:rPr>
        </w:r>
      </w:ins>
      <w:r>
        <w:rPr>
          <w:noProof/>
          <w:webHidden/>
        </w:rPr>
        <w:fldChar w:fldCharType="separate"/>
      </w:r>
      <w:ins w:id="345" w:author="Mary Jungers" w:date="2017-09-08T15:25:00Z">
        <w:r>
          <w:rPr>
            <w:noProof/>
            <w:webHidden/>
          </w:rPr>
          <w:t>69</w:t>
        </w:r>
        <w:r>
          <w:rPr>
            <w:noProof/>
            <w:webHidden/>
          </w:rPr>
          <w:fldChar w:fldCharType="end"/>
        </w:r>
        <w:r w:rsidRPr="00E15E76">
          <w:rPr>
            <w:rStyle w:val="Hyperlink"/>
            <w:noProof/>
          </w:rPr>
          <w:fldChar w:fldCharType="end"/>
        </w:r>
      </w:ins>
    </w:p>
    <w:p w14:paraId="1349C3EB" w14:textId="77777777" w:rsidR="00677491" w:rsidRDefault="00677491">
      <w:pPr>
        <w:pStyle w:val="TOC2"/>
        <w:rPr>
          <w:ins w:id="346" w:author="Mary Jungers" w:date="2017-09-08T15:25:00Z"/>
          <w:rFonts w:asciiTheme="minorHAnsi" w:eastAsiaTheme="minorEastAsia" w:hAnsiTheme="minorHAnsi" w:cstheme="minorBidi"/>
          <w:noProof/>
          <w:sz w:val="22"/>
          <w:szCs w:val="22"/>
        </w:rPr>
      </w:pPr>
      <w:ins w:id="347"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"_Toc492647759"</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3.58 Referral Cancellation [PCC-58]</w:t>
        </w:r>
        <w:r>
          <w:rPr>
            <w:noProof/>
            <w:webHidden/>
          </w:rPr>
          <w:tab/>
        </w:r>
        <w:r>
          <w:rPr>
            <w:noProof/>
            <w:webHidden/>
          </w:rPr>
          <w:fldChar w:fldCharType="begin"/>
        </w:r>
        <w:r>
          <w:rPr>
            <w:noProof/>
            <w:webHidden/>
          </w:rPr>
          <w:instrText xml:space="preserve"> PAGEREF _Toc492647759 \h </w:instrText>
        </w:r>
        <w:r>
          <w:rPr>
            <w:noProof/>
            <w:webHidden/>
          </w:rPr>
        </w:r>
      </w:ins>
      <w:r>
        <w:rPr>
          <w:noProof/>
          <w:webHidden/>
        </w:rPr>
        <w:fldChar w:fldCharType="separate"/>
      </w:r>
      <w:ins w:id="348" w:author="Mary Jungers" w:date="2017-09-08T15:25:00Z">
        <w:r>
          <w:rPr>
            <w:noProof/>
            <w:webHidden/>
          </w:rPr>
          <w:t>70</w:t>
        </w:r>
        <w:r>
          <w:rPr>
            <w:noProof/>
            <w:webHidden/>
          </w:rPr>
          <w:fldChar w:fldCharType="end"/>
        </w:r>
        <w:r w:rsidRPr="00E15E76">
          <w:rPr>
            <w:rStyle w:val="Hyperlink"/>
            <w:noProof/>
          </w:rPr>
          <w:fldChar w:fldCharType="end"/>
        </w:r>
      </w:ins>
    </w:p>
    <w:p w14:paraId="0FEDD70E" w14:textId="77777777" w:rsidR="00677491" w:rsidRDefault="00677491">
      <w:pPr>
        <w:pStyle w:val="TOC3"/>
        <w:rPr>
          <w:ins w:id="349" w:author="Mary Jungers" w:date="2017-09-08T15:25:00Z"/>
          <w:rFonts w:asciiTheme="minorHAnsi" w:eastAsiaTheme="minorEastAsia" w:hAnsiTheme="minorHAnsi" w:cstheme="minorBidi"/>
          <w:noProof/>
          <w:sz w:val="22"/>
          <w:szCs w:val="22"/>
        </w:rPr>
      </w:pPr>
      <w:ins w:id="350"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"_Toc492647760"</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3.58.1 Scope</w:t>
        </w:r>
        <w:r>
          <w:rPr>
            <w:noProof/>
            <w:webHidden/>
          </w:rPr>
          <w:tab/>
        </w:r>
        <w:r>
          <w:rPr>
            <w:noProof/>
            <w:webHidden/>
          </w:rPr>
          <w:fldChar w:fldCharType="begin"/>
        </w:r>
        <w:r>
          <w:rPr>
            <w:noProof/>
            <w:webHidden/>
          </w:rPr>
          <w:instrText xml:space="preserve"> PAGEREF _Toc492647760 \h </w:instrText>
        </w:r>
        <w:r>
          <w:rPr>
            <w:noProof/>
            <w:webHidden/>
          </w:rPr>
        </w:r>
      </w:ins>
      <w:r>
        <w:rPr>
          <w:noProof/>
          <w:webHidden/>
        </w:rPr>
        <w:fldChar w:fldCharType="separate"/>
      </w:r>
      <w:ins w:id="351" w:author="Mary Jungers" w:date="2017-09-08T15:25:00Z">
        <w:r>
          <w:rPr>
            <w:noProof/>
            <w:webHidden/>
          </w:rPr>
          <w:t>70</w:t>
        </w:r>
        <w:r>
          <w:rPr>
            <w:noProof/>
            <w:webHidden/>
          </w:rPr>
          <w:fldChar w:fldCharType="end"/>
        </w:r>
        <w:r w:rsidRPr="00E15E76">
          <w:rPr>
            <w:rStyle w:val="Hyperlink"/>
            <w:noProof/>
          </w:rPr>
          <w:fldChar w:fldCharType="end"/>
        </w:r>
      </w:ins>
    </w:p>
    <w:p w14:paraId="325FEEE8" w14:textId="77777777" w:rsidR="00677491" w:rsidRDefault="00677491">
      <w:pPr>
        <w:pStyle w:val="TOC3"/>
        <w:rPr>
          <w:ins w:id="352" w:author="Mary Jungers" w:date="2017-09-08T15:25:00Z"/>
          <w:rFonts w:asciiTheme="minorHAnsi" w:eastAsiaTheme="minorEastAsia" w:hAnsiTheme="minorHAnsi" w:cstheme="minorBidi"/>
          <w:noProof/>
          <w:sz w:val="22"/>
          <w:szCs w:val="22"/>
        </w:rPr>
      </w:pPr>
      <w:ins w:id="353"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"_Toc492647761"</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3.58.2 Actor Roles</w:t>
        </w:r>
        <w:r>
          <w:rPr>
            <w:noProof/>
            <w:webHidden/>
          </w:rPr>
          <w:tab/>
        </w:r>
        <w:r>
          <w:rPr>
            <w:noProof/>
            <w:webHidden/>
          </w:rPr>
          <w:fldChar w:fldCharType="begin"/>
        </w:r>
        <w:r>
          <w:rPr>
            <w:noProof/>
            <w:webHidden/>
          </w:rPr>
          <w:instrText xml:space="preserve"> PAGEREF _Toc492647761 \h </w:instrText>
        </w:r>
        <w:r>
          <w:rPr>
            <w:noProof/>
            <w:webHidden/>
          </w:rPr>
        </w:r>
      </w:ins>
      <w:r>
        <w:rPr>
          <w:noProof/>
          <w:webHidden/>
        </w:rPr>
        <w:fldChar w:fldCharType="separate"/>
      </w:r>
      <w:ins w:id="354" w:author="Mary Jungers" w:date="2017-09-08T15:25:00Z">
        <w:r>
          <w:rPr>
            <w:noProof/>
            <w:webHidden/>
          </w:rPr>
          <w:t>70</w:t>
        </w:r>
        <w:r>
          <w:rPr>
            <w:noProof/>
            <w:webHidden/>
          </w:rPr>
          <w:fldChar w:fldCharType="end"/>
        </w:r>
        <w:r w:rsidRPr="00E15E76">
          <w:rPr>
            <w:rStyle w:val="Hyperlink"/>
            <w:noProof/>
          </w:rPr>
          <w:fldChar w:fldCharType="end"/>
        </w:r>
      </w:ins>
    </w:p>
    <w:p w14:paraId="255D0450" w14:textId="77777777" w:rsidR="00677491" w:rsidRDefault="00677491">
      <w:pPr>
        <w:pStyle w:val="TOC3"/>
        <w:rPr>
          <w:ins w:id="355" w:author="Mary Jungers" w:date="2017-09-08T15:25:00Z"/>
          <w:rFonts w:asciiTheme="minorHAnsi" w:eastAsiaTheme="minorEastAsia" w:hAnsiTheme="minorHAnsi" w:cstheme="minorBidi"/>
          <w:noProof/>
          <w:sz w:val="22"/>
          <w:szCs w:val="22"/>
        </w:rPr>
      </w:pPr>
      <w:ins w:id="356"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"_Toc492647762"</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3.58.3 Referenced Standards</w:t>
        </w:r>
        <w:r>
          <w:rPr>
            <w:noProof/>
            <w:webHidden/>
          </w:rPr>
          <w:tab/>
        </w:r>
        <w:r>
          <w:rPr>
            <w:noProof/>
            <w:webHidden/>
          </w:rPr>
          <w:fldChar w:fldCharType="begin"/>
        </w:r>
        <w:r>
          <w:rPr>
            <w:noProof/>
            <w:webHidden/>
          </w:rPr>
          <w:instrText xml:space="preserve"> PAGEREF _Toc492647762 \h </w:instrText>
        </w:r>
        <w:r>
          <w:rPr>
            <w:noProof/>
            <w:webHidden/>
          </w:rPr>
        </w:r>
      </w:ins>
      <w:r>
        <w:rPr>
          <w:noProof/>
          <w:webHidden/>
        </w:rPr>
        <w:fldChar w:fldCharType="separate"/>
      </w:r>
      <w:ins w:id="357" w:author="Mary Jungers" w:date="2017-09-08T15:25:00Z">
        <w:r>
          <w:rPr>
            <w:noProof/>
            <w:webHidden/>
          </w:rPr>
          <w:t>70</w:t>
        </w:r>
        <w:r>
          <w:rPr>
            <w:noProof/>
            <w:webHidden/>
          </w:rPr>
          <w:fldChar w:fldCharType="end"/>
        </w:r>
        <w:r w:rsidRPr="00E15E76">
          <w:rPr>
            <w:rStyle w:val="Hyperlink"/>
            <w:noProof/>
          </w:rPr>
          <w:fldChar w:fldCharType="end"/>
        </w:r>
      </w:ins>
    </w:p>
    <w:p w14:paraId="7C7B3638" w14:textId="77777777" w:rsidR="00677491" w:rsidRDefault="00677491">
      <w:pPr>
        <w:pStyle w:val="TOC3"/>
        <w:rPr>
          <w:ins w:id="358" w:author="Mary Jungers" w:date="2017-09-08T15:25:00Z"/>
          <w:rFonts w:asciiTheme="minorHAnsi" w:eastAsiaTheme="minorEastAsia" w:hAnsiTheme="minorHAnsi" w:cstheme="minorBidi"/>
          <w:noProof/>
          <w:sz w:val="22"/>
          <w:szCs w:val="22"/>
        </w:rPr>
      </w:pPr>
      <w:ins w:id="359"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"_Toc492647763"</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3.58.4 Interaction Diagram</w:t>
        </w:r>
        <w:r>
          <w:rPr>
            <w:noProof/>
            <w:webHidden/>
          </w:rPr>
          <w:tab/>
        </w:r>
        <w:r>
          <w:rPr>
            <w:noProof/>
            <w:webHidden/>
          </w:rPr>
          <w:fldChar w:fldCharType="begin"/>
        </w:r>
        <w:r>
          <w:rPr>
            <w:noProof/>
            <w:webHidden/>
          </w:rPr>
          <w:instrText xml:space="preserve"> PAGEREF _Toc492647763 \h </w:instrText>
        </w:r>
        <w:r>
          <w:rPr>
            <w:noProof/>
            <w:webHidden/>
          </w:rPr>
        </w:r>
      </w:ins>
      <w:r>
        <w:rPr>
          <w:noProof/>
          <w:webHidden/>
        </w:rPr>
        <w:fldChar w:fldCharType="separate"/>
      </w:r>
      <w:ins w:id="360" w:author="Mary Jungers" w:date="2017-09-08T15:25:00Z">
        <w:r>
          <w:rPr>
            <w:noProof/>
            <w:webHidden/>
          </w:rPr>
          <w:t>70</w:t>
        </w:r>
        <w:r>
          <w:rPr>
            <w:noProof/>
            <w:webHidden/>
          </w:rPr>
          <w:fldChar w:fldCharType="end"/>
        </w:r>
        <w:r w:rsidRPr="00E15E76">
          <w:rPr>
            <w:rStyle w:val="Hyperlink"/>
            <w:noProof/>
          </w:rPr>
          <w:fldChar w:fldCharType="end"/>
        </w:r>
      </w:ins>
    </w:p>
    <w:p w14:paraId="1DDBF549" w14:textId="77777777" w:rsidR="00677491" w:rsidRDefault="00677491">
      <w:pPr>
        <w:pStyle w:val="TOC4"/>
        <w:rPr>
          <w:ins w:id="361" w:author="Mary Jungers" w:date="2017-09-08T15:25:00Z"/>
          <w:rFonts w:asciiTheme="minorHAnsi" w:eastAsiaTheme="minorEastAsia" w:hAnsiTheme="minorHAnsi" w:cstheme="minorBidi"/>
          <w:noProof/>
          <w:sz w:val="22"/>
          <w:szCs w:val="22"/>
        </w:rPr>
      </w:pPr>
      <w:ins w:id="362"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"_Toc492647764"</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3.58.4.1 Cancel Request Message</w:t>
        </w:r>
        <w:r>
          <w:rPr>
            <w:noProof/>
            <w:webHidden/>
          </w:rPr>
          <w:tab/>
        </w:r>
        <w:r>
          <w:rPr>
            <w:noProof/>
            <w:webHidden/>
          </w:rPr>
          <w:fldChar w:fldCharType="begin"/>
        </w:r>
        <w:r>
          <w:rPr>
            <w:noProof/>
            <w:webHidden/>
          </w:rPr>
          <w:instrText xml:space="preserve"> PAGEREF _Toc492647764 \h </w:instrText>
        </w:r>
        <w:r>
          <w:rPr>
            <w:noProof/>
            <w:webHidden/>
          </w:rPr>
        </w:r>
      </w:ins>
      <w:r>
        <w:rPr>
          <w:noProof/>
          <w:webHidden/>
        </w:rPr>
        <w:fldChar w:fldCharType="separate"/>
      </w:r>
      <w:ins w:id="363" w:author="Mary Jungers" w:date="2017-09-08T15:25:00Z">
        <w:r>
          <w:rPr>
            <w:noProof/>
            <w:webHidden/>
          </w:rPr>
          <w:t>71</w:t>
        </w:r>
        <w:r>
          <w:rPr>
            <w:noProof/>
            <w:webHidden/>
          </w:rPr>
          <w:fldChar w:fldCharType="end"/>
        </w:r>
        <w:r w:rsidRPr="00E15E76">
          <w:rPr>
            <w:rStyle w:val="Hyperlink"/>
            <w:noProof/>
          </w:rPr>
          <w:fldChar w:fldCharType="end"/>
        </w:r>
      </w:ins>
    </w:p>
    <w:p w14:paraId="1A5DBD93" w14:textId="77777777" w:rsidR="00677491" w:rsidRDefault="00677491">
      <w:pPr>
        <w:pStyle w:val="TOC5"/>
        <w:rPr>
          <w:ins w:id="364" w:author="Mary Jungers" w:date="2017-09-08T15:25:00Z"/>
          <w:rFonts w:asciiTheme="minorHAnsi" w:eastAsiaTheme="minorEastAsia" w:hAnsiTheme="minorHAnsi" w:cstheme="minorBidi"/>
          <w:noProof/>
          <w:sz w:val="22"/>
          <w:szCs w:val="22"/>
        </w:rPr>
      </w:pPr>
      <w:ins w:id="365"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"_Toc492647765"</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3.58.4.1.1 Trigger Events</w:t>
        </w:r>
        <w:r>
          <w:rPr>
            <w:noProof/>
            <w:webHidden/>
          </w:rPr>
          <w:tab/>
        </w:r>
        <w:r>
          <w:rPr>
            <w:noProof/>
            <w:webHidden/>
          </w:rPr>
          <w:fldChar w:fldCharType="begin"/>
        </w:r>
        <w:r>
          <w:rPr>
            <w:noProof/>
            <w:webHidden/>
          </w:rPr>
          <w:instrText xml:space="preserve"> PAGEREF _Toc492647765 \h </w:instrText>
        </w:r>
        <w:r>
          <w:rPr>
            <w:noProof/>
            <w:webHidden/>
          </w:rPr>
        </w:r>
      </w:ins>
      <w:r>
        <w:rPr>
          <w:noProof/>
          <w:webHidden/>
        </w:rPr>
        <w:fldChar w:fldCharType="separate"/>
      </w:r>
      <w:ins w:id="366" w:author="Mary Jungers" w:date="2017-09-08T15:25:00Z">
        <w:r>
          <w:rPr>
            <w:noProof/>
            <w:webHidden/>
          </w:rPr>
          <w:t>71</w:t>
        </w:r>
        <w:r>
          <w:rPr>
            <w:noProof/>
            <w:webHidden/>
          </w:rPr>
          <w:fldChar w:fldCharType="end"/>
        </w:r>
        <w:r w:rsidRPr="00E15E76">
          <w:rPr>
            <w:rStyle w:val="Hyperlink"/>
            <w:noProof/>
          </w:rPr>
          <w:fldChar w:fldCharType="end"/>
        </w:r>
      </w:ins>
    </w:p>
    <w:p w14:paraId="193E71E4" w14:textId="77777777" w:rsidR="00677491" w:rsidRDefault="00677491">
      <w:pPr>
        <w:pStyle w:val="TOC5"/>
        <w:rPr>
          <w:ins w:id="367" w:author="Mary Jungers" w:date="2017-09-08T15:25:00Z"/>
          <w:rFonts w:asciiTheme="minorHAnsi" w:eastAsiaTheme="minorEastAsia" w:hAnsiTheme="minorHAnsi" w:cstheme="minorBidi"/>
          <w:noProof/>
          <w:sz w:val="22"/>
          <w:szCs w:val="22"/>
        </w:rPr>
      </w:pPr>
      <w:ins w:id="368"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"_Toc492647766"</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3.58.4.1.2 Message Semantics</w:t>
        </w:r>
        <w:r>
          <w:rPr>
            <w:noProof/>
            <w:webHidden/>
          </w:rPr>
          <w:tab/>
        </w:r>
        <w:r>
          <w:rPr>
            <w:noProof/>
            <w:webHidden/>
          </w:rPr>
          <w:fldChar w:fldCharType="begin"/>
        </w:r>
        <w:r>
          <w:rPr>
            <w:noProof/>
            <w:webHidden/>
          </w:rPr>
          <w:instrText xml:space="preserve"> PAGEREF _Toc492647766 \h </w:instrText>
        </w:r>
        <w:r>
          <w:rPr>
            <w:noProof/>
            <w:webHidden/>
          </w:rPr>
        </w:r>
      </w:ins>
      <w:r>
        <w:rPr>
          <w:noProof/>
          <w:webHidden/>
        </w:rPr>
        <w:fldChar w:fldCharType="separate"/>
      </w:r>
      <w:ins w:id="369" w:author="Mary Jungers" w:date="2017-09-08T15:25:00Z">
        <w:r>
          <w:rPr>
            <w:noProof/>
            <w:webHidden/>
          </w:rPr>
          <w:t>71</w:t>
        </w:r>
        <w:r>
          <w:rPr>
            <w:noProof/>
            <w:webHidden/>
          </w:rPr>
          <w:fldChar w:fldCharType="end"/>
        </w:r>
        <w:r w:rsidRPr="00E15E76">
          <w:rPr>
            <w:rStyle w:val="Hyperlink"/>
            <w:noProof/>
          </w:rPr>
          <w:fldChar w:fldCharType="end"/>
        </w:r>
      </w:ins>
    </w:p>
    <w:p w14:paraId="0BA4083B" w14:textId="77777777" w:rsidR="00677491" w:rsidRDefault="00677491">
      <w:pPr>
        <w:pStyle w:val="TOC6"/>
        <w:rPr>
          <w:ins w:id="370" w:author="Mary Jungers" w:date="2017-09-08T15:25:00Z"/>
          <w:rFonts w:asciiTheme="minorHAnsi" w:eastAsiaTheme="minorEastAsia" w:hAnsiTheme="minorHAnsi" w:cstheme="minorBidi"/>
          <w:noProof/>
          <w:sz w:val="22"/>
          <w:szCs w:val="22"/>
        </w:rPr>
      </w:pPr>
      <w:ins w:id="371"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"_Toc492647767"</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3.58.4.1.2.1 Message Content – Metadata</w:t>
        </w:r>
        <w:r>
          <w:rPr>
            <w:noProof/>
            <w:webHidden/>
          </w:rPr>
          <w:tab/>
        </w:r>
        <w:r>
          <w:rPr>
            <w:noProof/>
            <w:webHidden/>
          </w:rPr>
          <w:fldChar w:fldCharType="begin"/>
        </w:r>
        <w:r>
          <w:rPr>
            <w:noProof/>
            <w:webHidden/>
          </w:rPr>
          <w:instrText xml:space="preserve"> PAGEREF _Toc492647767 \h </w:instrText>
        </w:r>
        <w:r>
          <w:rPr>
            <w:noProof/>
            <w:webHidden/>
          </w:rPr>
        </w:r>
      </w:ins>
      <w:r>
        <w:rPr>
          <w:noProof/>
          <w:webHidden/>
        </w:rPr>
        <w:fldChar w:fldCharType="separate"/>
      </w:r>
      <w:ins w:id="372" w:author="Mary Jungers" w:date="2017-09-08T15:25:00Z">
        <w:r>
          <w:rPr>
            <w:noProof/>
            <w:webHidden/>
          </w:rPr>
          <w:t>71</w:t>
        </w:r>
        <w:r>
          <w:rPr>
            <w:noProof/>
            <w:webHidden/>
          </w:rPr>
          <w:fldChar w:fldCharType="end"/>
        </w:r>
        <w:r w:rsidRPr="00E15E76">
          <w:rPr>
            <w:rStyle w:val="Hyperlink"/>
            <w:noProof/>
          </w:rPr>
          <w:fldChar w:fldCharType="end"/>
        </w:r>
      </w:ins>
    </w:p>
    <w:p w14:paraId="2EDC6F17" w14:textId="77777777" w:rsidR="00677491" w:rsidRDefault="00677491">
      <w:pPr>
        <w:pStyle w:val="TOC6"/>
        <w:rPr>
          <w:ins w:id="373" w:author="Mary Jungers" w:date="2017-09-08T15:25:00Z"/>
          <w:rFonts w:asciiTheme="minorHAnsi" w:eastAsiaTheme="minorEastAsia" w:hAnsiTheme="minorHAnsi" w:cstheme="minorBidi"/>
          <w:noProof/>
          <w:sz w:val="22"/>
          <w:szCs w:val="22"/>
        </w:rPr>
      </w:pPr>
      <w:ins w:id="374"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"_Toc492647768"</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3.58.4.1.2.2 Message Content – Referral Status Update</w:t>
        </w:r>
        <w:r>
          <w:rPr>
            <w:noProof/>
            <w:webHidden/>
          </w:rPr>
          <w:tab/>
        </w:r>
        <w:r>
          <w:rPr>
            <w:noProof/>
            <w:webHidden/>
          </w:rPr>
          <w:fldChar w:fldCharType="begin"/>
        </w:r>
        <w:r>
          <w:rPr>
            <w:noProof/>
            <w:webHidden/>
          </w:rPr>
          <w:instrText xml:space="preserve"> PAGEREF _Toc492647768 \h </w:instrText>
        </w:r>
        <w:r>
          <w:rPr>
            <w:noProof/>
            <w:webHidden/>
          </w:rPr>
        </w:r>
      </w:ins>
      <w:r>
        <w:rPr>
          <w:noProof/>
          <w:webHidden/>
        </w:rPr>
        <w:fldChar w:fldCharType="separate"/>
      </w:r>
      <w:ins w:id="375" w:author="Mary Jungers" w:date="2017-09-08T15:25:00Z">
        <w:r>
          <w:rPr>
            <w:noProof/>
            <w:webHidden/>
          </w:rPr>
          <w:t>75</w:t>
        </w:r>
        <w:r>
          <w:rPr>
            <w:noProof/>
            <w:webHidden/>
          </w:rPr>
          <w:fldChar w:fldCharType="end"/>
        </w:r>
        <w:r w:rsidRPr="00E15E76">
          <w:rPr>
            <w:rStyle w:val="Hyperlink"/>
            <w:noProof/>
          </w:rPr>
          <w:fldChar w:fldCharType="end"/>
        </w:r>
      </w:ins>
    </w:p>
    <w:p w14:paraId="599E8CE9" w14:textId="77777777" w:rsidR="00677491" w:rsidRDefault="00677491">
      <w:pPr>
        <w:pStyle w:val="TOC5"/>
        <w:rPr>
          <w:ins w:id="376" w:author="Mary Jungers" w:date="2017-09-08T15:25:00Z"/>
          <w:rFonts w:asciiTheme="minorHAnsi" w:eastAsiaTheme="minorEastAsia" w:hAnsiTheme="minorHAnsi" w:cstheme="minorBidi"/>
          <w:noProof/>
          <w:sz w:val="22"/>
          <w:szCs w:val="22"/>
        </w:rPr>
      </w:pPr>
      <w:ins w:id="377"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"_Toc492647769"</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3.58.4.1.3 Expected Actions</w:t>
        </w:r>
        <w:r>
          <w:rPr>
            <w:noProof/>
            <w:webHidden/>
          </w:rPr>
          <w:tab/>
        </w:r>
        <w:r>
          <w:rPr>
            <w:noProof/>
            <w:webHidden/>
          </w:rPr>
          <w:fldChar w:fldCharType="begin"/>
        </w:r>
        <w:r>
          <w:rPr>
            <w:noProof/>
            <w:webHidden/>
          </w:rPr>
          <w:instrText xml:space="preserve"> PAGEREF _Toc492647769 \h </w:instrText>
        </w:r>
        <w:r>
          <w:rPr>
            <w:noProof/>
            <w:webHidden/>
          </w:rPr>
        </w:r>
      </w:ins>
      <w:r>
        <w:rPr>
          <w:noProof/>
          <w:webHidden/>
        </w:rPr>
        <w:fldChar w:fldCharType="separate"/>
      </w:r>
      <w:ins w:id="378" w:author="Mary Jungers" w:date="2017-09-08T15:25:00Z">
        <w:r>
          <w:rPr>
            <w:noProof/>
            <w:webHidden/>
          </w:rPr>
          <w:t>76</w:t>
        </w:r>
        <w:r>
          <w:rPr>
            <w:noProof/>
            <w:webHidden/>
          </w:rPr>
          <w:fldChar w:fldCharType="end"/>
        </w:r>
        <w:r w:rsidRPr="00E15E76">
          <w:rPr>
            <w:rStyle w:val="Hyperlink"/>
            <w:noProof/>
          </w:rPr>
          <w:fldChar w:fldCharType="end"/>
        </w:r>
      </w:ins>
    </w:p>
    <w:p w14:paraId="3290B264" w14:textId="77777777" w:rsidR="00677491" w:rsidRDefault="00677491">
      <w:pPr>
        <w:pStyle w:val="TOC4"/>
        <w:rPr>
          <w:ins w:id="379" w:author="Mary Jungers" w:date="2017-09-08T15:25:00Z"/>
          <w:rFonts w:asciiTheme="minorHAnsi" w:eastAsiaTheme="minorEastAsia" w:hAnsiTheme="minorHAnsi" w:cstheme="minorBidi"/>
          <w:noProof/>
          <w:sz w:val="22"/>
          <w:szCs w:val="22"/>
        </w:rPr>
      </w:pPr>
      <w:ins w:id="380"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"_Toc492647770"</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3.58.4.2 Cancel Confirmation</w:t>
        </w:r>
        <w:r>
          <w:rPr>
            <w:noProof/>
            <w:webHidden/>
          </w:rPr>
          <w:tab/>
        </w:r>
        <w:r>
          <w:rPr>
            <w:noProof/>
            <w:webHidden/>
          </w:rPr>
          <w:fldChar w:fldCharType="begin"/>
        </w:r>
        <w:r>
          <w:rPr>
            <w:noProof/>
            <w:webHidden/>
          </w:rPr>
          <w:instrText xml:space="preserve"> PAGEREF _Toc492647770 \h </w:instrText>
        </w:r>
        <w:r>
          <w:rPr>
            <w:noProof/>
            <w:webHidden/>
          </w:rPr>
        </w:r>
      </w:ins>
      <w:r>
        <w:rPr>
          <w:noProof/>
          <w:webHidden/>
        </w:rPr>
        <w:fldChar w:fldCharType="separate"/>
      </w:r>
      <w:ins w:id="381" w:author="Mary Jungers" w:date="2017-09-08T15:25:00Z">
        <w:r>
          <w:rPr>
            <w:noProof/>
            <w:webHidden/>
          </w:rPr>
          <w:t>76</w:t>
        </w:r>
        <w:r>
          <w:rPr>
            <w:noProof/>
            <w:webHidden/>
          </w:rPr>
          <w:fldChar w:fldCharType="end"/>
        </w:r>
        <w:r w:rsidRPr="00E15E76">
          <w:rPr>
            <w:rStyle w:val="Hyperlink"/>
            <w:noProof/>
          </w:rPr>
          <w:fldChar w:fldCharType="end"/>
        </w:r>
      </w:ins>
    </w:p>
    <w:p w14:paraId="741887CF" w14:textId="77777777" w:rsidR="00677491" w:rsidRDefault="00677491">
      <w:pPr>
        <w:pStyle w:val="TOC5"/>
        <w:rPr>
          <w:ins w:id="382" w:author="Mary Jungers" w:date="2017-09-08T15:25:00Z"/>
          <w:rFonts w:asciiTheme="minorHAnsi" w:eastAsiaTheme="minorEastAsia" w:hAnsiTheme="minorHAnsi" w:cstheme="minorBidi"/>
          <w:noProof/>
          <w:sz w:val="22"/>
          <w:szCs w:val="22"/>
        </w:rPr>
      </w:pPr>
      <w:ins w:id="383"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"_Toc492647771"</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3.58.4.2.1 Trigger Events</w:t>
        </w:r>
        <w:r>
          <w:rPr>
            <w:noProof/>
            <w:webHidden/>
          </w:rPr>
          <w:tab/>
        </w:r>
        <w:r>
          <w:rPr>
            <w:noProof/>
            <w:webHidden/>
          </w:rPr>
          <w:fldChar w:fldCharType="begin"/>
        </w:r>
        <w:r>
          <w:rPr>
            <w:noProof/>
            <w:webHidden/>
          </w:rPr>
          <w:instrText xml:space="preserve"> PAGEREF _Toc492647771 \h </w:instrText>
        </w:r>
        <w:r>
          <w:rPr>
            <w:noProof/>
            <w:webHidden/>
          </w:rPr>
        </w:r>
      </w:ins>
      <w:r>
        <w:rPr>
          <w:noProof/>
          <w:webHidden/>
        </w:rPr>
        <w:fldChar w:fldCharType="separate"/>
      </w:r>
      <w:ins w:id="384" w:author="Mary Jungers" w:date="2017-09-08T15:25:00Z">
        <w:r>
          <w:rPr>
            <w:noProof/>
            <w:webHidden/>
          </w:rPr>
          <w:t>76</w:t>
        </w:r>
        <w:r>
          <w:rPr>
            <w:noProof/>
            <w:webHidden/>
          </w:rPr>
          <w:fldChar w:fldCharType="end"/>
        </w:r>
        <w:r w:rsidRPr="00E15E76">
          <w:rPr>
            <w:rStyle w:val="Hyperlink"/>
            <w:noProof/>
          </w:rPr>
          <w:fldChar w:fldCharType="end"/>
        </w:r>
      </w:ins>
    </w:p>
    <w:p w14:paraId="6C1EF619" w14:textId="77777777" w:rsidR="00677491" w:rsidRDefault="00677491">
      <w:pPr>
        <w:pStyle w:val="TOC5"/>
        <w:rPr>
          <w:ins w:id="385" w:author="Mary Jungers" w:date="2017-09-08T15:25:00Z"/>
          <w:rFonts w:asciiTheme="minorHAnsi" w:eastAsiaTheme="minorEastAsia" w:hAnsiTheme="minorHAnsi" w:cstheme="minorBidi"/>
          <w:noProof/>
          <w:sz w:val="22"/>
          <w:szCs w:val="22"/>
        </w:rPr>
      </w:pPr>
      <w:ins w:id="386"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"_Toc492647772"</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3.58.4.2.2 Message Semantics</w:t>
        </w:r>
        <w:r>
          <w:rPr>
            <w:noProof/>
            <w:webHidden/>
          </w:rPr>
          <w:tab/>
        </w:r>
        <w:r>
          <w:rPr>
            <w:noProof/>
            <w:webHidden/>
          </w:rPr>
          <w:fldChar w:fldCharType="begin"/>
        </w:r>
        <w:r>
          <w:rPr>
            <w:noProof/>
            <w:webHidden/>
          </w:rPr>
          <w:instrText xml:space="preserve"> PAGEREF _Toc492647772 \h </w:instrText>
        </w:r>
        <w:r>
          <w:rPr>
            <w:noProof/>
            <w:webHidden/>
          </w:rPr>
        </w:r>
      </w:ins>
      <w:r>
        <w:rPr>
          <w:noProof/>
          <w:webHidden/>
        </w:rPr>
        <w:fldChar w:fldCharType="separate"/>
      </w:r>
      <w:ins w:id="387" w:author="Mary Jungers" w:date="2017-09-08T15:25:00Z">
        <w:r>
          <w:rPr>
            <w:noProof/>
            <w:webHidden/>
          </w:rPr>
          <w:t>76</w:t>
        </w:r>
        <w:r>
          <w:rPr>
            <w:noProof/>
            <w:webHidden/>
          </w:rPr>
          <w:fldChar w:fldCharType="end"/>
        </w:r>
        <w:r w:rsidRPr="00E15E76">
          <w:rPr>
            <w:rStyle w:val="Hyperlink"/>
            <w:noProof/>
          </w:rPr>
          <w:fldChar w:fldCharType="end"/>
        </w:r>
      </w:ins>
    </w:p>
    <w:p w14:paraId="7AD41E7B" w14:textId="77777777" w:rsidR="00677491" w:rsidRDefault="00677491">
      <w:pPr>
        <w:pStyle w:val="TOC6"/>
        <w:rPr>
          <w:ins w:id="388" w:author="Mary Jungers" w:date="2017-09-08T15:25:00Z"/>
          <w:rFonts w:asciiTheme="minorHAnsi" w:eastAsiaTheme="minorEastAsia" w:hAnsiTheme="minorHAnsi" w:cstheme="minorBidi"/>
          <w:noProof/>
          <w:sz w:val="22"/>
          <w:szCs w:val="22"/>
        </w:rPr>
      </w:pPr>
      <w:ins w:id="389"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"_Toc492647773"</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3.58.4.2.2.1 Message Content – Metadata</w:t>
        </w:r>
        <w:r>
          <w:rPr>
            <w:noProof/>
            <w:webHidden/>
          </w:rPr>
          <w:tab/>
        </w:r>
        <w:r>
          <w:rPr>
            <w:noProof/>
            <w:webHidden/>
          </w:rPr>
          <w:fldChar w:fldCharType="begin"/>
        </w:r>
        <w:r>
          <w:rPr>
            <w:noProof/>
            <w:webHidden/>
          </w:rPr>
          <w:instrText xml:space="preserve"> PAGEREF _Toc492647773 \h </w:instrText>
        </w:r>
        <w:r>
          <w:rPr>
            <w:noProof/>
            <w:webHidden/>
          </w:rPr>
        </w:r>
      </w:ins>
      <w:r>
        <w:rPr>
          <w:noProof/>
          <w:webHidden/>
        </w:rPr>
        <w:fldChar w:fldCharType="separate"/>
      </w:r>
      <w:ins w:id="390" w:author="Mary Jungers" w:date="2017-09-08T15:25:00Z">
        <w:r>
          <w:rPr>
            <w:noProof/>
            <w:webHidden/>
          </w:rPr>
          <w:t>77</w:t>
        </w:r>
        <w:r>
          <w:rPr>
            <w:noProof/>
            <w:webHidden/>
          </w:rPr>
          <w:fldChar w:fldCharType="end"/>
        </w:r>
        <w:r w:rsidRPr="00E15E76">
          <w:rPr>
            <w:rStyle w:val="Hyperlink"/>
            <w:noProof/>
          </w:rPr>
          <w:fldChar w:fldCharType="end"/>
        </w:r>
      </w:ins>
    </w:p>
    <w:p w14:paraId="36A24933" w14:textId="77777777" w:rsidR="00677491" w:rsidRDefault="00677491">
      <w:pPr>
        <w:pStyle w:val="TOC6"/>
        <w:rPr>
          <w:ins w:id="391" w:author="Mary Jungers" w:date="2017-09-08T15:25:00Z"/>
          <w:rFonts w:asciiTheme="minorHAnsi" w:eastAsiaTheme="minorEastAsia" w:hAnsiTheme="minorHAnsi" w:cstheme="minorBidi"/>
          <w:noProof/>
          <w:sz w:val="22"/>
          <w:szCs w:val="22"/>
        </w:rPr>
      </w:pPr>
      <w:ins w:id="392"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"_Toc492647774"</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3.58.4.2.2.2 Message Content – Referral Status Update</w:t>
        </w:r>
        <w:r>
          <w:rPr>
            <w:noProof/>
            <w:webHidden/>
          </w:rPr>
          <w:tab/>
        </w:r>
        <w:r>
          <w:rPr>
            <w:noProof/>
            <w:webHidden/>
          </w:rPr>
          <w:fldChar w:fldCharType="begin"/>
        </w:r>
        <w:r>
          <w:rPr>
            <w:noProof/>
            <w:webHidden/>
          </w:rPr>
          <w:instrText xml:space="preserve"> PAGEREF _Toc492647774 \h </w:instrText>
        </w:r>
        <w:r>
          <w:rPr>
            <w:noProof/>
            <w:webHidden/>
          </w:rPr>
        </w:r>
      </w:ins>
      <w:r>
        <w:rPr>
          <w:noProof/>
          <w:webHidden/>
        </w:rPr>
        <w:fldChar w:fldCharType="separate"/>
      </w:r>
      <w:ins w:id="393" w:author="Mary Jungers" w:date="2017-09-08T15:25:00Z">
        <w:r>
          <w:rPr>
            <w:noProof/>
            <w:webHidden/>
          </w:rPr>
          <w:t>80</w:t>
        </w:r>
        <w:r>
          <w:rPr>
            <w:noProof/>
            <w:webHidden/>
          </w:rPr>
          <w:fldChar w:fldCharType="end"/>
        </w:r>
        <w:r w:rsidRPr="00E15E76">
          <w:rPr>
            <w:rStyle w:val="Hyperlink"/>
            <w:noProof/>
          </w:rPr>
          <w:fldChar w:fldCharType="end"/>
        </w:r>
      </w:ins>
    </w:p>
    <w:p w14:paraId="0ADEEE64" w14:textId="77777777" w:rsidR="00677491" w:rsidRDefault="00677491">
      <w:pPr>
        <w:pStyle w:val="TOC5"/>
        <w:rPr>
          <w:ins w:id="394" w:author="Mary Jungers" w:date="2017-09-08T15:25:00Z"/>
          <w:rFonts w:asciiTheme="minorHAnsi" w:eastAsiaTheme="minorEastAsia" w:hAnsiTheme="minorHAnsi" w:cstheme="minorBidi"/>
          <w:noProof/>
          <w:sz w:val="22"/>
          <w:szCs w:val="22"/>
        </w:rPr>
      </w:pPr>
      <w:ins w:id="395"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"_Toc492647775"</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3.58.4.2.3 Expected Actions</w:t>
        </w:r>
        <w:r>
          <w:rPr>
            <w:noProof/>
            <w:webHidden/>
          </w:rPr>
          <w:tab/>
        </w:r>
        <w:r>
          <w:rPr>
            <w:noProof/>
            <w:webHidden/>
          </w:rPr>
          <w:fldChar w:fldCharType="begin"/>
        </w:r>
        <w:r>
          <w:rPr>
            <w:noProof/>
            <w:webHidden/>
          </w:rPr>
          <w:instrText xml:space="preserve"> PAGEREF _Toc492647775 \h </w:instrText>
        </w:r>
        <w:r>
          <w:rPr>
            <w:noProof/>
            <w:webHidden/>
          </w:rPr>
        </w:r>
      </w:ins>
      <w:r>
        <w:rPr>
          <w:noProof/>
          <w:webHidden/>
        </w:rPr>
        <w:fldChar w:fldCharType="separate"/>
      </w:r>
      <w:ins w:id="396" w:author="Mary Jungers" w:date="2017-09-08T15:25:00Z">
        <w:r>
          <w:rPr>
            <w:noProof/>
            <w:webHidden/>
          </w:rPr>
          <w:t>81</w:t>
        </w:r>
        <w:r>
          <w:rPr>
            <w:noProof/>
            <w:webHidden/>
          </w:rPr>
          <w:fldChar w:fldCharType="end"/>
        </w:r>
        <w:r w:rsidRPr="00E15E76">
          <w:rPr>
            <w:rStyle w:val="Hyperlink"/>
            <w:noProof/>
          </w:rPr>
          <w:fldChar w:fldCharType="end"/>
        </w:r>
      </w:ins>
    </w:p>
    <w:p w14:paraId="256C2309" w14:textId="77777777" w:rsidR="00677491" w:rsidRDefault="00677491">
      <w:pPr>
        <w:pStyle w:val="TOC3"/>
        <w:rPr>
          <w:ins w:id="397" w:author="Mary Jungers" w:date="2017-09-08T15:25:00Z"/>
          <w:rFonts w:asciiTheme="minorHAnsi" w:eastAsiaTheme="minorEastAsia" w:hAnsiTheme="minorHAnsi" w:cstheme="minorBidi"/>
          <w:noProof/>
          <w:sz w:val="22"/>
          <w:szCs w:val="22"/>
        </w:rPr>
      </w:pPr>
      <w:ins w:id="398"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"_Toc492647776"</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3.58.5 Security Considerations</w:t>
        </w:r>
        <w:r>
          <w:rPr>
            <w:noProof/>
            <w:webHidden/>
          </w:rPr>
          <w:tab/>
        </w:r>
        <w:r>
          <w:rPr>
            <w:noProof/>
            <w:webHidden/>
          </w:rPr>
          <w:fldChar w:fldCharType="begin"/>
        </w:r>
        <w:r>
          <w:rPr>
            <w:noProof/>
            <w:webHidden/>
          </w:rPr>
          <w:instrText xml:space="preserve"> PAGEREF _Toc492647776 \h </w:instrText>
        </w:r>
        <w:r>
          <w:rPr>
            <w:noProof/>
            <w:webHidden/>
          </w:rPr>
        </w:r>
      </w:ins>
      <w:r>
        <w:rPr>
          <w:noProof/>
          <w:webHidden/>
        </w:rPr>
        <w:fldChar w:fldCharType="separate"/>
      </w:r>
      <w:ins w:id="399" w:author="Mary Jungers" w:date="2017-09-08T15:25:00Z">
        <w:r>
          <w:rPr>
            <w:noProof/>
            <w:webHidden/>
          </w:rPr>
          <w:t>81</w:t>
        </w:r>
        <w:r>
          <w:rPr>
            <w:noProof/>
            <w:webHidden/>
          </w:rPr>
          <w:fldChar w:fldCharType="end"/>
        </w:r>
        <w:r w:rsidRPr="00E15E76">
          <w:rPr>
            <w:rStyle w:val="Hyperlink"/>
            <w:noProof/>
          </w:rPr>
          <w:fldChar w:fldCharType="end"/>
        </w:r>
      </w:ins>
    </w:p>
    <w:p w14:paraId="4088C64B" w14:textId="77777777" w:rsidR="00677491" w:rsidRDefault="00677491">
      <w:pPr>
        <w:pStyle w:val="TOC4"/>
        <w:rPr>
          <w:ins w:id="400" w:author="Mary Jungers" w:date="2017-09-08T15:25:00Z"/>
          <w:rFonts w:asciiTheme="minorHAnsi" w:eastAsiaTheme="minorEastAsia" w:hAnsiTheme="minorHAnsi" w:cstheme="minorBidi"/>
          <w:noProof/>
          <w:sz w:val="22"/>
          <w:szCs w:val="22"/>
        </w:rPr>
      </w:pPr>
      <w:ins w:id="401"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"_Toc492647777"</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3.58.5.1 Security Audit Considerations</w:t>
        </w:r>
        <w:r>
          <w:rPr>
            <w:noProof/>
            <w:webHidden/>
          </w:rPr>
          <w:tab/>
        </w:r>
        <w:r>
          <w:rPr>
            <w:noProof/>
            <w:webHidden/>
          </w:rPr>
          <w:fldChar w:fldCharType="begin"/>
        </w:r>
        <w:r>
          <w:rPr>
            <w:noProof/>
            <w:webHidden/>
          </w:rPr>
          <w:instrText xml:space="preserve"> PAGEREF _Toc492647777 \h </w:instrText>
        </w:r>
        <w:r>
          <w:rPr>
            <w:noProof/>
            <w:webHidden/>
          </w:rPr>
        </w:r>
      </w:ins>
      <w:r>
        <w:rPr>
          <w:noProof/>
          <w:webHidden/>
        </w:rPr>
        <w:fldChar w:fldCharType="separate"/>
      </w:r>
      <w:ins w:id="402" w:author="Mary Jungers" w:date="2017-09-08T15:25:00Z">
        <w:r>
          <w:rPr>
            <w:noProof/>
            <w:webHidden/>
          </w:rPr>
          <w:t>81</w:t>
        </w:r>
        <w:r>
          <w:rPr>
            <w:noProof/>
            <w:webHidden/>
          </w:rPr>
          <w:fldChar w:fldCharType="end"/>
        </w:r>
        <w:r w:rsidRPr="00E15E76">
          <w:rPr>
            <w:rStyle w:val="Hyperlink"/>
            <w:noProof/>
          </w:rPr>
          <w:fldChar w:fldCharType="end"/>
        </w:r>
      </w:ins>
    </w:p>
    <w:p w14:paraId="5A2C03A9" w14:textId="77777777" w:rsidR="00677491" w:rsidRDefault="00677491">
      <w:pPr>
        <w:pStyle w:val="TOC2"/>
        <w:rPr>
          <w:ins w:id="403" w:author="Mary Jungers" w:date="2017-09-08T15:25:00Z"/>
          <w:rFonts w:asciiTheme="minorHAnsi" w:eastAsiaTheme="minorEastAsia" w:hAnsiTheme="minorHAnsi" w:cstheme="minorBidi"/>
          <w:noProof/>
          <w:sz w:val="22"/>
          <w:szCs w:val="22"/>
        </w:rPr>
      </w:pPr>
      <w:ins w:id="404"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"_Toc492647778"</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3.59 Interim Consultation Note [PCC-59]</w:t>
        </w:r>
        <w:r>
          <w:rPr>
            <w:noProof/>
            <w:webHidden/>
          </w:rPr>
          <w:tab/>
        </w:r>
        <w:r>
          <w:rPr>
            <w:noProof/>
            <w:webHidden/>
          </w:rPr>
          <w:fldChar w:fldCharType="begin"/>
        </w:r>
        <w:r>
          <w:rPr>
            <w:noProof/>
            <w:webHidden/>
          </w:rPr>
          <w:instrText xml:space="preserve"> PAGEREF _Toc492647778 \h </w:instrText>
        </w:r>
        <w:r>
          <w:rPr>
            <w:noProof/>
            <w:webHidden/>
          </w:rPr>
        </w:r>
      </w:ins>
      <w:r>
        <w:rPr>
          <w:noProof/>
          <w:webHidden/>
        </w:rPr>
        <w:fldChar w:fldCharType="separate"/>
      </w:r>
      <w:ins w:id="405" w:author="Mary Jungers" w:date="2017-09-08T15:25:00Z">
        <w:r>
          <w:rPr>
            <w:noProof/>
            <w:webHidden/>
          </w:rPr>
          <w:t>82</w:t>
        </w:r>
        <w:r>
          <w:rPr>
            <w:noProof/>
            <w:webHidden/>
          </w:rPr>
          <w:fldChar w:fldCharType="end"/>
        </w:r>
        <w:r w:rsidRPr="00E15E76">
          <w:rPr>
            <w:rStyle w:val="Hyperlink"/>
            <w:noProof/>
          </w:rPr>
          <w:fldChar w:fldCharType="end"/>
        </w:r>
      </w:ins>
    </w:p>
    <w:p w14:paraId="6595511F" w14:textId="77777777" w:rsidR="00677491" w:rsidRDefault="00677491">
      <w:pPr>
        <w:pStyle w:val="TOC3"/>
        <w:rPr>
          <w:ins w:id="406" w:author="Mary Jungers" w:date="2017-09-08T15:25:00Z"/>
          <w:rFonts w:asciiTheme="minorHAnsi" w:eastAsiaTheme="minorEastAsia" w:hAnsiTheme="minorHAnsi" w:cstheme="minorBidi"/>
          <w:noProof/>
          <w:sz w:val="22"/>
          <w:szCs w:val="22"/>
        </w:rPr>
      </w:pPr>
      <w:ins w:id="407"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"_Toc492647779"</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3.59.1 Scope</w:t>
        </w:r>
        <w:r>
          <w:rPr>
            <w:noProof/>
            <w:webHidden/>
          </w:rPr>
          <w:tab/>
        </w:r>
        <w:r>
          <w:rPr>
            <w:noProof/>
            <w:webHidden/>
          </w:rPr>
          <w:fldChar w:fldCharType="begin"/>
        </w:r>
        <w:r>
          <w:rPr>
            <w:noProof/>
            <w:webHidden/>
          </w:rPr>
          <w:instrText xml:space="preserve"> PAGEREF _Toc492647779 \h </w:instrText>
        </w:r>
        <w:r>
          <w:rPr>
            <w:noProof/>
            <w:webHidden/>
          </w:rPr>
        </w:r>
      </w:ins>
      <w:r>
        <w:rPr>
          <w:noProof/>
          <w:webHidden/>
        </w:rPr>
        <w:fldChar w:fldCharType="separate"/>
      </w:r>
      <w:ins w:id="408" w:author="Mary Jungers" w:date="2017-09-08T15:25:00Z">
        <w:r>
          <w:rPr>
            <w:noProof/>
            <w:webHidden/>
          </w:rPr>
          <w:t>82</w:t>
        </w:r>
        <w:r>
          <w:rPr>
            <w:noProof/>
            <w:webHidden/>
          </w:rPr>
          <w:fldChar w:fldCharType="end"/>
        </w:r>
        <w:r w:rsidRPr="00E15E76">
          <w:rPr>
            <w:rStyle w:val="Hyperlink"/>
            <w:noProof/>
          </w:rPr>
          <w:fldChar w:fldCharType="end"/>
        </w:r>
      </w:ins>
    </w:p>
    <w:p w14:paraId="2C55ED3A" w14:textId="77777777" w:rsidR="00677491" w:rsidRDefault="00677491">
      <w:pPr>
        <w:pStyle w:val="TOC3"/>
        <w:rPr>
          <w:ins w:id="409" w:author="Mary Jungers" w:date="2017-09-08T15:25:00Z"/>
          <w:rFonts w:asciiTheme="minorHAnsi" w:eastAsiaTheme="minorEastAsia" w:hAnsiTheme="minorHAnsi" w:cstheme="minorBidi"/>
          <w:noProof/>
          <w:sz w:val="22"/>
          <w:szCs w:val="22"/>
        </w:rPr>
      </w:pPr>
      <w:ins w:id="410"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"_Toc492647780"</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3.59.2 Actor Roles</w:t>
        </w:r>
        <w:r>
          <w:rPr>
            <w:noProof/>
            <w:webHidden/>
          </w:rPr>
          <w:tab/>
        </w:r>
        <w:r>
          <w:rPr>
            <w:noProof/>
            <w:webHidden/>
          </w:rPr>
          <w:fldChar w:fldCharType="begin"/>
        </w:r>
        <w:r>
          <w:rPr>
            <w:noProof/>
            <w:webHidden/>
          </w:rPr>
          <w:instrText xml:space="preserve"> PAGEREF _Toc492647780 \h </w:instrText>
        </w:r>
        <w:r>
          <w:rPr>
            <w:noProof/>
            <w:webHidden/>
          </w:rPr>
        </w:r>
      </w:ins>
      <w:r>
        <w:rPr>
          <w:noProof/>
          <w:webHidden/>
        </w:rPr>
        <w:fldChar w:fldCharType="separate"/>
      </w:r>
      <w:ins w:id="411" w:author="Mary Jungers" w:date="2017-09-08T15:25:00Z">
        <w:r>
          <w:rPr>
            <w:noProof/>
            <w:webHidden/>
          </w:rPr>
          <w:t>82</w:t>
        </w:r>
        <w:r>
          <w:rPr>
            <w:noProof/>
            <w:webHidden/>
          </w:rPr>
          <w:fldChar w:fldCharType="end"/>
        </w:r>
        <w:r w:rsidRPr="00E15E76">
          <w:rPr>
            <w:rStyle w:val="Hyperlink"/>
            <w:noProof/>
          </w:rPr>
          <w:fldChar w:fldCharType="end"/>
        </w:r>
      </w:ins>
    </w:p>
    <w:p w14:paraId="777A912D" w14:textId="77777777" w:rsidR="00677491" w:rsidRDefault="00677491">
      <w:pPr>
        <w:pStyle w:val="TOC3"/>
        <w:rPr>
          <w:ins w:id="412" w:author="Mary Jungers" w:date="2017-09-08T15:25:00Z"/>
          <w:rFonts w:asciiTheme="minorHAnsi" w:eastAsiaTheme="minorEastAsia" w:hAnsiTheme="minorHAnsi" w:cstheme="minorBidi"/>
          <w:noProof/>
          <w:sz w:val="22"/>
          <w:szCs w:val="22"/>
        </w:rPr>
      </w:pPr>
      <w:ins w:id="413"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"_Toc492647781"</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3.59.3 Referenced Standards</w:t>
        </w:r>
        <w:r>
          <w:rPr>
            <w:noProof/>
            <w:webHidden/>
          </w:rPr>
          <w:tab/>
        </w:r>
        <w:r>
          <w:rPr>
            <w:noProof/>
            <w:webHidden/>
          </w:rPr>
          <w:fldChar w:fldCharType="begin"/>
        </w:r>
        <w:r>
          <w:rPr>
            <w:noProof/>
            <w:webHidden/>
          </w:rPr>
          <w:instrText xml:space="preserve"> PAGEREF _Toc492647781 \h </w:instrText>
        </w:r>
        <w:r>
          <w:rPr>
            <w:noProof/>
            <w:webHidden/>
          </w:rPr>
        </w:r>
      </w:ins>
      <w:r>
        <w:rPr>
          <w:noProof/>
          <w:webHidden/>
        </w:rPr>
        <w:fldChar w:fldCharType="separate"/>
      </w:r>
      <w:ins w:id="414" w:author="Mary Jungers" w:date="2017-09-08T15:25:00Z">
        <w:r>
          <w:rPr>
            <w:noProof/>
            <w:webHidden/>
          </w:rPr>
          <w:t>82</w:t>
        </w:r>
        <w:r>
          <w:rPr>
            <w:noProof/>
            <w:webHidden/>
          </w:rPr>
          <w:fldChar w:fldCharType="end"/>
        </w:r>
        <w:r w:rsidRPr="00E15E76">
          <w:rPr>
            <w:rStyle w:val="Hyperlink"/>
            <w:noProof/>
          </w:rPr>
          <w:fldChar w:fldCharType="end"/>
        </w:r>
      </w:ins>
    </w:p>
    <w:p w14:paraId="342053A6" w14:textId="77777777" w:rsidR="00677491" w:rsidRDefault="00677491">
      <w:pPr>
        <w:pStyle w:val="TOC3"/>
        <w:rPr>
          <w:ins w:id="415" w:author="Mary Jungers" w:date="2017-09-08T15:25:00Z"/>
          <w:rFonts w:asciiTheme="minorHAnsi" w:eastAsiaTheme="minorEastAsia" w:hAnsiTheme="minorHAnsi" w:cstheme="minorBidi"/>
          <w:noProof/>
          <w:sz w:val="22"/>
          <w:szCs w:val="22"/>
        </w:rPr>
      </w:pPr>
      <w:ins w:id="416"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"_Toc492647782"</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3.59.4 Interaction Diagram</w:t>
        </w:r>
        <w:r>
          <w:rPr>
            <w:noProof/>
            <w:webHidden/>
          </w:rPr>
          <w:tab/>
        </w:r>
        <w:r>
          <w:rPr>
            <w:noProof/>
            <w:webHidden/>
          </w:rPr>
          <w:fldChar w:fldCharType="begin"/>
        </w:r>
        <w:r>
          <w:rPr>
            <w:noProof/>
            <w:webHidden/>
          </w:rPr>
          <w:instrText xml:space="preserve"> PAGEREF _Toc492647782 \h </w:instrText>
        </w:r>
        <w:r>
          <w:rPr>
            <w:noProof/>
            <w:webHidden/>
          </w:rPr>
        </w:r>
      </w:ins>
      <w:r>
        <w:rPr>
          <w:noProof/>
          <w:webHidden/>
        </w:rPr>
        <w:fldChar w:fldCharType="separate"/>
      </w:r>
      <w:ins w:id="417" w:author="Mary Jungers" w:date="2017-09-08T15:25:00Z">
        <w:r>
          <w:rPr>
            <w:noProof/>
            <w:webHidden/>
          </w:rPr>
          <w:t>83</w:t>
        </w:r>
        <w:r>
          <w:rPr>
            <w:noProof/>
            <w:webHidden/>
          </w:rPr>
          <w:fldChar w:fldCharType="end"/>
        </w:r>
        <w:r w:rsidRPr="00E15E76">
          <w:rPr>
            <w:rStyle w:val="Hyperlink"/>
            <w:noProof/>
          </w:rPr>
          <w:fldChar w:fldCharType="end"/>
        </w:r>
      </w:ins>
    </w:p>
    <w:p w14:paraId="5735DB26" w14:textId="77777777" w:rsidR="00677491" w:rsidRDefault="00677491">
      <w:pPr>
        <w:pStyle w:val="TOC4"/>
        <w:rPr>
          <w:ins w:id="418" w:author="Mary Jungers" w:date="2017-09-08T15:25:00Z"/>
          <w:rFonts w:asciiTheme="minorHAnsi" w:eastAsiaTheme="minorEastAsia" w:hAnsiTheme="minorHAnsi" w:cstheme="minorBidi"/>
          <w:noProof/>
          <w:sz w:val="22"/>
          <w:szCs w:val="22"/>
        </w:rPr>
      </w:pPr>
      <w:ins w:id="419"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"_Toc492647783"</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3.59.4.1 Interim Consultation Note Package</w:t>
        </w:r>
        <w:r>
          <w:rPr>
            <w:noProof/>
            <w:webHidden/>
          </w:rPr>
          <w:tab/>
        </w:r>
        <w:r>
          <w:rPr>
            <w:noProof/>
            <w:webHidden/>
          </w:rPr>
          <w:fldChar w:fldCharType="begin"/>
        </w:r>
        <w:r>
          <w:rPr>
            <w:noProof/>
            <w:webHidden/>
          </w:rPr>
          <w:instrText xml:space="preserve"> PAGEREF _Toc492647783 \h </w:instrText>
        </w:r>
        <w:r>
          <w:rPr>
            <w:noProof/>
            <w:webHidden/>
          </w:rPr>
        </w:r>
      </w:ins>
      <w:r>
        <w:rPr>
          <w:noProof/>
          <w:webHidden/>
        </w:rPr>
        <w:fldChar w:fldCharType="separate"/>
      </w:r>
      <w:ins w:id="420" w:author="Mary Jungers" w:date="2017-09-08T15:25:00Z">
        <w:r>
          <w:rPr>
            <w:noProof/>
            <w:webHidden/>
          </w:rPr>
          <w:t>83</w:t>
        </w:r>
        <w:r>
          <w:rPr>
            <w:noProof/>
            <w:webHidden/>
          </w:rPr>
          <w:fldChar w:fldCharType="end"/>
        </w:r>
        <w:r w:rsidRPr="00E15E76">
          <w:rPr>
            <w:rStyle w:val="Hyperlink"/>
            <w:noProof/>
          </w:rPr>
          <w:fldChar w:fldCharType="end"/>
        </w:r>
      </w:ins>
    </w:p>
    <w:p w14:paraId="48252476" w14:textId="77777777" w:rsidR="00677491" w:rsidRDefault="00677491">
      <w:pPr>
        <w:pStyle w:val="TOC5"/>
        <w:rPr>
          <w:ins w:id="421" w:author="Mary Jungers" w:date="2017-09-08T15:25:00Z"/>
          <w:rFonts w:asciiTheme="minorHAnsi" w:eastAsiaTheme="minorEastAsia" w:hAnsiTheme="minorHAnsi" w:cstheme="minorBidi"/>
          <w:noProof/>
          <w:sz w:val="22"/>
          <w:szCs w:val="22"/>
        </w:rPr>
      </w:pPr>
      <w:ins w:id="422"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"_Toc492647784"</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3.59.4.1.1 Trigger Events</w:t>
        </w:r>
        <w:r>
          <w:rPr>
            <w:noProof/>
            <w:webHidden/>
          </w:rPr>
          <w:tab/>
        </w:r>
        <w:r>
          <w:rPr>
            <w:noProof/>
            <w:webHidden/>
          </w:rPr>
          <w:fldChar w:fldCharType="begin"/>
        </w:r>
        <w:r>
          <w:rPr>
            <w:noProof/>
            <w:webHidden/>
          </w:rPr>
          <w:instrText xml:space="preserve"> PAGEREF _Toc492647784 \h </w:instrText>
        </w:r>
        <w:r>
          <w:rPr>
            <w:noProof/>
            <w:webHidden/>
          </w:rPr>
        </w:r>
      </w:ins>
      <w:r>
        <w:rPr>
          <w:noProof/>
          <w:webHidden/>
        </w:rPr>
        <w:fldChar w:fldCharType="separate"/>
      </w:r>
      <w:ins w:id="423" w:author="Mary Jungers" w:date="2017-09-08T15:25:00Z">
        <w:r>
          <w:rPr>
            <w:noProof/>
            <w:webHidden/>
          </w:rPr>
          <w:t>83</w:t>
        </w:r>
        <w:r>
          <w:rPr>
            <w:noProof/>
            <w:webHidden/>
          </w:rPr>
          <w:fldChar w:fldCharType="end"/>
        </w:r>
        <w:r w:rsidRPr="00E15E76">
          <w:rPr>
            <w:rStyle w:val="Hyperlink"/>
            <w:noProof/>
          </w:rPr>
          <w:fldChar w:fldCharType="end"/>
        </w:r>
      </w:ins>
    </w:p>
    <w:p w14:paraId="53F48CAC" w14:textId="77777777" w:rsidR="00677491" w:rsidRDefault="00677491">
      <w:pPr>
        <w:pStyle w:val="TOC5"/>
        <w:rPr>
          <w:ins w:id="424" w:author="Mary Jungers" w:date="2017-09-08T15:25:00Z"/>
          <w:rFonts w:asciiTheme="minorHAnsi" w:eastAsiaTheme="minorEastAsia" w:hAnsiTheme="minorHAnsi" w:cstheme="minorBidi"/>
          <w:noProof/>
          <w:sz w:val="22"/>
          <w:szCs w:val="22"/>
        </w:rPr>
      </w:pPr>
      <w:ins w:id="425"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"_Toc492647785"</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3.59.4.1.2 Message Semantics</w:t>
        </w:r>
        <w:r>
          <w:rPr>
            <w:noProof/>
            <w:webHidden/>
          </w:rPr>
          <w:tab/>
        </w:r>
        <w:r>
          <w:rPr>
            <w:noProof/>
            <w:webHidden/>
          </w:rPr>
          <w:fldChar w:fldCharType="begin"/>
        </w:r>
        <w:r>
          <w:rPr>
            <w:noProof/>
            <w:webHidden/>
          </w:rPr>
          <w:instrText xml:space="preserve"> PAGEREF _Toc492647785 \h </w:instrText>
        </w:r>
        <w:r>
          <w:rPr>
            <w:noProof/>
            <w:webHidden/>
          </w:rPr>
        </w:r>
      </w:ins>
      <w:r>
        <w:rPr>
          <w:noProof/>
          <w:webHidden/>
        </w:rPr>
        <w:fldChar w:fldCharType="separate"/>
      </w:r>
      <w:ins w:id="426" w:author="Mary Jungers" w:date="2017-09-08T15:25:00Z">
        <w:r>
          <w:rPr>
            <w:noProof/>
            <w:webHidden/>
          </w:rPr>
          <w:t>84</w:t>
        </w:r>
        <w:r>
          <w:rPr>
            <w:noProof/>
            <w:webHidden/>
          </w:rPr>
          <w:fldChar w:fldCharType="end"/>
        </w:r>
        <w:r w:rsidRPr="00E15E76">
          <w:rPr>
            <w:rStyle w:val="Hyperlink"/>
            <w:noProof/>
          </w:rPr>
          <w:fldChar w:fldCharType="end"/>
        </w:r>
      </w:ins>
    </w:p>
    <w:p w14:paraId="67C57919" w14:textId="77777777" w:rsidR="00677491" w:rsidRDefault="00677491">
      <w:pPr>
        <w:pStyle w:val="TOC6"/>
        <w:rPr>
          <w:ins w:id="427" w:author="Mary Jungers" w:date="2017-09-08T15:25:00Z"/>
          <w:rFonts w:asciiTheme="minorHAnsi" w:eastAsiaTheme="minorEastAsia" w:hAnsiTheme="minorHAnsi" w:cstheme="minorBidi"/>
          <w:noProof/>
          <w:sz w:val="22"/>
          <w:szCs w:val="22"/>
        </w:rPr>
      </w:pPr>
      <w:ins w:id="428"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"_Toc492647786"</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3.59.4.1.2.1 Message Content – Metadata</w:t>
        </w:r>
        <w:r>
          <w:rPr>
            <w:noProof/>
            <w:webHidden/>
          </w:rPr>
          <w:tab/>
        </w:r>
        <w:r>
          <w:rPr>
            <w:noProof/>
            <w:webHidden/>
          </w:rPr>
          <w:fldChar w:fldCharType="begin"/>
        </w:r>
        <w:r>
          <w:rPr>
            <w:noProof/>
            <w:webHidden/>
          </w:rPr>
          <w:instrText xml:space="preserve"> PAGEREF _Toc492647786 \h </w:instrText>
        </w:r>
        <w:r>
          <w:rPr>
            <w:noProof/>
            <w:webHidden/>
          </w:rPr>
        </w:r>
      </w:ins>
      <w:r>
        <w:rPr>
          <w:noProof/>
          <w:webHidden/>
        </w:rPr>
        <w:fldChar w:fldCharType="separate"/>
      </w:r>
      <w:ins w:id="429" w:author="Mary Jungers" w:date="2017-09-08T15:25:00Z">
        <w:r>
          <w:rPr>
            <w:noProof/>
            <w:webHidden/>
          </w:rPr>
          <w:t>84</w:t>
        </w:r>
        <w:r>
          <w:rPr>
            <w:noProof/>
            <w:webHidden/>
          </w:rPr>
          <w:fldChar w:fldCharType="end"/>
        </w:r>
        <w:r w:rsidRPr="00E15E76">
          <w:rPr>
            <w:rStyle w:val="Hyperlink"/>
            <w:noProof/>
          </w:rPr>
          <w:fldChar w:fldCharType="end"/>
        </w:r>
      </w:ins>
    </w:p>
    <w:p w14:paraId="1DC3B363" w14:textId="77777777" w:rsidR="00677491" w:rsidRDefault="00677491">
      <w:pPr>
        <w:pStyle w:val="TOC6"/>
        <w:rPr>
          <w:ins w:id="430" w:author="Mary Jungers" w:date="2017-09-08T15:25:00Z"/>
          <w:rFonts w:asciiTheme="minorHAnsi" w:eastAsiaTheme="minorEastAsia" w:hAnsiTheme="minorHAnsi" w:cstheme="minorBidi"/>
          <w:noProof/>
          <w:sz w:val="22"/>
          <w:szCs w:val="22"/>
        </w:rPr>
      </w:pPr>
      <w:ins w:id="431"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"_Toc492647787"</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3.59.4.1.2.2 Message Content – Referral Status Update</w:t>
        </w:r>
        <w:r>
          <w:rPr>
            <w:noProof/>
            <w:webHidden/>
          </w:rPr>
          <w:tab/>
        </w:r>
        <w:r>
          <w:rPr>
            <w:noProof/>
            <w:webHidden/>
          </w:rPr>
          <w:fldChar w:fldCharType="begin"/>
        </w:r>
        <w:r>
          <w:rPr>
            <w:noProof/>
            <w:webHidden/>
          </w:rPr>
          <w:instrText xml:space="preserve"> PAGEREF _Toc492647787 \h </w:instrText>
        </w:r>
        <w:r>
          <w:rPr>
            <w:noProof/>
            <w:webHidden/>
          </w:rPr>
        </w:r>
      </w:ins>
      <w:r>
        <w:rPr>
          <w:noProof/>
          <w:webHidden/>
        </w:rPr>
        <w:fldChar w:fldCharType="separate"/>
      </w:r>
      <w:ins w:id="432" w:author="Mary Jungers" w:date="2017-09-08T15:25:00Z">
        <w:r>
          <w:rPr>
            <w:noProof/>
            <w:webHidden/>
          </w:rPr>
          <w:t>90</w:t>
        </w:r>
        <w:r>
          <w:rPr>
            <w:noProof/>
            <w:webHidden/>
          </w:rPr>
          <w:fldChar w:fldCharType="end"/>
        </w:r>
        <w:r w:rsidRPr="00E15E76">
          <w:rPr>
            <w:rStyle w:val="Hyperlink"/>
            <w:noProof/>
          </w:rPr>
          <w:fldChar w:fldCharType="end"/>
        </w:r>
      </w:ins>
    </w:p>
    <w:p w14:paraId="77C5A7BD" w14:textId="77777777" w:rsidR="00677491" w:rsidRDefault="00677491">
      <w:pPr>
        <w:pStyle w:val="TOC6"/>
        <w:rPr>
          <w:ins w:id="433" w:author="Mary Jungers" w:date="2017-09-08T15:25:00Z"/>
          <w:rFonts w:asciiTheme="minorHAnsi" w:eastAsiaTheme="minorEastAsia" w:hAnsiTheme="minorHAnsi" w:cstheme="minorBidi"/>
          <w:noProof/>
          <w:sz w:val="22"/>
          <w:szCs w:val="22"/>
        </w:rPr>
      </w:pPr>
      <w:ins w:id="434"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"_Toc492647788"</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3.59.4.1.2.3 Message Content – Clinical Information</w:t>
        </w:r>
        <w:r>
          <w:rPr>
            <w:noProof/>
            <w:webHidden/>
          </w:rPr>
          <w:tab/>
        </w:r>
        <w:r>
          <w:rPr>
            <w:noProof/>
            <w:webHidden/>
          </w:rPr>
          <w:fldChar w:fldCharType="begin"/>
        </w:r>
        <w:r>
          <w:rPr>
            <w:noProof/>
            <w:webHidden/>
          </w:rPr>
          <w:instrText xml:space="preserve"> PAGEREF _Toc492647788 \h </w:instrText>
        </w:r>
        <w:r>
          <w:rPr>
            <w:noProof/>
            <w:webHidden/>
          </w:rPr>
        </w:r>
      </w:ins>
      <w:r>
        <w:rPr>
          <w:noProof/>
          <w:webHidden/>
        </w:rPr>
        <w:fldChar w:fldCharType="separate"/>
      </w:r>
      <w:ins w:id="435" w:author="Mary Jungers" w:date="2017-09-08T15:25:00Z">
        <w:r>
          <w:rPr>
            <w:noProof/>
            <w:webHidden/>
          </w:rPr>
          <w:t>91</w:t>
        </w:r>
        <w:r>
          <w:rPr>
            <w:noProof/>
            <w:webHidden/>
          </w:rPr>
          <w:fldChar w:fldCharType="end"/>
        </w:r>
        <w:r w:rsidRPr="00E15E76">
          <w:rPr>
            <w:rStyle w:val="Hyperlink"/>
            <w:noProof/>
          </w:rPr>
          <w:fldChar w:fldCharType="end"/>
        </w:r>
      </w:ins>
    </w:p>
    <w:p w14:paraId="74C10880" w14:textId="77777777" w:rsidR="00677491" w:rsidRDefault="00677491">
      <w:pPr>
        <w:pStyle w:val="TOC5"/>
        <w:rPr>
          <w:ins w:id="436" w:author="Mary Jungers" w:date="2017-09-08T15:25:00Z"/>
          <w:rFonts w:asciiTheme="minorHAnsi" w:eastAsiaTheme="minorEastAsia" w:hAnsiTheme="minorHAnsi" w:cstheme="minorBidi"/>
          <w:noProof/>
          <w:sz w:val="22"/>
          <w:szCs w:val="22"/>
        </w:rPr>
      </w:pPr>
      <w:ins w:id="437"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"_Toc492647789"</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3.59.4.1.3 Expected Actions</w:t>
        </w:r>
        <w:r>
          <w:rPr>
            <w:noProof/>
            <w:webHidden/>
          </w:rPr>
          <w:tab/>
        </w:r>
        <w:r>
          <w:rPr>
            <w:noProof/>
            <w:webHidden/>
          </w:rPr>
          <w:fldChar w:fldCharType="begin"/>
        </w:r>
        <w:r>
          <w:rPr>
            <w:noProof/>
            <w:webHidden/>
          </w:rPr>
          <w:instrText xml:space="preserve"> PAGEREF _Toc492647789 \h </w:instrText>
        </w:r>
        <w:r>
          <w:rPr>
            <w:noProof/>
            <w:webHidden/>
          </w:rPr>
        </w:r>
      </w:ins>
      <w:r>
        <w:rPr>
          <w:noProof/>
          <w:webHidden/>
        </w:rPr>
        <w:fldChar w:fldCharType="separate"/>
      </w:r>
      <w:ins w:id="438" w:author="Mary Jungers" w:date="2017-09-08T15:25:00Z">
        <w:r>
          <w:rPr>
            <w:noProof/>
            <w:webHidden/>
          </w:rPr>
          <w:t>91</w:t>
        </w:r>
        <w:r>
          <w:rPr>
            <w:noProof/>
            <w:webHidden/>
          </w:rPr>
          <w:fldChar w:fldCharType="end"/>
        </w:r>
        <w:r w:rsidRPr="00E15E76">
          <w:rPr>
            <w:rStyle w:val="Hyperlink"/>
            <w:noProof/>
          </w:rPr>
          <w:fldChar w:fldCharType="end"/>
        </w:r>
      </w:ins>
    </w:p>
    <w:p w14:paraId="2C7006AB" w14:textId="77777777" w:rsidR="00677491" w:rsidRDefault="00677491">
      <w:pPr>
        <w:pStyle w:val="TOC3"/>
        <w:rPr>
          <w:ins w:id="439" w:author="Mary Jungers" w:date="2017-09-08T15:25:00Z"/>
          <w:rFonts w:asciiTheme="minorHAnsi" w:eastAsiaTheme="minorEastAsia" w:hAnsiTheme="minorHAnsi" w:cstheme="minorBidi"/>
          <w:noProof/>
          <w:sz w:val="22"/>
          <w:szCs w:val="22"/>
        </w:rPr>
      </w:pPr>
      <w:ins w:id="440"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"_Toc492647790"</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3.59.5 Security Considerations</w:t>
        </w:r>
        <w:r>
          <w:rPr>
            <w:noProof/>
            <w:webHidden/>
          </w:rPr>
          <w:tab/>
        </w:r>
        <w:r>
          <w:rPr>
            <w:noProof/>
            <w:webHidden/>
          </w:rPr>
          <w:fldChar w:fldCharType="begin"/>
        </w:r>
        <w:r>
          <w:rPr>
            <w:noProof/>
            <w:webHidden/>
          </w:rPr>
          <w:instrText xml:space="preserve"> PAGEREF _Toc492647790 \h </w:instrText>
        </w:r>
        <w:r>
          <w:rPr>
            <w:noProof/>
            <w:webHidden/>
          </w:rPr>
        </w:r>
      </w:ins>
      <w:r>
        <w:rPr>
          <w:noProof/>
          <w:webHidden/>
        </w:rPr>
        <w:fldChar w:fldCharType="separate"/>
      </w:r>
      <w:ins w:id="441" w:author="Mary Jungers" w:date="2017-09-08T15:25:00Z">
        <w:r>
          <w:rPr>
            <w:noProof/>
            <w:webHidden/>
          </w:rPr>
          <w:t>91</w:t>
        </w:r>
        <w:r>
          <w:rPr>
            <w:noProof/>
            <w:webHidden/>
          </w:rPr>
          <w:fldChar w:fldCharType="end"/>
        </w:r>
        <w:r w:rsidRPr="00E15E76">
          <w:rPr>
            <w:rStyle w:val="Hyperlink"/>
            <w:noProof/>
          </w:rPr>
          <w:fldChar w:fldCharType="end"/>
        </w:r>
      </w:ins>
    </w:p>
    <w:p w14:paraId="60BCA4D0" w14:textId="77777777" w:rsidR="00677491" w:rsidRDefault="00677491">
      <w:pPr>
        <w:pStyle w:val="TOC4"/>
        <w:rPr>
          <w:ins w:id="442" w:author="Mary Jungers" w:date="2017-09-08T15:25:00Z"/>
          <w:rFonts w:asciiTheme="minorHAnsi" w:eastAsiaTheme="minorEastAsia" w:hAnsiTheme="minorHAnsi" w:cstheme="minorBidi"/>
          <w:noProof/>
          <w:sz w:val="22"/>
          <w:szCs w:val="22"/>
        </w:rPr>
      </w:pPr>
      <w:ins w:id="443" w:author="Mary Jungers" w:date="2017-09-08T15:25:00Z">
        <w:r w:rsidRPr="00E15E76">
          <w:rPr>
            <w:rStyle w:val="Hyperlink"/>
            <w:noProof/>
          </w:rPr>
          <w:lastRenderedPageBreak/>
          <w:fldChar w:fldCharType="begin"/>
        </w:r>
        <w:r w:rsidRPr="00E15E76">
          <w:rPr>
            <w:rStyle w:val="Hyperlink"/>
            <w:noProof/>
          </w:rPr>
          <w:instrText xml:space="preserve"> </w:instrText>
        </w:r>
        <w:r>
          <w:rPr>
            <w:noProof/>
          </w:rPr>
          <w:instrText>HYPERLINK \l "_Toc492647791"</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3.59.5.1 Security Audit Considerations</w:t>
        </w:r>
        <w:r>
          <w:rPr>
            <w:noProof/>
            <w:webHidden/>
          </w:rPr>
          <w:tab/>
        </w:r>
        <w:r>
          <w:rPr>
            <w:noProof/>
            <w:webHidden/>
          </w:rPr>
          <w:fldChar w:fldCharType="begin"/>
        </w:r>
        <w:r>
          <w:rPr>
            <w:noProof/>
            <w:webHidden/>
          </w:rPr>
          <w:instrText xml:space="preserve"> PAGEREF _Toc492647791 \h </w:instrText>
        </w:r>
        <w:r>
          <w:rPr>
            <w:noProof/>
            <w:webHidden/>
          </w:rPr>
        </w:r>
      </w:ins>
      <w:r>
        <w:rPr>
          <w:noProof/>
          <w:webHidden/>
        </w:rPr>
        <w:fldChar w:fldCharType="separate"/>
      </w:r>
      <w:ins w:id="444" w:author="Mary Jungers" w:date="2017-09-08T15:25:00Z">
        <w:r>
          <w:rPr>
            <w:noProof/>
            <w:webHidden/>
          </w:rPr>
          <w:t>91</w:t>
        </w:r>
        <w:r>
          <w:rPr>
            <w:noProof/>
            <w:webHidden/>
          </w:rPr>
          <w:fldChar w:fldCharType="end"/>
        </w:r>
        <w:r w:rsidRPr="00E15E76">
          <w:rPr>
            <w:rStyle w:val="Hyperlink"/>
            <w:noProof/>
          </w:rPr>
          <w:fldChar w:fldCharType="end"/>
        </w:r>
      </w:ins>
    </w:p>
    <w:p w14:paraId="400B9F79" w14:textId="77777777" w:rsidR="00677491" w:rsidRDefault="00677491">
      <w:pPr>
        <w:pStyle w:val="TOC2"/>
        <w:rPr>
          <w:ins w:id="445" w:author="Mary Jungers" w:date="2017-09-08T15:25:00Z"/>
          <w:rFonts w:asciiTheme="minorHAnsi" w:eastAsiaTheme="minorEastAsia" w:hAnsiTheme="minorHAnsi" w:cstheme="minorBidi"/>
          <w:noProof/>
          <w:sz w:val="22"/>
          <w:szCs w:val="22"/>
        </w:rPr>
      </w:pPr>
      <w:ins w:id="446"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"_Toc492647792"</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3.60 Appointment Notification [PCC-60]</w:t>
        </w:r>
        <w:r>
          <w:rPr>
            <w:noProof/>
            <w:webHidden/>
          </w:rPr>
          <w:tab/>
        </w:r>
        <w:r>
          <w:rPr>
            <w:noProof/>
            <w:webHidden/>
          </w:rPr>
          <w:fldChar w:fldCharType="begin"/>
        </w:r>
        <w:r>
          <w:rPr>
            <w:noProof/>
            <w:webHidden/>
          </w:rPr>
          <w:instrText xml:space="preserve"> PAGEREF _Toc492647792 \h </w:instrText>
        </w:r>
        <w:r>
          <w:rPr>
            <w:noProof/>
            <w:webHidden/>
          </w:rPr>
        </w:r>
      </w:ins>
      <w:r>
        <w:rPr>
          <w:noProof/>
          <w:webHidden/>
        </w:rPr>
        <w:fldChar w:fldCharType="separate"/>
      </w:r>
      <w:ins w:id="447" w:author="Mary Jungers" w:date="2017-09-08T15:25:00Z">
        <w:r>
          <w:rPr>
            <w:noProof/>
            <w:webHidden/>
          </w:rPr>
          <w:t>92</w:t>
        </w:r>
        <w:r>
          <w:rPr>
            <w:noProof/>
            <w:webHidden/>
          </w:rPr>
          <w:fldChar w:fldCharType="end"/>
        </w:r>
        <w:r w:rsidRPr="00E15E76">
          <w:rPr>
            <w:rStyle w:val="Hyperlink"/>
            <w:noProof/>
          </w:rPr>
          <w:fldChar w:fldCharType="end"/>
        </w:r>
      </w:ins>
    </w:p>
    <w:p w14:paraId="18F1AB9E" w14:textId="77777777" w:rsidR="00677491" w:rsidRDefault="00677491">
      <w:pPr>
        <w:pStyle w:val="TOC3"/>
        <w:rPr>
          <w:ins w:id="448" w:author="Mary Jungers" w:date="2017-09-08T15:25:00Z"/>
          <w:rFonts w:asciiTheme="minorHAnsi" w:eastAsiaTheme="minorEastAsia" w:hAnsiTheme="minorHAnsi" w:cstheme="minorBidi"/>
          <w:noProof/>
          <w:sz w:val="22"/>
          <w:szCs w:val="22"/>
        </w:rPr>
      </w:pPr>
      <w:ins w:id="449"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"_Toc492647793"</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3.60.1 Scope</w:t>
        </w:r>
        <w:r>
          <w:rPr>
            <w:noProof/>
            <w:webHidden/>
          </w:rPr>
          <w:tab/>
        </w:r>
        <w:r>
          <w:rPr>
            <w:noProof/>
            <w:webHidden/>
          </w:rPr>
          <w:fldChar w:fldCharType="begin"/>
        </w:r>
        <w:r>
          <w:rPr>
            <w:noProof/>
            <w:webHidden/>
          </w:rPr>
          <w:instrText xml:space="preserve"> PAGEREF _Toc492647793 \h </w:instrText>
        </w:r>
        <w:r>
          <w:rPr>
            <w:noProof/>
            <w:webHidden/>
          </w:rPr>
        </w:r>
      </w:ins>
      <w:r>
        <w:rPr>
          <w:noProof/>
          <w:webHidden/>
        </w:rPr>
        <w:fldChar w:fldCharType="separate"/>
      </w:r>
      <w:ins w:id="450" w:author="Mary Jungers" w:date="2017-09-08T15:25:00Z">
        <w:r>
          <w:rPr>
            <w:noProof/>
            <w:webHidden/>
          </w:rPr>
          <w:t>92</w:t>
        </w:r>
        <w:r>
          <w:rPr>
            <w:noProof/>
            <w:webHidden/>
          </w:rPr>
          <w:fldChar w:fldCharType="end"/>
        </w:r>
        <w:r w:rsidRPr="00E15E76">
          <w:rPr>
            <w:rStyle w:val="Hyperlink"/>
            <w:noProof/>
          </w:rPr>
          <w:fldChar w:fldCharType="end"/>
        </w:r>
      </w:ins>
    </w:p>
    <w:p w14:paraId="0A518AE4" w14:textId="77777777" w:rsidR="00677491" w:rsidRDefault="00677491">
      <w:pPr>
        <w:pStyle w:val="TOC3"/>
        <w:rPr>
          <w:ins w:id="451" w:author="Mary Jungers" w:date="2017-09-08T15:25:00Z"/>
          <w:rFonts w:asciiTheme="minorHAnsi" w:eastAsiaTheme="minorEastAsia" w:hAnsiTheme="minorHAnsi" w:cstheme="minorBidi"/>
          <w:noProof/>
          <w:sz w:val="22"/>
          <w:szCs w:val="22"/>
        </w:rPr>
      </w:pPr>
      <w:ins w:id="452"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"_Toc492647794"</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3.60.2 Actor Roles</w:t>
        </w:r>
        <w:r>
          <w:rPr>
            <w:noProof/>
            <w:webHidden/>
          </w:rPr>
          <w:tab/>
        </w:r>
        <w:r>
          <w:rPr>
            <w:noProof/>
            <w:webHidden/>
          </w:rPr>
          <w:fldChar w:fldCharType="begin"/>
        </w:r>
        <w:r>
          <w:rPr>
            <w:noProof/>
            <w:webHidden/>
          </w:rPr>
          <w:instrText xml:space="preserve"> PAGEREF _Toc492647794 \h </w:instrText>
        </w:r>
        <w:r>
          <w:rPr>
            <w:noProof/>
            <w:webHidden/>
          </w:rPr>
        </w:r>
      </w:ins>
      <w:r>
        <w:rPr>
          <w:noProof/>
          <w:webHidden/>
        </w:rPr>
        <w:fldChar w:fldCharType="separate"/>
      </w:r>
      <w:ins w:id="453" w:author="Mary Jungers" w:date="2017-09-08T15:25:00Z">
        <w:r>
          <w:rPr>
            <w:noProof/>
            <w:webHidden/>
          </w:rPr>
          <w:t>92</w:t>
        </w:r>
        <w:r>
          <w:rPr>
            <w:noProof/>
            <w:webHidden/>
          </w:rPr>
          <w:fldChar w:fldCharType="end"/>
        </w:r>
        <w:r w:rsidRPr="00E15E76">
          <w:rPr>
            <w:rStyle w:val="Hyperlink"/>
            <w:noProof/>
          </w:rPr>
          <w:fldChar w:fldCharType="end"/>
        </w:r>
      </w:ins>
    </w:p>
    <w:p w14:paraId="754A1308" w14:textId="77777777" w:rsidR="00677491" w:rsidRDefault="00677491">
      <w:pPr>
        <w:pStyle w:val="TOC3"/>
        <w:rPr>
          <w:ins w:id="454" w:author="Mary Jungers" w:date="2017-09-08T15:25:00Z"/>
          <w:rFonts w:asciiTheme="minorHAnsi" w:eastAsiaTheme="minorEastAsia" w:hAnsiTheme="minorHAnsi" w:cstheme="minorBidi"/>
          <w:noProof/>
          <w:sz w:val="22"/>
          <w:szCs w:val="22"/>
        </w:rPr>
      </w:pPr>
      <w:ins w:id="455"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"_Toc492647795"</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3.60.3 Referenced Standards</w:t>
        </w:r>
        <w:r>
          <w:rPr>
            <w:noProof/>
            <w:webHidden/>
          </w:rPr>
          <w:tab/>
        </w:r>
        <w:r>
          <w:rPr>
            <w:noProof/>
            <w:webHidden/>
          </w:rPr>
          <w:fldChar w:fldCharType="begin"/>
        </w:r>
        <w:r>
          <w:rPr>
            <w:noProof/>
            <w:webHidden/>
          </w:rPr>
          <w:instrText xml:space="preserve"> PAGEREF _Toc492647795 \h </w:instrText>
        </w:r>
        <w:r>
          <w:rPr>
            <w:noProof/>
            <w:webHidden/>
          </w:rPr>
        </w:r>
      </w:ins>
      <w:r>
        <w:rPr>
          <w:noProof/>
          <w:webHidden/>
        </w:rPr>
        <w:fldChar w:fldCharType="separate"/>
      </w:r>
      <w:ins w:id="456" w:author="Mary Jungers" w:date="2017-09-08T15:25:00Z">
        <w:r>
          <w:rPr>
            <w:noProof/>
            <w:webHidden/>
          </w:rPr>
          <w:t>92</w:t>
        </w:r>
        <w:r>
          <w:rPr>
            <w:noProof/>
            <w:webHidden/>
          </w:rPr>
          <w:fldChar w:fldCharType="end"/>
        </w:r>
        <w:r w:rsidRPr="00E15E76">
          <w:rPr>
            <w:rStyle w:val="Hyperlink"/>
            <w:noProof/>
          </w:rPr>
          <w:fldChar w:fldCharType="end"/>
        </w:r>
      </w:ins>
    </w:p>
    <w:p w14:paraId="35C921AD" w14:textId="77777777" w:rsidR="00677491" w:rsidRDefault="00677491">
      <w:pPr>
        <w:pStyle w:val="TOC3"/>
        <w:rPr>
          <w:ins w:id="457" w:author="Mary Jungers" w:date="2017-09-08T15:25:00Z"/>
          <w:rFonts w:asciiTheme="minorHAnsi" w:eastAsiaTheme="minorEastAsia" w:hAnsiTheme="minorHAnsi" w:cstheme="minorBidi"/>
          <w:noProof/>
          <w:sz w:val="22"/>
          <w:szCs w:val="22"/>
        </w:rPr>
      </w:pPr>
      <w:ins w:id="458"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"_Toc492647796"</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3.60.4 Interaction Diagram</w:t>
        </w:r>
        <w:r>
          <w:rPr>
            <w:noProof/>
            <w:webHidden/>
          </w:rPr>
          <w:tab/>
        </w:r>
        <w:r>
          <w:rPr>
            <w:noProof/>
            <w:webHidden/>
          </w:rPr>
          <w:fldChar w:fldCharType="begin"/>
        </w:r>
        <w:r>
          <w:rPr>
            <w:noProof/>
            <w:webHidden/>
          </w:rPr>
          <w:instrText xml:space="preserve"> PAGEREF _Toc492647796 \h </w:instrText>
        </w:r>
        <w:r>
          <w:rPr>
            <w:noProof/>
            <w:webHidden/>
          </w:rPr>
        </w:r>
      </w:ins>
      <w:r>
        <w:rPr>
          <w:noProof/>
          <w:webHidden/>
        </w:rPr>
        <w:fldChar w:fldCharType="separate"/>
      </w:r>
      <w:ins w:id="459" w:author="Mary Jungers" w:date="2017-09-08T15:25:00Z">
        <w:r>
          <w:rPr>
            <w:noProof/>
            <w:webHidden/>
          </w:rPr>
          <w:t>93</w:t>
        </w:r>
        <w:r>
          <w:rPr>
            <w:noProof/>
            <w:webHidden/>
          </w:rPr>
          <w:fldChar w:fldCharType="end"/>
        </w:r>
        <w:r w:rsidRPr="00E15E76">
          <w:rPr>
            <w:rStyle w:val="Hyperlink"/>
            <w:noProof/>
          </w:rPr>
          <w:fldChar w:fldCharType="end"/>
        </w:r>
      </w:ins>
    </w:p>
    <w:p w14:paraId="001DC8C9" w14:textId="77777777" w:rsidR="00677491" w:rsidRDefault="00677491">
      <w:pPr>
        <w:pStyle w:val="TOC4"/>
        <w:rPr>
          <w:ins w:id="460" w:author="Mary Jungers" w:date="2017-09-08T15:25:00Z"/>
          <w:rFonts w:asciiTheme="minorHAnsi" w:eastAsiaTheme="minorEastAsia" w:hAnsiTheme="minorHAnsi" w:cstheme="minorBidi"/>
          <w:noProof/>
          <w:sz w:val="22"/>
          <w:szCs w:val="22"/>
        </w:rPr>
      </w:pPr>
      <w:ins w:id="461"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"_Toc492647797"</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3.60.4.1 New Appointment Package</w:t>
        </w:r>
        <w:r>
          <w:rPr>
            <w:noProof/>
            <w:webHidden/>
          </w:rPr>
          <w:tab/>
        </w:r>
        <w:r>
          <w:rPr>
            <w:noProof/>
            <w:webHidden/>
          </w:rPr>
          <w:fldChar w:fldCharType="begin"/>
        </w:r>
        <w:r>
          <w:rPr>
            <w:noProof/>
            <w:webHidden/>
          </w:rPr>
          <w:instrText xml:space="preserve"> PAGEREF _Toc492647797 \h </w:instrText>
        </w:r>
        <w:r>
          <w:rPr>
            <w:noProof/>
            <w:webHidden/>
          </w:rPr>
        </w:r>
      </w:ins>
      <w:r>
        <w:rPr>
          <w:noProof/>
          <w:webHidden/>
        </w:rPr>
        <w:fldChar w:fldCharType="separate"/>
      </w:r>
      <w:ins w:id="462" w:author="Mary Jungers" w:date="2017-09-08T15:25:00Z">
        <w:r>
          <w:rPr>
            <w:noProof/>
            <w:webHidden/>
          </w:rPr>
          <w:t>93</w:t>
        </w:r>
        <w:r>
          <w:rPr>
            <w:noProof/>
            <w:webHidden/>
          </w:rPr>
          <w:fldChar w:fldCharType="end"/>
        </w:r>
        <w:r w:rsidRPr="00E15E76">
          <w:rPr>
            <w:rStyle w:val="Hyperlink"/>
            <w:noProof/>
          </w:rPr>
          <w:fldChar w:fldCharType="end"/>
        </w:r>
      </w:ins>
    </w:p>
    <w:p w14:paraId="11AC7FD1" w14:textId="77777777" w:rsidR="00677491" w:rsidRDefault="00677491">
      <w:pPr>
        <w:pStyle w:val="TOC5"/>
        <w:rPr>
          <w:ins w:id="463" w:author="Mary Jungers" w:date="2017-09-08T15:25:00Z"/>
          <w:rFonts w:asciiTheme="minorHAnsi" w:eastAsiaTheme="minorEastAsia" w:hAnsiTheme="minorHAnsi" w:cstheme="minorBidi"/>
          <w:noProof/>
          <w:sz w:val="22"/>
          <w:szCs w:val="22"/>
        </w:rPr>
      </w:pPr>
      <w:ins w:id="464"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"_Toc492647798"</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3.60.4.1.1 Trigger Events</w:t>
        </w:r>
        <w:r>
          <w:rPr>
            <w:noProof/>
            <w:webHidden/>
          </w:rPr>
          <w:tab/>
        </w:r>
        <w:r>
          <w:rPr>
            <w:noProof/>
            <w:webHidden/>
          </w:rPr>
          <w:fldChar w:fldCharType="begin"/>
        </w:r>
        <w:r>
          <w:rPr>
            <w:noProof/>
            <w:webHidden/>
          </w:rPr>
          <w:instrText xml:space="preserve"> PAGEREF _Toc492647798 \h </w:instrText>
        </w:r>
        <w:r>
          <w:rPr>
            <w:noProof/>
            <w:webHidden/>
          </w:rPr>
        </w:r>
      </w:ins>
      <w:r>
        <w:rPr>
          <w:noProof/>
          <w:webHidden/>
        </w:rPr>
        <w:fldChar w:fldCharType="separate"/>
      </w:r>
      <w:ins w:id="465" w:author="Mary Jungers" w:date="2017-09-08T15:25:00Z">
        <w:r>
          <w:rPr>
            <w:noProof/>
            <w:webHidden/>
          </w:rPr>
          <w:t>93</w:t>
        </w:r>
        <w:r>
          <w:rPr>
            <w:noProof/>
            <w:webHidden/>
          </w:rPr>
          <w:fldChar w:fldCharType="end"/>
        </w:r>
        <w:r w:rsidRPr="00E15E76">
          <w:rPr>
            <w:rStyle w:val="Hyperlink"/>
            <w:noProof/>
          </w:rPr>
          <w:fldChar w:fldCharType="end"/>
        </w:r>
      </w:ins>
    </w:p>
    <w:p w14:paraId="21B042A1" w14:textId="77777777" w:rsidR="00677491" w:rsidRDefault="00677491">
      <w:pPr>
        <w:pStyle w:val="TOC5"/>
        <w:rPr>
          <w:ins w:id="466" w:author="Mary Jungers" w:date="2017-09-08T15:25:00Z"/>
          <w:rFonts w:asciiTheme="minorHAnsi" w:eastAsiaTheme="minorEastAsia" w:hAnsiTheme="minorHAnsi" w:cstheme="minorBidi"/>
          <w:noProof/>
          <w:sz w:val="22"/>
          <w:szCs w:val="22"/>
        </w:rPr>
      </w:pPr>
      <w:ins w:id="467"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"_Toc492647799"</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3.60.4.1.2 Message Semantics</w:t>
        </w:r>
        <w:r>
          <w:rPr>
            <w:noProof/>
            <w:webHidden/>
          </w:rPr>
          <w:tab/>
        </w:r>
        <w:r>
          <w:rPr>
            <w:noProof/>
            <w:webHidden/>
          </w:rPr>
          <w:fldChar w:fldCharType="begin"/>
        </w:r>
        <w:r>
          <w:rPr>
            <w:noProof/>
            <w:webHidden/>
          </w:rPr>
          <w:instrText xml:space="preserve"> PAGEREF _Toc492647799 \h </w:instrText>
        </w:r>
        <w:r>
          <w:rPr>
            <w:noProof/>
            <w:webHidden/>
          </w:rPr>
        </w:r>
      </w:ins>
      <w:r>
        <w:rPr>
          <w:noProof/>
          <w:webHidden/>
        </w:rPr>
        <w:fldChar w:fldCharType="separate"/>
      </w:r>
      <w:ins w:id="468" w:author="Mary Jungers" w:date="2017-09-08T15:25:00Z">
        <w:r>
          <w:rPr>
            <w:noProof/>
            <w:webHidden/>
          </w:rPr>
          <w:t>93</w:t>
        </w:r>
        <w:r>
          <w:rPr>
            <w:noProof/>
            <w:webHidden/>
          </w:rPr>
          <w:fldChar w:fldCharType="end"/>
        </w:r>
        <w:r w:rsidRPr="00E15E76">
          <w:rPr>
            <w:rStyle w:val="Hyperlink"/>
            <w:noProof/>
          </w:rPr>
          <w:fldChar w:fldCharType="end"/>
        </w:r>
      </w:ins>
    </w:p>
    <w:p w14:paraId="01F8EA33" w14:textId="77777777" w:rsidR="00677491" w:rsidRDefault="00677491">
      <w:pPr>
        <w:pStyle w:val="TOC6"/>
        <w:rPr>
          <w:ins w:id="469" w:author="Mary Jungers" w:date="2017-09-08T15:25:00Z"/>
          <w:rFonts w:asciiTheme="minorHAnsi" w:eastAsiaTheme="minorEastAsia" w:hAnsiTheme="minorHAnsi" w:cstheme="minorBidi"/>
          <w:noProof/>
          <w:sz w:val="22"/>
          <w:szCs w:val="22"/>
        </w:rPr>
      </w:pPr>
      <w:ins w:id="470"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"_Toc492647800"</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3.60.4.1.2.1 Message Content - Metadata</w:t>
        </w:r>
        <w:r>
          <w:rPr>
            <w:noProof/>
            <w:webHidden/>
          </w:rPr>
          <w:tab/>
        </w:r>
        <w:r>
          <w:rPr>
            <w:noProof/>
            <w:webHidden/>
          </w:rPr>
          <w:fldChar w:fldCharType="begin"/>
        </w:r>
        <w:r>
          <w:rPr>
            <w:noProof/>
            <w:webHidden/>
          </w:rPr>
          <w:instrText xml:space="preserve"> PAGEREF _Toc492647800 \h </w:instrText>
        </w:r>
        <w:r>
          <w:rPr>
            <w:noProof/>
            <w:webHidden/>
          </w:rPr>
        </w:r>
      </w:ins>
      <w:r>
        <w:rPr>
          <w:noProof/>
          <w:webHidden/>
        </w:rPr>
        <w:fldChar w:fldCharType="separate"/>
      </w:r>
      <w:ins w:id="471" w:author="Mary Jungers" w:date="2017-09-08T15:25:00Z">
        <w:r>
          <w:rPr>
            <w:noProof/>
            <w:webHidden/>
          </w:rPr>
          <w:t>94</w:t>
        </w:r>
        <w:r>
          <w:rPr>
            <w:noProof/>
            <w:webHidden/>
          </w:rPr>
          <w:fldChar w:fldCharType="end"/>
        </w:r>
        <w:r w:rsidRPr="00E15E76">
          <w:rPr>
            <w:rStyle w:val="Hyperlink"/>
            <w:noProof/>
          </w:rPr>
          <w:fldChar w:fldCharType="end"/>
        </w:r>
      </w:ins>
    </w:p>
    <w:p w14:paraId="453D45B3" w14:textId="77777777" w:rsidR="00677491" w:rsidRDefault="00677491">
      <w:pPr>
        <w:pStyle w:val="TOC6"/>
        <w:rPr>
          <w:ins w:id="472" w:author="Mary Jungers" w:date="2017-09-08T15:25:00Z"/>
          <w:rFonts w:asciiTheme="minorHAnsi" w:eastAsiaTheme="minorEastAsia" w:hAnsiTheme="minorHAnsi" w:cstheme="minorBidi"/>
          <w:noProof/>
          <w:sz w:val="22"/>
          <w:szCs w:val="22"/>
        </w:rPr>
      </w:pPr>
      <w:ins w:id="473"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"_Toc492647801"</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3.60.4.1.2.2 Message Content – Appointment Notification</w:t>
        </w:r>
        <w:r>
          <w:rPr>
            <w:noProof/>
            <w:webHidden/>
          </w:rPr>
          <w:tab/>
        </w:r>
        <w:r>
          <w:rPr>
            <w:noProof/>
            <w:webHidden/>
          </w:rPr>
          <w:fldChar w:fldCharType="begin"/>
        </w:r>
        <w:r>
          <w:rPr>
            <w:noProof/>
            <w:webHidden/>
          </w:rPr>
          <w:instrText xml:space="preserve"> PAGEREF _Toc492647801 \h </w:instrText>
        </w:r>
        <w:r>
          <w:rPr>
            <w:noProof/>
            <w:webHidden/>
          </w:rPr>
        </w:r>
      </w:ins>
      <w:r>
        <w:rPr>
          <w:noProof/>
          <w:webHidden/>
        </w:rPr>
        <w:fldChar w:fldCharType="separate"/>
      </w:r>
      <w:ins w:id="474" w:author="Mary Jungers" w:date="2017-09-08T15:25:00Z">
        <w:r>
          <w:rPr>
            <w:noProof/>
            <w:webHidden/>
          </w:rPr>
          <w:t>97</w:t>
        </w:r>
        <w:r>
          <w:rPr>
            <w:noProof/>
            <w:webHidden/>
          </w:rPr>
          <w:fldChar w:fldCharType="end"/>
        </w:r>
        <w:r w:rsidRPr="00E15E76">
          <w:rPr>
            <w:rStyle w:val="Hyperlink"/>
            <w:noProof/>
          </w:rPr>
          <w:fldChar w:fldCharType="end"/>
        </w:r>
      </w:ins>
    </w:p>
    <w:p w14:paraId="5AA7AD15" w14:textId="77777777" w:rsidR="00677491" w:rsidRDefault="00677491">
      <w:pPr>
        <w:pStyle w:val="TOC5"/>
        <w:rPr>
          <w:ins w:id="475" w:author="Mary Jungers" w:date="2017-09-08T15:25:00Z"/>
          <w:rFonts w:asciiTheme="minorHAnsi" w:eastAsiaTheme="minorEastAsia" w:hAnsiTheme="minorHAnsi" w:cstheme="minorBidi"/>
          <w:noProof/>
          <w:sz w:val="22"/>
          <w:szCs w:val="22"/>
        </w:rPr>
      </w:pPr>
      <w:ins w:id="476"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"_Toc492647802"</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3.60.4.1.3 Expected Actions</w:t>
        </w:r>
        <w:r>
          <w:rPr>
            <w:noProof/>
            <w:webHidden/>
          </w:rPr>
          <w:tab/>
        </w:r>
        <w:r>
          <w:rPr>
            <w:noProof/>
            <w:webHidden/>
          </w:rPr>
          <w:fldChar w:fldCharType="begin"/>
        </w:r>
        <w:r>
          <w:rPr>
            <w:noProof/>
            <w:webHidden/>
          </w:rPr>
          <w:instrText xml:space="preserve"> PAGEREF _Toc492647802 \h </w:instrText>
        </w:r>
        <w:r>
          <w:rPr>
            <w:noProof/>
            <w:webHidden/>
          </w:rPr>
        </w:r>
      </w:ins>
      <w:r>
        <w:rPr>
          <w:noProof/>
          <w:webHidden/>
        </w:rPr>
        <w:fldChar w:fldCharType="separate"/>
      </w:r>
      <w:ins w:id="477" w:author="Mary Jungers" w:date="2017-09-08T15:25:00Z">
        <w:r>
          <w:rPr>
            <w:noProof/>
            <w:webHidden/>
          </w:rPr>
          <w:t>98</w:t>
        </w:r>
        <w:r>
          <w:rPr>
            <w:noProof/>
            <w:webHidden/>
          </w:rPr>
          <w:fldChar w:fldCharType="end"/>
        </w:r>
        <w:r w:rsidRPr="00E15E76">
          <w:rPr>
            <w:rStyle w:val="Hyperlink"/>
            <w:noProof/>
          </w:rPr>
          <w:fldChar w:fldCharType="end"/>
        </w:r>
      </w:ins>
    </w:p>
    <w:p w14:paraId="6DA7F34A" w14:textId="77777777" w:rsidR="00677491" w:rsidRDefault="00677491">
      <w:pPr>
        <w:pStyle w:val="TOC4"/>
        <w:rPr>
          <w:ins w:id="478" w:author="Mary Jungers" w:date="2017-09-08T15:25:00Z"/>
          <w:rFonts w:asciiTheme="minorHAnsi" w:eastAsiaTheme="minorEastAsia" w:hAnsiTheme="minorHAnsi" w:cstheme="minorBidi"/>
          <w:noProof/>
          <w:sz w:val="22"/>
          <w:szCs w:val="22"/>
        </w:rPr>
      </w:pPr>
      <w:ins w:id="479"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"_Toc492647803"</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3.60.4.2 Reschedule Appointment Package</w:t>
        </w:r>
        <w:r>
          <w:rPr>
            <w:noProof/>
            <w:webHidden/>
          </w:rPr>
          <w:tab/>
        </w:r>
        <w:r>
          <w:rPr>
            <w:noProof/>
            <w:webHidden/>
          </w:rPr>
          <w:fldChar w:fldCharType="begin"/>
        </w:r>
        <w:r>
          <w:rPr>
            <w:noProof/>
            <w:webHidden/>
          </w:rPr>
          <w:instrText xml:space="preserve"> PAGEREF _Toc492647803 \h </w:instrText>
        </w:r>
        <w:r>
          <w:rPr>
            <w:noProof/>
            <w:webHidden/>
          </w:rPr>
        </w:r>
      </w:ins>
      <w:r>
        <w:rPr>
          <w:noProof/>
          <w:webHidden/>
        </w:rPr>
        <w:fldChar w:fldCharType="separate"/>
      </w:r>
      <w:ins w:id="480" w:author="Mary Jungers" w:date="2017-09-08T15:25:00Z">
        <w:r>
          <w:rPr>
            <w:noProof/>
            <w:webHidden/>
          </w:rPr>
          <w:t>98</w:t>
        </w:r>
        <w:r>
          <w:rPr>
            <w:noProof/>
            <w:webHidden/>
          </w:rPr>
          <w:fldChar w:fldCharType="end"/>
        </w:r>
        <w:r w:rsidRPr="00E15E76">
          <w:rPr>
            <w:rStyle w:val="Hyperlink"/>
            <w:noProof/>
          </w:rPr>
          <w:fldChar w:fldCharType="end"/>
        </w:r>
      </w:ins>
    </w:p>
    <w:p w14:paraId="5F2D56F7" w14:textId="77777777" w:rsidR="00677491" w:rsidRDefault="00677491">
      <w:pPr>
        <w:pStyle w:val="TOC5"/>
        <w:rPr>
          <w:ins w:id="481" w:author="Mary Jungers" w:date="2017-09-08T15:25:00Z"/>
          <w:rFonts w:asciiTheme="minorHAnsi" w:eastAsiaTheme="minorEastAsia" w:hAnsiTheme="minorHAnsi" w:cstheme="minorBidi"/>
          <w:noProof/>
          <w:sz w:val="22"/>
          <w:szCs w:val="22"/>
        </w:rPr>
      </w:pPr>
      <w:ins w:id="482"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"_Toc492647804"</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3.60.4.2.1 Trigger Events</w:t>
        </w:r>
        <w:r>
          <w:rPr>
            <w:noProof/>
            <w:webHidden/>
          </w:rPr>
          <w:tab/>
        </w:r>
        <w:r>
          <w:rPr>
            <w:noProof/>
            <w:webHidden/>
          </w:rPr>
          <w:fldChar w:fldCharType="begin"/>
        </w:r>
        <w:r>
          <w:rPr>
            <w:noProof/>
            <w:webHidden/>
          </w:rPr>
          <w:instrText xml:space="preserve"> PAGEREF _Toc492647804 \h </w:instrText>
        </w:r>
        <w:r>
          <w:rPr>
            <w:noProof/>
            <w:webHidden/>
          </w:rPr>
        </w:r>
      </w:ins>
      <w:r>
        <w:rPr>
          <w:noProof/>
          <w:webHidden/>
        </w:rPr>
        <w:fldChar w:fldCharType="separate"/>
      </w:r>
      <w:ins w:id="483" w:author="Mary Jungers" w:date="2017-09-08T15:25:00Z">
        <w:r>
          <w:rPr>
            <w:noProof/>
            <w:webHidden/>
          </w:rPr>
          <w:t>98</w:t>
        </w:r>
        <w:r>
          <w:rPr>
            <w:noProof/>
            <w:webHidden/>
          </w:rPr>
          <w:fldChar w:fldCharType="end"/>
        </w:r>
        <w:r w:rsidRPr="00E15E76">
          <w:rPr>
            <w:rStyle w:val="Hyperlink"/>
            <w:noProof/>
          </w:rPr>
          <w:fldChar w:fldCharType="end"/>
        </w:r>
      </w:ins>
    </w:p>
    <w:p w14:paraId="696E2FF3" w14:textId="77777777" w:rsidR="00677491" w:rsidRDefault="00677491">
      <w:pPr>
        <w:pStyle w:val="TOC5"/>
        <w:rPr>
          <w:ins w:id="484" w:author="Mary Jungers" w:date="2017-09-08T15:25:00Z"/>
          <w:rFonts w:asciiTheme="minorHAnsi" w:eastAsiaTheme="minorEastAsia" w:hAnsiTheme="minorHAnsi" w:cstheme="minorBidi"/>
          <w:noProof/>
          <w:sz w:val="22"/>
          <w:szCs w:val="22"/>
        </w:rPr>
      </w:pPr>
      <w:ins w:id="485"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"_Toc492647805"</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3.60.4.2.2 Message Semantics</w:t>
        </w:r>
        <w:r>
          <w:rPr>
            <w:noProof/>
            <w:webHidden/>
          </w:rPr>
          <w:tab/>
        </w:r>
        <w:r>
          <w:rPr>
            <w:noProof/>
            <w:webHidden/>
          </w:rPr>
          <w:fldChar w:fldCharType="begin"/>
        </w:r>
        <w:r>
          <w:rPr>
            <w:noProof/>
            <w:webHidden/>
          </w:rPr>
          <w:instrText xml:space="preserve"> PAGEREF _Toc492647805 \h </w:instrText>
        </w:r>
        <w:r>
          <w:rPr>
            <w:noProof/>
            <w:webHidden/>
          </w:rPr>
        </w:r>
      </w:ins>
      <w:r>
        <w:rPr>
          <w:noProof/>
          <w:webHidden/>
        </w:rPr>
        <w:fldChar w:fldCharType="separate"/>
      </w:r>
      <w:ins w:id="486" w:author="Mary Jungers" w:date="2017-09-08T15:25:00Z">
        <w:r>
          <w:rPr>
            <w:noProof/>
            <w:webHidden/>
          </w:rPr>
          <w:t>98</w:t>
        </w:r>
        <w:r>
          <w:rPr>
            <w:noProof/>
            <w:webHidden/>
          </w:rPr>
          <w:fldChar w:fldCharType="end"/>
        </w:r>
        <w:r w:rsidRPr="00E15E76">
          <w:rPr>
            <w:rStyle w:val="Hyperlink"/>
            <w:noProof/>
          </w:rPr>
          <w:fldChar w:fldCharType="end"/>
        </w:r>
      </w:ins>
    </w:p>
    <w:p w14:paraId="43325E89" w14:textId="77777777" w:rsidR="00677491" w:rsidRDefault="00677491">
      <w:pPr>
        <w:pStyle w:val="TOC6"/>
        <w:rPr>
          <w:ins w:id="487" w:author="Mary Jungers" w:date="2017-09-08T15:25:00Z"/>
          <w:rFonts w:asciiTheme="minorHAnsi" w:eastAsiaTheme="minorEastAsia" w:hAnsiTheme="minorHAnsi" w:cstheme="minorBidi"/>
          <w:noProof/>
          <w:sz w:val="22"/>
          <w:szCs w:val="22"/>
        </w:rPr>
      </w:pPr>
      <w:ins w:id="488"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"_Toc492647806"</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3.60.4.2.2.1 Message Content - Metadata</w:t>
        </w:r>
        <w:r>
          <w:rPr>
            <w:noProof/>
            <w:webHidden/>
          </w:rPr>
          <w:tab/>
        </w:r>
        <w:r>
          <w:rPr>
            <w:noProof/>
            <w:webHidden/>
          </w:rPr>
          <w:fldChar w:fldCharType="begin"/>
        </w:r>
        <w:r>
          <w:rPr>
            <w:noProof/>
            <w:webHidden/>
          </w:rPr>
          <w:instrText xml:space="preserve"> PAGEREF _Toc492647806 \h </w:instrText>
        </w:r>
        <w:r>
          <w:rPr>
            <w:noProof/>
            <w:webHidden/>
          </w:rPr>
        </w:r>
      </w:ins>
      <w:r>
        <w:rPr>
          <w:noProof/>
          <w:webHidden/>
        </w:rPr>
        <w:fldChar w:fldCharType="separate"/>
      </w:r>
      <w:ins w:id="489" w:author="Mary Jungers" w:date="2017-09-08T15:25:00Z">
        <w:r>
          <w:rPr>
            <w:noProof/>
            <w:webHidden/>
          </w:rPr>
          <w:t>99</w:t>
        </w:r>
        <w:r>
          <w:rPr>
            <w:noProof/>
            <w:webHidden/>
          </w:rPr>
          <w:fldChar w:fldCharType="end"/>
        </w:r>
        <w:r w:rsidRPr="00E15E76">
          <w:rPr>
            <w:rStyle w:val="Hyperlink"/>
            <w:noProof/>
          </w:rPr>
          <w:fldChar w:fldCharType="end"/>
        </w:r>
      </w:ins>
    </w:p>
    <w:p w14:paraId="7E617EC3" w14:textId="77777777" w:rsidR="00677491" w:rsidRDefault="00677491">
      <w:pPr>
        <w:pStyle w:val="TOC6"/>
        <w:rPr>
          <w:ins w:id="490" w:author="Mary Jungers" w:date="2017-09-08T15:25:00Z"/>
          <w:rFonts w:asciiTheme="minorHAnsi" w:eastAsiaTheme="minorEastAsia" w:hAnsiTheme="minorHAnsi" w:cstheme="minorBidi"/>
          <w:noProof/>
          <w:sz w:val="22"/>
          <w:szCs w:val="22"/>
        </w:rPr>
      </w:pPr>
      <w:ins w:id="491"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"_Toc492647807"</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3.60.4.2.2.2 Message Content – Appointment Reschedule</w:t>
        </w:r>
        <w:r>
          <w:rPr>
            <w:noProof/>
            <w:webHidden/>
          </w:rPr>
          <w:tab/>
        </w:r>
        <w:r>
          <w:rPr>
            <w:noProof/>
            <w:webHidden/>
          </w:rPr>
          <w:fldChar w:fldCharType="begin"/>
        </w:r>
        <w:r>
          <w:rPr>
            <w:noProof/>
            <w:webHidden/>
          </w:rPr>
          <w:instrText xml:space="preserve"> PAGEREF _Toc492647807 \h </w:instrText>
        </w:r>
        <w:r>
          <w:rPr>
            <w:noProof/>
            <w:webHidden/>
          </w:rPr>
        </w:r>
      </w:ins>
      <w:r>
        <w:rPr>
          <w:noProof/>
          <w:webHidden/>
        </w:rPr>
        <w:fldChar w:fldCharType="separate"/>
      </w:r>
      <w:ins w:id="492" w:author="Mary Jungers" w:date="2017-09-08T15:25:00Z">
        <w:r>
          <w:rPr>
            <w:noProof/>
            <w:webHidden/>
          </w:rPr>
          <w:t>99</w:t>
        </w:r>
        <w:r>
          <w:rPr>
            <w:noProof/>
            <w:webHidden/>
          </w:rPr>
          <w:fldChar w:fldCharType="end"/>
        </w:r>
        <w:r w:rsidRPr="00E15E76">
          <w:rPr>
            <w:rStyle w:val="Hyperlink"/>
            <w:noProof/>
          </w:rPr>
          <w:fldChar w:fldCharType="end"/>
        </w:r>
      </w:ins>
    </w:p>
    <w:p w14:paraId="7D490C9A" w14:textId="77777777" w:rsidR="00677491" w:rsidRDefault="00677491">
      <w:pPr>
        <w:pStyle w:val="TOC5"/>
        <w:rPr>
          <w:ins w:id="493" w:author="Mary Jungers" w:date="2017-09-08T15:25:00Z"/>
          <w:rFonts w:asciiTheme="minorHAnsi" w:eastAsiaTheme="minorEastAsia" w:hAnsiTheme="minorHAnsi" w:cstheme="minorBidi"/>
          <w:noProof/>
          <w:sz w:val="22"/>
          <w:szCs w:val="22"/>
        </w:rPr>
      </w:pPr>
      <w:ins w:id="494"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"_Toc492647808"</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3.60.4.2.3 Expected Actions</w:t>
        </w:r>
        <w:r>
          <w:rPr>
            <w:noProof/>
            <w:webHidden/>
          </w:rPr>
          <w:tab/>
        </w:r>
        <w:r>
          <w:rPr>
            <w:noProof/>
            <w:webHidden/>
          </w:rPr>
          <w:fldChar w:fldCharType="begin"/>
        </w:r>
        <w:r>
          <w:rPr>
            <w:noProof/>
            <w:webHidden/>
          </w:rPr>
          <w:instrText xml:space="preserve"> PAGEREF _Toc492647808 \h </w:instrText>
        </w:r>
        <w:r>
          <w:rPr>
            <w:noProof/>
            <w:webHidden/>
          </w:rPr>
        </w:r>
      </w:ins>
      <w:r>
        <w:rPr>
          <w:noProof/>
          <w:webHidden/>
        </w:rPr>
        <w:fldChar w:fldCharType="separate"/>
      </w:r>
      <w:ins w:id="495" w:author="Mary Jungers" w:date="2017-09-08T15:25:00Z">
        <w:r>
          <w:rPr>
            <w:noProof/>
            <w:webHidden/>
          </w:rPr>
          <w:t>99</w:t>
        </w:r>
        <w:r>
          <w:rPr>
            <w:noProof/>
            <w:webHidden/>
          </w:rPr>
          <w:fldChar w:fldCharType="end"/>
        </w:r>
        <w:r w:rsidRPr="00E15E76">
          <w:rPr>
            <w:rStyle w:val="Hyperlink"/>
            <w:noProof/>
          </w:rPr>
          <w:fldChar w:fldCharType="end"/>
        </w:r>
      </w:ins>
    </w:p>
    <w:p w14:paraId="76756342" w14:textId="77777777" w:rsidR="00677491" w:rsidRDefault="00677491">
      <w:pPr>
        <w:pStyle w:val="TOC4"/>
        <w:rPr>
          <w:ins w:id="496" w:author="Mary Jungers" w:date="2017-09-08T15:25:00Z"/>
          <w:rFonts w:asciiTheme="minorHAnsi" w:eastAsiaTheme="minorEastAsia" w:hAnsiTheme="minorHAnsi" w:cstheme="minorBidi"/>
          <w:noProof/>
          <w:sz w:val="22"/>
          <w:szCs w:val="22"/>
        </w:rPr>
      </w:pPr>
      <w:ins w:id="497"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"_Toc492647809"</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3.60.4.3 Cancel Appointment Package</w:t>
        </w:r>
        <w:r>
          <w:rPr>
            <w:noProof/>
            <w:webHidden/>
          </w:rPr>
          <w:tab/>
        </w:r>
        <w:r>
          <w:rPr>
            <w:noProof/>
            <w:webHidden/>
          </w:rPr>
          <w:fldChar w:fldCharType="begin"/>
        </w:r>
        <w:r>
          <w:rPr>
            <w:noProof/>
            <w:webHidden/>
          </w:rPr>
          <w:instrText xml:space="preserve"> PAGEREF _Toc492647809 \h </w:instrText>
        </w:r>
        <w:r>
          <w:rPr>
            <w:noProof/>
            <w:webHidden/>
          </w:rPr>
        </w:r>
      </w:ins>
      <w:r>
        <w:rPr>
          <w:noProof/>
          <w:webHidden/>
        </w:rPr>
        <w:fldChar w:fldCharType="separate"/>
      </w:r>
      <w:ins w:id="498" w:author="Mary Jungers" w:date="2017-09-08T15:25:00Z">
        <w:r>
          <w:rPr>
            <w:noProof/>
            <w:webHidden/>
          </w:rPr>
          <w:t>99</w:t>
        </w:r>
        <w:r>
          <w:rPr>
            <w:noProof/>
            <w:webHidden/>
          </w:rPr>
          <w:fldChar w:fldCharType="end"/>
        </w:r>
        <w:r w:rsidRPr="00E15E76">
          <w:rPr>
            <w:rStyle w:val="Hyperlink"/>
            <w:noProof/>
          </w:rPr>
          <w:fldChar w:fldCharType="end"/>
        </w:r>
      </w:ins>
    </w:p>
    <w:p w14:paraId="106DC9CC" w14:textId="77777777" w:rsidR="00677491" w:rsidRDefault="00677491">
      <w:pPr>
        <w:pStyle w:val="TOC5"/>
        <w:rPr>
          <w:ins w:id="499" w:author="Mary Jungers" w:date="2017-09-08T15:25:00Z"/>
          <w:rFonts w:asciiTheme="minorHAnsi" w:eastAsiaTheme="minorEastAsia" w:hAnsiTheme="minorHAnsi" w:cstheme="minorBidi"/>
          <w:noProof/>
          <w:sz w:val="22"/>
          <w:szCs w:val="22"/>
        </w:rPr>
      </w:pPr>
      <w:ins w:id="500"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"_Toc492647810"</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3.60.4.3.1 Trigger Events</w:t>
        </w:r>
        <w:r>
          <w:rPr>
            <w:noProof/>
            <w:webHidden/>
          </w:rPr>
          <w:tab/>
        </w:r>
        <w:r>
          <w:rPr>
            <w:noProof/>
            <w:webHidden/>
          </w:rPr>
          <w:fldChar w:fldCharType="begin"/>
        </w:r>
        <w:r>
          <w:rPr>
            <w:noProof/>
            <w:webHidden/>
          </w:rPr>
          <w:instrText xml:space="preserve"> PAGEREF _Toc492647810 \h </w:instrText>
        </w:r>
        <w:r>
          <w:rPr>
            <w:noProof/>
            <w:webHidden/>
          </w:rPr>
        </w:r>
      </w:ins>
      <w:r>
        <w:rPr>
          <w:noProof/>
          <w:webHidden/>
        </w:rPr>
        <w:fldChar w:fldCharType="separate"/>
      </w:r>
      <w:ins w:id="501" w:author="Mary Jungers" w:date="2017-09-08T15:25:00Z">
        <w:r>
          <w:rPr>
            <w:noProof/>
            <w:webHidden/>
          </w:rPr>
          <w:t>99</w:t>
        </w:r>
        <w:r>
          <w:rPr>
            <w:noProof/>
            <w:webHidden/>
          </w:rPr>
          <w:fldChar w:fldCharType="end"/>
        </w:r>
        <w:r w:rsidRPr="00E15E76">
          <w:rPr>
            <w:rStyle w:val="Hyperlink"/>
            <w:noProof/>
          </w:rPr>
          <w:fldChar w:fldCharType="end"/>
        </w:r>
      </w:ins>
    </w:p>
    <w:p w14:paraId="5EE36376" w14:textId="77777777" w:rsidR="00677491" w:rsidRDefault="00677491">
      <w:pPr>
        <w:pStyle w:val="TOC5"/>
        <w:rPr>
          <w:ins w:id="502" w:author="Mary Jungers" w:date="2017-09-08T15:25:00Z"/>
          <w:rFonts w:asciiTheme="minorHAnsi" w:eastAsiaTheme="minorEastAsia" w:hAnsiTheme="minorHAnsi" w:cstheme="minorBidi"/>
          <w:noProof/>
          <w:sz w:val="22"/>
          <w:szCs w:val="22"/>
        </w:rPr>
      </w:pPr>
      <w:ins w:id="503"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"_Toc492647811"</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3.60.4.3.2 Message Semantics</w:t>
        </w:r>
        <w:r>
          <w:rPr>
            <w:noProof/>
            <w:webHidden/>
          </w:rPr>
          <w:tab/>
        </w:r>
        <w:r>
          <w:rPr>
            <w:noProof/>
            <w:webHidden/>
          </w:rPr>
          <w:fldChar w:fldCharType="begin"/>
        </w:r>
        <w:r>
          <w:rPr>
            <w:noProof/>
            <w:webHidden/>
          </w:rPr>
          <w:instrText xml:space="preserve"> PAGEREF _Toc492647811 \h </w:instrText>
        </w:r>
        <w:r>
          <w:rPr>
            <w:noProof/>
            <w:webHidden/>
          </w:rPr>
        </w:r>
      </w:ins>
      <w:r>
        <w:rPr>
          <w:noProof/>
          <w:webHidden/>
        </w:rPr>
        <w:fldChar w:fldCharType="separate"/>
      </w:r>
      <w:ins w:id="504" w:author="Mary Jungers" w:date="2017-09-08T15:25:00Z">
        <w:r>
          <w:rPr>
            <w:noProof/>
            <w:webHidden/>
          </w:rPr>
          <w:t>100</w:t>
        </w:r>
        <w:r>
          <w:rPr>
            <w:noProof/>
            <w:webHidden/>
          </w:rPr>
          <w:fldChar w:fldCharType="end"/>
        </w:r>
        <w:r w:rsidRPr="00E15E76">
          <w:rPr>
            <w:rStyle w:val="Hyperlink"/>
            <w:noProof/>
          </w:rPr>
          <w:fldChar w:fldCharType="end"/>
        </w:r>
      </w:ins>
    </w:p>
    <w:p w14:paraId="546B833A" w14:textId="77777777" w:rsidR="00677491" w:rsidRDefault="00677491">
      <w:pPr>
        <w:pStyle w:val="TOC6"/>
        <w:rPr>
          <w:ins w:id="505" w:author="Mary Jungers" w:date="2017-09-08T15:25:00Z"/>
          <w:rFonts w:asciiTheme="minorHAnsi" w:eastAsiaTheme="minorEastAsia" w:hAnsiTheme="minorHAnsi" w:cstheme="minorBidi"/>
          <w:noProof/>
          <w:sz w:val="22"/>
          <w:szCs w:val="22"/>
        </w:rPr>
      </w:pPr>
      <w:ins w:id="506"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"_Toc492647812"</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3.60.4.3.2.1 Message Content - Metadata</w:t>
        </w:r>
        <w:r>
          <w:rPr>
            <w:noProof/>
            <w:webHidden/>
          </w:rPr>
          <w:tab/>
        </w:r>
        <w:r>
          <w:rPr>
            <w:noProof/>
            <w:webHidden/>
          </w:rPr>
          <w:fldChar w:fldCharType="begin"/>
        </w:r>
        <w:r>
          <w:rPr>
            <w:noProof/>
            <w:webHidden/>
          </w:rPr>
          <w:instrText xml:space="preserve"> PAGEREF _Toc492647812 \h </w:instrText>
        </w:r>
        <w:r>
          <w:rPr>
            <w:noProof/>
            <w:webHidden/>
          </w:rPr>
        </w:r>
      </w:ins>
      <w:r>
        <w:rPr>
          <w:noProof/>
          <w:webHidden/>
        </w:rPr>
        <w:fldChar w:fldCharType="separate"/>
      </w:r>
      <w:ins w:id="507" w:author="Mary Jungers" w:date="2017-09-08T15:25:00Z">
        <w:r>
          <w:rPr>
            <w:noProof/>
            <w:webHidden/>
          </w:rPr>
          <w:t>100</w:t>
        </w:r>
        <w:r>
          <w:rPr>
            <w:noProof/>
            <w:webHidden/>
          </w:rPr>
          <w:fldChar w:fldCharType="end"/>
        </w:r>
        <w:r w:rsidRPr="00E15E76">
          <w:rPr>
            <w:rStyle w:val="Hyperlink"/>
            <w:noProof/>
          </w:rPr>
          <w:fldChar w:fldCharType="end"/>
        </w:r>
      </w:ins>
    </w:p>
    <w:p w14:paraId="3B962E59" w14:textId="77777777" w:rsidR="00677491" w:rsidRDefault="00677491">
      <w:pPr>
        <w:pStyle w:val="TOC6"/>
        <w:rPr>
          <w:ins w:id="508" w:author="Mary Jungers" w:date="2017-09-08T15:25:00Z"/>
          <w:rFonts w:asciiTheme="minorHAnsi" w:eastAsiaTheme="minorEastAsia" w:hAnsiTheme="minorHAnsi" w:cstheme="minorBidi"/>
          <w:noProof/>
          <w:sz w:val="22"/>
          <w:szCs w:val="22"/>
        </w:rPr>
      </w:pPr>
      <w:ins w:id="509"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"_Toc492647813"</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3.60.4.3.2.2 Message Content – Cancel Appointment</w:t>
        </w:r>
        <w:r>
          <w:rPr>
            <w:noProof/>
            <w:webHidden/>
          </w:rPr>
          <w:tab/>
        </w:r>
        <w:r>
          <w:rPr>
            <w:noProof/>
            <w:webHidden/>
          </w:rPr>
          <w:fldChar w:fldCharType="begin"/>
        </w:r>
        <w:r>
          <w:rPr>
            <w:noProof/>
            <w:webHidden/>
          </w:rPr>
          <w:instrText xml:space="preserve"> PAGEREF _Toc492647813 \h </w:instrText>
        </w:r>
        <w:r>
          <w:rPr>
            <w:noProof/>
            <w:webHidden/>
          </w:rPr>
        </w:r>
      </w:ins>
      <w:r>
        <w:rPr>
          <w:noProof/>
          <w:webHidden/>
        </w:rPr>
        <w:fldChar w:fldCharType="separate"/>
      </w:r>
      <w:ins w:id="510" w:author="Mary Jungers" w:date="2017-09-08T15:25:00Z">
        <w:r>
          <w:rPr>
            <w:noProof/>
            <w:webHidden/>
          </w:rPr>
          <w:t>100</w:t>
        </w:r>
        <w:r>
          <w:rPr>
            <w:noProof/>
            <w:webHidden/>
          </w:rPr>
          <w:fldChar w:fldCharType="end"/>
        </w:r>
        <w:r w:rsidRPr="00E15E76">
          <w:rPr>
            <w:rStyle w:val="Hyperlink"/>
            <w:noProof/>
          </w:rPr>
          <w:fldChar w:fldCharType="end"/>
        </w:r>
      </w:ins>
    </w:p>
    <w:p w14:paraId="0B7CE3DA" w14:textId="77777777" w:rsidR="00677491" w:rsidRDefault="00677491">
      <w:pPr>
        <w:pStyle w:val="TOC5"/>
        <w:rPr>
          <w:ins w:id="511" w:author="Mary Jungers" w:date="2017-09-08T15:25:00Z"/>
          <w:rFonts w:asciiTheme="minorHAnsi" w:eastAsiaTheme="minorEastAsia" w:hAnsiTheme="minorHAnsi" w:cstheme="minorBidi"/>
          <w:noProof/>
          <w:sz w:val="22"/>
          <w:szCs w:val="22"/>
        </w:rPr>
      </w:pPr>
      <w:ins w:id="512"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"_Toc492647814"</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3.60.4.3.3 Expected Actions</w:t>
        </w:r>
        <w:r>
          <w:rPr>
            <w:noProof/>
            <w:webHidden/>
          </w:rPr>
          <w:tab/>
        </w:r>
        <w:r>
          <w:rPr>
            <w:noProof/>
            <w:webHidden/>
          </w:rPr>
          <w:fldChar w:fldCharType="begin"/>
        </w:r>
        <w:r>
          <w:rPr>
            <w:noProof/>
            <w:webHidden/>
          </w:rPr>
          <w:instrText xml:space="preserve"> PAGEREF _Toc492647814 \h </w:instrText>
        </w:r>
        <w:r>
          <w:rPr>
            <w:noProof/>
            <w:webHidden/>
          </w:rPr>
        </w:r>
      </w:ins>
      <w:r>
        <w:rPr>
          <w:noProof/>
          <w:webHidden/>
        </w:rPr>
        <w:fldChar w:fldCharType="separate"/>
      </w:r>
      <w:ins w:id="513" w:author="Mary Jungers" w:date="2017-09-08T15:25:00Z">
        <w:r>
          <w:rPr>
            <w:noProof/>
            <w:webHidden/>
          </w:rPr>
          <w:t>100</w:t>
        </w:r>
        <w:r>
          <w:rPr>
            <w:noProof/>
            <w:webHidden/>
          </w:rPr>
          <w:fldChar w:fldCharType="end"/>
        </w:r>
        <w:r w:rsidRPr="00E15E76">
          <w:rPr>
            <w:rStyle w:val="Hyperlink"/>
            <w:noProof/>
          </w:rPr>
          <w:fldChar w:fldCharType="end"/>
        </w:r>
      </w:ins>
    </w:p>
    <w:p w14:paraId="513DDBAA" w14:textId="77777777" w:rsidR="00677491" w:rsidRDefault="00677491">
      <w:pPr>
        <w:pStyle w:val="TOC3"/>
        <w:rPr>
          <w:ins w:id="514" w:author="Mary Jungers" w:date="2017-09-08T15:25:00Z"/>
          <w:rFonts w:asciiTheme="minorHAnsi" w:eastAsiaTheme="minorEastAsia" w:hAnsiTheme="minorHAnsi" w:cstheme="minorBidi"/>
          <w:noProof/>
          <w:sz w:val="22"/>
          <w:szCs w:val="22"/>
        </w:rPr>
      </w:pPr>
      <w:ins w:id="515"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"_Toc492647815"</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3.60.5 Security Considerations</w:t>
        </w:r>
        <w:r>
          <w:rPr>
            <w:noProof/>
            <w:webHidden/>
          </w:rPr>
          <w:tab/>
        </w:r>
        <w:r>
          <w:rPr>
            <w:noProof/>
            <w:webHidden/>
          </w:rPr>
          <w:fldChar w:fldCharType="begin"/>
        </w:r>
        <w:r>
          <w:rPr>
            <w:noProof/>
            <w:webHidden/>
          </w:rPr>
          <w:instrText xml:space="preserve"> PAGEREF _Toc492647815 \h </w:instrText>
        </w:r>
        <w:r>
          <w:rPr>
            <w:noProof/>
            <w:webHidden/>
          </w:rPr>
        </w:r>
      </w:ins>
      <w:r>
        <w:rPr>
          <w:noProof/>
          <w:webHidden/>
        </w:rPr>
        <w:fldChar w:fldCharType="separate"/>
      </w:r>
      <w:ins w:id="516" w:author="Mary Jungers" w:date="2017-09-08T15:25:00Z">
        <w:r>
          <w:rPr>
            <w:noProof/>
            <w:webHidden/>
          </w:rPr>
          <w:t>100</w:t>
        </w:r>
        <w:r>
          <w:rPr>
            <w:noProof/>
            <w:webHidden/>
          </w:rPr>
          <w:fldChar w:fldCharType="end"/>
        </w:r>
        <w:r w:rsidRPr="00E15E76">
          <w:rPr>
            <w:rStyle w:val="Hyperlink"/>
            <w:noProof/>
          </w:rPr>
          <w:fldChar w:fldCharType="end"/>
        </w:r>
      </w:ins>
    </w:p>
    <w:p w14:paraId="4D20EECF" w14:textId="77777777" w:rsidR="00677491" w:rsidRDefault="00677491">
      <w:pPr>
        <w:pStyle w:val="TOC4"/>
        <w:rPr>
          <w:ins w:id="517" w:author="Mary Jungers" w:date="2017-09-08T15:25:00Z"/>
          <w:rFonts w:asciiTheme="minorHAnsi" w:eastAsiaTheme="minorEastAsia" w:hAnsiTheme="minorHAnsi" w:cstheme="minorBidi"/>
          <w:noProof/>
          <w:sz w:val="22"/>
          <w:szCs w:val="22"/>
        </w:rPr>
      </w:pPr>
      <w:ins w:id="518"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"_Toc492647816"</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3.60.5.1 Security Audit Considerations</w:t>
        </w:r>
        <w:r>
          <w:rPr>
            <w:noProof/>
            <w:webHidden/>
          </w:rPr>
          <w:tab/>
        </w:r>
        <w:r>
          <w:rPr>
            <w:noProof/>
            <w:webHidden/>
          </w:rPr>
          <w:fldChar w:fldCharType="begin"/>
        </w:r>
        <w:r>
          <w:rPr>
            <w:noProof/>
            <w:webHidden/>
          </w:rPr>
          <w:instrText xml:space="preserve"> PAGEREF _Toc492647816 \h </w:instrText>
        </w:r>
        <w:r>
          <w:rPr>
            <w:noProof/>
            <w:webHidden/>
          </w:rPr>
        </w:r>
      </w:ins>
      <w:r>
        <w:rPr>
          <w:noProof/>
          <w:webHidden/>
        </w:rPr>
        <w:fldChar w:fldCharType="separate"/>
      </w:r>
      <w:ins w:id="519" w:author="Mary Jungers" w:date="2017-09-08T15:25:00Z">
        <w:r>
          <w:rPr>
            <w:noProof/>
            <w:webHidden/>
          </w:rPr>
          <w:t>101</w:t>
        </w:r>
        <w:r>
          <w:rPr>
            <w:noProof/>
            <w:webHidden/>
          </w:rPr>
          <w:fldChar w:fldCharType="end"/>
        </w:r>
        <w:r w:rsidRPr="00E15E76">
          <w:rPr>
            <w:rStyle w:val="Hyperlink"/>
            <w:noProof/>
          </w:rPr>
          <w:fldChar w:fldCharType="end"/>
        </w:r>
      </w:ins>
    </w:p>
    <w:p w14:paraId="0376642E" w14:textId="77777777" w:rsidR="00677491" w:rsidRDefault="00677491">
      <w:pPr>
        <w:pStyle w:val="TOC2"/>
        <w:rPr>
          <w:ins w:id="520" w:author="Mary Jungers" w:date="2017-09-08T15:25:00Z"/>
          <w:rFonts w:asciiTheme="minorHAnsi" w:eastAsiaTheme="minorEastAsia" w:hAnsiTheme="minorHAnsi" w:cstheme="minorBidi"/>
          <w:noProof/>
          <w:sz w:val="22"/>
          <w:szCs w:val="22"/>
        </w:rPr>
      </w:pPr>
      <w:ins w:id="521"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"_Toc492647817"</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3.61 No-show Notification [PCC-61]</w:t>
        </w:r>
        <w:r>
          <w:rPr>
            <w:noProof/>
            <w:webHidden/>
          </w:rPr>
          <w:tab/>
        </w:r>
        <w:r>
          <w:rPr>
            <w:noProof/>
            <w:webHidden/>
          </w:rPr>
          <w:fldChar w:fldCharType="begin"/>
        </w:r>
        <w:r>
          <w:rPr>
            <w:noProof/>
            <w:webHidden/>
          </w:rPr>
          <w:instrText xml:space="preserve"> PAGEREF _Toc492647817 \h </w:instrText>
        </w:r>
        <w:r>
          <w:rPr>
            <w:noProof/>
            <w:webHidden/>
          </w:rPr>
        </w:r>
      </w:ins>
      <w:r>
        <w:rPr>
          <w:noProof/>
          <w:webHidden/>
        </w:rPr>
        <w:fldChar w:fldCharType="separate"/>
      </w:r>
      <w:ins w:id="522" w:author="Mary Jungers" w:date="2017-09-08T15:25:00Z">
        <w:r>
          <w:rPr>
            <w:noProof/>
            <w:webHidden/>
          </w:rPr>
          <w:t>102</w:t>
        </w:r>
        <w:r>
          <w:rPr>
            <w:noProof/>
            <w:webHidden/>
          </w:rPr>
          <w:fldChar w:fldCharType="end"/>
        </w:r>
        <w:r w:rsidRPr="00E15E76">
          <w:rPr>
            <w:rStyle w:val="Hyperlink"/>
            <w:noProof/>
          </w:rPr>
          <w:fldChar w:fldCharType="end"/>
        </w:r>
      </w:ins>
    </w:p>
    <w:p w14:paraId="6FEDD82E" w14:textId="77777777" w:rsidR="00677491" w:rsidRDefault="00677491">
      <w:pPr>
        <w:pStyle w:val="TOC3"/>
        <w:rPr>
          <w:ins w:id="523" w:author="Mary Jungers" w:date="2017-09-08T15:25:00Z"/>
          <w:rFonts w:asciiTheme="minorHAnsi" w:eastAsiaTheme="minorEastAsia" w:hAnsiTheme="minorHAnsi" w:cstheme="minorBidi"/>
          <w:noProof/>
          <w:sz w:val="22"/>
          <w:szCs w:val="22"/>
        </w:rPr>
      </w:pPr>
      <w:ins w:id="524"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"_Toc492647818"</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3.61.1 Scope</w:t>
        </w:r>
        <w:r>
          <w:rPr>
            <w:noProof/>
            <w:webHidden/>
          </w:rPr>
          <w:tab/>
        </w:r>
        <w:r>
          <w:rPr>
            <w:noProof/>
            <w:webHidden/>
          </w:rPr>
          <w:fldChar w:fldCharType="begin"/>
        </w:r>
        <w:r>
          <w:rPr>
            <w:noProof/>
            <w:webHidden/>
          </w:rPr>
          <w:instrText xml:space="preserve"> PAGEREF _Toc492647818 \h </w:instrText>
        </w:r>
        <w:r>
          <w:rPr>
            <w:noProof/>
            <w:webHidden/>
          </w:rPr>
        </w:r>
      </w:ins>
      <w:r>
        <w:rPr>
          <w:noProof/>
          <w:webHidden/>
        </w:rPr>
        <w:fldChar w:fldCharType="separate"/>
      </w:r>
      <w:ins w:id="525" w:author="Mary Jungers" w:date="2017-09-08T15:25:00Z">
        <w:r>
          <w:rPr>
            <w:noProof/>
            <w:webHidden/>
          </w:rPr>
          <w:t>102</w:t>
        </w:r>
        <w:r>
          <w:rPr>
            <w:noProof/>
            <w:webHidden/>
          </w:rPr>
          <w:fldChar w:fldCharType="end"/>
        </w:r>
        <w:r w:rsidRPr="00E15E76">
          <w:rPr>
            <w:rStyle w:val="Hyperlink"/>
            <w:noProof/>
          </w:rPr>
          <w:fldChar w:fldCharType="end"/>
        </w:r>
      </w:ins>
    </w:p>
    <w:p w14:paraId="128B41A4" w14:textId="77777777" w:rsidR="00677491" w:rsidRDefault="00677491">
      <w:pPr>
        <w:pStyle w:val="TOC3"/>
        <w:rPr>
          <w:ins w:id="526" w:author="Mary Jungers" w:date="2017-09-08T15:25:00Z"/>
          <w:rFonts w:asciiTheme="minorHAnsi" w:eastAsiaTheme="minorEastAsia" w:hAnsiTheme="minorHAnsi" w:cstheme="minorBidi"/>
          <w:noProof/>
          <w:sz w:val="22"/>
          <w:szCs w:val="22"/>
        </w:rPr>
      </w:pPr>
      <w:ins w:id="527"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"_Toc492647819"</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3.61.2 Actor Roles</w:t>
        </w:r>
        <w:r>
          <w:rPr>
            <w:noProof/>
            <w:webHidden/>
          </w:rPr>
          <w:tab/>
        </w:r>
        <w:r>
          <w:rPr>
            <w:noProof/>
            <w:webHidden/>
          </w:rPr>
          <w:fldChar w:fldCharType="begin"/>
        </w:r>
        <w:r>
          <w:rPr>
            <w:noProof/>
            <w:webHidden/>
          </w:rPr>
          <w:instrText xml:space="preserve"> PAGEREF _Toc492647819 \h </w:instrText>
        </w:r>
        <w:r>
          <w:rPr>
            <w:noProof/>
            <w:webHidden/>
          </w:rPr>
        </w:r>
      </w:ins>
      <w:r>
        <w:rPr>
          <w:noProof/>
          <w:webHidden/>
        </w:rPr>
        <w:fldChar w:fldCharType="separate"/>
      </w:r>
      <w:ins w:id="528" w:author="Mary Jungers" w:date="2017-09-08T15:25:00Z">
        <w:r>
          <w:rPr>
            <w:noProof/>
            <w:webHidden/>
          </w:rPr>
          <w:t>102</w:t>
        </w:r>
        <w:r>
          <w:rPr>
            <w:noProof/>
            <w:webHidden/>
          </w:rPr>
          <w:fldChar w:fldCharType="end"/>
        </w:r>
        <w:r w:rsidRPr="00E15E76">
          <w:rPr>
            <w:rStyle w:val="Hyperlink"/>
            <w:noProof/>
          </w:rPr>
          <w:fldChar w:fldCharType="end"/>
        </w:r>
      </w:ins>
    </w:p>
    <w:p w14:paraId="0361FDD5" w14:textId="77777777" w:rsidR="00677491" w:rsidRDefault="00677491">
      <w:pPr>
        <w:pStyle w:val="TOC3"/>
        <w:rPr>
          <w:ins w:id="529" w:author="Mary Jungers" w:date="2017-09-08T15:25:00Z"/>
          <w:rFonts w:asciiTheme="minorHAnsi" w:eastAsiaTheme="minorEastAsia" w:hAnsiTheme="minorHAnsi" w:cstheme="minorBidi"/>
          <w:noProof/>
          <w:sz w:val="22"/>
          <w:szCs w:val="22"/>
        </w:rPr>
      </w:pPr>
      <w:ins w:id="530"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"_Toc492647820"</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3.61.3 Referenced Standards</w:t>
        </w:r>
        <w:r>
          <w:rPr>
            <w:noProof/>
            <w:webHidden/>
          </w:rPr>
          <w:tab/>
        </w:r>
        <w:r>
          <w:rPr>
            <w:noProof/>
            <w:webHidden/>
          </w:rPr>
          <w:fldChar w:fldCharType="begin"/>
        </w:r>
        <w:r>
          <w:rPr>
            <w:noProof/>
            <w:webHidden/>
          </w:rPr>
          <w:instrText xml:space="preserve"> PAGEREF _Toc492647820 \h </w:instrText>
        </w:r>
        <w:r>
          <w:rPr>
            <w:noProof/>
            <w:webHidden/>
          </w:rPr>
        </w:r>
      </w:ins>
      <w:r>
        <w:rPr>
          <w:noProof/>
          <w:webHidden/>
        </w:rPr>
        <w:fldChar w:fldCharType="separate"/>
      </w:r>
      <w:ins w:id="531" w:author="Mary Jungers" w:date="2017-09-08T15:25:00Z">
        <w:r>
          <w:rPr>
            <w:noProof/>
            <w:webHidden/>
          </w:rPr>
          <w:t>102</w:t>
        </w:r>
        <w:r>
          <w:rPr>
            <w:noProof/>
            <w:webHidden/>
          </w:rPr>
          <w:fldChar w:fldCharType="end"/>
        </w:r>
        <w:r w:rsidRPr="00E15E76">
          <w:rPr>
            <w:rStyle w:val="Hyperlink"/>
            <w:noProof/>
          </w:rPr>
          <w:fldChar w:fldCharType="end"/>
        </w:r>
      </w:ins>
    </w:p>
    <w:p w14:paraId="61539245" w14:textId="77777777" w:rsidR="00677491" w:rsidRDefault="00677491">
      <w:pPr>
        <w:pStyle w:val="TOC3"/>
        <w:rPr>
          <w:ins w:id="532" w:author="Mary Jungers" w:date="2017-09-08T15:25:00Z"/>
          <w:rFonts w:asciiTheme="minorHAnsi" w:eastAsiaTheme="minorEastAsia" w:hAnsiTheme="minorHAnsi" w:cstheme="minorBidi"/>
          <w:noProof/>
          <w:sz w:val="22"/>
          <w:szCs w:val="22"/>
        </w:rPr>
      </w:pPr>
      <w:ins w:id="533"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"_Toc492647821"</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3.61.4 Interaction Diagram</w:t>
        </w:r>
        <w:r>
          <w:rPr>
            <w:noProof/>
            <w:webHidden/>
          </w:rPr>
          <w:tab/>
        </w:r>
        <w:r>
          <w:rPr>
            <w:noProof/>
            <w:webHidden/>
          </w:rPr>
          <w:fldChar w:fldCharType="begin"/>
        </w:r>
        <w:r>
          <w:rPr>
            <w:noProof/>
            <w:webHidden/>
          </w:rPr>
          <w:instrText xml:space="preserve"> PAGEREF _Toc492647821 \h </w:instrText>
        </w:r>
        <w:r>
          <w:rPr>
            <w:noProof/>
            <w:webHidden/>
          </w:rPr>
        </w:r>
      </w:ins>
      <w:r>
        <w:rPr>
          <w:noProof/>
          <w:webHidden/>
        </w:rPr>
        <w:fldChar w:fldCharType="separate"/>
      </w:r>
      <w:ins w:id="534" w:author="Mary Jungers" w:date="2017-09-08T15:25:00Z">
        <w:r>
          <w:rPr>
            <w:noProof/>
            <w:webHidden/>
          </w:rPr>
          <w:t>103</w:t>
        </w:r>
        <w:r>
          <w:rPr>
            <w:noProof/>
            <w:webHidden/>
          </w:rPr>
          <w:fldChar w:fldCharType="end"/>
        </w:r>
        <w:r w:rsidRPr="00E15E76">
          <w:rPr>
            <w:rStyle w:val="Hyperlink"/>
            <w:noProof/>
          </w:rPr>
          <w:fldChar w:fldCharType="end"/>
        </w:r>
      </w:ins>
    </w:p>
    <w:p w14:paraId="5E1F3C41" w14:textId="77777777" w:rsidR="00677491" w:rsidRDefault="00677491">
      <w:pPr>
        <w:pStyle w:val="TOC4"/>
        <w:rPr>
          <w:ins w:id="535" w:author="Mary Jungers" w:date="2017-09-08T15:25:00Z"/>
          <w:rFonts w:asciiTheme="minorHAnsi" w:eastAsiaTheme="minorEastAsia" w:hAnsiTheme="minorHAnsi" w:cstheme="minorBidi"/>
          <w:noProof/>
          <w:sz w:val="22"/>
          <w:szCs w:val="22"/>
        </w:rPr>
      </w:pPr>
      <w:ins w:id="536"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"_Toc492647822"</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3.61.4.1 No-show Notification Package</w:t>
        </w:r>
        <w:r>
          <w:rPr>
            <w:noProof/>
            <w:webHidden/>
          </w:rPr>
          <w:tab/>
        </w:r>
        <w:r>
          <w:rPr>
            <w:noProof/>
            <w:webHidden/>
          </w:rPr>
          <w:fldChar w:fldCharType="begin"/>
        </w:r>
        <w:r>
          <w:rPr>
            <w:noProof/>
            <w:webHidden/>
          </w:rPr>
          <w:instrText xml:space="preserve"> PAGEREF _Toc492647822 \h </w:instrText>
        </w:r>
        <w:r>
          <w:rPr>
            <w:noProof/>
            <w:webHidden/>
          </w:rPr>
        </w:r>
      </w:ins>
      <w:r>
        <w:rPr>
          <w:noProof/>
          <w:webHidden/>
        </w:rPr>
        <w:fldChar w:fldCharType="separate"/>
      </w:r>
      <w:ins w:id="537" w:author="Mary Jungers" w:date="2017-09-08T15:25:00Z">
        <w:r>
          <w:rPr>
            <w:noProof/>
            <w:webHidden/>
          </w:rPr>
          <w:t>103</w:t>
        </w:r>
        <w:r>
          <w:rPr>
            <w:noProof/>
            <w:webHidden/>
          </w:rPr>
          <w:fldChar w:fldCharType="end"/>
        </w:r>
        <w:r w:rsidRPr="00E15E76">
          <w:rPr>
            <w:rStyle w:val="Hyperlink"/>
            <w:noProof/>
          </w:rPr>
          <w:fldChar w:fldCharType="end"/>
        </w:r>
      </w:ins>
    </w:p>
    <w:p w14:paraId="6F57659F" w14:textId="77777777" w:rsidR="00677491" w:rsidRDefault="00677491">
      <w:pPr>
        <w:pStyle w:val="TOC5"/>
        <w:rPr>
          <w:ins w:id="538" w:author="Mary Jungers" w:date="2017-09-08T15:25:00Z"/>
          <w:rFonts w:asciiTheme="minorHAnsi" w:eastAsiaTheme="minorEastAsia" w:hAnsiTheme="minorHAnsi" w:cstheme="minorBidi"/>
          <w:noProof/>
          <w:sz w:val="22"/>
          <w:szCs w:val="22"/>
        </w:rPr>
      </w:pPr>
      <w:ins w:id="539"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"_Toc492647823"</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3.61.4.1.1 Trigger Events</w:t>
        </w:r>
        <w:r>
          <w:rPr>
            <w:noProof/>
            <w:webHidden/>
          </w:rPr>
          <w:tab/>
        </w:r>
        <w:r>
          <w:rPr>
            <w:noProof/>
            <w:webHidden/>
          </w:rPr>
          <w:fldChar w:fldCharType="begin"/>
        </w:r>
        <w:r>
          <w:rPr>
            <w:noProof/>
            <w:webHidden/>
          </w:rPr>
          <w:instrText xml:space="preserve"> PAGEREF _Toc492647823 \h </w:instrText>
        </w:r>
        <w:r>
          <w:rPr>
            <w:noProof/>
            <w:webHidden/>
          </w:rPr>
        </w:r>
      </w:ins>
      <w:r>
        <w:rPr>
          <w:noProof/>
          <w:webHidden/>
        </w:rPr>
        <w:fldChar w:fldCharType="separate"/>
      </w:r>
      <w:ins w:id="540" w:author="Mary Jungers" w:date="2017-09-08T15:25:00Z">
        <w:r>
          <w:rPr>
            <w:noProof/>
            <w:webHidden/>
          </w:rPr>
          <w:t>103</w:t>
        </w:r>
        <w:r>
          <w:rPr>
            <w:noProof/>
            <w:webHidden/>
          </w:rPr>
          <w:fldChar w:fldCharType="end"/>
        </w:r>
        <w:r w:rsidRPr="00E15E76">
          <w:rPr>
            <w:rStyle w:val="Hyperlink"/>
            <w:noProof/>
          </w:rPr>
          <w:fldChar w:fldCharType="end"/>
        </w:r>
      </w:ins>
    </w:p>
    <w:p w14:paraId="06E28711" w14:textId="77777777" w:rsidR="00677491" w:rsidRDefault="00677491">
      <w:pPr>
        <w:pStyle w:val="TOC5"/>
        <w:rPr>
          <w:ins w:id="541" w:author="Mary Jungers" w:date="2017-09-08T15:25:00Z"/>
          <w:rFonts w:asciiTheme="minorHAnsi" w:eastAsiaTheme="minorEastAsia" w:hAnsiTheme="minorHAnsi" w:cstheme="minorBidi"/>
          <w:noProof/>
          <w:sz w:val="22"/>
          <w:szCs w:val="22"/>
        </w:rPr>
      </w:pPr>
      <w:ins w:id="542"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"_Toc492647824"</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3.61.4.1.2 Message Semantics</w:t>
        </w:r>
        <w:r>
          <w:rPr>
            <w:noProof/>
            <w:webHidden/>
          </w:rPr>
          <w:tab/>
        </w:r>
        <w:r>
          <w:rPr>
            <w:noProof/>
            <w:webHidden/>
          </w:rPr>
          <w:fldChar w:fldCharType="begin"/>
        </w:r>
        <w:r>
          <w:rPr>
            <w:noProof/>
            <w:webHidden/>
          </w:rPr>
          <w:instrText xml:space="preserve"> PAGEREF _Toc492647824 \h </w:instrText>
        </w:r>
        <w:r>
          <w:rPr>
            <w:noProof/>
            <w:webHidden/>
          </w:rPr>
        </w:r>
      </w:ins>
      <w:r>
        <w:rPr>
          <w:noProof/>
          <w:webHidden/>
        </w:rPr>
        <w:fldChar w:fldCharType="separate"/>
      </w:r>
      <w:ins w:id="543" w:author="Mary Jungers" w:date="2017-09-08T15:25:00Z">
        <w:r>
          <w:rPr>
            <w:noProof/>
            <w:webHidden/>
          </w:rPr>
          <w:t>103</w:t>
        </w:r>
        <w:r>
          <w:rPr>
            <w:noProof/>
            <w:webHidden/>
          </w:rPr>
          <w:fldChar w:fldCharType="end"/>
        </w:r>
        <w:r w:rsidRPr="00E15E76">
          <w:rPr>
            <w:rStyle w:val="Hyperlink"/>
            <w:noProof/>
          </w:rPr>
          <w:fldChar w:fldCharType="end"/>
        </w:r>
      </w:ins>
    </w:p>
    <w:p w14:paraId="3B6445DB" w14:textId="77777777" w:rsidR="00677491" w:rsidRDefault="00677491">
      <w:pPr>
        <w:pStyle w:val="TOC6"/>
        <w:rPr>
          <w:ins w:id="544" w:author="Mary Jungers" w:date="2017-09-08T15:25:00Z"/>
          <w:rFonts w:asciiTheme="minorHAnsi" w:eastAsiaTheme="minorEastAsia" w:hAnsiTheme="minorHAnsi" w:cstheme="minorBidi"/>
          <w:noProof/>
          <w:sz w:val="22"/>
          <w:szCs w:val="22"/>
        </w:rPr>
      </w:pPr>
      <w:ins w:id="545"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"_Toc492647825"</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3.61.4.1.2.1 Message Content - Metadata</w:t>
        </w:r>
        <w:r>
          <w:rPr>
            <w:noProof/>
            <w:webHidden/>
          </w:rPr>
          <w:tab/>
        </w:r>
        <w:r>
          <w:rPr>
            <w:noProof/>
            <w:webHidden/>
          </w:rPr>
          <w:fldChar w:fldCharType="begin"/>
        </w:r>
        <w:r>
          <w:rPr>
            <w:noProof/>
            <w:webHidden/>
          </w:rPr>
          <w:instrText xml:space="preserve"> PAGEREF _Toc492647825 \h </w:instrText>
        </w:r>
        <w:r>
          <w:rPr>
            <w:noProof/>
            <w:webHidden/>
          </w:rPr>
        </w:r>
      </w:ins>
      <w:r>
        <w:rPr>
          <w:noProof/>
          <w:webHidden/>
        </w:rPr>
        <w:fldChar w:fldCharType="separate"/>
      </w:r>
      <w:ins w:id="546" w:author="Mary Jungers" w:date="2017-09-08T15:25:00Z">
        <w:r>
          <w:rPr>
            <w:noProof/>
            <w:webHidden/>
          </w:rPr>
          <w:t>104</w:t>
        </w:r>
        <w:r>
          <w:rPr>
            <w:noProof/>
            <w:webHidden/>
          </w:rPr>
          <w:fldChar w:fldCharType="end"/>
        </w:r>
        <w:r w:rsidRPr="00E15E76">
          <w:rPr>
            <w:rStyle w:val="Hyperlink"/>
            <w:noProof/>
          </w:rPr>
          <w:fldChar w:fldCharType="end"/>
        </w:r>
      </w:ins>
    </w:p>
    <w:p w14:paraId="10D8C29F" w14:textId="77777777" w:rsidR="00677491" w:rsidRDefault="00677491">
      <w:pPr>
        <w:pStyle w:val="TOC6"/>
        <w:rPr>
          <w:ins w:id="547" w:author="Mary Jungers" w:date="2017-09-08T15:25:00Z"/>
          <w:rFonts w:asciiTheme="minorHAnsi" w:eastAsiaTheme="minorEastAsia" w:hAnsiTheme="minorHAnsi" w:cstheme="minorBidi"/>
          <w:noProof/>
          <w:sz w:val="22"/>
          <w:szCs w:val="22"/>
        </w:rPr>
      </w:pPr>
      <w:ins w:id="548"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"_Toc492647826"</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3.61.4.1.2.2 Message Content – No-show Notification</w:t>
        </w:r>
        <w:r>
          <w:rPr>
            <w:noProof/>
            <w:webHidden/>
          </w:rPr>
          <w:tab/>
        </w:r>
        <w:r>
          <w:rPr>
            <w:noProof/>
            <w:webHidden/>
          </w:rPr>
          <w:fldChar w:fldCharType="begin"/>
        </w:r>
        <w:r>
          <w:rPr>
            <w:noProof/>
            <w:webHidden/>
          </w:rPr>
          <w:instrText xml:space="preserve"> PAGEREF _Toc492647826 \h </w:instrText>
        </w:r>
        <w:r>
          <w:rPr>
            <w:noProof/>
            <w:webHidden/>
          </w:rPr>
        </w:r>
      </w:ins>
      <w:r>
        <w:rPr>
          <w:noProof/>
          <w:webHidden/>
        </w:rPr>
        <w:fldChar w:fldCharType="separate"/>
      </w:r>
      <w:ins w:id="549" w:author="Mary Jungers" w:date="2017-09-08T15:25:00Z">
        <w:r>
          <w:rPr>
            <w:noProof/>
            <w:webHidden/>
          </w:rPr>
          <w:t>107</w:t>
        </w:r>
        <w:r>
          <w:rPr>
            <w:noProof/>
            <w:webHidden/>
          </w:rPr>
          <w:fldChar w:fldCharType="end"/>
        </w:r>
        <w:r w:rsidRPr="00E15E76">
          <w:rPr>
            <w:rStyle w:val="Hyperlink"/>
            <w:noProof/>
          </w:rPr>
          <w:fldChar w:fldCharType="end"/>
        </w:r>
      </w:ins>
    </w:p>
    <w:p w14:paraId="66AEFBFE" w14:textId="77777777" w:rsidR="00677491" w:rsidRDefault="00677491">
      <w:pPr>
        <w:pStyle w:val="TOC5"/>
        <w:rPr>
          <w:ins w:id="550" w:author="Mary Jungers" w:date="2017-09-08T15:25:00Z"/>
          <w:rFonts w:asciiTheme="minorHAnsi" w:eastAsiaTheme="minorEastAsia" w:hAnsiTheme="minorHAnsi" w:cstheme="minorBidi"/>
          <w:noProof/>
          <w:sz w:val="22"/>
          <w:szCs w:val="22"/>
        </w:rPr>
      </w:pPr>
      <w:ins w:id="551"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"_Toc492647827"</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3.61.4.1.3 Expected Actions</w:t>
        </w:r>
        <w:r>
          <w:rPr>
            <w:noProof/>
            <w:webHidden/>
          </w:rPr>
          <w:tab/>
        </w:r>
        <w:r>
          <w:rPr>
            <w:noProof/>
            <w:webHidden/>
          </w:rPr>
          <w:fldChar w:fldCharType="begin"/>
        </w:r>
        <w:r>
          <w:rPr>
            <w:noProof/>
            <w:webHidden/>
          </w:rPr>
          <w:instrText xml:space="preserve"> PAGEREF _Toc492647827 \h </w:instrText>
        </w:r>
        <w:r>
          <w:rPr>
            <w:noProof/>
            <w:webHidden/>
          </w:rPr>
        </w:r>
      </w:ins>
      <w:r>
        <w:rPr>
          <w:noProof/>
          <w:webHidden/>
        </w:rPr>
        <w:fldChar w:fldCharType="separate"/>
      </w:r>
      <w:ins w:id="552" w:author="Mary Jungers" w:date="2017-09-08T15:25:00Z">
        <w:r>
          <w:rPr>
            <w:noProof/>
            <w:webHidden/>
          </w:rPr>
          <w:t>108</w:t>
        </w:r>
        <w:r>
          <w:rPr>
            <w:noProof/>
            <w:webHidden/>
          </w:rPr>
          <w:fldChar w:fldCharType="end"/>
        </w:r>
        <w:r w:rsidRPr="00E15E76">
          <w:rPr>
            <w:rStyle w:val="Hyperlink"/>
            <w:noProof/>
          </w:rPr>
          <w:fldChar w:fldCharType="end"/>
        </w:r>
      </w:ins>
    </w:p>
    <w:p w14:paraId="62061BE2" w14:textId="77777777" w:rsidR="00677491" w:rsidRDefault="00677491">
      <w:pPr>
        <w:pStyle w:val="TOC3"/>
        <w:rPr>
          <w:ins w:id="553" w:author="Mary Jungers" w:date="2017-09-08T15:25:00Z"/>
          <w:rFonts w:asciiTheme="minorHAnsi" w:eastAsiaTheme="minorEastAsia" w:hAnsiTheme="minorHAnsi" w:cstheme="minorBidi"/>
          <w:noProof/>
          <w:sz w:val="22"/>
          <w:szCs w:val="22"/>
        </w:rPr>
      </w:pPr>
      <w:ins w:id="554"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"_Toc492647828"</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3.61.5 Security Considerations</w:t>
        </w:r>
        <w:r>
          <w:rPr>
            <w:noProof/>
            <w:webHidden/>
          </w:rPr>
          <w:tab/>
        </w:r>
        <w:r>
          <w:rPr>
            <w:noProof/>
            <w:webHidden/>
          </w:rPr>
          <w:fldChar w:fldCharType="begin"/>
        </w:r>
        <w:r>
          <w:rPr>
            <w:noProof/>
            <w:webHidden/>
          </w:rPr>
          <w:instrText xml:space="preserve"> PAGEREF _Toc492647828 \h </w:instrText>
        </w:r>
        <w:r>
          <w:rPr>
            <w:noProof/>
            <w:webHidden/>
          </w:rPr>
        </w:r>
      </w:ins>
      <w:r>
        <w:rPr>
          <w:noProof/>
          <w:webHidden/>
        </w:rPr>
        <w:fldChar w:fldCharType="separate"/>
      </w:r>
      <w:ins w:id="555" w:author="Mary Jungers" w:date="2017-09-08T15:25:00Z">
        <w:r>
          <w:rPr>
            <w:noProof/>
            <w:webHidden/>
          </w:rPr>
          <w:t>108</w:t>
        </w:r>
        <w:r>
          <w:rPr>
            <w:noProof/>
            <w:webHidden/>
          </w:rPr>
          <w:fldChar w:fldCharType="end"/>
        </w:r>
        <w:r w:rsidRPr="00E15E76">
          <w:rPr>
            <w:rStyle w:val="Hyperlink"/>
            <w:noProof/>
          </w:rPr>
          <w:fldChar w:fldCharType="end"/>
        </w:r>
      </w:ins>
    </w:p>
    <w:p w14:paraId="1F689A6D" w14:textId="77777777" w:rsidR="00677491" w:rsidRDefault="00677491">
      <w:pPr>
        <w:pStyle w:val="TOC4"/>
        <w:rPr>
          <w:ins w:id="556" w:author="Mary Jungers" w:date="2017-09-08T15:25:00Z"/>
          <w:rFonts w:asciiTheme="minorHAnsi" w:eastAsiaTheme="minorEastAsia" w:hAnsiTheme="minorHAnsi" w:cstheme="minorBidi"/>
          <w:noProof/>
          <w:sz w:val="22"/>
          <w:szCs w:val="22"/>
        </w:rPr>
      </w:pPr>
      <w:ins w:id="557"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"_Toc492647829"</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3.61.5.1 Security Audit Considerations</w:t>
        </w:r>
        <w:r>
          <w:rPr>
            <w:noProof/>
            <w:webHidden/>
          </w:rPr>
          <w:tab/>
        </w:r>
        <w:r>
          <w:rPr>
            <w:noProof/>
            <w:webHidden/>
          </w:rPr>
          <w:fldChar w:fldCharType="begin"/>
        </w:r>
        <w:r>
          <w:rPr>
            <w:noProof/>
            <w:webHidden/>
          </w:rPr>
          <w:instrText xml:space="preserve"> PAGEREF _Toc492647829 \h </w:instrText>
        </w:r>
        <w:r>
          <w:rPr>
            <w:noProof/>
            <w:webHidden/>
          </w:rPr>
        </w:r>
      </w:ins>
      <w:r>
        <w:rPr>
          <w:noProof/>
          <w:webHidden/>
        </w:rPr>
        <w:fldChar w:fldCharType="separate"/>
      </w:r>
      <w:ins w:id="558" w:author="Mary Jungers" w:date="2017-09-08T15:25:00Z">
        <w:r>
          <w:rPr>
            <w:noProof/>
            <w:webHidden/>
          </w:rPr>
          <w:t>108</w:t>
        </w:r>
        <w:r>
          <w:rPr>
            <w:noProof/>
            <w:webHidden/>
          </w:rPr>
          <w:fldChar w:fldCharType="end"/>
        </w:r>
        <w:r w:rsidRPr="00E15E76">
          <w:rPr>
            <w:rStyle w:val="Hyperlink"/>
            <w:noProof/>
          </w:rPr>
          <w:fldChar w:fldCharType="end"/>
        </w:r>
      </w:ins>
    </w:p>
    <w:p w14:paraId="0AF8FB9A" w14:textId="77777777" w:rsidR="00677491" w:rsidRDefault="00677491">
      <w:pPr>
        <w:pStyle w:val="TOC1"/>
        <w:rPr>
          <w:ins w:id="559" w:author="Mary Jungers" w:date="2017-09-08T15:25:00Z"/>
          <w:rFonts w:asciiTheme="minorHAnsi" w:eastAsiaTheme="minorEastAsia" w:hAnsiTheme="minorHAnsi" w:cstheme="minorBidi"/>
          <w:noProof/>
          <w:sz w:val="22"/>
          <w:szCs w:val="22"/>
        </w:rPr>
      </w:pPr>
      <w:ins w:id="560"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"_Toc492647830"</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Appendices</w:t>
        </w:r>
        <w:r>
          <w:rPr>
            <w:noProof/>
            <w:webHidden/>
          </w:rPr>
          <w:tab/>
        </w:r>
        <w:r>
          <w:rPr>
            <w:noProof/>
            <w:webHidden/>
          </w:rPr>
          <w:fldChar w:fldCharType="begin"/>
        </w:r>
        <w:r>
          <w:rPr>
            <w:noProof/>
            <w:webHidden/>
          </w:rPr>
          <w:instrText xml:space="preserve"> PAGEREF _Toc492647830 \h </w:instrText>
        </w:r>
        <w:r>
          <w:rPr>
            <w:noProof/>
            <w:webHidden/>
          </w:rPr>
        </w:r>
      </w:ins>
      <w:r>
        <w:rPr>
          <w:noProof/>
          <w:webHidden/>
        </w:rPr>
        <w:fldChar w:fldCharType="separate"/>
      </w:r>
      <w:ins w:id="561" w:author="Mary Jungers" w:date="2017-09-08T15:25:00Z">
        <w:r>
          <w:rPr>
            <w:noProof/>
            <w:webHidden/>
          </w:rPr>
          <w:t>109</w:t>
        </w:r>
        <w:r>
          <w:rPr>
            <w:noProof/>
            <w:webHidden/>
          </w:rPr>
          <w:fldChar w:fldCharType="end"/>
        </w:r>
        <w:r w:rsidRPr="00E15E76">
          <w:rPr>
            <w:rStyle w:val="Hyperlink"/>
            <w:noProof/>
          </w:rPr>
          <w:fldChar w:fldCharType="end"/>
        </w:r>
      </w:ins>
    </w:p>
    <w:p w14:paraId="0CD8F8AC" w14:textId="77777777" w:rsidR="00677491" w:rsidRDefault="00677491">
      <w:pPr>
        <w:pStyle w:val="TOC1"/>
        <w:rPr>
          <w:ins w:id="562" w:author="Mary Jungers" w:date="2017-09-08T15:25:00Z"/>
          <w:rFonts w:asciiTheme="minorHAnsi" w:eastAsiaTheme="minorEastAsia" w:hAnsiTheme="minorHAnsi" w:cstheme="minorBidi"/>
          <w:noProof/>
          <w:sz w:val="22"/>
          <w:szCs w:val="22"/>
        </w:rPr>
      </w:pPr>
      <w:ins w:id="563"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"_Toc492647831"</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Volume 2 Namespace Additions</w:t>
        </w:r>
        <w:r>
          <w:rPr>
            <w:noProof/>
            <w:webHidden/>
          </w:rPr>
          <w:tab/>
        </w:r>
        <w:r>
          <w:rPr>
            <w:noProof/>
            <w:webHidden/>
          </w:rPr>
          <w:fldChar w:fldCharType="begin"/>
        </w:r>
        <w:r>
          <w:rPr>
            <w:noProof/>
            <w:webHidden/>
          </w:rPr>
          <w:instrText xml:space="preserve"> PAGEREF _Toc492647831 \h </w:instrText>
        </w:r>
        <w:r>
          <w:rPr>
            <w:noProof/>
            <w:webHidden/>
          </w:rPr>
        </w:r>
      </w:ins>
      <w:r>
        <w:rPr>
          <w:noProof/>
          <w:webHidden/>
        </w:rPr>
        <w:fldChar w:fldCharType="separate"/>
      </w:r>
      <w:ins w:id="564" w:author="Mary Jungers" w:date="2017-09-08T15:25:00Z">
        <w:r>
          <w:rPr>
            <w:noProof/>
            <w:webHidden/>
          </w:rPr>
          <w:t>109</w:t>
        </w:r>
        <w:r>
          <w:rPr>
            <w:noProof/>
            <w:webHidden/>
          </w:rPr>
          <w:fldChar w:fldCharType="end"/>
        </w:r>
        <w:r w:rsidRPr="00E15E76">
          <w:rPr>
            <w:rStyle w:val="Hyperlink"/>
            <w:noProof/>
          </w:rPr>
          <w:fldChar w:fldCharType="end"/>
        </w:r>
      </w:ins>
    </w:p>
    <w:p w14:paraId="7AC89B06" w14:textId="77777777" w:rsidR="00677491" w:rsidRPr="00677491" w:rsidRDefault="00677491">
      <w:pPr>
        <w:pStyle w:val="TOC1"/>
        <w:rPr>
          <w:ins w:id="565" w:author="Mary Jungers" w:date="2017-09-08T15:25:00Z"/>
          <w:rFonts w:asciiTheme="minorHAnsi" w:eastAsiaTheme="minorEastAsia" w:hAnsiTheme="minorHAnsi" w:cstheme="minorBidi"/>
          <w:b/>
          <w:noProof/>
          <w:sz w:val="22"/>
          <w:szCs w:val="22"/>
          <w:rPrChange w:id="566" w:author="Mary Jungers" w:date="2017-09-08T15:26:00Z">
            <w:rPr>
              <w:ins w:id="567" w:author="Mary Jungers" w:date="2017-09-08T15:25:00Z"/>
              <w:rFonts w:asciiTheme="minorHAnsi" w:eastAsiaTheme="minorEastAsia" w:hAnsiTheme="minorHAnsi" w:cstheme="minorBidi"/>
              <w:noProof/>
              <w:sz w:val="22"/>
              <w:szCs w:val="22"/>
            </w:rPr>
          </w:rPrChange>
        </w:rPr>
      </w:pPr>
      <w:ins w:id="568" w:author="Mary Jungers" w:date="2017-09-08T15:25:00Z">
        <w:r w:rsidRPr="00677491">
          <w:rPr>
            <w:rStyle w:val="Hyperlink"/>
            <w:b/>
            <w:noProof/>
            <w:rPrChange w:id="569" w:author="Mary Jungers" w:date="2017-09-08T15:26:00Z">
              <w:rPr>
                <w:rStyle w:val="Hyperlink"/>
                <w:noProof/>
              </w:rPr>
            </w:rPrChange>
          </w:rPr>
          <w:fldChar w:fldCharType="begin"/>
        </w:r>
        <w:r w:rsidRPr="00677491">
          <w:rPr>
            <w:rStyle w:val="Hyperlink"/>
            <w:b/>
            <w:noProof/>
            <w:rPrChange w:id="570" w:author="Mary Jungers" w:date="2017-09-08T15:26:00Z">
              <w:rPr>
                <w:rStyle w:val="Hyperlink"/>
                <w:noProof/>
              </w:rPr>
            </w:rPrChange>
          </w:rPr>
          <w:instrText xml:space="preserve"> </w:instrText>
        </w:r>
        <w:r w:rsidRPr="00677491">
          <w:rPr>
            <w:b/>
            <w:noProof/>
            <w:rPrChange w:id="571" w:author="Mary Jungers" w:date="2017-09-08T15:26:00Z">
              <w:rPr>
                <w:noProof/>
              </w:rPr>
            </w:rPrChange>
          </w:rPr>
          <w:instrText>HYPERLINK \l "_Toc492647832"</w:instrText>
        </w:r>
        <w:r w:rsidRPr="00677491">
          <w:rPr>
            <w:rStyle w:val="Hyperlink"/>
            <w:b/>
            <w:noProof/>
            <w:rPrChange w:id="572" w:author="Mary Jungers" w:date="2017-09-08T15:26:00Z">
              <w:rPr>
                <w:rStyle w:val="Hyperlink"/>
                <w:noProof/>
              </w:rPr>
            </w:rPrChange>
          </w:rPr>
          <w:instrText xml:space="preserve"> </w:instrText>
        </w:r>
        <w:r w:rsidRPr="00677491">
          <w:rPr>
            <w:rStyle w:val="Hyperlink"/>
            <w:b/>
            <w:noProof/>
            <w:rPrChange w:id="573" w:author="Mary Jungers" w:date="2017-09-08T15:26:00Z">
              <w:rPr>
                <w:rStyle w:val="Hyperlink"/>
                <w:noProof/>
              </w:rPr>
            </w:rPrChange>
          </w:rPr>
        </w:r>
        <w:r w:rsidRPr="00677491">
          <w:rPr>
            <w:rStyle w:val="Hyperlink"/>
            <w:b/>
            <w:noProof/>
            <w:rPrChange w:id="574" w:author="Mary Jungers" w:date="2017-09-08T15:26:00Z">
              <w:rPr>
                <w:rStyle w:val="Hyperlink"/>
                <w:noProof/>
              </w:rPr>
            </w:rPrChange>
          </w:rPr>
          <w:fldChar w:fldCharType="separate"/>
        </w:r>
        <w:r w:rsidRPr="00677491">
          <w:rPr>
            <w:rStyle w:val="Hyperlink"/>
            <w:b/>
            <w:noProof/>
            <w:lang w:val="fr-FR"/>
            <w:rPrChange w:id="575" w:author="Mary Jungers" w:date="2017-09-08T15:26:00Z">
              <w:rPr>
                <w:rStyle w:val="Hyperlink"/>
                <w:noProof/>
                <w:lang w:val="fr-FR"/>
              </w:rPr>
            </w:rPrChange>
          </w:rPr>
          <w:t>Volume 3 – Content Modules</w:t>
        </w:r>
        <w:r w:rsidRPr="00677491">
          <w:rPr>
            <w:b/>
            <w:noProof/>
            <w:webHidden/>
            <w:rPrChange w:id="576" w:author="Mary Jungers" w:date="2017-09-08T15:26:00Z">
              <w:rPr>
                <w:noProof/>
                <w:webHidden/>
              </w:rPr>
            </w:rPrChange>
          </w:rPr>
          <w:tab/>
        </w:r>
        <w:r w:rsidRPr="00677491">
          <w:rPr>
            <w:b/>
            <w:noProof/>
            <w:webHidden/>
            <w:rPrChange w:id="577" w:author="Mary Jungers" w:date="2017-09-08T15:26:00Z">
              <w:rPr>
                <w:noProof/>
                <w:webHidden/>
              </w:rPr>
            </w:rPrChange>
          </w:rPr>
          <w:fldChar w:fldCharType="begin"/>
        </w:r>
        <w:r w:rsidRPr="00677491">
          <w:rPr>
            <w:b/>
            <w:noProof/>
            <w:webHidden/>
            <w:rPrChange w:id="578" w:author="Mary Jungers" w:date="2017-09-08T15:26:00Z">
              <w:rPr>
                <w:noProof/>
                <w:webHidden/>
              </w:rPr>
            </w:rPrChange>
          </w:rPr>
          <w:instrText xml:space="preserve"> PAGEREF _Toc492647832 \h </w:instrText>
        </w:r>
        <w:r w:rsidRPr="00677491">
          <w:rPr>
            <w:b/>
            <w:noProof/>
            <w:webHidden/>
            <w:rPrChange w:id="579" w:author="Mary Jungers" w:date="2017-09-08T15:26:00Z">
              <w:rPr>
                <w:noProof/>
                <w:webHidden/>
              </w:rPr>
            </w:rPrChange>
          </w:rPr>
        </w:r>
      </w:ins>
      <w:r w:rsidRPr="00677491">
        <w:rPr>
          <w:b/>
          <w:noProof/>
          <w:webHidden/>
          <w:rPrChange w:id="580" w:author="Mary Jungers" w:date="2017-09-08T15:26:00Z">
            <w:rPr>
              <w:noProof/>
              <w:webHidden/>
            </w:rPr>
          </w:rPrChange>
        </w:rPr>
        <w:fldChar w:fldCharType="separate"/>
      </w:r>
      <w:ins w:id="581" w:author="Mary Jungers" w:date="2017-09-08T15:25:00Z">
        <w:r w:rsidRPr="00677491">
          <w:rPr>
            <w:b/>
            <w:noProof/>
            <w:webHidden/>
            <w:rPrChange w:id="582" w:author="Mary Jungers" w:date="2017-09-08T15:26:00Z">
              <w:rPr>
                <w:noProof/>
                <w:webHidden/>
              </w:rPr>
            </w:rPrChange>
          </w:rPr>
          <w:t>110</w:t>
        </w:r>
        <w:r w:rsidRPr="00677491">
          <w:rPr>
            <w:b/>
            <w:noProof/>
            <w:webHidden/>
            <w:rPrChange w:id="583" w:author="Mary Jungers" w:date="2017-09-08T15:26:00Z">
              <w:rPr>
                <w:noProof/>
                <w:webHidden/>
              </w:rPr>
            </w:rPrChange>
          </w:rPr>
          <w:fldChar w:fldCharType="end"/>
        </w:r>
        <w:r w:rsidRPr="00677491">
          <w:rPr>
            <w:rStyle w:val="Hyperlink"/>
            <w:b/>
            <w:noProof/>
            <w:rPrChange w:id="584" w:author="Mary Jungers" w:date="2017-09-08T15:26:00Z">
              <w:rPr>
                <w:rStyle w:val="Hyperlink"/>
                <w:noProof/>
              </w:rPr>
            </w:rPrChange>
          </w:rPr>
          <w:fldChar w:fldCharType="end"/>
        </w:r>
      </w:ins>
    </w:p>
    <w:p w14:paraId="7CF02C63" w14:textId="77777777" w:rsidR="00677491" w:rsidRPr="00677491" w:rsidRDefault="00677491">
      <w:pPr>
        <w:pStyle w:val="TOC1"/>
        <w:rPr>
          <w:ins w:id="585" w:author="Mary Jungers" w:date="2017-09-08T15:25:00Z"/>
          <w:rFonts w:asciiTheme="minorHAnsi" w:eastAsiaTheme="minorEastAsia" w:hAnsiTheme="minorHAnsi" w:cstheme="minorBidi"/>
          <w:b/>
          <w:noProof/>
          <w:sz w:val="22"/>
          <w:szCs w:val="22"/>
          <w:rPrChange w:id="586" w:author="Mary Jungers" w:date="2017-09-08T15:26:00Z">
            <w:rPr>
              <w:ins w:id="587" w:author="Mary Jungers" w:date="2017-09-08T15:25:00Z"/>
              <w:rFonts w:asciiTheme="minorHAnsi" w:eastAsiaTheme="minorEastAsia" w:hAnsiTheme="minorHAnsi" w:cstheme="minorBidi"/>
              <w:noProof/>
              <w:sz w:val="22"/>
              <w:szCs w:val="22"/>
            </w:rPr>
          </w:rPrChange>
        </w:rPr>
      </w:pPr>
      <w:ins w:id="588" w:author="Mary Jungers" w:date="2017-09-08T15:25:00Z">
        <w:r w:rsidRPr="00677491">
          <w:rPr>
            <w:rStyle w:val="Hyperlink"/>
            <w:b/>
            <w:noProof/>
            <w:rPrChange w:id="589" w:author="Mary Jungers" w:date="2017-09-08T15:26:00Z">
              <w:rPr>
                <w:rStyle w:val="Hyperlink"/>
                <w:noProof/>
              </w:rPr>
            </w:rPrChange>
          </w:rPr>
          <w:fldChar w:fldCharType="begin"/>
        </w:r>
        <w:r w:rsidRPr="00677491">
          <w:rPr>
            <w:rStyle w:val="Hyperlink"/>
            <w:b/>
            <w:noProof/>
            <w:rPrChange w:id="590" w:author="Mary Jungers" w:date="2017-09-08T15:26:00Z">
              <w:rPr>
                <w:rStyle w:val="Hyperlink"/>
                <w:noProof/>
              </w:rPr>
            </w:rPrChange>
          </w:rPr>
          <w:instrText xml:space="preserve"> </w:instrText>
        </w:r>
        <w:r w:rsidRPr="00677491">
          <w:rPr>
            <w:b/>
            <w:noProof/>
            <w:rPrChange w:id="591" w:author="Mary Jungers" w:date="2017-09-08T15:26:00Z">
              <w:rPr>
                <w:noProof/>
              </w:rPr>
            </w:rPrChange>
          </w:rPr>
          <w:instrText>HYPERLINK \l "_Toc492647833"</w:instrText>
        </w:r>
        <w:r w:rsidRPr="00677491">
          <w:rPr>
            <w:rStyle w:val="Hyperlink"/>
            <w:b/>
            <w:noProof/>
            <w:rPrChange w:id="592" w:author="Mary Jungers" w:date="2017-09-08T15:26:00Z">
              <w:rPr>
                <w:rStyle w:val="Hyperlink"/>
                <w:noProof/>
              </w:rPr>
            </w:rPrChange>
          </w:rPr>
          <w:instrText xml:space="preserve"> </w:instrText>
        </w:r>
        <w:r w:rsidRPr="00677491">
          <w:rPr>
            <w:rStyle w:val="Hyperlink"/>
            <w:b/>
            <w:noProof/>
            <w:rPrChange w:id="593" w:author="Mary Jungers" w:date="2017-09-08T15:26:00Z">
              <w:rPr>
                <w:rStyle w:val="Hyperlink"/>
                <w:noProof/>
              </w:rPr>
            </w:rPrChange>
          </w:rPr>
        </w:r>
        <w:r w:rsidRPr="00677491">
          <w:rPr>
            <w:rStyle w:val="Hyperlink"/>
            <w:b/>
            <w:noProof/>
            <w:rPrChange w:id="594" w:author="Mary Jungers" w:date="2017-09-08T15:26:00Z">
              <w:rPr>
                <w:rStyle w:val="Hyperlink"/>
                <w:noProof/>
              </w:rPr>
            </w:rPrChange>
          </w:rPr>
          <w:fldChar w:fldCharType="separate"/>
        </w:r>
        <w:r w:rsidRPr="00677491">
          <w:rPr>
            <w:rStyle w:val="Hyperlink"/>
            <w:b/>
            <w:noProof/>
            <w:lang w:val="fr-FR"/>
            <w:rPrChange w:id="595" w:author="Mary Jungers" w:date="2017-09-08T15:26:00Z">
              <w:rPr>
                <w:rStyle w:val="Hyperlink"/>
                <w:noProof/>
                <w:lang w:val="fr-FR"/>
              </w:rPr>
            </w:rPrChange>
          </w:rPr>
          <w:t>Volume 4 – National Extensions</w:t>
        </w:r>
        <w:r w:rsidRPr="00677491">
          <w:rPr>
            <w:b/>
            <w:noProof/>
            <w:webHidden/>
            <w:rPrChange w:id="596" w:author="Mary Jungers" w:date="2017-09-08T15:26:00Z">
              <w:rPr>
                <w:noProof/>
                <w:webHidden/>
              </w:rPr>
            </w:rPrChange>
          </w:rPr>
          <w:tab/>
        </w:r>
        <w:r w:rsidRPr="00677491">
          <w:rPr>
            <w:b/>
            <w:noProof/>
            <w:webHidden/>
            <w:rPrChange w:id="597" w:author="Mary Jungers" w:date="2017-09-08T15:26:00Z">
              <w:rPr>
                <w:noProof/>
                <w:webHidden/>
              </w:rPr>
            </w:rPrChange>
          </w:rPr>
          <w:fldChar w:fldCharType="begin"/>
        </w:r>
        <w:r w:rsidRPr="00677491">
          <w:rPr>
            <w:b/>
            <w:noProof/>
            <w:webHidden/>
            <w:rPrChange w:id="598" w:author="Mary Jungers" w:date="2017-09-08T15:26:00Z">
              <w:rPr>
                <w:noProof/>
                <w:webHidden/>
              </w:rPr>
            </w:rPrChange>
          </w:rPr>
          <w:instrText xml:space="preserve"> PAGEREF _Toc492647833 \h </w:instrText>
        </w:r>
        <w:r w:rsidRPr="00677491">
          <w:rPr>
            <w:b/>
            <w:noProof/>
            <w:webHidden/>
            <w:rPrChange w:id="599" w:author="Mary Jungers" w:date="2017-09-08T15:26:00Z">
              <w:rPr>
                <w:noProof/>
                <w:webHidden/>
              </w:rPr>
            </w:rPrChange>
          </w:rPr>
        </w:r>
      </w:ins>
      <w:r w:rsidRPr="00677491">
        <w:rPr>
          <w:b/>
          <w:noProof/>
          <w:webHidden/>
          <w:rPrChange w:id="600" w:author="Mary Jungers" w:date="2017-09-08T15:26:00Z">
            <w:rPr>
              <w:noProof/>
              <w:webHidden/>
            </w:rPr>
          </w:rPrChange>
        </w:rPr>
        <w:fldChar w:fldCharType="separate"/>
      </w:r>
      <w:ins w:id="601" w:author="Mary Jungers" w:date="2017-09-08T15:25:00Z">
        <w:r w:rsidRPr="00677491">
          <w:rPr>
            <w:b/>
            <w:noProof/>
            <w:webHidden/>
            <w:rPrChange w:id="602" w:author="Mary Jungers" w:date="2017-09-08T15:26:00Z">
              <w:rPr>
                <w:noProof/>
                <w:webHidden/>
              </w:rPr>
            </w:rPrChange>
          </w:rPr>
          <w:t>111</w:t>
        </w:r>
        <w:r w:rsidRPr="00677491">
          <w:rPr>
            <w:b/>
            <w:noProof/>
            <w:webHidden/>
            <w:rPrChange w:id="603" w:author="Mary Jungers" w:date="2017-09-08T15:26:00Z">
              <w:rPr>
                <w:noProof/>
                <w:webHidden/>
              </w:rPr>
            </w:rPrChange>
          </w:rPr>
          <w:fldChar w:fldCharType="end"/>
        </w:r>
        <w:r w:rsidRPr="00677491">
          <w:rPr>
            <w:rStyle w:val="Hyperlink"/>
            <w:b/>
            <w:noProof/>
            <w:rPrChange w:id="604" w:author="Mary Jungers" w:date="2017-09-08T15:26:00Z">
              <w:rPr>
                <w:rStyle w:val="Hyperlink"/>
                <w:noProof/>
              </w:rPr>
            </w:rPrChange>
          </w:rPr>
          <w:fldChar w:fldCharType="end"/>
        </w:r>
      </w:ins>
    </w:p>
    <w:p w14:paraId="24E3D1DF" w14:textId="77777777" w:rsidR="00677491" w:rsidRDefault="00677491">
      <w:pPr>
        <w:pStyle w:val="TOC1"/>
        <w:rPr>
          <w:ins w:id="605" w:author="Mary Jungers" w:date="2017-09-08T15:25:00Z"/>
          <w:rFonts w:asciiTheme="minorHAnsi" w:eastAsiaTheme="minorEastAsia" w:hAnsiTheme="minorHAnsi" w:cstheme="minorBidi"/>
          <w:noProof/>
          <w:sz w:val="22"/>
          <w:szCs w:val="22"/>
        </w:rPr>
      </w:pPr>
      <w:ins w:id="606"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"_Toc492647834"</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4 National Extensions</w:t>
        </w:r>
        <w:r>
          <w:rPr>
            <w:noProof/>
            <w:webHidden/>
          </w:rPr>
          <w:tab/>
        </w:r>
        <w:r>
          <w:rPr>
            <w:noProof/>
            <w:webHidden/>
          </w:rPr>
          <w:fldChar w:fldCharType="begin"/>
        </w:r>
        <w:r>
          <w:rPr>
            <w:noProof/>
            <w:webHidden/>
          </w:rPr>
          <w:instrText xml:space="preserve"> PAGEREF _Toc492647834 \h </w:instrText>
        </w:r>
        <w:r>
          <w:rPr>
            <w:noProof/>
            <w:webHidden/>
          </w:rPr>
        </w:r>
      </w:ins>
      <w:r>
        <w:rPr>
          <w:noProof/>
          <w:webHidden/>
        </w:rPr>
        <w:fldChar w:fldCharType="separate"/>
      </w:r>
      <w:ins w:id="607" w:author="Mary Jungers" w:date="2017-09-08T15:25:00Z">
        <w:r>
          <w:rPr>
            <w:noProof/>
            <w:webHidden/>
          </w:rPr>
          <w:t>112</w:t>
        </w:r>
        <w:r>
          <w:rPr>
            <w:noProof/>
            <w:webHidden/>
          </w:rPr>
          <w:fldChar w:fldCharType="end"/>
        </w:r>
        <w:r w:rsidRPr="00E15E76">
          <w:rPr>
            <w:rStyle w:val="Hyperlink"/>
            <w:noProof/>
          </w:rPr>
          <w:fldChar w:fldCharType="end"/>
        </w:r>
      </w:ins>
    </w:p>
    <w:p w14:paraId="52F70DE2" w14:textId="77777777" w:rsidR="00677491" w:rsidRDefault="00677491">
      <w:pPr>
        <w:pStyle w:val="TOC2"/>
        <w:rPr>
          <w:ins w:id="608" w:author="Mary Jungers" w:date="2017-09-08T15:25:00Z"/>
          <w:rFonts w:asciiTheme="minorHAnsi" w:eastAsiaTheme="minorEastAsia" w:hAnsiTheme="minorHAnsi" w:cstheme="minorBidi"/>
          <w:noProof/>
          <w:sz w:val="22"/>
          <w:szCs w:val="22"/>
        </w:rPr>
      </w:pPr>
      <w:ins w:id="609" w:author="Mary Jungers" w:date="2017-09-08T15:25:00Z">
        <w:r w:rsidRPr="00E15E76">
          <w:rPr>
            <w:rStyle w:val="Hyperlink"/>
            <w:noProof/>
          </w:rPr>
          <w:lastRenderedPageBreak/>
          <w:fldChar w:fldCharType="begin"/>
        </w:r>
        <w:r w:rsidRPr="00E15E76">
          <w:rPr>
            <w:rStyle w:val="Hyperlink"/>
            <w:noProof/>
          </w:rPr>
          <w:instrText xml:space="preserve"> </w:instrText>
        </w:r>
        <w:r>
          <w:rPr>
            <w:noProof/>
          </w:rPr>
          <w:instrText>HYPERLINK \l "_Toc492647835"</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4.I National Extensions for IHE USA</w:t>
        </w:r>
        <w:r>
          <w:rPr>
            <w:noProof/>
            <w:webHidden/>
          </w:rPr>
          <w:tab/>
        </w:r>
        <w:r>
          <w:rPr>
            <w:noProof/>
            <w:webHidden/>
          </w:rPr>
          <w:fldChar w:fldCharType="begin"/>
        </w:r>
        <w:r>
          <w:rPr>
            <w:noProof/>
            <w:webHidden/>
          </w:rPr>
          <w:instrText xml:space="preserve"> PAGEREF _Toc492647835 \h </w:instrText>
        </w:r>
        <w:r>
          <w:rPr>
            <w:noProof/>
            <w:webHidden/>
          </w:rPr>
        </w:r>
      </w:ins>
      <w:r>
        <w:rPr>
          <w:noProof/>
          <w:webHidden/>
        </w:rPr>
        <w:fldChar w:fldCharType="separate"/>
      </w:r>
      <w:ins w:id="610" w:author="Mary Jungers" w:date="2017-09-08T15:25:00Z">
        <w:r>
          <w:rPr>
            <w:noProof/>
            <w:webHidden/>
          </w:rPr>
          <w:t>112</w:t>
        </w:r>
        <w:r>
          <w:rPr>
            <w:noProof/>
            <w:webHidden/>
          </w:rPr>
          <w:fldChar w:fldCharType="end"/>
        </w:r>
        <w:r w:rsidRPr="00E15E76">
          <w:rPr>
            <w:rStyle w:val="Hyperlink"/>
            <w:noProof/>
          </w:rPr>
          <w:fldChar w:fldCharType="end"/>
        </w:r>
      </w:ins>
    </w:p>
    <w:p w14:paraId="6ADC87F1" w14:textId="77777777" w:rsidR="00677491" w:rsidRDefault="00677491">
      <w:pPr>
        <w:pStyle w:val="TOC3"/>
        <w:rPr>
          <w:ins w:id="611" w:author="Mary Jungers" w:date="2017-09-08T15:25:00Z"/>
          <w:rFonts w:asciiTheme="minorHAnsi" w:eastAsiaTheme="minorEastAsia" w:hAnsiTheme="minorHAnsi" w:cstheme="minorBidi"/>
          <w:noProof/>
          <w:sz w:val="22"/>
          <w:szCs w:val="22"/>
        </w:rPr>
      </w:pPr>
      <w:ins w:id="612"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"_Toc492647836"</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4.I.1 Comment Submission</w:t>
        </w:r>
        <w:r>
          <w:rPr>
            <w:noProof/>
            <w:webHidden/>
          </w:rPr>
          <w:tab/>
        </w:r>
        <w:r>
          <w:rPr>
            <w:noProof/>
            <w:webHidden/>
          </w:rPr>
          <w:fldChar w:fldCharType="begin"/>
        </w:r>
        <w:r>
          <w:rPr>
            <w:noProof/>
            <w:webHidden/>
          </w:rPr>
          <w:instrText xml:space="preserve"> PAGEREF _Toc492647836 \h </w:instrText>
        </w:r>
        <w:r>
          <w:rPr>
            <w:noProof/>
            <w:webHidden/>
          </w:rPr>
        </w:r>
      </w:ins>
      <w:r>
        <w:rPr>
          <w:noProof/>
          <w:webHidden/>
        </w:rPr>
        <w:fldChar w:fldCharType="separate"/>
      </w:r>
      <w:ins w:id="613" w:author="Mary Jungers" w:date="2017-09-08T15:25:00Z">
        <w:r>
          <w:rPr>
            <w:noProof/>
            <w:webHidden/>
          </w:rPr>
          <w:t>112</w:t>
        </w:r>
        <w:r>
          <w:rPr>
            <w:noProof/>
            <w:webHidden/>
          </w:rPr>
          <w:fldChar w:fldCharType="end"/>
        </w:r>
        <w:r w:rsidRPr="00E15E76">
          <w:rPr>
            <w:rStyle w:val="Hyperlink"/>
            <w:noProof/>
          </w:rPr>
          <w:fldChar w:fldCharType="end"/>
        </w:r>
      </w:ins>
    </w:p>
    <w:p w14:paraId="29581785" w14:textId="77777777" w:rsidR="00677491" w:rsidRDefault="00677491">
      <w:pPr>
        <w:pStyle w:val="TOC3"/>
        <w:rPr>
          <w:ins w:id="614" w:author="Mary Jungers" w:date="2017-09-08T15:25:00Z"/>
          <w:rFonts w:asciiTheme="minorHAnsi" w:eastAsiaTheme="minorEastAsia" w:hAnsiTheme="minorHAnsi" w:cstheme="minorBidi"/>
          <w:noProof/>
          <w:sz w:val="22"/>
          <w:szCs w:val="22"/>
        </w:rPr>
      </w:pPr>
      <w:ins w:id="615"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"_Toc492647837"</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4.I.2 Closed Loop Referral (360X)</w:t>
        </w:r>
        <w:r>
          <w:rPr>
            <w:noProof/>
            <w:webHidden/>
          </w:rPr>
          <w:tab/>
        </w:r>
        <w:r>
          <w:rPr>
            <w:noProof/>
            <w:webHidden/>
          </w:rPr>
          <w:fldChar w:fldCharType="begin"/>
        </w:r>
        <w:r>
          <w:rPr>
            <w:noProof/>
            <w:webHidden/>
          </w:rPr>
          <w:instrText xml:space="preserve"> PAGEREF _Toc492647837 \h </w:instrText>
        </w:r>
        <w:r>
          <w:rPr>
            <w:noProof/>
            <w:webHidden/>
          </w:rPr>
        </w:r>
      </w:ins>
      <w:r>
        <w:rPr>
          <w:noProof/>
          <w:webHidden/>
        </w:rPr>
        <w:fldChar w:fldCharType="separate"/>
      </w:r>
      <w:ins w:id="616" w:author="Mary Jungers" w:date="2017-09-08T15:25:00Z">
        <w:r>
          <w:rPr>
            <w:noProof/>
            <w:webHidden/>
          </w:rPr>
          <w:t>112</w:t>
        </w:r>
        <w:r>
          <w:rPr>
            <w:noProof/>
            <w:webHidden/>
          </w:rPr>
          <w:fldChar w:fldCharType="end"/>
        </w:r>
        <w:r w:rsidRPr="00E15E76">
          <w:rPr>
            <w:rStyle w:val="Hyperlink"/>
            <w:noProof/>
          </w:rPr>
          <w:fldChar w:fldCharType="end"/>
        </w:r>
      </w:ins>
    </w:p>
    <w:p w14:paraId="338B239B" w14:textId="77777777" w:rsidR="00677491" w:rsidRDefault="00677491">
      <w:pPr>
        <w:pStyle w:val="TOC4"/>
        <w:rPr>
          <w:ins w:id="617" w:author="Mary Jungers" w:date="2017-09-08T15:25:00Z"/>
          <w:rFonts w:asciiTheme="minorHAnsi" w:eastAsiaTheme="minorEastAsia" w:hAnsiTheme="minorHAnsi" w:cstheme="minorBidi"/>
          <w:noProof/>
          <w:sz w:val="22"/>
          <w:szCs w:val="22"/>
        </w:rPr>
      </w:pPr>
      <w:ins w:id="618"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"_Toc492647838"</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4.I.2.1 360X Transport Requirements – Use of Direct</w:t>
        </w:r>
        <w:r>
          <w:rPr>
            <w:noProof/>
            <w:webHidden/>
          </w:rPr>
          <w:tab/>
        </w:r>
        <w:r>
          <w:rPr>
            <w:noProof/>
            <w:webHidden/>
          </w:rPr>
          <w:fldChar w:fldCharType="begin"/>
        </w:r>
        <w:r>
          <w:rPr>
            <w:noProof/>
            <w:webHidden/>
          </w:rPr>
          <w:instrText xml:space="preserve"> PAGEREF _Toc492647838 \h </w:instrText>
        </w:r>
        <w:r>
          <w:rPr>
            <w:noProof/>
            <w:webHidden/>
          </w:rPr>
        </w:r>
      </w:ins>
      <w:r>
        <w:rPr>
          <w:noProof/>
          <w:webHidden/>
        </w:rPr>
        <w:fldChar w:fldCharType="separate"/>
      </w:r>
      <w:ins w:id="619" w:author="Mary Jungers" w:date="2017-09-08T15:25:00Z">
        <w:r>
          <w:rPr>
            <w:noProof/>
            <w:webHidden/>
          </w:rPr>
          <w:t>112</w:t>
        </w:r>
        <w:r>
          <w:rPr>
            <w:noProof/>
            <w:webHidden/>
          </w:rPr>
          <w:fldChar w:fldCharType="end"/>
        </w:r>
        <w:r w:rsidRPr="00E15E76">
          <w:rPr>
            <w:rStyle w:val="Hyperlink"/>
            <w:noProof/>
          </w:rPr>
          <w:fldChar w:fldCharType="end"/>
        </w:r>
      </w:ins>
    </w:p>
    <w:p w14:paraId="7BE1C66C" w14:textId="77777777" w:rsidR="00677491" w:rsidRDefault="00677491">
      <w:pPr>
        <w:pStyle w:val="TOC4"/>
        <w:rPr>
          <w:ins w:id="620" w:author="Mary Jungers" w:date="2017-09-08T15:25:00Z"/>
          <w:rFonts w:asciiTheme="minorHAnsi" w:eastAsiaTheme="minorEastAsia" w:hAnsiTheme="minorHAnsi" w:cstheme="minorBidi"/>
          <w:noProof/>
          <w:sz w:val="22"/>
          <w:szCs w:val="22"/>
        </w:rPr>
      </w:pPr>
      <w:ins w:id="621"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"_Toc492647839"</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4.I.2.2 360X HL7 V2.x Requirements - MSH and PID Segments</w:t>
        </w:r>
        <w:r>
          <w:rPr>
            <w:noProof/>
            <w:webHidden/>
          </w:rPr>
          <w:tab/>
        </w:r>
        <w:r>
          <w:rPr>
            <w:noProof/>
            <w:webHidden/>
          </w:rPr>
          <w:fldChar w:fldCharType="begin"/>
        </w:r>
        <w:r>
          <w:rPr>
            <w:noProof/>
            <w:webHidden/>
          </w:rPr>
          <w:instrText xml:space="preserve"> PAGEREF _Toc492647839 \h </w:instrText>
        </w:r>
        <w:r>
          <w:rPr>
            <w:noProof/>
            <w:webHidden/>
          </w:rPr>
        </w:r>
      </w:ins>
      <w:r>
        <w:rPr>
          <w:noProof/>
          <w:webHidden/>
        </w:rPr>
        <w:fldChar w:fldCharType="separate"/>
      </w:r>
      <w:ins w:id="622" w:author="Mary Jungers" w:date="2017-09-08T15:25:00Z">
        <w:r>
          <w:rPr>
            <w:noProof/>
            <w:webHidden/>
          </w:rPr>
          <w:t>112</w:t>
        </w:r>
        <w:r>
          <w:rPr>
            <w:noProof/>
            <w:webHidden/>
          </w:rPr>
          <w:fldChar w:fldCharType="end"/>
        </w:r>
        <w:r w:rsidRPr="00E15E76">
          <w:rPr>
            <w:rStyle w:val="Hyperlink"/>
            <w:noProof/>
          </w:rPr>
          <w:fldChar w:fldCharType="end"/>
        </w:r>
      </w:ins>
    </w:p>
    <w:p w14:paraId="1F862AA0" w14:textId="77777777" w:rsidR="00677491" w:rsidRDefault="00677491">
      <w:pPr>
        <w:pStyle w:val="TOC4"/>
        <w:rPr>
          <w:ins w:id="623" w:author="Mary Jungers" w:date="2017-09-08T15:25:00Z"/>
          <w:rFonts w:asciiTheme="minorHAnsi" w:eastAsiaTheme="minorEastAsia" w:hAnsiTheme="minorHAnsi" w:cstheme="minorBidi"/>
          <w:noProof/>
          <w:sz w:val="22"/>
          <w:szCs w:val="22"/>
        </w:rPr>
      </w:pPr>
      <w:ins w:id="624" w:author="Mary Jungers" w:date="2017-09-08T15:25:00Z">
        <w:r w:rsidRPr="00E15E76">
          <w:rPr>
            <w:rStyle w:val="Hyperlink"/>
            <w:noProof/>
          </w:rPr>
          <w:fldChar w:fldCharType="begin"/>
        </w:r>
        <w:r w:rsidRPr="00E15E76">
          <w:rPr>
            <w:rStyle w:val="Hyperlink"/>
            <w:noProof/>
          </w:rPr>
          <w:instrText xml:space="preserve"> </w:instrText>
        </w:r>
        <w:r>
          <w:rPr>
            <w:noProof/>
          </w:rPr>
          <w:instrText>HYPERLINK \l "_Toc492647840"</w:instrText>
        </w:r>
        <w:r w:rsidRPr="00E15E76">
          <w:rPr>
            <w:rStyle w:val="Hyperlink"/>
            <w:noProof/>
          </w:rPr>
          <w:instrText xml:space="preserve"> </w:instrText>
        </w:r>
        <w:r w:rsidRPr="00E15E76">
          <w:rPr>
            <w:rStyle w:val="Hyperlink"/>
            <w:noProof/>
          </w:rPr>
        </w:r>
        <w:r w:rsidRPr="00E15E76">
          <w:rPr>
            <w:rStyle w:val="Hyperlink"/>
            <w:noProof/>
          </w:rPr>
          <w:fldChar w:fldCharType="separate"/>
        </w:r>
        <w:r w:rsidRPr="00E15E76">
          <w:rPr>
            <w:rStyle w:val="Hyperlink"/>
            <w:noProof/>
          </w:rPr>
          <w:t>4.I.2.3 360X Clinical Content Requirements – Consolidated CDA</w:t>
        </w:r>
        <w:r>
          <w:rPr>
            <w:noProof/>
            <w:webHidden/>
          </w:rPr>
          <w:tab/>
        </w:r>
        <w:r>
          <w:rPr>
            <w:noProof/>
            <w:webHidden/>
          </w:rPr>
          <w:fldChar w:fldCharType="begin"/>
        </w:r>
        <w:r>
          <w:rPr>
            <w:noProof/>
            <w:webHidden/>
          </w:rPr>
          <w:instrText xml:space="preserve"> PAGEREF _Toc492647840 \h </w:instrText>
        </w:r>
        <w:r>
          <w:rPr>
            <w:noProof/>
            <w:webHidden/>
          </w:rPr>
        </w:r>
      </w:ins>
      <w:r>
        <w:rPr>
          <w:noProof/>
          <w:webHidden/>
        </w:rPr>
        <w:fldChar w:fldCharType="separate"/>
      </w:r>
      <w:ins w:id="625" w:author="Mary Jungers" w:date="2017-09-08T15:25:00Z">
        <w:r>
          <w:rPr>
            <w:noProof/>
            <w:webHidden/>
          </w:rPr>
          <w:t>113</w:t>
        </w:r>
        <w:r>
          <w:rPr>
            <w:noProof/>
            <w:webHidden/>
          </w:rPr>
          <w:fldChar w:fldCharType="end"/>
        </w:r>
        <w:r w:rsidRPr="00E15E76">
          <w:rPr>
            <w:rStyle w:val="Hyperlink"/>
            <w:noProof/>
          </w:rPr>
          <w:fldChar w:fldCharType="end"/>
        </w:r>
      </w:ins>
    </w:p>
    <w:p w14:paraId="269276ED" w14:textId="45399AF7" w:rsidR="00ED3CCA" w:rsidRPr="0009046D" w:rsidDel="0009046D" w:rsidRDefault="00ED3CCA">
      <w:pPr>
        <w:pStyle w:val="TOC1"/>
        <w:rPr>
          <w:del w:id="626" w:author="Mary Jungers" w:date="2017-08-15T12:01:00Z"/>
          <w:rFonts w:asciiTheme="minorHAnsi" w:eastAsiaTheme="minorEastAsia" w:hAnsiTheme="minorHAnsi" w:cstheme="minorBidi"/>
          <w:noProof/>
          <w:sz w:val="22"/>
          <w:szCs w:val="22"/>
        </w:rPr>
      </w:pPr>
      <w:del w:id="627" w:author="Mary Jungers" w:date="2017-08-15T12:01:00Z">
        <w:r w:rsidRPr="0009046D" w:rsidDel="0009046D">
          <w:rPr>
            <w:noProof/>
            <w:rPrChange w:id="628" w:author="Mary Jungers" w:date="2017-08-15T12:01:00Z">
              <w:rPr>
                <w:rStyle w:val="Hyperlink"/>
              </w:rPr>
            </w:rPrChange>
          </w:rPr>
          <w:delText>Introduction to this Supplement</w:delText>
        </w:r>
        <w:r w:rsidRPr="0009046D" w:rsidDel="0009046D">
          <w:rPr>
            <w:noProof/>
            <w:webHidden/>
          </w:rPr>
          <w:tab/>
          <w:delText>8</w:delText>
        </w:r>
      </w:del>
    </w:p>
    <w:p w14:paraId="5BE92395" w14:textId="5AF3E09D" w:rsidR="00ED3CCA" w:rsidRPr="0009046D" w:rsidDel="0009046D" w:rsidRDefault="00ED3CCA">
      <w:pPr>
        <w:pStyle w:val="TOC2"/>
        <w:rPr>
          <w:del w:id="629" w:author="Mary Jungers" w:date="2017-08-15T12:01:00Z"/>
          <w:rFonts w:asciiTheme="minorHAnsi" w:eastAsiaTheme="minorEastAsia" w:hAnsiTheme="minorHAnsi" w:cstheme="minorBidi"/>
          <w:noProof/>
          <w:sz w:val="22"/>
          <w:szCs w:val="22"/>
        </w:rPr>
      </w:pPr>
      <w:del w:id="630" w:author="Mary Jungers" w:date="2017-08-15T12:01:00Z">
        <w:r w:rsidRPr="0009046D" w:rsidDel="0009046D">
          <w:rPr>
            <w:noProof/>
            <w:rPrChange w:id="631" w:author="Mary Jungers" w:date="2017-08-15T12:01:00Z">
              <w:rPr>
                <w:rStyle w:val="Hyperlink"/>
              </w:rPr>
            </w:rPrChange>
          </w:rPr>
          <w:delText>Open Issues and Questions</w:delText>
        </w:r>
        <w:r w:rsidRPr="0009046D" w:rsidDel="0009046D">
          <w:rPr>
            <w:noProof/>
            <w:webHidden/>
          </w:rPr>
          <w:tab/>
          <w:delText>8</w:delText>
        </w:r>
      </w:del>
    </w:p>
    <w:p w14:paraId="1A0701E5" w14:textId="2A23C2C4" w:rsidR="00ED3CCA" w:rsidRPr="0009046D" w:rsidDel="0009046D" w:rsidRDefault="00ED3CCA">
      <w:pPr>
        <w:pStyle w:val="TOC2"/>
        <w:rPr>
          <w:del w:id="632" w:author="Mary Jungers" w:date="2017-08-15T12:01:00Z"/>
          <w:rFonts w:asciiTheme="minorHAnsi" w:eastAsiaTheme="minorEastAsia" w:hAnsiTheme="minorHAnsi" w:cstheme="minorBidi"/>
          <w:noProof/>
          <w:sz w:val="22"/>
          <w:szCs w:val="22"/>
        </w:rPr>
      </w:pPr>
      <w:del w:id="633" w:author="Mary Jungers" w:date="2017-08-15T12:01:00Z">
        <w:r w:rsidRPr="0009046D" w:rsidDel="0009046D">
          <w:rPr>
            <w:noProof/>
            <w:rPrChange w:id="634" w:author="Mary Jungers" w:date="2017-08-15T12:01:00Z">
              <w:rPr>
                <w:rStyle w:val="Hyperlink"/>
              </w:rPr>
            </w:rPrChange>
          </w:rPr>
          <w:delText>Closed Issues</w:delText>
        </w:r>
        <w:r w:rsidRPr="0009046D" w:rsidDel="0009046D">
          <w:rPr>
            <w:noProof/>
            <w:webHidden/>
          </w:rPr>
          <w:tab/>
          <w:delText>10</w:delText>
        </w:r>
      </w:del>
    </w:p>
    <w:p w14:paraId="19E05DD9" w14:textId="11ED4BFA" w:rsidR="00ED3CCA" w:rsidRPr="0009046D" w:rsidDel="0009046D" w:rsidRDefault="00ED3CCA">
      <w:pPr>
        <w:pStyle w:val="TOC1"/>
        <w:rPr>
          <w:del w:id="635" w:author="Mary Jungers" w:date="2017-08-15T12:01:00Z"/>
          <w:rFonts w:asciiTheme="minorHAnsi" w:eastAsiaTheme="minorEastAsia" w:hAnsiTheme="minorHAnsi" w:cstheme="minorBidi"/>
          <w:noProof/>
          <w:sz w:val="22"/>
          <w:szCs w:val="22"/>
        </w:rPr>
      </w:pPr>
      <w:del w:id="636" w:author="Mary Jungers" w:date="2017-08-15T12:01:00Z">
        <w:r w:rsidRPr="0009046D" w:rsidDel="0009046D">
          <w:rPr>
            <w:noProof/>
            <w:rPrChange w:id="637" w:author="Mary Jungers" w:date="2017-08-15T12:01:00Z">
              <w:rPr>
                <w:rStyle w:val="Hyperlink"/>
              </w:rPr>
            </w:rPrChange>
          </w:rPr>
          <w:delText>General Introduction</w:delText>
        </w:r>
        <w:r w:rsidRPr="0009046D" w:rsidDel="0009046D">
          <w:rPr>
            <w:noProof/>
            <w:webHidden/>
          </w:rPr>
          <w:tab/>
          <w:delText>12</w:delText>
        </w:r>
      </w:del>
    </w:p>
    <w:p w14:paraId="4F7D1563" w14:textId="0885A168" w:rsidR="00ED3CCA" w:rsidRPr="0009046D" w:rsidDel="0009046D" w:rsidRDefault="00ED3CCA">
      <w:pPr>
        <w:pStyle w:val="TOC1"/>
        <w:rPr>
          <w:del w:id="638" w:author="Mary Jungers" w:date="2017-08-15T12:01:00Z"/>
          <w:rFonts w:asciiTheme="minorHAnsi" w:eastAsiaTheme="minorEastAsia" w:hAnsiTheme="minorHAnsi" w:cstheme="minorBidi"/>
          <w:noProof/>
          <w:sz w:val="22"/>
          <w:szCs w:val="22"/>
        </w:rPr>
      </w:pPr>
      <w:del w:id="639" w:author="Mary Jungers" w:date="2017-08-15T12:01:00Z">
        <w:r w:rsidRPr="0009046D" w:rsidDel="0009046D">
          <w:rPr>
            <w:noProof/>
            <w:rPrChange w:id="640" w:author="Mary Jungers" w:date="2017-08-15T12:01:00Z">
              <w:rPr>
                <w:rStyle w:val="Hyperlink"/>
              </w:rPr>
            </w:rPrChange>
          </w:rPr>
          <w:delText>Appendix A – Actor Summary Definitions</w:delText>
        </w:r>
        <w:r w:rsidRPr="0009046D" w:rsidDel="0009046D">
          <w:rPr>
            <w:noProof/>
            <w:webHidden/>
          </w:rPr>
          <w:tab/>
          <w:delText>12</w:delText>
        </w:r>
      </w:del>
    </w:p>
    <w:p w14:paraId="0CAA62B7" w14:textId="71B6B16A" w:rsidR="00ED3CCA" w:rsidRPr="0009046D" w:rsidDel="0009046D" w:rsidRDefault="00ED3CCA">
      <w:pPr>
        <w:pStyle w:val="TOC1"/>
        <w:rPr>
          <w:del w:id="641" w:author="Mary Jungers" w:date="2017-08-15T12:01:00Z"/>
          <w:rFonts w:asciiTheme="minorHAnsi" w:eastAsiaTheme="minorEastAsia" w:hAnsiTheme="minorHAnsi" w:cstheme="minorBidi"/>
          <w:noProof/>
          <w:sz w:val="22"/>
          <w:szCs w:val="22"/>
        </w:rPr>
      </w:pPr>
      <w:del w:id="642" w:author="Mary Jungers" w:date="2017-08-15T12:01:00Z">
        <w:r w:rsidRPr="0009046D" w:rsidDel="0009046D">
          <w:rPr>
            <w:noProof/>
            <w:rPrChange w:id="643" w:author="Mary Jungers" w:date="2017-08-15T12:01:00Z">
              <w:rPr>
                <w:rStyle w:val="Hyperlink"/>
              </w:rPr>
            </w:rPrChange>
          </w:rPr>
          <w:delText>Appendix B – Transaction Summary Definitions</w:delText>
        </w:r>
        <w:r w:rsidRPr="0009046D" w:rsidDel="0009046D">
          <w:rPr>
            <w:noProof/>
            <w:webHidden/>
          </w:rPr>
          <w:tab/>
          <w:delText>12</w:delText>
        </w:r>
      </w:del>
    </w:p>
    <w:p w14:paraId="7F99C198" w14:textId="095045E1" w:rsidR="00ED3CCA" w:rsidRPr="0009046D" w:rsidDel="0009046D" w:rsidRDefault="00ED3CCA">
      <w:pPr>
        <w:pStyle w:val="TOC1"/>
        <w:rPr>
          <w:del w:id="644" w:author="Mary Jungers" w:date="2017-08-15T12:01:00Z"/>
          <w:rFonts w:asciiTheme="minorHAnsi" w:eastAsiaTheme="minorEastAsia" w:hAnsiTheme="minorHAnsi" w:cstheme="minorBidi"/>
          <w:noProof/>
          <w:sz w:val="22"/>
          <w:szCs w:val="22"/>
        </w:rPr>
      </w:pPr>
      <w:del w:id="645" w:author="Mary Jungers" w:date="2017-08-15T12:01:00Z">
        <w:r w:rsidRPr="0009046D" w:rsidDel="0009046D">
          <w:rPr>
            <w:noProof/>
            <w:rPrChange w:id="646" w:author="Mary Jungers" w:date="2017-08-15T12:01:00Z">
              <w:rPr>
                <w:rStyle w:val="Hyperlink"/>
              </w:rPr>
            </w:rPrChange>
          </w:rPr>
          <w:delText>Glossary</w:delText>
        </w:r>
        <w:r w:rsidRPr="0009046D" w:rsidDel="0009046D">
          <w:rPr>
            <w:noProof/>
            <w:webHidden/>
          </w:rPr>
          <w:tab/>
          <w:delText>12</w:delText>
        </w:r>
      </w:del>
    </w:p>
    <w:p w14:paraId="48A4F07C" w14:textId="4BBF35DC" w:rsidR="00ED3CCA" w:rsidRPr="0009046D" w:rsidDel="0009046D" w:rsidRDefault="00ED3CCA">
      <w:pPr>
        <w:pStyle w:val="TOC1"/>
        <w:rPr>
          <w:del w:id="647" w:author="Mary Jungers" w:date="2017-08-15T12:01:00Z"/>
          <w:rFonts w:asciiTheme="minorHAnsi" w:eastAsiaTheme="minorEastAsia" w:hAnsiTheme="minorHAnsi" w:cstheme="minorBidi"/>
          <w:noProof/>
          <w:sz w:val="22"/>
          <w:szCs w:val="22"/>
        </w:rPr>
      </w:pPr>
      <w:del w:id="648" w:author="Mary Jungers" w:date="2017-08-15T12:01:00Z">
        <w:r w:rsidRPr="0009046D" w:rsidDel="0009046D">
          <w:rPr>
            <w:noProof/>
            <w:rPrChange w:id="649" w:author="Mary Jungers" w:date="2017-08-15T12:01:00Z">
              <w:rPr>
                <w:rStyle w:val="Hyperlink"/>
              </w:rPr>
            </w:rPrChange>
          </w:rPr>
          <w:delText>Volume 1 – Profiles</w:delText>
        </w:r>
        <w:r w:rsidRPr="0009046D" w:rsidDel="0009046D">
          <w:rPr>
            <w:noProof/>
            <w:webHidden/>
          </w:rPr>
          <w:tab/>
          <w:delText>14</w:delText>
        </w:r>
      </w:del>
    </w:p>
    <w:p w14:paraId="7AAAA015" w14:textId="0439B949" w:rsidR="00ED3CCA" w:rsidRPr="0009046D" w:rsidDel="0009046D" w:rsidRDefault="00ED3CCA">
      <w:pPr>
        <w:pStyle w:val="TOC2"/>
        <w:rPr>
          <w:del w:id="650" w:author="Mary Jungers" w:date="2017-08-15T12:01:00Z"/>
          <w:rFonts w:asciiTheme="minorHAnsi" w:eastAsiaTheme="minorEastAsia" w:hAnsiTheme="minorHAnsi" w:cstheme="minorBidi"/>
          <w:noProof/>
          <w:sz w:val="22"/>
          <w:szCs w:val="22"/>
        </w:rPr>
      </w:pPr>
      <w:del w:id="651" w:author="Mary Jungers" w:date="2017-08-15T12:01:00Z">
        <w:r w:rsidRPr="0009046D" w:rsidDel="0009046D">
          <w:rPr>
            <w:noProof/>
            <w:rPrChange w:id="652" w:author="Mary Jungers" w:date="2017-08-15T12:01:00Z">
              <w:rPr>
                <w:rStyle w:val="Hyperlink"/>
              </w:rPr>
            </w:rPrChange>
          </w:rPr>
          <w:delText>Copyright Licenses</w:delText>
        </w:r>
        <w:r w:rsidRPr="0009046D" w:rsidDel="0009046D">
          <w:rPr>
            <w:noProof/>
            <w:webHidden/>
          </w:rPr>
          <w:tab/>
          <w:delText>14</w:delText>
        </w:r>
      </w:del>
    </w:p>
    <w:p w14:paraId="7ECC3A10" w14:textId="2544338A" w:rsidR="00ED3CCA" w:rsidRPr="0009046D" w:rsidDel="0009046D" w:rsidRDefault="00ED3CCA">
      <w:pPr>
        <w:pStyle w:val="TOC2"/>
        <w:rPr>
          <w:del w:id="653" w:author="Mary Jungers" w:date="2017-08-15T12:01:00Z"/>
          <w:rFonts w:asciiTheme="minorHAnsi" w:eastAsiaTheme="minorEastAsia" w:hAnsiTheme="minorHAnsi" w:cstheme="minorBidi"/>
          <w:noProof/>
          <w:sz w:val="22"/>
          <w:szCs w:val="22"/>
        </w:rPr>
      </w:pPr>
      <w:del w:id="654" w:author="Mary Jungers" w:date="2017-08-15T12:01:00Z">
        <w:r w:rsidRPr="0009046D" w:rsidDel="0009046D">
          <w:rPr>
            <w:noProof/>
            <w:rPrChange w:id="655" w:author="Mary Jungers" w:date="2017-08-15T12:01:00Z">
              <w:rPr>
                <w:rStyle w:val="Hyperlink"/>
              </w:rPr>
            </w:rPrChange>
          </w:rPr>
          <w:delText>Domain-specific additions</w:delText>
        </w:r>
        <w:r w:rsidRPr="0009046D" w:rsidDel="0009046D">
          <w:rPr>
            <w:noProof/>
            <w:webHidden/>
          </w:rPr>
          <w:tab/>
          <w:delText>14</w:delText>
        </w:r>
      </w:del>
    </w:p>
    <w:p w14:paraId="7BDC8280" w14:textId="5B9CC9F1" w:rsidR="00ED3CCA" w:rsidRPr="0009046D" w:rsidDel="0009046D" w:rsidRDefault="00ED3CCA">
      <w:pPr>
        <w:pStyle w:val="TOC1"/>
        <w:rPr>
          <w:del w:id="656" w:author="Mary Jungers" w:date="2017-08-15T12:01:00Z"/>
          <w:rFonts w:asciiTheme="minorHAnsi" w:eastAsiaTheme="minorEastAsia" w:hAnsiTheme="minorHAnsi" w:cstheme="minorBidi"/>
          <w:noProof/>
          <w:sz w:val="22"/>
          <w:szCs w:val="22"/>
        </w:rPr>
      </w:pPr>
      <w:del w:id="657" w:author="Mary Jungers" w:date="2017-08-15T12:01:00Z">
        <w:r w:rsidRPr="0009046D" w:rsidDel="0009046D">
          <w:rPr>
            <w:noProof/>
            <w:rPrChange w:id="658" w:author="Mary Jungers" w:date="2017-08-15T12:01:00Z">
              <w:rPr>
                <w:rStyle w:val="Hyperlink"/>
              </w:rPr>
            </w:rPrChange>
          </w:rPr>
          <w:delText>X 360 Exchange Closed Loop Referral (360X) Profile</w:delText>
        </w:r>
        <w:r w:rsidRPr="0009046D" w:rsidDel="0009046D">
          <w:rPr>
            <w:noProof/>
            <w:webHidden/>
          </w:rPr>
          <w:tab/>
          <w:delText>14</w:delText>
        </w:r>
      </w:del>
    </w:p>
    <w:p w14:paraId="55877118" w14:textId="4C20534A" w:rsidR="00ED3CCA" w:rsidRPr="0009046D" w:rsidDel="0009046D" w:rsidRDefault="00ED3CCA">
      <w:pPr>
        <w:pStyle w:val="TOC2"/>
        <w:rPr>
          <w:del w:id="659" w:author="Mary Jungers" w:date="2017-08-15T12:01:00Z"/>
          <w:rFonts w:asciiTheme="minorHAnsi" w:eastAsiaTheme="minorEastAsia" w:hAnsiTheme="minorHAnsi" w:cstheme="minorBidi"/>
          <w:noProof/>
          <w:sz w:val="22"/>
          <w:szCs w:val="22"/>
        </w:rPr>
      </w:pPr>
      <w:del w:id="660" w:author="Mary Jungers" w:date="2017-08-15T12:01:00Z">
        <w:r w:rsidRPr="0009046D" w:rsidDel="0009046D">
          <w:rPr>
            <w:noProof/>
            <w:rPrChange w:id="661" w:author="Mary Jungers" w:date="2017-08-15T12:01:00Z">
              <w:rPr>
                <w:rStyle w:val="Hyperlink"/>
              </w:rPr>
            </w:rPrChange>
          </w:rPr>
          <w:delText>X.1 360X Actors, Transactions, and Content Modules</w:delText>
        </w:r>
        <w:r w:rsidRPr="0009046D" w:rsidDel="0009046D">
          <w:rPr>
            <w:noProof/>
            <w:webHidden/>
          </w:rPr>
          <w:tab/>
          <w:delText>14</w:delText>
        </w:r>
      </w:del>
    </w:p>
    <w:p w14:paraId="480A84A7" w14:textId="552E554E" w:rsidR="00ED3CCA" w:rsidRPr="0009046D" w:rsidDel="0009046D" w:rsidRDefault="00ED3CCA">
      <w:pPr>
        <w:pStyle w:val="TOC3"/>
        <w:rPr>
          <w:del w:id="662" w:author="Mary Jungers" w:date="2017-08-15T12:01:00Z"/>
          <w:rFonts w:asciiTheme="minorHAnsi" w:eastAsiaTheme="minorEastAsia" w:hAnsiTheme="minorHAnsi" w:cstheme="minorBidi"/>
          <w:noProof/>
          <w:sz w:val="22"/>
          <w:szCs w:val="22"/>
        </w:rPr>
      </w:pPr>
      <w:del w:id="663" w:author="Mary Jungers" w:date="2017-08-15T12:01:00Z">
        <w:r w:rsidRPr="0009046D" w:rsidDel="0009046D">
          <w:rPr>
            <w:noProof/>
            <w:rPrChange w:id="664" w:author="Mary Jungers" w:date="2017-08-15T12:01:00Z">
              <w:rPr>
                <w:rStyle w:val="Hyperlink"/>
              </w:rPr>
            </w:rPrChange>
          </w:rPr>
          <w:delText>X.1.1 Actors and Transactions</w:delText>
        </w:r>
        <w:r w:rsidRPr="0009046D" w:rsidDel="0009046D">
          <w:rPr>
            <w:noProof/>
            <w:webHidden/>
          </w:rPr>
          <w:tab/>
          <w:delText>15</w:delText>
        </w:r>
      </w:del>
    </w:p>
    <w:p w14:paraId="568FD9D3" w14:textId="508A0BB9" w:rsidR="00ED3CCA" w:rsidRPr="0009046D" w:rsidDel="0009046D" w:rsidRDefault="00ED3CCA">
      <w:pPr>
        <w:pStyle w:val="TOC3"/>
        <w:rPr>
          <w:del w:id="665" w:author="Mary Jungers" w:date="2017-08-15T12:01:00Z"/>
          <w:rFonts w:asciiTheme="minorHAnsi" w:eastAsiaTheme="minorEastAsia" w:hAnsiTheme="minorHAnsi" w:cstheme="minorBidi"/>
          <w:noProof/>
          <w:sz w:val="22"/>
          <w:szCs w:val="22"/>
        </w:rPr>
      </w:pPr>
      <w:del w:id="666" w:author="Mary Jungers" w:date="2017-08-15T12:01:00Z">
        <w:r w:rsidRPr="0009046D" w:rsidDel="0009046D">
          <w:rPr>
            <w:noProof/>
            <w:rPrChange w:id="667" w:author="Mary Jungers" w:date="2017-08-15T12:01:00Z">
              <w:rPr>
                <w:rStyle w:val="Hyperlink"/>
              </w:rPr>
            </w:rPrChange>
          </w:rPr>
          <w:delText>X.1.2 Content Modules</w:delText>
        </w:r>
        <w:r w:rsidRPr="0009046D" w:rsidDel="0009046D">
          <w:rPr>
            <w:noProof/>
            <w:webHidden/>
          </w:rPr>
          <w:tab/>
          <w:delText>17</w:delText>
        </w:r>
      </w:del>
    </w:p>
    <w:p w14:paraId="67A467B7" w14:textId="0BAFE956" w:rsidR="00ED3CCA" w:rsidRPr="0009046D" w:rsidDel="0009046D" w:rsidRDefault="00ED3CCA">
      <w:pPr>
        <w:pStyle w:val="TOC3"/>
        <w:rPr>
          <w:del w:id="668" w:author="Mary Jungers" w:date="2017-08-15T12:01:00Z"/>
          <w:rFonts w:asciiTheme="minorHAnsi" w:eastAsiaTheme="minorEastAsia" w:hAnsiTheme="minorHAnsi" w:cstheme="minorBidi"/>
          <w:noProof/>
          <w:sz w:val="22"/>
          <w:szCs w:val="22"/>
        </w:rPr>
      </w:pPr>
      <w:del w:id="669" w:author="Mary Jungers" w:date="2017-08-15T12:01:00Z">
        <w:r w:rsidRPr="0009046D" w:rsidDel="0009046D">
          <w:rPr>
            <w:noProof/>
            <w:rPrChange w:id="670" w:author="Mary Jungers" w:date="2017-08-15T12:01:00Z">
              <w:rPr>
                <w:rStyle w:val="Hyperlink"/>
                <w:bCs/>
              </w:rPr>
            </w:rPrChange>
          </w:rPr>
          <w:delText>X.1.3 Actor Descriptions and Actor Profile Requirements</w:delText>
        </w:r>
        <w:r w:rsidRPr="0009046D" w:rsidDel="0009046D">
          <w:rPr>
            <w:noProof/>
            <w:webHidden/>
          </w:rPr>
          <w:tab/>
          <w:delText>18</w:delText>
        </w:r>
      </w:del>
    </w:p>
    <w:p w14:paraId="292BBF2F" w14:textId="7FE6C68F" w:rsidR="00ED3CCA" w:rsidRPr="0009046D" w:rsidDel="0009046D" w:rsidRDefault="00ED3CCA">
      <w:pPr>
        <w:pStyle w:val="TOC4"/>
        <w:rPr>
          <w:del w:id="671" w:author="Mary Jungers" w:date="2017-08-15T12:01:00Z"/>
          <w:rFonts w:asciiTheme="minorHAnsi" w:eastAsiaTheme="minorEastAsia" w:hAnsiTheme="minorHAnsi" w:cstheme="minorBidi"/>
          <w:noProof/>
          <w:sz w:val="22"/>
          <w:szCs w:val="22"/>
        </w:rPr>
      </w:pPr>
      <w:del w:id="672" w:author="Mary Jungers" w:date="2017-08-15T12:01:00Z">
        <w:r w:rsidRPr="0009046D" w:rsidDel="0009046D">
          <w:rPr>
            <w:noProof/>
            <w:rPrChange w:id="673" w:author="Mary Jungers" w:date="2017-08-15T12:01:00Z">
              <w:rPr>
                <w:rStyle w:val="Hyperlink"/>
              </w:rPr>
            </w:rPrChange>
          </w:rPr>
          <w:delText>X.1.3.1 Referral Initiator</w:delText>
        </w:r>
        <w:r w:rsidRPr="0009046D" w:rsidDel="0009046D">
          <w:rPr>
            <w:noProof/>
            <w:webHidden/>
          </w:rPr>
          <w:tab/>
          <w:delText>18</w:delText>
        </w:r>
      </w:del>
    </w:p>
    <w:p w14:paraId="0E52308A" w14:textId="1ED012FC" w:rsidR="00ED3CCA" w:rsidRPr="0009046D" w:rsidDel="0009046D" w:rsidRDefault="00ED3CCA">
      <w:pPr>
        <w:pStyle w:val="TOC4"/>
        <w:rPr>
          <w:del w:id="674" w:author="Mary Jungers" w:date="2017-08-15T12:01:00Z"/>
          <w:rFonts w:asciiTheme="minorHAnsi" w:eastAsiaTheme="minorEastAsia" w:hAnsiTheme="minorHAnsi" w:cstheme="minorBidi"/>
          <w:noProof/>
          <w:sz w:val="22"/>
          <w:szCs w:val="22"/>
        </w:rPr>
      </w:pPr>
      <w:del w:id="675" w:author="Mary Jungers" w:date="2017-08-15T12:01:00Z">
        <w:r w:rsidRPr="0009046D" w:rsidDel="0009046D">
          <w:rPr>
            <w:noProof/>
            <w:rPrChange w:id="676" w:author="Mary Jungers" w:date="2017-08-15T12:01:00Z">
              <w:rPr>
                <w:rStyle w:val="Hyperlink"/>
              </w:rPr>
            </w:rPrChange>
          </w:rPr>
          <w:delText>X.1.3.2 Referral Recipient</w:delText>
        </w:r>
        <w:r w:rsidRPr="0009046D" w:rsidDel="0009046D">
          <w:rPr>
            <w:noProof/>
            <w:webHidden/>
          </w:rPr>
          <w:tab/>
          <w:delText>19</w:delText>
        </w:r>
      </w:del>
    </w:p>
    <w:p w14:paraId="021CD609" w14:textId="671D8B19" w:rsidR="00ED3CCA" w:rsidRPr="0009046D" w:rsidDel="0009046D" w:rsidRDefault="00ED3CCA">
      <w:pPr>
        <w:pStyle w:val="TOC2"/>
        <w:rPr>
          <w:del w:id="677" w:author="Mary Jungers" w:date="2017-08-15T12:01:00Z"/>
          <w:rFonts w:asciiTheme="minorHAnsi" w:eastAsiaTheme="minorEastAsia" w:hAnsiTheme="minorHAnsi" w:cstheme="minorBidi"/>
          <w:noProof/>
          <w:sz w:val="22"/>
          <w:szCs w:val="22"/>
        </w:rPr>
      </w:pPr>
      <w:del w:id="678" w:author="Mary Jungers" w:date="2017-08-15T12:01:00Z">
        <w:r w:rsidRPr="0009046D" w:rsidDel="0009046D">
          <w:rPr>
            <w:noProof/>
            <w:rPrChange w:id="679" w:author="Mary Jungers" w:date="2017-08-15T12:01:00Z">
              <w:rPr>
                <w:rStyle w:val="Hyperlink"/>
              </w:rPr>
            </w:rPrChange>
          </w:rPr>
          <w:delText>X.2 360X Options</w:delText>
        </w:r>
        <w:r w:rsidRPr="0009046D" w:rsidDel="0009046D">
          <w:rPr>
            <w:noProof/>
            <w:webHidden/>
          </w:rPr>
          <w:tab/>
          <w:delText>20</w:delText>
        </w:r>
      </w:del>
    </w:p>
    <w:p w14:paraId="274BB7B7" w14:textId="24A90953" w:rsidR="00ED3CCA" w:rsidRPr="0009046D" w:rsidDel="0009046D" w:rsidRDefault="00ED3CCA">
      <w:pPr>
        <w:pStyle w:val="TOC3"/>
        <w:rPr>
          <w:del w:id="680" w:author="Mary Jungers" w:date="2017-08-15T12:01:00Z"/>
          <w:rFonts w:asciiTheme="minorHAnsi" w:eastAsiaTheme="minorEastAsia" w:hAnsiTheme="minorHAnsi" w:cstheme="minorBidi"/>
          <w:noProof/>
          <w:sz w:val="22"/>
          <w:szCs w:val="22"/>
        </w:rPr>
      </w:pPr>
      <w:del w:id="681" w:author="Mary Jungers" w:date="2017-08-15T12:01:00Z">
        <w:r w:rsidRPr="0009046D" w:rsidDel="0009046D">
          <w:rPr>
            <w:noProof/>
            <w:rPrChange w:id="682" w:author="Mary Jungers" w:date="2017-08-15T12:01:00Z">
              <w:rPr>
                <w:rStyle w:val="Hyperlink"/>
              </w:rPr>
            </w:rPrChange>
          </w:rPr>
          <w:delText>X.2.1 360X Actor Options</w:delText>
        </w:r>
        <w:r w:rsidRPr="0009046D" w:rsidDel="0009046D">
          <w:rPr>
            <w:noProof/>
            <w:webHidden/>
          </w:rPr>
          <w:tab/>
          <w:delText>20</w:delText>
        </w:r>
      </w:del>
    </w:p>
    <w:p w14:paraId="1ED3B3E9" w14:textId="5C7F24F5" w:rsidR="00ED3CCA" w:rsidRPr="0009046D" w:rsidDel="0009046D" w:rsidRDefault="00ED3CCA">
      <w:pPr>
        <w:pStyle w:val="TOC4"/>
        <w:rPr>
          <w:del w:id="683" w:author="Mary Jungers" w:date="2017-08-15T12:01:00Z"/>
          <w:rFonts w:asciiTheme="minorHAnsi" w:eastAsiaTheme="minorEastAsia" w:hAnsiTheme="minorHAnsi" w:cstheme="minorBidi"/>
          <w:noProof/>
          <w:sz w:val="22"/>
          <w:szCs w:val="22"/>
        </w:rPr>
      </w:pPr>
      <w:del w:id="684" w:author="Mary Jungers" w:date="2017-08-15T12:01:00Z">
        <w:r w:rsidRPr="0009046D" w:rsidDel="0009046D">
          <w:rPr>
            <w:noProof/>
            <w:rPrChange w:id="685" w:author="Mary Jungers" w:date="2017-08-15T12:01:00Z">
              <w:rPr>
                <w:rStyle w:val="Hyperlink"/>
              </w:rPr>
            </w:rPrChange>
          </w:rPr>
          <w:delText>X.2.1.1 360X Scheduling Option</w:delText>
        </w:r>
        <w:r w:rsidRPr="0009046D" w:rsidDel="0009046D">
          <w:rPr>
            <w:noProof/>
            <w:webHidden/>
          </w:rPr>
          <w:tab/>
          <w:delText>20</w:delText>
        </w:r>
      </w:del>
    </w:p>
    <w:p w14:paraId="3AA9C69D" w14:textId="5C71BED4" w:rsidR="00ED3CCA" w:rsidRPr="0009046D" w:rsidDel="0009046D" w:rsidRDefault="00ED3CCA">
      <w:pPr>
        <w:pStyle w:val="TOC3"/>
        <w:rPr>
          <w:del w:id="686" w:author="Mary Jungers" w:date="2017-08-15T12:01:00Z"/>
          <w:rFonts w:asciiTheme="minorHAnsi" w:eastAsiaTheme="minorEastAsia" w:hAnsiTheme="minorHAnsi" w:cstheme="minorBidi"/>
          <w:noProof/>
          <w:sz w:val="22"/>
          <w:szCs w:val="22"/>
        </w:rPr>
      </w:pPr>
      <w:del w:id="687" w:author="Mary Jungers" w:date="2017-08-15T12:01:00Z">
        <w:r w:rsidRPr="0009046D" w:rsidDel="0009046D">
          <w:rPr>
            <w:noProof/>
            <w:rPrChange w:id="688" w:author="Mary Jungers" w:date="2017-08-15T12:01:00Z">
              <w:rPr>
                <w:rStyle w:val="Hyperlink"/>
              </w:rPr>
            </w:rPrChange>
          </w:rPr>
          <w:delText>X.2.2 360X Transport Options</w:delText>
        </w:r>
        <w:r w:rsidRPr="0009046D" w:rsidDel="0009046D">
          <w:rPr>
            <w:noProof/>
            <w:webHidden/>
          </w:rPr>
          <w:tab/>
          <w:delText>21</w:delText>
        </w:r>
      </w:del>
    </w:p>
    <w:p w14:paraId="1E354E21" w14:textId="7EC5474A" w:rsidR="00ED3CCA" w:rsidRPr="0009046D" w:rsidDel="0009046D" w:rsidRDefault="00ED3CCA">
      <w:pPr>
        <w:pStyle w:val="TOC4"/>
        <w:rPr>
          <w:del w:id="689" w:author="Mary Jungers" w:date="2017-08-15T12:01:00Z"/>
          <w:rFonts w:asciiTheme="minorHAnsi" w:eastAsiaTheme="minorEastAsia" w:hAnsiTheme="minorHAnsi" w:cstheme="minorBidi"/>
          <w:noProof/>
          <w:sz w:val="22"/>
          <w:szCs w:val="22"/>
        </w:rPr>
      </w:pPr>
      <w:del w:id="690" w:author="Mary Jungers" w:date="2017-08-15T12:01:00Z">
        <w:r w:rsidRPr="0009046D" w:rsidDel="0009046D">
          <w:rPr>
            <w:noProof/>
            <w:rPrChange w:id="691" w:author="Mary Jungers" w:date="2017-08-15T12:01:00Z">
              <w:rPr>
                <w:rStyle w:val="Hyperlink"/>
              </w:rPr>
            </w:rPrChange>
          </w:rPr>
          <w:delText>X.2.2.1 XDR Option</w:delText>
        </w:r>
        <w:r w:rsidRPr="0009046D" w:rsidDel="0009046D">
          <w:rPr>
            <w:noProof/>
            <w:webHidden/>
          </w:rPr>
          <w:tab/>
          <w:delText>21</w:delText>
        </w:r>
      </w:del>
    </w:p>
    <w:p w14:paraId="7E02FA56" w14:textId="5D80DFF2" w:rsidR="00ED3CCA" w:rsidRPr="0009046D" w:rsidDel="0009046D" w:rsidRDefault="00ED3CCA">
      <w:pPr>
        <w:pStyle w:val="TOC4"/>
        <w:rPr>
          <w:del w:id="692" w:author="Mary Jungers" w:date="2017-08-15T12:01:00Z"/>
          <w:rFonts w:asciiTheme="minorHAnsi" w:eastAsiaTheme="minorEastAsia" w:hAnsiTheme="minorHAnsi" w:cstheme="minorBidi"/>
          <w:noProof/>
          <w:sz w:val="22"/>
          <w:szCs w:val="22"/>
        </w:rPr>
      </w:pPr>
      <w:del w:id="693" w:author="Mary Jungers" w:date="2017-08-15T12:01:00Z">
        <w:r w:rsidRPr="0009046D" w:rsidDel="0009046D">
          <w:rPr>
            <w:noProof/>
            <w:rPrChange w:id="694" w:author="Mary Jungers" w:date="2017-08-15T12:01:00Z">
              <w:rPr>
                <w:rStyle w:val="Hyperlink"/>
              </w:rPr>
            </w:rPrChange>
          </w:rPr>
          <w:delText>X.2.2.2 MHD Option</w:delText>
        </w:r>
        <w:r w:rsidRPr="0009046D" w:rsidDel="0009046D">
          <w:rPr>
            <w:noProof/>
            <w:webHidden/>
          </w:rPr>
          <w:tab/>
          <w:delText>21</w:delText>
        </w:r>
      </w:del>
    </w:p>
    <w:p w14:paraId="534AB7D7" w14:textId="7ECC8C5B" w:rsidR="00ED3CCA" w:rsidRPr="0009046D" w:rsidDel="0009046D" w:rsidRDefault="00ED3CCA">
      <w:pPr>
        <w:pStyle w:val="TOC3"/>
        <w:rPr>
          <w:del w:id="695" w:author="Mary Jungers" w:date="2017-08-15T12:01:00Z"/>
          <w:rFonts w:asciiTheme="minorHAnsi" w:eastAsiaTheme="minorEastAsia" w:hAnsiTheme="minorHAnsi" w:cstheme="minorBidi"/>
          <w:noProof/>
          <w:sz w:val="22"/>
          <w:szCs w:val="22"/>
        </w:rPr>
      </w:pPr>
      <w:del w:id="696" w:author="Mary Jungers" w:date="2017-08-15T12:01:00Z">
        <w:r w:rsidRPr="0009046D" w:rsidDel="0009046D">
          <w:rPr>
            <w:noProof/>
            <w:rPrChange w:id="697" w:author="Mary Jungers" w:date="2017-08-15T12:01:00Z">
              <w:rPr>
                <w:rStyle w:val="Hyperlink"/>
              </w:rPr>
            </w:rPrChange>
          </w:rPr>
          <w:delText>X.2.3 360X Content Options</w:delText>
        </w:r>
        <w:r w:rsidRPr="0009046D" w:rsidDel="0009046D">
          <w:rPr>
            <w:noProof/>
            <w:webHidden/>
          </w:rPr>
          <w:tab/>
          <w:delText>21</w:delText>
        </w:r>
      </w:del>
    </w:p>
    <w:p w14:paraId="747BA405" w14:textId="2EDCB4CA" w:rsidR="00ED3CCA" w:rsidRPr="0009046D" w:rsidDel="0009046D" w:rsidRDefault="00ED3CCA">
      <w:pPr>
        <w:pStyle w:val="TOC4"/>
        <w:rPr>
          <w:del w:id="698" w:author="Mary Jungers" w:date="2017-08-15T12:01:00Z"/>
          <w:rFonts w:asciiTheme="minorHAnsi" w:eastAsiaTheme="minorEastAsia" w:hAnsiTheme="minorHAnsi" w:cstheme="minorBidi"/>
          <w:noProof/>
          <w:sz w:val="22"/>
          <w:szCs w:val="22"/>
        </w:rPr>
      </w:pPr>
      <w:del w:id="699" w:author="Mary Jungers" w:date="2017-08-15T12:01:00Z">
        <w:r w:rsidRPr="0009046D" w:rsidDel="0009046D">
          <w:rPr>
            <w:noProof/>
            <w:rPrChange w:id="700" w:author="Mary Jungers" w:date="2017-08-15T12:01:00Z">
              <w:rPr>
                <w:rStyle w:val="Hyperlink"/>
              </w:rPr>
            </w:rPrChange>
          </w:rPr>
          <w:delText>X.2.3.1 XDS-MS Referral Summary and XPHR Option</w:delText>
        </w:r>
        <w:r w:rsidRPr="0009046D" w:rsidDel="0009046D">
          <w:rPr>
            <w:noProof/>
            <w:webHidden/>
          </w:rPr>
          <w:tab/>
          <w:delText>21</w:delText>
        </w:r>
      </w:del>
    </w:p>
    <w:p w14:paraId="465049C1" w14:textId="50076639" w:rsidR="00ED3CCA" w:rsidRPr="0009046D" w:rsidDel="0009046D" w:rsidRDefault="00ED3CCA">
      <w:pPr>
        <w:pStyle w:val="TOC4"/>
        <w:rPr>
          <w:del w:id="701" w:author="Mary Jungers" w:date="2017-08-15T12:01:00Z"/>
          <w:rFonts w:asciiTheme="minorHAnsi" w:eastAsiaTheme="minorEastAsia" w:hAnsiTheme="minorHAnsi" w:cstheme="minorBidi"/>
          <w:noProof/>
          <w:sz w:val="22"/>
          <w:szCs w:val="22"/>
        </w:rPr>
      </w:pPr>
      <w:del w:id="702" w:author="Mary Jungers" w:date="2017-08-15T12:01:00Z">
        <w:r w:rsidRPr="0009046D" w:rsidDel="0009046D">
          <w:rPr>
            <w:noProof/>
            <w:rPrChange w:id="703" w:author="Mary Jungers" w:date="2017-08-15T12:01:00Z">
              <w:rPr>
                <w:rStyle w:val="Hyperlink"/>
              </w:rPr>
            </w:rPrChange>
          </w:rPr>
          <w:delText>X.2.3.2 C-CDA Option</w:delText>
        </w:r>
        <w:r w:rsidRPr="0009046D" w:rsidDel="0009046D">
          <w:rPr>
            <w:noProof/>
            <w:webHidden/>
          </w:rPr>
          <w:tab/>
          <w:delText>21</w:delText>
        </w:r>
      </w:del>
    </w:p>
    <w:p w14:paraId="112A475C" w14:textId="784D9DA3" w:rsidR="00ED3CCA" w:rsidRPr="0009046D" w:rsidDel="0009046D" w:rsidRDefault="00ED3CCA">
      <w:pPr>
        <w:pStyle w:val="TOC2"/>
        <w:rPr>
          <w:del w:id="704" w:author="Mary Jungers" w:date="2017-08-15T12:01:00Z"/>
          <w:rFonts w:asciiTheme="minorHAnsi" w:eastAsiaTheme="minorEastAsia" w:hAnsiTheme="minorHAnsi" w:cstheme="minorBidi"/>
          <w:noProof/>
          <w:sz w:val="22"/>
          <w:szCs w:val="22"/>
        </w:rPr>
      </w:pPr>
      <w:del w:id="705" w:author="Mary Jungers" w:date="2017-08-15T12:01:00Z">
        <w:r w:rsidRPr="0009046D" w:rsidDel="0009046D">
          <w:rPr>
            <w:noProof/>
            <w:rPrChange w:id="706" w:author="Mary Jungers" w:date="2017-08-15T12:01:00Z">
              <w:rPr>
                <w:rStyle w:val="Hyperlink"/>
              </w:rPr>
            </w:rPrChange>
          </w:rPr>
          <w:delText>X.3 360X Actor Groupings</w:delText>
        </w:r>
        <w:r w:rsidRPr="0009046D" w:rsidDel="0009046D">
          <w:rPr>
            <w:noProof/>
            <w:webHidden/>
          </w:rPr>
          <w:tab/>
          <w:delText>21</w:delText>
        </w:r>
      </w:del>
    </w:p>
    <w:p w14:paraId="1E004A86" w14:textId="257170B4" w:rsidR="00ED3CCA" w:rsidRPr="0009046D" w:rsidDel="0009046D" w:rsidRDefault="00ED3CCA">
      <w:pPr>
        <w:pStyle w:val="TOC3"/>
        <w:rPr>
          <w:del w:id="707" w:author="Mary Jungers" w:date="2017-08-15T12:01:00Z"/>
          <w:rFonts w:asciiTheme="minorHAnsi" w:eastAsiaTheme="minorEastAsia" w:hAnsiTheme="minorHAnsi" w:cstheme="minorBidi"/>
          <w:noProof/>
          <w:sz w:val="22"/>
          <w:szCs w:val="22"/>
        </w:rPr>
      </w:pPr>
      <w:del w:id="708" w:author="Mary Jungers" w:date="2017-08-15T12:01:00Z">
        <w:r w:rsidRPr="0009046D" w:rsidDel="0009046D">
          <w:rPr>
            <w:noProof/>
            <w:rPrChange w:id="709" w:author="Mary Jungers" w:date="2017-08-15T12:01:00Z">
              <w:rPr>
                <w:rStyle w:val="Hyperlink"/>
              </w:rPr>
            </w:rPrChange>
          </w:rPr>
          <w:delText>X.3.1 Required Actor Groupings – XDM</w:delText>
        </w:r>
        <w:r w:rsidRPr="0009046D" w:rsidDel="0009046D">
          <w:rPr>
            <w:noProof/>
            <w:webHidden/>
          </w:rPr>
          <w:tab/>
          <w:delText>21</w:delText>
        </w:r>
      </w:del>
    </w:p>
    <w:p w14:paraId="0C37AFB4" w14:textId="684128E7" w:rsidR="00ED3CCA" w:rsidRPr="0009046D" w:rsidDel="0009046D" w:rsidRDefault="00ED3CCA">
      <w:pPr>
        <w:pStyle w:val="TOC3"/>
        <w:rPr>
          <w:del w:id="710" w:author="Mary Jungers" w:date="2017-08-15T12:01:00Z"/>
          <w:rFonts w:asciiTheme="minorHAnsi" w:eastAsiaTheme="minorEastAsia" w:hAnsiTheme="minorHAnsi" w:cstheme="minorBidi"/>
          <w:noProof/>
          <w:sz w:val="22"/>
          <w:szCs w:val="22"/>
        </w:rPr>
      </w:pPr>
      <w:del w:id="711" w:author="Mary Jungers" w:date="2017-08-15T12:01:00Z">
        <w:r w:rsidRPr="0009046D" w:rsidDel="0009046D">
          <w:rPr>
            <w:noProof/>
            <w:rPrChange w:id="712" w:author="Mary Jungers" w:date="2017-08-15T12:01:00Z">
              <w:rPr>
                <w:rStyle w:val="Hyperlink"/>
              </w:rPr>
            </w:rPrChange>
          </w:rPr>
          <w:delText>X.3.2 Optional Actor Groupings – XDR option</w:delText>
        </w:r>
        <w:r w:rsidRPr="0009046D" w:rsidDel="0009046D">
          <w:rPr>
            <w:noProof/>
            <w:webHidden/>
          </w:rPr>
          <w:tab/>
          <w:delText>22</w:delText>
        </w:r>
      </w:del>
    </w:p>
    <w:p w14:paraId="4F5C48A2" w14:textId="52310E0F" w:rsidR="00ED3CCA" w:rsidRPr="0009046D" w:rsidDel="0009046D" w:rsidRDefault="00ED3CCA">
      <w:pPr>
        <w:pStyle w:val="TOC3"/>
        <w:rPr>
          <w:del w:id="713" w:author="Mary Jungers" w:date="2017-08-15T12:01:00Z"/>
          <w:rFonts w:asciiTheme="minorHAnsi" w:eastAsiaTheme="minorEastAsia" w:hAnsiTheme="minorHAnsi" w:cstheme="minorBidi"/>
          <w:noProof/>
          <w:sz w:val="22"/>
          <w:szCs w:val="22"/>
        </w:rPr>
      </w:pPr>
      <w:del w:id="714" w:author="Mary Jungers" w:date="2017-08-15T12:01:00Z">
        <w:r w:rsidRPr="0009046D" w:rsidDel="0009046D">
          <w:rPr>
            <w:noProof/>
            <w:rPrChange w:id="715" w:author="Mary Jungers" w:date="2017-08-15T12:01:00Z">
              <w:rPr>
                <w:rStyle w:val="Hyperlink"/>
              </w:rPr>
            </w:rPrChange>
          </w:rPr>
          <w:delText>X.3.3 Optional Actor Groupings – MHD Option</w:delText>
        </w:r>
        <w:r w:rsidRPr="0009046D" w:rsidDel="0009046D">
          <w:rPr>
            <w:noProof/>
            <w:webHidden/>
          </w:rPr>
          <w:tab/>
          <w:delText>23</w:delText>
        </w:r>
      </w:del>
    </w:p>
    <w:p w14:paraId="225B4A31" w14:textId="0D75ACDE" w:rsidR="00ED3CCA" w:rsidRPr="0009046D" w:rsidDel="0009046D" w:rsidRDefault="00ED3CCA">
      <w:pPr>
        <w:pStyle w:val="TOC2"/>
        <w:rPr>
          <w:del w:id="716" w:author="Mary Jungers" w:date="2017-08-15T12:01:00Z"/>
          <w:rFonts w:asciiTheme="minorHAnsi" w:eastAsiaTheme="minorEastAsia" w:hAnsiTheme="minorHAnsi" w:cstheme="minorBidi"/>
          <w:noProof/>
          <w:sz w:val="22"/>
          <w:szCs w:val="22"/>
        </w:rPr>
      </w:pPr>
      <w:del w:id="717" w:author="Mary Jungers" w:date="2017-08-15T12:01:00Z">
        <w:r w:rsidRPr="0009046D" w:rsidDel="0009046D">
          <w:rPr>
            <w:noProof/>
            <w:rPrChange w:id="718" w:author="Mary Jungers" w:date="2017-08-15T12:01:00Z">
              <w:rPr>
                <w:rStyle w:val="Hyperlink"/>
              </w:rPr>
            </w:rPrChange>
          </w:rPr>
          <w:delText>X.4 360X Overview</w:delText>
        </w:r>
        <w:r w:rsidRPr="0009046D" w:rsidDel="0009046D">
          <w:rPr>
            <w:noProof/>
            <w:webHidden/>
          </w:rPr>
          <w:tab/>
          <w:delText>24</w:delText>
        </w:r>
      </w:del>
    </w:p>
    <w:p w14:paraId="2339FD63" w14:textId="0A74E897" w:rsidR="00ED3CCA" w:rsidRPr="0009046D" w:rsidDel="0009046D" w:rsidRDefault="00ED3CCA">
      <w:pPr>
        <w:pStyle w:val="TOC3"/>
        <w:rPr>
          <w:del w:id="719" w:author="Mary Jungers" w:date="2017-08-15T12:01:00Z"/>
          <w:rFonts w:asciiTheme="minorHAnsi" w:eastAsiaTheme="minorEastAsia" w:hAnsiTheme="minorHAnsi" w:cstheme="minorBidi"/>
          <w:noProof/>
          <w:sz w:val="22"/>
          <w:szCs w:val="22"/>
        </w:rPr>
      </w:pPr>
      <w:del w:id="720" w:author="Mary Jungers" w:date="2017-08-15T12:01:00Z">
        <w:r w:rsidRPr="0009046D" w:rsidDel="0009046D">
          <w:rPr>
            <w:noProof/>
            <w:rPrChange w:id="721" w:author="Mary Jungers" w:date="2017-08-15T12:01:00Z">
              <w:rPr>
                <w:rStyle w:val="Hyperlink"/>
                <w:bCs/>
              </w:rPr>
            </w:rPrChange>
          </w:rPr>
          <w:delText>X.4.1 Concepts</w:delText>
        </w:r>
        <w:r w:rsidRPr="0009046D" w:rsidDel="0009046D">
          <w:rPr>
            <w:noProof/>
            <w:webHidden/>
          </w:rPr>
          <w:tab/>
          <w:delText>24</w:delText>
        </w:r>
      </w:del>
    </w:p>
    <w:p w14:paraId="02BA92AA" w14:textId="04A6F5BC" w:rsidR="00ED3CCA" w:rsidRPr="0009046D" w:rsidDel="0009046D" w:rsidRDefault="00ED3CCA">
      <w:pPr>
        <w:pStyle w:val="TOC3"/>
        <w:rPr>
          <w:del w:id="722" w:author="Mary Jungers" w:date="2017-08-15T12:01:00Z"/>
          <w:rFonts w:asciiTheme="minorHAnsi" w:eastAsiaTheme="minorEastAsia" w:hAnsiTheme="minorHAnsi" w:cstheme="minorBidi"/>
          <w:noProof/>
          <w:sz w:val="22"/>
          <w:szCs w:val="22"/>
        </w:rPr>
      </w:pPr>
      <w:del w:id="723" w:author="Mary Jungers" w:date="2017-08-15T12:01:00Z">
        <w:r w:rsidRPr="0009046D" w:rsidDel="0009046D">
          <w:rPr>
            <w:noProof/>
            <w:rPrChange w:id="724" w:author="Mary Jungers" w:date="2017-08-15T12:01:00Z">
              <w:rPr>
                <w:rStyle w:val="Hyperlink"/>
                <w:bCs/>
              </w:rPr>
            </w:rPrChange>
          </w:rPr>
          <w:delText>X.4.2 Use Cases</w:delText>
        </w:r>
        <w:r w:rsidRPr="0009046D" w:rsidDel="0009046D">
          <w:rPr>
            <w:noProof/>
            <w:webHidden/>
          </w:rPr>
          <w:tab/>
          <w:delText>25</w:delText>
        </w:r>
      </w:del>
    </w:p>
    <w:p w14:paraId="4A99331D" w14:textId="0AE925D7" w:rsidR="00ED3CCA" w:rsidRPr="0009046D" w:rsidDel="0009046D" w:rsidRDefault="00ED3CCA">
      <w:pPr>
        <w:pStyle w:val="TOC4"/>
        <w:rPr>
          <w:del w:id="725" w:author="Mary Jungers" w:date="2017-08-15T12:01:00Z"/>
          <w:rFonts w:asciiTheme="minorHAnsi" w:eastAsiaTheme="minorEastAsia" w:hAnsiTheme="minorHAnsi" w:cstheme="minorBidi"/>
          <w:noProof/>
          <w:sz w:val="22"/>
          <w:szCs w:val="22"/>
        </w:rPr>
      </w:pPr>
      <w:del w:id="726" w:author="Mary Jungers" w:date="2017-08-15T12:01:00Z">
        <w:r w:rsidRPr="0009046D" w:rsidDel="0009046D">
          <w:rPr>
            <w:noProof/>
            <w:rPrChange w:id="727" w:author="Mary Jungers" w:date="2017-08-15T12:01:00Z">
              <w:rPr>
                <w:rStyle w:val="Hyperlink"/>
              </w:rPr>
            </w:rPrChange>
          </w:rPr>
          <w:delText>X.4.2.1 Use Case #1: PCP to Specialist</w:delText>
        </w:r>
        <w:r w:rsidRPr="0009046D" w:rsidDel="0009046D">
          <w:rPr>
            <w:noProof/>
            <w:webHidden/>
          </w:rPr>
          <w:tab/>
          <w:delText>26</w:delText>
        </w:r>
      </w:del>
    </w:p>
    <w:p w14:paraId="724AB195" w14:textId="035020F0" w:rsidR="00ED3CCA" w:rsidRPr="0009046D" w:rsidDel="0009046D" w:rsidRDefault="00ED3CCA">
      <w:pPr>
        <w:pStyle w:val="TOC5"/>
        <w:rPr>
          <w:del w:id="728" w:author="Mary Jungers" w:date="2017-08-15T12:01:00Z"/>
          <w:rFonts w:asciiTheme="minorHAnsi" w:eastAsiaTheme="minorEastAsia" w:hAnsiTheme="minorHAnsi" w:cstheme="minorBidi"/>
          <w:noProof/>
          <w:sz w:val="22"/>
          <w:szCs w:val="22"/>
        </w:rPr>
      </w:pPr>
      <w:del w:id="729" w:author="Mary Jungers" w:date="2017-08-15T12:01:00Z">
        <w:r w:rsidRPr="0009046D" w:rsidDel="0009046D">
          <w:rPr>
            <w:noProof/>
            <w:rPrChange w:id="730" w:author="Mary Jungers" w:date="2017-08-15T12:01:00Z">
              <w:rPr>
                <w:rStyle w:val="Hyperlink"/>
              </w:rPr>
            </w:rPrChange>
          </w:rPr>
          <w:delText>X.4.2.1.1 PCP to Specialist</w:delText>
        </w:r>
        <w:r w:rsidRPr="0009046D" w:rsidDel="0009046D">
          <w:rPr>
            <w:noProof/>
            <w:rPrChange w:id="731" w:author="Mary Jungers" w:date="2017-08-15T12:01:00Z">
              <w:rPr>
                <w:rStyle w:val="Hyperlink"/>
                <w:bCs/>
              </w:rPr>
            </w:rPrChange>
          </w:rPr>
          <w:delText xml:space="preserve"> </w:delText>
        </w:r>
        <w:r w:rsidRPr="0009046D" w:rsidDel="0009046D">
          <w:rPr>
            <w:noProof/>
            <w:rPrChange w:id="732" w:author="Mary Jungers" w:date="2017-08-15T12:01:00Z">
              <w:rPr>
                <w:rStyle w:val="Hyperlink"/>
              </w:rPr>
            </w:rPrChange>
          </w:rPr>
          <w:delText>Use Case Description</w:delText>
        </w:r>
        <w:r w:rsidRPr="0009046D" w:rsidDel="0009046D">
          <w:rPr>
            <w:noProof/>
            <w:webHidden/>
          </w:rPr>
          <w:tab/>
          <w:delText>26</w:delText>
        </w:r>
      </w:del>
    </w:p>
    <w:p w14:paraId="368B8E00" w14:textId="0BDC135B" w:rsidR="00ED3CCA" w:rsidRPr="0009046D" w:rsidDel="0009046D" w:rsidRDefault="00ED3CCA">
      <w:pPr>
        <w:pStyle w:val="TOC5"/>
        <w:rPr>
          <w:del w:id="733" w:author="Mary Jungers" w:date="2017-08-15T12:01:00Z"/>
          <w:rFonts w:asciiTheme="minorHAnsi" w:eastAsiaTheme="minorEastAsia" w:hAnsiTheme="minorHAnsi" w:cstheme="minorBidi"/>
          <w:noProof/>
          <w:sz w:val="22"/>
          <w:szCs w:val="22"/>
        </w:rPr>
      </w:pPr>
      <w:del w:id="734" w:author="Mary Jungers" w:date="2017-08-15T12:01:00Z">
        <w:r w:rsidRPr="0009046D" w:rsidDel="0009046D">
          <w:rPr>
            <w:noProof/>
            <w:rPrChange w:id="735" w:author="Mary Jungers" w:date="2017-08-15T12:01:00Z">
              <w:rPr>
                <w:rStyle w:val="Hyperlink"/>
              </w:rPr>
            </w:rPrChange>
          </w:rPr>
          <w:delText>X.4.2.1.2 PCP to Specialist Process Flow</w:delText>
        </w:r>
        <w:r w:rsidRPr="0009046D" w:rsidDel="0009046D">
          <w:rPr>
            <w:noProof/>
            <w:webHidden/>
          </w:rPr>
          <w:tab/>
          <w:delText>27</w:delText>
        </w:r>
      </w:del>
    </w:p>
    <w:p w14:paraId="22D36CFE" w14:textId="613C96D8" w:rsidR="00ED3CCA" w:rsidRPr="0009046D" w:rsidDel="0009046D" w:rsidRDefault="00ED3CCA">
      <w:pPr>
        <w:pStyle w:val="TOC4"/>
        <w:rPr>
          <w:del w:id="736" w:author="Mary Jungers" w:date="2017-08-15T12:01:00Z"/>
          <w:rFonts w:asciiTheme="minorHAnsi" w:eastAsiaTheme="minorEastAsia" w:hAnsiTheme="minorHAnsi" w:cstheme="minorBidi"/>
          <w:noProof/>
          <w:sz w:val="22"/>
          <w:szCs w:val="22"/>
        </w:rPr>
      </w:pPr>
      <w:del w:id="737" w:author="Mary Jungers" w:date="2017-08-15T12:01:00Z">
        <w:r w:rsidRPr="0009046D" w:rsidDel="0009046D">
          <w:rPr>
            <w:noProof/>
            <w:rPrChange w:id="738" w:author="Mary Jungers" w:date="2017-08-15T12:01:00Z">
              <w:rPr>
                <w:rStyle w:val="Hyperlink"/>
              </w:rPr>
            </w:rPrChange>
          </w:rPr>
          <w:delText>X.4.2.2 Use Case #2: Public Health to Specialist</w:delText>
        </w:r>
        <w:r w:rsidRPr="0009046D" w:rsidDel="0009046D">
          <w:rPr>
            <w:noProof/>
            <w:webHidden/>
          </w:rPr>
          <w:tab/>
          <w:delText>27</w:delText>
        </w:r>
      </w:del>
    </w:p>
    <w:p w14:paraId="240921B2" w14:textId="483A55BA" w:rsidR="00ED3CCA" w:rsidRPr="0009046D" w:rsidDel="0009046D" w:rsidRDefault="00ED3CCA">
      <w:pPr>
        <w:pStyle w:val="TOC5"/>
        <w:rPr>
          <w:del w:id="739" w:author="Mary Jungers" w:date="2017-08-15T12:01:00Z"/>
          <w:rFonts w:asciiTheme="minorHAnsi" w:eastAsiaTheme="minorEastAsia" w:hAnsiTheme="minorHAnsi" w:cstheme="minorBidi"/>
          <w:noProof/>
          <w:sz w:val="22"/>
          <w:szCs w:val="22"/>
        </w:rPr>
      </w:pPr>
      <w:del w:id="740" w:author="Mary Jungers" w:date="2017-08-15T12:01:00Z">
        <w:r w:rsidRPr="0009046D" w:rsidDel="0009046D">
          <w:rPr>
            <w:noProof/>
            <w:rPrChange w:id="741" w:author="Mary Jungers" w:date="2017-08-15T12:01:00Z">
              <w:rPr>
                <w:rStyle w:val="Hyperlink"/>
              </w:rPr>
            </w:rPrChange>
          </w:rPr>
          <w:delText>X.4.2.2.1 Public Health to Specialist</w:delText>
        </w:r>
        <w:r w:rsidRPr="0009046D" w:rsidDel="0009046D">
          <w:rPr>
            <w:noProof/>
            <w:rPrChange w:id="742" w:author="Mary Jungers" w:date="2017-08-15T12:01:00Z">
              <w:rPr>
                <w:rStyle w:val="Hyperlink"/>
                <w:bCs/>
              </w:rPr>
            </w:rPrChange>
          </w:rPr>
          <w:delText xml:space="preserve"> </w:delText>
        </w:r>
        <w:r w:rsidRPr="0009046D" w:rsidDel="0009046D">
          <w:rPr>
            <w:noProof/>
            <w:rPrChange w:id="743" w:author="Mary Jungers" w:date="2017-08-15T12:01:00Z">
              <w:rPr>
                <w:rStyle w:val="Hyperlink"/>
              </w:rPr>
            </w:rPrChange>
          </w:rPr>
          <w:delText>Use Case Description</w:delText>
        </w:r>
        <w:r w:rsidRPr="0009046D" w:rsidDel="0009046D">
          <w:rPr>
            <w:noProof/>
            <w:webHidden/>
          </w:rPr>
          <w:tab/>
          <w:delText>27</w:delText>
        </w:r>
      </w:del>
    </w:p>
    <w:p w14:paraId="0D5E5FD7" w14:textId="7E94A033" w:rsidR="00ED3CCA" w:rsidRPr="0009046D" w:rsidDel="0009046D" w:rsidRDefault="00ED3CCA">
      <w:pPr>
        <w:pStyle w:val="TOC5"/>
        <w:rPr>
          <w:del w:id="744" w:author="Mary Jungers" w:date="2017-08-15T12:01:00Z"/>
          <w:rFonts w:asciiTheme="minorHAnsi" w:eastAsiaTheme="minorEastAsia" w:hAnsiTheme="minorHAnsi" w:cstheme="minorBidi"/>
          <w:noProof/>
          <w:sz w:val="22"/>
          <w:szCs w:val="22"/>
        </w:rPr>
      </w:pPr>
      <w:del w:id="745" w:author="Mary Jungers" w:date="2017-08-15T12:01:00Z">
        <w:r w:rsidRPr="0009046D" w:rsidDel="0009046D">
          <w:rPr>
            <w:noProof/>
            <w:rPrChange w:id="746" w:author="Mary Jungers" w:date="2017-08-15T12:01:00Z">
              <w:rPr>
                <w:rStyle w:val="Hyperlink"/>
              </w:rPr>
            </w:rPrChange>
          </w:rPr>
          <w:delText>X.4.2.2.2 Public Health to Specialist Process Flow</w:delText>
        </w:r>
        <w:r w:rsidRPr="0009046D" w:rsidDel="0009046D">
          <w:rPr>
            <w:noProof/>
            <w:webHidden/>
          </w:rPr>
          <w:tab/>
          <w:delText>28</w:delText>
        </w:r>
      </w:del>
    </w:p>
    <w:p w14:paraId="788F7B17" w14:textId="78D710CB" w:rsidR="00ED3CCA" w:rsidRPr="0009046D" w:rsidDel="0009046D" w:rsidRDefault="00ED3CCA">
      <w:pPr>
        <w:pStyle w:val="TOC2"/>
        <w:rPr>
          <w:del w:id="747" w:author="Mary Jungers" w:date="2017-08-15T12:01:00Z"/>
          <w:rFonts w:asciiTheme="minorHAnsi" w:eastAsiaTheme="minorEastAsia" w:hAnsiTheme="minorHAnsi" w:cstheme="minorBidi"/>
          <w:noProof/>
          <w:sz w:val="22"/>
          <w:szCs w:val="22"/>
        </w:rPr>
      </w:pPr>
      <w:del w:id="748" w:author="Mary Jungers" w:date="2017-08-15T12:01:00Z">
        <w:r w:rsidRPr="0009046D" w:rsidDel="0009046D">
          <w:rPr>
            <w:noProof/>
            <w:rPrChange w:id="749" w:author="Mary Jungers" w:date="2017-08-15T12:01:00Z">
              <w:rPr>
                <w:rStyle w:val="Hyperlink"/>
              </w:rPr>
            </w:rPrChange>
          </w:rPr>
          <w:delText>X.5 360X Security Considerations</w:delText>
        </w:r>
        <w:r w:rsidRPr="0009046D" w:rsidDel="0009046D">
          <w:rPr>
            <w:noProof/>
            <w:webHidden/>
          </w:rPr>
          <w:tab/>
          <w:delText>29</w:delText>
        </w:r>
      </w:del>
    </w:p>
    <w:p w14:paraId="33722634" w14:textId="563584AE" w:rsidR="00ED3CCA" w:rsidRPr="0009046D" w:rsidDel="0009046D" w:rsidRDefault="00ED3CCA">
      <w:pPr>
        <w:pStyle w:val="TOC2"/>
        <w:rPr>
          <w:del w:id="750" w:author="Mary Jungers" w:date="2017-08-15T12:01:00Z"/>
          <w:rFonts w:asciiTheme="minorHAnsi" w:eastAsiaTheme="minorEastAsia" w:hAnsiTheme="minorHAnsi" w:cstheme="minorBidi"/>
          <w:noProof/>
          <w:sz w:val="22"/>
          <w:szCs w:val="22"/>
        </w:rPr>
      </w:pPr>
      <w:del w:id="751" w:author="Mary Jungers" w:date="2017-08-15T12:01:00Z">
        <w:r w:rsidRPr="0009046D" w:rsidDel="0009046D">
          <w:rPr>
            <w:noProof/>
            <w:rPrChange w:id="752" w:author="Mary Jungers" w:date="2017-08-15T12:01:00Z">
              <w:rPr>
                <w:rStyle w:val="Hyperlink"/>
              </w:rPr>
            </w:rPrChange>
          </w:rPr>
          <w:delText>X.6 360X Cross Profile Considerations</w:delText>
        </w:r>
        <w:r w:rsidRPr="0009046D" w:rsidDel="0009046D">
          <w:rPr>
            <w:noProof/>
            <w:webHidden/>
          </w:rPr>
          <w:tab/>
          <w:delText>29</w:delText>
        </w:r>
      </w:del>
    </w:p>
    <w:p w14:paraId="3D3074AE" w14:textId="66F2D0A4" w:rsidR="00ED3CCA" w:rsidRPr="0009046D" w:rsidDel="0009046D" w:rsidRDefault="00ED3CCA">
      <w:pPr>
        <w:pStyle w:val="TOC3"/>
        <w:rPr>
          <w:del w:id="753" w:author="Mary Jungers" w:date="2017-08-15T12:01:00Z"/>
          <w:rFonts w:asciiTheme="minorHAnsi" w:eastAsiaTheme="minorEastAsia" w:hAnsiTheme="minorHAnsi" w:cstheme="minorBidi"/>
          <w:noProof/>
          <w:sz w:val="22"/>
          <w:szCs w:val="22"/>
        </w:rPr>
      </w:pPr>
      <w:del w:id="754" w:author="Mary Jungers" w:date="2017-08-15T12:01:00Z">
        <w:r w:rsidRPr="0009046D" w:rsidDel="0009046D">
          <w:rPr>
            <w:noProof/>
            <w:rPrChange w:id="755" w:author="Mary Jungers" w:date="2017-08-15T12:01:00Z">
              <w:rPr>
                <w:rStyle w:val="Hyperlink"/>
              </w:rPr>
            </w:rPrChange>
          </w:rPr>
          <w:delText>X.6.1 ROL – Referral/Order Linking</w:delText>
        </w:r>
        <w:r w:rsidRPr="0009046D" w:rsidDel="0009046D">
          <w:rPr>
            <w:noProof/>
            <w:webHidden/>
          </w:rPr>
          <w:tab/>
          <w:delText>29</w:delText>
        </w:r>
      </w:del>
    </w:p>
    <w:p w14:paraId="06F8FE3F" w14:textId="5525C22C" w:rsidR="00ED3CCA" w:rsidRPr="0009046D" w:rsidDel="0009046D" w:rsidRDefault="00ED3CCA">
      <w:pPr>
        <w:pStyle w:val="TOC3"/>
        <w:rPr>
          <w:del w:id="756" w:author="Mary Jungers" w:date="2017-08-15T12:01:00Z"/>
          <w:rFonts w:asciiTheme="minorHAnsi" w:eastAsiaTheme="minorEastAsia" w:hAnsiTheme="minorHAnsi" w:cstheme="minorBidi"/>
          <w:noProof/>
          <w:sz w:val="22"/>
          <w:szCs w:val="22"/>
        </w:rPr>
      </w:pPr>
      <w:del w:id="757" w:author="Mary Jungers" w:date="2017-08-15T12:01:00Z">
        <w:r w:rsidRPr="0009046D" w:rsidDel="0009046D">
          <w:rPr>
            <w:noProof/>
            <w:rPrChange w:id="758" w:author="Mary Jungers" w:date="2017-08-15T12:01:00Z">
              <w:rPr>
                <w:rStyle w:val="Hyperlink"/>
              </w:rPr>
            </w:rPrChange>
          </w:rPr>
          <w:delText>X.6.2 XBeR-WD – Cross Enterprise Basic eReferral Workflow Definition</w:delText>
        </w:r>
        <w:r w:rsidRPr="0009046D" w:rsidDel="0009046D">
          <w:rPr>
            <w:noProof/>
            <w:webHidden/>
          </w:rPr>
          <w:tab/>
          <w:delText>30</w:delText>
        </w:r>
      </w:del>
    </w:p>
    <w:p w14:paraId="193E71DC" w14:textId="09202C62" w:rsidR="00ED3CCA" w:rsidRPr="0009046D" w:rsidDel="0009046D" w:rsidRDefault="00ED3CCA">
      <w:pPr>
        <w:pStyle w:val="TOC1"/>
        <w:rPr>
          <w:del w:id="759" w:author="Mary Jungers" w:date="2017-08-15T12:01:00Z"/>
          <w:rFonts w:asciiTheme="minorHAnsi" w:eastAsiaTheme="minorEastAsia" w:hAnsiTheme="minorHAnsi" w:cstheme="minorBidi"/>
          <w:noProof/>
          <w:sz w:val="22"/>
          <w:szCs w:val="22"/>
        </w:rPr>
      </w:pPr>
      <w:del w:id="760" w:author="Mary Jungers" w:date="2017-08-15T12:01:00Z">
        <w:r w:rsidRPr="0009046D" w:rsidDel="0009046D">
          <w:rPr>
            <w:noProof/>
            <w:rPrChange w:id="761" w:author="Mary Jungers" w:date="2017-08-15T12:01:00Z">
              <w:rPr>
                <w:rStyle w:val="Hyperlink"/>
              </w:rPr>
            </w:rPrChange>
          </w:rPr>
          <w:delText>Appendices</w:delText>
        </w:r>
        <w:r w:rsidRPr="0009046D" w:rsidDel="0009046D">
          <w:rPr>
            <w:noProof/>
            <w:webHidden/>
          </w:rPr>
          <w:tab/>
          <w:delText>31</w:delText>
        </w:r>
      </w:del>
    </w:p>
    <w:p w14:paraId="0BA2B687" w14:textId="64041370" w:rsidR="00ED3CCA" w:rsidRPr="0009046D" w:rsidDel="0009046D" w:rsidRDefault="00ED3CCA">
      <w:pPr>
        <w:pStyle w:val="TOC1"/>
        <w:rPr>
          <w:del w:id="762" w:author="Mary Jungers" w:date="2017-08-15T12:01:00Z"/>
          <w:rFonts w:asciiTheme="minorHAnsi" w:eastAsiaTheme="minorEastAsia" w:hAnsiTheme="minorHAnsi" w:cstheme="minorBidi"/>
          <w:noProof/>
          <w:sz w:val="22"/>
          <w:szCs w:val="22"/>
        </w:rPr>
      </w:pPr>
      <w:del w:id="763" w:author="Mary Jungers" w:date="2017-08-15T12:01:00Z">
        <w:r w:rsidRPr="0009046D" w:rsidDel="0009046D">
          <w:rPr>
            <w:noProof/>
            <w:rPrChange w:id="764" w:author="Mary Jungers" w:date="2017-08-15T12:01:00Z">
              <w:rPr>
                <w:rStyle w:val="Hyperlink"/>
              </w:rPr>
            </w:rPrChange>
          </w:rPr>
          <w:delText>Volume 2 – Transactions</w:delText>
        </w:r>
        <w:r w:rsidRPr="0009046D" w:rsidDel="0009046D">
          <w:rPr>
            <w:noProof/>
            <w:webHidden/>
          </w:rPr>
          <w:tab/>
          <w:delText>32</w:delText>
        </w:r>
      </w:del>
    </w:p>
    <w:p w14:paraId="7C4115F5" w14:textId="14CE7EF4" w:rsidR="00ED3CCA" w:rsidRPr="0009046D" w:rsidDel="0009046D" w:rsidRDefault="00ED3CCA">
      <w:pPr>
        <w:pStyle w:val="TOC2"/>
        <w:rPr>
          <w:del w:id="765" w:author="Mary Jungers" w:date="2017-08-15T12:01:00Z"/>
          <w:rFonts w:asciiTheme="minorHAnsi" w:eastAsiaTheme="minorEastAsia" w:hAnsiTheme="minorHAnsi" w:cstheme="minorBidi"/>
          <w:noProof/>
          <w:sz w:val="22"/>
          <w:szCs w:val="22"/>
        </w:rPr>
      </w:pPr>
      <w:del w:id="766" w:author="Mary Jungers" w:date="2017-08-15T12:01:00Z">
        <w:r w:rsidRPr="0009046D" w:rsidDel="0009046D">
          <w:rPr>
            <w:noProof/>
            <w:rPrChange w:id="767" w:author="Mary Jungers" w:date="2017-08-15T12:01:00Z">
              <w:rPr>
                <w:rStyle w:val="Hyperlink"/>
              </w:rPr>
            </w:rPrChange>
          </w:rPr>
          <w:delText>3.55 Referral Request [PCC-55]</w:delText>
        </w:r>
        <w:r w:rsidRPr="0009046D" w:rsidDel="0009046D">
          <w:rPr>
            <w:noProof/>
            <w:webHidden/>
          </w:rPr>
          <w:tab/>
          <w:delText>32</w:delText>
        </w:r>
      </w:del>
    </w:p>
    <w:p w14:paraId="67F44BB1" w14:textId="7EE5E4A4" w:rsidR="00ED3CCA" w:rsidRPr="0009046D" w:rsidDel="0009046D" w:rsidRDefault="00ED3CCA">
      <w:pPr>
        <w:pStyle w:val="TOC3"/>
        <w:rPr>
          <w:del w:id="768" w:author="Mary Jungers" w:date="2017-08-15T12:01:00Z"/>
          <w:rFonts w:asciiTheme="minorHAnsi" w:eastAsiaTheme="minorEastAsia" w:hAnsiTheme="minorHAnsi" w:cstheme="minorBidi"/>
          <w:noProof/>
          <w:sz w:val="22"/>
          <w:szCs w:val="22"/>
        </w:rPr>
      </w:pPr>
      <w:del w:id="769" w:author="Mary Jungers" w:date="2017-08-15T12:01:00Z">
        <w:r w:rsidRPr="0009046D" w:rsidDel="0009046D">
          <w:rPr>
            <w:noProof/>
            <w:rPrChange w:id="770" w:author="Mary Jungers" w:date="2017-08-15T12:01:00Z">
              <w:rPr>
                <w:rStyle w:val="Hyperlink"/>
              </w:rPr>
            </w:rPrChange>
          </w:rPr>
          <w:delText>3.55.1 Scope</w:delText>
        </w:r>
        <w:r w:rsidRPr="0009046D" w:rsidDel="0009046D">
          <w:rPr>
            <w:noProof/>
            <w:webHidden/>
          </w:rPr>
          <w:tab/>
          <w:delText>32</w:delText>
        </w:r>
      </w:del>
    </w:p>
    <w:p w14:paraId="2208B086" w14:textId="36A256CD" w:rsidR="00ED3CCA" w:rsidRPr="0009046D" w:rsidDel="0009046D" w:rsidRDefault="00ED3CCA">
      <w:pPr>
        <w:pStyle w:val="TOC3"/>
        <w:rPr>
          <w:del w:id="771" w:author="Mary Jungers" w:date="2017-08-15T12:01:00Z"/>
          <w:rFonts w:asciiTheme="minorHAnsi" w:eastAsiaTheme="minorEastAsia" w:hAnsiTheme="minorHAnsi" w:cstheme="minorBidi"/>
          <w:noProof/>
          <w:sz w:val="22"/>
          <w:szCs w:val="22"/>
        </w:rPr>
      </w:pPr>
      <w:del w:id="772" w:author="Mary Jungers" w:date="2017-08-15T12:01:00Z">
        <w:r w:rsidRPr="0009046D" w:rsidDel="0009046D">
          <w:rPr>
            <w:noProof/>
            <w:rPrChange w:id="773" w:author="Mary Jungers" w:date="2017-08-15T12:01:00Z">
              <w:rPr>
                <w:rStyle w:val="Hyperlink"/>
              </w:rPr>
            </w:rPrChange>
          </w:rPr>
          <w:delText>3.55.2 Actor Roles</w:delText>
        </w:r>
        <w:r w:rsidRPr="0009046D" w:rsidDel="0009046D">
          <w:rPr>
            <w:noProof/>
            <w:webHidden/>
          </w:rPr>
          <w:tab/>
          <w:delText>32</w:delText>
        </w:r>
      </w:del>
    </w:p>
    <w:p w14:paraId="4268DBBF" w14:textId="6D1E721C" w:rsidR="00ED3CCA" w:rsidRPr="0009046D" w:rsidDel="0009046D" w:rsidRDefault="00ED3CCA">
      <w:pPr>
        <w:pStyle w:val="TOC3"/>
        <w:rPr>
          <w:del w:id="774" w:author="Mary Jungers" w:date="2017-08-15T12:01:00Z"/>
          <w:rFonts w:asciiTheme="minorHAnsi" w:eastAsiaTheme="minorEastAsia" w:hAnsiTheme="minorHAnsi" w:cstheme="minorBidi"/>
          <w:noProof/>
          <w:sz w:val="22"/>
          <w:szCs w:val="22"/>
        </w:rPr>
      </w:pPr>
      <w:del w:id="775" w:author="Mary Jungers" w:date="2017-08-15T12:01:00Z">
        <w:r w:rsidRPr="0009046D" w:rsidDel="0009046D">
          <w:rPr>
            <w:noProof/>
            <w:rPrChange w:id="776" w:author="Mary Jungers" w:date="2017-08-15T12:01:00Z">
              <w:rPr>
                <w:rStyle w:val="Hyperlink"/>
              </w:rPr>
            </w:rPrChange>
          </w:rPr>
          <w:delText>3.55.3 Referenced Standards</w:delText>
        </w:r>
        <w:r w:rsidRPr="0009046D" w:rsidDel="0009046D">
          <w:rPr>
            <w:noProof/>
            <w:webHidden/>
          </w:rPr>
          <w:tab/>
          <w:delText>32</w:delText>
        </w:r>
      </w:del>
    </w:p>
    <w:p w14:paraId="4BC30AC6" w14:textId="42AE87A4" w:rsidR="00ED3CCA" w:rsidRPr="0009046D" w:rsidDel="0009046D" w:rsidRDefault="00ED3CCA">
      <w:pPr>
        <w:pStyle w:val="TOC3"/>
        <w:rPr>
          <w:del w:id="777" w:author="Mary Jungers" w:date="2017-08-15T12:01:00Z"/>
          <w:rFonts w:asciiTheme="minorHAnsi" w:eastAsiaTheme="minorEastAsia" w:hAnsiTheme="minorHAnsi" w:cstheme="minorBidi"/>
          <w:noProof/>
          <w:sz w:val="22"/>
          <w:szCs w:val="22"/>
        </w:rPr>
      </w:pPr>
      <w:del w:id="778" w:author="Mary Jungers" w:date="2017-08-15T12:01:00Z">
        <w:r w:rsidRPr="0009046D" w:rsidDel="0009046D">
          <w:rPr>
            <w:noProof/>
            <w:rPrChange w:id="779" w:author="Mary Jungers" w:date="2017-08-15T12:01:00Z">
              <w:rPr>
                <w:rStyle w:val="Hyperlink"/>
              </w:rPr>
            </w:rPrChange>
          </w:rPr>
          <w:delText>3.55.4 Interaction Diagram</w:delText>
        </w:r>
        <w:r w:rsidRPr="0009046D" w:rsidDel="0009046D">
          <w:rPr>
            <w:noProof/>
            <w:webHidden/>
          </w:rPr>
          <w:tab/>
          <w:delText>33</w:delText>
        </w:r>
      </w:del>
    </w:p>
    <w:p w14:paraId="14812659" w14:textId="6CD2412D" w:rsidR="00ED3CCA" w:rsidRPr="0009046D" w:rsidDel="0009046D" w:rsidRDefault="00ED3CCA">
      <w:pPr>
        <w:pStyle w:val="TOC4"/>
        <w:rPr>
          <w:del w:id="780" w:author="Mary Jungers" w:date="2017-08-15T12:01:00Z"/>
          <w:rFonts w:asciiTheme="minorHAnsi" w:eastAsiaTheme="minorEastAsia" w:hAnsiTheme="minorHAnsi" w:cstheme="minorBidi"/>
          <w:noProof/>
          <w:sz w:val="22"/>
          <w:szCs w:val="22"/>
        </w:rPr>
      </w:pPr>
      <w:del w:id="781" w:author="Mary Jungers" w:date="2017-08-15T12:01:00Z">
        <w:r w:rsidRPr="0009046D" w:rsidDel="0009046D">
          <w:rPr>
            <w:noProof/>
            <w:rPrChange w:id="782" w:author="Mary Jungers" w:date="2017-08-15T12:01:00Z">
              <w:rPr>
                <w:rStyle w:val="Hyperlink"/>
              </w:rPr>
            </w:rPrChange>
          </w:rPr>
          <w:delText>3.55.4.1 Referral Request Package</w:delText>
        </w:r>
        <w:r w:rsidRPr="0009046D" w:rsidDel="0009046D">
          <w:rPr>
            <w:noProof/>
            <w:webHidden/>
          </w:rPr>
          <w:tab/>
          <w:delText>33</w:delText>
        </w:r>
      </w:del>
    </w:p>
    <w:p w14:paraId="39A8E4B2" w14:textId="3BE3FE1B" w:rsidR="00ED3CCA" w:rsidRPr="0009046D" w:rsidDel="0009046D" w:rsidRDefault="00ED3CCA">
      <w:pPr>
        <w:pStyle w:val="TOC5"/>
        <w:rPr>
          <w:del w:id="783" w:author="Mary Jungers" w:date="2017-08-15T12:01:00Z"/>
          <w:rFonts w:asciiTheme="minorHAnsi" w:eastAsiaTheme="minorEastAsia" w:hAnsiTheme="minorHAnsi" w:cstheme="minorBidi"/>
          <w:noProof/>
          <w:sz w:val="22"/>
          <w:szCs w:val="22"/>
        </w:rPr>
      </w:pPr>
      <w:del w:id="784" w:author="Mary Jungers" w:date="2017-08-15T12:01:00Z">
        <w:r w:rsidRPr="0009046D" w:rsidDel="0009046D">
          <w:rPr>
            <w:noProof/>
            <w:rPrChange w:id="785" w:author="Mary Jungers" w:date="2017-08-15T12:01:00Z">
              <w:rPr>
                <w:rStyle w:val="Hyperlink"/>
              </w:rPr>
            </w:rPrChange>
          </w:rPr>
          <w:delText>3.55.4.1.1 Trigger Events</w:delText>
        </w:r>
        <w:r w:rsidRPr="0009046D" w:rsidDel="0009046D">
          <w:rPr>
            <w:noProof/>
            <w:webHidden/>
          </w:rPr>
          <w:tab/>
          <w:delText>33</w:delText>
        </w:r>
      </w:del>
    </w:p>
    <w:p w14:paraId="1F5A5BA1" w14:textId="7169D3A6" w:rsidR="00ED3CCA" w:rsidRPr="0009046D" w:rsidDel="0009046D" w:rsidRDefault="00ED3CCA">
      <w:pPr>
        <w:pStyle w:val="TOC5"/>
        <w:rPr>
          <w:del w:id="786" w:author="Mary Jungers" w:date="2017-08-15T12:01:00Z"/>
          <w:rFonts w:asciiTheme="minorHAnsi" w:eastAsiaTheme="minorEastAsia" w:hAnsiTheme="minorHAnsi" w:cstheme="minorBidi"/>
          <w:noProof/>
          <w:sz w:val="22"/>
          <w:szCs w:val="22"/>
        </w:rPr>
      </w:pPr>
      <w:del w:id="787" w:author="Mary Jungers" w:date="2017-08-15T12:01:00Z">
        <w:r w:rsidRPr="0009046D" w:rsidDel="0009046D">
          <w:rPr>
            <w:noProof/>
            <w:rPrChange w:id="788" w:author="Mary Jungers" w:date="2017-08-15T12:01:00Z">
              <w:rPr>
                <w:rStyle w:val="Hyperlink"/>
              </w:rPr>
            </w:rPrChange>
          </w:rPr>
          <w:delText>3.55.4.1.2 Message Semantics</w:delText>
        </w:r>
        <w:r w:rsidRPr="0009046D" w:rsidDel="0009046D">
          <w:rPr>
            <w:noProof/>
            <w:webHidden/>
          </w:rPr>
          <w:tab/>
          <w:delText>33</w:delText>
        </w:r>
      </w:del>
    </w:p>
    <w:p w14:paraId="6879F698" w14:textId="7DDE6AD6" w:rsidR="00ED3CCA" w:rsidRPr="0009046D" w:rsidDel="0009046D" w:rsidRDefault="00ED3CCA">
      <w:pPr>
        <w:pStyle w:val="TOC6"/>
        <w:rPr>
          <w:del w:id="789" w:author="Mary Jungers" w:date="2017-08-15T12:01:00Z"/>
          <w:rFonts w:asciiTheme="minorHAnsi" w:eastAsiaTheme="minorEastAsia" w:hAnsiTheme="minorHAnsi" w:cstheme="minorBidi"/>
          <w:noProof/>
          <w:sz w:val="22"/>
          <w:szCs w:val="22"/>
        </w:rPr>
      </w:pPr>
      <w:del w:id="790" w:author="Mary Jungers" w:date="2017-08-15T12:01:00Z">
        <w:r w:rsidRPr="0009046D" w:rsidDel="0009046D">
          <w:rPr>
            <w:noProof/>
            <w:rPrChange w:id="791" w:author="Mary Jungers" w:date="2017-08-15T12:01:00Z">
              <w:rPr>
                <w:rStyle w:val="Hyperlink"/>
              </w:rPr>
            </w:rPrChange>
          </w:rPr>
          <w:delText>3.55.4.1.2.1 Message Content – Metadata</w:delText>
        </w:r>
        <w:r w:rsidRPr="0009046D" w:rsidDel="0009046D">
          <w:rPr>
            <w:noProof/>
            <w:webHidden/>
          </w:rPr>
          <w:tab/>
          <w:delText>34</w:delText>
        </w:r>
      </w:del>
    </w:p>
    <w:p w14:paraId="29F60D85" w14:textId="001DEA9C" w:rsidR="00ED3CCA" w:rsidRPr="0009046D" w:rsidDel="0009046D" w:rsidRDefault="00ED3CCA">
      <w:pPr>
        <w:pStyle w:val="TOC6"/>
        <w:rPr>
          <w:del w:id="792" w:author="Mary Jungers" w:date="2017-08-15T12:01:00Z"/>
          <w:rFonts w:asciiTheme="minorHAnsi" w:eastAsiaTheme="minorEastAsia" w:hAnsiTheme="minorHAnsi" w:cstheme="minorBidi"/>
          <w:noProof/>
          <w:sz w:val="22"/>
          <w:szCs w:val="22"/>
        </w:rPr>
      </w:pPr>
      <w:del w:id="793" w:author="Mary Jungers" w:date="2017-08-15T12:01:00Z">
        <w:r w:rsidRPr="0009046D" w:rsidDel="0009046D">
          <w:rPr>
            <w:noProof/>
            <w:rPrChange w:id="794" w:author="Mary Jungers" w:date="2017-08-15T12:01:00Z">
              <w:rPr>
                <w:rStyle w:val="Hyperlink"/>
              </w:rPr>
            </w:rPrChange>
          </w:rPr>
          <w:delText>3.55.4.1.2.2 Message Content – Referral Order</w:delText>
        </w:r>
        <w:r w:rsidRPr="0009046D" w:rsidDel="0009046D">
          <w:rPr>
            <w:noProof/>
            <w:webHidden/>
          </w:rPr>
          <w:tab/>
          <w:delText>40</w:delText>
        </w:r>
      </w:del>
    </w:p>
    <w:p w14:paraId="5F717B29" w14:textId="5EC2FCA1" w:rsidR="00ED3CCA" w:rsidRPr="0009046D" w:rsidDel="0009046D" w:rsidRDefault="00ED3CCA">
      <w:pPr>
        <w:pStyle w:val="TOC6"/>
        <w:rPr>
          <w:del w:id="795" w:author="Mary Jungers" w:date="2017-08-15T12:01:00Z"/>
          <w:rFonts w:asciiTheme="minorHAnsi" w:eastAsiaTheme="minorEastAsia" w:hAnsiTheme="minorHAnsi" w:cstheme="minorBidi"/>
          <w:noProof/>
          <w:sz w:val="22"/>
          <w:szCs w:val="22"/>
        </w:rPr>
      </w:pPr>
      <w:del w:id="796" w:author="Mary Jungers" w:date="2017-08-15T12:01:00Z">
        <w:r w:rsidRPr="0009046D" w:rsidDel="0009046D">
          <w:rPr>
            <w:noProof/>
            <w:rPrChange w:id="797" w:author="Mary Jungers" w:date="2017-08-15T12:01:00Z">
              <w:rPr>
                <w:rStyle w:val="Hyperlink"/>
              </w:rPr>
            </w:rPrChange>
          </w:rPr>
          <w:delText>3.55.4.1.2.3 Message Content – Clinical Information</w:delText>
        </w:r>
        <w:r w:rsidRPr="0009046D" w:rsidDel="0009046D">
          <w:rPr>
            <w:noProof/>
            <w:webHidden/>
          </w:rPr>
          <w:tab/>
          <w:delText>41</w:delText>
        </w:r>
      </w:del>
    </w:p>
    <w:p w14:paraId="1F8EB78D" w14:textId="5828C285" w:rsidR="00ED3CCA" w:rsidRPr="0009046D" w:rsidDel="0009046D" w:rsidRDefault="00ED3CCA">
      <w:pPr>
        <w:pStyle w:val="TOC5"/>
        <w:rPr>
          <w:del w:id="798" w:author="Mary Jungers" w:date="2017-08-15T12:01:00Z"/>
          <w:rFonts w:asciiTheme="minorHAnsi" w:eastAsiaTheme="minorEastAsia" w:hAnsiTheme="minorHAnsi" w:cstheme="minorBidi"/>
          <w:noProof/>
          <w:sz w:val="22"/>
          <w:szCs w:val="22"/>
        </w:rPr>
      </w:pPr>
      <w:del w:id="799" w:author="Mary Jungers" w:date="2017-08-15T12:01:00Z">
        <w:r w:rsidRPr="0009046D" w:rsidDel="0009046D">
          <w:rPr>
            <w:noProof/>
            <w:rPrChange w:id="800" w:author="Mary Jungers" w:date="2017-08-15T12:01:00Z">
              <w:rPr>
                <w:rStyle w:val="Hyperlink"/>
              </w:rPr>
            </w:rPrChange>
          </w:rPr>
          <w:delText>3.55.4.1.3 Expected Actions</w:delText>
        </w:r>
        <w:r w:rsidRPr="0009046D" w:rsidDel="0009046D">
          <w:rPr>
            <w:noProof/>
            <w:webHidden/>
          </w:rPr>
          <w:tab/>
          <w:delText>43</w:delText>
        </w:r>
      </w:del>
    </w:p>
    <w:p w14:paraId="41246607" w14:textId="745C927A" w:rsidR="00ED3CCA" w:rsidRPr="0009046D" w:rsidDel="0009046D" w:rsidRDefault="00ED3CCA">
      <w:pPr>
        <w:pStyle w:val="TOC4"/>
        <w:rPr>
          <w:del w:id="801" w:author="Mary Jungers" w:date="2017-08-15T12:01:00Z"/>
          <w:rFonts w:asciiTheme="minorHAnsi" w:eastAsiaTheme="minorEastAsia" w:hAnsiTheme="minorHAnsi" w:cstheme="minorBidi"/>
          <w:noProof/>
          <w:sz w:val="22"/>
          <w:szCs w:val="22"/>
        </w:rPr>
      </w:pPr>
      <w:del w:id="802" w:author="Mary Jungers" w:date="2017-08-15T12:01:00Z">
        <w:r w:rsidRPr="0009046D" w:rsidDel="0009046D">
          <w:rPr>
            <w:noProof/>
            <w:rPrChange w:id="803" w:author="Mary Jungers" w:date="2017-08-15T12:01:00Z">
              <w:rPr>
                <w:rStyle w:val="Hyperlink"/>
              </w:rPr>
            </w:rPrChange>
          </w:rPr>
          <w:delText>3.55.4.2 Referral Accept</w:delText>
        </w:r>
        <w:r w:rsidRPr="0009046D" w:rsidDel="0009046D">
          <w:rPr>
            <w:noProof/>
            <w:webHidden/>
          </w:rPr>
          <w:tab/>
          <w:delText>44</w:delText>
        </w:r>
      </w:del>
    </w:p>
    <w:p w14:paraId="2C6AF129" w14:textId="122C89D7" w:rsidR="00ED3CCA" w:rsidRPr="0009046D" w:rsidDel="0009046D" w:rsidRDefault="00ED3CCA">
      <w:pPr>
        <w:pStyle w:val="TOC5"/>
        <w:rPr>
          <w:del w:id="804" w:author="Mary Jungers" w:date="2017-08-15T12:01:00Z"/>
          <w:rFonts w:asciiTheme="minorHAnsi" w:eastAsiaTheme="minorEastAsia" w:hAnsiTheme="minorHAnsi" w:cstheme="minorBidi"/>
          <w:noProof/>
          <w:sz w:val="22"/>
          <w:szCs w:val="22"/>
        </w:rPr>
      </w:pPr>
      <w:del w:id="805" w:author="Mary Jungers" w:date="2017-08-15T12:01:00Z">
        <w:r w:rsidRPr="0009046D" w:rsidDel="0009046D">
          <w:rPr>
            <w:noProof/>
            <w:rPrChange w:id="806" w:author="Mary Jungers" w:date="2017-08-15T12:01:00Z">
              <w:rPr>
                <w:rStyle w:val="Hyperlink"/>
              </w:rPr>
            </w:rPrChange>
          </w:rPr>
          <w:delText>3.55.4.2.1 Trigger Events</w:delText>
        </w:r>
        <w:r w:rsidRPr="0009046D" w:rsidDel="0009046D">
          <w:rPr>
            <w:noProof/>
            <w:webHidden/>
          </w:rPr>
          <w:tab/>
          <w:delText>44</w:delText>
        </w:r>
      </w:del>
    </w:p>
    <w:p w14:paraId="1DB28AD6" w14:textId="5CD4B333" w:rsidR="00ED3CCA" w:rsidRPr="0009046D" w:rsidDel="0009046D" w:rsidRDefault="00ED3CCA">
      <w:pPr>
        <w:pStyle w:val="TOC5"/>
        <w:rPr>
          <w:del w:id="807" w:author="Mary Jungers" w:date="2017-08-15T12:01:00Z"/>
          <w:rFonts w:asciiTheme="minorHAnsi" w:eastAsiaTheme="minorEastAsia" w:hAnsiTheme="minorHAnsi" w:cstheme="minorBidi"/>
          <w:noProof/>
          <w:sz w:val="22"/>
          <w:szCs w:val="22"/>
        </w:rPr>
      </w:pPr>
      <w:del w:id="808" w:author="Mary Jungers" w:date="2017-08-15T12:01:00Z">
        <w:r w:rsidRPr="0009046D" w:rsidDel="0009046D">
          <w:rPr>
            <w:noProof/>
            <w:rPrChange w:id="809" w:author="Mary Jungers" w:date="2017-08-15T12:01:00Z">
              <w:rPr>
                <w:rStyle w:val="Hyperlink"/>
              </w:rPr>
            </w:rPrChange>
          </w:rPr>
          <w:delText>3.55.4.2.2 Message Semantics</w:delText>
        </w:r>
        <w:r w:rsidRPr="0009046D" w:rsidDel="0009046D">
          <w:rPr>
            <w:noProof/>
            <w:webHidden/>
          </w:rPr>
          <w:tab/>
          <w:delText>44</w:delText>
        </w:r>
      </w:del>
    </w:p>
    <w:p w14:paraId="6584FE85" w14:textId="5CA44CFC" w:rsidR="00ED3CCA" w:rsidRPr="0009046D" w:rsidDel="0009046D" w:rsidRDefault="00ED3CCA">
      <w:pPr>
        <w:pStyle w:val="TOC6"/>
        <w:rPr>
          <w:del w:id="810" w:author="Mary Jungers" w:date="2017-08-15T12:01:00Z"/>
          <w:rFonts w:asciiTheme="minorHAnsi" w:eastAsiaTheme="minorEastAsia" w:hAnsiTheme="minorHAnsi" w:cstheme="minorBidi"/>
          <w:noProof/>
          <w:sz w:val="22"/>
          <w:szCs w:val="22"/>
        </w:rPr>
      </w:pPr>
      <w:del w:id="811" w:author="Mary Jungers" w:date="2017-08-15T12:01:00Z">
        <w:r w:rsidRPr="0009046D" w:rsidDel="0009046D">
          <w:rPr>
            <w:noProof/>
            <w:rPrChange w:id="812" w:author="Mary Jungers" w:date="2017-08-15T12:01:00Z">
              <w:rPr>
                <w:rStyle w:val="Hyperlink"/>
              </w:rPr>
            </w:rPrChange>
          </w:rPr>
          <w:delText>3.55.4.2.2.1 Message Content – Metadata</w:delText>
        </w:r>
        <w:r w:rsidRPr="0009046D" w:rsidDel="0009046D">
          <w:rPr>
            <w:noProof/>
            <w:webHidden/>
          </w:rPr>
          <w:tab/>
          <w:delText>44</w:delText>
        </w:r>
      </w:del>
    </w:p>
    <w:p w14:paraId="3A2518CC" w14:textId="23E0484A" w:rsidR="00ED3CCA" w:rsidRPr="0009046D" w:rsidDel="0009046D" w:rsidRDefault="00ED3CCA">
      <w:pPr>
        <w:pStyle w:val="TOC6"/>
        <w:rPr>
          <w:del w:id="813" w:author="Mary Jungers" w:date="2017-08-15T12:01:00Z"/>
          <w:rFonts w:asciiTheme="minorHAnsi" w:eastAsiaTheme="minorEastAsia" w:hAnsiTheme="minorHAnsi" w:cstheme="minorBidi"/>
          <w:noProof/>
          <w:sz w:val="22"/>
          <w:szCs w:val="22"/>
        </w:rPr>
      </w:pPr>
      <w:del w:id="814" w:author="Mary Jungers" w:date="2017-08-15T12:01:00Z">
        <w:r w:rsidRPr="0009046D" w:rsidDel="0009046D">
          <w:rPr>
            <w:noProof/>
            <w:rPrChange w:id="815" w:author="Mary Jungers" w:date="2017-08-15T12:01:00Z">
              <w:rPr>
                <w:rStyle w:val="Hyperlink"/>
              </w:rPr>
            </w:rPrChange>
          </w:rPr>
          <w:delText>3.55.4.2.2.2 Message Content – Referral Status Update</w:delText>
        </w:r>
        <w:r w:rsidRPr="0009046D" w:rsidDel="0009046D">
          <w:rPr>
            <w:noProof/>
            <w:webHidden/>
          </w:rPr>
          <w:tab/>
          <w:delText>48</w:delText>
        </w:r>
      </w:del>
    </w:p>
    <w:p w14:paraId="3C3513D7" w14:textId="5B0E18AC" w:rsidR="00ED3CCA" w:rsidRPr="0009046D" w:rsidDel="0009046D" w:rsidRDefault="00ED3CCA">
      <w:pPr>
        <w:pStyle w:val="TOC5"/>
        <w:rPr>
          <w:del w:id="816" w:author="Mary Jungers" w:date="2017-08-15T12:01:00Z"/>
          <w:rFonts w:asciiTheme="minorHAnsi" w:eastAsiaTheme="minorEastAsia" w:hAnsiTheme="minorHAnsi" w:cstheme="minorBidi"/>
          <w:noProof/>
          <w:sz w:val="22"/>
          <w:szCs w:val="22"/>
        </w:rPr>
      </w:pPr>
      <w:del w:id="817" w:author="Mary Jungers" w:date="2017-08-15T12:01:00Z">
        <w:r w:rsidRPr="0009046D" w:rsidDel="0009046D">
          <w:rPr>
            <w:noProof/>
            <w:rPrChange w:id="818" w:author="Mary Jungers" w:date="2017-08-15T12:01:00Z">
              <w:rPr>
                <w:rStyle w:val="Hyperlink"/>
              </w:rPr>
            </w:rPrChange>
          </w:rPr>
          <w:delText>3.55.4.2.3 Expected Actions</w:delText>
        </w:r>
        <w:r w:rsidRPr="0009046D" w:rsidDel="0009046D">
          <w:rPr>
            <w:noProof/>
            <w:webHidden/>
          </w:rPr>
          <w:tab/>
          <w:delText>48</w:delText>
        </w:r>
      </w:del>
    </w:p>
    <w:p w14:paraId="5B46EEC1" w14:textId="25C6A615" w:rsidR="00ED3CCA" w:rsidRPr="0009046D" w:rsidDel="0009046D" w:rsidRDefault="00ED3CCA">
      <w:pPr>
        <w:pStyle w:val="TOC4"/>
        <w:rPr>
          <w:del w:id="819" w:author="Mary Jungers" w:date="2017-08-15T12:01:00Z"/>
          <w:rFonts w:asciiTheme="minorHAnsi" w:eastAsiaTheme="minorEastAsia" w:hAnsiTheme="minorHAnsi" w:cstheme="minorBidi"/>
          <w:noProof/>
          <w:sz w:val="22"/>
          <w:szCs w:val="22"/>
        </w:rPr>
      </w:pPr>
      <w:del w:id="820" w:author="Mary Jungers" w:date="2017-08-15T12:01:00Z">
        <w:r w:rsidRPr="0009046D" w:rsidDel="0009046D">
          <w:rPr>
            <w:noProof/>
            <w:rPrChange w:id="821" w:author="Mary Jungers" w:date="2017-08-15T12:01:00Z">
              <w:rPr>
                <w:rStyle w:val="Hyperlink"/>
              </w:rPr>
            </w:rPrChange>
          </w:rPr>
          <w:delText>3.55.4.3 Referral Decline</w:delText>
        </w:r>
        <w:r w:rsidRPr="0009046D" w:rsidDel="0009046D">
          <w:rPr>
            <w:noProof/>
            <w:webHidden/>
          </w:rPr>
          <w:tab/>
          <w:delText>48</w:delText>
        </w:r>
      </w:del>
    </w:p>
    <w:p w14:paraId="4B423F2D" w14:textId="075FBB97" w:rsidR="00ED3CCA" w:rsidRPr="0009046D" w:rsidDel="0009046D" w:rsidRDefault="00ED3CCA">
      <w:pPr>
        <w:pStyle w:val="TOC5"/>
        <w:rPr>
          <w:del w:id="822" w:author="Mary Jungers" w:date="2017-08-15T12:01:00Z"/>
          <w:rFonts w:asciiTheme="minorHAnsi" w:eastAsiaTheme="minorEastAsia" w:hAnsiTheme="minorHAnsi" w:cstheme="minorBidi"/>
          <w:noProof/>
          <w:sz w:val="22"/>
          <w:szCs w:val="22"/>
        </w:rPr>
      </w:pPr>
      <w:del w:id="823" w:author="Mary Jungers" w:date="2017-08-15T12:01:00Z">
        <w:r w:rsidRPr="0009046D" w:rsidDel="0009046D">
          <w:rPr>
            <w:noProof/>
            <w:rPrChange w:id="824" w:author="Mary Jungers" w:date="2017-08-15T12:01:00Z">
              <w:rPr>
                <w:rStyle w:val="Hyperlink"/>
              </w:rPr>
            </w:rPrChange>
          </w:rPr>
          <w:delText>3.55.4.3.1 Trigger Events</w:delText>
        </w:r>
        <w:r w:rsidRPr="0009046D" w:rsidDel="0009046D">
          <w:rPr>
            <w:noProof/>
            <w:webHidden/>
          </w:rPr>
          <w:tab/>
          <w:delText>49</w:delText>
        </w:r>
      </w:del>
    </w:p>
    <w:p w14:paraId="477E6BC0" w14:textId="118D41B5" w:rsidR="00ED3CCA" w:rsidRPr="0009046D" w:rsidDel="0009046D" w:rsidRDefault="00ED3CCA">
      <w:pPr>
        <w:pStyle w:val="TOC5"/>
        <w:rPr>
          <w:del w:id="825" w:author="Mary Jungers" w:date="2017-08-15T12:01:00Z"/>
          <w:rFonts w:asciiTheme="minorHAnsi" w:eastAsiaTheme="minorEastAsia" w:hAnsiTheme="minorHAnsi" w:cstheme="minorBidi"/>
          <w:noProof/>
          <w:sz w:val="22"/>
          <w:szCs w:val="22"/>
        </w:rPr>
      </w:pPr>
      <w:del w:id="826" w:author="Mary Jungers" w:date="2017-08-15T12:01:00Z">
        <w:r w:rsidRPr="0009046D" w:rsidDel="0009046D">
          <w:rPr>
            <w:noProof/>
            <w:rPrChange w:id="827" w:author="Mary Jungers" w:date="2017-08-15T12:01:00Z">
              <w:rPr>
                <w:rStyle w:val="Hyperlink"/>
              </w:rPr>
            </w:rPrChange>
          </w:rPr>
          <w:delText>3.55.4.3.2 Message Semantics</w:delText>
        </w:r>
        <w:r w:rsidRPr="0009046D" w:rsidDel="0009046D">
          <w:rPr>
            <w:noProof/>
            <w:webHidden/>
          </w:rPr>
          <w:tab/>
          <w:delText>49</w:delText>
        </w:r>
      </w:del>
    </w:p>
    <w:p w14:paraId="57F88CC0" w14:textId="3D7C27B8" w:rsidR="00ED3CCA" w:rsidRPr="0009046D" w:rsidDel="0009046D" w:rsidRDefault="00ED3CCA">
      <w:pPr>
        <w:pStyle w:val="TOC6"/>
        <w:rPr>
          <w:del w:id="828" w:author="Mary Jungers" w:date="2017-08-15T12:01:00Z"/>
          <w:rFonts w:asciiTheme="minorHAnsi" w:eastAsiaTheme="minorEastAsia" w:hAnsiTheme="minorHAnsi" w:cstheme="minorBidi"/>
          <w:noProof/>
          <w:sz w:val="22"/>
          <w:szCs w:val="22"/>
        </w:rPr>
      </w:pPr>
      <w:del w:id="829" w:author="Mary Jungers" w:date="2017-08-15T12:01:00Z">
        <w:r w:rsidRPr="0009046D" w:rsidDel="0009046D">
          <w:rPr>
            <w:noProof/>
            <w:rPrChange w:id="830" w:author="Mary Jungers" w:date="2017-08-15T12:01:00Z">
              <w:rPr>
                <w:rStyle w:val="Hyperlink"/>
              </w:rPr>
            </w:rPrChange>
          </w:rPr>
          <w:delText>3.55.4.3.2.1 Message Content – Metadata</w:delText>
        </w:r>
        <w:r w:rsidRPr="0009046D" w:rsidDel="0009046D">
          <w:rPr>
            <w:noProof/>
            <w:webHidden/>
          </w:rPr>
          <w:tab/>
          <w:delText>49</w:delText>
        </w:r>
      </w:del>
    </w:p>
    <w:p w14:paraId="753C8015" w14:textId="53DA629A" w:rsidR="00ED3CCA" w:rsidRPr="0009046D" w:rsidDel="0009046D" w:rsidRDefault="00ED3CCA">
      <w:pPr>
        <w:pStyle w:val="TOC6"/>
        <w:rPr>
          <w:del w:id="831" w:author="Mary Jungers" w:date="2017-08-15T12:01:00Z"/>
          <w:rFonts w:asciiTheme="minorHAnsi" w:eastAsiaTheme="minorEastAsia" w:hAnsiTheme="minorHAnsi" w:cstheme="minorBidi"/>
          <w:noProof/>
          <w:sz w:val="22"/>
          <w:szCs w:val="22"/>
        </w:rPr>
      </w:pPr>
      <w:del w:id="832" w:author="Mary Jungers" w:date="2017-08-15T12:01:00Z">
        <w:r w:rsidRPr="0009046D" w:rsidDel="0009046D">
          <w:rPr>
            <w:noProof/>
            <w:rPrChange w:id="833" w:author="Mary Jungers" w:date="2017-08-15T12:01:00Z">
              <w:rPr>
                <w:rStyle w:val="Hyperlink"/>
              </w:rPr>
            </w:rPrChange>
          </w:rPr>
          <w:delText>3.55.4.3.2.2 Message Content – Referral Status Update</w:delText>
        </w:r>
        <w:r w:rsidRPr="0009046D" w:rsidDel="0009046D">
          <w:rPr>
            <w:noProof/>
            <w:webHidden/>
          </w:rPr>
          <w:tab/>
          <w:delText>53</w:delText>
        </w:r>
      </w:del>
    </w:p>
    <w:p w14:paraId="2D0A99C5" w14:textId="1E917FEB" w:rsidR="00ED3CCA" w:rsidRPr="0009046D" w:rsidDel="0009046D" w:rsidRDefault="00ED3CCA">
      <w:pPr>
        <w:pStyle w:val="TOC5"/>
        <w:rPr>
          <w:del w:id="834" w:author="Mary Jungers" w:date="2017-08-15T12:01:00Z"/>
          <w:rFonts w:asciiTheme="minorHAnsi" w:eastAsiaTheme="minorEastAsia" w:hAnsiTheme="minorHAnsi" w:cstheme="minorBidi"/>
          <w:noProof/>
          <w:sz w:val="22"/>
          <w:szCs w:val="22"/>
        </w:rPr>
      </w:pPr>
      <w:del w:id="835" w:author="Mary Jungers" w:date="2017-08-15T12:01:00Z">
        <w:r w:rsidRPr="0009046D" w:rsidDel="0009046D">
          <w:rPr>
            <w:noProof/>
            <w:rPrChange w:id="836" w:author="Mary Jungers" w:date="2017-08-15T12:01:00Z">
              <w:rPr>
                <w:rStyle w:val="Hyperlink"/>
              </w:rPr>
            </w:rPrChange>
          </w:rPr>
          <w:delText>3.55.4.3.3 Expected Actions</w:delText>
        </w:r>
        <w:r w:rsidRPr="0009046D" w:rsidDel="0009046D">
          <w:rPr>
            <w:noProof/>
            <w:webHidden/>
          </w:rPr>
          <w:tab/>
          <w:delText>53</w:delText>
        </w:r>
      </w:del>
    </w:p>
    <w:p w14:paraId="0AB9E307" w14:textId="6512633E" w:rsidR="00ED3CCA" w:rsidRPr="0009046D" w:rsidDel="0009046D" w:rsidRDefault="00ED3CCA">
      <w:pPr>
        <w:pStyle w:val="TOC3"/>
        <w:rPr>
          <w:del w:id="837" w:author="Mary Jungers" w:date="2017-08-15T12:01:00Z"/>
          <w:rFonts w:asciiTheme="minorHAnsi" w:eastAsiaTheme="minorEastAsia" w:hAnsiTheme="minorHAnsi" w:cstheme="minorBidi"/>
          <w:noProof/>
          <w:sz w:val="22"/>
          <w:szCs w:val="22"/>
        </w:rPr>
      </w:pPr>
      <w:del w:id="838" w:author="Mary Jungers" w:date="2017-08-15T12:01:00Z">
        <w:r w:rsidRPr="0009046D" w:rsidDel="0009046D">
          <w:rPr>
            <w:noProof/>
            <w:rPrChange w:id="839" w:author="Mary Jungers" w:date="2017-08-15T12:01:00Z">
              <w:rPr>
                <w:rStyle w:val="Hyperlink"/>
              </w:rPr>
            </w:rPrChange>
          </w:rPr>
          <w:delText>3.55.5 Security Considerations</w:delText>
        </w:r>
        <w:r w:rsidRPr="0009046D" w:rsidDel="0009046D">
          <w:rPr>
            <w:noProof/>
            <w:webHidden/>
          </w:rPr>
          <w:tab/>
          <w:delText>54</w:delText>
        </w:r>
      </w:del>
    </w:p>
    <w:p w14:paraId="18472976" w14:textId="372B7A50" w:rsidR="00ED3CCA" w:rsidRPr="0009046D" w:rsidDel="0009046D" w:rsidRDefault="00ED3CCA">
      <w:pPr>
        <w:pStyle w:val="TOC4"/>
        <w:rPr>
          <w:del w:id="840" w:author="Mary Jungers" w:date="2017-08-15T12:01:00Z"/>
          <w:rFonts w:asciiTheme="minorHAnsi" w:eastAsiaTheme="minorEastAsia" w:hAnsiTheme="minorHAnsi" w:cstheme="minorBidi"/>
          <w:noProof/>
          <w:sz w:val="22"/>
          <w:szCs w:val="22"/>
        </w:rPr>
      </w:pPr>
      <w:del w:id="841" w:author="Mary Jungers" w:date="2017-08-15T12:01:00Z">
        <w:r w:rsidRPr="0009046D" w:rsidDel="0009046D">
          <w:rPr>
            <w:noProof/>
            <w:rPrChange w:id="842" w:author="Mary Jungers" w:date="2017-08-15T12:01:00Z">
              <w:rPr>
                <w:rStyle w:val="Hyperlink"/>
              </w:rPr>
            </w:rPrChange>
          </w:rPr>
          <w:delText>3.55.5.1 Security Audit Considerations</w:delText>
        </w:r>
        <w:r w:rsidRPr="0009046D" w:rsidDel="0009046D">
          <w:rPr>
            <w:noProof/>
            <w:webHidden/>
          </w:rPr>
          <w:tab/>
          <w:delText>54</w:delText>
        </w:r>
      </w:del>
    </w:p>
    <w:p w14:paraId="7D0E43E5" w14:textId="2F5DE5D7" w:rsidR="00ED3CCA" w:rsidRPr="0009046D" w:rsidDel="0009046D" w:rsidRDefault="00ED3CCA">
      <w:pPr>
        <w:pStyle w:val="TOC4"/>
        <w:rPr>
          <w:del w:id="843" w:author="Mary Jungers" w:date="2017-08-15T12:01:00Z"/>
          <w:rFonts w:asciiTheme="minorHAnsi" w:eastAsiaTheme="minorEastAsia" w:hAnsiTheme="minorHAnsi" w:cstheme="minorBidi"/>
          <w:noProof/>
          <w:sz w:val="22"/>
          <w:szCs w:val="22"/>
        </w:rPr>
      </w:pPr>
      <w:del w:id="844" w:author="Mary Jungers" w:date="2017-08-15T12:01:00Z">
        <w:r w:rsidRPr="0009046D" w:rsidDel="0009046D">
          <w:rPr>
            <w:noProof/>
            <w:rPrChange w:id="845" w:author="Mary Jungers" w:date="2017-08-15T12:01:00Z">
              <w:rPr>
                <w:rStyle w:val="Hyperlink"/>
              </w:rPr>
            </w:rPrChange>
          </w:rPr>
          <w:delText>3.55.5.2 Referral Recipient Specific Security Considerations</w:delText>
        </w:r>
        <w:r w:rsidRPr="0009046D" w:rsidDel="0009046D">
          <w:rPr>
            <w:noProof/>
            <w:webHidden/>
          </w:rPr>
          <w:tab/>
          <w:delText>54</w:delText>
        </w:r>
      </w:del>
    </w:p>
    <w:p w14:paraId="274F9297" w14:textId="0748E29B" w:rsidR="00ED3CCA" w:rsidRPr="0009046D" w:rsidDel="0009046D" w:rsidRDefault="00ED3CCA">
      <w:pPr>
        <w:pStyle w:val="TOC2"/>
        <w:rPr>
          <w:del w:id="846" w:author="Mary Jungers" w:date="2017-08-15T12:01:00Z"/>
          <w:rFonts w:asciiTheme="minorHAnsi" w:eastAsiaTheme="minorEastAsia" w:hAnsiTheme="minorHAnsi" w:cstheme="minorBidi"/>
          <w:noProof/>
          <w:sz w:val="22"/>
          <w:szCs w:val="22"/>
        </w:rPr>
      </w:pPr>
      <w:del w:id="847" w:author="Mary Jungers" w:date="2017-08-15T12:01:00Z">
        <w:r w:rsidRPr="0009046D" w:rsidDel="0009046D">
          <w:rPr>
            <w:noProof/>
            <w:rPrChange w:id="848" w:author="Mary Jungers" w:date="2017-08-15T12:01:00Z">
              <w:rPr>
                <w:rStyle w:val="Hyperlink"/>
              </w:rPr>
            </w:rPrChange>
          </w:rPr>
          <w:delText>3.56 Referral Decline [PCC-56]</w:delText>
        </w:r>
        <w:r w:rsidRPr="0009046D" w:rsidDel="0009046D">
          <w:rPr>
            <w:noProof/>
            <w:webHidden/>
          </w:rPr>
          <w:tab/>
          <w:delText>55</w:delText>
        </w:r>
      </w:del>
    </w:p>
    <w:p w14:paraId="32B78200" w14:textId="449A1227" w:rsidR="00ED3CCA" w:rsidRPr="0009046D" w:rsidDel="0009046D" w:rsidRDefault="00ED3CCA">
      <w:pPr>
        <w:pStyle w:val="TOC3"/>
        <w:rPr>
          <w:del w:id="849" w:author="Mary Jungers" w:date="2017-08-15T12:01:00Z"/>
          <w:rFonts w:asciiTheme="minorHAnsi" w:eastAsiaTheme="minorEastAsia" w:hAnsiTheme="minorHAnsi" w:cstheme="minorBidi"/>
          <w:noProof/>
          <w:sz w:val="22"/>
          <w:szCs w:val="22"/>
        </w:rPr>
      </w:pPr>
      <w:del w:id="850" w:author="Mary Jungers" w:date="2017-08-15T12:01:00Z">
        <w:r w:rsidRPr="0009046D" w:rsidDel="0009046D">
          <w:rPr>
            <w:noProof/>
            <w:rPrChange w:id="851" w:author="Mary Jungers" w:date="2017-08-15T12:01:00Z">
              <w:rPr>
                <w:rStyle w:val="Hyperlink"/>
              </w:rPr>
            </w:rPrChange>
          </w:rPr>
          <w:delText>3.56.1 Scope</w:delText>
        </w:r>
        <w:r w:rsidRPr="0009046D" w:rsidDel="0009046D">
          <w:rPr>
            <w:noProof/>
            <w:webHidden/>
          </w:rPr>
          <w:tab/>
          <w:delText>55</w:delText>
        </w:r>
      </w:del>
    </w:p>
    <w:p w14:paraId="4502F6FE" w14:textId="37A3BC5D" w:rsidR="00ED3CCA" w:rsidRPr="0009046D" w:rsidDel="0009046D" w:rsidRDefault="00ED3CCA">
      <w:pPr>
        <w:pStyle w:val="TOC3"/>
        <w:rPr>
          <w:del w:id="852" w:author="Mary Jungers" w:date="2017-08-15T12:01:00Z"/>
          <w:rFonts w:asciiTheme="minorHAnsi" w:eastAsiaTheme="minorEastAsia" w:hAnsiTheme="minorHAnsi" w:cstheme="minorBidi"/>
          <w:noProof/>
          <w:sz w:val="22"/>
          <w:szCs w:val="22"/>
        </w:rPr>
      </w:pPr>
      <w:del w:id="853" w:author="Mary Jungers" w:date="2017-08-15T12:01:00Z">
        <w:r w:rsidRPr="0009046D" w:rsidDel="0009046D">
          <w:rPr>
            <w:noProof/>
            <w:rPrChange w:id="854" w:author="Mary Jungers" w:date="2017-08-15T12:01:00Z">
              <w:rPr>
                <w:rStyle w:val="Hyperlink"/>
              </w:rPr>
            </w:rPrChange>
          </w:rPr>
          <w:delText>3.56.2 Actor Roles</w:delText>
        </w:r>
        <w:r w:rsidRPr="0009046D" w:rsidDel="0009046D">
          <w:rPr>
            <w:noProof/>
            <w:webHidden/>
          </w:rPr>
          <w:tab/>
          <w:delText>55</w:delText>
        </w:r>
      </w:del>
    </w:p>
    <w:p w14:paraId="1DCA4292" w14:textId="762FFBEC" w:rsidR="00ED3CCA" w:rsidRPr="0009046D" w:rsidDel="0009046D" w:rsidRDefault="00ED3CCA">
      <w:pPr>
        <w:pStyle w:val="TOC3"/>
        <w:rPr>
          <w:del w:id="855" w:author="Mary Jungers" w:date="2017-08-15T12:01:00Z"/>
          <w:rFonts w:asciiTheme="minorHAnsi" w:eastAsiaTheme="minorEastAsia" w:hAnsiTheme="minorHAnsi" w:cstheme="minorBidi"/>
          <w:noProof/>
          <w:sz w:val="22"/>
          <w:szCs w:val="22"/>
        </w:rPr>
      </w:pPr>
      <w:del w:id="856" w:author="Mary Jungers" w:date="2017-08-15T12:01:00Z">
        <w:r w:rsidRPr="0009046D" w:rsidDel="0009046D">
          <w:rPr>
            <w:noProof/>
            <w:rPrChange w:id="857" w:author="Mary Jungers" w:date="2017-08-15T12:01:00Z">
              <w:rPr>
                <w:rStyle w:val="Hyperlink"/>
              </w:rPr>
            </w:rPrChange>
          </w:rPr>
          <w:delText>3.56.3 Referenced Standards</w:delText>
        </w:r>
        <w:r w:rsidRPr="0009046D" w:rsidDel="0009046D">
          <w:rPr>
            <w:noProof/>
            <w:webHidden/>
          </w:rPr>
          <w:tab/>
          <w:delText>55</w:delText>
        </w:r>
      </w:del>
    </w:p>
    <w:p w14:paraId="73689BC6" w14:textId="74AF7FF7" w:rsidR="00ED3CCA" w:rsidRPr="0009046D" w:rsidDel="0009046D" w:rsidRDefault="00ED3CCA">
      <w:pPr>
        <w:pStyle w:val="TOC3"/>
        <w:rPr>
          <w:del w:id="858" w:author="Mary Jungers" w:date="2017-08-15T12:01:00Z"/>
          <w:rFonts w:asciiTheme="minorHAnsi" w:eastAsiaTheme="minorEastAsia" w:hAnsiTheme="minorHAnsi" w:cstheme="minorBidi"/>
          <w:noProof/>
          <w:sz w:val="22"/>
          <w:szCs w:val="22"/>
        </w:rPr>
      </w:pPr>
      <w:del w:id="859" w:author="Mary Jungers" w:date="2017-08-15T12:01:00Z">
        <w:r w:rsidRPr="0009046D" w:rsidDel="0009046D">
          <w:rPr>
            <w:noProof/>
            <w:rPrChange w:id="860" w:author="Mary Jungers" w:date="2017-08-15T12:01:00Z">
              <w:rPr>
                <w:rStyle w:val="Hyperlink"/>
              </w:rPr>
            </w:rPrChange>
          </w:rPr>
          <w:delText>3.56.4 Interaction Diagram</w:delText>
        </w:r>
        <w:r w:rsidRPr="0009046D" w:rsidDel="0009046D">
          <w:rPr>
            <w:noProof/>
            <w:webHidden/>
          </w:rPr>
          <w:tab/>
          <w:delText>55</w:delText>
        </w:r>
      </w:del>
    </w:p>
    <w:p w14:paraId="0F2CF8BD" w14:textId="206ADE8B" w:rsidR="00ED3CCA" w:rsidRPr="0009046D" w:rsidDel="0009046D" w:rsidRDefault="00ED3CCA">
      <w:pPr>
        <w:pStyle w:val="TOC4"/>
        <w:rPr>
          <w:del w:id="861" w:author="Mary Jungers" w:date="2017-08-15T12:01:00Z"/>
          <w:rFonts w:asciiTheme="minorHAnsi" w:eastAsiaTheme="minorEastAsia" w:hAnsiTheme="minorHAnsi" w:cstheme="minorBidi"/>
          <w:noProof/>
          <w:sz w:val="22"/>
          <w:szCs w:val="22"/>
        </w:rPr>
      </w:pPr>
      <w:del w:id="862" w:author="Mary Jungers" w:date="2017-08-15T12:01:00Z">
        <w:r w:rsidRPr="0009046D" w:rsidDel="0009046D">
          <w:rPr>
            <w:noProof/>
            <w:rPrChange w:id="863" w:author="Mary Jungers" w:date="2017-08-15T12:01:00Z">
              <w:rPr>
                <w:rStyle w:val="Hyperlink"/>
              </w:rPr>
            </w:rPrChange>
          </w:rPr>
          <w:delText>3.56.4.1 Referral Decline</w:delText>
        </w:r>
        <w:r w:rsidRPr="0009046D" w:rsidDel="0009046D">
          <w:rPr>
            <w:noProof/>
            <w:webHidden/>
          </w:rPr>
          <w:tab/>
          <w:delText>56</w:delText>
        </w:r>
      </w:del>
    </w:p>
    <w:p w14:paraId="4B4F1D3D" w14:textId="23FCEB14" w:rsidR="00ED3CCA" w:rsidRPr="0009046D" w:rsidDel="0009046D" w:rsidRDefault="00ED3CCA">
      <w:pPr>
        <w:pStyle w:val="TOC5"/>
        <w:rPr>
          <w:del w:id="864" w:author="Mary Jungers" w:date="2017-08-15T12:01:00Z"/>
          <w:rFonts w:asciiTheme="minorHAnsi" w:eastAsiaTheme="minorEastAsia" w:hAnsiTheme="minorHAnsi" w:cstheme="minorBidi"/>
          <w:noProof/>
          <w:sz w:val="22"/>
          <w:szCs w:val="22"/>
        </w:rPr>
      </w:pPr>
      <w:del w:id="865" w:author="Mary Jungers" w:date="2017-08-15T12:01:00Z">
        <w:r w:rsidRPr="0009046D" w:rsidDel="0009046D">
          <w:rPr>
            <w:noProof/>
            <w:rPrChange w:id="866" w:author="Mary Jungers" w:date="2017-08-15T12:01:00Z">
              <w:rPr>
                <w:rStyle w:val="Hyperlink"/>
              </w:rPr>
            </w:rPrChange>
          </w:rPr>
          <w:delText>3.56.4.1.1 Trigger Events</w:delText>
        </w:r>
        <w:r w:rsidRPr="0009046D" w:rsidDel="0009046D">
          <w:rPr>
            <w:noProof/>
            <w:webHidden/>
          </w:rPr>
          <w:tab/>
          <w:delText>56</w:delText>
        </w:r>
      </w:del>
    </w:p>
    <w:p w14:paraId="352177F1" w14:textId="1774CC23" w:rsidR="00ED3CCA" w:rsidRPr="0009046D" w:rsidDel="0009046D" w:rsidRDefault="00ED3CCA">
      <w:pPr>
        <w:pStyle w:val="TOC5"/>
        <w:rPr>
          <w:del w:id="867" w:author="Mary Jungers" w:date="2017-08-15T12:01:00Z"/>
          <w:rFonts w:asciiTheme="minorHAnsi" w:eastAsiaTheme="minorEastAsia" w:hAnsiTheme="minorHAnsi" w:cstheme="minorBidi"/>
          <w:noProof/>
          <w:sz w:val="22"/>
          <w:szCs w:val="22"/>
        </w:rPr>
      </w:pPr>
      <w:del w:id="868" w:author="Mary Jungers" w:date="2017-08-15T12:01:00Z">
        <w:r w:rsidRPr="0009046D" w:rsidDel="0009046D">
          <w:rPr>
            <w:noProof/>
            <w:rPrChange w:id="869" w:author="Mary Jungers" w:date="2017-08-15T12:01:00Z">
              <w:rPr>
                <w:rStyle w:val="Hyperlink"/>
              </w:rPr>
            </w:rPrChange>
          </w:rPr>
          <w:delText>3.56.4.1.2 Message Semantics</w:delText>
        </w:r>
        <w:r w:rsidRPr="0009046D" w:rsidDel="0009046D">
          <w:rPr>
            <w:noProof/>
            <w:webHidden/>
          </w:rPr>
          <w:tab/>
          <w:delText>56</w:delText>
        </w:r>
      </w:del>
    </w:p>
    <w:p w14:paraId="600316AA" w14:textId="3AF8FEA9" w:rsidR="00ED3CCA" w:rsidRPr="0009046D" w:rsidDel="0009046D" w:rsidRDefault="00ED3CCA">
      <w:pPr>
        <w:pStyle w:val="TOC5"/>
        <w:rPr>
          <w:del w:id="870" w:author="Mary Jungers" w:date="2017-08-15T12:01:00Z"/>
          <w:rFonts w:asciiTheme="minorHAnsi" w:eastAsiaTheme="minorEastAsia" w:hAnsiTheme="minorHAnsi" w:cstheme="minorBidi"/>
          <w:noProof/>
          <w:sz w:val="22"/>
          <w:szCs w:val="22"/>
        </w:rPr>
      </w:pPr>
      <w:del w:id="871" w:author="Mary Jungers" w:date="2017-08-15T12:01:00Z">
        <w:r w:rsidRPr="0009046D" w:rsidDel="0009046D">
          <w:rPr>
            <w:noProof/>
            <w:rPrChange w:id="872" w:author="Mary Jungers" w:date="2017-08-15T12:01:00Z">
              <w:rPr>
                <w:rStyle w:val="Hyperlink"/>
              </w:rPr>
            </w:rPrChange>
          </w:rPr>
          <w:delText>3.56.4.1.3 Expected Actions</w:delText>
        </w:r>
        <w:r w:rsidRPr="0009046D" w:rsidDel="0009046D">
          <w:rPr>
            <w:noProof/>
            <w:webHidden/>
          </w:rPr>
          <w:tab/>
          <w:delText>56</w:delText>
        </w:r>
      </w:del>
    </w:p>
    <w:p w14:paraId="718967D9" w14:textId="55DC5E40" w:rsidR="00ED3CCA" w:rsidRPr="0009046D" w:rsidDel="0009046D" w:rsidRDefault="00ED3CCA">
      <w:pPr>
        <w:pStyle w:val="TOC3"/>
        <w:rPr>
          <w:del w:id="873" w:author="Mary Jungers" w:date="2017-08-15T12:01:00Z"/>
          <w:rFonts w:asciiTheme="minorHAnsi" w:eastAsiaTheme="minorEastAsia" w:hAnsiTheme="minorHAnsi" w:cstheme="minorBidi"/>
          <w:noProof/>
          <w:sz w:val="22"/>
          <w:szCs w:val="22"/>
        </w:rPr>
      </w:pPr>
      <w:del w:id="874" w:author="Mary Jungers" w:date="2017-08-15T12:01:00Z">
        <w:r w:rsidRPr="0009046D" w:rsidDel="0009046D">
          <w:rPr>
            <w:noProof/>
            <w:rPrChange w:id="875" w:author="Mary Jungers" w:date="2017-08-15T12:01:00Z">
              <w:rPr>
                <w:rStyle w:val="Hyperlink"/>
              </w:rPr>
            </w:rPrChange>
          </w:rPr>
          <w:delText>3.56.5 Security Considerations</w:delText>
        </w:r>
        <w:r w:rsidRPr="0009046D" w:rsidDel="0009046D">
          <w:rPr>
            <w:noProof/>
            <w:webHidden/>
          </w:rPr>
          <w:tab/>
          <w:delText>57</w:delText>
        </w:r>
      </w:del>
    </w:p>
    <w:p w14:paraId="3F61E5D8" w14:textId="3A33D1E7" w:rsidR="00ED3CCA" w:rsidRPr="0009046D" w:rsidDel="0009046D" w:rsidRDefault="00ED3CCA">
      <w:pPr>
        <w:pStyle w:val="TOC4"/>
        <w:rPr>
          <w:del w:id="876" w:author="Mary Jungers" w:date="2017-08-15T12:01:00Z"/>
          <w:rFonts w:asciiTheme="minorHAnsi" w:eastAsiaTheme="minorEastAsia" w:hAnsiTheme="minorHAnsi" w:cstheme="minorBidi"/>
          <w:noProof/>
          <w:sz w:val="22"/>
          <w:szCs w:val="22"/>
        </w:rPr>
      </w:pPr>
      <w:del w:id="877" w:author="Mary Jungers" w:date="2017-08-15T12:01:00Z">
        <w:r w:rsidRPr="0009046D" w:rsidDel="0009046D">
          <w:rPr>
            <w:noProof/>
            <w:rPrChange w:id="878" w:author="Mary Jungers" w:date="2017-08-15T12:01:00Z">
              <w:rPr>
                <w:rStyle w:val="Hyperlink"/>
              </w:rPr>
            </w:rPrChange>
          </w:rPr>
          <w:delText>3.56.5.1 Security Audit Considerations</w:delText>
        </w:r>
        <w:r w:rsidRPr="0009046D" w:rsidDel="0009046D">
          <w:rPr>
            <w:noProof/>
            <w:webHidden/>
          </w:rPr>
          <w:tab/>
          <w:delText>57</w:delText>
        </w:r>
      </w:del>
    </w:p>
    <w:p w14:paraId="29BB6C9B" w14:textId="12C4F489" w:rsidR="00ED3CCA" w:rsidRPr="0009046D" w:rsidDel="0009046D" w:rsidRDefault="00ED3CCA">
      <w:pPr>
        <w:pStyle w:val="TOC4"/>
        <w:rPr>
          <w:del w:id="879" w:author="Mary Jungers" w:date="2017-08-15T12:01:00Z"/>
          <w:rFonts w:asciiTheme="minorHAnsi" w:eastAsiaTheme="minorEastAsia" w:hAnsiTheme="minorHAnsi" w:cstheme="minorBidi"/>
          <w:noProof/>
          <w:sz w:val="22"/>
          <w:szCs w:val="22"/>
        </w:rPr>
      </w:pPr>
      <w:del w:id="880" w:author="Mary Jungers" w:date="2017-08-15T12:01:00Z">
        <w:r w:rsidRPr="0009046D" w:rsidDel="0009046D">
          <w:rPr>
            <w:noProof/>
            <w:rPrChange w:id="881" w:author="Mary Jungers" w:date="2017-08-15T12:01:00Z">
              <w:rPr>
                <w:rStyle w:val="Hyperlink"/>
              </w:rPr>
            </w:rPrChange>
          </w:rPr>
          <w:delText>3.56.5.2 &lt;Actor&gt; Specific Security Considerations</w:delText>
        </w:r>
        <w:r w:rsidRPr="0009046D" w:rsidDel="0009046D">
          <w:rPr>
            <w:noProof/>
            <w:webHidden/>
          </w:rPr>
          <w:tab/>
          <w:delText>57</w:delText>
        </w:r>
      </w:del>
    </w:p>
    <w:p w14:paraId="164247AF" w14:textId="6652A196" w:rsidR="00ED3CCA" w:rsidRPr="0009046D" w:rsidDel="0009046D" w:rsidRDefault="00ED3CCA">
      <w:pPr>
        <w:pStyle w:val="TOC2"/>
        <w:rPr>
          <w:del w:id="882" w:author="Mary Jungers" w:date="2017-08-15T12:01:00Z"/>
          <w:rFonts w:asciiTheme="minorHAnsi" w:eastAsiaTheme="minorEastAsia" w:hAnsiTheme="minorHAnsi" w:cstheme="minorBidi"/>
          <w:noProof/>
          <w:sz w:val="22"/>
          <w:szCs w:val="22"/>
        </w:rPr>
      </w:pPr>
      <w:del w:id="883" w:author="Mary Jungers" w:date="2017-08-15T12:01:00Z">
        <w:r w:rsidRPr="0009046D" w:rsidDel="0009046D">
          <w:rPr>
            <w:noProof/>
            <w:rPrChange w:id="884" w:author="Mary Jungers" w:date="2017-08-15T12:01:00Z">
              <w:rPr>
                <w:rStyle w:val="Hyperlink"/>
              </w:rPr>
            </w:rPrChange>
          </w:rPr>
          <w:delText>3.57 Referral Outcome [PCC-57]</w:delText>
        </w:r>
        <w:r w:rsidRPr="0009046D" w:rsidDel="0009046D">
          <w:rPr>
            <w:noProof/>
            <w:webHidden/>
          </w:rPr>
          <w:tab/>
          <w:delText>58</w:delText>
        </w:r>
      </w:del>
    </w:p>
    <w:p w14:paraId="07C4C218" w14:textId="1F3BF32D" w:rsidR="00ED3CCA" w:rsidRPr="0009046D" w:rsidDel="0009046D" w:rsidRDefault="00ED3CCA">
      <w:pPr>
        <w:pStyle w:val="TOC3"/>
        <w:rPr>
          <w:del w:id="885" w:author="Mary Jungers" w:date="2017-08-15T12:01:00Z"/>
          <w:rFonts w:asciiTheme="minorHAnsi" w:eastAsiaTheme="minorEastAsia" w:hAnsiTheme="minorHAnsi" w:cstheme="minorBidi"/>
          <w:noProof/>
          <w:sz w:val="22"/>
          <w:szCs w:val="22"/>
        </w:rPr>
      </w:pPr>
      <w:del w:id="886" w:author="Mary Jungers" w:date="2017-08-15T12:01:00Z">
        <w:r w:rsidRPr="0009046D" w:rsidDel="0009046D">
          <w:rPr>
            <w:noProof/>
            <w:rPrChange w:id="887" w:author="Mary Jungers" w:date="2017-08-15T12:01:00Z">
              <w:rPr>
                <w:rStyle w:val="Hyperlink"/>
              </w:rPr>
            </w:rPrChange>
          </w:rPr>
          <w:delText>3.57.1 Scope</w:delText>
        </w:r>
        <w:r w:rsidRPr="0009046D" w:rsidDel="0009046D">
          <w:rPr>
            <w:noProof/>
            <w:webHidden/>
          </w:rPr>
          <w:tab/>
          <w:delText>58</w:delText>
        </w:r>
      </w:del>
    </w:p>
    <w:p w14:paraId="2256CB11" w14:textId="422F8374" w:rsidR="00ED3CCA" w:rsidRPr="0009046D" w:rsidDel="0009046D" w:rsidRDefault="00ED3CCA">
      <w:pPr>
        <w:pStyle w:val="TOC3"/>
        <w:rPr>
          <w:del w:id="888" w:author="Mary Jungers" w:date="2017-08-15T12:01:00Z"/>
          <w:rFonts w:asciiTheme="minorHAnsi" w:eastAsiaTheme="minorEastAsia" w:hAnsiTheme="minorHAnsi" w:cstheme="minorBidi"/>
          <w:noProof/>
          <w:sz w:val="22"/>
          <w:szCs w:val="22"/>
        </w:rPr>
      </w:pPr>
      <w:del w:id="889" w:author="Mary Jungers" w:date="2017-08-15T12:01:00Z">
        <w:r w:rsidRPr="0009046D" w:rsidDel="0009046D">
          <w:rPr>
            <w:noProof/>
            <w:rPrChange w:id="890" w:author="Mary Jungers" w:date="2017-08-15T12:01:00Z">
              <w:rPr>
                <w:rStyle w:val="Hyperlink"/>
              </w:rPr>
            </w:rPrChange>
          </w:rPr>
          <w:delText>3.57.2 Actor Roles</w:delText>
        </w:r>
        <w:r w:rsidRPr="0009046D" w:rsidDel="0009046D">
          <w:rPr>
            <w:noProof/>
            <w:webHidden/>
          </w:rPr>
          <w:tab/>
          <w:delText>58</w:delText>
        </w:r>
      </w:del>
    </w:p>
    <w:p w14:paraId="76B9156D" w14:textId="23625906" w:rsidR="00ED3CCA" w:rsidRPr="0009046D" w:rsidDel="0009046D" w:rsidRDefault="00ED3CCA">
      <w:pPr>
        <w:pStyle w:val="TOC3"/>
        <w:rPr>
          <w:del w:id="891" w:author="Mary Jungers" w:date="2017-08-15T12:01:00Z"/>
          <w:rFonts w:asciiTheme="minorHAnsi" w:eastAsiaTheme="minorEastAsia" w:hAnsiTheme="minorHAnsi" w:cstheme="minorBidi"/>
          <w:noProof/>
          <w:sz w:val="22"/>
          <w:szCs w:val="22"/>
        </w:rPr>
      </w:pPr>
      <w:del w:id="892" w:author="Mary Jungers" w:date="2017-08-15T12:01:00Z">
        <w:r w:rsidRPr="0009046D" w:rsidDel="0009046D">
          <w:rPr>
            <w:noProof/>
            <w:rPrChange w:id="893" w:author="Mary Jungers" w:date="2017-08-15T12:01:00Z">
              <w:rPr>
                <w:rStyle w:val="Hyperlink"/>
              </w:rPr>
            </w:rPrChange>
          </w:rPr>
          <w:delText>3.57.3 Referenced Standards</w:delText>
        </w:r>
        <w:r w:rsidRPr="0009046D" w:rsidDel="0009046D">
          <w:rPr>
            <w:noProof/>
            <w:webHidden/>
          </w:rPr>
          <w:tab/>
          <w:delText>58</w:delText>
        </w:r>
      </w:del>
    </w:p>
    <w:p w14:paraId="3577F707" w14:textId="10BDEEB7" w:rsidR="00ED3CCA" w:rsidRPr="0009046D" w:rsidDel="0009046D" w:rsidRDefault="00ED3CCA">
      <w:pPr>
        <w:pStyle w:val="TOC3"/>
        <w:rPr>
          <w:del w:id="894" w:author="Mary Jungers" w:date="2017-08-15T12:01:00Z"/>
          <w:rFonts w:asciiTheme="minorHAnsi" w:eastAsiaTheme="minorEastAsia" w:hAnsiTheme="minorHAnsi" w:cstheme="minorBidi"/>
          <w:noProof/>
          <w:sz w:val="22"/>
          <w:szCs w:val="22"/>
        </w:rPr>
      </w:pPr>
      <w:del w:id="895" w:author="Mary Jungers" w:date="2017-08-15T12:01:00Z">
        <w:r w:rsidRPr="0009046D" w:rsidDel="0009046D">
          <w:rPr>
            <w:noProof/>
            <w:rPrChange w:id="896" w:author="Mary Jungers" w:date="2017-08-15T12:01:00Z">
              <w:rPr>
                <w:rStyle w:val="Hyperlink"/>
              </w:rPr>
            </w:rPrChange>
          </w:rPr>
          <w:delText>3.57.4 Interaction Diagram</w:delText>
        </w:r>
        <w:r w:rsidRPr="0009046D" w:rsidDel="0009046D">
          <w:rPr>
            <w:noProof/>
            <w:webHidden/>
          </w:rPr>
          <w:tab/>
          <w:delText>59</w:delText>
        </w:r>
      </w:del>
    </w:p>
    <w:p w14:paraId="564C87E8" w14:textId="49A2C81E" w:rsidR="00ED3CCA" w:rsidRPr="0009046D" w:rsidDel="0009046D" w:rsidRDefault="00ED3CCA">
      <w:pPr>
        <w:pStyle w:val="TOC4"/>
        <w:rPr>
          <w:del w:id="897" w:author="Mary Jungers" w:date="2017-08-15T12:01:00Z"/>
          <w:rFonts w:asciiTheme="minorHAnsi" w:eastAsiaTheme="minorEastAsia" w:hAnsiTheme="minorHAnsi" w:cstheme="minorBidi"/>
          <w:noProof/>
          <w:sz w:val="22"/>
          <w:szCs w:val="22"/>
        </w:rPr>
      </w:pPr>
      <w:del w:id="898" w:author="Mary Jungers" w:date="2017-08-15T12:01:00Z">
        <w:r w:rsidRPr="0009046D" w:rsidDel="0009046D">
          <w:rPr>
            <w:noProof/>
            <w:rPrChange w:id="899" w:author="Mary Jungers" w:date="2017-08-15T12:01:00Z">
              <w:rPr>
                <w:rStyle w:val="Hyperlink"/>
              </w:rPr>
            </w:rPrChange>
          </w:rPr>
          <w:delText>3.57.4.1 Referral Outcome Package</w:delText>
        </w:r>
        <w:r w:rsidRPr="0009046D" w:rsidDel="0009046D">
          <w:rPr>
            <w:noProof/>
            <w:webHidden/>
          </w:rPr>
          <w:tab/>
          <w:delText>59</w:delText>
        </w:r>
      </w:del>
    </w:p>
    <w:p w14:paraId="5106AA3E" w14:textId="0D04FBFB" w:rsidR="00ED3CCA" w:rsidRPr="0009046D" w:rsidDel="0009046D" w:rsidRDefault="00ED3CCA">
      <w:pPr>
        <w:pStyle w:val="TOC5"/>
        <w:rPr>
          <w:del w:id="900" w:author="Mary Jungers" w:date="2017-08-15T12:01:00Z"/>
          <w:rFonts w:asciiTheme="minorHAnsi" w:eastAsiaTheme="minorEastAsia" w:hAnsiTheme="minorHAnsi" w:cstheme="minorBidi"/>
          <w:noProof/>
          <w:sz w:val="22"/>
          <w:szCs w:val="22"/>
        </w:rPr>
      </w:pPr>
      <w:del w:id="901" w:author="Mary Jungers" w:date="2017-08-15T12:01:00Z">
        <w:r w:rsidRPr="0009046D" w:rsidDel="0009046D">
          <w:rPr>
            <w:noProof/>
            <w:rPrChange w:id="902" w:author="Mary Jungers" w:date="2017-08-15T12:01:00Z">
              <w:rPr>
                <w:rStyle w:val="Hyperlink"/>
              </w:rPr>
            </w:rPrChange>
          </w:rPr>
          <w:delText>3.57.4.1.1 Trigger Events</w:delText>
        </w:r>
        <w:r w:rsidRPr="0009046D" w:rsidDel="0009046D">
          <w:rPr>
            <w:noProof/>
            <w:webHidden/>
          </w:rPr>
          <w:tab/>
          <w:delText>59</w:delText>
        </w:r>
      </w:del>
    </w:p>
    <w:p w14:paraId="07BDF9FF" w14:textId="4A218EE5" w:rsidR="00ED3CCA" w:rsidRPr="0009046D" w:rsidDel="0009046D" w:rsidRDefault="00ED3CCA">
      <w:pPr>
        <w:pStyle w:val="TOC5"/>
        <w:rPr>
          <w:del w:id="903" w:author="Mary Jungers" w:date="2017-08-15T12:01:00Z"/>
          <w:rFonts w:asciiTheme="minorHAnsi" w:eastAsiaTheme="minorEastAsia" w:hAnsiTheme="minorHAnsi" w:cstheme="minorBidi"/>
          <w:noProof/>
          <w:sz w:val="22"/>
          <w:szCs w:val="22"/>
        </w:rPr>
      </w:pPr>
      <w:del w:id="904" w:author="Mary Jungers" w:date="2017-08-15T12:01:00Z">
        <w:r w:rsidRPr="0009046D" w:rsidDel="0009046D">
          <w:rPr>
            <w:noProof/>
            <w:rPrChange w:id="905" w:author="Mary Jungers" w:date="2017-08-15T12:01:00Z">
              <w:rPr>
                <w:rStyle w:val="Hyperlink"/>
              </w:rPr>
            </w:rPrChange>
          </w:rPr>
          <w:delText>3.57.4.1.2 Message Semantics</w:delText>
        </w:r>
        <w:r w:rsidRPr="0009046D" w:rsidDel="0009046D">
          <w:rPr>
            <w:noProof/>
            <w:webHidden/>
          </w:rPr>
          <w:tab/>
          <w:delText>59</w:delText>
        </w:r>
      </w:del>
    </w:p>
    <w:p w14:paraId="1E2C6D93" w14:textId="0659FA16" w:rsidR="00ED3CCA" w:rsidRPr="0009046D" w:rsidDel="0009046D" w:rsidRDefault="00ED3CCA">
      <w:pPr>
        <w:pStyle w:val="TOC6"/>
        <w:rPr>
          <w:del w:id="906" w:author="Mary Jungers" w:date="2017-08-15T12:01:00Z"/>
          <w:rFonts w:asciiTheme="minorHAnsi" w:eastAsiaTheme="minorEastAsia" w:hAnsiTheme="minorHAnsi" w:cstheme="minorBidi"/>
          <w:noProof/>
          <w:sz w:val="22"/>
          <w:szCs w:val="22"/>
        </w:rPr>
      </w:pPr>
      <w:del w:id="907" w:author="Mary Jungers" w:date="2017-08-15T12:01:00Z">
        <w:r w:rsidRPr="0009046D" w:rsidDel="0009046D">
          <w:rPr>
            <w:noProof/>
            <w:rPrChange w:id="908" w:author="Mary Jungers" w:date="2017-08-15T12:01:00Z">
              <w:rPr>
                <w:rStyle w:val="Hyperlink"/>
              </w:rPr>
            </w:rPrChange>
          </w:rPr>
          <w:delText>3.57.4.1.2.1 Message Content – Metadata</w:delText>
        </w:r>
        <w:r w:rsidRPr="0009046D" w:rsidDel="0009046D">
          <w:rPr>
            <w:noProof/>
            <w:webHidden/>
          </w:rPr>
          <w:tab/>
          <w:delText>60</w:delText>
        </w:r>
      </w:del>
    </w:p>
    <w:p w14:paraId="29747440" w14:textId="0F5298EE" w:rsidR="00ED3CCA" w:rsidRPr="0009046D" w:rsidDel="0009046D" w:rsidRDefault="00ED3CCA">
      <w:pPr>
        <w:pStyle w:val="TOC6"/>
        <w:rPr>
          <w:del w:id="909" w:author="Mary Jungers" w:date="2017-08-15T12:01:00Z"/>
          <w:rFonts w:asciiTheme="minorHAnsi" w:eastAsiaTheme="minorEastAsia" w:hAnsiTheme="minorHAnsi" w:cstheme="minorBidi"/>
          <w:noProof/>
          <w:sz w:val="22"/>
          <w:szCs w:val="22"/>
        </w:rPr>
      </w:pPr>
      <w:del w:id="910" w:author="Mary Jungers" w:date="2017-08-15T12:01:00Z">
        <w:r w:rsidRPr="0009046D" w:rsidDel="0009046D">
          <w:rPr>
            <w:noProof/>
            <w:rPrChange w:id="911" w:author="Mary Jungers" w:date="2017-08-15T12:01:00Z">
              <w:rPr>
                <w:rStyle w:val="Hyperlink"/>
              </w:rPr>
            </w:rPrChange>
          </w:rPr>
          <w:delText>3.57.4.1.2.2 Message Content – Referral Status Update</w:delText>
        </w:r>
        <w:r w:rsidRPr="0009046D" w:rsidDel="0009046D">
          <w:rPr>
            <w:noProof/>
            <w:webHidden/>
          </w:rPr>
          <w:tab/>
          <w:delText>66</w:delText>
        </w:r>
      </w:del>
    </w:p>
    <w:p w14:paraId="739C788A" w14:textId="2AB4E66B" w:rsidR="00ED3CCA" w:rsidRPr="0009046D" w:rsidDel="0009046D" w:rsidRDefault="00ED3CCA">
      <w:pPr>
        <w:pStyle w:val="TOC6"/>
        <w:rPr>
          <w:del w:id="912" w:author="Mary Jungers" w:date="2017-08-15T12:01:00Z"/>
          <w:rFonts w:asciiTheme="minorHAnsi" w:eastAsiaTheme="minorEastAsia" w:hAnsiTheme="minorHAnsi" w:cstheme="minorBidi"/>
          <w:noProof/>
          <w:sz w:val="22"/>
          <w:szCs w:val="22"/>
        </w:rPr>
      </w:pPr>
      <w:del w:id="913" w:author="Mary Jungers" w:date="2017-08-15T12:01:00Z">
        <w:r w:rsidRPr="0009046D" w:rsidDel="0009046D">
          <w:rPr>
            <w:noProof/>
            <w:rPrChange w:id="914" w:author="Mary Jungers" w:date="2017-08-15T12:01:00Z">
              <w:rPr>
                <w:rStyle w:val="Hyperlink"/>
              </w:rPr>
            </w:rPrChange>
          </w:rPr>
          <w:delText>3.57.4.1.2.3 Message Content – Clinical Information</w:delText>
        </w:r>
        <w:r w:rsidRPr="0009046D" w:rsidDel="0009046D">
          <w:rPr>
            <w:noProof/>
            <w:webHidden/>
          </w:rPr>
          <w:tab/>
          <w:delText>66</w:delText>
        </w:r>
      </w:del>
    </w:p>
    <w:p w14:paraId="54C9364D" w14:textId="643CA1C8" w:rsidR="00ED3CCA" w:rsidRPr="0009046D" w:rsidDel="0009046D" w:rsidRDefault="00ED3CCA">
      <w:pPr>
        <w:pStyle w:val="TOC5"/>
        <w:rPr>
          <w:del w:id="915" w:author="Mary Jungers" w:date="2017-08-15T12:01:00Z"/>
          <w:rFonts w:asciiTheme="minorHAnsi" w:eastAsiaTheme="minorEastAsia" w:hAnsiTheme="minorHAnsi" w:cstheme="minorBidi"/>
          <w:noProof/>
          <w:sz w:val="22"/>
          <w:szCs w:val="22"/>
        </w:rPr>
      </w:pPr>
      <w:del w:id="916" w:author="Mary Jungers" w:date="2017-08-15T12:01:00Z">
        <w:r w:rsidRPr="0009046D" w:rsidDel="0009046D">
          <w:rPr>
            <w:noProof/>
            <w:rPrChange w:id="917" w:author="Mary Jungers" w:date="2017-08-15T12:01:00Z">
              <w:rPr>
                <w:rStyle w:val="Hyperlink"/>
              </w:rPr>
            </w:rPrChange>
          </w:rPr>
          <w:delText>3.57.4.1.3 Expected Actions</w:delText>
        </w:r>
        <w:r w:rsidRPr="0009046D" w:rsidDel="0009046D">
          <w:rPr>
            <w:noProof/>
            <w:webHidden/>
          </w:rPr>
          <w:tab/>
          <w:delText>68</w:delText>
        </w:r>
      </w:del>
    </w:p>
    <w:p w14:paraId="4634FEAA" w14:textId="5DBC7B3F" w:rsidR="00ED3CCA" w:rsidRPr="0009046D" w:rsidDel="0009046D" w:rsidRDefault="00ED3CCA">
      <w:pPr>
        <w:pStyle w:val="TOC3"/>
        <w:rPr>
          <w:del w:id="918" w:author="Mary Jungers" w:date="2017-08-15T12:01:00Z"/>
          <w:rFonts w:asciiTheme="minorHAnsi" w:eastAsiaTheme="minorEastAsia" w:hAnsiTheme="minorHAnsi" w:cstheme="minorBidi"/>
          <w:noProof/>
          <w:sz w:val="22"/>
          <w:szCs w:val="22"/>
        </w:rPr>
      </w:pPr>
      <w:del w:id="919" w:author="Mary Jungers" w:date="2017-08-15T12:01:00Z">
        <w:r w:rsidRPr="0009046D" w:rsidDel="0009046D">
          <w:rPr>
            <w:noProof/>
            <w:rPrChange w:id="920" w:author="Mary Jungers" w:date="2017-08-15T12:01:00Z">
              <w:rPr>
                <w:rStyle w:val="Hyperlink"/>
              </w:rPr>
            </w:rPrChange>
          </w:rPr>
          <w:delText>3.57.5 Security Considerations</w:delText>
        </w:r>
        <w:r w:rsidRPr="0009046D" w:rsidDel="0009046D">
          <w:rPr>
            <w:noProof/>
            <w:webHidden/>
          </w:rPr>
          <w:tab/>
          <w:delText>68</w:delText>
        </w:r>
      </w:del>
    </w:p>
    <w:p w14:paraId="7A1A9FAA" w14:textId="5853E621" w:rsidR="00ED3CCA" w:rsidRPr="0009046D" w:rsidDel="0009046D" w:rsidRDefault="00ED3CCA">
      <w:pPr>
        <w:pStyle w:val="TOC4"/>
        <w:rPr>
          <w:del w:id="921" w:author="Mary Jungers" w:date="2017-08-15T12:01:00Z"/>
          <w:rFonts w:asciiTheme="minorHAnsi" w:eastAsiaTheme="minorEastAsia" w:hAnsiTheme="minorHAnsi" w:cstheme="minorBidi"/>
          <w:noProof/>
          <w:sz w:val="22"/>
          <w:szCs w:val="22"/>
        </w:rPr>
      </w:pPr>
      <w:del w:id="922" w:author="Mary Jungers" w:date="2017-08-15T12:01:00Z">
        <w:r w:rsidRPr="0009046D" w:rsidDel="0009046D">
          <w:rPr>
            <w:noProof/>
            <w:rPrChange w:id="923" w:author="Mary Jungers" w:date="2017-08-15T12:01:00Z">
              <w:rPr>
                <w:rStyle w:val="Hyperlink"/>
              </w:rPr>
            </w:rPrChange>
          </w:rPr>
          <w:delText>3.57.5.1 Security Audit Considerations</w:delText>
        </w:r>
        <w:r w:rsidRPr="0009046D" w:rsidDel="0009046D">
          <w:rPr>
            <w:noProof/>
            <w:webHidden/>
          </w:rPr>
          <w:tab/>
          <w:delText>68</w:delText>
        </w:r>
      </w:del>
    </w:p>
    <w:p w14:paraId="6A6C29C7" w14:textId="23A28067" w:rsidR="00ED3CCA" w:rsidRPr="0009046D" w:rsidDel="0009046D" w:rsidRDefault="00ED3CCA">
      <w:pPr>
        <w:pStyle w:val="TOC2"/>
        <w:rPr>
          <w:del w:id="924" w:author="Mary Jungers" w:date="2017-08-15T12:01:00Z"/>
          <w:rFonts w:asciiTheme="minorHAnsi" w:eastAsiaTheme="minorEastAsia" w:hAnsiTheme="minorHAnsi" w:cstheme="minorBidi"/>
          <w:noProof/>
          <w:sz w:val="22"/>
          <w:szCs w:val="22"/>
        </w:rPr>
      </w:pPr>
      <w:del w:id="925" w:author="Mary Jungers" w:date="2017-08-15T12:01:00Z">
        <w:r w:rsidRPr="0009046D" w:rsidDel="0009046D">
          <w:rPr>
            <w:noProof/>
            <w:rPrChange w:id="926" w:author="Mary Jungers" w:date="2017-08-15T12:01:00Z">
              <w:rPr>
                <w:rStyle w:val="Hyperlink"/>
              </w:rPr>
            </w:rPrChange>
          </w:rPr>
          <w:delText>3.58 Referral Cancellation [PCC-58]</w:delText>
        </w:r>
        <w:r w:rsidRPr="0009046D" w:rsidDel="0009046D">
          <w:rPr>
            <w:noProof/>
            <w:webHidden/>
          </w:rPr>
          <w:tab/>
          <w:delText>69</w:delText>
        </w:r>
      </w:del>
    </w:p>
    <w:p w14:paraId="528B9C38" w14:textId="59C20AAE" w:rsidR="00ED3CCA" w:rsidRPr="0009046D" w:rsidDel="0009046D" w:rsidRDefault="00ED3CCA">
      <w:pPr>
        <w:pStyle w:val="TOC3"/>
        <w:rPr>
          <w:del w:id="927" w:author="Mary Jungers" w:date="2017-08-15T12:01:00Z"/>
          <w:rFonts w:asciiTheme="minorHAnsi" w:eastAsiaTheme="minorEastAsia" w:hAnsiTheme="minorHAnsi" w:cstheme="minorBidi"/>
          <w:noProof/>
          <w:sz w:val="22"/>
          <w:szCs w:val="22"/>
        </w:rPr>
      </w:pPr>
      <w:del w:id="928" w:author="Mary Jungers" w:date="2017-08-15T12:01:00Z">
        <w:r w:rsidRPr="0009046D" w:rsidDel="0009046D">
          <w:rPr>
            <w:noProof/>
            <w:rPrChange w:id="929" w:author="Mary Jungers" w:date="2017-08-15T12:01:00Z">
              <w:rPr>
                <w:rStyle w:val="Hyperlink"/>
              </w:rPr>
            </w:rPrChange>
          </w:rPr>
          <w:delText>3.58.1 Scope</w:delText>
        </w:r>
        <w:r w:rsidRPr="0009046D" w:rsidDel="0009046D">
          <w:rPr>
            <w:noProof/>
            <w:webHidden/>
          </w:rPr>
          <w:tab/>
          <w:delText>69</w:delText>
        </w:r>
      </w:del>
    </w:p>
    <w:p w14:paraId="50F503E2" w14:textId="5B0DEA5C" w:rsidR="00ED3CCA" w:rsidRPr="0009046D" w:rsidDel="0009046D" w:rsidRDefault="00ED3CCA">
      <w:pPr>
        <w:pStyle w:val="TOC3"/>
        <w:rPr>
          <w:del w:id="930" w:author="Mary Jungers" w:date="2017-08-15T12:01:00Z"/>
          <w:rFonts w:asciiTheme="minorHAnsi" w:eastAsiaTheme="minorEastAsia" w:hAnsiTheme="minorHAnsi" w:cstheme="minorBidi"/>
          <w:noProof/>
          <w:sz w:val="22"/>
          <w:szCs w:val="22"/>
        </w:rPr>
      </w:pPr>
      <w:del w:id="931" w:author="Mary Jungers" w:date="2017-08-15T12:01:00Z">
        <w:r w:rsidRPr="0009046D" w:rsidDel="0009046D">
          <w:rPr>
            <w:noProof/>
            <w:rPrChange w:id="932" w:author="Mary Jungers" w:date="2017-08-15T12:01:00Z">
              <w:rPr>
                <w:rStyle w:val="Hyperlink"/>
              </w:rPr>
            </w:rPrChange>
          </w:rPr>
          <w:delText>3.58.2 Actor Roles</w:delText>
        </w:r>
        <w:r w:rsidRPr="0009046D" w:rsidDel="0009046D">
          <w:rPr>
            <w:noProof/>
            <w:webHidden/>
          </w:rPr>
          <w:tab/>
          <w:delText>69</w:delText>
        </w:r>
      </w:del>
    </w:p>
    <w:p w14:paraId="62A2D263" w14:textId="6DF2DF1F" w:rsidR="00ED3CCA" w:rsidRPr="0009046D" w:rsidDel="0009046D" w:rsidRDefault="00ED3CCA">
      <w:pPr>
        <w:pStyle w:val="TOC3"/>
        <w:rPr>
          <w:del w:id="933" w:author="Mary Jungers" w:date="2017-08-15T12:01:00Z"/>
          <w:rFonts w:asciiTheme="minorHAnsi" w:eastAsiaTheme="minorEastAsia" w:hAnsiTheme="minorHAnsi" w:cstheme="minorBidi"/>
          <w:noProof/>
          <w:sz w:val="22"/>
          <w:szCs w:val="22"/>
        </w:rPr>
      </w:pPr>
      <w:del w:id="934" w:author="Mary Jungers" w:date="2017-08-15T12:01:00Z">
        <w:r w:rsidRPr="0009046D" w:rsidDel="0009046D">
          <w:rPr>
            <w:noProof/>
            <w:rPrChange w:id="935" w:author="Mary Jungers" w:date="2017-08-15T12:01:00Z">
              <w:rPr>
                <w:rStyle w:val="Hyperlink"/>
              </w:rPr>
            </w:rPrChange>
          </w:rPr>
          <w:delText>3.58.3 Referenced Standards</w:delText>
        </w:r>
        <w:r w:rsidRPr="0009046D" w:rsidDel="0009046D">
          <w:rPr>
            <w:noProof/>
            <w:webHidden/>
          </w:rPr>
          <w:tab/>
          <w:delText>69</w:delText>
        </w:r>
      </w:del>
    </w:p>
    <w:p w14:paraId="1B6DFF47" w14:textId="2E18AF39" w:rsidR="00ED3CCA" w:rsidRPr="0009046D" w:rsidDel="0009046D" w:rsidRDefault="00ED3CCA">
      <w:pPr>
        <w:pStyle w:val="TOC3"/>
        <w:rPr>
          <w:del w:id="936" w:author="Mary Jungers" w:date="2017-08-15T12:01:00Z"/>
          <w:rFonts w:asciiTheme="minorHAnsi" w:eastAsiaTheme="minorEastAsia" w:hAnsiTheme="minorHAnsi" w:cstheme="minorBidi"/>
          <w:noProof/>
          <w:sz w:val="22"/>
          <w:szCs w:val="22"/>
        </w:rPr>
      </w:pPr>
      <w:del w:id="937" w:author="Mary Jungers" w:date="2017-08-15T12:01:00Z">
        <w:r w:rsidRPr="0009046D" w:rsidDel="0009046D">
          <w:rPr>
            <w:noProof/>
            <w:rPrChange w:id="938" w:author="Mary Jungers" w:date="2017-08-15T12:01:00Z">
              <w:rPr>
                <w:rStyle w:val="Hyperlink"/>
              </w:rPr>
            </w:rPrChange>
          </w:rPr>
          <w:delText>3.58.4 Interaction Diagram</w:delText>
        </w:r>
        <w:r w:rsidRPr="0009046D" w:rsidDel="0009046D">
          <w:rPr>
            <w:noProof/>
            <w:webHidden/>
          </w:rPr>
          <w:tab/>
          <w:delText>69</w:delText>
        </w:r>
      </w:del>
    </w:p>
    <w:p w14:paraId="65E6FC11" w14:textId="74059E18" w:rsidR="00ED3CCA" w:rsidRPr="0009046D" w:rsidDel="0009046D" w:rsidRDefault="00ED3CCA">
      <w:pPr>
        <w:pStyle w:val="TOC4"/>
        <w:rPr>
          <w:del w:id="939" w:author="Mary Jungers" w:date="2017-08-15T12:01:00Z"/>
          <w:rFonts w:asciiTheme="minorHAnsi" w:eastAsiaTheme="minorEastAsia" w:hAnsiTheme="minorHAnsi" w:cstheme="minorBidi"/>
          <w:noProof/>
          <w:sz w:val="22"/>
          <w:szCs w:val="22"/>
        </w:rPr>
      </w:pPr>
      <w:del w:id="940" w:author="Mary Jungers" w:date="2017-08-15T12:01:00Z">
        <w:r w:rsidRPr="0009046D" w:rsidDel="0009046D">
          <w:rPr>
            <w:noProof/>
            <w:rPrChange w:id="941" w:author="Mary Jungers" w:date="2017-08-15T12:01:00Z">
              <w:rPr>
                <w:rStyle w:val="Hyperlink"/>
              </w:rPr>
            </w:rPrChange>
          </w:rPr>
          <w:delText>3.58.4.1 Cancel Request Message</w:delText>
        </w:r>
        <w:r w:rsidRPr="0009046D" w:rsidDel="0009046D">
          <w:rPr>
            <w:noProof/>
            <w:webHidden/>
          </w:rPr>
          <w:tab/>
          <w:delText>70</w:delText>
        </w:r>
      </w:del>
    </w:p>
    <w:p w14:paraId="6960F7A2" w14:textId="4C474FDC" w:rsidR="00ED3CCA" w:rsidRPr="0009046D" w:rsidDel="0009046D" w:rsidRDefault="00ED3CCA">
      <w:pPr>
        <w:pStyle w:val="TOC5"/>
        <w:rPr>
          <w:del w:id="942" w:author="Mary Jungers" w:date="2017-08-15T12:01:00Z"/>
          <w:rFonts w:asciiTheme="minorHAnsi" w:eastAsiaTheme="minorEastAsia" w:hAnsiTheme="minorHAnsi" w:cstheme="minorBidi"/>
          <w:noProof/>
          <w:sz w:val="22"/>
          <w:szCs w:val="22"/>
        </w:rPr>
      </w:pPr>
      <w:del w:id="943" w:author="Mary Jungers" w:date="2017-08-15T12:01:00Z">
        <w:r w:rsidRPr="0009046D" w:rsidDel="0009046D">
          <w:rPr>
            <w:noProof/>
            <w:rPrChange w:id="944" w:author="Mary Jungers" w:date="2017-08-15T12:01:00Z">
              <w:rPr>
                <w:rStyle w:val="Hyperlink"/>
              </w:rPr>
            </w:rPrChange>
          </w:rPr>
          <w:delText>3.58.4.1.1 Trigger Events</w:delText>
        </w:r>
        <w:r w:rsidRPr="0009046D" w:rsidDel="0009046D">
          <w:rPr>
            <w:noProof/>
            <w:webHidden/>
          </w:rPr>
          <w:tab/>
          <w:delText>70</w:delText>
        </w:r>
      </w:del>
    </w:p>
    <w:p w14:paraId="4808EB6D" w14:textId="29977CE4" w:rsidR="00ED3CCA" w:rsidRPr="0009046D" w:rsidDel="0009046D" w:rsidRDefault="00ED3CCA">
      <w:pPr>
        <w:pStyle w:val="TOC5"/>
        <w:rPr>
          <w:del w:id="945" w:author="Mary Jungers" w:date="2017-08-15T12:01:00Z"/>
          <w:rFonts w:asciiTheme="minorHAnsi" w:eastAsiaTheme="minorEastAsia" w:hAnsiTheme="minorHAnsi" w:cstheme="minorBidi"/>
          <w:noProof/>
          <w:sz w:val="22"/>
          <w:szCs w:val="22"/>
        </w:rPr>
      </w:pPr>
      <w:del w:id="946" w:author="Mary Jungers" w:date="2017-08-15T12:01:00Z">
        <w:r w:rsidRPr="0009046D" w:rsidDel="0009046D">
          <w:rPr>
            <w:noProof/>
            <w:rPrChange w:id="947" w:author="Mary Jungers" w:date="2017-08-15T12:01:00Z">
              <w:rPr>
                <w:rStyle w:val="Hyperlink"/>
              </w:rPr>
            </w:rPrChange>
          </w:rPr>
          <w:delText>3.58.4.1.2 Message Semantics</w:delText>
        </w:r>
        <w:r w:rsidRPr="0009046D" w:rsidDel="0009046D">
          <w:rPr>
            <w:noProof/>
            <w:webHidden/>
          </w:rPr>
          <w:tab/>
          <w:delText>70</w:delText>
        </w:r>
      </w:del>
    </w:p>
    <w:p w14:paraId="193C8BD1" w14:textId="52251FC2" w:rsidR="00ED3CCA" w:rsidRPr="0009046D" w:rsidDel="0009046D" w:rsidRDefault="00ED3CCA">
      <w:pPr>
        <w:pStyle w:val="TOC6"/>
        <w:rPr>
          <w:del w:id="948" w:author="Mary Jungers" w:date="2017-08-15T12:01:00Z"/>
          <w:rFonts w:asciiTheme="minorHAnsi" w:eastAsiaTheme="minorEastAsia" w:hAnsiTheme="minorHAnsi" w:cstheme="minorBidi"/>
          <w:noProof/>
          <w:sz w:val="22"/>
          <w:szCs w:val="22"/>
        </w:rPr>
      </w:pPr>
      <w:del w:id="949" w:author="Mary Jungers" w:date="2017-08-15T12:01:00Z">
        <w:r w:rsidRPr="0009046D" w:rsidDel="0009046D">
          <w:rPr>
            <w:noProof/>
            <w:rPrChange w:id="950" w:author="Mary Jungers" w:date="2017-08-15T12:01:00Z">
              <w:rPr>
                <w:rStyle w:val="Hyperlink"/>
              </w:rPr>
            </w:rPrChange>
          </w:rPr>
          <w:delText>3.58.4.1.2.1 Message Content – Metadata</w:delText>
        </w:r>
        <w:r w:rsidRPr="0009046D" w:rsidDel="0009046D">
          <w:rPr>
            <w:noProof/>
            <w:webHidden/>
          </w:rPr>
          <w:tab/>
          <w:delText>70</w:delText>
        </w:r>
      </w:del>
    </w:p>
    <w:p w14:paraId="42CC94E3" w14:textId="5037E5B1" w:rsidR="00ED3CCA" w:rsidRPr="0009046D" w:rsidDel="0009046D" w:rsidRDefault="00ED3CCA">
      <w:pPr>
        <w:pStyle w:val="TOC6"/>
        <w:rPr>
          <w:del w:id="951" w:author="Mary Jungers" w:date="2017-08-15T12:01:00Z"/>
          <w:rFonts w:asciiTheme="minorHAnsi" w:eastAsiaTheme="minorEastAsia" w:hAnsiTheme="minorHAnsi" w:cstheme="minorBidi"/>
          <w:noProof/>
          <w:sz w:val="22"/>
          <w:szCs w:val="22"/>
        </w:rPr>
      </w:pPr>
      <w:del w:id="952" w:author="Mary Jungers" w:date="2017-08-15T12:01:00Z">
        <w:r w:rsidRPr="0009046D" w:rsidDel="0009046D">
          <w:rPr>
            <w:noProof/>
            <w:rPrChange w:id="953" w:author="Mary Jungers" w:date="2017-08-15T12:01:00Z">
              <w:rPr>
                <w:rStyle w:val="Hyperlink"/>
              </w:rPr>
            </w:rPrChange>
          </w:rPr>
          <w:delText>3.58.4.1.2.2 Message Content – Referral Status Update</w:delText>
        </w:r>
        <w:r w:rsidRPr="0009046D" w:rsidDel="0009046D">
          <w:rPr>
            <w:noProof/>
            <w:webHidden/>
          </w:rPr>
          <w:tab/>
          <w:delText>74</w:delText>
        </w:r>
      </w:del>
    </w:p>
    <w:p w14:paraId="3D7898A3" w14:textId="3D8E2103" w:rsidR="00ED3CCA" w:rsidRPr="0009046D" w:rsidDel="0009046D" w:rsidRDefault="00ED3CCA">
      <w:pPr>
        <w:pStyle w:val="TOC5"/>
        <w:rPr>
          <w:del w:id="954" w:author="Mary Jungers" w:date="2017-08-15T12:01:00Z"/>
          <w:rFonts w:asciiTheme="minorHAnsi" w:eastAsiaTheme="minorEastAsia" w:hAnsiTheme="minorHAnsi" w:cstheme="minorBidi"/>
          <w:noProof/>
          <w:sz w:val="22"/>
          <w:szCs w:val="22"/>
        </w:rPr>
      </w:pPr>
      <w:del w:id="955" w:author="Mary Jungers" w:date="2017-08-15T12:01:00Z">
        <w:r w:rsidRPr="0009046D" w:rsidDel="0009046D">
          <w:rPr>
            <w:noProof/>
            <w:rPrChange w:id="956" w:author="Mary Jungers" w:date="2017-08-15T12:01:00Z">
              <w:rPr>
                <w:rStyle w:val="Hyperlink"/>
              </w:rPr>
            </w:rPrChange>
          </w:rPr>
          <w:delText>3.58.4.1.3 Expected Actions</w:delText>
        </w:r>
        <w:r w:rsidRPr="0009046D" w:rsidDel="0009046D">
          <w:rPr>
            <w:noProof/>
            <w:webHidden/>
          </w:rPr>
          <w:tab/>
          <w:delText>75</w:delText>
        </w:r>
      </w:del>
    </w:p>
    <w:p w14:paraId="56848CB1" w14:textId="49414657" w:rsidR="00ED3CCA" w:rsidRPr="0009046D" w:rsidDel="0009046D" w:rsidRDefault="00ED3CCA">
      <w:pPr>
        <w:pStyle w:val="TOC4"/>
        <w:rPr>
          <w:del w:id="957" w:author="Mary Jungers" w:date="2017-08-15T12:01:00Z"/>
          <w:rFonts w:asciiTheme="minorHAnsi" w:eastAsiaTheme="minorEastAsia" w:hAnsiTheme="minorHAnsi" w:cstheme="minorBidi"/>
          <w:noProof/>
          <w:sz w:val="22"/>
          <w:szCs w:val="22"/>
        </w:rPr>
      </w:pPr>
      <w:del w:id="958" w:author="Mary Jungers" w:date="2017-08-15T12:01:00Z">
        <w:r w:rsidRPr="0009046D" w:rsidDel="0009046D">
          <w:rPr>
            <w:noProof/>
            <w:rPrChange w:id="959" w:author="Mary Jungers" w:date="2017-08-15T12:01:00Z">
              <w:rPr>
                <w:rStyle w:val="Hyperlink"/>
              </w:rPr>
            </w:rPrChange>
          </w:rPr>
          <w:delText>3.58.4.2 Cancel Confirmation</w:delText>
        </w:r>
        <w:r w:rsidRPr="0009046D" w:rsidDel="0009046D">
          <w:rPr>
            <w:noProof/>
            <w:webHidden/>
          </w:rPr>
          <w:tab/>
          <w:delText>75</w:delText>
        </w:r>
      </w:del>
    </w:p>
    <w:p w14:paraId="36163639" w14:textId="6D730043" w:rsidR="00ED3CCA" w:rsidRPr="0009046D" w:rsidDel="0009046D" w:rsidRDefault="00ED3CCA">
      <w:pPr>
        <w:pStyle w:val="TOC5"/>
        <w:rPr>
          <w:del w:id="960" w:author="Mary Jungers" w:date="2017-08-15T12:01:00Z"/>
          <w:rFonts w:asciiTheme="minorHAnsi" w:eastAsiaTheme="minorEastAsia" w:hAnsiTheme="minorHAnsi" w:cstheme="minorBidi"/>
          <w:noProof/>
          <w:sz w:val="22"/>
          <w:szCs w:val="22"/>
        </w:rPr>
      </w:pPr>
      <w:del w:id="961" w:author="Mary Jungers" w:date="2017-08-15T12:01:00Z">
        <w:r w:rsidRPr="0009046D" w:rsidDel="0009046D">
          <w:rPr>
            <w:noProof/>
            <w:rPrChange w:id="962" w:author="Mary Jungers" w:date="2017-08-15T12:01:00Z">
              <w:rPr>
                <w:rStyle w:val="Hyperlink"/>
              </w:rPr>
            </w:rPrChange>
          </w:rPr>
          <w:delText>3.58.4.2.1 Trigger Events</w:delText>
        </w:r>
        <w:r w:rsidRPr="0009046D" w:rsidDel="0009046D">
          <w:rPr>
            <w:noProof/>
            <w:webHidden/>
          </w:rPr>
          <w:tab/>
          <w:delText>75</w:delText>
        </w:r>
      </w:del>
    </w:p>
    <w:p w14:paraId="0D2AECF8" w14:textId="67C1BF32" w:rsidR="00ED3CCA" w:rsidRPr="0009046D" w:rsidDel="0009046D" w:rsidRDefault="00ED3CCA">
      <w:pPr>
        <w:pStyle w:val="TOC5"/>
        <w:rPr>
          <w:del w:id="963" w:author="Mary Jungers" w:date="2017-08-15T12:01:00Z"/>
          <w:rFonts w:asciiTheme="minorHAnsi" w:eastAsiaTheme="minorEastAsia" w:hAnsiTheme="minorHAnsi" w:cstheme="minorBidi"/>
          <w:noProof/>
          <w:sz w:val="22"/>
          <w:szCs w:val="22"/>
        </w:rPr>
      </w:pPr>
      <w:del w:id="964" w:author="Mary Jungers" w:date="2017-08-15T12:01:00Z">
        <w:r w:rsidRPr="0009046D" w:rsidDel="0009046D">
          <w:rPr>
            <w:noProof/>
            <w:rPrChange w:id="965" w:author="Mary Jungers" w:date="2017-08-15T12:01:00Z">
              <w:rPr>
                <w:rStyle w:val="Hyperlink"/>
              </w:rPr>
            </w:rPrChange>
          </w:rPr>
          <w:delText>3.58.4.2.2 Message Semantics</w:delText>
        </w:r>
        <w:r w:rsidRPr="0009046D" w:rsidDel="0009046D">
          <w:rPr>
            <w:noProof/>
            <w:webHidden/>
          </w:rPr>
          <w:tab/>
          <w:delText>75</w:delText>
        </w:r>
      </w:del>
    </w:p>
    <w:p w14:paraId="42D1ABC7" w14:textId="7C4E2EB3" w:rsidR="00ED3CCA" w:rsidRPr="0009046D" w:rsidDel="0009046D" w:rsidRDefault="00ED3CCA">
      <w:pPr>
        <w:pStyle w:val="TOC6"/>
        <w:rPr>
          <w:del w:id="966" w:author="Mary Jungers" w:date="2017-08-15T12:01:00Z"/>
          <w:rFonts w:asciiTheme="minorHAnsi" w:eastAsiaTheme="minorEastAsia" w:hAnsiTheme="minorHAnsi" w:cstheme="minorBidi"/>
          <w:noProof/>
          <w:sz w:val="22"/>
          <w:szCs w:val="22"/>
        </w:rPr>
      </w:pPr>
      <w:del w:id="967" w:author="Mary Jungers" w:date="2017-08-15T12:01:00Z">
        <w:r w:rsidRPr="0009046D" w:rsidDel="0009046D">
          <w:rPr>
            <w:noProof/>
            <w:rPrChange w:id="968" w:author="Mary Jungers" w:date="2017-08-15T12:01:00Z">
              <w:rPr>
                <w:rStyle w:val="Hyperlink"/>
              </w:rPr>
            </w:rPrChange>
          </w:rPr>
          <w:delText>3.58.4.2.2.1 Message Content – Metadata</w:delText>
        </w:r>
        <w:r w:rsidRPr="0009046D" w:rsidDel="0009046D">
          <w:rPr>
            <w:noProof/>
            <w:webHidden/>
          </w:rPr>
          <w:tab/>
          <w:delText>76</w:delText>
        </w:r>
      </w:del>
    </w:p>
    <w:p w14:paraId="00B7C84A" w14:textId="3D264F54" w:rsidR="00ED3CCA" w:rsidRPr="0009046D" w:rsidDel="0009046D" w:rsidRDefault="00ED3CCA">
      <w:pPr>
        <w:pStyle w:val="TOC6"/>
        <w:rPr>
          <w:del w:id="969" w:author="Mary Jungers" w:date="2017-08-15T12:01:00Z"/>
          <w:rFonts w:asciiTheme="minorHAnsi" w:eastAsiaTheme="minorEastAsia" w:hAnsiTheme="minorHAnsi" w:cstheme="minorBidi"/>
          <w:noProof/>
          <w:sz w:val="22"/>
          <w:szCs w:val="22"/>
        </w:rPr>
      </w:pPr>
      <w:del w:id="970" w:author="Mary Jungers" w:date="2017-08-15T12:01:00Z">
        <w:r w:rsidRPr="0009046D" w:rsidDel="0009046D">
          <w:rPr>
            <w:noProof/>
            <w:rPrChange w:id="971" w:author="Mary Jungers" w:date="2017-08-15T12:01:00Z">
              <w:rPr>
                <w:rStyle w:val="Hyperlink"/>
              </w:rPr>
            </w:rPrChange>
          </w:rPr>
          <w:delText>3.58.4.2.2.2 Message Content – Referral Status Update</w:delText>
        </w:r>
        <w:r w:rsidRPr="0009046D" w:rsidDel="0009046D">
          <w:rPr>
            <w:noProof/>
            <w:webHidden/>
          </w:rPr>
          <w:tab/>
          <w:delText>79</w:delText>
        </w:r>
      </w:del>
    </w:p>
    <w:p w14:paraId="258B6DF1" w14:textId="4C8035A4" w:rsidR="00ED3CCA" w:rsidRPr="0009046D" w:rsidDel="0009046D" w:rsidRDefault="00ED3CCA">
      <w:pPr>
        <w:pStyle w:val="TOC5"/>
        <w:rPr>
          <w:del w:id="972" w:author="Mary Jungers" w:date="2017-08-15T12:01:00Z"/>
          <w:rFonts w:asciiTheme="minorHAnsi" w:eastAsiaTheme="minorEastAsia" w:hAnsiTheme="minorHAnsi" w:cstheme="minorBidi"/>
          <w:noProof/>
          <w:sz w:val="22"/>
          <w:szCs w:val="22"/>
        </w:rPr>
      </w:pPr>
      <w:del w:id="973" w:author="Mary Jungers" w:date="2017-08-15T12:01:00Z">
        <w:r w:rsidRPr="0009046D" w:rsidDel="0009046D">
          <w:rPr>
            <w:noProof/>
            <w:rPrChange w:id="974" w:author="Mary Jungers" w:date="2017-08-15T12:01:00Z">
              <w:rPr>
                <w:rStyle w:val="Hyperlink"/>
              </w:rPr>
            </w:rPrChange>
          </w:rPr>
          <w:delText>3.58.4.2.3 Expected Actions</w:delText>
        </w:r>
        <w:r w:rsidRPr="0009046D" w:rsidDel="0009046D">
          <w:rPr>
            <w:noProof/>
            <w:webHidden/>
          </w:rPr>
          <w:tab/>
          <w:delText>80</w:delText>
        </w:r>
      </w:del>
    </w:p>
    <w:p w14:paraId="71056CB9" w14:textId="58B3955F" w:rsidR="00ED3CCA" w:rsidRPr="0009046D" w:rsidDel="0009046D" w:rsidRDefault="00ED3CCA">
      <w:pPr>
        <w:pStyle w:val="TOC3"/>
        <w:rPr>
          <w:del w:id="975" w:author="Mary Jungers" w:date="2017-08-15T12:01:00Z"/>
          <w:rFonts w:asciiTheme="minorHAnsi" w:eastAsiaTheme="minorEastAsia" w:hAnsiTheme="minorHAnsi" w:cstheme="minorBidi"/>
          <w:noProof/>
          <w:sz w:val="22"/>
          <w:szCs w:val="22"/>
        </w:rPr>
      </w:pPr>
      <w:del w:id="976" w:author="Mary Jungers" w:date="2017-08-15T12:01:00Z">
        <w:r w:rsidRPr="0009046D" w:rsidDel="0009046D">
          <w:rPr>
            <w:noProof/>
            <w:rPrChange w:id="977" w:author="Mary Jungers" w:date="2017-08-15T12:01:00Z">
              <w:rPr>
                <w:rStyle w:val="Hyperlink"/>
              </w:rPr>
            </w:rPrChange>
          </w:rPr>
          <w:delText>3.58.5 Security Considerations</w:delText>
        </w:r>
        <w:r w:rsidRPr="0009046D" w:rsidDel="0009046D">
          <w:rPr>
            <w:noProof/>
            <w:webHidden/>
          </w:rPr>
          <w:tab/>
          <w:delText>80</w:delText>
        </w:r>
      </w:del>
    </w:p>
    <w:p w14:paraId="7828E70F" w14:textId="634C1057" w:rsidR="00ED3CCA" w:rsidRPr="0009046D" w:rsidDel="0009046D" w:rsidRDefault="00ED3CCA">
      <w:pPr>
        <w:pStyle w:val="TOC4"/>
        <w:rPr>
          <w:del w:id="978" w:author="Mary Jungers" w:date="2017-08-15T12:01:00Z"/>
          <w:rFonts w:asciiTheme="minorHAnsi" w:eastAsiaTheme="minorEastAsia" w:hAnsiTheme="minorHAnsi" w:cstheme="minorBidi"/>
          <w:noProof/>
          <w:sz w:val="22"/>
          <w:szCs w:val="22"/>
        </w:rPr>
      </w:pPr>
      <w:del w:id="979" w:author="Mary Jungers" w:date="2017-08-15T12:01:00Z">
        <w:r w:rsidRPr="0009046D" w:rsidDel="0009046D">
          <w:rPr>
            <w:noProof/>
            <w:rPrChange w:id="980" w:author="Mary Jungers" w:date="2017-08-15T12:01:00Z">
              <w:rPr>
                <w:rStyle w:val="Hyperlink"/>
              </w:rPr>
            </w:rPrChange>
          </w:rPr>
          <w:delText>3.58.5.1 Security Audit Considerations</w:delText>
        </w:r>
        <w:r w:rsidRPr="0009046D" w:rsidDel="0009046D">
          <w:rPr>
            <w:noProof/>
            <w:webHidden/>
          </w:rPr>
          <w:tab/>
          <w:delText>80</w:delText>
        </w:r>
      </w:del>
    </w:p>
    <w:p w14:paraId="5435179E" w14:textId="7800893B" w:rsidR="00ED3CCA" w:rsidRPr="0009046D" w:rsidDel="0009046D" w:rsidRDefault="00ED3CCA">
      <w:pPr>
        <w:pStyle w:val="TOC2"/>
        <w:rPr>
          <w:del w:id="981" w:author="Mary Jungers" w:date="2017-08-15T12:01:00Z"/>
          <w:rFonts w:asciiTheme="minorHAnsi" w:eastAsiaTheme="minorEastAsia" w:hAnsiTheme="minorHAnsi" w:cstheme="minorBidi"/>
          <w:noProof/>
          <w:sz w:val="22"/>
          <w:szCs w:val="22"/>
        </w:rPr>
      </w:pPr>
      <w:del w:id="982" w:author="Mary Jungers" w:date="2017-08-15T12:01:00Z">
        <w:r w:rsidRPr="0009046D" w:rsidDel="0009046D">
          <w:rPr>
            <w:noProof/>
            <w:rPrChange w:id="983" w:author="Mary Jungers" w:date="2017-08-15T12:01:00Z">
              <w:rPr>
                <w:rStyle w:val="Hyperlink"/>
              </w:rPr>
            </w:rPrChange>
          </w:rPr>
          <w:delText>3.59 Interim Consultation Note [PCC-59]</w:delText>
        </w:r>
        <w:r w:rsidRPr="0009046D" w:rsidDel="0009046D">
          <w:rPr>
            <w:noProof/>
            <w:webHidden/>
          </w:rPr>
          <w:tab/>
          <w:delText>81</w:delText>
        </w:r>
      </w:del>
    </w:p>
    <w:p w14:paraId="13D7FB44" w14:textId="66FD83B6" w:rsidR="00ED3CCA" w:rsidRPr="0009046D" w:rsidDel="0009046D" w:rsidRDefault="00ED3CCA">
      <w:pPr>
        <w:pStyle w:val="TOC3"/>
        <w:rPr>
          <w:del w:id="984" w:author="Mary Jungers" w:date="2017-08-15T12:01:00Z"/>
          <w:rFonts w:asciiTheme="minorHAnsi" w:eastAsiaTheme="minorEastAsia" w:hAnsiTheme="minorHAnsi" w:cstheme="minorBidi"/>
          <w:noProof/>
          <w:sz w:val="22"/>
          <w:szCs w:val="22"/>
        </w:rPr>
      </w:pPr>
      <w:del w:id="985" w:author="Mary Jungers" w:date="2017-08-15T12:01:00Z">
        <w:r w:rsidRPr="0009046D" w:rsidDel="0009046D">
          <w:rPr>
            <w:noProof/>
            <w:rPrChange w:id="986" w:author="Mary Jungers" w:date="2017-08-15T12:01:00Z">
              <w:rPr>
                <w:rStyle w:val="Hyperlink"/>
              </w:rPr>
            </w:rPrChange>
          </w:rPr>
          <w:delText>3.59.1 Scope</w:delText>
        </w:r>
        <w:r w:rsidRPr="0009046D" w:rsidDel="0009046D">
          <w:rPr>
            <w:noProof/>
            <w:webHidden/>
          </w:rPr>
          <w:tab/>
          <w:delText>81</w:delText>
        </w:r>
      </w:del>
    </w:p>
    <w:p w14:paraId="5FCF24A3" w14:textId="30E3CF0A" w:rsidR="00ED3CCA" w:rsidRPr="0009046D" w:rsidDel="0009046D" w:rsidRDefault="00ED3CCA">
      <w:pPr>
        <w:pStyle w:val="TOC3"/>
        <w:rPr>
          <w:del w:id="987" w:author="Mary Jungers" w:date="2017-08-15T12:01:00Z"/>
          <w:rFonts w:asciiTheme="minorHAnsi" w:eastAsiaTheme="minorEastAsia" w:hAnsiTheme="minorHAnsi" w:cstheme="minorBidi"/>
          <w:noProof/>
          <w:sz w:val="22"/>
          <w:szCs w:val="22"/>
        </w:rPr>
      </w:pPr>
      <w:del w:id="988" w:author="Mary Jungers" w:date="2017-08-15T12:01:00Z">
        <w:r w:rsidRPr="0009046D" w:rsidDel="0009046D">
          <w:rPr>
            <w:noProof/>
            <w:rPrChange w:id="989" w:author="Mary Jungers" w:date="2017-08-15T12:01:00Z">
              <w:rPr>
                <w:rStyle w:val="Hyperlink"/>
              </w:rPr>
            </w:rPrChange>
          </w:rPr>
          <w:delText>3.59.2 Actor Roles</w:delText>
        </w:r>
        <w:r w:rsidRPr="0009046D" w:rsidDel="0009046D">
          <w:rPr>
            <w:noProof/>
            <w:webHidden/>
          </w:rPr>
          <w:tab/>
          <w:delText>81</w:delText>
        </w:r>
      </w:del>
    </w:p>
    <w:p w14:paraId="28BD5F40" w14:textId="09B1C780" w:rsidR="00ED3CCA" w:rsidRPr="0009046D" w:rsidDel="0009046D" w:rsidRDefault="00ED3CCA">
      <w:pPr>
        <w:pStyle w:val="TOC3"/>
        <w:rPr>
          <w:del w:id="990" w:author="Mary Jungers" w:date="2017-08-15T12:01:00Z"/>
          <w:rFonts w:asciiTheme="minorHAnsi" w:eastAsiaTheme="minorEastAsia" w:hAnsiTheme="minorHAnsi" w:cstheme="minorBidi"/>
          <w:noProof/>
          <w:sz w:val="22"/>
          <w:szCs w:val="22"/>
        </w:rPr>
      </w:pPr>
      <w:del w:id="991" w:author="Mary Jungers" w:date="2017-08-15T12:01:00Z">
        <w:r w:rsidRPr="0009046D" w:rsidDel="0009046D">
          <w:rPr>
            <w:noProof/>
            <w:rPrChange w:id="992" w:author="Mary Jungers" w:date="2017-08-15T12:01:00Z">
              <w:rPr>
                <w:rStyle w:val="Hyperlink"/>
              </w:rPr>
            </w:rPrChange>
          </w:rPr>
          <w:delText>3.59.3 Referenced Standards</w:delText>
        </w:r>
        <w:r w:rsidRPr="0009046D" w:rsidDel="0009046D">
          <w:rPr>
            <w:noProof/>
            <w:webHidden/>
          </w:rPr>
          <w:tab/>
          <w:delText>81</w:delText>
        </w:r>
      </w:del>
    </w:p>
    <w:p w14:paraId="03FBF285" w14:textId="61985B00" w:rsidR="00ED3CCA" w:rsidRPr="0009046D" w:rsidDel="0009046D" w:rsidRDefault="00ED3CCA">
      <w:pPr>
        <w:pStyle w:val="TOC3"/>
        <w:rPr>
          <w:del w:id="993" w:author="Mary Jungers" w:date="2017-08-15T12:01:00Z"/>
          <w:rFonts w:asciiTheme="minorHAnsi" w:eastAsiaTheme="minorEastAsia" w:hAnsiTheme="minorHAnsi" w:cstheme="minorBidi"/>
          <w:noProof/>
          <w:sz w:val="22"/>
          <w:szCs w:val="22"/>
        </w:rPr>
      </w:pPr>
      <w:del w:id="994" w:author="Mary Jungers" w:date="2017-08-15T12:01:00Z">
        <w:r w:rsidRPr="0009046D" w:rsidDel="0009046D">
          <w:rPr>
            <w:noProof/>
            <w:rPrChange w:id="995" w:author="Mary Jungers" w:date="2017-08-15T12:01:00Z">
              <w:rPr>
                <w:rStyle w:val="Hyperlink"/>
              </w:rPr>
            </w:rPrChange>
          </w:rPr>
          <w:delText>3.59.4 Interaction Diagram</w:delText>
        </w:r>
        <w:r w:rsidRPr="0009046D" w:rsidDel="0009046D">
          <w:rPr>
            <w:noProof/>
            <w:webHidden/>
          </w:rPr>
          <w:tab/>
          <w:delText>82</w:delText>
        </w:r>
      </w:del>
    </w:p>
    <w:p w14:paraId="73938ABE" w14:textId="1AD2D30A" w:rsidR="00ED3CCA" w:rsidRPr="0009046D" w:rsidDel="0009046D" w:rsidRDefault="00ED3CCA">
      <w:pPr>
        <w:pStyle w:val="TOC4"/>
        <w:rPr>
          <w:del w:id="996" w:author="Mary Jungers" w:date="2017-08-15T12:01:00Z"/>
          <w:rFonts w:asciiTheme="minorHAnsi" w:eastAsiaTheme="minorEastAsia" w:hAnsiTheme="minorHAnsi" w:cstheme="minorBidi"/>
          <w:noProof/>
          <w:sz w:val="22"/>
          <w:szCs w:val="22"/>
        </w:rPr>
      </w:pPr>
      <w:del w:id="997" w:author="Mary Jungers" w:date="2017-08-15T12:01:00Z">
        <w:r w:rsidRPr="0009046D" w:rsidDel="0009046D">
          <w:rPr>
            <w:noProof/>
            <w:rPrChange w:id="998" w:author="Mary Jungers" w:date="2017-08-15T12:01:00Z">
              <w:rPr>
                <w:rStyle w:val="Hyperlink"/>
              </w:rPr>
            </w:rPrChange>
          </w:rPr>
          <w:delText>3.59.4.1 Interim Consultation Note Package</w:delText>
        </w:r>
        <w:r w:rsidRPr="0009046D" w:rsidDel="0009046D">
          <w:rPr>
            <w:noProof/>
            <w:webHidden/>
          </w:rPr>
          <w:tab/>
          <w:delText>82</w:delText>
        </w:r>
      </w:del>
    </w:p>
    <w:p w14:paraId="7E3E7E3A" w14:textId="3D738327" w:rsidR="00ED3CCA" w:rsidRPr="0009046D" w:rsidDel="0009046D" w:rsidRDefault="00ED3CCA">
      <w:pPr>
        <w:pStyle w:val="TOC5"/>
        <w:rPr>
          <w:del w:id="999" w:author="Mary Jungers" w:date="2017-08-15T12:01:00Z"/>
          <w:rFonts w:asciiTheme="minorHAnsi" w:eastAsiaTheme="minorEastAsia" w:hAnsiTheme="minorHAnsi" w:cstheme="minorBidi"/>
          <w:noProof/>
          <w:sz w:val="22"/>
          <w:szCs w:val="22"/>
        </w:rPr>
      </w:pPr>
      <w:del w:id="1000" w:author="Mary Jungers" w:date="2017-08-15T12:01:00Z">
        <w:r w:rsidRPr="0009046D" w:rsidDel="0009046D">
          <w:rPr>
            <w:noProof/>
            <w:rPrChange w:id="1001" w:author="Mary Jungers" w:date="2017-08-15T12:01:00Z">
              <w:rPr>
                <w:rStyle w:val="Hyperlink"/>
              </w:rPr>
            </w:rPrChange>
          </w:rPr>
          <w:delText>3.59.4.1.1 Trigger Events</w:delText>
        </w:r>
        <w:r w:rsidRPr="0009046D" w:rsidDel="0009046D">
          <w:rPr>
            <w:noProof/>
            <w:webHidden/>
          </w:rPr>
          <w:tab/>
          <w:delText>82</w:delText>
        </w:r>
      </w:del>
    </w:p>
    <w:p w14:paraId="3E7D63CB" w14:textId="20B3F874" w:rsidR="00ED3CCA" w:rsidRPr="0009046D" w:rsidDel="0009046D" w:rsidRDefault="00ED3CCA">
      <w:pPr>
        <w:pStyle w:val="TOC5"/>
        <w:rPr>
          <w:del w:id="1002" w:author="Mary Jungers" w:date="2017-08-15T12:01:00Z"/>
          <w:rFonts w:asciiTheme="minorHAnsi" w:eastAsiaTheme="minorEastAsia" w:hAnsiTheme="minorHAnsi" w:cstheme="minorBidi"/>
          <w:noProof/>
          <w:sz w:val="22"/>
          <w:szCs w:val="22"/>
        </w:rPr>
      </w:pPr>
      <w:del w:id="1003" w:author="Mary Jungers" w:date="2017-08-15T12:01:00Z">
        <w:r w:rsidRPr="0009046D" w:rsidDel="0009046D">
          <w:rPr>
            <w:noProof/>
            <w:rPrChange w:id="1004" w:author="Mary Jungers" w:date="2017-08-15T12:01:00Z">
              <w:rPr>
                <w:rStyle w:val="Hyperlink"/>
              </w:rPr>
            </w:rPrChange>
          </w:rPr>
          <w:delText>3.59.4.1.2 Message Semantics</w:delText>
        </w:r>
        <w:r w:rsidRPr="0009046D" w:rsidDel="0009046D">
          <w:rPr>
            <w:noProof/>
            <w:webHidden/>
          </w:rPr>
          <w:tab/>
          <w:delText>83</w:delText>
        </w:r>
      </w:del>
    </w:p>
    <w:p w14:paraId="6B6A2BCD" w14:textId="4D0755F4" w:rsidR="00ED3CCA" w:rsidRPr="0009046D" w:rsidDel="0009046D" w:rsidRDefault="00ED3CCA">
      <w:pPr>
        <w:pStyle w:val="TOC6"/>
        <w:rPr>
          <w:del w:id="1005" w:author="Mary Jungers" w:date="2017-08-15T12:01:00Z"/>
          <w:rFonts w:asciiTheme="minorHAnsi" w:eastAsiaTheme="minorEastAsia" w:hAnsiTheme="minorHAnsi" w:cstheme="minorBidi"/>
          <w:noProof/>
          <w:sz w:val="22"/>
          <w:szCs w:val="22"/>
        </w:rPr>
      </w:pPr>
      <w:del w:id="1006" w:author="Mary Jungers" w:date="2017-08-15T12:01:00Z">
        <w:r w:rsidRPr="0009046D" w:rsidDel="0009046D">
          <w:rPr>
            <w:noProof/>
            <w:rPrChange w:id="1007" w:author="Mary Jungers" w:date="2017-08-15T12:01:00Z">
              <w:rPr>
                <w:rStyle w:val="Hyperlink"/>
              </w:rPr>
            </w:rPrChange>
          </w:rPr>
          <w:delText>3.59.4.1.2.1 Message Content – Metadata</w:delText>
        </w:r>
        <w:r w:rsidRPr="0009046D" w:rsidDel="0009046D">
          <w:rPr>
            <w:noProof/>
            <w:webHidden/>
          </w:rPr>
          <w:tab/>
          <w:delText>83</w:delText>
        </w:r>
      </w:del>
    </w:p>
    <w:p w14:paraId="631F3522" w14:textId="6D56233D" w:rsidR="00ED3CCA" w:rsidRPr="0009046D" w:rsidDel="0009046D" w:rsidRDefault="00ED3CCA">
      <w:pPr>
        <w:pStyle w:val="TOC6"/>
        <w:rPr>
          <w:del w:id="1008" w:author="Mary Jungers" w:date="2017-08-15T12:01:00Z"/>
          <w:rFonts w:asciiTheme="minorHAnsi" w:eastAsiaTheme="minorEastAsia" w:hAnsiTheme="minorHAnsi" w:cstheme="minorBidi"/>
          <w:noProof/>
          <w:sz w:val="22"/>
          <w:szCs w:val="22"/>
        </w:rPr>
      </w:pPr>
      <w:del w:id="1009" w:author="Mary Jungers" w:date="2017-08-15T12:01:00Z">
        <w:r w:rsidRPr="0009046D" w:rsidDel="0009046D">
          <w:rPr>
            <w:noProof/>
            <w:rPrChange w:id="1010" w:author="Mary Jungers" w:date="2017-08-15T12:01:00Z">
              <w:rPr>
                <w:rStyle w:val="Hyperlink"/>
              </w:rPr>
            </w:rPrChange>
          </w:rPr>
          <w:delText>3.59.4.1.2.2 Message Content – Referral Status Update</w:delText>
        </w:r>
        <w:r w:rsidRPr="0009046D" w:rsidDel="0009046D">
          <w:rPr>
            <w:noProof/>
            <w:webHidden/>
          </w:rPr>
          <w:tab/>
          <w:delText>89</w:delText>
        </w:r>
      </w:del>
    </w:p>
    <w:p w14:paraId="3F46354A" w14:textId="3E9FF6F6" w:rsidR="00ED3CCA" w:rsidRPr="0009046D" w:rsidDel="0009046D" w:rsidRDefault="00ED3CCA">
      <w:pPr>
        <w:pStyle w:val="TOC6"/>
        <w:rPr>
          <w:del w:id="1011" w:author="Mary Jungers" w:date="2017-08-15T12:01:00Z"/>
          <w:rFonts w:asciiTheme="minorHAnsi" w:eastAsiaTheme="minorEastAsia" w:hAnsiTheme="minorHAnsi" w:cstheme="minorBidi"/>
          <w:noProof/>
          <w:sz w:val="22"/>
          <w:szCs w:val="22"/>
        </w:rPr>
      </w:pPr>
      <w:del w:id="1012" w:author="Mary Jungers" w:date="2017-08-15T12:01:00Z">
        <w:r w:rsidRPr="0009046D" w:rsidDel="0009046D">
          <w:rPr>
            <w:noProof/>
            <w:rPrChange w:id="1013" w:author="Mary Jungers" w:date="2017-08-15T12:01:00Z">
              <w:rPr>
                <w:rStyle w:val="Hyperlink"/>
              </w:rPr>
            </w:rPrChange>
          </w:rPr>
          <w:delText>3.59.4.1.2.3 Message Content – Clinical Information</w:delText>
        </w:r>
        <w:r w:rsidRPr="0009046D" w:rsidDel="0009046D">
          <w:rPr>
            <w:noProof/>
            <w:webHidden/>
          </w:rPr>
          <w:tab/>
          <w:delText>90</w:delText>
        </w:r>
      </w:del>
    </w:p>
    <w:p w14:paraId="03772CDB" w14:textId="1895C19C" w:rsidR="00ED3CCA" w:rsidRPr="0009046D" w:rsidDel="0009046D" w:rsidRDefault="00ED3CCA">
      <w:pPr>
        <w:pStyle w:val="TOC5"/>
        <w:rPr>
          <w:del w:id="1014" w:author="Mary Jungers" w:date="2017-08-15T12:01:00Z"/>
          <w:rFonts w:asciiTheme="minorHAnsi" w:eastAsiaTheme="minorEastAsia" w:hAnsiTheme="minorHAnsi" w:cstheme="minorBidi"/>
          <w:noProof/>
          <w:sz w:val="22"/>
          <w:szCs w:val="22"/>
        </w:rPr>
      </w:pPr>
      <w:del w:id="1015" w:author="Mary Jungers" w:date="2017-08-15T12:01:00Z">
        <w:r w:rsidRPr="0009046D" w:rsidDel="0009046D">
          <w:rPr>
            <w:noProof/>
            <w:rPrChange w:id="1016" w:author="Mary Jungers" w:date="2017-08-15T12:01:00Z">
              <w:rPr>
                <w:rStyle w:val="Hyperlink"/>
              </w:rPr>
            </w:rPrChange>
          </w:rPr>
          <w:delText>3.59.4.1.3 Expected Actions</w:delText>
        </w:r>
        <w:r w:rsidRPr="0009046D" w:rsidDel="0009046D">
          <w:rPr>
            <w:noProof/>
            <w:webHidden/>
          </w:rPr>
          <w:tab/>
          <w:delText>90</w:delText>
        </w:r>
      </w:del>
    </w:p>
    <w:p w14:paraId="0E00804A" w14:textId="64055780" w:rsidR="00ED3CCA" w:rsidRPr="0009046D" w:rsidDel="0009046D" w:rsidRDefault="00ED3CCA">
      <w:pPr>
        <w:pStyle w:val="TOC3"/>
        <w:rPr>
          <w:del w:id="1017" w:author="Mary Jungers" w:date="2017-08-15T12:01:00Z"/>
          <w:rFonts w:asciiTheme="minorHAnsi" w:eastAsiaTheme="minorEastAsia" w:hAnsiTheme="minorHAnsi" w:cstheme="minorBidi"/>
          <w:noProof/>
          <w:sz w:val="22"/>
          <w:szCs w:val="22"/>
        </w:rPr>
      </w:pPr>
      <w:del w:id="1018" w:author="Mary Jungers" w:date="2017-08-15T12:01:00Z">
        <w:r w:rsidRPr="0009046D" w:rsidDel="0009046D">
          <w:rPr>
            <w:noProof/>
            <w:rPrChange w:id="1019" w:author="Mary Jungers" w:date="2017-08-15T12:01:00Z">
              <w:rPr>
                <w:rStyle w:val="Hyperlink"/>
              </w:rPr>
            </w:rPrChange>
          </w:rPr>
          <w:delText>3.59.5 Security Considerations</w:delText>
        </w:r>
        <w:r w:rsidRPr="0009046D" w:rsidDel="0009046D">
          <w:rPr>
            <w:noProof/>
            <w:webHidden/>
          </w:rPr>
          <w:tab/>
          <w:delText>90</w:delText>
        </w:r>
      </w:del>
    </w:p>
    <w:p w14:paraId="4446493C" w14:textId="0B6C3151" w:rsidR="00ED3CCA" w:rsidRPr="0009046D" w:rsidDel="0009046D" w:rsidRDefault="00ED3CCA">
      <w:pPr>
        <w:pStyle w:val="TOC4"/>
        <w:rPr>
          <w:del w:id="1020" w:author="Mary Jungers" w:date="2017-08-15T12:01:00Z"/>
          <w:rFonts w:asciiTheme="minorHAnsi" w:eastAsiaTheme="minorEastAsia" w:hAnsiTheme="minorHAnsi" w:cstheme="minorBidi"/>
          <w:noProof/>
          <w:sz w:val="22"/>
          <w:szCs w:val="22"/>
        </w:rPr>
      </w:pPr>
      <w:del w:id="1021" w:author="Mary Jungers" w:date="2017-08-15T12:01:00Z">
        <w:r w:rsidRPr="0009046D" w:rsidDel="0009046D">
          <w:rPr>
            <w:noProof/>
            <w:rPrChange w:id="1022" w:author="Mary Jungers" w:date="2017-08-15T12:01:00Z">
              <w:rPr>
                <w:rStyle w:val="Hyperlink"/>
              </w:rPr>
            </w:rPrChange>
          </w:rPr>
          <w:delText>3.59.5.1 Security Audit Considerations</w:delText>
        </w:r>
        <w:r w:rsidRPr="0009046D" w:rsidDel="0009046D">
          <w:rPr>
            <w:noProof/>
            <w:webHidden/>
          </w:rPr>
          <w:tab/>
          <w:delText>90</w:delText>
        </w:r>
      </w:del>
    </w:p>
    <w:p w14:paraId="57745F08" w14:textId="0B980F4B" w:rsidR="00ED3CCA" w:rsidRPr="0009046D" w:rsidDel="0009046D" w:rsidRDefault="00ED3CCA">
      <w:pPr>
        <w:pStyle w:val="TOC2"/>
        <w:rPr>
          <w:del w:id="1023" w:author="Mary Jungers" w:date="2017-08-15T12:01:00Z"/>
          <w:rFonts w:asciiTheme="minorHAnsi" w:eastAsiaTheme="minorEastAsia" w:hAnsiTheme="minorHAnsi" w:cstheme="minorBidi"/>
          <w:noProof/>
          <w:sz w:val="22"/>
          <w:szCs w:val="22"/>
        </w:rPr>
      </w:pPr>
      <w:del w:id="1024" w:author="Mary Jungers" w:date="2017-08-15T12:01:00Z">
        <w:r w:rsidRPr="0009046D" w:rsidDel="0009046D">
          <w:rPr>
            <w:noProof/>
            <w:rPrChange w:id="1025" w:author="Mary Jungers" w:date="2017-08-15T12:01:00Z">
              <w:rPr>
                <w:rStyle w:val="Hyperlink"/>
              </w:rPr>
            </w:rPrChange>
          </w:rPr>
          <w:delText>3.60 Appointment Notification [PCC-60]</w:delText>
        </w:r>
        <w:r w:rsidRPr="0009046D" w:rsidDel="0009046D">
          <w:rPr>
            <w:noProof/>
            <w:webHidden/>
          </w:rPr>
          <w:tab/>
          <w:delText>91</w:delText>
        </w:r>
      </w:del>
    </w:p>
    <w:p w14:paraId="266EA6C0" w14:textId="7AE88477" w:rsidR="00ED3CCA" w:rsidRPr="0009046D" w:rsidDel="0009046D" w:rsidRDefault="00ED3CCA">
      <w:pPr>
        <w:pStyle w:val="TOC3"/>
        <w:rPr>
          <w:del w:id="1026" w:author="Mary Jungers" w:date="2017-08-15T12:01:00Z"/>
          <w:rFonts w:asciiTheme="minorHAnsi" w:eastAsiaTheme="minorEastAsia" w:hAnsiTheme="minorHAnsi" w:cstheme="minorBidi"/>
          <w:noProof/>
          <w:sz w:val="22"/>
          <w:szCs w:val="22"/>
        </w:rPr>
      </w:pPr>
      <w:del w:id="1027" w:author="Mary Jungers" w:date="2017-08-15T12:01:00Z">
        <w:r w:rsidRPr="0009046D" w:rsidDel="0009046D">
          <w:rPr>
            <w:noProof/>
            <w:rPrChange w:id="1028" w:author="Mary Jungers" w:date="2017-08-15T12:01:00Z">
              <w:rPr>
                <w:rStyle w:val="Hyperlink"/>
              </w:rPr>
            </w:rPrChange>
          </w:rPr>
          <w:delText>3.60.1 Scope</w:delText>
        </w:r>
        <w:r w:rsidRPr="0009046D" w:rsidDel="0009046D">
          <w:rPr>
            <w:noProof/>
            <w:webHidden/>
          </w:rPr>
          <w:tab/>
          <w:delText>91</w:delText>
        </w:r>
      </w:del>
    </w:p>
    <w:p w14:paraId="7DFFDC5A" w14:textId="4C806A42" w:rsidR="00ED3CCA" w:rsidRPr="0009046D" w:rsidDel="0009046D" w:rsidRDefault="00ED3CCA">
      <w:pPr>
        <w:pStyle w:val="TOC3"/>
        <w:rPr>
          <w:del w:id="1029" w:author="Mary Jungers" w:date="2017-08-15T12:01:00Z"/>
          <w:rFonts w:asciiTheme="minorHAnsi" w:eastAsiaTheme="minorEastAsia" w:hAnsiTheme="minorHAnsi" w:cstheme="minorBidi"/>
          <w:noProof/>
          <w:sz w:val="22"/>
          <w:szCs w:val="22"/>
        </w:rPr>
      </w:pPr>
      <w:del w:id="1030" w:author="Mary Jungers" w:date="2017-08-15T12:01:00Z">
        <w:r w:rsidRPr="0009046D" w:rsidDel="0009046D">
          <w:rPr>
            <w:noProof/>
            <w:rPrChange w:id="1031" w:author="Mary Jungers" w:date="2017-08-15T12:01:00Z">
              <w:rPr>
                <w:rStyle w:val="Hyperlink"/>
              </w:rPr>
            </w:rPrChange>
          </w:rPr>
          <w:delText>3.60.2 Actor Roles</w:delText>
        </w:r>
        <w:r w:rsidRPr="0009046D" w:rsidDel="0009046D">
          <w:rPr>
            <w:noProof/>
            <w:webHidden/>
          </w:rPr>
          <w:tab/>
          <w:delText>91</w:delText>
        </w:r>
      </w:del>
    </w:p>
    <w:p w14:paraId="5BB56945" w14:textId="79789924" w:rsidR="00ED3CCA" w:rsidRPr="0009046D" w:rsidDel="0009046D" w:rsidRDefault="00ED3CCA">
      <w:pPr>
        <w:pStyle w:val="TOC3"/>
        <w:rPr>
          <w:del w:id="1032" w:author="Mary Jungers" w:date="2017-08-15T12:01:00Z"/>
          <w:rFonts w:asciiTheme="minorHAnsi" w:eastAsiaTheme="minorEastAsia" w:hAnsiTheme="minorHAnsi" w:cstheme="minorBidi"/>
          <w:noProof/>
          <w:sz w:val="22"/>
          <w:szCs w:val="22"/>
        </w:rPr>
      </w:pPr>
      <w:del w:id="1033" w:author="Mary Jungers" w:date="2017-08-15T12:01:00Z">
        <w:r w:rsidRPr="0009046D" w:rsidDel="0009046D">
          <w:rPr>
            <w:noProof/>
            <w:rPrChange w:id="1034" w:author="Mary Jungers" w:date="2017-08-15T12:01:00Z">
              <w:rPr>
                <w:rStyle w:val="Hyperlink"/>
              </w:rPr>
            </w:rPrChange>
          </w:rPr>
          <w:delText>3.60.3 Referenced Standards</w:delText>
        </w:r>
        <w:r w:rsidRPr="0009046D" w:rsidDel="0009046D">
          <w:rPr>
            <w:noProof/>
            <w:webHidden/>
          </w:rPr>
          <w:tab/>
          <w:delText>91</w:delText>
        </w:r>
      </w:del>
    </w:p>
    <w:p w14:paraId="59947094" w14:textId="6F8FD392" w:rsidR="00ED3CCA" w:rsidRPr="0009046D" w:rsidDel="0009046D" w:rsidRDefault="00ED3CCA">
      <w:pPr>
        <w:pStyle w:val="TOC3"/>
        <w:rPr>
          <w:del w:id="1035" w:author="Mary Jungers" w:date="2017-08-15T12:01:00Z"/>
          <w:rFonts w:asciiTheme="minorHAnsi" w:eastAsiaTheme="minorEastAsia" w:hAnsiTheme="minorHAnsi" w:cstheme="minorBidi"/>
          <w:noProof/>
          <w:sz w:val="22"/>
          <w:szCs w:val="22"/>
        </w:rPr>
      </w:pPr>
      <w:del w:id="1036" w:author="Mary Jungers" w:date="2017-08-15T12:01:00Z">
        <w:r w:rsidRPr="0009046D" w:rsidDel="0009046D">
          <w:rPr>
            <w:noProof/>
            <w:rPrChange w:id="1037" w:author="Mary Jungers" w:date="2017-08-15T12:01:00Z">
              <w:rPr>
                <w:rStyle w:val="Hyperlink"/>
              </w:rPr>
            </w:rPrChange>
          </w:rPr>
          <w:delText>3.60.4 Interaction Diagram</w:delText>
        </w:r>
        <w:r w:rsidRPr="0009046D" w:rsidDel="0009046D">
          <w:rPr>
            <w:noProof/>
            <w:webHidden/>
          </w:rPr>
          <w:tab/>
          <w:delText>92</w:delText>
        </w:r>
      </w:del>
    </w:p>
    <w:p w14:paraId="2EAFC8EA" w14:textId="504DDF6B" w:rsidR="00ED3CCA" w:rsidRPr="0009046D" w:rsidDel="0009046D" w:rsidRDefault="00ED3CCA">
      <w:pPr>
        <w:pStyle w:val="TOC4"/>
        <w:rPr>
          <w:del w:id="1038" w:author="Mary Jungers" w:date="2017-08-15T12:01:00Z"/>
          <w:rFonts w:asciiTheme="minorHAnsi" w:eastAsiaTheme="minorEastAsia" w:hAnsiTheme="minorHAnsi" w:cstheme="minorBidi"/>
          <w:noProof/>
          <w:sz w:val="22"/>
          <w:szCs w:val="22"/>
        </w:rPr>
      </w:pPr>
      <w:del w:id="1039" w:author="Mary Jungers" w:date="2017-08-15T12:01:00Z">
        <w:r w:rsidRPr="0009046D" w:rsidDel="0009046D">
          <w:rPr>
            <w:noProof/>
            <w:rPrChange w:id="1040" w:author="Mary Jungers" w:date="2017-08-15T12:01:00Z">
              <w:rPr>
                <w:rStyle w:val="Hyperlink"/>
              </w:rPr>
            </w:rPrChange>
          </w:rPr>
          <w:delText>3.60.4.1 New Appointment Package</w:delText>
        </w:r>
        <w:r w:rsidRPr="0009046D" w:rsidDel="0009046D">
          <w:rPr>
            <w:noProof/>
            <w:webHidden/>
          </w:rPr>
          <w:tab/>
          <w:delText>92</w:delText>
        </w:r>
      </w:del>
    </w:p>
    <w:p w14:paraId="28BB891C" w14:textId="78820DCC" w:rsidR="00ED3CCA" w:rsidRPr="0009046D" w:rsidDel="0009046D" w:rsidRDefault="00ED3CCA">
      <w:pPr>
        <w:pStyle w:val="TOC5"/>
        <w:rPr>
          <w:del w:id="1041" w:author="Mary Jungers" w:date="2017-08-15T12:01:00Z"/>
          <w:rFonts w:asciiTheme="minorHAnsi" w:eastAsiaTheme="minorEastAsia" w:hAnsiTheme="minorHAnsi" w:cstheme="minorBidi"/>
          <w:noProof/>
          <w:sz w:val="22"/>
          <w:szCs w:val="22"/>
        </w:rPr>
      </w:pPr>
      <w:del w:id="1042" w:author="Mary Jungers" w:date="2017-08-15T12:01:00Z">
        <w:r w:rsidRPr="0009046D" w:rsidDel="0009046D">
          <w:rPr>
            <w:noProof/>
            <w:rPrChange w:id="1043" w:author="Mary Jungers" w:date="2017-08-15T12:01:00Z">
              <w:rPr>
                <w:rStyle w:val="Hyperlink"/>
              </w:rPr>
            </w:rPrChange>
          </w:rPr>
          <w:delText>3.60.4.1.1 Trigger Events</w:delText>
        </w:r>
        <w:r w:rsidRPr="0009046D" w:rsidDel="0009046D">
          <w:rPr>
            <w:noProof/>
            <w:webHidden/>
          </w:rPr>
          <w:tab/>
          <w:delText>92</w:delText>
        </w:r>
      </w:del>
    </w:p>
    <w:p w14:paraId="3D87B151" w14:textId="273267E1" w:rsidR="00ED3CCA" w:rsidRPr="0009046D" w:rsidDel="0009046D" w:rsidRDefault="00ED3CCA">
      <w:pPr>
        <w:pStyle w:val="TOC5"/>
        <w:rPr>
          <w:del w:id="1044" w:author="Mary Jungers" w:date="2017-08-15T12:01:00Z"/>
          <w:rFonts w:asciiTheme="minorHAnsi" w:eastAsiaTheme="minorEastAsia" w:hAnsiTheme="minorHAnsi" w:cstheme="minorBidi"/>
          <w:noProof/>
          <w:sz w:val="22"/>
          <w:szCs w:val="22"/>
        </w:rPr>
      </w:pPr>
      <w:del w:id="1045" w:author="Mary Jungers" w:date="2017-08-15T12:01:00Z">
        <w:r w:rsidRPr="0009046D" w:rsidDel="0009046D">
          <w:rPr>
            <w:noProof/>
            <w:rPrChange w:id="1046" w:author="Mary Jungers" w:date="2017-08-15T12:01:00Z">
              <w:rPr>
                <w:rStyle w:val="Hyperlink"/>
              </w:rPr>
            </w:rPrChange>
          </w:rPr>
          <w:delText>3.60.4.1.2 Message Semantics</w:delText>
        </w:r>
        <w:r w:rsidRPr="0009046D" w:rsidDel="0009046D">
          <w:rPr>
            <w:noProof/>
            <w:webHidden/>
          </w:rPr>
          <w:tab/>
          <w:delText>92</w:delText>
        </w:r>
      </w:del>
    </w:p>
    <w:p w14:paraId="19AA4878" w14:textId="2ED43B29" w:rsidR="00ED3CCA" w:rsidRPr="0009046D" w:rsidDel="0009046D" w:rsidRDefault="00ED3CCA">
      <w:pPr>
        <w:pStyle w:val="TOC6"/>
        <w:rPr>
          <w:del w:id="1047" w:author="Mary Jungers" w:date="2017-08-15T12:01:00Z"/>
          <w:rFonts w:asciiTheme="minorHAnsi" w:eastAsiaTheme="minorEastAsia" w:hAnsiTheme="minorHAnsi" w:cstheme="minorBidi"/>
          <w:noProof/>
          <w:sz w:val="22"/>
          <w:szCs w:val="22"/>
        </w:rPr>
      </w:pPr>
      <w:del w:id="1048" w:author="Mary Jungers" w:date="2017-08-15T12:01:00Z">
        <w:r w:rsidRPr="0009046D" w:rsidDel="0009046D">
          <w:rPr>
            <w:noProof/>
            <w:rPrChange w:id="1049" w:author="Mary Jungers" w:date="2017-08-15T12:01:00Z">
              <w:rPr>
                <w:rStyle w:val="Hyperlink"/>
              </w:rPr>
            </w:rPrChange>
          </w:rPr>
          <w:delText>3.60.4.1.2.1 Message Content - Metadata</w:delText>
        </w:r>
        <w:r w:rsidRPr="0009046D" w:rsidDel="0009046D">
          <w:rPr>
            <w:noProof/>
            <w:webHidden/>
          </w:rPr>
          <w:tab/>
          <w:delText>93</w:delText>
        </w:r>
      </w:del>
    </w:p>
    <w:p w14:paraId="34AAE77B" w14:textId="788F47A0" w:rsidR="00ED3CCA" w:rsidRPr="0009046D" w:rsidDel="0009046D" w:rsidRDefault="00ED3CCA">
      <w:pPr>
        <w:pStyle w:val="TOC6"/>
        <w:rPr>
          <w:del w:id="1050" w:author="Mary Jungers" w:date="2017-08-15T12:01:00Z"/>
          <w:rFonts w:asciiTheme="minorHAnsi" w:eastAsiaTheme="minorEastAsia" w:hAnsiTheme="minorHAnsi" w:cstheme="minorBidi"/>
          <w:noProof/>
          <w:sz w:val="22"/>
          <w:szCs w:val="22"/>
        </w:rPr>
      </w:pPr>
      <w:del w:id="1051" w:author="Mary Jungers" w:date="2017-08-15T12:01:00Z">
        <w:r w:rsidRPr="0009046D" w:rsidDel="0009046D">
          <w:rPr>
            <w:noProof/>
            <w:rPrChange w:id="1052" w:author="Mary Jungers" w:date="2017-08-15T12:01:00Z">
              <w:rPr>
                <w:rStyle w:val="Hyperlink"/>
              </w:rPr>
            </w:rPrChange>
          </w:rPr>
          <w:delText>3.60.4.1.2.2 Message Content – Appointment Notification</w:delText>
        </w:r>
        <w:r w:rsidRPr="0009046D" w:rsidDel="0009046D">
          <w:rPr>
            <w:noProof/>
            <w:webHidden/>
          </w:rPr>
          <w:tab/>
          <w:delText>96</w:delText>
        </w:r>
      </w:del>
    </w:p>
    <w:p w14:paraId="1B7F22E4" w14:textId="0C716C8C" w:rsidR="00ED3CCA" w:rsidRPr="0009046D" w:rsidDel="0009046D" w:rsidRDefault="00ED3CCA">
      <w:pPr>
        <w:pStyle w:val="TOC5"/>
        <w:rPr>
          <w:del w:id="1053" w:author="Mary Jungers" w:date="2017-08-15T12:01:00Z"/>
          <w:rFonts w:asciiTheme="minorHAnsi" w:eastAsiaTheme="minorEastAsia" w:hAnsiTheme="minorHAnsi" w:cstheme="minorBidi"/>
          <w:noProof/>
          <w:sz w:val="22"/>
          <w:szCs w:val="22"/>
        </w:rPr>
      </w:pPr>
      <w:del w:id="1054" w:author="Mary Jungers" w:date="2017-08-15T12:01:00Z">
        <w:r w:rsidRPr="0009046D" w:rsidDel="0009046D">
          <w:rPr>
            <w:noProof/>
            <w:rPrChange w:id="1055" w:author="Mary Jungers" w:date="2017-08-15T12:01:00Z">
              <w:rPr>
                <w:rStyle w:val="Hyperlink"/>
              </w:rPr>
            </w:rPrChange>
          </w:rPr>
          <w:delText>3.60.4.1.3 Expected Actions</w:delText>
        </w:r>
        <w:r w:rsidRPr="0009046D" w:rsidDel="0009046D">
          <w:rPr>
            <w:noProof/>
            <w:webHidden/>
          </w:rPr>
          <w:tab/>
          <w:delText>97</w:delText>
        </w:r>
      </w:del>
    </w:p>
    <w:p w14:paraId="776A4A0F" w14:textId="43D182B0" w:rsidR="00ED3CCA" w:rsidRPr="0009046D" w:rsidDel="0009046D" w:rsidRDefault="00ED3CCA">
      <w:pPr>
        <w:pStyle w:val="TOC4"/>
        <w:rPr>
          <w:del w:id="1056" w:author="Mary Jungers" w:date="2017-08-15T12:01:00Z"/>
          <w:rFonts w:asciiTheme="minorHAnsi" w:eastAsiaTheme="minorEastAsia" w:hAnsiTheme="minorHAnsi" w:cstheme="minorBidi"/>
          <w:noProof/>
          <w:sz w:val="22"/>
          <w:szCs w:val="22"/>
        </w:rPr>
      </w:pPr>
      <w:del w:id="1057" w:author="Mary Jungers" w:date="2017-08-15T12:01:00Z">
        <w:r w:rsidRPr="0009046D" w:rsidDel="0009046D">
          <w:rPr>
            <w:noProof/>
            <w:rPrChange w:id="1058" w:author="Mary Jungers" w:date="2017-08-15T12:01:00Z">
              <w:rPr>
                <w:rStyle w:val="Hyperlink"/>
              </w:rPr>
            </w:rPrChange>
          </w:rPr>
          <w:delText>3.60.4.2 Reschedule Appointment Package</w:delText>
        </w:r>
        <w:r w:rsidRPr="0009046D" w:rsidDel="0009046D">
          <w:rPr>
            <w:noProof/>
            <w:webHidden/>
          </w:rPr>
          <w:tab/>
          <w:delText>97</w:delText>
        </w:r>
      </w:del>
    </w:p>
    <w:p w14:paraId="43A81B5C" w14:textId="666635C2" w:rsidR="00ED3CCA" w:rsidRPr="0009046D" w:rsidDel="0009046D" w:rsidRDefault="00ED3CCA">
      <w:pPr>
        <w:pStyle w:val="TOC5"/>
        <w:rPr>
          <w:del w:id="1059" w:author="Mary Jungers" w:date="2017-08-15T12:01:00Z"/>
          <w:rFonts w:asciiTheme="minorHAnsi" w:eastAsiaTheme="minorEastAsia" w:hAnsiTheme="minorHAnsi" w:cstheme="minorBidi"/>
          <w:noProof/>
          <w:sz w:val="22"/>
          <w:szCs w:val="22"/>
        </w:rPr>
      </w:pPr>
      <w:del w:id="1060" w:author="Mary Jungers" w:date="2017-08-15T12:01:00Z">
        <w:r w:rsidRPr="0009046D" w:rsidDel="0009046D">
          <w:rPr>
            <w:noProof/>
            <w:rPrChange w:id="1061" w:author="Mary Jungers" w:date="2017-08-15T12:01:00Z">
              <w:rPr>
                <w:rStyle w:val="Hyperlink"/>
              </w:rPr>
            </w:rPrChange>
          </w:rPr>
          <w:delText>3.60.4.2.1 Trigger Events</w:delText>
        </w:r>
        <w:r w:rsidRPr="0009046D" w:rsidDel="0009046D">
          <w:rPr>
            <w:noProof/>
            <w:webHidden/>
          </w:rPr>
          <w:tab/>
          <w:delText>97</w:delText>
        </w:r>
      </w:del>
    </w:p>
    <w:p w14:paraId="232E6048" w14:textId="2F6422D7" w:rsidR="00ED3CCA" w:rsidRPr="0009046D" w:rsidDel="0009046D" w:rsidRDefault="00ED3CCA">
      <w:pPr>
        <w:pStyle w:val="TOC5"/>
        <w:rPr>
          <w:del w:id="1062" w:author="Mary Jungers" w:date="2017-08-15T12:01:00Z"/>
          <w:rFonts w:asciiTheme="minorHAnsi" w:eastAsiaTheme="minorEastAsia" w:hAnsiTheme="minorHAnsi" w:cstheme="minorBidi"/>
          <w:noProof/>
          <w:sz w:val="22"/>
          <w:szCs w:val="22"/>
        </w:rPr>
      </w:pPr>
      <w:del w:id="1063" w:author="Mary Jungers" w:date="2017-08-15T12:01:00Z">
        <w:r w:rsidRPr="0009046D" w:rsidDel="0009046D">
          <w:rPr>
            <w:noProof/>
            <w:rPrChange w:id="1064" w:author="Mary Jungers" w:date="2017-08-15T12:01:00Z">
              <w:rPr>
                <w:rStyle w:val="Hyperlink"/>
              </w:rPr>
            </w:rPrChange>
          </w:rPr>
          <w:delText>3.60.4.2.2 Message Semantics</w:delText>
        </w:r>
        <w:r w:rsidRPr="0009046D" w:rsidDel="0009046D">
          <w:rPr>
            <w:noProof/>
            <w:webHidden/>
          </w:rPr>
          <w:tab/>
          <w:delText>97</w:delText>
        </w:r>
      </w:del>
    </w:p>
    <w:p w14:paraId="4530650D" w14:textId="50DE2983" w:rsidR="00ED3CCA" w:rsidRPr="0009046D" w:rsidDel="0009046D" w:rsidRDefault="00ED3CCA">
      <w:pPr>
        <w:pStyle w:val="TOC6"/>
        <w:rPr>
          <w:del w:id="1065" w:author="Mary Jungers" w:date="2017-08-15T12:01:00Z"/>
          <w:rFonts w:asciiTheme="minorHAnsi" w:eastAsiaTheme="minorEastAsia" w:hAnsiTheme="minorHAnsi" w:cstheme="minorBidi"/>
          <w:noProof/>
          <w:sz w:val="22"/>
          <w:szCs w:val="22"/>
        </w:rPr>
      </w:pPr>
      <w:del w:id="1066" w:author="Mary Jungers" w:date="2017-08-15T12:01:00Z">
        <w:r w:rsidRPr="0009046D" w:rsidDel="0009046D">
          <w:rPr>
            <w:noProof/>
            <w:rPrChange w:id="1067" w:author="Mary Jungers" w:date="2017-08-15T12:01:00Z">
              <w:rPr>
                <w:rStyle w:val="Hyperlink"/>
              </w:rPr>
            </w:rPrChange>
          </w:rPr>
          <w:delText>3.60.4.2.2.1 Message Content - Metadata</w:delText>
        </w:r>
        <w:r w:rsidRPr="0009046D" w:rsidDel="0009046D">
          <w:rPr>
            <w:noProof/>
            <w:webHidden/>
          </w:rPr>
          <w:tab/>
          <w:delText>98</w:delText>
        </w:r>
      </w:del>
    </w:p>
    <w:p w14:paraId="6CA174B8" w14:textId="4B8D25C5" w:rsidR="00ED3CCA" w:rsidRPr="0009046D" w:rsidDel="0009046D" w:rsidRDefault="00ED3CCA">
      <w:pPr>
        <w:pStyle w:val="TOC6"/>
        <w:rPr>
          <w:del w:id="1068" w:author="Mary Jungers" w:date="2017-08-15T12:01:00Z"/>
          <w:rFonts w:asciiTheme="minorHAnsi" w:eastAsiaTheme="minorEastAsia" w:hAnsiTheme="minorHAnsi" w:cstheme="minorBidi"/>
          <w:noProof/>
          <w:sz w:val="22"/>
          <w:szCs w:val="22"/>
        </w:rPr>
      </w:pPr>
      <w:del w:id="1069" w:author="Mary Jungers" w:date="2017-08-15T12:01:00Z">
        <w:r w:rsidRPr="0009046D" w:rsidDel="0009046D">
          <w:rPr>
            <w:noProof/>
            <w:rPrChange w:id="1070" w:author="Mary Jungers" w:date="2017-08-15T12:01:00Z">
              <w:rPr>
                <w:rStyle w:val="Hyperlink"/>
              </w:rPr>
            </w:rPrChange>
          </w:rPr>
          <w:delText>3.60.4.2.2.2 Message Content – Appointment Reschedule</w:delText>
        </w:r>
        <w:r w:rsidRPr="0009046D" w:rsidDel="0009046D">
          <w:rPr>
            <w:noProof/>
            <w:webHidden/>
          </w:rPr>
          <w:tab/>
          <w:delText>98</w:delText>
        </w:r>
      </w:del>
    </w:p>
    <w:p w14:paraId="09079E40" w14:textId="178FE2A2" w:rsidR="00ED3CCA" w:rsidRPr="0009046D" w:rsidDel="0009046D" w:rsidRDefault="00ED3CCA">
      <w:pPr>
        <w:pStyle w:val="TOC5"/>
        <w:rPr>
          <w:del w:id="1071" w:author="Mary Jungers" w:date="2017-08-15T12:01:00Z"/>
          <w:rFonts w:asciiTheme="minorHAnsi" w:eastAsiaTheme="minorEastAsia" w:hAnsiTheme="minorHAnsi" w:cstheme="minorBidi"/>
          <w:noProof/>
          <w:sz w:val="22"/>
          <w:szCs w:val="22"/>
        </w:rPr>
      </w:pPr>
      <w:del w:id="1072" w:author="Mary Jungers" w:date="2017-08-15T12:01:00Z">
        <w:r w:rsidRPr="0009046D" w:rsidDel="0009046D">
          <w:rPr>
            <w:noProof/>
            <w:rPrChange w:id="1073" w:author="Mary Jungers" w:date="2017-08-15T12:01:00Z">
              <w:rPr>
                <w:rStyle w:val="Hyperlink"/>
              </w:rPr>
            </w:rPrChange>
          </w:rPr>
          <w:delText>3.60.4.2.3 Expected Actions</w:delText>
        </w:r>
        <w:r w:rsidRPr="0009046D" w:rsidDel="0009046D">
          <w:rPr>
            <w:noProof/>
            <w:webHidden/>
          </w:rPr>
          <w:tab/>
          <w:delText>98</w:delText>
        </w:r>
      </w:del>
    </w:p>
    <w:p w14:paraId="044EA3D8" w14:textId="1FA992A0" w:rsidR="00ED3CCA" w:rsidRPr="0009046D" w:rsidDel="0009046D" w:rsidRDefault="00ED3CCA">
      <w:pPr>
        <w:pStyle w:val="TOC4"/>
        <w:rPr>
          <w:del w:id="1074" w:author="Mary Jungers" w:date="2017-08-15T12:01:00Z"/>
          <w:rFonts w:asciiTheme="minorHAnsi" w:eastAsiaTheme="minorEastAsia" w:hAnsiTheme="minorHAnsi" w:cstheme="minorBidi"/>
          <w:noProof/>
          <w:sz w:val="22"/>
          <w:szCs w:val="22"/>
        </w:rPr>
      </w:pPr>
      <w:del w:id="1075" w:author="Mary Jungers" w:date="2017-08-15T12:01:00Z">
        <w:r w:rsidRPr="0009046D" w:rsidDel="0009046D">
          <w:rPr>
            <w:noProof/>
            <w:rPrChange w:id="1076" w:author="Mary Jungers" w:date="2017-08-15T12:01:00Z">
              <w:rPr>
                <w:rStyle w:val="Hyperlink"/>
              </w:rPr>
            </w:rPrChange>
          </w:rPr>
          <w:delText>3.60.4.3 Cancel Appointment Package</w:delText>
        </w:r>
        <w:r w:rsidRPr="0009046D" w:rsidDel="0009046D">
          <w:rPr>
            <w:noProof/>
            <w:webHidden/>
          </w:rPr>
          <w:tab/>
          <w:delText>98</w:delText>
        </w:r>
      </w:del>
    </w:p>
    <w:p w14:paraId="57F0377C" w14:textId="647142D6" w:rsidR="00ED3CCA" w:rsidRPr="0009046D" w:rsidDel="0009046D" w:rsidRDefault="00ED3CCA">
      <w:pPr>
        <w:pStyle w:val="TOC5"/>
        <w:rPr>
          <w:del w:id="1077" w:author="Mary Jungers" w:date="2017-08-15T12:01:00Z"/>
          <w:rFonts w:asciiTheme="minorHAnsi" w:eastAsiaTheme="minorEastAsia" w:hAnsiTheme="minorHAnsi" w:cstheme="minorBidi"/>
          <w:noProof/>
          <w:sz w:val="22"/>
          <w:szCs w:val="22"/>
        </w:rPr>
      </w:pPr>
      <w:del w:id="1078" w:author="Mary Jungers" w:date="2017-08-15T12:01:00Z">
        <w:r w:rsidRPr="0009046D" w:rsidDel="0009046D">
          <w:rPr>
            <w:noProof/>
            <w:rPrChange w:id="1079" w:author="Mary Jungers" w:date="2017-08-15T12:01:00Z">
              <w:rPr>
                <w:rStyle w:val="Hyperlink"/>
              </w:rPr>
            </w:rPrChange>
          </w:rPr>
          <w:delText>3.60.4.3.1 Trigger Events</w:delText>
        </w:r>
        <w:r w:rsidRPr="0009046D" w:rsidDel="0009046D">
          <w:rPr>
            <w:noProof/>
            <w:webHidden/>
          </w:rPr>
          <w:tab/>
          <w:delText>98</w:delText>
        </w:r>
      </w:del>
    </w:p>
    <w:p w14:paraId="358D7BB8" w14:textId="46064861" w:rsidR="00ED3CCA" w:rsidRPr="0009046D" w:rsidDel="0009046D" w:rsidRDefault="00ED3CCA">
      <w:pPr>
        <w:pStyle w:val="TOC5"/>
        <w:rPr>
          <w:del w:id="1080" w:author="Mary Jungers" w:date="2017-08-15T12:01:00Z"/>
          <w:rFonts w:asciiTheme="minorHAnsi" w:eastAsiaTheme="minorEastAsia" w:hAnsiTheme="minorHAnsi" w:cstheme="minorBidi"/>
          <w:noProof/>
          <w:sz w:val="22"/>
          <w:szCs w:val="22"/>
        </w:rPr>
      </w:pPr>
      <w:del w:id="1081" w:author="Mary Jungers" w:date="2017-08-15T12:01:00Z">
        <w:r w:rsidRPr="0009046D" w:rsidDel="0009046D">
          <w:rPr>
            <w:noProof/>
            <w:rPrChange w:id="1082" w:author="Mary Jungers" w:date="2017-08-15T12:01:00Z">
              <w:rPr>
                <w:rStyle w:val="Hyperlink"/>
              </w:rPr>
            </w:rPrChange>
          </w:rPr>
          <w:delText>3.60.4.3.2 Message Semantics</w:delText>
        </w:r>
        <w:r w:rsidRPr="0009046D" w:rsidDel="0009046D">
          <w:rPr>
            <w:noProof/>
            <w:webHidden/>
          </w:rPr>
          <w:tab/>
          <w:delText>99</w:delText>
        </w:r>
      </w:del>
    </w:p>
    <w:p w14:paraId="0FD01C5C" w14:textId="480AA9DA" w:rsidR="00ED3CCA" w:rsidRPr="0009046D" w:rsidDel="0009046D" w:rsidRDefault="00ED3CCA">
      <w:pPr>
        <w:pStyle w:val="TOC6"/>
        <w:rPr>
          <w:del w:id="1083" w:author="Mary Jungers" w:date="2017-08-15T12:01:00Z"/>
          <w:rFonts w:asciiTheme="minorHAnsi" w:eastAsiaTheme="minorEastAsia" w:hAnsiTheme="minorHAnsi" w:cstheme="minorBidi"/>
          <w:noProof/>
          <w:sz w:val="22"/>
          <w:szCs w:val="22"/>
        </w:rPr>
      </w:pPr>
      <w:del w:id="1084" w:author="Mary Jungers" w:date="2017-08-15T12:01:00Z">
        <w:r w:rsidRPr="0009046D" w:rsidDel="0009046D">
          <w:rPr>
            <w:noProof/>
            <w:rPrChange w:id="1085" w:author="Mary Jungers" w:date="2017-08-15T12:01:00Z">
              <w:rPr>
                <w:rStyle w:val="Hyperlink"/>
              </w:rPr>
            </w:rPrChange>
          </w:rPr>
          <w:delText>3.60.4.3.2.1 Message Content - Metadata</w:delText>
        </w:r>
        <w:r w:rsidRPr="0009046D" w:rsidDel="0009046D">
          <w:rPr>
            <w:noProof/>
            <w:webHidden/>
          </w:rPr>
          <w:tab/>
          <w:delText>99</w:delText>
        </w:r>
      </w:del>
    </w:p>
    <w:p w14:paraId="3DDCB915" w14:textId="7D4AB8B3" w:rsidR="00ED3CCA" w:rsidRPr="0009046D" w:rsidDel="0009046D" w:rsidRDefault="00ED3CCA">
      <w:pPr>
        <w:pStyle w:val="TOC6"/>
        <w:rPr>
          <w:del w:id="1086" w:author="Mary Jungers" w:date="2017-08-15T12:01:00Z"/>
          <w:rFonts w:asciiTheme="minorHAnsi" w:eastAsiaTheme="minorEastAsia" w:hAnsiTheme="minorHAnsi" w:cstheme="minorBidi"/>
          <w:noProof/>
          <w:sz w:val="22"/>
          <w:szCs w:val="22"/>
        </w:rPr>
      </w:pPr>
      <w:del w:id="1087" w:author="Mary Jungers" w:date="2017-08-15T12:01:00Z">
        <w:r w:rsidRPr="0009046D" w:rsidDel="0009046D">
          <w:rPr>
            <w:noProof/>
            <w:rPrChange w:id="1088" w:author="Mary Jungers" w:date="2017-08-15T12:01:00Z">
              <w:rPr>
                <w:rStyle w:val="Hyperlink"/>
              </w:rPr>
            </w:rPrChange>
          </w:rPr>
          <w:delText>3.60.4.3.2.2 Message Content – Cancel Appointment</w:delText>
        </w:r>
        <w:r w:rsidRPr="0009046D" w:rsidDel="0009046D">
          <w:rPr>
            <w:noProof/>
            <w:webHidden/>
          </w:rPr>
          <w:tab/>
          <w:delText>99</w:delText>
        </w:r>
      </w:del>
    </w:p>
    <w:p w14:paraId="57B5354B" w14:textId="05902E3D" w:rsidR="00ED3CCA" w:rsidRPr="0009046D" w:rsidDel="0009046D" w:rsidRDefault="00ED3CCA">
      <w:pPr>
        <w:pStyle w:val="TOC5"/>
        <w:rPr>
          <w:del w:id="1089" w:author="Mary Jungers" w:date="2017-08-15T12:01:00Z"/>
          <w:rFonts w:asciiTheme="minorHAnsi" w:eastAsiaTheme="minorEastAsia" w:hAnsiTheme="minorHAnsi" w:cstheme="minorBidi"/>
          <w:noProof/>
          <w:sz w:val="22"/>
          <w:szCs w:val="22"/>
        </w:rPr>
      </w:pPr>
      <w:del w:id="1090" w:author="Mary Jungers" w:date="2017-08-15T12:01:00Z">
        <w:r w:rsidRPr="0009046D" w:rsidDel="0009046D">
          <w:rPr>
            <w:noProof/>
            <w:rPrChange w:id="1091" w:author="Mary Jungers" w:date="2017-08-15T12:01:00Z">
              <w:rPr>
                <w:rStyle w:val="Hyperlink"/>
              </w:rPr>
            </w:rPrChange>
          </w:rPr>
          <w:delText>3.60.4.3.3 Expected Actions</w:delText>
        </w:r>
        <w:r w:rsidRPr="0009046D" w:rsidDel="0009046D">
          <w:rPr>
            <w:noProof/>
            <w:webHidden/>
          </w:rPr>
          <w:tab/>
          <w:delText>99</w:delText>
        </w:r>
      </w:del>
    </w:p>
    <w:p w14:paraId="5DCA4FD7" w14:textId="41FA54EB" w:rsidR="00ED3CCA" w:rsidRPr="0009046D" w:rsidDel="0009046D" w:rsidRDefault="00ED3CCA">
      <w:pPr>
        <w:pStyle w:val="TOC3"/>
        <w:rPr>
          <w:del w:id="1092" w:author="Mary Jungers" w:date="2017-08-15T12:01:00Z"/>
          <w:rFonts w:asciiTheme="minorHAnsi" w:eastAsiaTheme="minorEastAsia" w:hAnsiTheme="minorHAnsi" w:cstheme="minorBidi"/>
          <w:noProof/>
          <w:sz w:val="22"/>
          <w:szCs w:val="22"/>
        </w:rPr>
      </w:pPr>
      <w:del w:id="1093" w:author="Mary Jungers" w:date="2017-08-15T12:01:00Z">
        <w:r w:rsidRPr="0009046D" w:rsidDel="0009046D">
          <w:rPr>
            <w:noProof/>
            <w:rPrChange w:id="1094" w:author="Mary Jungers" w:date="2017-08-15T12:01:00Z">
              <w:rPr>
                <w:rStyle w:val="Hyperlink"/>
              </w:rPr>
            </w:rPrChange>
          </w:rPr>
          <w:delText>3.60.5 Security Considerations</w:delText>
        </w:r>
        <w:r w:rsidRPr="0009046D" w:rsidDel="0009046D">
          <w:rPr>
            <w:noProof/>
            <w:webHidden/>
          </w:rPr>
          <w:tab/>
          <w:delText>99</w:delText>
        </w:r>
      </w:del>
    </w:p>
    <w:p w14:paraId="3565E3E4" w14:textId="404419DB" w:rsidR="00ED3CCA" w:rsidRPr="0009046D" w:rsidDel="0009046D" w:rsidRDefault="00ED3CCA">
      <w:pPr>
        <w:pStyle w:val="TOC4"/>
        <w:rPr>
          <w:del w:id="1095" w:author="Mary Jungers" w:date="2017-08-15T12:01:00Z"/>
          <w:rFonts w:asciiTheme="minorHAnsi" w:eastAsiaTheme="minorEastAsia" w:hAnsiTheme="minorHAnsi" w:cstheme="minorBidi"/>
          <w:noProof/>
          <w:sz w:val="22"/>
          <w:szCs w:val="22"/>
        </w:rPr>
      </w:pPr>
      <w:del w:id="1096" w:author="Mary Jungers" w:date="2017-08-15T12:01:00Z">
        <w:r w:rsidRPr="0009046D" w:rsidDel="0009046D">
          <w:rPr>
            <w:noProof/>
            <w:rPrChange w:id="1097" w:author="Mary Jungers" w:date="2017-08-15T12:01:00Z">
              <w:rPr>
                <w:rStyle w:val="Hyperlink"/>
              </w:rPr>
            </w:rPrChange>
          </w:rPr>
          <w:delText>3.60.5.1 Security Audit Considerations</w:delText>
        </w:r>
        <w:r w:rsidRPr="0009046D" w:rsidDel="0009046D">
          <w:rPr>
            <w:noProof/>
            <w:webHidden/>
          </w:rPr>
          <w:tab/>
          <w:delText>100</w:delText>
        </w:r>
      </w:del>
    </w:p>
    <w:p w14:paraId="20E4742D" w14:textId="761DC177" w:rsidR="00ED3CCA" w:rsidRPr="0009046D" w:rsidDel="0009046D" w:rsidRDefault="00ED3CCA">
      <w:pPr>
        <w:pStyle w:val="TOC2"/>
        <w:rPr>
          <w:del w:id="1098" w:author="Mary Jungers" w:date="2017-08-15T12:01:00Z"/>
          <w:rFonts w:asciiTheme="minorHAnsi" w:eastAsiaTheme="minorEastAsia" w:hAnsiTheme="minorHAnsi" w:cstheme="minorBidi"/>
          <w:noProof/>
          <w:sz w:val="22"/>
          <w:szCs w:val="22"/>
        </w:rPr>
      </w:pPr>
      <w:del w:id="1099" w:author="Mary Jungers" w:date="2017-08-15T12:01:00Z">
        <w:r w:rsidRPr="0009046D" w:rsidDel="0009046D">
          <w:rPr>
            <w:noProof/>
            <w:rPrChange w:id="1100" w:author="Mary Jungers" w:date="2017-08-15T12:01:00Z">
              <w:rPr>
                <w:rStyle w:val="Hyperlink"/>
              </w:rPr>
            </w:rPrChange>
          </w:rPr>
          <w:delText>3.61 No-show Notification [PCC-61]</w:delText>
        </w:r>
        <w:r w:rsidRPr="0009046D" w:rsidDel="0009046D">
          <w:rPr>
            <w:noProof/>
            <w:webHidden/>
          </w:rPr>
          <w:tab/>
          <w:delText>101</w:delText>
        </w:r>
      </w:del>
    </w:p>
    <w:p w14:paraId="7749ADB9" w14:textId="5910CC56" w:rsidR="00ED3CCA" w:rsidRPr="0009046D" w:rsidDel="0009046D" w:rsidRDefault="00ED3CCA">
      <w:pPr>
        <w:pStyle w:val="TOC3"/>
        <w:rPr>
          <w:del w:id="1101" w:author="Mary Jungers" w:date="2017-08-15T12:01:00Z"/>
          <w:rFonts w:asciiTheme="minorHAnsi" w:eastAsiaTheme="minorEastAsia" w:hAnsiTheme="minorHAnsi" w:cstheme="minorBidi"/>
          <w:noProof/>
          <w:sz w:val="22"/>
          <w:szCs w:val="22"/>
        </w:rPr>
      </w:pPr>
      <w:del w:id="1102" w:author="Mary Jungers" w:date="2017-08-15T12:01:00Z">
        <w:r w:rsidRPr="0009046D" w:rsidDel="0009046D">
          <w:rPr>
            <w:noProof/>
            <w:rPrChange w:id="1103" w:author="Mary Jungers" w:date="2017-08-15T12:01:00Z">
              <w:rPr>
                <w:rStyle w:val="Hyperlink"/>
              </w:rPr>
            </w:rPrChange>
          </w:rPr>
          <w:delText>3.61.1 Scope</w:delText>
        </w:r>
        <w:r w:rsidRPr="0009046D" w:rsidDel="0009046D">
          <w:rPr>
            <w:noProof/>
            <w:webHidden/>
          </w:rPr>
          <w:tab/>
          <w:delText>101</w:delText>
        </w:r>
      </w:del>
    </w:p>
    <w:p w14:paraId="609A8811" w14:textId="70DC732E" w:rsidR="00ED3CCA" w:rsidRPr="0009046D" w:rsidDel="0009046D" w:rsidRDefault="00ED3CCA">
      <w:pPr>
        <w:pStyle w:val="TOC3"/>
        <w:rPr>
          <w:del w:id="1104" w:author="Mary Jungers" w:date="2017-08-15T12:01:00Z"/>
          <w:rFonts w:asciiTheme="minorHAnsi" w:eastAsiaTheme="minorEastAsia" w:hAnsiTheme="minorHAnsi" w:cstheme="minorBidi"/>
          <w:noProof/>
          <w:sz w:val="22"/>
          <w:szCs w:val="22"/>
        </w:rPr>
      </w:pPr>
      <w:del w:id="1105" w:author="Mary Jungers" w:date="2017-08-15T12:01:00Z">
        <w:r w:rsidRPr="0009046D" w:rsidDel="0009046D">
          <w:rPr>
            <w:noProof/>
            <w:rPrChange w:id="1106" w:author="Mary Jungers" w:date="2017-08-15T12:01:00Z">
              <w:rPr>
                <w:rStyle w:val="Hyperlink"/>
              </w:rPr>
            </w:rPrChange>
          </w:rPr>
          <w:delText>3.61.2 Actor Roles</w:delText>
        </w:r>
        <w:r w:rsidRPr="0009046D" w:rsidDel="0009046D">
          <w:rPr>
            <w:noProof/>
            <w:webHidden/>
          </w:rPr>
          <w:tab/>
          <w:delText>101</w:delText>
        </w:r>
      </w:del>
    </w:p>
    <w:p w14:paraId="2362E9BE" w14:textId="29CDDD89" w:rsidR="00ED3CCA" w:rsidRPr="0009046D" w:rsidDel="0009046D" w:rsidRDefault="00ED3CCA">
      <w:pPr>
        <w:pStyle w:val="TOC3"/>
        <w:rPr>
          <w:del w:id="1107" w:author="Mary Jungers" w:date="2017-08-15T12:01:00Z"/>
          <w:rFonts w:asciiTheme="minorHAnsi" w:eastAsiaTheme="minorEastAsia" w:hAnsiTheme="minorHAnsi" w:cstheme="minorBidi"/>
          <w:noProof/>
          <w:sz w:val="22"/>
          <w:szCs w:val="22"/>
        </w:rPr>
      </w:pPr>
      <w:del w:id="1108" w:author="Mary Jungers" w:date="2017-08-15T12:01:00Z">
        <w:r w:rsidRPr="0009046D" w:rsidDel="0009046D">
          <w:rPr>
            <w:noProof/>
            <w:rPrChange w:id="1109" w:author="Mary Jungers" w:date="2017-08-15T12:01:00Z">
              <w:rPr>
                <w:rStyle w:val="Hyperlink"/>
              </w:rPr>
            </w:rPrChange>
          </w:rPr>
          <w:delText>3.61.3 Referenced Standards</w:delText>
        </w:r>
        <w:r w:rsidRPr="0009046D" w:rsidDel="0009046D">
          <w:rPr>
            <w:noProof/>
            <w:webHidden/>
          </w:rPr>
          <w:tab/>
          <w:delText>101</w:delText>
        </w:r>
      </w:del>
    </w:p>
    <w:p w14:paraId="24ADD147" w14:textId="2D932B08" w:rsidR="00ED3CCA" w:rsidRPr="0009046D" w:rsidDel="0009046D" w:rsidRDefault="00ED3CCA">
      <w:pPr>
        <w:pStyle w:val="TOC3"/>
        <w:rPr>
          <w:del w:id="1110" w:author="Mary Jungers" w:date="2017-08-15T12:01:00Z"/>
          <w:rFonts w:asciiTheme="minorHAnsi" w:eastAsiaTheme="minorEastAsia" w:hAnsiTheme="minorHAnsi" w:cstheme="minorBidi"/>
          <w:noProof/>
          <w:sz w:val="22"/>
          <w:szCs w:val="22"/>
        </w:rPr>
      </w:pPr>
      <w:del w:id="1111" w:author="Mary Jungers" w:date="2017-08-15T12:01:00Z">
        <w:r w:rsidRPr="0009046D" w:rsidDel="0009046D">
          <w:rPr>
            <w:noProof/>
            <w:rPrChange w:id="1112" w:author="Mary Jungers" w:date="2017-08-15T12:01:00Z">
              <w:rPr>
                <w:rStyle w:val="Hyperlink"/>
              </w:rPr>
            </w:rPrChange>
          </w:rPr>
          <w:delText>3.61.4 Interaction Diagram</w:delText>
        </w:r>
        <w:r w:rsidRPr="0009046D" w:rsidDel="0009046D">
          <w:rPr>
            <w:noProof/>
            <w:webHidden/>
          </w:rPr>
          <w:tab/>
          <w:delText>102</w:delText>
        </w:r>
      </w:del>
    </w:p>
    <w:p w14:paraId="3B424D8F" w14:textId="447024D4" w:rsidR="00ED3CCA" w:rsidRPr="0009046D" w:rsidDel="0009046D" w:rsidRDefault="00ED3CCA">
      <w:pPr>
        <w:pStyle w:val="TOC4"/>
        <w:rPr>
          <w:del w:id="1113" w:author="Mary Jungers" w:date="2017-08-15T12:01:00Z"/>
          <w:rFonts w:asciiTheme="minorHAnsi" w:eastAsiaTheme="minorEastAsia" w:hAnsiTheme="minorHAnsi" w:cstheme="minorBidi"/>
          <w:noProof/>
          <w:sz w:val="22"/>
          <w:szCs w:val="22"/>
        </w:rPr>
      </w:pPr>
      <w:del w:id="1114" w:author="Mary Jungers" w:date="2017-08-15T12:01:00Z">
        <w:r w:rsidRPr="0009046D" w:rsidDel="0009046D">
          <w:rPr>
            <w:noProof/>
            <w:rPrChange w:id="1115" w:author="Mary Jungers" w:date="2017-08-15T12:01:00Z">
              <w:rPr>
                <w:rStyle w:val="Hyperlink"/>
              </w:rPr>
            </w:rPrChange>
          </w:rPr>
          <w:delText>3.61.4.1 No-show Notification Package</w:delText>
        </w:r>
        <w:r w:rsidRPr="0009046D" w:rsidDel="0009046D">
          <w:rPr>
            <w:noProof/>
            <w:webHidden/>
          </w:rPr>
          <w:tab/>
          <w:delText>102</w:delText>
        </w:r>
      </w:del>
    </w:p>
    <w:p w14:paraId="79A64CB3" w14:textId="4E04DAFB" w:rsidR="00ED3CCA" w:rsidRPr="0009046D" w:rsidDel="0009046D" w:rsidRDefault="00ED3CCA">
      <w:pPr>
        <w:pStyle w:val="TOC5"/>
        <w:rPr>
          <w:del w:id="1116" w:author="Mary Jungers" w:date="2017-08-15T12:01:00Z"/>
          <w:rFonts w:asciiTheme="minorHAnsi" w:eastAsiaTheme="minorEastAsia" w:hAnsiTheme="minorHAnsi" w:cstheme="minorBidi"/>
          <w:noProof/>
          <w:sz w:val="22"/>
          <w:szCs w:val="22"/>
        </w:rPr>
      </w:pPr>
      <w:del w:id="1117" w:author="Mary Jungers" w:date="2017-08-15T12:01:00Z">
        <w:r w:rsidRPr="0009046D" w:rsidDel="0009046D">
          <w:rPr>
            <w:noProof/>
            <w:rPrChange w:id="1118" w:author="Mary Jungers" w:date="2017-08-15T12:01:00Z">
              <w:rPr>
                <w:rStyle w:val="Hyperlink"/>
              </w:rPr>
            </w:rPrChange>
          </w:rPr>
          <w:delText>3.61.4.1.1 Trigger Events</w:delText>
        </w:r>
        <w:r w:rsidRPr="0009046D" w:rsidDel="0009046D">
          <w:rPr>
            <w:noProof/>
            <w:webHidden/>
          </w:rPr>
          <w:tab/>
          <w:delText>102</w:delText>
        </w:r>
      </w:del>
    </w:p>
    <w:p w14:paraId="7BD9627D" w14:textId="7741D7C5" w:rsidR="00ED3CCA" w:rsidRPr="0009046D" w:rsidDel="0009046D" w:rsidRDefault="00ED3CCA">
      <w:pPr>
        <w:pStyle w:val="TOC5"/>
        <w:rPr>
          <w:del w:id="1119" w:author="Mary Jungers" w:date="2017-08-15T12:01:00Z"/>
          <w:rFonts w:asciiTheme="minorHAnsi" w:eastAsiaTheme="minorEastAsia" w:hAnsiTheme="minorHAnsi" w:cstheme="minorBidi"/>
          <w:noProof/>
          <w:sz w:val="22"/>
          <w:szCs w:val="22"/>
        </w:rPr>
      </w:pPr>
      <w:del w:id="1120" w:author="Mary Jungers" w:date="2017-08-15T12:01:00Z">
        <w:r w:rsidRPr="0009046D" w:rsidDel="0009046D">
          <w:rPr>
            <w:noProof/>
            <w:rPrChange w:id="1121" w:author="Mary Jungers" w:date="2017-08-15T12:01:00Z">
              <w:rPr>
                <w:rStyle w:val="Hyperlink"/>
              </w:rPr>
            </w:rPrChange>
          </w:rPr>
          <w:delText>3.61.4.1.2 Message Semantics</w:delText>
        </w:r>
        <w:r w:rsidRPr="0009046D" w:rsidDel="0009046D">
          <w:rPr>
            <w:noProof/>
            <w:webHidden/>
          </w:rPr>
          <w:tab/>
          <w:delText>102</w:delText>
        </w:r>
      </w:del>
    </w:p>
    <w:p w14:paraId="5DA4522A" w14:textId="0B059826" w:rsidR="00ED3CCA" w:rsidRPr="0009046D" w:rsidDel="0009046D" w:rsidRDefault="00ED3CCA">
      <w:pPr>
        <w:pStyle w:val="TOC6"/>
        <w:rPr>
          <w:del w:id="1122" w:author="Mary Jungers" w:date="2017-08-15T12:01:00Z"/>
          <w:rFonts w:asciiTheme="minorHAnsi" w:eastAsiaTheme="minorEastAsia" w:hAnsiTheme="minorHAnsi" w:cstheme="minorBidi"/>
          <w:noProof/>
          <w:sz w:val="22"/>
          <w:szCs w:val="22"/>
        </w:rPr>
      </w:pPr>
      <w:del w:id="1123" w:author="Mary Jungers" w:date="2017-08-15T12:01:00Z">
        <w:r w:rsidRPr="0009046D" w:rsidDel="0009046D">
          <w:rPr>
            <w:noProof/>
            <w:rPrChange w:id="1124" w:author="Mary Jungers" w:date="2017-08-15T12:01:00Z">
              <w:rPr>
                <w:rStyle w:val="Hyperlink"/>
              </w:rPr>
            </w:rPrChange>
          </w:rPr>
          <w:delText>3.61.4.1.2.1 Message Content - Metadata</w:delText>
        </w:r>
        <w:r w:rsidRPr="0009046D" w:rsidDel="0009046D">
          <w:rPr>
            <w:noProof/>
            <w:webHidden/>
          </w:rPr>
          <w:tab/>
          <w:delText>103</w:delText>
        </w:r>
      </w:del>
    </w:p>
    <w:p w14:paraId="03F0FFBC" w14:textId="6286D65E" w:rsidR="00ED3CCA" w:rsidRPr="0009046D" w:rsidDel="0009046D" w:rsidRDefault="00ED3CCA">
      <w:pPr>
        <w:pStyle w:val="TOC6"/>
        <w:rPr>
          <w:del w:id="1125" w:author="Mary Jungers" w:date="2017-08-15T12:01:00Z"/>
          <w:rFonts w:asciiTheme="minorHAnsi" w:eastAsiaTheme="minorEastAsia" w:hAnsiTheme="minorHAnsi" w:cstheme="minorBidi"/>
          <w:noProof/>
          <w:sz w:val="22"/>
          <w:szCs w:val="22"/>
        </w:rPr>
      </w:pPr>
      <w:del w:id="1126" w:author="Mary Jungers" w:date="2017-08-15T12:01:00Z">
        <w:r w:rsidRPr="0009046D" w:rsidDel="0009046D">
          <w:rPr>
            <w:noProof/>
            <w:rPrChange w:id="1127" w:author="Mary Jungers" w:date="2017-08-15T12:01:00Z">
              <w:rPr>
                <w:rStyle w:val="Hyperlink"/>
              </w:rPr>
            </w:rPrChange>
          </w:rPr>
          <w:delText>3.61.4.1.2.2 Message Content – No-show Notification</w:delText>
        </w:r>
        <w:r w:rsidRPr="0009046D" w:rsidDel="0009046D">
          <w:rPr>
            <w:noProof/>
            <w:webHidden/>
          </w:rPr>
          <w:tab/>
          <w:delText>106</w:delText>
        </w:r>
      </w:del>
    </w:p>
    <w:p w14:paraId="4F8F870B" w14:textId="21C61E82" w:rsidR="00ED3CCA" w:rsidRPr="0009046D" w:rsidDel="0009046D" w:rsidRDefault="00ED3CCA">
      <w:pPr>
        <w:pStyle w:val="TOC5"/>
        <w:rPr>
          <w:del w:id="1128" w:author="Mary Jungers" w:date="2017-08-15T12:01:00Z"/>
          <w:rFonts w:asciiTheme="minorHAnsi" w:eastAsiaTheme="minorEastAsia" w:hAnsiTheme="minorHAnsi" w:cstheme="minorBidi"/>
          <w:noProof/>
          <w:sz w:val="22"/>
          <w:szCs w:val="22"/>
        </w:rPr>
      </w:pPr>
      <w:del w:id="1129" w:author="Mary Jungers" w:date="2017-08-15T12:01:00Z">
        <w:r w:rsidRPr="0009046D" w:rsidDel="0009046D">
          <w:rPr>
            <w:noProof/>
            <w:rPrChange w:id="1130" w:author="Mary Jungers" w:date="2017-08-15T12:01:00Z">
              <w:rPr>
                <w:rStyle w:val="Hyperlink"/>
              </w:rPr>
            </w:rPrChange>
          </w:rPr>
          <w:delText>3.61.4.1.3 Expected Actions</w:delText>
        </w:r>
        <w:r w:rsidRPr="0009046D" w:rsidDel="0009046D">
          <w:rPr>
            <w:noProof/>
            <w:webHidden/>
          </w:rPr>
          <w:tab/>
          <w:delText>107</w:delText>
        </w:r>
      </w:del>
    </w:p>
    <w:p w14:paraId="503C903B" w14:textId="73E77507" w:rsidR="00ED3CCA" w:rsidRPr="0009046D" w:rsidDel="0009046D" w:rsidRDefault="00ED3CCA">
      <w:pPr>
        <w:pStyle w:val="TOC3"/>
        <w:rPr>
          <w:del w:id="1131" w:author="Mary Jungers" w:date="2017-08-15T12:01:00Z"/>
          <w:rFonts w:asciiTheme="minorHAnsi" w:eastAsiaTheme="minorEastAsia" w:hAnsiTheme="minorHAnsi" w:cstheme="minorBidi"/>
          <w:noProof/>
          <w:sz w:val="22"/>
          <w:szCs w:val="22"/>
        </w:rPr>
      </w:pPr>
      <w:del w:id="1132" w:author="Mary Jungers" w:date="2017-08-15T12:01:00Z">
        <w:r w:rsidRPr="0009046D" w:rsidDel="0009046D">
          <w:rPr>
            <w:noProof/>
            <w:rPrChange w:id="1133" w:author="Mary Jungers" w:date="2017-08-15T12:01:00Z">
              <w:rPr>
                <w:rStyle w:val="Hyperlink"/>
              </w:rPr>
            </w:rPrChange>
          </w:rPr>
          <w:delText>3.61.5 Security Considerations</w:delText>
        </w:r>
        <w:r w:rsidRPr="0009046D" w:rsidDel="0009046D">
          <w:rPr>
            <w:noProof/>
            <w:webHidden/>
          </w:rPr>
          <w:tab/>
          <w:delText>107</w:delText>
        </w:r>
      </w:del>
    </w:p>
    <w:p w14:paraId="3E75FC1A" w14:textId="31CCEA7B" w:rsidR="00ED3CCA" w:rsidRPr="0009046D" w:rsidDel="0009046D" w:rsidRDefault="00ED3CCA">
      <w:pPr>
        <w:pStyle w:val="TOC4"/>
        <w:rPr>
          <w:del w:id="1134" w:author="Mary Jungers" w:date="2017-08-15T12:01:00Z"/>
          <w:rFonts w:asciiTheme="minorHAnsi" w:eastAsiaTheme="minorEastAsia" w:hAnsiTheme="minorHAnsi" w:cstheme="minorBidi"/>
          <w:noProof/>
          <w:sz w:val="22"/>
          <w:szCs w:val="22"/>
        </w:rPr>
      </w:pPr>
      <w:del w:id="1135" w:author="Mary Jungers" w:date="2017-08-15T12:01:00Z">
        <w:r w:rsidRPr="0009046D" w:rsidDel="0009046D">
          <w:rPr>
            <w:noProof/>
            <w:rPrChange w:id="1136" w:author="Mary Jungers" w:date="2017-08-15T12:01:00Z">
              <w:rPr>
                <w:rStyle w:val="Hyperlink"/>
              </w:rPr>
            </w:rPrChange>
          </w:rPr>
          <w:delText>3.61.5.1 Security Audit Considerations</w:delText>
        </w:r>
        <w:r w:rsidRPr="0009046D" w:rsidDel="0009046D">
          <w:rPr>
            <w:noProof/>
            <w:webHidden/>
          </w:rPr>
          <w:tab/>
          <w:delText>107</w:delText>
        </w:r>
      </w:del>
    </w:p>
    <w:p w14:paraId="4F555506" w14:textId="58376956" w:rsidR="00ED3CCA" w:rsidRPr="0009046D" w:rsidDel="0009046D" w:rsidRDefault="00ED3CCA">
      <w:pPr>
        <w:pStyle w:val="TOC1"/>
        <w:rPr>
          <w:del w:id="1137" w:author="Mary Jungers" w:date="2017-08-15T12:01:00Z"/>
          <w:rFonts w:asciiTheme="minorHAnsi" w:eastAsiaTheme="minorEastAsia" w:hAnsiTheme="minorHAnsi" w:cstheme="minorBidi"/>
          <w:noProof/>
          <w:sz w:val="22"/>
          <w:szCs w:val="22"/>
        </w:rPr>
      </w:pPr>
      <w:del w:id="1138" w:author="Mary Jungers" w:date="2017-08-15T12:01:00Z">
        <w:r w:rsidRPr="0009046D" w:rsidDel="0009046D">
          <w:rPr>
            <w:noProof/>
            <w:rPrChange w:id="1139" w:author="Mary Jungers" w:date="2017-08-15T12:01:00Z">
              <w:rPr>
                <w:rStyle w:val="Hyperlink"/>
              </w:rPr>
            </w:rPrChange>
          </w:rPr>
          <w:delText>Appendices</w:delText>
        </w:r>
        <w:r w:rsidRPr="0009046D" w:rsidDel="0009046D">
          <w:rPr>
            <w:noProof/>
            <w:webHidden/>
          </w:rPr>
          <w:tab/>
          <w:delText>108</w:delText>
        </w:r>
      </w:del>
    </w:p>
    <w:p w14:paraId="17ABB062" w14:textId="1C885517" w:rsidR="00ED3CCA" w:rsidRPr="0009046D" w:rsidDel="0009046D" w:rsidRDefault="00ED3CCA">
      <w:pPr>
        <w:pStyle w:val="TOC1"/>
        <w:rPr>
          <w:del w:id="1140" w:author="Mary Jungers" w:date="2017-08-15T12:01:00Z"/>
          <w:rFonts w:asciiTheme="minorHAnsi" w:eastAsiaTheme="minorEastAsia" w:hAnsiTheme="minorHAnsi" w:cstheme="minorBidi"/>
          <w:noProof/>
          <w:sz w:val="22"/>
          <w:szCs w:val="22"/>
        </w:rPr>
      </w:pPr>
      <w:del w:id="1141" w:author="Mary Jungers" w:date="2017-08-15T12:01:00Z">
        <w:r w:rsidRPr="0009046D" w:rsidDel="0009046D">
          <w:rPr>
            <w:noProof/>
            <w:rPrChange w:id="1142" w:author="Mary Jungers" w:date="2017-08-15T12:01:00Z">
              <w:rPr>
                <w:rStyle w:val="Hyperlink"/>
              </w:rPr>
            </w:rPrChange>
          </w:rPr>
          <w:delText>Volume 2 Namespace Additions</w:delText>
        </w:r>
        <w:r w:rsidRPr="0009046D" w:rsidDel="0009046D">
          <w:rPr>
            <w:noProof/>
            <w:webHidden/>
          </w:rPr>
          <w:tab/>
          <w:delText>108</w:delText>
        </w:r>
      </w:del>
    </w:p>
    <w:p w14:paraId="309A53FA" w14:textId="411782E1" w:rsidR="00ED3CCA" w:rsidRPr="0009046D" w:rsidDel="0009046D" w:rsidRDefault="00ED3CCA">
      <w:pPr>
        <w:pStyle w:val="TOC1"/>
        <w:rPr>
          <w:del w:id="1143" w:author="Mary Jungers" w:date="2017-08-15T12:01:00Z"/>
          <w:rFonts w:asciiTheme="minorHAnsi" w:eastAsiaTheme="minorEastAsia" w:hAnsiTheme="minorHAnsi" w:cstheme="minorBidi"/>
          <w:noProof/>
          <w:sz w:val="22"/>
          <w:szCs w:val="22"/>
        </w:rPr>
      </w:pPr>
      <w:del w:id="1144" w:author="Mary Jungers" w:date="2017-08-15T12:01:00Z">
        <w:r w:rsidRPr="0009046D" w:rsidDel="0009046D">
          <w:rPr>
            <w:noProof/>
            <w:rPrChange w:id="1145" w:author="Mary Jungers" w:date="2017-08-15T12:01:00Z">
              <w:rPr>
                <w:rStyle w:val="Hyperlink"/>
              </w:rPr>
            </w:rPrChange>
          </w:rPr>
          <w:delText>Volume 3 – Content Modules</w:delText>
        </w:r>
        <w:r w:rsidRPr="0009046D" w:rsidDel="0009046D">
          <w:rPr>
            <w:noProof/>
            <w:webHidden/>
          </w:rPr>
          <w:tab/>
          <w:delText>109</w:delText>
        </w:r>
      </w:del>
    </w:p>
    <w:p w14:paraId="2B947663" w14:textId="6AFD9D99" w:rsidR="00ED3CCA" w:rsidRPr="0009046D" w:rsidDel="0009046D" w:rsidRDefault="00ED3CCA">
      <w:pPr>
        <w:pStyle w:val="TOC1"/>
        <w:rPr>
          <w:del w:id="1146" w:author="Mary Jungers" w:date="2017-08-15T12:01:00Z"/>
          <w:rFonts w:asciiTheme="minorHAnsi" w:eastAsiaTheme="minorEastAsia" w:hAnsiTheme="minorHAnsi" w:cstheme="minorBidi"/>
          <w:noProof/>
          <w:sz w:val="22"/>
          <w:szCs w:val="22"/>
        </w:rPr>
      </w:pPr>
      <w:del w:id="1147" w:author="Mary Jungers" w:date="2017-08-15T12:01:00Z">
        <w:r w:rsidRPr="0009046D" w:rsidDel="0009046D">
          <w:rPr>
            <w:noProof/>
            <w:rPrChange w:id="1148" w:author="Mary Jungers" w:date="2017-08-15T12:01:00Z">
              <w:rPr>
                <w:rStyle w:val="Hyperlink"/>
              </w:rPr>
            </w:rPrChange>
          </w:rPr>
          <w:delText>Volume 4 – National Extensions</w:delText>
        </w:r>
        <w:r w:rsidRPr="0009046D" w:rsidDel="0009046D">
          <w:rPr>
            <w:noProof/>
            <w:webHidden/>
          </w:rPr>
          <w:tab/>
          <w:delText>110</w:delText>
        </w:r>
      </w:del>
    </w:p>
    <w:p w14:paraId="798E8243" w14:textId="1A4E3F50" w:rsidR="00ED3CCA" w:rsidRPr="0009046D" w:rsidDel="0009046D" w:rsidRDefault="00ED3CCA">
      <w:pPr>
        <w:pStyle w:val="TOC1"/>
        <w:rPr>
          <w:del w:id="1149" w:author="Mary Jungers" w:date="2017-08-15T12:01:00Z"/>
          <w:rFonts w:asciiTheme="minorHAnsi" w:eastAsiaTheme="minorEastAsia" w:hAnsiTheme="minorHAnsi" w:cstheme="minorBidi"/>
          <w:noProof/>
          <w:sz w:val="22"/>
          <w:szCs w:val="22"/>
        </w:rPr>
      </w:pPr>
      <w:del w:id="1150" w:author="Mary Jungers" w:date="2017-08-15T12:01:00Z">
        <w:r w:rsidRPr="0009046D" w:rsidDel="0009046D">
          <w:rPr>
            <w:noProof/>
            <w:rPrChange w:id="1151" w:author="Mary Jungers" w:date="2017-08-15T12:01:00Z">
              <w:rPr>
                <w:rStyle w:val="Hyperlink"/>
              </w:rPr>
            </w:rPrChange>
          </w:rPr>
          <w:delText>4 National Extensions</w:delText>
        </w:r>
        <w:r w:rsidRPr="0009046D" w:rsidDel="0009046D">
          <w:rPr>
            <w:noProof/>
            <w:webHidden/>
          </w:rPr>
          <w:tab/>
          <w:delText>111</w:delText>
        </w:r>
      </w:del>
    </w:p>
    <w:p w14:paraId="6B283D6C" w14:textId="73D34420" w:rsidR="00ED3CCA" w:rsidRPr="0009046D" w:rsidDel="0009046D" w:rsidRDefault="00ED3CCA">
      <w:pPr>
        <w:pStyle w:val="TOC2"/>
        <w:rPr>
          <w:del w:id="1152" w:author="Mary Jungers" w:date="2017-08-15T12:01:00Z"/>
          <w:rFonts w:asciiTheme="minorHAnsi" w:eastAsiaTheme="minorEastAsia" w:hAnsiTheme="minorHAnsi" w:cstheme="minorBidi"/>
          <w:noProof/>
          <w:sz w:val="22"/>
          <w:szCs w:val="22"/>
        </w:rPr>
      </w:pPr>
      <w:del w:id="1153" w:author="Mary Jungers" w:date="2017-08-15T12:01:00Z">
        <w:r w:rsidRPr="0009046D" w:rsidDel="0009046D">
          <w:rPr>
            <w:noProof/>
            <w:rPrChange w:id="1154" w:author="Mary Jungers" w:date="2017-08-15T12:01:00Z">
              <w:rPr>
                <w:rStyle w:val="Hyperlink"/>
              </w:rPr>
            </w:rPrChange>
          </w:rPr>
          <w:delText>4.I National Extensions for IHE USA</w:delText>
        </w:r>
        <w:r w:rsidRPr="0009046D" w:rsidDel="0009046D">
          <w:rPr>
            <w:noProof/>
            <w:webHidden/>
          </w:rPr>
          <w:tab/>
          <w:delText>111</w:delText>
        </w:r>
      </w:del>
    </w:p>
    <w:p w14:paraId="01C94675" w14:textId="1E22CA8C" w:rsidR="00ED3CCA" w:rsidRPr="0009046D" w:rsidDel="0009046D" w:rsidRDefault="00ED3CCA">
      <w:pPr>
        <w:pStyle w:val="TOC3"/>
        <w:rPr>
          <w:del w:id="1155" w:author="Mary Jungers" w:date="2017-08-15T12:01:00Z"/>
          <w:rFonts w:asciiTheme="minorHAnsi" w:eastAsiaTheme="minorEastAsia" w:hAnsiTheme="minorHAnsi" w:cstheme="minorBidi"/>
          <w:noProof/>
          <w:sz w:val="22"/>
          <w:szCs w:val="22"/>
        </w:rPr>
      </w:pPr>
      <w:del w:id="1156" w:author="Mary Jungers" w:date="2017-08-15T12:01:00Z">
        <w:r w:rsidRPr="0009046D" w:rsidDel="0009046D">
          <w:rPr>
            <w:noProof/>
            <w:rPrChange w:id="1157" w:author="Mary Jungers" w:date="2017-08-15T12:01:00Z">
              <w:rPr>
                <w:rStyle w:val="Hyperlink"/>
              </w:rPr>
            </w:rPrChange>
          </w:rPr>
          <w:delText>4.I.1 Comment Submission</w:delText>
        </w:r>
        <w:r w:rsidRPr="0009046D" w:rsidDel="0009046D">
          <w:rPr>
            <w:noProof/>
            <w:webHidden/>
          </w:rPr>
          <w:tab/>
          <w:delText>111</w:delText>
        </w:r>
      </w:del>
    </w:p>
    <w:p w14:paraId="21A0B17A" w14:textId="289C7D76" w:rsidR="00ED3CCA" w:rsidRPr="0009046D" w:rsidDel="0009046D" w:rsidRDefault="00ED3CCA">
      <w:pPr>
        <w:pStyle w:val="TOC3"/>
        <w:rPr>
          <w:del w:id="1158" w:author="Mary Jungers" w:date="2017-08-15T12:01:00Z"/>
          <w:rFonts w:asciiTheme="minorHAnsi" w:eastAsiaTheme="minorEastAsia" w:hAnsiTheme="minorHAnsi" w:cstheme="minorBidi"/>
          <w:noProof/>
          <w:sz w:val="22"/>
          <w:szCs w:val="22"/>
        </w:rPr>
      </w:pPr>
      <w:del w:id="1159" w:author="Mary Jungers" w:date="2017-08-15T12:01:00Z">
        <w:r w:rsidRPr="0009046D" w:rsidDel="0009046D">
          <w:rPr>
            <w:noProof/>
            <w:rPrChange w:id="1160" w:author="Mary Jungers" w:date="2017-08-15T12:01:00Z">
              <w:rPr>
                <w:rStyle w:val="Hyperlink"/>
              </w:rPr>
            </w:rPrChange>
          </w:rPr>
          <w:delText>4.I.2 Closed Loop Referral (360X)</w:delText>
        </w:r>
        <w:r w:rsidRPr="0009046D" w:rsidDel="0009046D">
          <w:rPr>
            <w:noProof/>
            <w:webHidden/>
          </w:rPr>
          <w:tab/>
          <w:delText>111</w:delText>
        </w:r>
      </w:del>
    </w:p>
    <w:p w14:paraId="2CC546ED" w14:textId="3E1A6EE3" w:rsidR="00ED3CCA" w:rsidRPr="0009046D" w:rsidDel="0009046D" w:rsidRDefault="00ED3CCA">
      <w:pPr>
        <w:pStyle w:val="TOC4"/>
        <w:rPr>
          <w:del w:id="1161" w:author="Mary Jungers" w:date="2017-08-15T12:01:00Z"/>
          <w:rFonts w:asciiTheme="minorHAnsi" w:eastAsiaTheme="minorEastAsia" w:hAnsiTheme="minorHAnsi" w:cstheme="minorBidi"/>
          <w:noProof/>
          <w:sz w:val="22"/>
          <w:szCs w:val="22"/>
        </w:rPr>
      </w:pPr>
      <w:del w:id="1162" w:author="Mary Jungers" w:date="2017-08-15T12:01:00Z">
        <w:r w:rsidRPr="0009046D" w:rsidDel="0009046D">
          <w:rPr>
            <w:noProof/>
            <w:rPrChange w:id="1163" w:author="Mary Jungers" w:date="2017-08-15T12:01:00Z">
              <w:rPr>
                <w:rStyle w:val="Hyperlink"/>
              </w:rPr>
            </w:rPrChange>
          </w:rPr>
          <w:delText>4.I.2.1 360X Transport Requirements – Use of Direct</w:delText>
        </w:r>
        <w:r w:rsidRPr="0009046D" w:rsidDel="0009046D">
          <w:rPr>
            <w:noProof/>
            <w:webHidden/>
          </w:rPr>
          <w:tab/>
          <w:delText>111</w:delText>
        </w:r>
      </w:del>
    </w:p>
    <w:p w14:paraId="273EC605" w14:textId="644F1FCE" w:rsidR="00ED3CCA" w:rsidRPr="0009046D" w:rsidDel="0009046D" w:rsidRDefault="00ED3CCA">
      <w:pPr>
        <w:pStyle w:val="TOC4"/>
        <w:rPr>
          <w:del w:id="1164" w:author="Mary Jungers" w:date="2017-08-15T12:01:00Z"/>
          <w:rFonts w:asciiTheme="minorHAnsi" w:eastAsiaTheme="minorEastAsia" w:hAnsiTheme="minorHAnsi" w:cstheme="minorBidi"/>
          <w:noProof/>
          <w:sz w:val="22"/>
          <w:szCs w:val="22"/>
        </w:rPr>
      </w:pPr>
      <w:del w:id="1165" w:author="Mary Jungers" w:date="2017-08-15T12:01:00Z">
        <w:r w:rsidRPr="0009046D" w:rsidDel="0009046D">
          <w:rPr>
            <w:noProof/>
            <w:rPrChange w:id="1166" w:author="Mary Jungers" w:date="2017-08-15T12:01:00Z">
              <w:rPr>
                <w:rStyle w:val="Hyperlink"/>
              </w:rPr>
            </w:rPrChange>
          </w:rPr>
          <w:delText>4.I.2.2 360X HL7 V2.x Requirements - MSH and PID Segments</w:delText>
        </w:r>
        <w:r w:rsidRPr="0009046D" w:rsidDel="0009046D">
          <w:rPr>
            <w:noProof/>
            <w:webHidden/>
          </w:rPr>
          <w:tab/>
          <w:delText>111</w:delText>
        </w:r>
      </w:del>
    </w:p>
    <w:p w14:paraId="2E3F7214" w14:textId="05BA6FA2" w:rsidR="00ED3CCA" w:rsidRPr="0009046D" w:rsidDel="0009046D" w:rsidRDefault="00ED3CCA">
      <w:pPr>
        <w:pStyle w:val="TOC4"/>
        <w:rPr>
          <w:del w:id="1167" w:author="Mary Jungers" w:date="2017-08-15T12:01:00Z"/>
          <w:rFonts w:asciiTheme="minorHAnsi" w:eastAsiaTheme="minorEastAsia" w:hAnsiTheme="minorHAnsi" w:cstheme="minorBidi"/>
          <w:noProof/>
          <w:sz w:val="22"/>
          <w:szCs w:val="22"/>
        </w:rPr>
      </w:pPr>
      <w:del w:id="1168" w:author="Mary Jungers" w:date="2017-08-15T12:01:00Z">
        <w:r w:rsidRPr="0009046D" w:rsidDel="0009046D">
          <w:rPr>
            <w:noProof/>
            <w:rPrChange w:id="1169" w:author="Mary Jungers" w:date="2017-08-15T12:01:00Z">
              <w:rPr>
                <w:rStyle w:val="Hyperlink"/>
              </w:rPr>
            </w:rPrChange>
          </w:rPr>
          <w:delText>4.I.2.3 360X Clinical Content Requirements – Consolidated CDA</w:delText>
        </w:r>
        <w:r w:rsidRPr="0009046D" w:rsidDel="0009046D">
          <w:rPr>
            <w:noProof/>
            <w:webHidden/>
          </w:rPr>
          <w:tab/>
          <w:delText>112</w:delText>
        </w:r>
      </w:del>
    </w:p>
    <w:p w14:paraId="5E292337" w14:textId="666E0A6A" w:rsidR="007D1A81" w:rsidRPr="0009046D" w:rsidRDefault="006D714F" w:rsidP="00AD7E03">
      <w:r w:rsidRPr="0009046D">
        <w:rPr>
          <w:szCs w:val="24"/>
          <w:lang w:eastAsia="en-US"/>
        </w:rPr>
        <w:fldChar w:fldCharType="end"/>
      </w:r>
      <w:bookmarkStart w:id="1170" w:name="_GoBack"/>
      <w:bookmarkEnd w:id="1170"/>
    </w:p>
    <w:p w14:paraId="6B38E885" w14:textId="77777777" w:rsidR="007D1A81" w:rsidRPr="0009046D" w:rsidRDefault="007D1A81">
      <w:pPr>
        <w:pStyle w:val="Heading1"/>
        <w:numPr>
          <w:ilvl w:val="0"/>
          <w:numId w:val="0"/>
        </w:numPr>
        <w:rPr>
          <w:noProof w:val="0"/>
        </w:rPr>
      </w:pPr>
      <w:bookmarkStart w:id="1171" w:name="_Toc482624951"/>
      <w:bookmarkStart w:id="1172" w:name="_Toc482625689"/>
      <w:bookmarkStart w:id="1173" w:name="_Toc492647662"/>
      <w:r w:rsidRPr="0009046D">
        <w:rPr>
          <w:noProof w:val="0"/>
        </w:rPr>
        <w:lastRenderedPageBreak/>
        <w:t>Introduction to this Supplement</w:t>
      </w:r>
      <w:bookmarkEnd w:id="1171"/>
      <w:bookmarkEnd w:id="1172"/>
      <w:bookmarkEnd w:id="1173"/>
    </w:p>
    <w:p w14:paraId="013D139B" w14:textId="4B8DEA05" w:rsidR="007D1A81" w:rsidRPr="0009046D" w:rsidRDefault="007D1A81" w:rsidP="00AD7E03">
      <w:pPr>
        <w:pStyle w:val="BodyText"/>
      </w:pPr>
      <w:r w:rsidRPr="0009046D">
        <w:t>This supplement represents a</w:t>
      </w:r>
      <w:r w:rsidR="00CF0891" w:rsidRPr="0009046D">
        <w:t xml:space="preserve"> new profile, with an accompanying</w:t>
      </w:r>
      <w:r w:rsidRPr="0009046D">
        <w:t xml:space="preserve"> US national extension</w:t>
      </w:r>
      <w:r w:rsidR="009667A9" w:rsidRPr="0009046D">
        <w:t>,</w:t>
      </w:r>
      <w:r w:rsidRPr="0009046D">
        <w:t xml:space="preserve"> to</w:t>
      </w:r>
      <w:r w:rsidR="00A20C96" w:rsidRPr="0009046D">
        <w:t xml:space="preserve"> the PCC Technical Framework. The national extension</w:t>
      </w:r>
      <w:r w:rsidRPr="0009046D">
        <w:t xml:space="preserve"> is based upon the requirements specified by various programs of the Office of the National Coordinator for Health IT (ONC) and the Centers for Medicare and Medicaid Services (CMS). These requirements, in turn, are based on several </w:t>
      </w:r>
      <w:r w:rsidR="00CF0891" w:rsidRPr="0009046D">
        <w:t xml:space="preserve">existing </w:t>
      </w:r>
      <w:r w:rsidRPr="0009046D">
        <w:t>IHE profiles.</w:t>
      </w:r>
    </w:p>
    <w:p w14:paraId="1F25DA55" w14:textId="77777777" w:rsidR="007D1A81" w:rsidRPr="0009046D" w:rsidRDefault="007D1A81" w:rsidP="00AD7E03">
      <w:pPr>
        <w:pStyle w:val="BodyText"/>
        <w:rPr>
          <w:lang w:eastAsia="en-US"/>
        </w:rPr>
      </w:pPr>
      <w:r w:rsidRPr="0009046D">
        <w:t>The supplement combines both transactions and content to provide a complete implementable specification to satisfy the general use case for closed loop referral.</w:t>
      </w:r>
    </w:p>
    <w:p w14:paraId="0A35AB20" w14:textId="77777777" w:rsidR="007D1A81" w:rsidRPr="0009046D" w:rsidRDefault="007D1A81">
      <w:pPr>
        <w:pStyle w:val="Heading2"/>
        <w:numPr>
          <w:ilvl w:val="0"/>
          <w:numId w:val="0"/>
        </w:numPr>
        <w:rPr>
          <w:noProof w:val="0"/>
        </w:rPr>
      </w:pPr>
      <w:bookmarkStart w:id="1174" w:name="_Toc482624952"/>
      <w:bookmarkStart w:id="1175" w:name="_Toc482625690"/>
      <w:bookmarkStart w:id="1176" w:name="_Toc492647663"/>
      <w:r w:rsidRPr="0009046D">
        <w:rPr>
          <w:noProof w:val="0"/>
        </w:rPr>
        <w:t>Open Issues and Questions</w:t>
      </w:r>
      <w:bookmarkEnd w:id="1174"/>
      <w:bookmarkEnd w:id="1175"/>
      <w:bookmarkEnd w:id="1176"/>
    </w:p>
    <w:p w14:paraId="262AA548" w14:textId="77777777" w:rsidR="00AE04FA" w:rsidRPr="0009046D" w:rsidRDefault="00AE04FA" w:rsidP="00AD7E03">
      <w:pPr>
        <w:pStyle w:val="BodyText"/>
      </w:pPr>
      <w:r w:rsidRPr="0009046D">
        <w:t>I3. For the Referral Request metadata, we have to indicate the patientId metadata attribute as potentially empty. This is OK for validat</w:t>
      </w:r>
      <w:r w:rsidR="00BB7ED5" w:rsidRPr="0009046D">
        <w:t>ion, if we indicate the use of Limited M</w:t>
      </w:r>
      <w:r w:rsidRPr="0009046D">
        <w:t>etadata. On the other hand, there are</w:t>
      </w:r>
      <w:r w:rsidR="00BB7ED5" w:rsidRPr="0009046D">
        <w:t xml:space="preserve"> extensive requirements for other </w:t>
      </w:r>
      <w:r w:rsidRPr="0009046D">
        <w:t>metadata that go beyond limited (or regular) m</w:t>
      </w:r>
      <w:r w:rsidR="00BB7ED5" w:rsidRPr="0009046D">
        <w:t>etadata. Should we include the Limited M</w:t>
      </w:r>
      <w:r w:rsidRPr="0009046D">
        <w:t>etadata attribute in the metadata?</w:t>
      </w:r>
    </w:p>
    <w:p w14:paraId="4D138D5A" w14:textId="77777777" w:rsidR="00BB7ED5" w:rsidRPr="0009046D" w:rsidRDefault="00BB7ED5" w:rsidP="00AD7E03">
      <w:pPr>
        <w:pStyle w:val="BodyText"/>
      </w:pPr>
      <w:r w:rsidRPr="0009046D">
        <w:t>I4. Add suggested use of the C-CDA 2.1 Care Plan document as part of the referral workflow: Recommendation made to add C-CDA 2.1 Patient Referral Act template (template ID root 2.16.840.1.113883.10.20.22.4.140) as an entryRelationship in Planned Intervention Act (template ID root 2.16.840.1.113883.10.20.22.4.146 and template ID extension 2015-08-01) in the Intervention section of the Care Plan document</w:t>
      </w:r>
      <w:r w:rsidR="00B03E20" w:rsidRPr="0009046D">
        <w:t xml:space="preserve">. </w:t>
      </w:r>
      <w:r w:rsidRPr="0009046D">
        <w:t>The purpose of doing this is to support referral orders such as physical therapy or ostomy and wound care nursing orders to assess and treat the patient. Inclusion of the Patient Referral Act template in this way will enable the support of entry references to related goals and other intervention elements as well as relationship to health status evaluation and outcomes elements.</w:t>
      </w:r>
    </w:p>
    <w:p w14:paraId="02229981" w14:textId="77777777" w:rsidR="00BA02D4" w:rsidRPr="0009046D" w:rsidRDefault="00BA02D4" w:rsidP="00AD7E03">
      <w:pPr>
        <w:pStyle w:val="BodyText"/>
      </w:pPr>
      <w:r w:rsidRPr="0009046D">
        <w:t>I5. Is there a need to specify the receiving organization in a referral request beyond the Direct address already required, and if so how? The challenge is that when a request for referral is sent, the receiving party may have one of various organization structures in place to manage the referral depending in large part on the organizational size</w:t>
      </w:r>
      <w:r w:rsidR="00B03E20" w:rsidRPr="0009046D">
        <w:t xml:space="preserve">. </w:t>
      </w:r>
      <w:r w:rsidRPr="0009046D">
        <w:t>It may range from an individual practice with one person managing all referral requests to a large enterprise with either centralized or de-centralized scheduling centers.</w:t>
      </w:r>
    </w:p>
    <w:p w14:paraId="04679B3F" w14:textId="77777777" w:rsidR="00BA02D4" w:rsidRPr="0009046D" w:rsidRDefault="00BA02D4" w:rsidP="00AD7E03">
      <w:pPr>
        <w:pStyle w:val="BodyText"/>
      </w:pPr>
      <w:r w:rsidRPr="0009046D">
        <w:t>When sending a message, the sender needs to send the message to the right inbox (without having to deal with complex rules on where to send what), while the receiver needs to have enough information to get it to the right scheduling center/person (without unnecessary human intervention).</w:t>
      </w:r>
    </w:p>
    <w:p w14:paraId="15BB67E7" w14:textId="77777777" w:rsidR="00BA02D4" w:rsidRPr="0009046D" w:rsidRDefault="00BA02D4" w:rsidP="00AD7E03">
      <w:pPr>
        <w:pStyle w:val="BodyText"/>
      </w:pPr>
      <w:r w:rsidRPr="0009046D">
        <w:t>360X has a potential choice of fields to use to provide the relevant information on the message balancing the needs of the sender and receiver:</w:t>
      </w:r>
    </w:p>
    <w:p w14:paraId="518DD33D" w14:textId="060D77CC" w:rsidR="00BA02D4" w:rsidRPr="0009046D" w:rsidRDefault="00BA02D4" w:rsidP="00AD7E03">
      <w:pPr>
        <w:pStyle w:val="NoteHeading"/>
      </w:pPr>
      <w:r w:rsidRPr="0009046D">
        <w:t>Direct Address – The sender must know which of the potentially multiple Direct Addresses to use to send the message.</w:t>
      </w:r>
    </w:p>
    <w:p w14:paraId="48ED9CF2" w14:textId="4DB9896D" w:rsidR="00BA02D4" w:rsidRPr="0009046D" w:rsidRDefault="00BA02D4" w:rsidP="00AD7E03">
      <w:pPr>
        <w:pStyle w:val="NoteHeading"/>
      </w:pPr>
      <w:r w:rsidRPr="0009046D">
        <w:t>XD* Intended Recipient – Enables indication of the organization, and/or the person, who the intended recipient is.</w:t>
      </w:r>
    </w:p>
    <w:p w14:paraId="5EAAC089" w14:textId="61D9FCE7" w:rsidR="00BA02D4" w:rsidRPr="0009046D" w:rsidRDefault="00BA02D4" w:rsidP="00AD7E03">
      <w:pPr>
        <w:pStyle w:val="NoteHeading"/>
      </w:pPr>
      <w:r w:rsidRPr="0009046D">
        <w:lastRenderedPageBreak/>
        <w:t>MSH-6 Receiving Facility – Enables indication of the facility that the message is supposed to be sent to</w:t>
      </w:r>
      <w:r w:rsidR="00B03E20" w:rsidRPr="0009046D">
        <w:t xml:space="preserve">. </w:t>
      </w:r>
      <w:r w:rsidRPr="0009046D">
        <w:t>The challenge is that facility has an ambiguous meaning, including location, organization, and even application (although the latter is not necessarily the intent)</w:t>
      </w:r>
      <w:r w:rsidR="00B03E20" w:rsidRPr="0009046D">
        <w:t xml:space="preserve">. </w:t>
      </w:r>
    </w:p>
    <w:p w14:paraId="57A932B1" w14:textId="02C80FC0" w:rsidR="00BA02D4" w:rsidRPr="0009046D" w:rsidRDefault="00BA02D4" w:rsidP="00AD7E03">
      <w:pPr>
        <w:pStyle w:val="NoteHeading"/>
      </w:pPr>
      <w:r w:rsidRPr="0009046D">
        <w:t>MSH-23 Receiving Responsible Organization – This was introduced to address the challenge with MSH-6 and disambiguate that.</w:t>
      </w:r>
    </w:p>
    <w:p w14:paraId="110A91DC" w14:textId="5010E675" w:rsidR="00BA02D4" w:rsidRPr="0009046D" w:rsidRDefault="00BA02D4" w:rsidP="00AD7E03">
      <w:pPr>
        <w:pStyle w:val="NoteHeading"/>
      </w:pPr>
      <w:r w:rsidRPr="0009046D">
        <w:t>PRT Segment – A PRT segment with ORC/OBR can be used to with a participation of RT – Referred to Provider that can reflect a person or organization to whom the referral is made.</w:t>
      </w:r>
    </w:p>
    <w:p w14:paraId="5D8A6B6E" w14:textId="77777777" w:rsidR="00BA02D4" w:rsidRPr="0009046D" w:rsidRDefault="00BA02D4" w:rsidP="00AD7E03">
      <w:pPr>
        <w:pStyle w:val="BodyText"/>
      </w:pPr>
      <w:r w:rsidRPr="0009046D">
        <w:t>Note that generally, regardless of approach, the receiver needs to provide the sender with the appropriate “designation”, whether one or more Direct Addresses, organization names, or persons to help ensure the referral request to the right party, so the question is mostly about which field to use.</w:t>
      </w:r>
    </w:p>
    <w:p w14:paraId="224831E1" w14:textId="77777777" w:rsidR="00BA02D4" w:rsidRPr="0009046D" w:rsidRDefault="00BA02D4" w:rsidP="00AD7E03">
      <w:pPr>
        <w:pStyle w:val="BodyText"/>
      </w:pPr>
      <w:r w:rsidRPr="0009046D">
        <w:t>The following are possible alternatives and their pros/cons the team is considering</w:t>
      </w:r>
      <w:r w:rsidR="00B03E20" w:rsidRPr="0009046D">
        <w:t xml:space="preserve">. </w:t>
      </w:r>
      <w:r w:rsidRPr="0009046D">
        <w:t xml:space="preserve">You may have additional pros/cons and value some more strongly than others that go into your feedback </w:t>
      </w:r>
      <w:r w:rsidR="00F33736" w:rsidRPr="0009046D">
        <w:t xml:space="preserve">on </w:t>
      </w:r>
      <w:r w:rsidRPr="0009046D">
        <w:t>which approach is most suitable:</w:t>
      </w:r>
    </w:p>
    <w:p w14:paraId="46AE5330" w14:textId="77777777" w:rsidR="00BA02D4" w:rsidRPr="0009046D" w:rsidRDefault="00BA02D4" w:rsidP="00AD7E03">
      <w:pPr>
        <w:pStyle w:val="ListNumber2"/>
      </w:pPr>
      <w:r w:rsidRPr="0009046D">
        <w:t>Direct Address</w:t>
      </w:r>
    </w:p>
    <w:p w14:paraId="28BA3919" w14:textId="77777777" w:rsidR="00BA02D4" w:rsidRPr="0009046D" w:rsidRDefault="00BA02D4" w:rsidP="00AD7E03">
      <w:pPr>
        <w:pStyle w:val="ListBullet3"/>
      </w:pPr>
      <w:r w:rsidRPr="0009046D">
        <w:t>Pros:</w:t>
      </w:r>
    </w:p>
    <w:p w14:paraId="0B2D33B3" w14:textId="77777777" w:rsidR="00BA02D4" w:rsidRPr="0009046D" w:rsidRDefault="00BA02D4" w:rsidP="00AD7E03">
      <w:pPr>
        <w:pStyle w:val="ListBullet4"/>
      </w:pPr>
      <w:r w:rsidRPr="0009046D">
        <w:t>Already need to have it and looks like an e-mail address that many are used to.</w:t>
      </w:r>
    </w:p>
    <w:p w14:paraId="602515AB" w14:textId="77777777" w:rsidR="00BA02D4" w:rsidRPr="0009046D" w:rsidRDefault="00BA02D4" w:rsidP="00AD7E03">
      <w:pPr>
        <w:pStyle w:val="ListBullet3"/>
      </w:pPr>
      <w:r w:rsidRPr="0009046D">
        <w:t>Cons</w:t>
      </w:r>
    </w:p>
    <w:p w14:paraId="09BD3171" w14:textId="77777777" w:rsidR="00BA02D4" w:rsidRPr="0009046D" w:rsidRDefault="00BA02D4" w:rsidP="00AD7E03">
      <w:pPr>
        <w:pStyle w:val="ListBullet4"/>
      </w:pPr>
      <w:r w:rsidRPr="0009046D">
        <w:t>The variant where Direct/XDM is not part of the message exchange, i.e., straight V2, would then not have anything to rely on.</w:t>
      </w:r>
    </w:p>
    <w:p w14:paraId="3A1E7A3E" w14:textId="77777777" w:rsidR="00BA02D4" w:rsidRPr="0009046D" w:rsidRDefault="00BA02D4" w:rsidP="00AD7E03">
      <w:pPr>
        <w:pStyle w:val="ListNumber2"/>
      </w:pPr>
      <w:r w:rsidRPr="0009046D">
        <w:t>XD Intended Recipient</w:t>
      </w:r>
    </w:p>
    <w:p w14:paraId="3E446D39" w14:textId="77777777" w:rsidR="00BA02D4" w:rsidRPr="0009046D" w:rsidRDefault="00BA02D4" w:rsidP="00AD7E03">
      <w:pPr>
        <w:pStyle w:val="ListBullet3"/>
      </w:pPr>
      <w:r w:rsidRPr="0009046D">
        <w:t>Pros:</w:t>
      </w:r>
    </w:p>
    <w:p w14:paraId="621EEF3C" w14:textId="77777777" w:rsidR="00BA02D4" w:rsidRPr="0009046D" w:rsidRDefault="00BA02D4" w:rsidP="00AD7E03">
      <w:pPr>
        <w:pStyle w:val="ListBullet4"/>
      </w:pPr>
      <w:r w:rsidRPr="0009046D">
        <w:t>Can be more specific than the Direct Address using an organization or person.</w:t>
      </w:r>
    </w:p>
    <w:p w14:paraId="57CCAE3B" w14:textId="77777777" w:rsidR="00BA02D4" w:rsidRPr="0009046D" w:rsidRDefault="00BA02D4" w:rsidP="00AD7E03">
      <w:pPr>
        <w:pStyle w:val="ListBullet3"/>
      </w:pPr>
      <w:r w:rsidRPr="0009046D">
        <w:t>Cons:</w:t>
      </w:r>
    </w:p>
    <w:p w14:paraId="6244FAAD" w14:textId="77777777" w:rsidR="00BA02D4" w:rsidRPr="0009046D" w:rsidRDefault="00BA02D4" w:rsidP="00AD7E03">
      <w:pPr>
        <w:pStyle w:val="ListBullet4"/>
      </w:pPr>
      <w:r w:rsidRPr="0009046D">
        <w:t>The variant where XDM or XDR is not part of the message exchange, i.e., straight V2, would then not have anything to rely on.</w:t>
      </w:r>
    </w:p>
    <w:p w14:paraId="0B51B89C" w14:textId="77777777" w:rsidR="00BA02D4" w:rsidRPr="0009046D" w:rsidRDefault="00BA02D4" w:rsidP="00AD7E03">
      <w:pPr>
        <w:pStyle w:val="ListNumber2"/>
      </w:pPr>
      <w:r w:rsidRPr="0009046D">
        <w:t>MSH-6 Receiving Facility</w:t>
      </w:r>
    </w:p>
    <w:p w14:paraId="5923F284" w14:textId="77777777" w:rsidR="00BA02D4" w:rsidRPr="0009046D" w:rsidRDefault="00BA02D4" w:rsidP="00AD7E03">
      <w:pPr>
        <w:pStyle w:val="ListBullet3"/>
      </w:pPr>
      <w:r w:rsidRPr="0009046D">
        <w:t>Pros:</w:t>
      </w:r>
    </w:p>
    <w:p w14:paraId="531B947C" w14:textId="77777777" w:rsidR="00BA02D4" w:rsidRPr="0009046D" w:rsidRDefault="00BA02D4" w:rsidP="00AD7E03">
      <w:pPr>
        <w:pStyle w:val="ListBullet4"/>
      </w:pPr>
      <w:r w:rsidRPr="0009046D">
        <w:t>Known field in MSH for many years</w:t>
      </w:r>
    </w:p>
    <w:p w14:paraId="641C2D6A" w14:textId="77777777" w:rsidR="00BA02D4" w:rsidRPr="0009046D" w:rsidRDefault="00BA02D4" w:rsidP="00AD7E03">
      <w:pPr>
        <w:pStyle w:val="ListBullet4"/>
      </w:pPr>
      <w:r w:rsidRPr="0009046D">
        <w:t>Data is available when XD* wrapper is not present.</w:t>
      </w:r>
    </w:p>
    <w:p w14:paraId="28072994" w14:textId="77777777" w:rsidR="00BA02D4" w:rsidRPr="0009046D" w:rsidRDefault="00BA02D4" w:rsidP="00AD7E03">
      <w:pPr>
        <w:pStyle w:val="ListBullet4"/>
      </w:pPr>
      <w:r w:rsidRPr="0009046D">
        <w:t>Currently in use by LRI/LOI specifications</w:t>
      </w:r>
    </w:p>
    <w:p w14:paraId="35D2E616" w14:textId="77777777" w:rsidR="00BA02D4" w:rsidRPr="0009046D" w:rsidRDefault="00BA02D4" w:rsidP="00AD7E03">
      <w:pPr>
        <w:pStyle w:val="ListBullet3"/>
      </w:pPr>
      <w:r w:rsidRPr="0009046D">
        <w:t>Cons:</w:t>
      </w:r>
    </w:p>
    <w:p w14:paraId="76D1B33B" w14:textId="77777777" w:rsidR="00BA02D4" w:rsidRPr="0009046D" w:rsidRDefault="00BA02D4" w:rsidP="00AD7E03">
      <w:pPr>
        <w:pStyle w:val="ListBullet4"/>
      </w:pPr>
      <w:r w:rsidRPr="0009046D">
        <w:lastRenderedPageBreak/>
        <w:t>Ambiguous in older versions, while focusing on location in newer versions and location is not the right concept to ask for a referral, while an organization or person is.</w:t>
      </w:r>
    </w:p>
    <w:p w14:paraId="65D5C515" w14:textId="77777777" w:rsidR="00BA02D4" w:rsidRPr="0009046D" w:rsidRDefault="00BA02D4" w:rsidP="00AD7E03">
      <w:pPr>
        <w:pStyle w:val="ListBullet4"/>
      </w:pPr>
      <w:r w:rsidRPr="0009046D">
        <w:t>Part of a structural element of the message, not the actual request itself, which is ORC/OBR.</w:t>
      </w:r>
    </w:p>
    <w:p w14:paraId="54F6B123" w14:textId="77777777" w:rsidR="00BA02D4" w:rsidRPr="0009046D" w:rsidRDefault="00BA02D4" w:rsidP="00AD7E03">
      <w:pPr>
        <w:pStyle w:val="ListBullet4"/>
      </w:pPr>
      <w:r w:rsidRPr="0009046D">
        <w:t>Does not include an opportunity to designate a person.</w:t>
      </w:r>
    </w:p>
    <w:p w14:paraId="16F664E2" w14:textId="77777777" w:rsidR="00BA02D4" w:rsidRPr="0009046D" w:rsidRDefault="00BA02D4" w:rsidP="00AD7E03">
      <w:pPr>
        <w:pStyle w:val="ListNumber2"/>
      </w:pPr>
      <w:r w:rsidRPr="0009046D">
        <w:t>MSH-23 Receiving Responsible Organization</w:t>
      </w:r>
    </w:p>
    <w:p w14:paraId="0588EB6D" w14:textId="77777777" w:rsidR="00BA02D4" w:rsidRPr="0009046D" w:rsidRDefault="00BA02D4" w:rsidP="00AD7E03">
      <w:pPr>
        <w:pStyle w:val="ListBullet3"/>
      </w:pPr>
      <w:r w:rsidRPr="0009046D">
        <w:t>Pros:</w:t>
      </w:r>
    </w:p>
    <w:p w14:paraId="70BC6659" w14:textId="77777777" w:rsidR="00BA02D4" w:rsidRPr="0009046D" w:rsidRDefault="00BA02D4" w:rsidP="00AD7E03">
      <w:pPr>
        <w:pStyle w:val="ListBullet4"/>
      </w:pPr>
      <w:r w:rsidRPr="0009046D">
        <w:t>Clear focus on an organization</w:t>
      </w:r>
    </w:p>
    <w:p w14:paraId="06AF558D" w14:textId="77777777" w:rsidR="00BA02D4" w:rsidRPr="0009046D" w:rsidRDefault="00BA02D4" w:rsidP="00AD7E03">
      <w:pPr>
        <w:pStyle w:val="ListBullet4"/>
      </w:pPr>
      <w:r w:rsidRPr="0009046D">
        <w:t>Data is available when Direct/XD wrapper is not present.</w:t>
      </w:r>
    </w:p>
    <w:p w14:paraId="0F71C762" w14:textId="77777777" w:rsidR="00BA02D4" w:rsidRPr="0009046D" w:rsidRDefault="00BA02D4" w:rsidP="00AD7E03">
      <w:pPr>
        <w:pStyle w:val="ListBullet3"/>
      </w:pPr>
      <w:r w:rsidRPr="0009046D">
        <w:t>Cons:</w:t>
      </w:r>
    </w:p>
    <w:p w14:paraId="1AFAC72E" w14:textId="77777777" w:rsidR="00BA02D4" w:rsidRPr="0009046D" w:rsidRDefault="00BA02D4" w:rsidP="00AD7E03">
      <w:pPr>
        <w:pStyle w:val="ListBullet4"/>
      </w:pPr>
      <w:r w:rsidRPr="0009046D">
        <w:t>Relatively new in MSH requiring pre-adoption.</w:t>
      </w:r>
    </w:p>
    <w:p w14:paraId="21B7FB9E" w14:textId="77777777" w:rsidR="00BA02D4" w:rsidRPr="0009046D" w:rsidRDefault="00BA02D4" w:rsidP="00AD7E03">
      <w:pPr>
        <w:pStyle w:val="ListBullet4"/>
      </w:pPr>
      <w:r w:rsidRPr="0009046D">
        <w:t>Part of a structural element of the message, not the actual request itself, which is ORC/OBR.</w:t>
      </w:r>
    </w:p>
    <w:p w14:paraId="2A3C8FF3" w14:textId="77777777" w:rsidR="00BA02D4" w:rsidRPr="0009046D" w:rsidRDefault="00BA02D4" w:rsidP="00AD7E03">
      <w:pPr>
        <w:pStyle w:val="ListBullet4"/>
      </w:pPr>
      <w:r w:rsidRPr="0009046D">
        <w:t>Does not include an opportunity to designate a person.</w:t>
      </w:r>
    </w:p>
    <w:p w14:paraId="706B35EA" w14:textId="77777777" w:rsidR="00BA02D4" w:rsidRPr="0009046D" w:rsidRDefault="00BA02D4" w:rsidP="00AD7E03">
      <w:pPr>
        <w:pStyle w:val="ListNumber2"/>
      </w:pPr>
      <w:r w:rsidRPr="0009046D">
        <w:t>PRT Segment under ORC</w:t>
      </w:r>
    </w:p>
    <w:p w14:paraId="5C004DA3" w14:textId="77777777" w:rsidR="00BA02D4" w:rsidRPr="0009046D" w:rsidRDefault="00BA02D4" w:rsidP="00AD7E03">
      <w:pPr>
        <w:pStyle w:val="ListBullet3"/>
      </w:pPr>
      <w:r w:rsidRPr="0009046D">
        <w:t>Pros:</w:t>
      </w:r>
    </w:p>
    <w:p w14:paraId="12AF5B55" w14:textId="77777777" w:rsidR="00BA02D4" w:rsidRPr="0009046D" w:rsidRDefault="00BA02D4" w:rsidP="00AD7E03">
      <w:pPr>
        <w:pStyle w:val="ListBullet4"/>
      </w:pPr>
      <w:r w:rsidRPr="0009046D">
        <w:t>Allows for a person and/or organization</w:t>
      </w:r>
    </w:p>
    <w:p w14:paraId="6C4F7BAE" w14:textId="77777777" w:rsidR="00BA02D4" w:rsidRPr="0009046D" w:rsidRDefault="00BA02D4" w:rsidP="00AD7E03">
      <w:pPr>
        <w:pStyle w:val="ListBullet4"/>
      </w:pPr>
      <w:r w:rsidRPr="0009046D">
        <w:t>Together with the referral request</w:t>
      </w:r>
    </w:p>
    <w:p w14:paraId="4048BE11" w14:textId="77777777" w:rsidR="00BA02D4" w:rsidRPr="0009046D" w:rsidRDefault="00BA02D4" w:rsidP="00AD7E03">
      <w:pPr>
        <w:pStyle w:val="ListBullet4"/>
      </w:pPr>
      <w:r w:rsidRPr="0009046D">
        <w:t>Data is available when Direct/XD wrapper is not present.</w:t>
      </w:r>
    </w:p>
    <w:p w14:paraId="41B075C1" w14:textId="77777777" w:rsidR="00BA02D4" w:rsidRPr="0009046D" w:rsidRDefault="00BA02D4" w:rsidP="00AD7E03">
      <w:pPr>
        <w:pStyle w:val="ListBullet3"/>
      </w:pPr>
      <w:r w:rsidRPr="0009046D">
        <w:t>Cons:</w:t>
      </w:r>
    </w:p>
    <w:p w14:paraId="29A25650" w14:textId="77777777" w:rsidR="00BA02D4" w:rsidRPr="0009046D" w:rsidRDefault="00BA02D4" w:rsidP="00AD7E03">
      <w:pPr>
        <w:pStyle w:val="ListBullet4"/>
      </w:pPr>
      <w:r w:rsidRPr="0009046D">
        <w:t>Relatively new in HL7 requiring pre-adoption.</w:t>
      </w:r>
    </w:p>
    <w:p w14:paraId="53D615CD" w14:textId="77777777" w:rsidR="00BB7ED5" w:rsidRPr="0009046D" w:rsidRDefault="00BA02D4" w:rsidP="00AD7E03">
      <w:pPr>
        <w:pStyle w:val="BodyText"/>
        <w:rPr>
          <w:lang w:eastAsia="en-US"/>
        </w:rPr>
      </w:pPr>
      <w:r w:rsidRPr="0009046D">
        <w:t>Please provide feedback as to which alternative you propose and which alternative you prefer to avoid.</w:t>
      </w:r>
    </w:p>
    <w:p w14:paraId="570F3209" w14:textId="77777777" w:rsidR="007D1A81" w:rsidRPr="0009046D" w:rsidRDefault="007D1A81">
      <w:pPr>
        <w:pStyle w:val="Heading2"/>
        <w:numPr>
          <w:ilvl w:val="0"/>
          <w:numId w:val="0"/>
        </w:numPr>
        <w:rPr>
          <w:noProof w:val="0"/>
        </w:rPr>
      </w:pPr>
      <w:bookmarkStart w:id="1177" w:name="_Toc482624953"/>
      <w:bookmarkStart w:id="1178" w:name="_Toc482625691"/>
      <w:bookmarkStart w:id="1179" w:name="_Toc492647664"/>
      <w:r w:rsidRPr="0009046D">
        <w:rPr>
          <w:noProof w:val="0"/>
        </w:rPr>
        <w:t>Closed Issues</w:t>
      </w:r>
      <w:bookmarkEnd w:id="1177"/>
      <w:bookmarkEnd w:id="1178"/>
      <w:bookmarkEnd w:id="1179"/>
    </w:p>
    <w:p w14:paraId="09A89B20" w14:textId="61DCCE0D" w:rsidR="00B8201A" w:rsidRPr="0009046D" w:rsidRDefault="00B8201A" w:rsidP="00B8201A">
      <w:pPr>
        <w:pStyle w:val="BodyText"/>
      </w:pPr>
      <w:r w:rsidRPr="0009046D">
        <w:t>I1. It is not clear the best way to format this supplement. The initial work will create the usual volume 1, and volume 2 structure, and will indicate US specific requirements (Direct Protocol and C-CDA content) in a Volume 4 (National Extension) presentation.</w:t>
      </w:r>
      <w:r w:rsidRPr="0009046D">
        <w:br/>
        <w:t>Resolution: This supplement defines an integration profile with content option, and the US National Extension further constrains the requirements.</w:t>
      </w:r>
    </w:p>
    <w:p w14:paraId="789B7A03" w14:textId="1D4EE1B1" w:rsidR="00B8201A" w:rsidRPr="0009046D" w:rsidRDefault="00B8201A" w:rsidP="00B8201A">
      <w:pPr>
        <w:pStyle w:val="BodyText"/>
      </w:pPr>
      <w:r w:rsidRPr="0009046D">
        <w:t xml:space="preserve">I2. The state transition diagram contains the abstract state of Specialist Visit Completed, which provides the capability for sending preliminary consultation notes, or to allow for multiple visits with the Referral Recipient. There is a question whether this wording is appropriate, and if there </w:t>
      </w:r>
      <w:r w:rsidRPr="0009046D">
        <w:lastRenderedPageBreak/>
        <w:t>are exceptions that may make the state name confusing.</w:t>
      </w:r>
      <w:r w:rsidRPr="0009046D">
        <w:br/>
        <w:t>Resolution: No comments were made on this issue; it seems that the wording is clear.</w:t>
      </w:r>
    </w:p>
    <w:p w14:paraId="7204DDC7" w14:textId="77777777" w:rsidR="00B8201A" w:rsidRPr="0009046D" w:rsidRDefault="00B8201A" w:rsidP="00B8201A">
      <w:pPr>
        <w:pStyle w:val="BodyText"/>
      </w:pPr>
    </w:p>
    <w:p w14:paraId="2597E15C" w14:textId="77777777" w:rsidR="00B8201A" w:rsidRPr="0009046D" w:rsidRDefault="00B8201A" w:rsidP="00B8201A">
      <w:pPr>
        <w:pStyle w:val="BodyText"/>
      </w:pPr>
    </w:p>
    <w:p w14:paraId="7CFF77EE" w14:textId="4561C210" w:rsidR="007D1A81" w:rsidRPr="0009046D" w:rsidRDefault="007D1A81" w:rsidP="00AD7E03">
      <w:pPr>
        <w:pStyle w:val="BodyText"/>
      </w:pPr>
    </w:p>
    <w:p w14:paraId="6FA8DE8B" w14:textId="77777777" w:rsidR="007D1A81" w:rsidRPr="0009046D" w:rsidRDefault="007D1A81">
      <w:pPr>
        <w:pStyle w:val="BodyText"/>
      </w:pPr>
    </w:p>
    <w:p w14:paraId="3C6E68B7" w14:textId="77777777" w:rsidR="007D1A81" w:rsidRPr="0009046D" w:rsidRDefault="007D1A81">
      <w:pPr>
        <w:pStyle w:val="Heading1"/>
        <w:numPr>
          <w:ilvl w:val="0"/>
          <w:numId w:val="0"/>
        </w:numPr>
        <w:rPr>
          <w:noProof w:val="0"/>
        </w:rPr>
      </w:pPr>
      <w:bookmarkStart w:id="1180" w:name="_Toc482624954"/>
      <w:bookmarkStart w:id="1181" w:name="_Toc482625692"/>
      <w:bookmarkStart w:id="1182" w:name="_Toc492647665"/>
      <w:r w:rsidRPr="0009046D">
        <w:rPr>
          <w:noProof w:val="0"/>
        </w:rPr>
        <w:lastRenderedPageBreak/>
        <w:t>General Introduction</w:t>
      </w:r>
      <w:bookmarkEnd w:id="1180"/>
      <w:bookmarkEnd w:id="1181"/>
      <w:bookmarkEnd w:id="1182"/>
    </w:p>
    <w:p w14:paraId="72B415CF" w14:textId="77777777" w:rsidR="007D1A81" w:rsidRPr="0009046D" w:rsidRDefault="007D1A81">
      <w:pPr>
        <w:pStyle w:val="EditorInstructions"/>
        <w:rPr>
          <w:lang w:eastAsia="en-US"/>
        </w:rPr>
      </w:pPr>
      <w:r w:rsidRPr="0009046D">
        <w:t>Update the following Appendices to the General Introduction as indicated below. Note that these are not appendices to Volume 1.</w:t>
      </w:r>
    </w:p>
    <w:p w14:paraId="01B5A488" w14:textId="679D15D5" w:rsidR="007D1A81" w:rsidRPr="0009046D" w:rsidRDefault="007D1A81">
      <w:pPr>
        <w:pStyle w:val="AppendixHeading1"/>
        <w:rPr>
          <w:noProof w:val="0"/>
        </w:rPr>
      </w:pPr>
      <w:bookmarkStart w:id="1183" w:name="_Toc482625693"/>
      <w:bookmarkStart w:id="1184" w:name="_Toc492647666"/>
      <w:r w:rsidRPr="0009046D">
        <w:rPr>
          <w:noProof w:val="0"/>
        </w:rPr>
        <w:t xml:space="preserve">Appendix A </w:t>
      </w:r>
      <w:r w:rsidR="000A2143" w:rsidRPr="0009046D">
        <w:rPr>
          <w:noProof w:val="0"/>
        </w:rPr>
        <w:t>–</w:t>
      </w:r>
      <w:r w:rsidRPr="0009046D">
        <w:rPr>
          <w:noProof w:val="0"/>
        </w:rPr>
        <w:t xml:space="preserve"> Actor Summary Definitions</w:t>
      </w:r>
      <w:bookmarkEnd w:id="1183"/>
      <w:bookmarkEnd w:id="1184"/>
    </w:p>
    <w:p w14:paraId="3075B279" w14:textId="105B816C" w:rsidR="007D1A81" w:rsidRPr="0009046D" w:rsidRDefault="007D1A81">
      <w:pPr>
        <w:pStyle w:val="EditorInstructions"/>
      </w:pPr>
      <w:r w:rsidRPr="0009046D">
        <w:t xml:space="preserve">Add the following actors </w:t>
      </w:r>
      <w:r w:rsidRPr="0009046D">
        <w:rPr>
          <w:iCs w:val="0"/>
        </w:rPr>
        <w:t xml:space="preserve">to the IHE </w:t>
      </w:r>
      <w:r w:rsidRPr="0009046D">
        <w:t>Technical Frameworks</w:t>
      </w:r>
      <w:r w:rsidRPr="0009046D">
        <w:rPr>
          <w:iCs w:val="0"/>
        </w:rPr>
        <w:t xml:space="preserve"> General Introduction list of </w:t>
      </w:r>
      <w:r w:rsidR="008A24CE" w:rsidRPr="0009046D">
        <w:rPr>
          <w:iCs w:val="0"/>
        </w:rPr>
        <w:t>actors</w:t>
      </w:r>
      <w:r w:rsidRPr="0009046D">
        <w:t>:</w:t>
      </w:r>
    </w:p>
    <w:p w14:paraId="2E4CA739" w14:textId="77777777" w:rsidR="007D1A81" w:rsidRPr="0009046D" w:rsidRDefault="007D1A81" w:rsidP="00AD7E03">
      <w:pPr>
        <w:pStyle w:val="BodyText"/>
      </w:pP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3078"/>
        <w:gridCol w:w="6528"/>
      </w:tblGrid>
      <w:tr w:rsidR="007D1A81" w:rsidRPr="0009046D" w14:paraId="5372C8DF" w14:textId="77777777" w:rsidTr="00AD7E03">
        <w:tc>
          <w:tcPr>
            <w:tcW w:w="3078" w:type="dxa"/>
            <w:shd w:val="clear" w:color="auto" w:fill="D9D9D9"/>
          </w:tcPr>
          <w:p w14:paraId="4DB80954" w14:textId="77777777" w:rsidR="007D1A81" w:rsidRPr="0009046D" w:rsidRDefault="007D1A81">
            <w:pPr>
              <w:pStyle w:val="TableEntryHeader"/>
            </w:pPr>
            <w:r w:rsidRPr="0009046D">
              <w:t>Actor</w:t>
            </w:r>
          </w:p>
        </w:tc>
        <w:tc>
          <w:tcPr>
            <w:tcW w:w="6528" w:type="dxa"/>
            <w:shd w:val="clear" w:color="auto" w:fill="D9D9D9"/>
          </w:tcPr>
          <w:p w14:paraId="284AAA44" w14:textId="77777777" w:rsidR="007D1A81" w:rsidRPr="0009046D" w:rsidRDefault="007D1A81">
            <w:pPr>
              <w:pStyle w:val="TableEntryHeader"/>
            </w:pPr>
            <w:r w:rsidRPr="0009046D">
              <w:t>Definition</w:t>
            </w:r>
          </w:p>
        </w:tc>
      </w:tr>
      <w:tr w:rsidR="007D1A81" w:rsidRPr="0009046D" w14:paraId="202D7862" w14:textId="77777777" w:rsidTr="00AD7E03">
        <w:tc>
          <w:tcPr>
            <w:tcW w:w="3078" w:type="dxa"/>
            <w:shd w:val="clear" w:color="auto" w:fill="auto"/>
          </w:tcPr>
          <w:p w14:paraId="7590E881" w14:textId="77777777" w:rsidR="007D1A81" w:rsidRPr="0009046D" w:rsidRDefault="007D1A81" w:rsidP="00AD7E03">
            <w:pPr>
              <w:pStyle w:val="TableEntry"/>
            </w:pPr>
            <w:r w:rsidRPr="0009046D">
              <w:t>Referral Initiator</w:t>
            </w:r>
          </w:p>
        </w:tc>
        <w:tc>
          <w:tcPr>
            <w:tcW w:w="6528" w:type="dxa"/>
            <w:shd w:val="clear" w:color="auto" w:fill="auto"/>
          </w:tcPr>
          <w:p w14:paraId="5334805E" w14:textId="77777777" w:rsidR="007D1A81" w:rsidRPr="0009046D" w:rsidRDefault="007D1A81" w:rsidP="00AD7E03">
            <w:pPr>
              <w:pStyle w:val="TableEntry"/>
            </w:pPr>
            <w:r w:rsidRPr="0009046D">
              <w:t>The provider, organization, or system, which initiates the referral</w:t>
            </w:r>
          </w:p>
        </w:tc>
      </w:tr>
      <w:tr w:rsidR="007D1A81" w:rsidRPr="0009046D" w14:paraId="11782A41" w14:textId="77777777" w:rsidTr="00AD7E03">
        <w:tc>
          <w:tcPr>
            <w:tcW w:w="3078" w:type="dxa"/>
            <w:shd w:val="clear" w:color="auto" w:fill="auto"/>
          </w:tcPr>
          <w:p w14:paraId="0B70001A" w14:textId="77777777" w:rsidR="007D1A81" w:rsidRPr="0009046D" w:rsidRDefault="007D1A81" w:rsidP="00AD7E03">
            <w:pPr>
              <w:pStyle w:val="TableEntry"/>
            </w:pPr>
            <w:r w:rsidRPr="0009046D">
              <w:t>Referral Recipient</w:t>
            </w:r>
          </w:p>
        </w:tc>
        <w:tc>
          <w:tcPr>
            <w:tcW w:w="6528" w:type="dxa"/>
            <w:shd w:val="clear" w:color="auto" w:fill="auto"/>
          </w:tcPr>
          <w:p w14:paraId="62C09745" w14:textId="2DA8F558" w:rsidR="007D1A81" w:rsidRPr="0009046D" w:rsidRDefault="007D1A81" w:rsidP="00AD7E03">
            <w:pPr>
              <w:pStyle w:val="TableEntry"/>
            </w:pPr>
            <w:r w:rsidRPr="0009046D">
              <w:t xml:space="preserve">The provider, organization, or system, which </w:t>
            </w:r>
            <w:r w:rsidR="00D14DF8" w:rsidRPr="0009046D">
              <w:t xml:space="preserve">will </w:t>
            </w:r>
            <w:r w:rsidRPr="0009046D">
              <w:t>perform the services for which the patient is referred.</w:t>
            </w:r>
          </w:p>
        </w:tc>
      </w:tr>
    </w:tbl>
    <w:p w14:paraId="49F9C093" w14:textId="2180B513" w:rsidR="007D1A81" w:rsidRPr="0009046D" w:rsidRDefault="007D1A81">
      <w:pPr>
        <w:pStyle w:val="AppendixHeading1"/>
        <w:rPr>
          <w:noProof w:val="0"/>
        </w:rPr>
      </w:pPr>
      <w:bookmarkStart w:id="1185" w:name="_Toc482625694"/>
      <w:bookmarkStart w:id="1186" w:name="_Toc492647667"/>
      <w:r w:rsidRPr="0009046D">
        <w:rPr>
          <w:noProof w:val="0"/>
        </w:rPr>
        <w:t xml:space="preserve">Appendix B </w:t>
      </w:r>
      <w:r w:rsidR="000A2143" w:rsidRPr="0009046D">
        <w:rPr>
          <w:noProof w:val="0"/>
        </w:rPr>
        <w:t>–</w:t>
      </w:r>
      <w:r w:rsidRPr="0009046D">
        <w:rPr>
          <w:noProof w:val="0"/>
        </w:rPr>
        <w:t xml:space="preserve"> Transaction Summary Definitions</w:t>
      </w:r>
      <w:bookmarkEnd w:id="1185"/>
      <w:bookmarkEnd w:id="1186"/>
    </w:p>
    <w:p w14:paraId="0D5DB3C1" w14:textId="77777777" w:rsidR="007D1A81" w:rsidRPr="0009046D" w:rsidRDefault="007D1A81">
      <w:pPr>
        <w:pStyle w:val="EditorInstructions"/>
      </w:pPr>
      <w:r w:rsidRPr="0009046D">
        <w:t xml:space="preserve">Add the following transactions </w:t>
      </w:r>
      <w:r w:rsidRPr="0009046D">
        <w:rPr>
          <w:iCs w:val="0"/>
        </w:rPr>
        <w:t xml:space="preserve">to the IHE </w:t>
      </w:r>
      <w:r w:rsidRPr="0009046D">
        <w:t>Technical Frameworks</w:t>
      </w:r>
      <w:r w:rsidRPr="0009046D">
        <w:rPr>
          <w:iCs w:val="0"/>
        </w:rPr>
        <w:t xml:space="preserve"> General Introduction list of Transactions</w:t>
      </w:r>
      <w:r w:rsidRPr="0009046D">
        <w:t>:</w:t>
      </w:r>
    </w:p>
    <w:p w14:paraId="5EC59940" w14:textId="77777777" w:rsidR="007D1A81" w:rsidRPr="0009046D" w:rsidRDefault="007D1A81" w:rsidP="00AD7E03">
      <w:pPr>
        <w:pStyle w:val="BodyText"/>
      </w:pPr>
    </w:p>
    <w:tbl>
      <w:tblPr>
        <w:tblW w:w="9606"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Change w:id="1187" w:author="Mary Jungers" w:date="2017-08-15T14:23:00Z">
          <w:tblPr>
            <w:tblW w:w="9606"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PrChange>
      </w:tblPr>
      <w:tblGrid>
        <w:gridCol w:w="3078"/>
        <w:gridCol w:w="6528"/>
        <w:tblGridChange w:id="1188">
          <w:tblGrid>
            <w:gridCol w:w="3078"/>
            <w:gridCol w:w="6528"/>
          </w:tblGrid>
        </w:tblGridChange>
      </w:tblGrid>
      <w:tr w:rsidR="007D1A81" w:rsidRPr="0009046D" w14:paraId="3194B075" w14:textId="77777777" w:rsidTr="00FF01E1">
        <w:tc>
          <w:tcPr>
            <w:tcW w:w="3078" w:type="dxa"/>
            <w:shd w:val="clear" w:color="auto" w:fill="D9D9D9"/>
            <w:tcPrChange w:id="1189" w:author="Mary Jungers" w:date="2017-08-15T14:23:00Z">
              <w:tcPr>
                <w:tcW w:w="3078" w:type="dxa"/>
                <w:shd w:val="clear" w:color="auto" w:fill="D9D9D9"/>
              </w:tcPr>
            </w:tcPrChange>
          </w:tcPr>
          <w:p w14:paraId="5D95178C" w14:textId="77777777" w:rsidR="007D1A81" w:rsidRPr="0009046D" w:rsidRDefault="007D1A81">
            <w:pPr>
              <w:pStyle w:val="TableEntryHeader"/>
            </w:pPr>
            <w:r w:rsidRPr="0009046D">
              <w:t>Transaction</w:t>
            </w:r>
          </w:p>
        </w:tc>
        <w:tc>
          <w:tcPr>
            <w:tcW w:w="6528" w:type="dxa"/>
            <w:shd w:val="clear" w:color="auto" w:fill="D9D9D9"/>
            <w:tcPrChange w:id="1190" w:author="Mary Jungers" w:date="2017-08-15T14:23:00Z">
              <w:tcPr>
                <w:tcW w:w="6528" w:type="dxa"/>
                <w:shd w:val="clear" w:color="auto" w:fill="D9D9D9"/>
              </w:tcPr>
            </w:tcPrChange>
          </w:tcPr>
          <w:p w14:paraId="3BB533E5" w14:textId="77777777" w:rsidR="007D1A81" w:rsidRPr="0009046D" w:rsidRDefault="007D1A81">
            <w:pPr>
              <w:pStyle w:val="TableEntryHeader"/>
            </w:pPr>
            <w:r w:rsidRPr="0009046D">
              <w:t>Definition</w:t>
            </w:r>
          </w:p>
        </w:tc>
      </w:tr>
      <w:tr w:rsidR="007D1A81" w:rsidRPr="0009046D" w14:paraId="5080617F" w14:textId="77777777" w:rsidTr="00FF01E1">
        <w:tc>
          <w:tcPr>
            <w:tcW w:w="3078" w:type="dxa"/>
            <w:shd w:val="clear" w:color="auto" w:fill="auto"/>
            <w:tcPrChange w:id="1191" w:author="Mary Jungers" w:date="2017-08-15T14:23:00Z">
              <w:tcPr>
                <w:tcW w:w="3078" w:type="dxa"/>
                <w:shd w:val="clear" w:color="auto" w:fill="auto"/>
              </w:tcPr>
            </w:tcPrChange>
          </w:tcPr>
          <w:p w14:paraId="3042514C" w14:textId="09F2E048" w:rsidR="007D1A81" w:rsidRPr="0009046D" w:rsidRDefault="007D1A81" w:rsidP="00AD7E03">
            <w:pPr>
              <w:pStyle w:val="TableEntry"/>
            </w:pPr>
            <w:r w:rsidRPr="0009046D">
              <w:t>Referral Request</w:t>
            </w:r>
            <w:ins w:id="1192" w:author="Mary Jungers" w:date="2017-08-15T13:33:00Z">
              <w:r w:rsidR="000B17A3">
                <w:t xml:space="preserve"> </w:t>
              </w:r>
              <w:bookmarkStart w:id="1193" w:name="OLE_LINK3"/>
              <w:bookmarkStart w:id="1194" w:name="OLE_LINK4"/>
              <w:bookmarkStart w:id="1195" w:name="OLE_LINK5"/>
              <w:bookmarkStart w:id="1196" w:name="OLE_LINK6"/>
              <w:r w:rsidR="000B17A3">
                <w:t>[PCC-</w:t>
              </w:r>
            </w:ins>
            <w:ins w:id="1197" w:author="Mary Jungers" w:date="2017-08-15T13:47:00Z">
              <w:r w:rsidR="002E35F4">
                <w:t>55</w:t>
              </w:r>
            </w:ins>
            <w:ins w:id="1198" w:author="Mary Jungers" w:date="2017-08-15T13:33:00Z">
              <w:r w:rsidR="000B17A3">
                <w:t>]</w:t>
              </w:r>
            </w:ins>
            <w:bookmarkEnd w:id="1193"/>
            <w:bookmarkEnd w:id="1194"/>
            <w:bookmarkEnd w:id="1195"/>
            <w:bookmarkEnd w:id="1196"/>
          </w:p>
        </w:tc>
        <w:tc>
          <w:tcPr>
            <w:tcW w:w="6528" w:type="dxa"/>
            <w:shd w:val="clear" w:color="auto" w:fill="auto"/>
            <w:tcPrChange w:id="1199" w:author="Mary Jungers" w:date="2017-08-15T14:23:00Z">
              <w:tcPr>
                <w:tcW w:w="6528" w:type="dxa"/>
                <w:shd w:val="clear" w:color="auto" w:fill="auto"/>
              </w:tcPr>
            </w:tcPrChange>
          </w:tcPr>
          <w:p w14:paraId="7B358D73" w14:textId="77777777" w:rsidR="007D1A81" w:rsidRPr="0009046D" w:rsidRDefault="007D1A81" w:rsidP="00AD7E03">
            <w:pPr>
              <w:pStyle w:val="TableEntry"/>
            </w:pPr>
            <w:r w:rsidRPr="0009046D">
              <w:t>Sent from the Referral Initiator to the Referral Recipient. Initiates the referral request, using the 360X transport mechanism, and containing the referral request payload.</w:t>
            </w:r>
          </w:p>
        </w:tc>
      </w:tr>
      <w:tr w:rsidR="007D1A81" w:rsidRPr="0009046D" w14:paraId="07B991AD" w14:textId="77777777" w:rsidTr="00FF01E1">
        <w:tc>
          <w:tcPr>
            <w:tcW w:w="3078" w:type="dxa"/>
            <w:shd w:val="clear" w:color="auto" w:fill="auto"/>
            <w:tcPrChange w:id="1200" w:author="Mary Jungers" w:date="2017-08-15T14:23:00Z">
              <w:tcPr>
                <w:tcW w:w="3078" w:type="dxa"/>
                <w:shd w:val="clear" w:color="auto" w:fill="auto"/>
              </w:tcPr>
            </w:tcPrChange>
          </w:tcPr>
          <w:p w14:paraId="6829348E" w14:textId="49A06FA8" w:rsidR="007D1A81" w:rsidRPr="0009046D" w:rsidRDefault="00653FE4" w:rsidP="00AD7E03">
            <w:pPr>
              <w:pStyle w:val="TableEntry"/>
            </w:pPr>
            <w:r w:rsidRPr="0009046D">
              <w:t>Referral Decline</w:t>
            </w:r>
            <w:ins w:id="1201" w:author="Mary Jungers" w:date="2017-08-15T13:33:00Z">
              <w:r w:rsidR="000B17A3">
                <w:t xml:space="preserve"> [PCC-</w:t>
              </w:r>
            </w:ins>
            <w:ins w:id="1202" w:author="Mary Jungers" w:date="2017-08-15T13:47:00Z">
              <w:r w:rsidR="002E35F4">
                <w:t>56</w:t>
              </w:r>
            </w:ins>
            <w:ins w:id="1203" w:author="Mary Jungers" w:date="2017-08-15T13:33:00Z">
              <w:r w:rsidR="000B17A3">
                <w:t>]</w:t>
              </w:r>
            </w:ins>
          </w:p>
        </w:tc>
        <w:tc>
          <w:tcPr>
            <w:tcW w:w="6528" w:type="dxa"/>
            <w:shd w:val="clear" w:color="auto" w:fill="auto"/>
            <w:tcPrChange w:id="1204" w:author="Mary Jungers" w:date="2017-08-15T14:23:00Z">
              <w:tcPr>
                <w:tcW w:w="6528" w:type="dxa"/>
                <w:shd w:val="clear" w:color="auto" w:fill="auto"/>
              </w:tcPr>
            </w:tcPrChange>
          </w:tcPr>
          <w:p w14:paraId="0FD20940" w14:textId="77777777" w:rsidR="007D1A81" w:rsidRPr="0009046D" w:rsidRDefault="007D1A81" w:rsidP="00AD7E03">
            <w:pPr>
              <w:pStyle w:val="TableEntry"/>
            </w:pPr>
            <w:r w:rsidRPr="0009046D">
              <w:t xml:space="preserve">Sent from the Referral Recipient to the Referral Initiator. </w:t>
            </w:r>
            <w:r w:rsidR="005970CA" w:rsidRPr="0009046D">
              <w:t xml:space="preserve">Indicates the inability to satisfy the referral request </w:t>
            </w:r>
            <w:r w:rsidRPr="0009046D">
              <w:t xml:space="preserve">by declining to perform the services requested, and </w:t>
            </w:r>
            <w:r w:rsidR="005970CA" w:rsidRPr="0009046D">
              <w:t>provides</w:t>
            </w:r>
            <w:r w:rsidRPr="0009046D">
              <w:t xml:space="preserve"> the reason for the decline.</w:t>
            </w:r>
          </w:p>
        </w:tc>
      </w:tr>
      <w:tr w:rsidR="007D1A81" w:rsidRPr="0009046D" w14:paraId="79247F94" w14:textId="77777777" w:rsidTr="00FF01E1">
        <w:tc>
          <w:tcPr>
            <w:tcW w:w="3078" w:type="dxa"/>
            <w:shd w:val="clear" w:color="auto" w:fill="auto"/>
            <w:tcPrChange w:id="1205" w:author="Mary Jungers" w:date="2017-08-15T14:23:00Z">
              <w:tcPr>
                <w:tcW w:w="3078" w:type="dxa"/>
                <w:shd w:val="clear" w:color="auto" w:fill="auto"/>
              </w:tcPr>
            </w:tcPrChange>
          </w:tcPr>
          <w:p w14:paraId="751660E0" w14:textId="7AA669CF" w:rsidR="007D1A81" w:rsidRPr="0009046D" w:rsidRDefault="007D1A81" w:rsidP="00AD7E03">
            <w:pPr>
              <w:pStyle w:val="TableEntry"/>
            </w:pPr>
            <w:r w:rsidRPr="0009046D">
              <w:t>Referral Outcome</w:t>
            </w:r>
            <w:ins w:id="1206" w:author="Mary Jungers" w:date="2017-08-15T13:33:00Z">
              <w:r w:rsidR="000B17A3">
                <w:t xml:space="preserve"> [PCC-</w:t>
              </w:r>
            </w:ins>
            <w:ins w:id="1207" w:author="Mary Jungers" w:date="2017-08-15T13:47:00Z">
              <w:r w:rsidR="002E35F4">
                <w:t>57</w:t>
              </w:r>
            </w:ins>
            <w:ins w:id="1208" w:author="Mary Jungers" w:date="2017-08-15T13:33:00Z">
              <w:r w:rsidR="000B17A3">
                <w:t>]</w:t>
              </w:r>
            </w:ins>
          </w:p>
        </w:tc>
        <w:tc>
          <w:tcPr>
            <w:tcW w:w="6528" w:type="dxa"/>
            <w:shd w:val="clear" w:color="auto" w:fill="auto"/>
            <w:tcPrChange w:id="1209" w:author="Mary Jungers" w:date="2017-08-15T14:23:00Z">
              <w:tcPr>
                <w:tcW w:w="6528" w:type="dxa"/>
                <w:shd w:val="clear" w:color="auto" w:fill="auto"/>
              </w:tcPr>
            </w:tcPrChange>
          </w:tcPr>
          <w:p w14:paraId="768F7911" w14:textId="77777777" w:rsidR="007D1A81" w:rsidRPr="0009046D" w:rsidRDefault="007D1A81" w:rsidP="00AD7E03">
            <w:pPr>
              <w:pStyle w:val="TableEntry"/>
            </w:pPr>
            <w:r w:rsidRPr="0009046D">
              <w:t>Sent from the Referral Recipient to the Referral Initiator. Contains the outcome of the services performed according to the referral request.</w:t>
            </w:r>
          </w:p>
        </w:tc>
      </w:tr>
      <w:tr w:rsidR="007D1A81" w:rsidRPr="0009046D" w14:paraId="070C4F65" w14:textId="77777777" w:rsidTr="00FF01E1">
        <w:tc>
          <w:tcPr>
            <w:tcW w:w="3078" w:type="dxa"/>
            <w:shd w:val="clear" w:color="auto" w:fill="auto"/>
            <w:tcPrChange w:id="1210" w:author="Mary Jungers" w:date="2017-08-15T14:23:00Z">
              <w:tcPr>
                <w:tcW w:w="3078" w:type="dxa"/>
                <w:shd w:val="clear" w:color="auto" w:fill="auto"/>
              </w:tcPr>
            </w:tcPrChange>
          </w:tcPr>
          <w:p w14:paraId="083F3B18" w14:textId="5F5E0EAA" w:rsidR="007D1A81" w:rsidRPr="0009046D" w:rsidRDefault="00653FE4" w:rsidP="00AD7E03">
            <w:pPr>
              <w:pStyle w:val="TableEntry"/>
            </w:pPr>
            <w:r w:rsidRPr="0009046D">
              <w:t>Referral Cancellation</w:t>
            </w:r>
            <w:ins w:id="1211" w:author="Mary Jungers" w:date="2017-08-15T13:33:00Z">
              <w:r w:rsidR="000B17A3">
                <w:t xml:space="preserve"> [PCC-</w:t>
              </w:r>
            </w:ins>
            <w:ins w:id="1212" w:author="Mary Jungers" w:date="2017-08-15T13:47:00Z">
              <w:r w:rsidR="002E35F4">
                <w:t>58</w:t>
              </w:r>
            </w:ins>
            <w:ins w:id="1213" w:author="Mary Jungers" w:date="2017-08-15T13:33:00Z">
              <w:r w:rsidR="000B17A3">
                <w:t>]</w:t>
              </w:r>
            </w:ins>
          </w:p>
        </w:tc>
        <w:tc>
          <w:tcPr>
            <w:tcW w:w="6528" w:type="dxa"/>
            <w:shd w:val="clear" w:color="auto" w:fill="auto"/>
            <w:tcPrChange w:id="1214" w:author="Mary Jungers" w:date="2017-08-15T14:23:00Z">
              <w:tcPr>
                <w:tcW w:w="6528" w:type="dxa"/>
                <w:shd w:val="clear" w:color="auto" w:fill="auto"/>
              </w:tcPr>
            </w:tcPrChange>
          </w:tcPr>
          <w:p w14:paraId="7CCAB19A" w14:textId="77777777" w:rsidR="007D1A81" w:rsidRPr="0009046D" w:rsidRDefault="007D1A81" w:rsidP="00AD7E03">
            <w:pPr>
              <w:pStyle w:val="TableEntry"/>
            </w:pPr>
            <w:r w:rsidRPr="0009046D">
              <w:t>Sent from the Referral Initiator to the Referral Recipient. Request</w:t>
            </w:r>
            <w:r w:rsidR="005970CA" w:rsidRPr="0009046D">
              <w:t>s</w:t>
            </w:r>
            <w:r w:rsidRPr="0009046D">
              <w:t xml:space="preserve"> a cancellation of an existing referral request.</w:t>
            </w:r>
          </w:p>
        </w:tc>
      </w:tr>
      <w:tr w:rsidR="007D1A81" w:rsidRPr="0009046D" w14:paraId="4E896538" w14:textId="77777777" w:rsidTr="00FF01E1">
        <w:tc>
          <w:tcPr>
            <w:tcW w:w="3078" w:type="dxa"/>
            <w:shd w:val="clear" w:color="auto" w:fill="auto"/>
            <w:tcPrChange w:id="1215" w:author="Mary Jungers" w:date="2017-08-15T14:23:00Z">
              <w:tcPr>
                <w:tcW w:w="3078" w:type="dxa"/>
                <w:shd w:val="clear" w:color="auto" w:fill="auto"/>
              </w:tcPr>
            </w:tcPrChange>
          </w:tcPr>
          <w:p w14:paraId="7E4E7F46" w14:textId="0F0522DA" w:rsidR="007D1A81" w:rsidRPr="0009046D" w:rsidRDefault="007D1A81" w:rsidP="00AD7E03">
            <w:pPr>
              <w:pStyle w:val="TableEntry"/>
            </w:pPr>
            <w:r w:rsidRPr="0009046D">
              <w:t>Interim Consultatio</w:t>
            </w:r>
            <w:r w:rsidR="00653FE4" w:rsidRPr="0009046D">
              <w:t>n</w:t>
            </w:r>
            <w:ins w:id="1216" w:author="Mary Jungers" w:date="2017-08-15T13:33:00Z">
              <w:r w:rsidR="000B17A3">
                <w:t xml:space="preserve"> </w:t>
              </w:r>
            </w:ins>
            <w:ins w:id="1217" w:author="Mary Jungers" w:date="2017-08-15T13:47:00Z">
              <w:r w:rsidR="002E35F4">
                <w:t xml:space="preserve">Note </w:t>
              </w:r>
            </w:ins>
            <w:ins w:id="1218" w:author="Mary Jungers" w:date="2017-08-15T13:33:00Z">
              <w:r w:rsidR="000B17A3">
                <w:t>[PCC-</w:t>
              </w:r>
            </w:ins>
            <w:ins w:id="1219" w:author="Mary Jungers" w:date="2017-08-15T13:47:00Z">
              <w:r w:rsidR="002E35F4">
                <w:t>59</w:t>
              </w:r>
            </w:ins>
            <w:ins w:id="1220" w:author="Mary Jungers" w:date="2017-08-15T13:33:00Z">
              <w:r w:rsidR="000B17A3">
                <w:t>]</w:t>
              </w:r>
            </w:ins>
          </w:p>
        </w:tc>
        <w:tc>
          <w:tcPr>
            <w:tcW w:w="6528" w:type="dxa"/>
            <w:shd w:val="clear" w:color="auto" w:fill="auto"/>
            <w:tcPrChange w:id="1221" w:author="Mary Jungers" w:date="2017-08-15T14:23:00Z">
              <w:tcPr>
                <w:tcW w:w="6528" w:type="dxa"/>
                <w:shd w:val="clear" w:color="auto" w:fill="auto"/>
              </w:tcPr>
            </w:tcPrChange>
          </w:tcPr>
          <w:p w14:paraId="2475995E" w14:textId="77777777" w:rsidR="007D1A81" w:rsidRPr="0009046D" w:rsidRDefault="007D1A81" w:rsidP="00AD7E03">
            <w:pPr>
              <w:pStyle w:val="TableEntry"/>
            </w:pPr>
            <w:r w:rsidRPr="0009046D">
              <w:t>Sent from the Referral Recipient to the Referral Initiator. Contains interim findings based on the services performed according to the referral request.</w:t>
            </w:r>
          </w:p>
        </w:tc>
      </w:tr>
      <w:tr w:rsidR="007D1A81" w:rsidRPr="0009046D" w14:paraId="50E4A691" w14:textId="77777777" w:rsidTr="00FF01E1">
        <w:tc>
          <w:tcPr>
            <w:tcW w:w="3078" w:type="dxa"/>
            <w:shd w:val="clear" w:color="auto" w:fill="auto"/>
            <w:tcPrChange w:id="1222" w:author="Mary Jungers" w:date="2017-08-15T14:23:00Z">
              <w:tcPr>
                <w:tcW w:w="3078" w:type="dxa"/>
                <w:shd w:val="clear" w:color="auto" w:fill="auto"/>
              </w:tcPr>
            </w:tcPrChange>
          </w:tcPr>
          <w:p w14:paraId="07FCE66B" w14:textId="7F3D6BFB" w:rsidR="007D1A81" w:rsidRPr="0009046D" w:rsidRDefault="00653FE4" w:rsidP="00AD7E03">
            <w:pPr>
              <w:pStyle w:val="TableEntry"/>
            </w:pPr>
            <w:r w:rsidRPr="0009046D">
              <w:t>Appointment</w:t>
            </w:r>
            <w:r w:rsidR="007D1A81" w:rsidRPr="0009046D">
              <w:t xml:space="preserve"> Notification</w:t>
            </w:r>
            <w:ins w:id="1223" w:author="Mary Jungers" w:date="2017-08-15T13:33:00Z">
              <w:r w:rsidR="000B17A3">
                <w:t xml:space="preserve"> [PCC-</w:t>
              </w:r>
            </w:ins>
            <w:ins w:id="1224" w:author="Mary Jungers" w:date="2017-08-15T13:47:00Z">
              <w:r w:rsidR="002E35F4">
                <w:t>60</w:t>
              </w:r>
            </w:ins>
            <w:ins w:id="1225" w:author="Mary Jungers" w:date="2017-08-15T13:33:00Z">
              <w:r w:rsidR="000B17A3">
                <w:t>]</w:t>
              </w:r>
            </w:ins>
          </w:p>
        </w:tc>
        <w:tc>
          <w:tcPr>
            <w:tcW w:w="6528" w:type="dxa"/>
            <w:shd w:val="clear" w:color="auto" w:fill="auto"/>
            <w:tcPrChange w:id="1226" w:author="Mary Jungers" w:date="2017-08-15T14:23:00Z">
              <w:tcPr>
                <w:tcW w:w="6528" w:type="dxa"/>
                <w:shd w:val="clear" w:color="auto" w:fill="auto"/>
              </w:tcPr>
            </w:tcPrChange>
          </w:tcPr>
          <w:p w14:paraId="0C205EE1" w14:textId="72586B35" w:rsidR="007D1A81" w:rsidRPr="0009046D" w:rsidRDefault="007D1A81" w:rsidP="00AD7E03">
            <w:pPr>
              <w:pStyle w:val="TableEntry"/>
            </w:pPr>
            <w:r w:rsidRPr="0009046D">
              <w:t>Sent from the Referral Recipient to the Referral Initiator. Notification of a</w:t>
            </w:r>
            <w:r w:rsidR="000E345B" w:rsidRPr="0009046D">
              <w:t>n appointment scheduled by the Referral R</w:t>
            </w:r>
            <w:r w:rsidRPr="0009046D">
              <w:t>ecipient according to the referral request.</w:t>
            </w:r>
          </w:p>
        </w:tc>
      </w:tr>
      <w:tr w:rsidR="007D1A81" w:rsidRPr="0009046D" w14:paraId="6C61539C" w14:textId="77777777" w:rsidTr="00FF01E1">
        <w:tc>
          <w:tcPr>
            <w:tcW w:w="3078" w:type="dxa"/>
            <w:shd w:val="clear" w:color="auto" w:fill="auto"/>
            <w:tcPrChange w:id="1227" w:author="Mary Jungers" w:date="2017-08-15T14:23:00Z">
              <w:tcPr>
                <w:tcW w:w="3078" w:type="dxa"/>
                <w:shd w:val="clear" w:color="auto" w:fill="auto"/>
              </w:tcPr>
            </w:tcPrChange>
          </w:tcPr>
          <w:p w14:paraId="6ED6F7CB" w14:textId="584CA4F2" w:rsidR="007D1A81" w:rsidRPr="0009046D" w:rsidRDefault="00653FE4" w:rsidP="00AD7E03">
            <w:pPr>
              <w:pStyle w:val="TableEntry"/>
            </w:pPr>
            <w:r w:rsidRPr="0009046D">
              <w:t>No-show</w:t>
            </w:r>
            <w:r w:rsidR="007D1A81" w:rsidRPr="0009046D">
              <w:t xml:space="preserve"> Notification</w:t>
            </w:r>
            <w:ins w:id="1228" w:author="Mary Jungers" w:date="2017-08-15T13:33:00Z">
              <w:r w:rsidR="000B17A3">
                <w:t xml:space="preserve"> [PCC-</w:t>
              </w:r>
            </w:ins>
            <w:ins w:id="1229" w:author="Mary Jungers" w:date="2017-08-15T13:47:00Z">
              <w:r w:rsidR="002E35F4">
                <w:t>61</w:t>
              </w:r>
            </w:ins>
            <w:ins w:id="1230" w:author="Mary Jungers" w:date="2017-08-15T13:33:00Z">
              <w:r w:rsidR="000B17A3">
                <w:t>]</w:t>
              </w:r>
            </w:ins>
          </w:p>
        </w:tc>
        <w:tc>
          <w:tcPr>
            <w:tcW w:w="6528" w:type="dxa"/>
            <w:shd w:val="clear" w:color="auto" w:fill="auto"/>
            <w:tcPrChange w:id="1231" w:author="Mary Jungers" w:date="2017-08-15T14:23:00Z">
              <w:tcPr>
                <w:tcW w:w="6528" w:type="dxa"/>
                <w:shd w:val="clear" w:color="auto" w:fill="auto"/>
              </w:tcPr>
            </w:tcPrChange>
          </w:tcPr>
          <w:p w14:paraId="47ED0EE5" w14:textId="77777777" w:rsidR="007D1A81" w:rsidRPr="0009046D" w:rsidRDefault="007D1A81" w:rsidP="00AD7E03">
            <w:pPr>
              <w:pStyle w:val="TableEntry"/>
            </w:pPr>
            <w:r w:rsidRPr="0009046D">
              <w:t>Sent from the Referral Recipient to the Referral Initiator. Notification that the patient did not show up for a scheduled appointment.</w:t>
            </w:r>
          </w:p>
        </w:tc>
      </w:tr>
    </w:tbl>
    <w:p w14:paraId="6CD18181" w14:textId="77777777" w:rsidR="007D1A81" w:rsidRPr="0009046D" w:rsidRDefault="007D1A81">
      <w:pPr>
        <w:pStyle w:val="Glossary"/>
        <w:pageBreakBefore w:val="0"/>
        <w:rPr>
          <w:noProof w:val="0"/>
        </w:rPr>
      </w:pPr>
      <w:bookmarkStart w:id="1232" w:name="_Toc482624955"/>
      <w:bookmarkStart w:id="1233" w:name="_Toc482625695"/>
      <w:bookmarkStart w:id="1234" w:name="_Toc492647668"/>
      <w:r w:rsidRPr="0009046D">
        <w:rPr>
          <w:noProof w:val="0"/>
        </w:rPr>
        <w:t>Glossary</w:t>
      </w:r>
      <w:bookmarkEnd w:id="1232"/>
      <w:bookmarkEnd w:id="1233"/>
      <w:bookmarkEnd w:id="1234"/>
    </w:p>
    <w:p w14:paraId="3C621931" w14:textId="77777777" w:rsidR="007D1A81" w:rsidRPr="0009046D" w:rsidRDefault="007D1A81">
      <w:pPr>
        <w:pStyle w:val="EditorInstructions"/>
      </w:pPr>
      <w:r w:rsidRPr="0009046D">
        <w:t>Add the following glossary terms to the IHE Technical Frameworks General Introduction Glossary:</w:t>
      </w:r>
    </w:p>
    <w:p w14:paraId="6A44F564" w14:textId="77777777" w:rsidR="007D1A81" w:rsidRPr="0009046D" w:rsidRDefault="007D1A81" w:rsidP="00AD7E03">
      <w:pPr>
        <w:pStyle w:val="BodyText"/>
      </w:pPr>
    </w:p>
    <w:tbl>
      <w:tblPr>
        <w:tblW w:w="0" w:type="auto"/>
        <w:tblInd w:w="-15" w:type="dxa"/>
        <w:tblLayout w:type="fixed"/>
        <w:tblCellMar>
          <w:left w:w="115" w:type="dxa"/>
          <w:right w:w="115" w:type="dxa"/>
        </w:tblCellMar>
        <w:tblLook w:val="0000" w:firstRow="0" w:lastRow="0" w:firstColumn="0" w:lastColumn="0" w:noHBand="0" w:noVBand="0"/>
      </w:tblPr>
      <w:tblGrid>
        <w:gridCol w:w="3078"/>
        <w:gridCol w:w="6528"/>
      </w:tblGrid>
      <w:tr w:rsidR="007D1A81" w:rsidRPr="0009046D" w14:paraId="5B98DD2C" w14:textId="77777777" w:rsidTr="00AD7E03">
        <w:trPr>
          <w:cantSplit/>
          <w:tblHeader/>
        </w:trPr>
        <w:tc>
          <w:tcPr>
            <w:tcW w:w="3078" w:type="dxa"/>
            <w:tcBorders>
              <w:top w:val="single" w:sz="4" w:space="0" w:color="000000"/>
              <w:left w:val="single" w:sz="4" w:space="0" w:color="000000"/>
              <w:bottom w:val="single" w:sz="4" w:space="0" w:color="000000"/>
            </w:tcBorders>
            <w:shd w:val="clear" w:color="auto" w:fill="D9D9D9"/>
          </w:tcPr>
          <w:p w14:paraId="7286E480" w14:textId="77777777" w:rsidR="007D1A81" w:rsidRPr="0009046D" w:rsidRDefault="007D1A81">
            <w:pPr>
              <w:pStyle w:val="TableEntryHeader"/>
            </w:pPr>
            <w:r w:rsidRPr="0009046D">
              <w:lastRenderedPageBreak/>
              <w:t>Glossary Term</w:t>
            </w:r>
          </w:p>
        </w:tc>
        <w:tc>
          <w:tcPr>
            <w:tcW w:w="6528" w:type="dxa"/>
            <w:tcBorders>
              <w:top w:val="single" w:sz="4" w:space="0" w:color="000000"/>
              <w:left w:val="single" w:sz="4" w:space="0" w:color="000000"/>
              <w:bottom w:val="single" w:sz="4" w:space="0" w:color="000000"/>
              <w:right w:val="single" w:sz="4" w:space="0" w:color="000000"/>
            </w:tcBorders>
            <w:shd w:val="clear" w:color="auto" w:fill="D9D9D9"/>
          </w:tcPr>
          <w:p w14:paraId="3BF90746" w14:textId="77777777" w:rsidR="007D1A81" w:rsidRPr="0009046D" w:rsidRDefault="007D1A81">
            <w:pPr>
              <w:pStyle w:val="TableEntryHeader"/>
            </w:pPr>
            <w:r w:rsidRPr="0009046D">
              <w:t>Definition</w:t>
            </w:r>
          </w:p>
        </w:tc>
      </w:tr>
      <w:tr w:rsidR="007D1A81" w:rsidRPr="0009046D" w14:paraId="6B894128" w14:textId="77777777">
        <w:tc>
          <w:tcPr>
            <w:tcW w:w="3078" w:type="dxa"/>
            <w:tcBorders>
              <w:top w:val="single" w:sz="4" w:space="0" w:color="000000"/>
              <w:left w:val="single" w:sz="4" w:space="0" w:color="000000"/>
              <w:bottom w:val="single" w:sz="4" w:space="0" w:color="000000"/>
            </w:tcBorders>
            <w:shd w:val="clear" w:color="auto" w:fill="auto"/>
          </w:tcPr>
          <w:p w14:paraId="1269CB89" w14:textId="77777777" w:rsidR="007D1A81" w:rsidRPr="0009046D" w:rsidRDefault="007D1A81" w:rsidP="00AD7E03">
            <w:pPr>
              <w:pStyle w:val="TableEntry"/>
            </w:pPr>
            <w:r w:rsidRPr="0009046D">
              <w:t>Closed loop referral</w:t>
            </w:r>
          </w:p>
        </w:tc>
        <w:tc>
          <w:tcPr>
            <w:tcW w:w="6528" w:type="dxa"/>
            <w:tcBorders>
              <w:top w:val="single" w:sz="4" w:space="0" w:color="000000"/>
              <w:left w:val="single" w:sz="4" w:space="0" w:color="000000"/>
              <w:bottom w:val="single" w:sz="4" w:space="0" w:color="000000"/>
              <w:right w:val="single" w:sz="4" w:space="0" w:color="000000"/>
            </w:tcBorders>
            <w:shd w:val="clear" w:color="auto" w:fill="auto"/>
          </w:tcPr>
          <w:p w14:paraId="7FB2057B" w14:textId="77777777" w:rsidR="007D1A81" w:rsidRPr="0009046D" w:rsidRDefault="007D1A81">
            <w:pPr>
              <w:pStyle w:val="TableEntry"/>
              <w:snapToGrid w:val="0"/>
            </w:pPr>
            <w:r w:rsidRPr="0009046D">
              <w:t>A closed loop referral is a referral with a definite end-point, when the referral is considered complete</w:t>
            </w:r>
            <w:r w:rsidR="00B03E20" w:rsidRPr="0009046D">
              <w:t xml:space="preserve">. </w:t>
            </w:r>
            <w:r w:rsidRPr="0009046D">
              <w:t xml:space="preserve">Closed Loop Referral is a subset of </w:t>
            </w:r>
            <w:r w:rsidRPr="0009046D">
              <w:rPr>
                <w:i/>
                <w:iCs/>
              </w:rPr>
              <w:t>Transition of Care</w:t>
            </w:r>
            <w:r w:rsidRPr="0009046D">
              <w:t xml:space="preserve">, where the cooperative provision of care is limited to the </w:t>
            </w:r>
            <w:r w:rsidRPr="0009046D">
              <w:rPr>
                <w:i/>
                <w:iCs/>
              </w:rPr>
              <w:t>Referral Request</w:t>
            </w:r>
            <w:r w:rsidRPr="0009046D">
              <w:t xml:space="preserve"> and </w:t>
            </w:r>
            <w:r w:rsidRPr="0009046D">
              <w:rPr>
                <w:i/>
                <w:iCs/>
              </w:rPr>
              <w:t>Referral Outcome</w:t>
            </w:r>
            <w:r w:rsidRPr="0009046D">
              <w:t xml:space="preserve"> between two providers. It includes bi-directional information exchange between the </w:t>
            </w:r>
            <w:r w:rsidRPr="0009046D">
              <w:rPr>
                <w:i/>
                <w:iCs/>
              </w:rPr>
              <w:t>Referral Initiator</w:t>
            </w:r>
            <w:r w:rsidRPr="0009046D">
              <w:t xml:space="preserve"> and the </w:t>
            </w:r>
            <w:r w:rsidRPr="0009046D">
              <w:rPr>
                <w:i/>
                <w:iCs/>
              </w:rPr>
              <w:t>Referral Recipient</w:t>
            </w:r>
            <w:r w:rsidRPr="0009046D">
              <w:t>.</w:t>
            </w:r>
          </w:p>
        </w:tc>
      </w:tr>
      <w:tr w:rsidR="007D1A81" w:rsidRPr="0009046D" w14:paraId="2DF2065A" w14:textId="77777777">
        <w:tc>
          <w:tcPr>
            <w:tcW w:w="3078" w:type="dxa"/>
            <w:tcBorders>
              <w:top w:val="single" w:sz="4" w:space="0" w:color="000000"/>
              <w:left w:val="single" w:sz="4" w:space="0" w:color="000000"/>
              <w:bottom w:val="single" w:sz="4" w:space="0" w:color="000000"/>
            </w:tcBorders>
            <w:shd w:val="clear" w:color="auto" w:fill="auto"/>
          </w:tcPr>
          <w:p w14:paraId="0B9596F1" w14:textId="77777777" w:rsidR="007D1A81" w:rsidRPr="0009046D" w:rsidRDefault="007D1A81" w:rsidP="00AD7E03">
            <w:pPr>
              <w:pStyle w:val="TableEntry"/>
            </w:pPr>
            <w:r w:rsidRPr="0009046D">
              <w:t>Transition of Care</w:t>
            </w:r>
          </w:p>
        </w:tc>
        <w:tc>
          <w:tcPr>
            <w:tcW w:w="6528" w:type="dxa"/>
            <w:tcBorders>
              <w:top w:val="single" w:sz="4" w:space="0" w:color="000000"/>
              <w:left w:val="single" w:sz="4" w:space="0" w:color="000000"/>
              <w:bottom w:val="single" w:sz="4" w:space="0" w:color="000000"/>
              <w:right w:val="single" w:sz="4" w:space="0" w:color="000000"/>
            </w:tcBorders>
            <w:shd w:val="clear" w:color="auto" w:fill="auto"/>
          </w:tcPr>
          <w:p w14:paraId="04CC5553" w14:textId="77777777" w:rsidR="007D1A81" w:rsidRPr="0009046D" w:rsidRDefault="007D1A81">
            <w:pPr>
              <w:pStyle w:val="TableEntry"/>
              <w:snapToGrid w:val="0"/>
            </w:pPr>
            <w:r w:rsidRPr="0009046D">
              <w:t xml:space="preserve">Transition of Care is defined as the cooperative provision of care by multiple providers, where each provider has part of the responsibility for the patient's wellness. </w:t>
            </w:r>
          </w:p>
        </w:tc>
      </w:tr>
      <w:tr w:rsidR="007D1A81" w:rsidRPr="0009046D" w14:paraId="78134F68" w14:textId="77777777">
        <w:tc>
          <w:tcPr>
            <w:tcW w:w="3078" w:type="dxa"/>
            <w:tcBorders>
              <w:left w:val="single" w:sz="4" w:space="0" w:color="000000"/>
              <w:bottom w:val="single" w:sz="4" w:space="0" w:color="000000"/>
            </w:tcBorders>
            <w:shd w:val="clear" w:color="auto" w:fill="auto"/>
          </w:tcPr>
          <w:p w14:paraId="38EA8330" w14:textId="77777777" w:rsidR="007D1A81" w:rsidRPr="0009046D" w:rsidRDefault="007D1A81" w:rsidP="00AD7E03">
            <w:pPr>
              <w:pStyle w:val="TableEntry"/>
            </w:pPr>
            <w:r w:rsidRPr="0009046D">
              <w:t>Referral Request</w:t>
            </w:r>
          </w:p>
        </w:tc>
        <w:tc>
          <w:tcPr>
            <w:tcW w:w="6528" w:type="dxa"/>
            <w:tcBorders>
              <w:left w:val="single" w:sz="4" w:space="0" w:color="000000"/>
              <w:bottom w:val="single" w:sz="4" w:space="0" w:color="000000"/>
              <w:right w:val="single" w:sz="4" w:space="0" w:color="000000"/>
            </w:tcBorders>
            <w:shd w:val="clear" w:color="auto" w:fill="auto"/>
          </w:tcPr>
          <w:p w14:paraId="17B78FC6" w14:textId="5B510A81" w:rsidR="007D1A81" w:rsidRPr="0009046D" w:rsidRDefault="007D1A81">
            <w:pPr>
              <w:pStyle w:val="TableEntry"/>
              <w:snapToGrid w:val="0"/>
            </w:pPr>
            <w:r w:rsidRPr="0009046D">
              <w:t>Referral Request is defined a</w:t>
            </w:r>
            <w:r w:rsidR="002830A0" w:rsidRPr="0009046D">
              <w:t>s a request from one provider (Referral Initiator) to another provider (Referral R</w:t>
            </w:r>
            <w:r w:rsidRPr="0009046D">
              <w:t>ecipient). The request includes a d</w:t>
            </w:r>
            <w:r w:rsidR="002830A0" w:rsidRPr="0009046D">
              <w:t>escription of the services the Referral I</w:t>
            </w:r>
            <w:r w:rsidRPr="0009046D">
              <w:t>nitiator wants for a patient (i.e., the reason for referral and the specific questions asked).</w:t>
            </w:r>
          </w:p>
        </w:tc>
      </w:tr>
      <w:tr w:rsidR="007D1A81" w:rsidRPr="0009046D" w14:paraId="0EC04F44" w14:textId="77777777">
        <w:tc>
          <w:tcPr>
            <w:tcW w:w="3078" w:type="dxa"/>
            <w:tcBorders>
              <w:left w:val="single" w:sz="4" w:space="0" w:color="000000"/>
              <w:bottom w:val="single" w:sz="4" w:space="0" w:color="000000"/>
            </w:tcBorders>
            <w:shd w:val="clear" w:color="auto" w:fill="auto"/>
          </w:tcPr>
          <w:p w14:paraId="17DA36A1" w14:textId="77777777" w:rsidR="007D1A81" w:rsidRPr="0009046D" w:rsidRDefault="007D1A81" w:rsidP="00AD7E03">
            <w:pPr>
              <w:pStyle w:val="TableEntry"/>
            </w:pPr>
            <w:r w:rsidRPr="0009046D">
              <w:t>Related health information</w:t>
            </w:r>
          </w:p>
        </w:tc>
        <w:tc>
          <w:tcPr>
            <w:tcW w:w="6528" w:type="dxa"/>
            <w:tcBorders>
              <w:left w:val="single" w:sz="4" w:space="0" w:color="000000"/>
              <w:bottom w:val="single" w:sz="4" w:space="0" w:color="000000"/>
              <w:right w:val="single" w:sz="4" w:space="0" w:color="000000"/>
            </w:tcBorders>
            <w:shd w:val="clear" w:color="auto" w:fill="auto"/>
          </w:tcPr>
          <w:p w14:paraId="296E7D0E" w14:textId="77777777" w:rsidR="007D1A81" w:rsidRPr="0009046D" w:rsidRDefault="007D1A81">
            <w:pPr>
              <w:pStyle w:val="TableEntry"/>
              <w:snapToGrid w:val="0"/>
            </w:pPr>
            <w:r w:rsidRPr="0009046D">
              <w:t>In the context of closed loop referral, related health information is the patient information that is relevant to the referral request</w:t>
            </w:r>
            <w:r w:rsidR="00C24D5C" w:rsidRPr="0009046D">
              <w:t>, interim findings,</w:t>
            </w:r>
            <w:r w:rsidRPr="0009046D">
              <w:t xml:space="preserve"> or the referral outcome.</w:t>
            </w:r>
          </w:p>
        </w:tc>
      </w:tr>
      <w:tr w:rsidR="007D1A81" w:rsidRPr="0009046D" w14:paraId="1AB63CF7" w14:textId="77777777">
        <w:tc>
          <w:tcPr>
            <w:tcW w:w="3078" w:type="dxa"/>
            <w:tcBorders>
              <w:left w:val="single" w:sz="4" w:space="0" w:color="000000"/>
              <w:bottom w:val="single" w:sz="4" w:space="0" w:color="000000"/>
            </w:tcBorders>
            <w:shd w:val="clear" w:color="auto" w:fill="auto"/>
          </w:tcPr>
          <w:p w14:paraId="02AD9AA1" w14:textId="77777777" w:rsidR="007D1A81" w:rsidRPr="0009046D" w:rsidRDefault="007D1A81" w:rsidP="00AD7E03">
            <w:pPr>
              <w:pStyle w:val="TableEntry"/>
            </w:pPr>
            <w:r w:rsidRPr="0009046D">
              <w:t>Result of Referral</w:t>
            </w:r>
          </w:p>
        </w:tc>
        <w:tc>
          <w:tcPr>
            <w:tcW w:w="6528" w:type="dxa"/>
            <w:tcBorders>
              <w:left w:val="single" w:sz="4" w:space="0" w:color="000000"/>
              <w:bottom w:val="single" w:sz="4" w:space="0" w:color="000000"/>
              <w:right w:val="single" w:sz="4" w:space="0" w:color="000000"/>
            </w:tcBorders>
            <w:shd w:val="clear" w:color="auto" w:fill="auto"/>
          </w:tcPr>
          <w:p w14:paraId="5911CB6F" w14:textId="5DA35A4A" w:rsidR="007D1A81" w:rsidRPr="0009046D" w:rsidRDefault="007D1A81">
            <w:pPr>
              <w:pStyle w:val="TableEntry"/>
              <w:snapToGrid w:val="0"/>
            </w:pPr>
            <w:r w:rsidRPr="0009046D">
              <w:t xml:space="preserve">In the context of closed loop referral, the Result of Referral encompasses </w:t>
            </w:r>
            <w:r w:rsidR="002830A0" w:rsidRPr="0009046D">
              <w:t>the Referral R</w:t>
            </w:r>
            <w:r w:rsidRPr="0009046D">
              <w:t>ecipient's findings, conclusions, interpretations, and/or impressions of the service performed for the patient.</w:t>
            </w:r>
            <w:r w:rsidR="002830A0" w:rsidRPr="0009046D">
              <w:t xml:space="preserve"> The results are sent from the R</w:t>
            </w:r>
            <w:r w:rsidRPr="0009046D">
              <w:t>ef</w:t>
            </w:r>
            <w:r w:rsidR="002830A0" w:rsidRPr="0009046D">
              <w:t>erral Recipient to the Referral I</w:t>
            </w:r>
            <w:r w:rsidRPr="0009046D">
              <w:t>nitiator at the End of Care.</w:t>
            </w:r>
          </w:p>
        </w:tc>
      </w:tr>
      <w:tr w:rsidR="007D1A81" w:rsidRPr="0009046D" w14:paraId="032BB4B9" w14:textId="77777777">
        <w:tc>
          <w:tcPr>
            <w:tcW w:w="3078" w:type="dxa"/>
            <w:tcBorders>
              <w:left w:val="single" w:sz="4" w:space="0" w:color="000000"/>
              <w:bottom w:val="single" w:sz="4" w:space="0" w:color="000000"/>
            </w:tcBorders>
            <w:shd w:val="clear" w:color="auto" w:fill="auto"/>
          </w:tcPr>
          <w:p w14:paraId="5C4D9FD4" w14:textId="77777777" w:rsidR="007D1A81" w:rsidRPr="0009046D" w:rsidRDefault="007D1A81" w:rsidP="00AD7E03">
            <w:pPr>
              <w:pStyle w:val="TableEntry"/>
            </w:pPr>
            <w:r w:rsidRPr="0009046D">
              <w:t>End of Care (EOC)</w:t>
            </w:r>
          </w:p>
        </w:tc>
        <w:tc>
          <w:tcPr>
            <w:tcW w:w="6528" w:type="dxa"/>
            <w:tcBorders>
              <w:left w:val="single" w:sz="4" w:space="0" w:color="000000"/>
              <w:bottom w:val="single" w:sz="4" w:space="0" w:color="000000"/>
              <w:right w:val="single" w:sz="4" w:space="0" w:color="000000"/>
            </w:tcBorders>
            <w:shd w:val="clear" w:color="auto" w:fill="auto"/>
          </w:tcPr>
          <w:p w14:paraId="28F96886" w14:textId="4B70AE33" w:rsidR="007D1A81" w:rsidRPr="0009046D" w:rsidRDefault="007D1A81">
            <w:pPr>
              <w:pStyle w:val="TableEntry"/>
              <w:snapToGrid w:val="0"/>
            </w:pPr>
            <w:r w:rsidRPr="0009046D">
              <w:t>In the context of closed loop referral, the En</w:t>
            </w:r>
            <w:r w:rsidR="002830A0" w:rsidRPr="0009046D">
              <w:t>d of Care is determined by the Referral R</w:t>
            </w:r>
            <w:r w:rsidRPr="0009046D">
              <w:t>ecipient when no more care is needed to satisfy the reason for the referral; it is when the res</w:t>
            </w:r>
            <w:r w:rsidR="002830A0" w:rsidRPr="0009046D">
              <w:t>ult of referral is sent to the Referral I</w:t>
            </w:r>
            <w:r w:rsidRPr="0009046D">
              <w:t>nitiator.</w:t>
            </w:r>
          </w:p>
        </w:tc>
      </w:tr>
      <w:tr w:rsidR="007D1A81" w:rsidRPr="0009046D" w14:paraId="390F15C7" w14:textId="77777777">
        <w:tc>
          <w:tcPr>
            <w:tcW w:w="3078" w:type="dxa"/>
            <w:tcBorders>
              <w:left w:val="single" w:sz="4" w:space="0" w:color="000000"/>
              <w:bottom w:val="single" w:sz="4" w:space="0" w:color="000000"/>
            </w:tcBorders>
            <w:shd w:val="clear" w:color="auto" w:fill="auto"/>
          </w:tcPr>
          <w:p w14:paraId="3EC0E118" w14:textId="77777777" w:rsidR="007D1A81" w:rsidRPr="0009046D" w:rsidRDefault="007D1A81" w:rsidP="00AD7E03">
            <w:pPr>
              <w:pStyle w:val="TableEntry"/>
            </w:pPr>
            <w:r w:rsidRPr="0009046D">
              <w:t>Referral Outcome</w:t>
            </w:r>
          </w:p>
        </w:tc>
        <w:tc>
          <w:tcPr>
            <w:tcW w:w="6528" w:type="dxa"/>
            <w:tcBorders>
              <w:left w:val="single" w:sz="4" w:space="0" w:color="000000"/>
              <w:bottom w:val="single" w:sz="4" w:space="0" w:color="000000"/>
              <w:right w:val="single" w:sz="4" w:space="0" w:color="000000"/>
            </w:tcBorders>
            <w:shd w:val="clear" w:color="auto" w:fill="auto"/>
          </w:tcPr>
          <w:p w14:paraId="08881EEE" w14:textId="77777777" w:rsidR="007D1A81" w:rsidRPr="0009046D" w:rsidRDefault="007D1A81">
            <w:pPr>
              <w:pStyle w:val="TableEntry"/>
              <w:snapToGrid w:val="0"/>
            </w:pPr>
            <w:r w:rsidRPr="0009046D">
              <w:t>In the context of closed loop referral, the Referral Outcome extends the R</w:t>
            </w:r>
            <w:r w:rsidRPr="0009046D">
              <w:rPr>
                <w:rStyle w:val="Emphasis"/>
              </w:rPr>
              <w:t xml:space="preserve">esult of Referral </w:t>
            </w:r>
            <w:r w:rsidRPr="0009046D">
              <w:t>to include situations where the requisite care was not rendered or was ended before completion. Possible Referral Outcomes include:</w:t>
            </w:r>
          </w:p>
          <w:p w14:paraId="69174655" w14:textId="77777777" w:rsidR="007D1A81" w:rsidRPr="0009046D" w:rsidRDefault="007D1A81">
            <w:pPr>
              <w:pStyle w:val="TableEntry"/>
              <w:numPr>
                <w:ilvl w:val="0"/>
                <w:numId w:val="20"/>
              </w:numPr>
              <w:snapToGrid w:val="0"/>
            </w:pPr>
            <w:r w:rsidRPr="0009046D">
              <w:t>The Referral Initiator cancels the referral request (a) before care began or (b) while care was being rendered, but before the care is completed.</w:t>
            </w:r>
          </w:p>
          <w:p w14:paraId="3CF21BB9" w14:textId="0C49A06D" w:rsidR="007D1A81" w:rsidRPr="0009046D" w:rsidRDefault="002830A0">
            <w:pPr>
              <w:pStyle w:val="TableEntry"/>
              <w:numPr>
                <w:ilvl w:val="0"/>
                <w:numId w:val="20"/>
              </w:numPr>
              <w:snapToGrid w:val="0"/>
            </w:pPr>
            <w:r w:rsidRPr="0009046D">
              <w:t>The Referral R</w:t>
            </w:r>
            <w:r w:rsidR="007D1A81" w:rsidRPr="0009046D">
              <w:t>ecipient declines</w:t>
            </w:r>
            <w:r w:rsidR="007D1A81" w:rsidRPr="0009046D">
              <w:rPr>
                <w:rStyle w:val="Strong"/>
              </w:rPr>
              <w:t xml:space="preserve"> </w:t>
            </w:r>
            <w:r w:rsidR="007D1A81" w:rsidRPr="0009046D">
              <w:t>the referral request (a) before beginning to render care or (b) before care has been completed.</w:t>
            </w:r>
          </w:p>
          <w:p w14:paraId="2F1E50D0" w14:textId="2DFF7A60" w:rsidR="007D1A81" w:rsidRPr="0009046D" w:rsidRDefault="002830A0">
            <w:pPr>
              <w:pStyle w:val="TableEntry"/>
              <w:numPr>
                <w:ilvl w:val="0"/>
                <w:numId w:val="20"/>
              </w:numPr>
              <w:snapToGrid w:val="0"/>
            </w:pPr>
            <w:r w:rsidRPr="0009046D">
              <w:t>The Referral R</w:t>
            </w:r>
            <w:r w:rsidR="007D1A81" w:rsidRPr="0009046D">
              <w:t>ecipient completes the care and submits the Result of Referral.</w:t>
            </w:r>
          </w:p>
        </w:tc>
      </w:tr>
    </w:tbl>
    <w:p w14:paraId="12C34172" w14:textId="77777777" w:rsidR="007D1A81" w:rsidRPr="0009046D" w:rsidRDefault="007D1A81">
      <w:pPr>
        <w:pStyle w:val="PartTitle"/>
        <w:rPr>
          <w:lang w:eastAsia="en-US"/>
        </w:rPr>
      </w:pPr>
      <w:bookmarkStart w:id="1235" w:name="_Toc482625696"/>
      <w:bookmarkStart w:id="1236" w:name="_Toc492647669"/>
      <w:r w:rsidRPr="0009046D">
        <w:lastRenderedPageBreak/>
        <w:t>Volume 1 – Profiles</w:t>
      </w:r>
      <w:bookmarkEnd w:id="1235"/>
      <w:bookmarkEnd w:id="1236"/>
    </w:p>
    <w:p w14:paraId="67B27732" w14:textId="4A24AD5D" w:rsidR="007D1A81" w:rsidRPr="0009046D" w:rsidRDefault="007D1A81" w:rsidP="00162DA3">
      <w:pPr>
        <w:pStyle w:val="Heading2"/>
        <w:numPr>
          <w:ilvl w:val="0"/>
          <w:numId w:val="0"/>
        </w:numPr>
        <w:rPr>
          <w:noProof w:val="0"/>
        </w:rPr>
      </w:pPr>
      <w:bookmarkStart w:id="1237" w:name="_Toc482624956"/>
      <w:bookmarkStart w:id="1238" w:name="_Toc482625697"/>
      <w:bookmarkStart w:id="1239" w:name="_Toc492647670"/>
      <w:r w:rsidRPr="0009046D">
        <w:rPr>
          <w:noProof w:val="0"/>
        </w:rPr>
        <w:t>Copyright Licenses</w:t>
      </w:r>
      <w:bookmarkEnd w:id="1237"/>
      <w:bookmarkEnd w:id="1238"/>
      <w:bookmarkEnd w:id="1239"/>
    </w:p>
    <w:p w14:paraId="4493AFA0" w14:textId="4951FBC8" w:rsidR="007D1A81" w:rsidRPr="0009046D" w:rsidRDefault="003F1B7F" w:rsidP="00AD7E03">
      <w:pPr>
        <w:pStyle w:val="BodyText"/>
      </w:pPr>
      <w:r w:rsidRPr="0009046D">
        <w:t>NA</w:t>
      </w:r>
    </w:p>
    <w:p w14:paraId="70C56DA1" w14:textId="77777777" w:rsidR="007D1A81" w:rsidRPr="0009046D" w:rsidRDefault="007D1A81">
      <w:pPr>
        <w:pStyle w:val="EditorInstructions"/>
      </w:pPr>
      <w:r w:rsidRPr="0009046D">
        <w:t>Add the following to the IHE Technical Frameworks General Introduction Copyright section:</w:t>
      </w:r>
    </w:p>
    <w:p w14:paraId="610BB7E4" w14:textId="77777777" w:rsidR="007D1A81" w:rsidRPr="0009046D" w:rsidRDefault="007D1A81" w:rsidP="00AD7E03">
      <w:pPr>
        <w:pStyle w:val="BodyText"/>
      </w:pPr>
    </w:p>
    <w:p w14:paraId="199A9027" w14:textId="32F72642" w:rsidR="007D1A81" w:rsidRPr="0009046D" w:rsidRDefault="007D1A81" w:rsidP="00162DA3">
      <w:pPr>
        <w:pStyle w:val="Heading2"/>
        <w:numPr>
          <w:ilvl w:val="0"/>
          <w:numId w:val="0"/>
        </w:numPr>
        <w:rPr>
          <w:noProof w:val="0"/>
        </w:rPr>
      </w:pPr>
      <w:bookmarkStart w:id="1240" w:name="_Toc482624957"/>
      <w:bookmarkStart w:id="1241" w:name="_Toc482625698"/>
      <w:bookmarkStart w:id="1242" w:name="_Toc492647671"/>
      <w:r w:rsidRPr="0009046D">
        <w:rPr>
          <w:noProof w:val="0"/>
        </w:rPr>
        <w:t>Domain-specific additions</w:t>
      </w:r>
      <w:bookmarkEnd w:id="1240"/>
      <w:bookmarkEnd w:id="1241"/>
      <w:bookmarkEnd w:id="1242"/>
    </w:p>
    <w:p w14:paraId="5998F857" w14:textId="23369509" w:rsidR="007D1A81" w:rsidRPr="0009046D" w:rsidRDefault="003F1B7F" w:rsidP="00AD7E03">
      <w:pPr>
        <w:pStyle w:val="BodyText"/>
      </w:pPr>
      <w:r w:rsidRPr="0009046D">
        <w:t>NA</w:t>
      </w:r>
    </w:p>
    <w:p w14:paraId="5C7C0914" w14:textId="77777777" w:rsidR="007D1A81" w:rsidRPr="0009046D" w:rsidRDefault="007D1A81">
      <w:pPr>
        <w:pStyle w:val="BodyText"/>
      </w:pPr>
    </w:p>
    <w:p w14:paraId="1D753E8D" w14:textId="26FB0F9B" w:rsidR="007D1A81" w:rsidRPr="0009046D" w:rsidRDefault="007D1A81">
      <w:pPr>
        <w:pStyle w:val="EditorInstructions"/>
      </w:pPr>
      <w:r w:rsidRPr="0009046D">
        <w:t xml:space="preserve">Add </w:t>
      </w:r>
      <w:r w:rsidR="003F1B7F" w:rsidRPr="0009046D">
        <w:t xml:space="preserve">new </w:t>
      </w:r>
      <w:r w:rsidRPr="0009046D">
        <w:t xml:space="preserve">Section </w:t>
      </w:r>
      <w:r w:rsidR="003F1B7F" w:rsidRPr="0009046D">
        <w:t>X</w:t>
      </w:r>
    </w:p>
    <w:p w14:paraId="704139BA" w14:textId="77777777" w:rsidR="007D1A81" w:rsidRPr="0009046D" w:rsidRDefault="007D1A81">
      <w:pPr>
        <w:pStyle w:val="Heading1"/>
        <w:pageBreakBefore w:val="0"/>
        <w:numPr>
          <w:ilvl w:val="0"/>
          <w:numId w:val="0"/>
        </w:numPr>
        <w:rPr>
          <w:noProof w:val="0"/>
        </w:rPr>
      </w:pPr>
      <w:bookmarkStart w:id="1243" w:name="_Toc482624958"/>
      <w:bookmarkStart w:id="1244" w:name="_Toc482625699"/>
      <w:bookmarkStart w:id="1245" w:name="_Toc492647672"/>
      <w:r w:rsidRPr="0009046D">
        <w:rPr>
          <w:noProof w:val="0"/>
        </w:rPr>
        <w:t xml:space="preserve">X 360 Exchange Closed Loop Referral (360X) </w:t>
      </w:r>
      <w:r w:rsidR="00695AB0" w:rsidRPr="0009046D">
        <w:rPr>
          <w:noProof w:val="0"/>
        </w:rPr>
        <w:t>Profile</w:t>
      </w:r>
      <w:bookmarkEnd w:id="1243"/>
      <w:bookmarkEnd w:id="1244"/>
      <w:bookmarkEnd w:id="1245"/>
    </w:p>
    <w:p w14:paraId="115091EE" w14:textId="2D1AD080" w:rsidR="007D1A81" w:rsidRPr="0009046D" w:rsidRDefault="007D1A81" w:rsidP="00AD7E03">
      <w:pPr>
        <w:pStyle w:val="BodyText"/>
      </w:pPr>
      <w:r w:rsidRPr="0009046D">
        <w:t xml:space="preserve">The goal of this </w:t>
      </w:r>
      <w:r w:rsidR="00695AB0" w:rsidRPr="0009046D">
        <w:t>profile</w:t>
      </w:r>
      <w:r w:rsidRPr="0009046D">
        <w:t xml:space="preserve"> is to enable improved care coordination between providers utilizing different Electronic Health Record technology (EHRT) / Health Information technology (HIT) when a patient is referred from one provider to another, and when the expectation is that the patient will eventually return to the referring provider for continued care. In particular, the 360X </w:t>
      </w:r>
      <w:r w:rsidR="00F019F1" w:rsidRPr="0009046D">
        <w:t xml:space="preserve">Profile </w:t>
      </w:r>
      <w:r w:rsidRPr="0009046D">
        <w:t>seeks to enable providers — using existing health data exchange standards and technologies — to exchange:</w:t>
      </w:r>
    </w:p>
    <w:p w14:paraId="5AFB0697" w14:textId="78BD7AE4" w:rsidR="007D1A81" w:rsidRPr="0009046D" w:rsidRDefault="001257B5" w:rsidP="00AD7E03">
      <w:pPr>
        <w:pStyle w:val="ListBullet2"/>
      </w:pPr>
      <w:r w:rsidRPr="0009046D">
        <w:t>r</w:t>
      </w:r>
      <w:r w:rsidR="007D1A81" w:rsidRPr="0009046D">
        <w:t>eferral requests containing relevant patient clinical information</w:t>
      </w:r>
    </w:p>
    <w:p w14:paraId="6B38B25C" w14:textId="1820661B" w:rsidR="007D1A81" w:rsidRPr="0009046D" w:rsidRDefault="001257B5" w:rsidP="00AD7E03">
      <w:pPr>
        <w:pStyle w:val="ListBullet2"/>
      </w:pPr>
      <w:r w:rsidRPr="0009046D">
        <w:t>r</w:t>
      </w:r>
      <w:r w:rsidR="007D1A81" w:rsidRPr="0009046D">
        <w:t>esult of referral containing relevant patient clinical information</w:t>
      </w:r>
    </w:p>
    <w:p w14:paraId="791F55A6" w14:textId="77777777" w:rsidR="007D1A81" w:rsidRPr="0009046D" w:rsidRDefault="007D1A81" w:rsidP="00AD7E03">
      <w:pPr>
        <w:pStyle w:val="BodyText"/>
      </w:pPr>
      <w:r w:rsidRPr="0009046D">
        <w:t>from within their EHRT workflow, regardless of the EHRT used. This will allow providers to communicate electronically the related patient information even if utilizing different EHRT/HIT. This scope indicates that the 360X Project includes defining the transport and content of:</w:t>
      </w:r>
    </w:p>
    <w:p w14:paraId="4225C69A" w14:textId="77777777" w:rsidR="007D1A81" w:rsidRPr="0009046D" w:rsidRDefault="007D1A81" w:rsidP="00AD7E03">
      <w:pPr>
        <w:pStyle w:val="ListBullet2"/>
      </w:pPr>
      <w:r w:rsidRPr="0009046D">
        <w:t xml:space="preserve">the </w:t>
      </w:r>
      <w:r w:rsidRPr="0009046D">
        <w:rPr>
          <w:rStyle w:val="Emphasis"/>
        </w:rPr>
        <w:t>Referral Request</w:t>
      </w:r>
    </w:p>
    <w:p w14:paraId="3E40E12E" w14:textId="77777777" w:rsidR="007D1A81" w:rsidRPr="0009046D" w:rsidRDefault="007D1A81" w:rsidP="00AD7E03">
      <w:pPr>
        <w:pStyle w:val="ListBullet2"/>
      </w:pPr>
      <w:r w:rsidRPr="0009046D">
        <w:t xml:space="preserve">the </w:t>
      </w:r>
      <w:r w:rsidRPr="0009046D">
        <w:rPr>
          <w:rStyle w:val="Emphasis"/>
        </w:rPr>
        <w:t>Result of Referral</w:t>
      </w:r>
    </w:p>
    <w:p w14:paraId="5A0B7661" w14:textId="77777777" w:rsidR="007D1A81" w:rsidRPr="0009046D" w:rsidRDefault="007D1A81" w:rsidP="00AD7E03">
      <w:pPr>
        <w:pStyle w:val="ListBullet2"/>
      </w:pPr>
      <w:r w:rsidRPr="0009046D">
        <w:t>additional information to facilitate the referral process workflow, and the closing of the loop</w:t>
      </w:r>
    </w:p>
    <w:p w14:paraId="04C94AD2" w14:textId="77777777" w:rsidR="007D1A81" w:rsidRPr="0009046D" w:rsidRDefault="007D1A81">
      <w:pPr>
        <w:pStyle w:val="Heading2"/>
        <w:numPr>
          <w:ilvl w:val="0"/>
          <w:numId w:val="0"/>
        </w:numPr>
        <w:rPr>
          <w:noProof w:val="0"/>
        </w:rPr>
      </w:pPr>
      <w:bookmarkStart w:id="1246" w:name="_Toc482624959"/>
      <w:bookmarkStart w:id="1247" w:name="_Toc482625700"/>
      <w:bookmarkStart w:id="1248" w:name="_Toc492647673"/>
      <w:r w:rsidRPr="0009046D">
        <w:rPr>
          <w:noProof w:val="0"/>
        </w:rPr>
        <w:t>X.1 360X Actors, Transactions, and Content Modules</w:t>
      </w:r>
      <w:bookmarkEnd w:id="1246"/>
      <w:bookmarkEnd w:id="1247"/>
      <w:bookmarkEnd w:id="1248"/>
    </w:p>
    <w:p w14:paraId="39481D20" w14:textId="36321CA7" w:rsidR="007D1A81" w:rsidRPr="0009046D" w:rsidRDefault="007D1A81">
      <w:pPr>
        <w:pStyle w:val="BodyText"/>
      </w:pPr>
      <w:r w:rsidRPr="0009046D">
        <w:t xml:space="preserve">This section defines the actors, transactions, and/or content modules in this </w:t>
      </w:r>
      <w:r w:rsidR="00695AB0" w:rsidRPr="0009046D">
        <w:t>profile</w:t>
      </w:r>
      <w:r w:rsidRPr="0009046D">
        <w:t xml:space="preserve">. General definitions of actors are given in the Technical Frameworks General Introduction Appendix A at </w:t>
      </w:r>
      <w:hyperlink r:id="rId16" w:history="1">
        <w:r w:rsidR="000F5FEC" w:rsidRPr="0009046D">
          <w:rPr>
            <w:rStyle w:val="Hyperlink"/>
          </w:rPr>
          <w:t>http://ihe.net/TF_Intro_Appendices.aspx</w:t>
        </w:r>
      </w:hyperlink>
      <w:r w:rsidRPr="0009046D">
        <w:t>.</w:t>
      </w:r>
    </w:p>
    <w:p w14:paraId="376445F7" w14:textId="55B4AB75" w:rsidR="000F5FEC" w:rsidRPr="0009046D" w:rsidRDefault="000F5FEC" w:rsidP="000F5FEC">
      <w:pPr>
        <w:pStyle w:val="Heading3"/>
        <w:numPr>
          <w:ilvl w:val="0"/>
          <w:numId w:val="0"/>
        </w:numPr>
        <w:rPr>
          <w:noProof w:val="0"/>
        </w:rPr>
      </w:pPr>
      <w:bookmarkStart w:id="1249" w:name="_Toc492647674"/>
      <w:r w:rsidRPr="0009046D">
        <w:rPr>
          <w:noProof w:val="0"/>
        </w:rPr>
        <w:lastRenderedPageBreak/>
        <w:t>X.1.1 Actors and Transactions</w:t>
      </w:r>
      <w:bookmarkEnd w:id="1249"/>
    </w:p>
    <w:p w14:paraId="1E922F5E" w14:textId="77777777" w:rsidR="007D1A81" w:rsidRPr="0009046D" w:rsidRDefault="007D1A81">
      <w:pPr>
        <w:pStyle w:val="BodyText"/>
      </w:pPr>
      <w:r w:rsidRPr="0009046D">
        <w:t xml:space="preserve">Figure X.1-1 shows the actors directly involved in the 360X </w:t>
      </w:r>
      <w:r w:rsidR="00695AB0" w:rsidRPr="0009046D">
        <w:t>Profile</w:t>
      </w:r>
      <w:r w:rsidRPr="0009046D">
        <w:t xml:space="preserve"> and the relevant transactions between them. If needed for context, other actors that may be indirectly involved due to their participation in other related profiles are sho</w:t>
      </w:r>
      <w:r w:rsidR="00617384" w:rsidRPr="0009046D">
        <w:t>wn in dotted lines. Actors that</w:t>
      </w:r>
      <w:r w:rsidRPr="0009046D">
        <w:t xml:space="preserve"> have a mandatory grouping are shown in conjoined boxe</w:t>
      </w:r>
      <w:commentRangeStart w:id="1250"/>
      <w:r w:rsidRPr="0009046D">
        <w:t>s</w:t>
      </w:r>
      <w:commentRangeEnd w:id="1250"/>
      <w:r w:rsidR="002E35F4">
        <w:rPr>
          <w:rStyle w:val="CommentReference"/>
        </w:rPr>
        <w:commentReference w:id="1250"/>
      </w:r>
      <w:r w:rsidRPr="0009046D">
        <w:t>.</w:t>
      </w:r>
    </w:p>
    <w:p w14:paraId="2AFDDE5C" w14:textId="28E81C50" w:rsidR="007D1A81" w:rsidRPr="0009046D" w:rsidRDefault="00B8201A" w:rsidP="00AD7E03">
      <w:pPr>
        <w:pStyle w:val="BodyText"/>
        <w:jc w:val="center"/>
      </w:pPr>
      <w:del w:id="1251" w:author="Vassil Peytchev" w:date="2017-08-25T16:19:00Z">
        <w:r w:rsidRPr="0009046D" w:rsidDel="00585CBF">
          <w:rPr>
            <w:noProof/>
            <w:lang w:eastAsia="en-US"/>
          </w:rPr>
          <w:drawing>
            <wp:inline distT="0" distB="0" distL="0" distR="0" wp14:anchorId="02ED2893" wp14:editId="1A1E3484">
              <wp:extent cx="4453137" cy="57835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action Diagram_4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53137" cy="5783592"/>
                      </a:xfrm>
                      <a:prstGeom prst="rect">
                        <a:avLst/>
                      </a:prstGeom>
                    </pic:spPr>
                  </pic:pic>
                </a:graphicData>
              </a:graphic>
            </wp:inline>
          </w:drawing>
        </w:r>
      </w:del>
      <w:ins w:id="1252" w:author="Vassil Peytchev" w:date="2017-08-25T16:19:00Z">
        <w:r w:rsidR="00585CBF">
          <w:rPr>
            <w:noProof/>
            <w:lang w:eastAsia="en-US"/>
          </w:rPr>
          <w:drawing>
            <wp:inline distT="0" distB="0" distL="0" distR="0" wp14:anchorId="6B92FDCE" wp14:editId="44BDDF03">
              <wp:extent cx="4504953" cy="5992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nsaction_Diagram_5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04953" cy="5992380"/>
                      </a:xfrm>
                      <a:prstGeom prst="rect">
                        <a:avLst/>
                      </a:prstGeom>
                    </pic:spPr>
                  </pic:pic>
                </a:graphicData>
              </a:graphic>
            </wp:inline>
          </w:drawing>
        </w:r>
      </w:ins>
    </w:p>
    <w:p w14:paraId="68483747" w14:textId="1B24789A" w:rsidR="007D1A81" w:rsidRPr="0009046D" w:rsidRDefault="007D1A81">
      <w:pPr>
        <w:pStyle w:val="FigureTitle"/>
      </w:pPr>
      <w:r w:rsidRPr="0009046D">
        <w:t>Figure X.1-1: 360X Actor Diagram</w:t>
      </w:r>
    </w:p>
    <w:p w14:paraId="4780D13F" w14:textId="7C7D51C8" w:rsidR="007D1A81" w:rsidRPr="0009046D" w:rsidDel="00DB07F1" w:rsidRDefault="007D1A81">
      <w:pPr>
        <w:pStyle w:val="BodyText"/>
        <w:rPr>
          <w:del w:id="1253" w:author="Mary Jungers" w:date="2017-08-15T12:09:00Z"/>
        </w:rPr>
      </w:pPr>
      <w:r w:rsidRPr="0009046D">
        <w:lastRenderedPageBreak/>
        <w:t xml:space="preserve">Table X.1-1 lists the transactions for each actor directly involved in the 360X </w:t>
      </w:r>
      <w:r w:rsidR="00695AB0" w:rsidRPr="0009046D">
        <w:t>Profile</w:t>
      </w:r>
      <w:r w:rsidRPr="0009046D">
        <w:t>. To cl</w:t>
      </w:r>
      <w:r w:rsidR="00CA5953" w:rsidRPr="0009046D">
        <w:t xml:space="preserve">aim compliance with this </w:t>
      </w:r>
      <w:r w:rsidR="00F019F1" w:rsidRPr="0009046D">
        <w:t>p</w:t>
      </w:r>
      <w:r w:rsidR="00695AB0" w:rsidRPr="0009046D">
        <w:t>rofile</w:t>
      </w:r>
      <w:r w:rsidRPr="0009046D">
        <w:t xml:space="preserve">, an actor shall support all required transactions (labeled “R”) and may support the optional transactions (labeled “O”). Note that receiving an optional </w:t>
      </w:r>
      <w:r w:rsidR="00AD0E1A" w:rsidRPr="0009046D">
        <w:t>transaction that is not supported,</w:t>
      </w:r>
      <w:r w:rsidRPr="0009046D">
        <w:t xml:space="preserve"> must not trigger an error condition.</w:t>
      </w:r>
    </w:p>
    <w:p w14:paraId="0E0BE869" w14:textId="77777777" w:rsidR="00AD0E1A" w:rsidRPr="0009046D" w:rsidRDefault="00AD0E1A">
      <w:pPr>
        <w:pStyle w:val="BodyText"/>
      </w:pPr>
    </w:p>
    <w:p w14:paraId="6CC0427C" w14:textId="77777777" w:rsidR="007D1A81" w:rsidRPr="0009046D" w:rsidRDefault="007D1A81">
      <w:pPr>
        <w:pStyle w:val="TableTitle"/>
      </w:pPr>
      <w:r w:rsidRPr="0009046D">
        <w:t xml:space="preserve">Table X.1-1: 360X </w:t>
      </w:r>
      <w:r w:rsidR="00695AB0" w:rsidRPr="0009046D">
        <w:t>Profile</w:t>
      </w:r>
      <w:r w:rsidRPr="0009046D">
        <w:t xml:space="preserve"> - Actors and Transactions</w:t>
      </w:r>
    </w:p>
    <w:tbl>
      <w:tblPr>
        <w:tblW w:w="8690" w:type="dxa"/>
        <w:tblInd w:w="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Change w:id="1254" w:author="Mary Jungers" w:date="2017-08-15T14:17:00Z">
          <w:tblPr>
            <w:tblW w:w="8690" w:type="dxa"/>
            <w:tblInd w:w="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PrChange>
      </w:tblPr>
      <w:tblGrid>
        <w:gridCol w:w="1104"/>
        <w:gridCol w:w="1860"/>
        <w:gridCol w:w="2730"/>
        <w:gridCol w:w="1426"/>
        <w:gridCol w:w="1570"/>
        <w:tblGridChange w:id="1255">
          <w:tblGrid>
            <w:gridCol w:w="1104"/>
            <w:gridCol w:w="1710"/>
            <w:gridCol w:w="2880"/>
            <w:gridCol w:w="1426"/>
            <w:gridCol w:w="1570"/>
          </w:tblGrid>
        </w:tblGridChange>
      </w:tblGrid>
      <w:tr w:rsidR="005B219E" w:rsidRPr="0009046D" w14:paraId="0447CE43" w14:textId="77777777" w:rsidTr="00FF01E1">
        <w:trPr>
          <w:cantSplit/>
          <w:tblHeader/>
          <w:trPrChange w:id="1256" w:author="Mary Jungers" w:date="2017-08-15T14:17:00Z">
            <w:trPr>
              <w:cantSplit/>
              <w:tblHeader/>
            </w:trPr>
          </w:trPrChange>
        </w:trPr>
        <w:tc>
          <w:tcPr>
            <w:tcW w:w="1104" w:type="dxa"/>
            <w:shd w:val="clear" w:color="auto" w:fill="D8D8D8"/>
            <w:tcPrChange w:id="1257" w:author="Mary Jungers" w:date="2017-08-15T14:17:00Z">
              <w:tcPr>
                <w:tcW w:w="1104" w:type="dxa"/>
                <w:shd w:val="clear" w:color="auto" w:fill="D8D8D8"/>
              </w:tcPr>
            </w:tcPrChange>
          </w:tcPr>
          <w:p w14:paraId="26C37AB8" w14:textId="77777777" w:rsidR="005B219E" w:rsidRPr="0009046D" w:rsidRDefault="005B219E">
            <w:pPr>
              <w:pStyle w:val="TableEntryHeader"/>
            </w:pPr>
            <w:r w:rsidRPr="0009046D">
              <w:t>Actors</w:t>
            </w:r>
          </w:p>
        </w:tc>
        <w:tc>
          <w:tcPr>
            <w:tcW w:w="1860" w:type="dxa"/>
            <w:shd w:val="clear" w:color="auto" w:fill="D8D8D8"/>
            <w:tcPrChange w:id="1258" w:author="Mary Jungers" w:date="2017-08-15T14:17:00Z">
              <w:tcPr>
                <w:tcW w:w="1710" w:type="dxa"/>
                <w:shd w:val="clear" w:color="auto" w:fill="D8D8D8"/>
              </w:tcPr>
            </w:tcPrChange>
          </w:tcPr>
          <w:p w14:paraId="3447BF6F" w14:textId="77777777" w:rsidR="005B219E" w:rsidRPr="0009046D" w:rsidRDefault="005B219E">
            <w:pPr>
              <w:pStyle w:val="TableEntryHeader"/>
            </w:pPr>
            <w:r w:rsidRPr="0009046D">
              <w:t>Transactions</w:t>
            </w:r>
          </w:p>
        </w:tc>
        <w:tc>
          <w:tcPr>
            <w:tcW w:w="2730" w:type="dxa"/>
            <w:shd w:val="clear" w:color="auto" w:fill="D8D8D8"/>
            <w:tcPrChange w:id="1259" w:author="Mary Jungers" w:date="2017-08-15T14:17:00Z">
              <w:tcPr>
                <w:tcW w:w="2880" w:type="dxa"/>
                <w:shd w:val="clear" w:color="auto" w:fill="D8D8D8"/>
              </w:tcPr>
            </w:tcPrChange>
          </w:tcPr>
          <w:p w14:paraId="3F87CFF4" w14:textId="77777777" w:rsidR="005B219E" w:rsidRPr="0009046D" w:rsidRDefault="005B219E">
            <w:pPr>
              <w:pStyle w:val="TableEntryHeader"/>
            </w:pPr>
            <w:r w:rsidRPr="0009046D">
              <w:t>Actions</w:t>
            </w:r>
          </w:p>
        </w:tc>
        <w:tc>
          <w:tcPr>
            <w:tcW w:w="1426" w:type="dxa"/>
            <w:shd w:val="clear" w:color="auto" w:fill="D8D8D8"/>
            <w:tcPrChange w:id="1260" w:author="Mary Jungers" w:date="2017-08-15T14:17:00Z">
              <w:tcPr>
                <w:tcW w:w="1426" w:type="dxa"/>
                <w:shd w:val="clear" w:color="auto" w:fill="D8D8D8"/>
              </w:tcPr>
            </w:tcPrChange>
          </w:tcPr>
          <w:p w14:paraId="58419A2F" w14:textId="77777777" w:rsidR="005B219E" w:rsidRPr="0009046D" w:rsidRDefault="005B219E">
            <w:pPr>
              <w:pStyle w:val="TableEntryHeader"/>
            </w:pPr>
            <w:r w:rsidRPr="0009046D">
              <w:t>Optionality</w:t>
            </w:r>
          </w:p>
        </w:tc>
        <w:tc>
          <w:tcPr>
            <w:tcW w:w="1570" w:type="dxa"/>
            <w:shd w:val="clear" w:color="auto" w:fill="D8D8D8"/>
            <w:tcPrChange w:id="1261" w:author="Mary Jungers" w:date="2017-08-15T14:17:00Z">
              <w:tcPr>
                <w:tcW w:w="1570" w:type="dxa"/>
                <w:shd w:val="clear" w:color="auto" w:fill="D8D8D8"/>
              </w:tcPr>
            </w:tcPrChange>
          </w:tcPr>
          <w:p w14:paraId="67C4CF0B" w14:textId="77777777" w:rsidR="005B219E" w:rsidRPr="0009046D" w:rsidRDefault="005B219E">
            <w:pPr>
              <w:pStyle w:val="TableEntryHeader"/>
            </w:pPr>
            <w:r w:rsidRPr="0009046D">
              <w:t>Reference</w:t>
            </w:r>
          </w:p>
        </w:tc>
      </w:tr>
      <w:tr w:rsidR="005B219E" w:rsidRPr="0009046D" w14:paraId="40FA17AD" w14:textId="77777777" w:rsidTr="00FF01E1">
        <w:trPr>
          <w:cantSplit/>
          <w:trPrChange w:id="1262" w:author="Mary Jungers" w:date="2017-08-15T14:17:00Z">
            <w:trPr>
              <w:cantSplit/>
            </w:trPr>
          </w:trPrChange>
        </w:trPr>
        <w:tc>
          <w:tcPr>
            <w:tcW w:w="1104" w:type="dxa"/>
            <w:vMerge w:val="restart"/>
            <w:shd w:val="clear" w:color="auto" w:fill="auto"/>
            <w:tcPrChange w:id="1263" w:author="Mary Jungers" w:date="2017-08-15T14:17:00Z">
              <w:tcPr>
                <w:tcW w:w="1104" w:type="dxa"/>
                <w:vMerge w:val="restart"/>
                <w:shd w:val="clear" w:color="auto" w:fill="auto"/>
              </w:tcPr>
            </w:tcPrChange>
          </w:tcPr>
          <w:p w14:paraId="51C09E14" w14:textId="77777777" w:rsidR="005B219E" w:rsidRPr="0009046D" w:rsidRDefault="005B219E">
            <w:pPr>
              <w:pStyle w:val="TableEntry"/>
            </w:pPr>
            <w:bookmarkStart w:id="1264" w:name="_Hlk490570069"/>
            <w:r w:rsidRPr="0009046D">
              <w:t>Referral Initiator</w:t>
            </w:r>
          </w:p>
        </w:tc>
        <w:tc>
          <w:tcPr>
            <w:tcW w:w="1860" w:type="dxa"/>
            <w:tcPrChange w:id="1265" w:author="Mary Jungers" w:date="2017-08-15T14:17:00Z">
              <w:tcPr>
                <w:tcW w:w="1710" w:type="dxa"/>
              </w:tcPr>
            </w:tcPrChange>
          </w:tcPr>
          <w:p w14:paraId="657D58E1" w14:textId="0BD76A47" w:rsidR="005B219E" w:rsidRPr="0009046D" w:rsidRDefault="005B219E">
            <w:pPr>
              <w:pStyle w:val="TableEntry"/>
            </w:pPr>
            <w:r w:rsidRPr="0009046D">
              <w:t>Referral Request</w:t>
            </w:r>
            <w:ins w:id="1266" w:author="Mary Jungers" w:date="2017-08-15T14:17:00Z">
              <w:r w:rsidR="00FF01E1">
                <w:t xml:space="preserve"> PCC-55]</w:t>
              </w:r>
            </w:ins>
          </w:p>
        </w:tc>
        <w:tc>
          <w:tcPr>
            <w:tcW w:w="2730" w:type="dxa"/>
            <w:shd w:val="clear" w:color="auto" w:fill="auto"/>
            <w:tcPrChange w:id="1267" w:author="Mary Jungers" w:date="2017-08-15T14:17:00Z">
              <w:tcPr>
                <w:tcW w:w="2880" w:type="dxa"/>
                <w:shd w:val="clear" w:color="auto" w:fill="auto"/>
              </w:tcPr>
            </w:tcPrChange>
          </w:tcPr>
          <w:p w14:paraId="14C793FF" w14:textId="77777777" w:rsidR="005B219E" w:rsidRPr="0009046D" w:rsidRDefault="005B219E">
            <w:pPr>
              <w:pStyle w:val="TableEntry"/>
            </w:pPr>
            <w:r w:rsidRPr="0009046D">
              <w:t>Send Referral Request / Receive Accept or Decline</w:t>
            </w:r>
          </w:p>
        </w:tc>
        <w:tc>
          <w:tcPr>
            <w:tcW w:w="1426" w:type="dxa"/>
            <w:shd w:val="clear" w:color="auto" w:fill="auto"/>
            <w:tcPrChange w:id="1268" w:author="Mary Jungers" w:date="2017-08-15T14:17:00Z">
              <w:tcPr>
                <w:tcW w:w="1426" w:type="dxa"/>
                <w:shd w:val="clear" w:color="auto" w:fill="auto"/>
              </w:tcPr>
            </w:tcPrChange>
          </w:tcPr>
          <w:p w14:paraId="47855276" w14:textId="77777777" w:rsidR="005B219E" w:rsidRPr="0009046D" w:rsidRDefault="005B219E">
            <w:pPr>
              <w:pStyle w:val="TableEntry"/>
            </w:pPr>
            <w:r w:rsidRPr="0009046D">
              <w:t>R</w:t>
            </w:r>
          </w:p>
        </w:tc>
        <w:tc>
          <w:tcPr>
            <w:tcW w:w="1570" w:type="dxa"/>
            <w:shd w:val="clear" w:color="auto" w:fill="auto"/>
            <w:tcPrChange w:id="1269" w:author="Mary Jungers" w:date="2017-08-15T14:17:00Z">
              <w:tcPr>
                <w:tcW w:w="1570" w:type="dxa"/>
                <w:shd w:val="clear" w:color="auto" w:fill="auto"/>
              </w:tcPr>
            </w:tcPrChange>
          </w:tcPr>
          <w:p w14:paraId="60B954E1" w14:textId="59E3E3F7" w:rsidR="005B219E" w:rsidRPr="0009046D" w:rsidRDefault="005B219E">
            <w:pPr>
              <w:pStyle w:val="TableEntry"/>
            </w:pPr>
            <w:r w:rsidRPr="0009046D">
              <w:t>PCC TF-2: 3.</w:t>
            </w:r>
            <w:r w:rsidR="008F3E89" w:rsidRPr="0009046D">
              <w:t>55</w:t>
            </w:r>
          </w:p>
        </w:tc>
      </w:tr>
      <w:tr w:rsidR="005B219E" w:rsidRPr="0009046D" w14:paraId="51F06806" w14:textId="77777777" w:rsidTr="00FF01E1">
        <w:trPr>
          <w:cantSplit/>
          <w:trPrChange w:id="1270" w:author="Mary Jungers" w:date="2017-08-15T14:17:00Z">
            <w:trPr>
              <w:cantSplit/>
            </w:trPr>
          </w:trPrChange>
        </w:trPr>
        <w:tc>
          <w:tcPr>
            <w:tcW w:w="1104" w:type="dxa"/>
            <w:vMerge/>
            <w:shd w:val="clear" w:color="auto" w:fill="auto"/>
            <w:tcPrChange w:id="1271" w:author="Mary Jungers" w:date="2017-08-15T14:17:00Z">
              <w:tcPr>
                <w:tcW w:w="1104" w:type="dxa"/>
                <w:vMerge/>
                <w:shd w:val="clear" w:color="auto" w:fill="auto"/>
              </w:tcPr>
            </w:tcPrChange>
          </w:tcPr>
          <w:p w14:paraId="556B1CD1" w14:textId="77777777" w:rsidR="005B219E" w:rsidRPr="0009046D" w:rsidRDefault="005B219E">
            <w:pPr>
              <w:snapToGrid w:val="0"/>
            </w:pPr>
          </w:p>
        </w:tc>
        <w:tc>
          <w:tcPr>
            <w:tcW w:w="1860" w:type="dxa"/>
            <w:tcPrChange w:id="1272" w:author="Mary Jungers" w:date="2017-08-15T14:17:00Z">
              <w:tcPr>
                <w:tcW w:w="1710" w:type="dxa"/>
              </w:tcPr>
            </w:tcPrChange>
          </w:tcPr>
          <w:p w14:paraId="093D5705" w14:textId="23E60CA9" w:rsidR="005B219E" w:rsidRPr="0009046D" w:rsidRDefault="005B219E">
            <w:pPr>
              <w:pStyle w:val="TableEntry"/>
            </w:pPr>
            <w:r w:rsidRPr="0009046D">
              <w:t>Referral Decline</w:t>
            </w:r>
            <w:ins w:id="1273" w:author="Mary Jungers" w:date="2017-08-15T14:17:00Z">
              <w:r w:rsidR="00FF01E1">
                <w:t xml:space="preserve"> [PCC-56]</w:t>
              </w:r>
            </w:ins>
          </w:p>
        </w:tc>
        <w:tc>
          <w:tcPr>
            <w:tcW w:w="2730" w:type="dxa"/>
            <w:shd w:val="clear" w:color="auto" w:fill="auto"/>
            <w:tcPrChange w:id="1274" w:author="Mary Jungers" w:date="2017-08-15T14:17:00Z">
              <w:tcPr>
                <w:tcW w:w="2880" w:type="dxa"/>
                <w:shd w:val="clear" w:color="auto" w:fill="auto"/>
              </w:tcPr>
            </w:tcPrChange>
          </w:tcPr>
          <w:p w14:paraId="11400D2C" w14:textId="77777777" w:rsidR="005B219E" w:rsidRPr="0009046D" w:rsidRDefault="005B219E">
            <w:pPr>
              <w:pStyle w:val="TableEntry"/>
            </w:pPr>
            <w:r w:rsidRPr="0009046D">
              <w:t>Receive Decline of Referral Request</w:t>
            </w:r>
          </w:p>
        </w:tc>
        <w:tc>
          <w:tcPr>
            <w:tcW w:w="1426" w:type="dxa"/>
            <w:shd w:val="clear" w:color="auto" w:fill="auto"/>
            <w:tcPrChange w:id="1275" w:author="Mary Jungers" w:date="2017-08-15T14:17:00Z">
              <w:tcPr>
                <w:tcW w:w="1426" w:type="dxa"/>
                <w:shd w:val="clear" w:color="auto" w:fill="auto"/>
              </w:tcPr>
            </w:tcPrChange>
          </w:tcPr>
          <w:p w14:paraId="614606DB" w14:textId="77777777" w:rsidR="005B219E" w:rsidRPr="0009046D" w:rsidRDefault="005B219E">
            <w:pPr>
              <w:pStyle w:val="TableEntry"/>
            </w:pPr>
            <w:r w:rsidRPr="0009046D">
              <w:t>R</w:t>
            </w:r>
            <w:r w:rsidRPr="0009046D">
              <w:br/>
              <w:t>(see note 1)</w:t>
            </w:r>
          </w:p>
        </w:tc>
        <w:tc>
          <w:tcPr>
            <w:tcW w:w="1570" w:type="dxa"/>
            <w:shd w:val="clear" w:color="auto" w:fill="auto"/>
            <w:tcPrChange w:id="1276" w:author="Mary Jungers" w:date="2017-08-15T14:17:00Z">
              <w:tcPr>
                <w:tcW w:w="1570" w:type="dxa"/>
                <w:shd w:val="clear" w:color="auto" w:fill="auto"/>
              </w:tcPr>
            </w:tcPrChange>
          </w:tcPr>
          <w:p w14:paraId="5681F066" w14:textId="21ECD704" w:rsidR="005B219E" w:rsidRPr="0009046D" w:rsidRDefault="005B219E">
            <w:pPr>
              <w:pStyle w:val="TableEntry"/>
            </w:pPr>
            <w:r w:rsidRPr="0009046D">
              <w:t>PCC TF-2: 3.</w:t>
            </w:r>
            <w:r w:rsidR="008F3E89" w:rsidRPr="0009046D">
              <w:t>56</w:t>
            </w:r>
          </w:p>
        </w:tc>
      </w:tr>
      <w:tr w:rsidR="005B219E" w:rsidRPr="0009046D" w14:paraId="1179DC2B" w14:textId="77777777" w:rsidTr="00FF01E1">
        <w:trPr>
          <w:cantSplit/>
          <w:trPrChange w:id="1277" w:author="Mary Jungers" w:date="2017-08-15T14:17:00Z">
            <w:trPr>
              <w:cantSplit/>
            </w:trPr>
          </w:trPrChange>
        </w:trPr>
        <w:tc>
          <w:tcPr>
            <w:tcW w:w="1104" w:type="dxa"/>
            <w:vMerge/>
            <w:shd w:val="clear" w:color="auto" w:fill="auto"/>
            <w:tcPrChange w:id="1278" w:author="Mary Jungers" w:date="2017-08-15T14:17:00Z">
              <w:tcPr>
                <w:tcW w:w="1104" w:type="dxa"/>
                <w:vMerge/>
                <w:shd w:val="clear" w:color="auto" w:fill="auto"/>
              </w:tcPr>
            </w:tcPrChange>
          </w:tcPr>
          <w:p w14:paraId="0ED38866" w14:textId="77777777" w:rsidR="005B219E" w:rsidRPr="0009046D" w:rsidRDefault="005B219E">
            <w:pPr>
              <w:snapToGrid w:val="0"/>
            </w:pPr>
          </w:p>
        </w:tc>
        <w:tc>
          <w:tcPr>
            <w:tcW w:w="1860" w:type="dxa"/>
            <w:tcPrChange w:id="1279" w:author="Mary Jungers" w:date="2017-08-15T14:17:00Z">
              <w:tcPr>
                <w:tcW w:w="1710" w:type="dxa"/>
              </w:tcPr>
            </w:tcPrChange>
          </w:tcPr>
          <w:p w14:paraId="642458D7" w14:textId="33E0968C" w:rsidR="005B219E" w:rsidRPr="0009046D" w:rsidRDefault="005B219E">
            <w:pPr>
              <w:pStyle w:val="TableEntry"/>
            </w:pPr>
            <w:r w:rsidRPr="0009046D">
              <w:t>Referral Outcome</w:t>
            </w:r>
            <w:ins w:id="1280" w:author="Mary Jungers" w:date="2017-08-15T14:17:00Z">
              <w:r w:rsidR="00FF01E1">
                <w:t xml:space="preserve"> [PCC-57]</w:t>
              </w:r>
            </w:ins>
          </w:p>
        </w:tc>
        <w:tc>
          <w:tcPr>
            <w:tcW w:w="2730" w:type="dxa"/>
            <w:shd w:val="clear" w:color="auto" w:fill="auto"/>
            <w:tcPrChange w:id="1281" w:author="Mary Jungers" w:date="2017-08-15T14:17:00Z">
              <w:tcPr>
                <w:tcW w:w="2880" w:type="dxa"/>
                <w:shd w:val="clear" w:color="auto" w:fill="auto"/>
              </w:tcPr>
            </w:tcPrChange>
          </w:tcPr>
          <w:p w14:paraId="61711B40" w14:textId="77777777" w:rsidR="005B219E" w:rsidRPr="0009046D" w:rsidRDefault="005B219E">
            <w:pPr>
              <w:pStyle w:val="TableEntry"/>
            </w:pPr>
            <w:r w:rsidRPr="0009046D">
              <w:t>Receive Referral Outcome</w:t>
            </w:r>
          </w:p>
        </w:tc>
        <w:tc>
          <w:tcPr>
            <w:tcW w:w="1426" w:type="dxa"/>
            <w:shd w:val="clear" w:color="auto" w:fill="auto"/>
            <w:tcPrChange w:id="1282" w:author="Mary Jungers" w:date="2017-08-15T14:17:00Z">
              <w:tcPr>
                <w:tcW w:w="1426" w:type="dxa"/>
                <w:shd w:val="clear" w:color="auto" w:fill="auto"/>
              </w:tcPr>
            </w:tcPrChange>
          </w:tcPr>
          <w:p w14:paraId="4B2F5CB6" w14:textId="77777777" w:rsidR="005B219E" w:rsidRPr="0009046D" w:rsidRDefault="005B219E">
            <w:pPr>
              <w:pStyle w:val="TableEntry"/>
            </w:pPr>
            <w:r w:rsidRPr="0009046D">
              <w:t>R</w:t>
            </w:r>
            <w:r w:rsidRPr="0009046D">
              <w:br/>
              <w:t>(See note 1)</w:t>
            </w:r>
          </w:p>
        </w:tc>
        <w:tc>
          <w:tcPr>
            <w:tcW w:w="1570" w:type="dxa"/>
            <w:shd w:val="clear" w:color="auto" w:fill="auto"/>
            <w:tcPrChange w:id="1283" w:author="Mary Jungers" w:date="2017-08-15T14:17:00Z">
              <w:tcPr>
                <w:tcW w:w="1570" w:type="dxa"/>
                <w:shd w:val="clear" w:color="auto" w:fill="auto"/>
              </w:tcPr>
            </w:tcPrChange>
          </w:tcPr>
          <w:p w14:paraId="7304929F" w14:textId="27B0A339" w:rsidR="005B219E" w:rsidRPr="0009046D" w:rsidRDefault="005B219E">
            <w:pPr>
              <w:pStyle w:val="TableEntry"/>
            </w:pPr>
            <w:r w:rsidRPr="0009046D">
              <w:t>PCC TF-2: 3.</w:t>
            </w:r>
            <w:r w:rsidR="008F3E89" w:rsidRPr="0009046D">
              <w:t>57</w:t>
            </w:r>
          </w:p>
        </w:tc>
      </w:tr>
      <w:tr w:rsidR="005B219E" w:rsidRPr="0009046D" w14:paraId="48D9A491" w14:textId="77777777" w:rsidTr="00FF01E1">
        <w:trPr>
          <w:cantSplit/>
          <w:trPrChange w:id="1284" w:author="Mary Jungers" w:date="2017-08-15T14:17:00Z">
            <w:trPr>
              <w:cantSplit/>
            </w:trPr>
          </w:trPrChange>
        </w:trPr>
        <w:tc>
          <w:tcPr>
            <w:tcW w:w="1104" w:type="dxa"/>
            <w:vMerge/>
            <w:shd w:val="clear" w:color="auto" w:fill="auto"/>
            <w:tcPrChange w:id="1285" w:author="Mary Jungers" w:date="2017-08-15T14:17:00Z">
              <w:tcPr>
                <w:tcW w:w="1104" w:type="dxa"/>
                <w:vMerge/>
                <w:shd w:val="clear" w:color="auto" w:fill="auto"/>
              </w:tcPr>
            </w:tcPrChange>
          </w:tcPr>
          <w:p w14:paraId="0B002196" w14:textId="77777777" w:rsidR="005B219E" w:rsidRPr="0009046D" w:rsidRDefault="005B219E">
            <w:pPr>
              <w:snapToGrid w:val="0"/>
            </w:pPr>
          </w:p>
        </w:tc>
        <w:tc>
          <w:tcPr>
            <w:tcW w:w="1860" w:type="dxa"/>
            <w:tcPrChange w:id="1286" w:author="Mary Jungers" w:date="2017-08-15T14:17:00Z">
              <w:tcPr>
                <w:tcW w:w="1710" w:type="dxa"/>
              </w:tcPr>
            </w:tcPrChange>
          </w:tcPr>
          <w:p w14:paraId="1F15214E" w14:textId="18D638FF" w:rsidR="005B219E" w:rsidRPr="0009046D" w:rsidRDefault="005B219E">
            <w:pPr>
              <w:pStyle w:val="TableEntry"/>
            </w:pPr>
            <w:r w:rsidRPr="0009046D">
              <w:t>Referral Cancellation</w:t>
            </w:r>
            <w:ins w:id="1287" w:author="Mary Jungers" w:date="2017-08-15T14:17:00Z">
              <w:r w:rsidR="00FF01E1">
                <w:t xml:space="preserve"> [PCC-58]</w:t>
              </w:r>
            </w:ins>
          </w:p>
        </w:tc>
        <w:tc>
          <w:tcPr>
            <w:tcW w:w="2730" w:type="dxa"/>
            <w:shd w:val="clear" w:color="auto" w:fill="auto"/>
            <w:tcPrChange w:id="1288" w:author="Mary Jungers" w:date="2017-08-15T14:17:00Z">
              <w:tcPr>
                <w:tcW w:w="2880" w:type="dxa"/>
                <w:shd w:val="clear" w:color="auto" w:fill="auto"/>
              </w:tcPr>
            </w:tcPrChange>
          </w:tcPr>
          <w:p w14:paraId="08AB6E74" w14:textId="77777777" w:rsidR="005B219E" w:rsidRPr="0009046D" w:rsidRDefault="005B219E">
            <w:pPr>
              <w:pStyle w:val="TableEntry"/>
            </w:pPr>
            <w:r w:rsidRPr="0009046D">
              <w:t>Send Request for Cancellation / Receive Cancellation Confirmation</w:t>
            </w:r>
          </w:p>
        </w:tc>
        <w:tc>
          <w:tcPr>
            <w:tcW w:w="1426" w:type="dxa"/>
            <w:shd w:val="clear" w:color="auto" w:fill="auto"/>
            <w:tcPrChange w:id="1289" w:author="Mary Jungers" w:date="2017-08-15T14:17:00Z">
              <w:tcPr>
                <w:tcW w:w="1426" w:type="dxa"/>
                <w:shd w:val="clear" w:color="auto" w:fill="auto"/>
              </w:tcPr>
            </w:tcPrChange>
          </w:tcPr>
          <w:p w14:paraId="33B905B3" w14:textId="77777777" w:rsidR="005B219E" w:rsidRPr="0009046D" w:rsidRDefault="005B219E">
            <w:pPr>
              <w:pStyle w:val="TableEntry"/>
            </w:pPr>
            <w:r w:rsidRPr="0009046D">
              <w:t>O</w:t>
            </w:r>
            <w:r w:rsidRPr="0009046D">
              <w:br/>
              <w:t>(See note 2)</w:t>
            </w:r>
          </w:p>
        </w:tc>
        <w:tc>
          <w:tcPr>
            <w:tcW w:w="1570" w:type="dxa"/>
            <w:shd w:val="clear" w:color="auto" w:fill="auto"/>
            <w:tcPrChange w:id="1290" w:author="Mary Jungers" w:date="2017-08-15T14:17:00Z">
              <w:tcPr>
                <w:tcW w:w="1570" w:type="dxa"/>
                <w:shd w:val="clear" w:color="auto" w:fill="auto"/>
              </w:tcPr>
            </w:tcPrChange>
          </w:tcPr>
          <w:p w14:paraId="5C1C6849" w14:textId="1F880CD0" w:rsidR="005B219E" w:rsidRPr="0009046D" w:rsidRDefault="005B219E">
            <w:pPr>
              <w:pStyle w:val="TableEntry"/>
            </w:pPr>
            <w:r w:rsidRPr="0009046D">
              <w:t>PCC TF-2: 3.</w:t>
            </w:r>
            <w:r w:rsidR="008F3E89" w:rsidRPr="0009046D">
              <w:t>58</w:t>
            </w:r>
          </w:p>
        </w:tc>
      </w:tr>
      <w:tr w:rsidR="005B219E" w:rsidRPr="0009046D" w14:paraId="3E7B78C3" w14:textId="77777777" w:rsidTr="00FF01E1">
        <w:trPr>
          <w:cantSplit/>
          <w:trPrChange w:id="1291" w:author="Mary Jungers" w:date="2017-08-15T14:17:00Z">
            <w:trPr>
              <w:cantSplit/>
            </w:trPr>
          </w:trPrChange>
        </w:trPr>
        <w:tc>
          <w:tcPr>
            <w:tcW w:w="1104" w:type="dxa"/>
            <w:vMerge/>
            <w:shd w:val="clear" w:color="auto" w:fill="auto"/>
            <w:tcPrChange w:id="1292" w:author="Mary Jungers" w:date="2017-08-15T14:17:00Z">
              <w:tcPr>
                <w:tcW w:w="1104" w:type="dxa"/>
                <w:vMerge/>
                <w:shd w:val="clear" w:color="auto" w:fill="auto"/>
              </w:tcPr>
            </w:tcPrChange>
          </w:tcPr>
          <w:p w14:paraId="608B25AA" w14:textId="77777777" w:rsidR="005B219E" w:rsidRPr="0009046D" w:rsidRDefault="005B219E">
            <w:pPr>
              <w:snapToGrid w:val="0"/>
            </w:pPr>
          </w:p>
        </w:tc>
        <w:tc>
          <w:tcPr>
            <w:tcW w:w="1860" w:type="dxa"/>
            <w:tcPrChange w:id="1293" w:author="Mary Jungers" w:date="2017-08-15T14:17:00Z">
              <w:tcPr>
                <w:tcW w:w="1710" w:type="dxa"/>
              </w:tcPr>
            </w:tcPrChange>
          </w:tcPr>
          <w:p w14:paraId="5530E68A" w14:textId="40D51791" w:rsidR="005B219E" w:rsidRPr="0009046D" w:rsidRDefault="005B219E">
            <w:pPr>
              <w:pStyle w:val="TableEntry"/>
            </w:pPr>
            <w:r w:rsidRPr="0009046D">
              <w:t>Interim Consultation Note</w:t>
            </w:r>
            <w:ins w:id="1294" w:author="Mary Jungers" w:date="2017-08-15T14:18:00Z">
              <w:r w:rsidR="00FF01E1">
                <w:t xml:space="preserve"> [PCC-59]</w:t>
              </w:r>
            </w:ins>
          </w:p>
        </w:tc>
        <w:tc>
          <w:tcPr>
            <w:tcW w:w="2730" w:type="dxa"/>
            <w:shd w:val="clear" w:color="auto" w:fill="auto"/>
            <w:tcPrChange w:id="1295" w:author="Mary Jungers" w:date="2017-08-15T14:17:00Z">
              <w:tcPr>
                <w:tcW w:w="2880" w:type="dxa"/>
                <w:shd w:val="clear" w:color="auto" w:fill="auto"/>
              </w:tcPr>
            </w:tcPrChange>
          </w:tcPr>
          <w:p w14:paraId="500918AB" w14:textId="77777777" w:rsidR="005B219E" w:rsidRPr="0009046D" w:rsidRDefault="005B219E">
            <w:pPr>
              <w:pStyle w:val="TableEntry"/>
            </w:pPr>
            <w:r w:rsidRPr="0009046D">
              <w:t>Receive Interim Consultation Note</w:t>
            </w:r>
          </w:p>
        </w:tc>
        <w:tc>
          <w:tcPr>
            <w:tcW w:w="1426" w:type="dxa"/>
            <w:shd w:val="clear" w:color="auto" w:fill="auto"/>
            <w:tcPrChange w:id="1296" w:author="Mary Jungers" w:date="2017-08-15T14:17:00Z">
              <w:tcPr>
                <w:tcW w:w="1426" w:type="dxa"/>
                <w:shd w:val="clear" w:color="auto" w:fill="auto"/>
              </w:tcPr>
            </w:tcPrChange>
          </w:tcPr>
          <w:p w14:paraId="08043E7A" w14:textId="77777777" w:rsidR="005B219E" w:rsidRPr="0009046D" w:rsidRDefault="005B219E">
            <w:pPr>
              <w:pStyle w:val="TableEntry"/>
            </w:pPr>
            <w:r w:rsidRPr="0009046D">
              <w:t>R</w:t>
            </w:r>
          </w:p>
        </w:tc>
        <w:tc>
          <w:tcPr>
            <w:tcW w:w="1570" w:type="dxa"/>
            <w:shd w:val="clear" w:color="auto" w:fill="auto"/>
            <w:tcPrChange w:id="1297" w:author="Mary Jungers" w:date="2017-08-15T14:17:00Z">
              <w:tcPr>
                <w:tcW w:w="1570" w:type="dxa"/>
                <w:shd w:val="clear" w:color="auto" w:fill="auto"/>
              </w:tcPr>
            </w:tcPrChange>
          </w:tcPr>
          <w:p w14:paraId="25DD8672" w14:textId="76BC7CC2" w:rsidR="005B219E" w:rsidRPr="0009046D" w:rsidRDefault="005B219E">
            <w:pPr>
              <w:pStyle w:val="TableEntry"/>
            </w:pPr>
            <w:r w:rsidRPr="0009046D">
              <w:t>PCC TF-2: 3.</w:t>
            </w:r>
            <w:r w:rsidR="008F3E89" w:rsidRPr="0009046D">
              <w:t>59</w:t>
            </w:r>
          </w:p>
        </w:tc>
      </w:tr>
      <w:tr w:rsidR="005B219E" w:rsidRPr="0009046D" w14:paraId="7E3C1243" w14:textId="77777777" w:rsidTr="00FF01E1">
        <w:trPr>
          <w:cantSplit/>
          <w:trPrChange w:id="1298" w:author="Mary Jungers" w:date="2017-08-15T14:17:00Z">
            <w:trPr>
              <w:cantSplit/>
            </w:trPr>
          </w:trPrChange>
        </w:trPr>
        <w:tc>
          <w:tcPr>
            <w:tcW w:w="1104" w:type="dxa"/>
            <w:vMerge/>
            <w:shd w:val="clear" w:color="auto" w:fill="auto"/>
            <w:tcPrChange w:id="1299" w:author="Mary Jungers" w:date="2017-08-15T14:17:00Z">
              <w:tcPr>
                <w:tcW w:w="1104" w:type="dxa"/>
                <w:vMerge/>
                <w:shd w:val="clear" w:color="auto" w:fill="auto"/>
              </w:tcPr>
            </w:tcPrChange>
          </w:tcPr>
          <w:p w14:paraId="21D4B745" w14:textId="77777777" w:rsidR="005B219E" w:rsidRPr="0009046D" w:rsidRDefault="005B219E">
            <w:pPr>
              <w:snapToGrid w:val="0"/>
            </w:pPr>
          </w:p>
        </w:tc>
        <w:tc>
          <w:tcPr>
            <w:tcW w:w="1860" w:type="dxa"/>
            <w:tcPrChange w:id="1300" w:author="Mary Jungers" w:date="2017-08-15T14:17:00Z">
              <w:tcPr>
                <w:tcW w:w="1710" w:type="dxa"/>
              </w:tcPr>
            </w:tcPrChange>
          </w:tcPr>
          <w:p w14:paraId="78879127" w14:textId="5BC634FC" w:rsidR="005B219E" w:rsidRPr="0009046D" w:rsidRDefault="005B219E">
            <w:pPr>
              <w:pStyle w:val="TableEntry"/>
            </w:pPr>
            <w:r w:rsidRPr="0009046D">
              <w:t>Appointment Notification</w:t>
            </w:r>
            <w:ins w:id="1301" w:author="Mary Jungers" w:date="2017-08-15T14:18:00Z">
              <w:r w:rsidR="00FF01E1">
                <w:t xml:space="preserve"> [PCC-60]</w:t>
              </w:r>
            </w:ins>
          </w:p>
        </w:tc>
        <w:tc>
          <w:tcPr>
            <w:tcW w:w="2730" w:type="dxa"/>
            <w:shd w:val="clear" w:color="auto" w:fill="auto"/>
            <w:tcPrChange w:id="1302" w:author="Mary Jungers" w:date="2017-08-15T14:17:00Z">
              <w:tcPr>
                <w:tcW w:w="2880" w:type="dxa"/>
                <w:shd w:val="clear" w:color="auto" w:fill="auto"/>
              </w:tcPr>
            </w:tcPrChange>
          </w:tcPr>
          <w:p w14:paraId="03D88320" w14:textId="77777777" w:rsidR="005B219E" w:rsidRPr="0009046D" w:rsidRDefault="005B219E">
            <w:pPr>
              <w:pStyle w:val="TableEntry"/>
            </w:pPr>
            <w:r w:rsidRPr="0009046D">
              <w:t>Receive  Appointment Notification</w:t>
            </w:r>
          </w:p>
        </w:tc>
        <w:tc>
          <w:tcPr>
            <w:tcW w:w="1426" w:type="dxa"/>
            <w:shd w:val="clear" w:color="auto" w:fill="auto"/>
            <w:tcPrChange w:id="1303" w:author="Mary Jungers" w:date="2017-08-15T14:17:00Z">
              <w:tcPr>
                <w:tcW w:w="1426" w:type="dxa"/>
                <w:shd w:val="clear" w:color="auto" w:fill="auto"/>
              </w:tcPr>
            </w:tcPrChange>
          </w:tcPr>
          <w:p w14:paraId="242B2324" w14:textId="77777777" w:rsidR="005B219E" w:rsidRPr="0009046D" w:rsidRDefault="005B219E">
            <w:pPr>
              <w:pStyle w:val="TableEntry"/>
            </w:pPr>
            <w:r w:rsidRPr="0009046D">
              <w:t>O</w:t>
            </w:r>
          </w:p>
        </w:tc>
        <w:tc>
          <w:tcPr>
            <w:tcW w:w="1570" w:type="dxa"/>
            <w:shd w:val="clear" w:color="auto" w:fill="auto"/>
            <w:tcPrChange w:id="1304" w:author="Mary Jungers" w:date="2017-08-15T14:17:00Z">
              <w:tcPr>
                <w:tcW w:w="1570" w:type="dxa"/>
                <w:shd w:val="clear" w:color="auto" w:fill="auto"/>
              </w:tcPr>
            </w:tcPrChange>
          </w:tcPr>
          <w:p w14:paraId="25EFDE9E" w14:textId="6193326B" w:rsidR="005B219E" w:rsidRPr="0009046D" w:rsidRDefault="005B219E">
            <w:pPr>
              <w:pStyle w:val="TableEntry"/>
            </w:pPr>
            <w:r w:rsidRPr="0009046D">
              <w:t>PCC TF-2: 3.</w:t>
            </w:r>
            <w:r w:rsidR="00A20C96" w:rsidRPr="0009046D">
              <w:t>60</w:t>
            </w:r>
          </w:p>
        </w:tc>
      </w:tr>
      <w:tr w:rsidR="005B219E" w:rsidRPr="0009046D" w14:paraId="79397A55" w14:textId="77777777" w:rsidTr="00FF01E1">
        <w:trPr>
          <w:cantSplit/>
          <w:trPrChange w:id="1305" w:author="Mary Jungers" w:date="2017-08-15T14:17:00Z">
            <w:trPr>
              <w:cantSplit/>
            </w:trPr>
          </w:trPrChange>
        </w:trPr>
        <w:tc>
          <w:tcPr>
            <w:tcW w:w="1104" w:type="dxa"/>
            <w:vMerge/>
            <w:shd w:val="clear" w:color="auto" w:fill="auto"/>
            <w:tcPrChange w:id="1306" w:author="Mary Jungers" w:date="2017-08-15T14:17:00Z">
              <w:tcPr>
                <w:tcW w:w="1104" w:type="dxa"/>
                <w:vMerge/>
                <w:shd w:val="clear" w:color="auto" w:fill="auto"/>
              </w:tcPr>
            </w:tcPrChange>
          </w:tcPr>
          <w:p w14:paraId="61957D63" w14:textId="77777777" w:rsidR="005B219E" w:rsidRPr="0009046D" w:rsidRDefault="005B219E">
            <w:pPr>
              <w:snapToGrid w:val="0"/>
            </w:pPr>
          </w:p>
        </w:tc>
        <w:tc>
          <w:tcPr>
            <w:tcW w:w="1860" w:type="dxa"/>
            <w:tcPrChange w:id="1307" w:author="Mary Jungers" w:date="2017-08-15T14:17:00Z">
              <w:tcPr>
                <w:tcW w:w="1710" w:type="dxa"/>
              </w:tcPr>
            </w:tcPrChange>
          </w:tcPr>
          <w:p w14:paraId="3EF83248" w14:textId="3B46EF32" w:rsidR="005B219E" w:rsidRPr="0009046D" w:rsidRDefault="005B219E">
            <w:pPr>
              <w:pStyle w:val="TableEntry"/>
            </w:pPr>
            <w:r w:rsidRPr="0009046D">
              <w:t>No-Show Notification</w:t>
            </w:r>
            <w:ins w:id="1308" w:author="Mary Jungers" w:date="2017-08-15T14:18:00Z">
              <w:r w:rsidR="00FF01E1">
                <w:t xml:space="preserve"> [PCC-61]</w:t>
              </w:r>
            </w:ins>
          </w:p>
        </w:tc>
        <w:tc>
          <w:tcPr>
            <w:tcW w:w="2730" w:type="dxa"/>
            <w:shd w:val="clear" w:color="auto" w:fill="auto"/>
            <w:tcPrChange w:id="1309" w:author="Mary Jungers" w:date="2017-08-15T14:17:00Z">
              <w:tcPr>
                <w:tcW w:w="2880" w:type="dxa"/>
                <w:shd w:val="clear" w:color="auto" w:fill="auto"/>
              </w:tcPr>
            </w:tcPrChange>
          </w:tcPr>
          <w:p w14:paraId="52ADBC89" w14:textId="77777777" w:rsidR="005B219E" w:rsidRPr="0009046D" w:rsidRDefault="005B219E">
            <w:pPr>
              <w:pStyle w:val="TableEntry"/>
            </w:pPr>
            <w:r w:rsidRPr="0009046D">
              <w:t>Receive “No Show” Notification</w:t>
            </w:r>
          </w:p>
        </w:tc>
        <w:tc>
          <w:tcPr>
            <w:tcW w:w="1426" w:type="dxa"/>
            <w:shd w:val="clear" w:color="auto" w:fill="auto"/>
            <w:tcPrChange w:id="1310" w:author="Mary Jungers" w:date="2017-08-15T14:17:00Z">
              <w:tcPr>
                <w:tcW w:w="1426" w:type="dxa"/>
                <w:shd w:val="clear" w:color="auto" w:fill="auto"/>
              </w:tcPr>
            </w:tcPrChange>
          </w:tcPr>
          <w:p w14:paraId="6E26BF70" w14:textId="77777777" w:rsidR="005B219E" w:rsidRPr="0009046D" w:rsidRDefault="005B219E">
            <w:pPr>
              <w:pStyle w:val="TableEntry"/>
            </w:pPr>
            <w:r w:rsidRPr="0009046D">
              <w:t>O</w:t>
            </w:r>
          </w:p>
        </w:tc>
        <w:tc>
          <w:tcPr>
            <w:tcW w:w="1570" w:type="dxa"/>
            <w:shd w:val="clear" w:color="auto" w:fill="auto"/>
            <w:tcPrChange w:id="1311" w:author="Mary Jungers" w:date="2017-08-15T14:17:00Z">
              <w:tcPr>
                <w:tcW w:w="1570" w:type="dxa"/>
                <w:shd w:val="clear" w:color="auto" w:fill="auto"/>
              </w:tcPr>
            </w:tcPrChange>
          </w:tcPr>
          <w:p w14:paraId="5F8B2C90" w14:textId="67FB419B" w:rsidR="005B219E" w:rsidRPr="0009046D" w:rsidRDefault="005B219E">
            <w:pPr>
              <w:pStyle w:val="TableEntry"/>
            </w:pPr>
            <w:r w:rsidRPr="0009046D">
              <w:t>PCC TF-2: 3.</w:t>
            </w:r>
            <w:r w:rsidR="00ED3CCA" w:rsidRPr="0009046D">
              <w:t>61</w:t>
            </w:r>
          </w:p>
        </w:tc>
      </w:tr>
      <w:bookmarkEnd w:id="1264"/>
      <w:tr w:rsidR="00FF01E1" w:rsidRPr="0009046D" w14:paraId="49B4E628" w14:textId="77777777" w:rsidTr="00FF01E1">
        <w:trPr>
          <w:cantSplit/>
          <w:trPrChange w:id="1312" w:author="Mary Jungers" w:date="2017-08-15T14:17:00Z">
            <w:trPr>
              <w:cantSplit/>
            </w:trPr>
          </w:trPrChange>
        </w:trPr>
        <w:tc>
          <w:tcPr>
            <w:tcW w:w="1104" w:type="dxa"/>
            <w:vMerge w:val="restart"/>
            <w:shd w:val="clear" w:color="auto" w:fill="auto"/>
            <w:tcPrChange w:id="1313" w:author="Mary Jungers" w:date="2017-08-15T14:17:00Z">
              <w:tcPr>
                <w:tcW w:w="1104" w:type="dxa"/>
                <w:vMerge w:val="restart"/>
                <w:shd w:val="clear" w:color="auto" w:fill="auto"/>
              </w:tcPr>
            </w:tcPrChange>
          </w:tcPr>
          <w:p w14:paraId="2D170FE8" w14:textId="77777777" w:rsidR="00FF01E1" w:rsidRPr="0009046D" w:rsidRDefault="00FF01E1" w:rsidP="00FF01E1">
            <w:pPr>
              <w:pStyle w:val="TableEntry"/>
            </w:pPr>
            <w:r w:rsidRPr="0009046D">
              <w:t>Referral Recipient</w:t>
            </w:r>
          </w:p>
        </w:tc>
        <w:tc>
          <w:tcPr>
            <w:tcW w:w="1860" w:type="dxa"/>
            <w:tcPrChange w:id="1314" w:author="Mary Jungers" w:date="2017-08-15T14:17:00Z">
              <w:tcPr>
                <w:tcW w:w="1710" w:type="dxa"/>
              </w:tcPr>
            </w:tcPrChange>
          </w:tcPr>
          <w:p w14:paraId="68CA0907" w14:textId="2DC35F3D" w:rsidR="00FF01E1" w:rsidRPr="0009046D" w:rsidRDefault="00FF01E1" w:rsidP="00FF01E1">
            <w:pPr>
              <w:pStyle w:val="TableEntry"/>
            </w:pPr>
            <w:ins w:id="1315" w:author="Mary Jungers" w:date="2017-08-15T14:19:00Z">
              <w:r w:rsidRPr="0009046D">
                <w:t>Referral Request</w:t>
              </w:r>
              <w:r>
                <w:t xml:space="preserve"> PCC-55]</w:t>
              </w:r>
            </w:ins>
            <w:del w:id="1316" w:author="Mary Jungers" w:date="2017-08-15T14:19:00Z">
              <w:r w:rsidRPr="0009046D" w:rsidDel="00440033">
                <w:delText>Referral Request</w:delText>
              </w:r>
            </w:del>
          </w:p>
        </w:tc>
        <w:tc>
          <w:tcPr>
            <w:tcW w:w="2730" w:type="dxa"/>
            <w:shd w:val="clear" w:color="auto" w:fill="auto"/>
            <w:tcPrChange w:id="1317" w:author="Mary Jungers" w:date="2017-08-15T14:17:00Z">
              <w:tcPr>
                <w:tcW w:w="2880" w:type="dxa"/>
                <w:shd w:val="clear" w:color="auto" w:fill="auto"/>
              </w:tcPr>
            </w:tcPrChange>
          </w:tcPr>
          <w:p w14:paraId="29C931E7" w14:textId="77777777" w:rsidR="00FF01E1" w:rsidRPr="0009046D" w:rsidRDefault="00FF01E1" w:rsidP="00FF01E1">
            <w:pPr>
              <w:pStyle w:val="TableEntry"/>
            </w:pPr>
            <w:r w:rsidRPr="0009046D">
              <w:t>Receive Referral Request / Send Accept or Decline</w:t>
            </w:r>
          </w:p>
        </w:tc>
        <w:tc>
          <w:tcPr>
            <w:tcW w:w="1426" w:type="dxa"/>
            <w:shd w:val="clear" w:color="auto" w:fill="auto"/>
            <w:tcPrChange w:id="1318" w:author="Mary Jungers" w:date="2017-08-15T14:17:00Z">
              <w:tcPr>
                <w:tcW w:w="1426" w:type="dxa"/>
                <w:shd w:val="clear" w:color="auto" w:fill="auto"/>
              </w:tcPr>
            </w:tcPrChange>
          </w:tcPr>
          <w:p w14:paraId="268C3506" w14:textId="77777777" w:rsidR="00FF01E1" w:rsidRPr="0009046D" w:rsidRDefault="00FF01E1" w:rsidP="00FF01E1">
            <w:pPr>
              <w:pStyle w:val="TableEntry"/>
            </w:pPr>
            <w:r w:rsidRPr="0009046D">
              <w:t>R</w:t>
            </w:r>
          </w:p>
        </w:tc>
        <w:tc>
          <w:tcPr>
            <w:tcW w:w="1570" w:type="dxa"/>
            <w:shd w:val="clear" w:color="auto" w:fill="auto"/>
            <w:tcPrChange w:id="1319" w:author="Mary Jungers" w:date="2017-08-15T14:17:00Z">
              <w:tcPr>
                <w:tcW w:w="1570" w:type="dxa"/>
                <w:shd w:val="clear" w:color="auto" w:fill="auto"/>
              </w:tcPr>
            </w:tcPrChange>
          </w:tcPr>
          <w:p w14:paraId="6BDAF34E" w14:textId="2031DB60" w:rsidR="00FF01E1" w:rsidRPr="0009046D" w:rsidRDefault="00FF01E1" w:rsidP="00FF01E1">
            <w:pPr>
              <w:pStyle w:val="TableEntry"/>
            </w:pPr>
            <w:r w:rsidRPr="0009046D">
              <w:t>PCC TF-2: 3.55</w:t>
            </w:r>
          </w:p>
        </w:tc>
      </w:tr>
      <w:tr w:rsidR="00FF01E1" w:rsidRPr="0009046D" w14:paraId="37E973CC" w14:textId="77777777" w:rsidTr="00FF01E1">
        <w:trPr>
          <w:cantSplit/>
          <w:trPrChange w:id="1320" w:author="Mary Jungers" w:date="2017-08-15T14:17:00Z">
            <w:trPr>
              <w:cantSplit/>
            </w:trPr>
          </w:trPrChange>
        </w:trPr>
        <w:tc>
          <w:tcPr>
            <w:tcW w:w="1104" w:type="dxa"/>
            <w:vMerge/>
            <w:shd w:val="clear" w:color="auto" w:fill="auto"/>
            <w:tcPrChange w:id="1321" w:author="Mary Jungers" w:date="2017-08-15T14:17:00Z">
              <w:tcPr>
                <w:tcW w:w="1104" w:type="dxa"/>
                <w:vMerge/>
                <w:shd w:val="clear" w:color="auto" w:fill="auto"/>
              </w:tcPr>
            </w:tcPrChange>
          </w:tcPr>
          <w:p w14:paraId="3BEE58E2" w14:textId="77777777" w:rsidR="00FF01E1" w:rsidRPr="0009046D" w:rsidRDefault="00FF01E1" w:rsidP="00FF01E1">
            <w:pPr>
              <w:snapToGrid w:val="0"/>
            </w:pPr>
          </w:p>
        </w:tc>
        <w:tc>
          <w:tcPr>
            <w:tcW w:w="1860" w:type="dxa"/>
            <w:tcPrChange w:id="1322" w:author="Mary Jungers" w:date="2017-08-15T14:17:00Z">
              <w:tcPr>
                <w:tcW w:w="1710" w:type="dxa"/>
              </w:tcPr>
            </w:tcPrChange>
          </w:tcPr>
          <w:p w14:paraId="41D4B376" w14:textId="41F0728D" w:rsidR="00FF01E1" w:rsidRPr="0009046D" w:rsidRDefault="00FF01E1" w:rsidP="00FF01E1">
            <w:pPr>
              <w:pStyle w:val="TableEntry"/>
            </w:pPr>
            <w:ins w:id="1323" w:author="Mary Jungers" w:date="2017-08-15T14:19:00Z">
              <w:r w:rsidRPr="0009046D">
                <w:t>Referral Decline</w:t>
              </w:r>
              <w:r>
                <w:t xml:space="preserve"> [PCC-56]</w:t>
              </w:r>
            </w:ins>
            <w:del w:id="1324" w:author="Mary Jungers" w:date="2017-08-15T14:19:00Z">
              <w:r w:rsidRPr="0009046D" w:rsidDel="00440033">
                <w:delText>Referral Decline</w:delText>
              </w:r>
            </w:del>
          </w:p>
        </w:tc>
        <w:tc>
          <w:tcPr>
            <w:tcW w:w="2730" w:type="dxa"/>
            <w:shd w:val="clear" w:color="auto" w:fill="auto"/>
            <w:tcPrChange w:id="1325" w:author="Mary Jungers" w:date="2017-08-15T14:17:00Z">
              <w:tcPr>
                <w:tcW w:w="2880" w:type="dxa"/>
                <w:shd w:val="clear" w:color="auto" w:fill="auto"/>
              </w:tcPr>
            </w:tcPrChange>
          </w:tcPr>
          <w:p w14:paraId="17F59C26" w14:textId="77777777" w:rsidR="00FF01E1" w:rsidRPr="0009046D" w:rsidRDefault="00FF01E1" w:rsidP="00FF01E1">
            <w:pPr>
              <w:pStyle w:val="TableEntry"/>
            </w:pPr>
            <w:r w:rsidRPr="0009046D">
              <w:t>Send Decline of Referral Request</w:t>
            </w:r>
          </w:p>
        </w:tc>
        <w:tc>
          <w:tcPr>
            <w:tcW w:w="1426" w:type="dxa"/>
            <w:shd w:val="clear" w:color="auto" w:fill="auto"/>
            <w:tcPrChange w:id="1326" w:author="Mary Jungers" w:date="2017-08-15T14:17:00Z">
              <w:tcPr>
                <w:tcW w:w="1426" w:type="dxa"/>
                <w:shd w:val="clear" w:color="auto" w:fill="auto"/>
              </w:tcPr>
            </w:tcPrChange>
          </w:tcPr>
          <w:p w14:paraId="44740EF5" w14:textId="77777777" w:rsidR="00FF01E1" w:rsidRPr="0009046D" w:rsidRDefault="00FF01E1" w:rsidP="00FF01E1">
            <w:pPr>
              <w:pStyle w:val="TableEntry"/>
            </w:pPr>
            <w:r w:rsidRPr="0009046D">
              <w:t>O</w:t>
            </w:r>
            <w:r w:rsidRPr="0009046D">
              <w:br/>
              <w:t>(see note 3)</w:t>
            </w:r>
          </w:p>
        </w:tc>
        <w:tc>
          <w:tcPr>
            <w:tcW w:w="1570" w:type="dxa"/>
            <w:shd w:val="clear" w:color="auto" w:fill="auto"/>
            <w:tcPrChange w:id="1327" w:author="Mary Jungers" w:date="2017-08-15T14:17:00Z">
              <w:tcPr>
                <w:tcW w:w="1570" w:type="dxa"/>
                <w:shd w:val="clear" w:color="auto" w:fill="auto"/>
              </w:tcPr>
            </w:tcPrChange>
          </w:tcPr>
          <w:p w14:paraId="336EACD7" w14:textId="441F091C" w:rsidR="00FF01E1" w:rsidRPr="0009046D" w:rsidRDefault="00FF01E1" w:rsidP="00FF01E1">
            <w:pPr>
              <w:pStyle w:val="TableEntry"/>
            </w:pPr>
            <w:r w:rsidRPr="0009046D">
              <w:t>PCC TF-2: 3.56</w:t>
            </w:r>
          </w:p>
        </w:tc>
      </w:tr>
      <w:tr w:rsidR="00FF01E1" w:rsidRPr="0009046D" w14:paraId="1EACF8DE" w14:textId="77777777" w:rsidTr="00FF01E1">
        <w:trPr>
          <w:cantSplit/>
          <w:trPrChange w:id="1328" w:author="Mary Jungers" w:date="2017-08-15T14:17:00Z">
            <w:trPr>
              <w:cantSplit/>
            </w:trPr>
          </w:trPrChange>
        </w:trPr>
        <w:tc>
          <w:tcPr>
            <w:tcW w:w="1104" w:type="dxa"/>
            <w:vMerge/>
            <w:shd w:val="clear" w:color="auto" w:fill="auto"/>
            <w:tcPrChange w:id="1329" w:author="Mary Jungers" w:date="2017-08-15T14:17:00Z">
              <w:tcPr>
                <w:tcW w:w="1104" w:type="dxa"/>
                <w:vMerge/>
                <w:shd w:val="clear" w:color="auto" w:fill="auto"/>
              </w:tcPr>
            </w:tcPrChange>
          </w:tcPr>
          <w:p w14:paraId="120C1BB9" w14:textId="77777777" w:rsidR="00FF01E1" w:rsidRPr="0009046D" w:rsidRDefault="00FF01E1" w:rsidP="00FF01E1">
            <w:pPr>
              <w:snapToGrid w:val="0"/>
            </w:pPr>
          </w:p>
        </w:tc>
        <w:tc>
          <w:tcPr>
            <w:tcW w:w="1860" w:type="dxa"/>
            <w:tcPrChange w:id="1330" w:author="Mary Jungers" w:date="2017-08-15T14:17:00Z">
              <w:tcPr>
                <w:tcW w:w="1710" w:type="dxa"/>
              </w:tcPr>
            </w:tcPrChange>
          </w:tcPr>
          <w:p w14:paraId="75904E0A" w14:textId="5AD35A84" w:rsidR="00FF01E1" w:rsidRPr="0009046D" w:rsidRDefault="00FF01E1" w:rsidP="00FF01E1">
            <w:pPr>
              <w:pStyle w:val="TableEntry"/>
            </w:pPr>
            <w:ins w:id="1331" w:author="Mary Jungers" w:date="2017-08-15T14:19:00Z">
              <w:r w:rsidRPr="0009046D">
                <w:t>Referral Outcome</w:t>
              </w:r>
              <w:r>
                <w:t xml:space="preserve"> [PCC-57]</w:t>
              </w:r>
            </w:ins>
            <w:del w:id="1332" w:author="Mary Jungers" w:date="2017-08-15T14:19:00Z">
              <w:r w:rsidRPr="0009046D" w:rsidDel="00440033">
                <w:delText>Referral Outcome</w:delText>
              </w:r>
            </w:del>
          </w:p>
        </w:tc>
        <w:tc>
          <w:tcPr>
            <w:tcW w:w="2730" w:type="dxa"/>
            <w:shd w:val="clear" w:color="auto" w:fill="auto"/>
            <w:tcPrChange w:id="1333" w:author="Mary Jungers" w:date="2017-08-15T14:17:00Z">
              <w:tcPr>
                <w:tcW w:w="2880" w:type="dxa"/>
                <w:shd w:val="clear" w:color="auto" w:fill="auto"/>
              </w:tcPr>
            </w:tcPrChange>
          </w:tcPr>
          <w:p w14:paraId="3C0EBA90" w14:textId="77777777" w:rsidR="00FF01E1" w:rsidRPr="0009046D" w:rsidRDefault="00FF01E1" w:rsidP="00FF01E1">
            <w:pPr>
              <w:pStyle w:val="TableEntry"/>
            </w:pPr>
            <w:r w:rsidRPr="0009046D">
              <w:t>Send Referral Outcome</w:t>
            </w:r>
          </w:p>
        </w:tc>
        <w:tc>
          <w:tcPr>
            <w:tcW w:w="1426" w:type="dxa"/>
            <w:shd w:val="clear" w:color="auto" w:fill="auto"/>
            <w:tcPrChange w:id="1334" w:author="Mary Jungers" w:date="2017-08-15T14:17:00Z">
              <w:tcPr>
                <w:tcW w:w="1426" w:type="dxa"/>
                <w:shd w:val="clear" w:color="auto" w:fill="auto"/>
              </w:tcPr>
            </w:tcPrChange>
          </w:tcPr>
          <w:p w14:paraId="1C17F391" w14:textId="77777777" w:rsidR="00FF01E1" w:rsidRPr="0009046D" w:rsidRDefault="00FF01E1" w:rsidP="00FF01E1">
            <w:pPr>
              <w:pStyle w:val="TableEntry"/>
            </w:pPr>
            <w:r w:rsidRPr="0009046D">
              <w:t>R</w:t>
            </w:r>
          </w:p>
        </w:tc>
        <w:tc>
          <w:tcPr>
            <w:tcW w:w="1570" w:type="dxa"/>
            <w:shd w:val="clear" w:color="auto" w:fill="auto"/>
            <w:tcPrChange w:id="1335" w:author="Mary Jungers" w:date="2017-08-15T14:17:00Z">
              <w:tcPr>
                <w:tcW w:w="1570" w:type="dxa"/>
                <w:shd w:val="clear" w:color="auto" w:fill="auto"/>
              </w:tcPr>
            </w:tcPrChange>
          </w:tcPr>
          <w:p w14:paraId="5DE7BF91" w14:textId="75610FD4" w:rsidR="00FF01E1" w:rsidRPr="0009046D" w:rsidRDefault="00FF01E1" w:rsidP="00FF01E1">
            <w:pPr>
              <w:pStyle w:val="TableEntry"/>
            </w:pPr>
            <w:r w:rsidRPr="0009046D">
              <w:t>PCC TF-2: 3.57</w:t>
            </w:r>
          </w:p>
        </w:tc>
      </w:tr>
      <w:tr w:rsidR="00FF01E1" w:rsidRPr="0009046D" w14:paraId="262E06DD" w14:textId="77777777" w:rsidTr="00FF01E1">
        <w:trPr>
          <w:cantSplit/>
          <w:trPrChange w:id="1336" w:author="Mary Jungers" w:date="2017-08-15T14:17:00Z">
            <w:trPr>
              <w:cantSplit/>
            </w:trPr>
          </w:trPrChange>
        </w:trPr>
        <w:tc>
          <w:tcPr>
            <w:tcW w:w="1104" w:type="dxa"/>
            <w:vMerge/>
            <w:shd w:val="clear" w:color="auto" w:fill="auto"/>
            <w:tcPrChange w:id="1337" w:author="Mary Jungers" w:date="2017-08-15T14:17:00Z">
              <w:tcPr>
                <w:tcW w:w="1104" w:type="dxa"/>
                <w:vMerge/>
                <w:shd w:val="clear" w:color="auto" w:fill="auto"/>
              </w:tcPr>
            </w:tcPrChange>
          </w:tcPr>
          <w:p w14:paraId="6CD4124B" w14:textId="77777777" w:rsidR="00FF01E1" w:rsidRPr="0009046D" w:rsidRDefault="00FF01E1" w:rsidP="00FF01E1">
            <w:pPr>
              <w:snapToGrid w:val="0"/>
            </w:pPr>
          </w:p>
        </w:tc>
        <w:tc>
          <w:tcPr>
            <w:tcW w:w="1860" w:type="dxa"/>
            <w:tcPrChange w:id="1338" w:author="Mary Jungers" w:date="2017-08-15T14:17:00Z">
              <w:tcPr>
                <w:tcW w:w="1710" w:type="dxa"/>
              </w:tcPr>
            </w:tcPrChange>
          </w:tcPr>
          <w:p w14:paraId="1ECEC98C" w14:textId="4F888AD0" w:rsidR="00FF01E1" w:rsidRPr="0009046D" w:rsidRDefault="00FF01E1" w:rsidP="00FF01E1">
            <w:pPr>
              <w:pStyle w:val="TableEntry"/>
            </w:pPr>
            <w:ins w:id="1339" w:author="Mary Jungers" w:date="2017-08-15T14:19:00Z">
              <w:r w:rsidRPr="0009046D">
                <w:t>Referral Cancellation</w:t>
              </w:r>
              <w:r>
                <w:t xml:space="preserve"> [PCC-58]</w:t>
              </w:r>
            </w:ins>
            <w:del w:id="1340" w:author="Mary Jungers" w:date="2017-08-15T14:19:00Z">
              <w:r w:rsidRPr="0009046D" w:rsidDel="00440033">
                <w:delText>Referral Cancellation</w:delText>
              </w:r>
            </w:del>
          </w:p>
        </w:tc>
        <w:tc>
          <w:tcPr>
            <w:tcW w:w="2730" w:type="dxa"/>
            <w:shd w:val="clear" w:color="auto" w:fill="auto"/>
            <w:tcPrChange w:id="1341" w:author="Mary Jungers" w:date="2017-08-15T14:17:00Z">
              <w:tcPr>
                <w:tcW w:w="2880" w:type="dxa"/>
                <w:shd w:val="clear" w:color="auto" w:fill="auto"/>
              </w:tcPr>
            </w:tcPrChange>
          </w:tcPr>
          <w:p w14:paraId="7E16D4E6" w14:textId="77777777" w:rsidR="00FF01E1" w:rsidRPr="0009046D" w:rsidRDefault="00FF01E1" w:rsidP="00FF01E1">
            <w:pPr>
              <w:pStyle w:val="TableEntry"/>
            </w:pPr>
            <w:r w:rsidRPr="0009046D">
              <w:t>Receive Request for Cancellation / Send Cancellation Confirmation</w:t>
            </w:r>
          </w:p>
        </w:tc>
        <w:tc>
          <w:tcPr>
            <w:tcW w:w="1426" w:type="dxa"/>
            <w:shd w:val="clear" w:color="auto" w:fill="auto"/>
            <w:tcPrChange w:id="1342" w:author="Mary Jungers" w:date="2017-08-15T14:17:00Z">
              <w:tcPr>
                <w:tcW w:w="1426" w:type="dxa"/>
                <w:shd w:val="clear" w:color="auto" w:fill="auto"/>
              </w:tcPr>
            </w:tcPrChange>
          </w:tcPr>
          <w:p w14:paraId="4CF281FA" w14:textId="77777777" w:rsidR="00FF01E1" w:rsidRPr="0009046D" w:rsidRDefault="00FF01E1" w:rsidP="00FF01E1">
            <w:pPr>
              <w:pStyle w:val="TableEntry"/>
            </w:pPr>
            <w:r w:rsidRPr="0009046D">
              <w:t>O</w:t>
            </w:r>
            <w:r w:rsidRPr="0009046D">
              <w:br/>
              <w:t>(see note 4)</w:t>
            </w:r>
          </w:p>
        </w:tc>
        <w:tc>
          <w:tcPr>
            <w:tcW w:w="1570" w:type="dxa"/>
            <w:shd w:val="clear" w:color="auto" w:fill="auto"/>
            <w:tcPrChange w:id="1343" w:author="Mary Jungers" w:date="2017-08-15T14:17:00Z">
              <w:tcPr>
                <w:tcW w:w="1570" w:type="dxa"/>
                <w:shd w:val="clear" w:color="auto" w:fill="auto"/>
              </w:tcPr>
            </w:tcPrChange>
          </w:tcPr>
          <w:p w14:paraId="0E712891" w14:textId="04EF129D" w:rsidR="00FF01E1" w:rsidRPr="0009046D" w:rsidRDefault="00FF01E1" w:rsidP="00FF01E1">
            <w:pPr>
              <w:pStyle w:val="TableEntry"/>
            </w:pPr>
            <w:r w:rsidRPr="0009046D">
              <w:t>PCC TF-2: 3.58</w:t>
            </w:r>
          </w:p>
        </w:tc>
      </w:tr>
      <w:tr w:rsidR="00FF01E1" w:rsidRPr="0009046D" w14:paraId="6BA6247F" w14:textId="77777777" w:rsidTr="00FF01E1">
        <w:trPr>
          <w:cantSplit/>
          <w:trPrChange w:id="1344" w:author="Mary Jungers" w:date="2017-08-15T14:17:00Z">
            <w:trPr>
              <w:cantSplit/>
            </w:trPr>
          </w:trPrChange>
        </w:trPr>
        <w:tc>
          <w:tcPr>
            <w:tcW w:w="1104" w:type="dxa"/>
            <w:vMerge/>
            <w:shd w:val="clear" w:color="auto" w:fill="auto"/>
            <w:tcPrChange w:id="1345" w:author="Mary Jungers" w:date="2017-08-15T14:17:00Z">
              <w:tcPr>
                <w:tcW w:w="1104" w:type="dxa"/>
                <w:vMerge/>
                <w:shd w:val="clear" w:color="auto" w:fill="auto"/>
              </w:tcPr>
            </w:tcPrChange>
          </w:tcPr>
          <w:p w14:paraId="4ECA0B00" w14:textId="77777777" w:rsidR="00FF01E1" w:rsidRPr="0009046D" w:rsidRDefault="00FF01E1" w:rsidP="00FF01E1">
            <w:pPr>
              <w:snapToGrid w:val="0"/>
            </w:pPr>
          </w:p>
        </w:tc>
        <w:tc>
          <w:tcPr>
            <w:tcW w:w="1860" w:type="dxa"/>
            <w:tcPrChange w:id="1346" w:author="Mary Jungers" w:date="2017-08-15T14:17:00Z">
              <w:tcPr>
                <w:tcW w:w="1710" w:type="dxa"/>
              </w:tcPr>
            </w:tcPrChange>
          </w:tcPr>
          <w:p w14:paraId="3814DA1D" w14:textId="37507EB7" w:rsidR="00FF01E1" w:rsidRPr="0009046D" w:rsidRDefault="00FF01E1" w:rsidP="00FF01E1">
            <w:pPr>
              <w:pStyle w:val="TableEntry"/>
            </w:pPr>
            <w:ins w:id="1347" w:author="Mary Jungers" w:date="2017-08-15T14:19:00Z">
              <w:r w:rsidRPr="0009046D">
                <w:t>Interim Consultation Note</w:t>
              </w:r>
              <w:r>
                <w:t xml:space="preserve"> [PCC-59]</w:t>
              </w:r>
            </w:ins>
            <w:del w:id="1348" w:author="Mary Jungers" w:date="2017-08-15T14:19:00Z">
              <w:r w:rsidRPr="0009046D" w:rsidDel="00440033">
                <w:delText>Interim Consultation Note</w:delText>
              </w:r>
            </w:del>
          </w:p>
        </w:tc>
        <w:tc>
          <w:tcPr>
            <w:tcW w:w="2730" w:type="dxa"/>
            <w:shd w:val="clear" w:color="auto" w:fill="auto"/>
            <w:tcPrChange w:id="1349" w:author="Mary Jungers" w:date="2017-08-15T14:17:00Z">
              <w:tcPr>
                <w:tcW w:w="2880" w:type="dxa"/>
                <w:shd w:val="clear" w:color="auto" w:fill="auto"/>
              </w:tcPr>
            </w:tcPrChange>
          </w:tcPr>
          <w:p w14:paraId="13005F95" w14:textId="77777777" w:rsidR="00FF01E1" w:rsidRPr="0009046D" w:rsidRDefault="00FF01E1" w:rsidP="00FF01E1">
            <w:pPr>
              <w:pStyle w:val="TableEntry"/>
            </w:pPr>
            <w:r w:rsidRPr="0009046D">
              <w:t>Send Interim Consultation Note</w:t>
            </w:r>
          </w:p>
        </w:tc>
        <w:tc>
          <w:tcPr>
            <w:tcW w:w="1426" w:type="dxa"/>
            <w:shd w:val="clear" w:color="auto" w:fill="auto"/>
            <w:tcPrChange w:id="1350" w:author="Mary Jungers" w:date="2017-08-15T14:17:00Z">
              <w:tcPr>
                <w:tcW w:w="1426" w:type="dxa"/>
                <w:shd w:val="clear" w:color="auto" w:fill="auto"/>
              </w:tcPr>
            </w:tcPrChange>
          </w:tcPr>
          <w:p w14:paraId="105F90D4" w14:textId="77777777" w:rsidR="00FF01E1" w:rsidRPr="0009046D" w:rsidRDefault="00FF01E1" w:rsidP="00FF01E1">
            <w:pPr>
              <w:pStyle w:val="TableEntry"/>
            </w:pPr>
            <w:r w:rsidRPr="0009046D">
              <w:t>O</w:t>
            </w:r>
          </w:p>
        </w:tc>
        <w:tc>
          <w:tcPr>
            <w:tcW w:w="1570" w:type="dxa"/>
            <w:shd w:val="clear" w:color="auto" w:fill="auto"/>
            <w:tcPrChange w:id="1351" w:author="Mary Jungers" w:date="2017-08-15T14:17:00Z">
              <w:tcPr>
                <w:tcW w:w="1570" w:type="dxa"/>
                <w:shd w:val="clear" w:color="auto" w:fill="auto"/>
              </w:tcPr>
            </w:tcPrChange>
          </w:tcPr>
          <w:p w14:paraId="3D43C33F" w14:textId="4DAB468F" w:rsidR="00FF01E1" w:rsidRPr="0009046D" w:rsidRDefault="00FF01E1" w:rsidP="00FF01E1">
            <w:pPr>
              <w:pStyle w:val="TableEntry"/>
            </w:pPr>
            <w:r w:rsidRPr="0009046D">
              <w:t>PCC TF-2: 3.59</w:t>
            </w:r>
          </w:p>
        </w:tc>
      </w:tr>
      <w:tr w:rsidR="00FF01E1" w:rsidRPr="0009046D" w14:paraId="38B6107F" w14:textId="77777777" w:rsidTr="00FF01E1">
        <w:trPr>
          <w:cantSplit/>
          <w:trPrChange w:id="1352" w:author="Mary Jungers" w:date="2017-08-15T14:17:00Z">
            <w:trPr>
              <w:cantSplit/>
            </w:trPr>
          </w:trPrChange>
        </w:trPr>
        <w:tc>
          <w:tcPr>
            <w:tcW w:w="1104" w:type="dxa"/>
            <w:vMerge/>
            <w:shd w:val="clear" w:color="auto" w:fill="auto"/>
            <w:tcPrChange w:id="1353" w:author="Mary Jungers" w:date="2017-08-15T14:17:00Z">
              <w:tcPr>
                <w:tcW w:w="1104" w:type="dxa"/>
                <w:vMerge/>
                <w:shd w:val="clear" w:color="auto" w:fill="auto"/>
              </w:tcPr>
            </w:tcPrChange>
          </w:tcPr>
          <w:p w14:paraId="5FD30975" w14:textId="77777777" w:rsidR="00FF01E1" w:rsidRPr="0009046D" w:rsidRDefault="00FF01E1" w:rsidP="00FF01E1">
            <w:pPr>
              <w:snapToGrid w:val="0"/>
            </w:pPr>
          </w:p>
        </w:tc>
        <w:tc>
          <w:tcPr>
            <w:tcW w:w="1860" w:type="dxa"/>
            <w:tcPrChange w:id="1354" w:author="Mary Jungers" w:date="2017-08-15T14:17:00Z">
              <w:tcPr>
                <w:tcW w:w="1710" w:type="dxa"/>
              </w:tcPr>
            </w:tcPrChange>
          </w:tcPr>
          <w:p w14:paraId="3E1EA7F1" w14:textId="4D385B6A" w:rsidR="00FF01E1" w:rsidRPr="0009046D" w:rsidRDefault="00FF01E1" w:rsidP="00FF01E1">
            <w:pPr>
              <w:pStyle w:val="TableEntry"/>
            </w:pPr>
            <w:ins w:id="1355" w:author="Mary Jungers" w:date="2017-08-15T14:19:00Z">
              <w:r w:rsidRPr="0009046D">
                <w:t>Appointment Notification</w:t>
              </w:r>
              <w:r>
                <w:t xml:space="preserve"> [PCC-60]</w:t>
              </w:r>
            </w:ins>
            <w:del w:id="1356" w:author="Mary Jungers" w:date="2017-08-15T14:19:00Z">
              <w:r w:rsidRPr="0009046D" w:rsidDel="00440033">
                <w:delText>Appointment Notification</w:delText>
              </w:r>
            </w:del>
          </w:p>
        </w:tc>
        <w:tc>
          <w:tcPr>
            <w:tcW w:w="2730" w:type="dxa"/>
            <w:shd w:val="clear" w:color="auto" w:fill="auto"/>
            <w:tcPrChange w:id="1357" w:author="Mary Jungers" w:date="2017-08-15T14:17:00Z">
              <w:tcPr>
                <w:tcW w:w="2880" w:type="dxa"/>
                <w:shd w:val="clear" w:color="auto" w:fill="auto"/>
              </w:tcPr>
            </w:tcPrChange>
          </w:tcPr>
          <w:p w14:paraId="391DAB9B" w14:textId="77777777" w:rsidR="00FF01E1" w:rsidRPr="0009046D" w:rsidRDefault="00FF01E1" w:rsidP="00FF01E1">
            <w:pPr>
              <w:pStyle w:val="TableEntry"/>
            </w:pPr>
            <w:r w:rsidRPr="0009046D">
              <w:t>Send  Appointment Notification</w:t>
            </w:r>
          </w:p>
        </w:tc>
        <w:tc>
          <w:tcPr>
            <w:tcW w:w="1426" w:type="dxa"/>
            <w:shd w:val="clear" w:color="auto" w:fill="auto"/>
            <w:tcPrChange w:id="1358" w:author="Mary Jungers" w:date="2017-08-15T14:17:00Z">
              <w:tcPr>
                <w:tcW w:w="1426" w:type="dxa"/>
                <w:shd w:val="clear" w:color="auto" w:fill="auto"/>
              </w:tcPr>
            </w:tcPrChange>
          </w:tcPr>
          <w:p w14:paraId="424D3818" w14:textId="77777777" w:rsidR="00FF01E1" w:rsidRPr="0009046D" w:rsidRDefault="00FF01E1" w:rsidP="00FF01E1">
            <w:pPr>
              <w:pStyle w:val="TableEntry"/>
            </w:pPr>
            <w:r w:rsidRPr="0009046D">
              <w:t>O</w:t>
            </w:r>
          </w:p>
        </w:tc>
        <w:tc>
          <w:tcPr>
            <w:tcW w:w="1570" w:type="dxa"/>
            <w:shd w:val="clear" w:color="auto" w:fill="auto"/>
            <w:tcPrChange w:id="1359" w:author="Mary Jungers" w:date="2017-08-15T14:17:00Z">
              <w:tcPr>
                <w:tcW w:w="1570" w:type="dxa"/>
                <w:shd w:val="clear" w:color="auto" w:fill="auto"/>
              </w:tcPr>
            </w:tcPrChange>
          </w:tcPr>
          <w:p w14:paraId="276DC1F1" w14:textId="602DB66E" w:rsidR="00FF01E1" w:rsidRPr="0009046D" w:rsidRDefault="00FF01E1" w:rsidP="00FF01E1">
            <w:pPr>
              <w:pStyle w:val="TableEntry"/>
            </w:pPr>
            <w:r w:rsidRPr="0009046D">
              <w:t>PCC TF-2: 3.60</w:t>
            </w:r>
          </w:p>
        </w:tc>
      </w:tr>
      <w:tr w:rsidR="00FF01E1" w:rsidRPr="0009046D" w14:paraId="6DE93E20" w14:textId="77777777" w:rsidTr="00FF01E1">
        <w:trPr>
          <w:cantSplit/>
          <w:trPrChange w:id="1360" w:author="Mary Jungers" w:date="2017-08-15T14:17:00Z">
            <w:trPr>
              <w:cantSplit/>
            </w:trPr>
          </w:trPrChange>
        </w:trPr>
        <w:tc>
          <w:tcPr>
            <w:tcW w:w="1104" w:type="dxa"/>
            <w:vMerge/>
            <w:shd w:val="clear" w:color="auto" w:fill="auto"/>
            <w:tcPrChange w:id="1361" w:author="Mary Jungers" w:date="2017-08-15T14:17:00Z">
              <w:tcPr>
                <w:tcW w:w="1104" w:type="dxa"/>
                <w:vMerge/>
                <w:shd w:val="clear" w:color="auto" w:fill="auto"/>
              </w:tcPr>
            </w:tcPrChange>
          </w:tcPr>
          <w:p w14:paraId="3BA398BA" w14:textId="77777777" w:rsidR="00FF01E1" w:rsidRPr="0009046D" w:rsidRDefault="00FF01E1" w:rsidP="00FF01E1">
            <w:pPr>
              <w:snapToGrid w:val="0"/>
            </w:pPr>
          </w:p>
        </w:tc>
        <w:tc>
          <w:tcPr>
            <w:tcW w:w="1860" w:type="dxa"/>
            <w:tcPrChange w:id="1362" w:author="Mary Jungers" w:date="2017-08-15T14:17:00Z">
              <w:tcPr>
                <w:tcW w:w="1710" w:type="dxa"/>
              </w:tcPr>
            </w:tcPrChange>
          </w:tcPr>
          <w:p w14:paraId="0E26E114" w14:textId="67237B0F" w:rsidR="00FF01E1" w:rsidRPr="0009046D" w:rsidRDefault="00FF01E1" w:rsidP="00FF01E1">
            <w:pPr>
              <w:pStyle w:val="TableEntry"/>
            </w:pPr>
            <w:ins w:id="1363" w:author="Mary Jungers" w:date="2017-08-15T14:19:00Z">
              <w:r w:rsidRPr="0009046D">
                <w:t>No-Show Notification</w:t>
              </w:r>
              <w:r>
                <w:t xml:space="preserve"> [PCC-61]</w:t>
              </w:r>
            </w:ins>
            <w:del w:id="1364" w:author="Mary Jungers" w:date="2017-08-15T14:19:00Z">
              <w:r w:rsidRPr="0009046D" w:rsidDel="00440033">
                <w:delText>No-Show Notification</w:delText>
              </w:r>
            </w:del>
          </w:p>
        </w:tc>
        <w:tc>
          <w:tcPr>
            <w:tcW w:w="2730" w:type="dxa"/>
            <w:shd w:val="clear" w:color="auto" w:fill="auto"/>
            <w:tcPrChange w:id="1365" w:author="Mary Jungers" w:date="2017-08-15T14:17:00Z">
              <w:tcPr>
                <w:tcW w:w="2880" w:type="dxa"/>
                <w:shd w:val="clear" w:color="auto" w:fill="auto"/>
              </w:tcPr>
            </w:tcPrChange>
          </w:tcPr>
          <w:p w14:paraId="04957703" w14:textId="77777777" w:rsidR="00FF01E1" w:rsidRPr="0009046D" w:rsidRDefault="00FF01E1" w:rsidP="00FF01E1">
            <w:pPr>
              <w:pStyle w:val="TableEntry"/>
            </w:pPr>
            <w:r w:rsidRPr="0009046D">
              <w:t>Send “No Show” Notification</w:t>
            </w:r>
          </w:p>
        </w:tc>
        <w:tc>
          <w:tcPr>
            <w:tcW w:w="1426" w:type="dxa"/>
            <w:shd w:val="clear" w:color="auto" w:fill="auto"/>
            <w:tcPrChange w:id="1366" w:author="Mary Jungers" w:date="2017-08-15T14:17:00Z">
              <w:tcPr>
                <w:tcW w:w="1426" w:type="dxa"/>
                <w:shd w:val="clear" w:color="auto" w:fill="auto"/>
              </w:tcPr>
            </w:tcPrChange>
          </w:tcPr>
          <w:p w14:paraId="75037126" w14:textId="77777777" w:rsidR="00FF01E1" w:rsidRPr="0009046D" w:rsidRDefault="00FF01E1" w:rsidP="00FF01E1">
            <w:pPr>
              <w:pStyle w:val="TableEntry"/>
            </w:pPr>
            <w:r w:rsidRPr="0009046D">
              <w:t>O</w:t>
            </w:r>
          </w:p>
        </w:tc>
        <w:tc>
          <w:tcPr>
            <w:tcW w:w="1570" w:type="dxa"/>
            <w:shd w:val="clear" w:color="auto" w:fill="auto"/>
            <w:tcPrChange w:id="1367" w:author="Mary Jungers" w:date="2017-08-15T14:17:00Z">
              <w:tcPr>
                <w:tcW w:w="1570" w:type="dxa"/>
                <w:shd w:val="clear" w:color="auto" w:fill="auto"/>
              </w:tcPr>
            </w:tcPrChange>
          </w:tcPr>
          <w:p w14:paraId="2018AE73" w14:textId="45F26702" w:rsidR="00FF01E1" w:rsidRPr="0009046D" w:rsidRDefault="00FF01E1" w:rsidP="00FF01E1">
            <w:pPr>
              <w:pStyle w:val="TableEntry"/>
            </w:pPr>
            <w:r w:rsidRPr="0009046D">
              <w:t>PCC TF-2: 3.61</w:t>
            </w:r>
          </w:p>
        </w:tc>
      </w:tr>
    </w:tbl>
    <w:p w14:paraId="2801555A" w14:textId="61DBA6C7" w:rsidR="007D1A81" w:rsidRPr="0009046D" w:rsidRDefault="007D1A81">
      <w:pPr>
        <w:pStyle w:val="Note"/>
      </w:pPr>
      <w:r w:rsidRPr="0009046D">
        <w:t xml:space="preserve">Note 1: When </w:t>
      </w:r>
      <w:ins w:id="1368" w:author="Mary Jungers" w:date="2017-08-15T14:16:00Z">
        <w:r w:rsidR="008148C0">
          <w:t>t</w:t>
        </w:r>
      </w:ins>
      <w:del w:id="1369" w:author="Mary Jungers" w:date="2017-08-15T13:49:00Z">
        <w:r w:rsidRPr="0009046D" w:rsidDel="002E35F4">
          <w:delText>t</w:delText>
        </w:r>
      </w:del>
      <w:r w:rsidRPr="0009046D">
        <w:t xml:space="preserve">ransaction </w:t>
      </w:r>
      <w:r w:rsidR="008F3E89" w:rsidRPr="0009046D">
        <w:t>56</w:t>
      </w:r>
      <w:r w:rsidRPr="0009046D">
        <w:t xml:space="preserve"> or </w:t>
      </w:r>
      <w:r w:rsidR="008F3E89" w:rsidRPr="0009046D">
        <w:t>57</w:t>
      </w:r>
      <w:r w:rsidR="00DE542F" w:rsidRPr="0009046D">
        <w:t xml:space="preserve"> is received by the R</w:t>
      </w:r>
      <w:r w:rsidRPr="0009046D">
        <w:t>eferral Initiator, this signifies the end of the referral process, and it should be represented correspondingly in</w:t>
      </w:r>
      <w:r w:rsidR="00DE542F" w:rsidRPr="0009046D">
        <w:t xml:space="preserve"> the</w:t>
      </w:r>
      <w:r w:rsidRPr="0009046D">
        <w:t xml:space="preserve"> initiator's system</w:t>
      </w:r>
      <w:r w:rsidRPr="0009046D">
        <w:rPr>
          <w:i/>
        </w:rPr>
        <w:t>.</w:t>
      </w:r>
    </w:p>
    <w:p w14:paraId="56341DC2" w14:textId="79F37CA6" w:rsidR="007D1A81" w:rsidRPr="0009046D" w:rsidRDefault="007D1A81">
      <w:pPr>
        <w:pStyle w:val="Note"/>
      </w:pPr>
      <w:r w:rsidRPr="0009046D">
        <w:t>Note 2: A Referral Initiator may not have a workflow where a cancellation of</w:t>
      </w:r>
      <w:r w:rsidR="00DE542F" w:rsidRPr="0009046D">
        <w:t xml:space="preserve"> the referral request is needed;</w:t>
      </w:r>
      <w:r w:rsidRPr="0009046D">
        <w:t xml:space="preserve"> that is why </w:t>
      </w:r>
      <w:ins w:id="1370" w:author="Mary Jungers" w:date="2017-08-15T14:16:00Z">
        <w:r w:rsidR="008148C0">
          <w:t>t</w:t>
        </w:r>
      </w:ins>
      <w:del w:id="1371" w:author="Mary Jungers" w:date="2017-08-15T13:15:00Z">
        <w:r w:rsidRPr="0009046D" w:rsidDel="00183748">
          <w:delText>t</w:delText>
        </w:r>
      </w:del>
      <w:r w:rsidRPr="0009046D">
        <w:t xml:space="preserve">ransaction </w:t>
      </w:r>
      <w:r w:rsidR="008F3E89" w:rsidRPr="0009046D">
        <w:t>58</w:t>
      </w:r>
      <w:r w:rsidRPr="0009046D">
        <w:t xml:space="preserve"> is optional. If </w:t>
      </w:r>
      <w:ins w:id="1372" w:author="Mary Jungers" w:date="2017-08-15T14:16:00Z">
        <w:r w:rsidR="008148C0">
          <w:t>t</w:t>
        </w:r>
      </w:ins>
      <w:del w:id="1373" w:author="Mary Jungers" w:date="2017-08-15T13:15:00Z">
        <w:r w:rsidRPr="0009046D" w:rsidDel="00183748">
          <w:delText>t</w:delText>
        </w:r>
      </w:del>
      <w:r w:rsidRPr="0009046D">
        <w:t xml:space="preserve">ransaction </w:t>
      </w:r>
      <w:r w:rsidR="008F3E89" w:rsidRPr="0009046D">
        <w:t>58</w:t>
      </w:r>
      <w:r w:rsidRPr="0009046D">
        <w:t xml:space="preserve"> is supported, then the Referral Initiator must support receiving a Cancellation Confirmation</w:t>
      </w:r>
      <w:r w:rsidR="00977C61" w:rsidRPr="0009046D">
        <w:t xml:space="preserve"> </w:t>
      </w:r>
      <w:r w:rsidR="005970CA" w:rsidRPr="0009046D">
        <w:t>message</w:t>
      </w:r>
      <w:r w:rsidRPr="0009046D">
        <w:t>, which signifies the end of the referral process (see note 1).</w:t>
      </w:r>
    </w:p>
    <w:p w14:paraId="286680EE" w14:textId="3648439D" w:rsidR="007D1A81" w:rsidRPr="0009046D" w:rsidRDefault="007D1A81">
      <w:pPr>
        <w:pStyle w:val="Note"/>
      </w:pPr>
      <w:r w:rsidRPr="0009046D">
        <w:lastRenderedPageBreak/>
        <w:t>Note 3: A Referral Recipient must support sending a decline</w:t>
      </w:r>
      <w:r w:rsidR="00066E89" w:rsidRPr="0009046D">
        <w:t xml:space="preserve"> message</w:t>
      </w:r>
      <w:r w:rsidRPr="0009046D">
        <w:t xml:space="preserve"> as the initial response to a received referral reque</w:t>
      </w:r>
      <w:r w:rsidR="00DE542F" w:rsidRPr="0009046D">
        <w:t>st, if there is a reason that it</w:t>
      </w:r>
      <w:r w:rsidRPr="0009046D">
        <w:t xml:space="preserve"> cannot be accepted. </w:t>
      </w:r>
      <w:ins w:id="1374" w:author="Mary Jungers" w:date="2017-08-15T14:16:00Z">
        <w:r w:rsidR="00FF01E1">
          <w:t>T</w:t>
        </w:r>
      </w:ins>
      <w:del w:id="1375" w:author="Mary Jungers" w:date="2017-08-15T14:16:00Z">
        <w:r w:rsidR="00DE542F" w:rsidRPr="0009046D" w:rsidDel="008148C0">
          <w:delText>T</w:delText>
        </w:r>
      </w:del>
      <w:r w:rsidR="00DE542F" w:rsidRPr="0009046D">
        <w:t xml:space="preserve">ransaction </w:t>
      </w:r>
      <w:r w:rsidR="008F3E89" w:rsidRPr="0009046D">
        <w:t>56</w:t>
      </w:r>
      <w:r w:rsidR="00DE542F" w:rsidRPr="0009046D">
        <w:t xml:space="preserve"> provides</w:t>
      </w:r>
      <w:r w:rsidR="005970CA" w:rsidRPr="0009046D">
        <w:t xml:space="preserve"> the optional ability of the </w:t>
      </w:r>
      <w:r w:rsidR="00DE542F" w:rsidRPr="0009046D">
        <w:t>Referral R</w:t>
      </w:r>
      <w:r w:rsidRPr="0009046D">
        <w:t>ecipient to send a decline</w:t>
      </w:r>
      <w:r w:rsidR="005970CA" w:rsidRPr="0009046D">
        <w:t xml:space="preserve"> </w:t>
      </w:r>
      <w:r w:rsidR="003F5BD7" w:rsidRPr="0009046D">
        <w:t>message</w:t>
      </w:r>
      <w:r w:rsidRPr="0009046D">
        <w:t xml:space="preserve"> even after the referral request </w:t>
      </w:r>
      <w:r w:rsidR="005970CA" w:rsidRPr="0009046D">
        <w:t>wa</w:t>
      </w:r>
      <w:r w:rsidRPr="0009046D">
        <w:t>s initially accepted.</w:t>
      </w:r>
    </w:p>
    <w:p w14:paraId="7F6D020C" w14:textId="618C1BB4" w:rsidR="007D1A81" w:rsidRPr="0009046D" w:rsidRDefault="00DE542F">
      <w:pPr>
        <w:pStyle w:val="Note"/>
        <w:pPrChange w:id="1376" w:author="Mary Jungers" w:date="2017-08-15T12:09:00Z">
          <w:pPr>
            <w:pStyle w:val="Note"/>
            <w:keepNext/>
          </w:pPr>
        </w:pPrChange>
      </w:pPr>
      <w:r w:rsidRPr="0009046D">
        <w:t>Note 4: A Referral R</w:t>
      </w:r>
      <w:r w:rsidR="007D1A81" w:rsidRPr="0009046D">
        <w:t>ecipient may operate in a context where they cannot interrupt the referral process when they receive a request for cancellation</w:t>
      </w:r>
      <w:r w:rsidR="00977C61" w:rsidRPr="0009046D">
        <w:t xml:space="preserve"> message</w:t>
      </w:r>
      <w:r w:rsidR="007D1A81" w:rsidRPr="0009046D">
        <w:t xml:space="preserve">, and this is why receiving </w:t>
      </w:r>
      <w:ins w:id="1377" w:author="Mary Jungers" w:date="2017-08-15T14:16:00Z">
        <w:r w:rsidR="008148C0">
          <w:t>t</w:t>
        </w:r>
      </w:ins>
      <w:del w:id="1378" w:author="Mary Jungers" w:date="2017-08-15T13:49:00Z">
        <w:r w:rsidR="007D1A81" w:rsidRPr="0009046D" w:rsidDel="002E35F4">
          <w:delText>t</w:delText>
        </w:r>
      </w:del>
      <w:r w:rsidR="007D1A81" w:rsidRPr="0009046D">
        <w:t xml:space="preserve">ransaction </w:t>
      </w:r>
      <w:r w:rsidR="008F3E89" w:rsidRPr="0009046D">
        <w:t>58</w:t>
      </w:r>
      <w:r w:rsidR="007D1A81" w:rsidRPr="0009046D">
        <w:t xml:space="preserve"> is optional. Even if in some circumstances the Referral Recipient can re</w:t>
      </w:r>
      <w:r w:rsidRPr="0009046D">
        <w:t xml:space="preserve">ceive and process </w:t>
      </w:r>
      <w:ins w:id="1379" w:author="Mary Jungers" w:date="2017-08-15T14:16:00Z">
        <w:r w:rsidR="008148C0">
          <w:t>t</w:t>
        </w:r>
      </w:ins>
      <w:del w:id="1380" w:author="Mary Jungers" w:date="2017-08-15T13:49:00Z">
        <w:r w:rsidRPr="0009046D" w:rsidDel="002E35F4">
          <w:delText>t</w:delText>
        </w:r>
      </w:del>
      <w:r w:rsidRPr="0009046D">
        <w:t xml:space="preserve">ransaction </w:t>
      </w:r>
      <w:r w:rsidR="008F3E89" w:rsidRPr="0009046D">
        <w:t>58</w:t>
      </w:r>
      <w:r w:rsidR="007D1A81" w:rsidRPr="0009046D">
        <w:t xml:space="preserve">, there </w:t>
      </w:r>
      <w:r w:rsidR="00977C61" w:rsidRPr="0009046D">
        <w:t>i</w:t>
      </w:r>
      <w:r w:rsidR="007D1A81" w:rsidRPr="0009046D">
        <w:t>s no requirement that a cancellati</w:t>
      </w:r>
      <w:r w:rsidRPr="0009046D">
        <w:t>on confirmation</w:t>
      </w:r>
      <w:r w:rsidR="007D1A81" w:rsidRPr="0009046D">
        <w:t xml:space="preserve"> mus</w:t>
      </w:r>
      <w:r w:rsidR="00066E89" w:rsidRPr="0009046D">
        <w:t>t</w:t>
      </w:r>
      <w:r w:rsidR="007D1A81" w:rsidRPr="0009046D">
        <w:t xml:space="preserve"> always be sent, due to the timing of the cancellation request, for example.</w:t>
      </w:r>
    </w:p>
    <w:p w14:paraId="13F49387" w14:textId="7B883529" w:rsidR="007D1A81" w:rsidRPr="0009046D" w:rsidRDefault="000F5FEC" w:rsidP="006D04CA">
      <w:pPr>
        <w:pStyle w:val="Heading3"/>
        <w:numPr>
          <w:ilvl w:val="0"/>
          <w:numId w:val="0"/>
        </w:numPr>
        <w:rPr>
          <w:noProof w:val="0"/>
        </w:rPr>
      </w:pPr>
      <w:bookmarkStart w:id="1381" w:name="_Toc492647675"/>
      <w:r w:rsidRPr="0009046D">
        <w:rPr>
          <w:noProof w:val="0"/>
        </w:rPr>
        <w:t>X.1.2 Content Modules</w:t>
      </w:r>
      <w:bookmarkEnd w:id="1381"/>
    </w:p>
    <w:p w14:paraId="28CC5D9D" w14:textId="730C5D13" w:rsidR="007D1A81" w:rsidRPr="0009046D" w:rsidRDefault="007D1A81">
      <w:pPr>
        <w:pStyle w:val="BodyText"/>
      </w:pPr>
      <w:r w:rsidRPr="0009046D">
        <w:t xml:space="preserve">Figure X.1-2 shows the actors </w:t>
      </w:r>
      <w:r w:rsidR="000F5FEC" w:rsidRPr="0009046D">
        <w:t xml:space="preserve">engaged in content sharing </w:t>
      </w:r>
      <w:r w:rsidRPr="0009046D">
        <w:t xml:space="preserve">in the 360X </w:t>
      </w:r>
      <w:r w:rsidR="00695AB0" w:rsidRPr="0009046D">
        <w:t>Profile</w:t>
      </w:r>
      <w:r w:rsidRPr="0009046D">
        <w:t xml:space="preserve"> and the direction that the content is exchanged. </w:t>
      </w:r>
    </w:p>
    <w:p w14:paraId="43301305" w14:textId="359AE3FD" w:rsidR="007D1A81" w:rsidRPr="0009046D" w:rsidRDefault="007D1A81">
      <w:pPr>
        <w:pStyle w:val="BodyText"/>
      </w:pPr>
      <w:r w:rsidRPr="0009046D">
        <w:t xml:space="preserve">As already described in </w:t>
      </w:r>
      <w:r w:rsidR="00B03E20" w:rsidRPr="0009046D">
        <w:t>Figure</w:t>
      </w:r>
      <w:r w:rsidRPr="0009046D">
        <w:t xml:space="preserve"> X.1-1, the actors from this </w:t>
      </w:r>
      <w:r w:rsidR="00695AB0" w:rsidRPr="0009046D">
        <w:t>profile</w:t>
      </w:r>
      <w:r w:rsidRPr="0009046D">
        <w:t xml:space="preserve"> are grouped with the </w:t>
      </w:r>
      <w:ins w:id="1382" w:author="Mary Jungers" w:date="2017-08-15T13:10:00Z">
        <w:r w:rsidR="00B37464">
          <w:t>C</w:t>
        </w:r>
      </w:ins>
      <w:del w:id="1383" w:author="Mary Jungers" w:date="2017-08-15T13:10:00Z">
        <w:r w:rsidRPr="0009046D" w:rsidDel="00B37464">
          <w:delText>c</w:delText>
        </w:r>
      </w:del>
      <w:r w:rsidRPr="0009046D">
        <w:t xml:space="preserve">ontent </w:t>
      </w:r>
      <w:ins w:id="1384" w:author="Mary Jungers" w:date="2017-08-15T13:10:00Z">
        <w:r w:rsidR="00B37464">
          <w:t>C</w:t>
        </w:r>
      </w:ins>
      <w:del w:id="1385" w:author="Mary Jungers" w:date="2017-08-15T13:10:00Z">
        <w:r w:rsidRPr="0009046D" w:rsidDel="00B37464">
          <w:delText>c</w:delText>
        </w:r>
      </w:del>
      <w:r w:rsidRPr="0009046D">
        <w:t xml:space="preserve">reator and </w:t>
      </w:r>
      <w:ins w:id="1386" w:author="Mary Jungers" w:date="2017-08-15T13:10:00Z">
        <w:r w:rsidR="00B37464">
          <w:t>C</w:t>
        </w:r>
      </w:ins>
      <w:del w:id="1387" w:author="Mary Jungers" w:date="2017-08-15T13:10:00Z">
        <w:r w:rsidRPr="0009046D" w:rsidDel="00B37464">
          <w:delText>c</w:delText>
        </w:r>
      </w:del>
      <w:r w:rsidRPr="0009046D">
        <w:t xml:space="preserve">ontent </w:t>
      </w:r>
      <w:ins w:id="1388" w:author="Mary Jungers" w:date="2017-08-15T13:10:00Z">
        <w:r w:rsidR="00B37464">
          <w:t>C</w:t>
        </w:r>
      </w:ins>
      <w:del w:id="1389" w:author="Mary Jungers" w:date="2017-08-15T13:10:00Z">
        <w:r w:rsidRPr="0009046D" w:rsidDel="00B37464">
          <w:delText>c</w:delText>
        </w:r>
      </w:del>
      <w:r w:rsidRPr="0009046D">
        <w:t xml:space="preserve">onsumer </w:t>
      </w:r>
      <w:ins w:id="1390" w:author="Mary Jungers" w:date="2017-08-15T13:10:00Z">
        <w:r w:rsidR="00B37464">
          <w:t>A</w:t>
        </w:r>
      </w:ins>
      <w:del w:id="1391" w:author="Mary Jungers" w:date="2017-08-15T13:10:00Z">
        <w:r w:rsidRPr="0009046D" w:rsidDel="00B37464">
          <w:delText>a</w:delText>
        </w:r>
      </w:del>
      <w:r w:rsidRPr="0009046D">
        <w:t xml:space="preserve">ctors. The grouping of the content modules described in this </w:t>
      </w:r>
      <w:r w:rsidR="00695AB0" w:rsidRPr="0009046D">
        <w:t>profile</w:t>
      </w:r>
      <w:r w:rsidRPr="0009046D">
        <w:t xml:space="preserve"> to specific actors is described in more detail in the “Required Actor Groupings” section below.</w:t>
      </w:r>
    </w:p>
    <w:p w14:paraId="61CBA518" w14:textId="6987F4BF" w:rsidR="007D1A81" w:rsidRPr="0009046D" w:rsidRDefault="00CB0138">
      <w:pPr>
        <w:pStyle w:val="BodyText"/>
      </w:pPr>
      <w:r w:rsidRPr="0009046D">
        <w:rPr>
          <w:noProof/>
          <w:lang w:eastAsia="en-US"/>
        </w:rPr>
        <w:drawing>
          <wp:inline distT="0" distB="0" distL="0" distR="0" wp14:anchorId="4EC247E6" wp14:editId="60094AF3">
            <wp:extent cx="5943600" cy="2708275"/>
            <wp:effectExtent l="0" t="0" r="0" b="0"/>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Content_Diagram_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08275"/>
                    </a:xfrm>
                    <a:prstGeom prst="rect">
                      <a:avLst/>
                    </a:prstGeom>
                  </pic:spPr>
                </pic:pic>
              </a:graphicData>
            </a:graphic>
          </wp:inline>
        </w:drawing>
      </w:r>
    </w:p>
    <w:p w14:paraId="5C897F21" w14:textId="77777777" w:rsidR="007D1A81" w:rsidRPr="0009046D" w:rsidRDefault="007D1A81">
      <w:pPr>
        <w:pStyle w:val="FigureTitle"/>
      </w:pPr>
      <w:r w:rsidRPr="0009046D">
        <w:t>Figure X.1-2: 360X Actor Diagram</w:t>
      </w:r>
    </w:p>
    <w:p w14:paraId="21DF0708" w14:textId="565EA706" w:rsidR="007D1A81" w:rsidRPr="0009046D" w:rsidDel="00DB07F1" w:rsidRDefault="007D1A81">
      <w:pPr>
        <w:pStyle w:val="BodyText"/>
        <w:rPr>
          <w:del w:id="1392" w:author="Mary Jungers" w:date="2017-08-15T12:10:00Z"/>
        </w:rPr>
      </w:pPr>
    </w:p>
    <w:p w14:paraId="041D82EB" w14:textId="7204E4A2" w:rsidR="007D1A81" w:rsidDel="00DB07F1" w:rsidRDefault="007D1A81">
      <w:pPr>
        <w:pStyle w:val="BodyText"/>
        <w:rPr>
          <w:del w:id="1393" w:author="Mary Jungers" w:date="2017-08-15T12:10:00Z"/>
        </w:rPr>
      </w:pPr>
      <w:r w:rsidRPr="0009046D">
        <w:t>Tabl</w:t>
      </w:r>
      <w:r w:rsidR="000D68DF" w:rsidRPr="0009046D">
        <w:t>e X.1-2 lists the content options</w:t>
      </w:r>
      <w:r w:rsidRPr="0009046D">
        <w:t xml:space="preserve"> defined in the 360X </w:t>
      </w:r>
      <w:r w:rsidR="00695AB0" w:rsidRPr="0009046D">
        <w:t>Profile</w:t>
      </w:r>
      <w:r w:rsidRPr="0009046D">
        <w:t xml:space="preserve">. To claim support with this </w:t>
      </w:r>
      <w:r w:rsidR="00695AB0" w:rsidRPr="0009046D">
        <w:t>profile</w:t>
      </w:r>
      <w:r w:rsidRPr="0009046D">
        <w:t xml:space="preserve">, an actor shall support </w:t>
      </w:r>
      <w:r w:rsidR="000D68DF" w:rsidRPr="0009046D">
        <w:t>at least one of the listed options.</w:t>
      </w:r>
      <w:r w:rsidR="00A66A9A" w:rsidRPr="0009046D">
        <w:t xml:space="preserve"> Note that the required actor groupings add a requirement for the Content Consumer to support the Document Import </w:t>
      </w:r>
      <w:del w:id="1394" w:author="Mary Jungers" w:date="2017-08-15T13:15:00Z">
        <w:r w:rsidR="00A66A9A" w:rsidRPr="0009046D" w:rsidDel="00183748">
          <w:delText>option</w:delText>
        </w:r>
      </w:del>
      <w:ins w:id="1395" w:author="Mary Jungers" w:date="2017-08-15T13:15:00Z">
        <w:r w:rsidR="00183748">
          <w:t>Option</w:t>
        </w:r>
      </w:ins>
      <w:r w:rsidR="00A66A9A" w:rsidRPr="0009046D">
        <w:t xml:space="preserve"> for the corresponding option.</w:t>
      </w:r>
    </w:p>
    <w:p w14:paraId="7B343002" w14:textId="77777777" w:rsidR="007D1A81" w:rsidRPr="0009046D" w:rsidRDefault="007D1A81">
      <w:pPr>
        <w:pStyle w:val="BodyText"/>
      </w:pPr>
    </w:p>
    <w:p w14:paraId="1C22B73D" w14:textId="2709C9ED" w:rsidR="007D1A81" w:rsidRPr="0009046D" w:rsidRDefault="007D1A81">
      <w:pPr>
        <w:pStyle w:val="TableTitle"/>
      </w:pPr>
      <w:r w:rsidRPr="0009046D">
        <w:t xml:space="preserve">Table X.1-2: 360X </w:t>
      </w:r>
      <w:r w:rsidR="00695AB0" w:rsidRPr="0009046D">
        <w:t>Profile</w:t>
      </w:r>
      <w:r w:rsidRPr="0009046D">
        <w:t xml:space="preserve"> - Actors and Content </w:t>
      </w:r>
      <w:r w:rsidR="00A55DF3" w:rsidRPr="0009046D">
        <w:t>Options</w:t>
      </w:r>
    </w:p>
    <w:tbl>
      <w:tblPr>
        <w:tblW w:w="0" w:type="auto"/>
        <w:tblInd w:w="5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Change w:id="1396" w:author="Mary Jungers" w:date="2017-08-15T12:11:00Z">
          <w:tblPr>
            <w:tblW w:w="0" w:type="auto"/>
            <w:tblInd w:w="543" w:type="dxa"/>
            <w:tblLayout w:type="fixed"/>
            <w:tblLook w:val="0000" w:firstRow="0" w:lastRow="0" w:firstColumn="0" w:lastColumn="0" w:noHBand="0" w:noVBand="0"/>
          </w:tblPr>
        </w:tblPrChange>
      </w:tblPr>
      <w:tblGrid>
        <w:gridCol w:w="1890"/>
        <w:gridCol w:w="2970"/>
        <w:gridCol w:w="1440"/>
        <w:gridCol w:w="2190"/>
        <w:tblGridChange w:id="1397">
          <w:tblGrid>
            <w:gridCol w:w="1890"/>
            <w:gridCol w:w="2970"/>
            <w:gridCol w:w="1440"/>
            <w:gridCol w:w="2190"/>
          </w:tblGrid>
        </w:tblGridChange>
      </w:tblGrid>
      <w:tr w:rsidR="007D1A81" w:rsidRPr="0009046D" w14:paraId="28DC5379" w14:textId="77777777" w:rsidTr="00DB07F1">
        <w:trPr>
          <w:cantSplit/>
          <w:tblHeader/>
          <w:trPrChange w:id="1398" w:author="Mary Jungers" w:date="2017-08-15T12:11:00Z">
            <w:trPr>
              <w:cantSplit/>
              <w:tblHeader/>
            </w:trPr>
          </w:trPrChange>
        </w:trPr>
        <w:tc>
          <w:tcPr>
            <w:tcW w:w="1890" w:type="dxa"/>
            <w:shd w:val="clear" w:color="auto" w:fill="D8D8D8"/>
            <w:tcPrChange w:id="1399" w:author="Mary Jungers" w:date="2017-08-15T12:11:00Z">
              <w:tcPr>
                <w:tcW w:w="1890" w:type="dxa"/>
                <w:tcBorders>
                  <w:top w:val="single" w:sz="4" w:space="0" w:color="000000"/>
                  <w:left w:val="single" w:sz="4" w:space="0" w:color="000000"/>
                  <w:bottom w:val="single" w:sz="4" w:space="0" w:color="000000"/>
                </w:tcBorders>
                <w:shd w:val="clear" w:color="auto" w:fill="D8D8D8"/>
              </w:tcPr>
            </w:tcPrChange>
          </w:tcPr>
          <w:p w14:paraId="7ADC5209" w14:textId="77777777" w:rsidR="007D1A81" w:rsidRPr="0009046D" w:rsidRDefault="007D1A81">
            <w:pPr>
              <w:pStyle w:val="TableEntryHeader"/>
            </w:pPr>
            <w:r w:rsidRPr="0009046D">
              <w:t>Actors</w:t>
            </w:r>
          </w:p>
        </w:tc>
        <w:tc>
          <w:tcPr>
            <w:tcW w:w="2970" w:type="dxa"/>
            <w:shd w:val="clear" w:color="auto" w:fill="D8D8D8"/>
            <w:tcPrChange w:id="1400" w:author="Mary Jungers" w:date="2017-08-15T12:11:00Z">
              <w:tcPr>
                <w:tcW w:w="2970" w:type="dxa"/>
                <w:tcBorders>
                  <w:top w:val="single" w:sz="4" w:space="0" w:color="000000"/>
                  <w:left w:val="single" w:sz="4" w:space="0" w:color="000000"/>
                  <w:bottom w:val="single" w:sz="4" w:space="0" w:color="000000"/>
                </w:tcBorders>
                <w:shd w:val="clear" w:color="auto" w:fill="D8D8D8"/>
              </w:tcPr>
            </w:tcPrChange>
          </w:tcPr>
          <w:p w14:paraId="714409EB" w14:textId="1CE9DE92" w:rsidR="007D1A81" w:rsidRPr="0009046D" w:rsidRDefault="00A55DF3">
            <w:pPr>
              <w:pStyle w:val="TableEntryHeader"/>
            </w:pPr>
            <w:r w:rsidRPr="0009046D">
              <w:t>Content Option</w:t>
            </w:r>
          </w:p>
        </w:tc>
        <w:tc>
          <w:tcPr>
            <w:tcW w:w="1440" w:type="dxa"/>
            <w:shd w:val="clear" w:color="auto" w:fill="D8D8D8"/>
            <w:tcPrChange w:id="1401" w:author="Mary Jungers" w:date="2017-08-15T12:11:00Z">
              <w:tcPr>
                <w:tcW w:w="1440" w:type="dxa"/>
                <w:tcBorders>
                  <w:top w:val="single" w:sz="4" w:space="0" w:color="000000"/>
                  <w:left w:val="single" w:sz="4" w:space="0" w:color="000000"/>
                  <w:bottom w:val="single" w:sz="4" w:space="0" w:color="auto"/>
                </w:tcBorders>
                <w:shd w:val="clear" w:color="auto" w:fill="D8D8D8"/>
              </w:tcPr>
            </w:tcPrChange>
          </w:tcPr>
          <w:p w14:paraId="5A3D76E1" w14:textId="77777777" w:rsidR="007D1A81" w:rsidRPr="0009046D" w:rsidRDefault="007D1A81">
            <w:pPr>
              <w:pStyle w:val="TableEntryHeader"/>
            </w:pPr>
            <w:r w:rsidRPr="0009046D">
              <w:t>Optionality</w:t>
            </w:r>
          </w:p>
        </w:tc>
        <w:tc>
          <w:tcPr>
            <w:tcW w:w="2190" w:type="dxa"/>
            <w:shd w:val="clear" w:color="auto" w:fill="D8D8D8"/>
            <w:tcPrChange w:id="1402" w:author="Mary Jungers" w:date="2017-08-15T12:11:00Z">
              <w:tcPr>
                <w:tcW w:w="2190" w:type="dxa"/>
                <w:tcBorders>
                  <w:top w:val="single" w:sz="4" w:space="0" w:color="000000"/>
                  <w:left w:val="single" w:sz="4" w:space="0" w:color="000000"/>
                  <w:bottom w:val="single" w:sz="4" w:space="0" w:color="auto"/>
                  <w:right w:val="single" w:sz="4" w:space="0" w:color="000000"/>
                </w:tcBorders>
                <w:shd w:val="clear" w:color="auto" w:fill="D8D8D8"/>
              </w:tcPr>
            </w:tcPrChange>
          </w:tcPr>
          <w:p w14:paraId="03066EFB" w14:textId="77777777" w:rsidR="007D1A81" w:rsidRPr="0009046D" w:rsidRDefault="007D1A81">
            <w:pPr>
              <w:pStyle w:val="TableEntryHeader"/>
            </w:pPr>
            <w:r w:rsidRPr="0009046D">
              <w:t>Reference</w:t>
            </w:r>
          </w:p>
        </w:tc>
      </w:tr>
      <w:tr w:rsidR="00A55DF3" w:rsidRPr="0009046D" w14:paraId="35DE5AB7" w14:textId="77777777" w:rsidTr="00DB07F1">
        <w:trPr>
          <w:cantSplit/>
          <w:trHeight w:val="349"/>
          <w:trPrChange w:id="1403" w:author="Mary Jungers" w:date="2017-08-15T12:11:00Z">
            <w:trPr>
              <w:trHeight w:val="349"/>
            </w:trPr>
          </w:trPrChange>
        </w:trPr>
        <w:tc>
          <w:tcPr>
            <w:tcW w:w="1890" w:type="dxa"/>
            <w:vMerge w:val="restart"/>
            <w:shd w:val="clear" w:color="auto" w:fill="auto"/>
            <w:tcPrChange w:id="1404" w:author="Mary Jungers" w:date="2017-08-15T12:11:00Z">
              <w:tcPr>
                <w:tcW w:w="1890" w:type="dxa"/>
                <w:vMerge w:val="restart"/>
                <w:tcBorders>
                  <w:top w:val="single" w:sz="4" w:space="0" w:color="000000"/>
                  <w:left w:val="single" w:sz="4" w:space="0" w:color="000000"/>
                </w:tcBorders>
                <w:shd w:val="clear" w:color="auto" w:fill="auto"/>
              </w:tcPr>
            </w:tcPrChange>
          </w:tcPr>
          <w:p w14:paraId="277B1CF5" w14:textId="77777777" w:rsidR="00A55DF3" w:rsidRPr="0009046D" w:rsidRDefault="00A55DF3">
            <w:pPr>
              <w:pStyle w:val="TableEntry"/>
            </w:pPr>
            <w:r w:rsidRPr="0009046D">
              <w:t>Referral Initiator/Content Creator</w:t>
            </w:r>
          </w:p>
        </w:tc>
        <w:tc>
          <w:tcPr>
            <w:tcW w:w="2970" w:type="dxa"/>
            <w:shd w:val="clear" w:color="auto" w:fill="auto"/>
            <w:tcPrChange w:id="1405" w:author="Mary Jungers" w:date="2017-08-15T12:11:00Z">
              <w:tcPr>
                <w:tcW w:w="2970" w:type="dxa"/>
                <w:tcBorders>
                  <w:top w:val="single" w:sz="4" w:space="0" w:color="000000"/>
                  <w:left w:val="single" w:sz="4" w:space="0" w:color="000000"/>
                  <w:bottom w:val="single" w:sz="4" w:space="0" w:color="000000"/>
                  <w:right w:val="single" w:sz="4" w:space="0" w:color="auto"/>
                </w:tcBorders>
                <w:shd w:val="clear" w:color="auto" w:fill="auto"/>
              </w:tcPr>
            </w:tcPrChange>
          </w:tcPr>
          <w:p w14:paraId="39129EDF" w14:textId="56FF146C" w:rsidR="00A55DF3" w:rsidRPr="0009046D" w:rsidRDefault="00F07863">
            <w:pPr>
              <w:pStyle w:val="TableEntry"/>
            </w:pPr>
            <w:r w:rsidRPr="0009046D">
              <w:t>XDS-MS Referral Summary</w:t>
            </w:r>
            <w:r w:rsidR="0064153A" w:rsidRPr="0009046D">
              <w:t xml:space="preserve"> Option</w:t>
            </w:r>
          </w:p>
        </w:tc>
        <w:tc>
          <w:tcPr>
            <w:tcW w:w="1440" w:type="dxa"/>
            <w:shd w:val="clear" w:color="auto" w:fill="auto"/>
            <w:tcPrChange w:id="1406" w:author="Mary Jungers" w:date="2017-08-15T12:11:00Z">
              <w:tcPr>
                <w:tcW w:w="1440" w:type="dxa"/>
                <w:tcBorders>
                  <w:top w:val="single" w:sz="4" w:space="0" w:color="auto"/>
                  <w:left w:val="single" w:sz="4" w:space="0" w:color="auto"/>
                  <w:bottom w:val="single" w:sz="4" w:space="0" w:color="auto"/>
                  <w:right w:val="single" w:sz="4" w:space="0" w:color="auto"/>
                </w:tcBorders>
                <w:shd w:val="clear" w:color="auto" w:fill="auto"/>
              </w:tcPr>
            </w:tcPrChange>
          </w:tcPr>
          <w:p w14:paraId="1A65AFE0" w14:textId="6E8DB815" w:rsidR="00A55DF3" w:rsidRPr="0009046D" w:rsidRDefault="00A55DF3">
            <w:pPr>
              <w:pStyle w:val="TableEntry"/>
            </w:pPr>
            <w:r w:rsidRPr="0009046D">
              <w:t>O</w:t>
            </w:r>
          </w:p>
        </w:tc>
        <w:tc>
          <w:tcPr>
            <w:tcW w:w="2190" w:type="dxa"/>
            <w:shd w:val="clear" w:color="auto" w:fill="auto"/>
            <w:tcPrChange w:id="1407" w:author="Mary Jungers" w:date="2017-08-15T12:11:00Z">
              <w:tcPr>
                <w:tcW w:w="2190" w:type="dxa"/>
                <w:tcBorders>
                  <w:top w:val="single" w:sz="4" w:space="0" w:color="auto"/>
                  <w:left w:val="single" w:sz="4" w:space="0" w:color="auto"/>
                  <w:bottom w:val="single" w:sz="4" w:space="0" w:color="auto"/>
                  <w:right w:val="single" w:sz="4" w:space="0" w:color="auto"/>
                </w:tcBorders>
                <w:shd w:val="clear" w:color="auto" w:fill="auto"/>
              </w:tcPr>
            </w:tcPrChange>
          </w:tcPr>
          <w:p w14:paraId="4A18D634" w14:textId="51E88811" w:rsidR="00A55DF3" w:rsidRPr="0009046D" w:rsidRDefault="00F07863">
            <w:pPr>
              <w:pStyle w:val="TableEntry"/>
            </w:pPr>
            <w:r w:rsidRPr="0009046D">
              <w:t>PCC TF-2: 6.3.1.3</w:t>
            </w:r>
          </w:p>
        </w:tc>
      </w:tr>
      <w:tr w:rsidR="00A55DF3" w:rsidRPr="0009046D" w14:paraId="5B648AF2" w14:textId="77777777" w:rsidTr="00DB07F1">
        <w:trPr>
          <w:cantSplit/>
          <w:trHeight w:val="349"/>
          <w:trPrChange w:id="1408" w:author="Mary Jungers" w:date="2017-08-15T12:11:00Z">
            <w:trPr>
              <w:trHeight w:val="349"/>
            </w:trPr>
          </w:trPrChange>
        </w:trPr>
        <w:tc>
          <w:tcPr>
            <w:tcW w:w="1890" w:type="dxa"/>
            <w:vMerge/>
            <w:shd w:val="clear" w:color="auto" w:fill="auto"/>
            <w:tcPrChange w:id="1409" w:author="Mary Jungers" w:date="2017-08-15T12:11:00Z">
              <w:tcPr>
                <w:tcW w:w="1890" w:type="dxa"/>
                <w:vMerge/>
                <w:tcBorders>
                  <w:left w:val="single" w:sz="4" w:space="0" w:color="000000"/>
                  <w:bottom w:val="single" w:sz="4" w:space="0" w:color="000000"/>
                </w:tcBorders>
                <w:shd w:val="clear" w:color="auto" w:fill="auto"/>
              </w:tcPr>
            </w:tcPrChange>
          </w:tcPr>
          <w:p w14:paraId="6145A83C" w14:textId="77777777" w:rsidR="00A55DF3" w:rsidRPr="0009046D" w:rsidRDefault="00A55DF3">
            <w:pPr>
              <w:pStyle w:val="TableEntry"/>
            </w:pPr>
          </w:p>
        </w:tc>
        <w:tc>
          <w:tcPr>
            <w:tcW w:w="2970" w:type="dxa"/>
            <w:shd w:val="clear" w:color="auto" w:fill="auto"/>
            <w:tcPrChange w:id="1410" w:author="Mary Jungers" w:date="2017-08-15T12:11:00Z">
              <w:tcPr>
                <w:tcW w:w="2970" w:type="dxa"/>
                <w:tcBorders>
                  <w:top w:val="single" w:sz="4" w:space="0" w:color="000000"/>
                  <w:left w:val="single" w:sz="4" w:space="0" w:color="000000"/>
                  <w:bottom w:val="single" w:sz="4" w:space="0" w:color="000000"/>
                </w:tcBorders>
                <w:shd w:val="clear" w:color="auto" w:fill="auto"/>
              </w:tcPr>
            </w:tcPrChange>
          </w:tcPr>
          <w:p w14:paraId="4853EED9" w14:textId="130D4022" w:rsidR="00A55DF3" w:rsidRPr="0009046D" w:rsidRDefault="0064153A">
            <w:pPr>
              <w:pStyle w:val="TableEntry"/>
            </w:pPr>
            <w:r w:rsidRPr="0009046D">
              <w:t>C-CDA</w:t>
            </w:r>
            <w:ins w:id="1411" w:author="Mary Jungers" w:date="2017-08-15T14:44:00Z">
              <w:r w:rsidR="006B0204" w:rsidRPr="006B0204">
                <w:rPr>
                  <w:vertAlign w:val="superscript"/>
                  <w:rPrChange w:id="1412" w:author="Mary Jungers" w:date="2017-08-15T14:44:00Z">
                    <w:rPr/>
                  </w:rPrChange>
                </w:rPr>
                <w:t>®</w:t>
              </w:r>
              <w:r w:rsidR="006B0204">
                <w:rPr>
                  <w:rStyle w:val="FootnoteReference"/>
                </w:rPr>
                <w:footnoteReference w:id="1"/>
              </w:r>
            </w:ins>
            <w:r w:rsidRPr="0009046D">
              <w:t xml:space="preserve"> Option</w:t>
            </w:r>
          </w:p>
        </w:tc>
        <w:tc>
          <w:tcPr>
            <w:tcW w:w="1440" w:type="dxa"/>
            <w:shd w:val="clear" w:color="auto" w:fill="auto"/>
            <w:tcPrChange w:id="1415" w:author="Mary Jungers" w:date="2017-08-15T12:11:00Z">
              <w:tcPr>
                <w:tcW w:w="1440" w:type="dxa"/>
                <w:tcBorders>
                  <w:top w:val="single" w:sz="4" w:space="0" w:color="auto"/>
                  <w:left w:val="single" w:sz="4" w:space="0" w:color="000000"/>
                  <w:bottom w:val="single" w:sz="4" w:space="0" w:color="auto"/>
                  <w:right w:val="single" w:sz="4" w:space="0" w:color="auto"/>
                </w:tcBorders>
                <w:shd w:val="clear" w:color="auto" w:fill="auto"/>
              </w:tcPr>
            </w:tcPrChange>
          </w:tcPr>
          <w:p w14:paraId="56FEC7A2" w14:textId="0BF342B6" w:rsidR="00A55DF3" w:rsidRPr="0009046D" w:rsidRDefault="00A55DF3">
            <w:pPr>
              <w:pStyle w:val="TableEntry"/>
            </w:pPr>
            <w:r w:rsidRPr="0009046D">
              <w:t>O</w:t>
            </w:r>
          </w:p>
        </w:tc>
        <w:tc>
          <w:tcPr>
            <w:tcW w:w="2190" w:type="dxa"/>
            <w:shd w:val="clear" w:color="auto" w:fill="auto"/>
            <w:tcPrChange w:id="1416" w:author="Mary Jungers" w:date="2017-08-15T12:11:00Z">
              <w:tcPr>
                <w:tcW w:w="2190" w:type="dxa"/>
                <w:tcBorders>
                  <w:top w:val="single" w:sz="4" w:space="0" w:color="auto"/>
                  <w:left w:val="single" w:sz="4" w:space="0" w:color="auto"/>
                  <w:bottom w:val="single" w:sz="4" w:space="0" w:color="auto"/>
                  <w:right w:val="single" w:sz="4" w:space="0" w:color="auto"/>
                </w:tcBorders>
                <w:shd w:val="clear" w:color="auto" w:fill="auto"/>
              </w:tcPr>
            </w:tcPrChange>
          </w:tcPr>
          <w:p w14:paraId="073D72AA" w14:textId="26B0CEB7" w:rsidR="00A55DF3" w:rsidRPr="0009046D" w:rsidRDefault="00A66A9A">
            <w:pPr>
              <w:pStyle w:val="TableEntry"/>
            </w:pPr>
            <w:r w:rsidRPr="0009046D">
              <w:t>C-CDA 2.1 IG</w:t>
            </w:r>
          </w:p>
        </w:tc>
      </w:tr>
      <w:tr w:rsidR="00A55DF3" w:rsidRPr="0009046D" w14:paraId="601AB923" w14:textId="77777777" w:rsidTr="00DB07F1">
        <w:trPr>
          <w:cantSplit/>
          <w:trHeight w:val="349"/>
          <w:trPrChange w:id="1417" w:author="Mary Jungers" w:date="2017-08-15T12:11:00Z">
            <w:trPr>
              <w:trHeight w:val="349"/>
            </w:trPr>
          </w:trPrChange>
        </w:trPr>
        <w:tc>
          <w:tcPr>
            <w:tcW w:w="1890" w:type="dxa"/>
            <w:vMerge w:val="restart"/>
            <w:shd w:val="clear" w:color="auto" w:fill="auto"/>
            <w:tcPrChange w:id="1418" w:author="Mary Jungers" w:date="2017-08-15T12:11:00Z">
              <w:tcPr>
                <w:tcW w:w="1890" w:type="dxa"/>
                <w:vMerge w:val="restart"/>
                <w:tcBorders>
                  <w:left w:val="single" w:sz="4" w:space="0" w:color="000000"/>
                </w:tcBorders>
                <w:shd w:val="clear" w:color="auto" w:fill="auto"/>
              </w:tcPr>
            </w:tcPrChange>
          </w:tcPr>
          <w:p w14:paraId="2E4ADF72" w14:textId="77777777" w:rsidR="00A55DF3" w:rsidRPr="0009046D" w:rsidRDefault="00A55DF3">
            <w:pPr>
              <w:pStyle w:val="TableEntry"/>
            </w:pPr>
            <w:r w:rsidRPr="0009046D">
              <w:t>Referral Initiator/Content Consumer</w:t>
            </w:r>
          </w:p>
        </w:tc>
        <w:tc>
          <w:tcPr>
            <w:tcW w:w="2970" w:type="dxa"/>
            <w:shd w:val="clear" w:color="auto" w:fill="auto"/>
            <w:tcPrChange w:id="1419" w:author="Mary Jungers" w:date="2017-08-15T12:11:00Z">
              <w:tcPr>
                <w:tcW w:w="2970" w:type="dxa"/>
                <w:tcBorders>
                  <w:left w:val="single" w:sz="4" w:space="0" w:color="000000"/>
                  <w:bottom w:val="single" w:sz="4" w:space="0" w:color="000000"/>
                  <w:right w:val="single" w:sz="4" w:space="0" w:color="auto"/>
                </w:tcBorders>
                <w:shd w:val="clear" w:color="auto" w:fill="auto"/>
              </w:tcPr>
            </w:tcPrChange>
          </w:tcPr>
          <w:p w14:paraId="096ADE67" w14:textId="64589596" w:rsidR="00A55DF3" w:rsidRPr="0009046D" w:rsidRDefault="00F07863">
            <w:pPr>
              <w:pStyle w:val="TableEntry"/>
            </w:pPr>
            <w:r w:rsidRPr="0009046D">
              <w:t>XPHR Option</w:t>
            </w:r>
          </w:p>
        </w:tc>
        <w:tc>
          <w:tcPr>
            <w:tcW w:w="1440" w:type="dxa"/>
            <w:shd w:val="clear" w:color="auto" w:fill="auto"/>
            <w:tcPrChange w:id="1420" w:author="Mary Jungers" w:date="2017-08-15T12:11:00Z">
              <w:tcPr>
                <w:tcW w:w="1440" w:type="dxa"/>
                <w:tcBorders>
                  <w:top w:val="single" w:sz="4" w:space="0" w:color="auto"/>
                  <w:left w:val="single" w:sz="4" w:space="0" w:color="auto"/>
                  <w:bottom w:val="single" w:sz="4" w:space="0" w:color="auto"/>
                  <w:right w:val="single" w:sz="4" w:space="0" w:color="auto"/>
                </w:tcBorders>
                <w:shd w:val="clear" w:color="auto" w:fill="auto"/>
              </w:tcPr>
            </w:tcPrChange>
          </w:tcPr>
          <w:p w14:paraId="63E2BB8E" w14:textId="0BAC27DB" w:rsidR="00A55DF3" w:rsidRPr="0009046D" w:rsidRDefault="0064153A">
            <w:pPr>
              <w:pStyle w:val="TableEntry"/>
            </w:pPr>
            <w:r w:rsidRPr="0009046D">
              <w:t>O</w:t>
            </w:r>
          </w:p>
        </w:tc>
        <w:tc>
          <w:tcPr>
            <w:tcW w:w="2190" w:type="dxa"/>
            <w:shd w:val="clear" w:color="auto" w:fill="auto"/>
            <w:tcPrChange w:id="1421" w:author="Mary Jungers" w:date="2017-08-15T12:11:00Z">
              <w:tcPr>
                <w:tcW w:w="2190" w:type="dxa"/>
                <w:tcBorders>
                  <w:top w:val="single" w:sz="4" w:space="0" w:color="auto"/>
                  <w:left w:val="single" w:sz="4" w:space="0" w:color="auto"/>
                  <w:bottom w:val="single" w:sz="4" w:space="0" w:color="auto"/>
                  <w:right w:val="single" w:sz="4" w:space="0" w:color="auto"/>
                </w:tcBorders>
                <w:shd w:val="clear" w:color="auto" w:fill="auto"/>
              </w:tcPr>
            </w:tcPrChange>
          </w:tcPr>
          <w:p w14:paraId="0C4221E3" w14:textId="75000602" w:rsidR="00A55DF3" w:rsidRPr="0009046D" w:rsidRDefault="00F07863">
            <w:pPr>
              <w:pStyle w:val="TableEntry"/>
            </w:pPr>
            <w:r w:rsidRPr="0009046D">
              <w:t>PCC TF-2: 6.3.1.5</w:t>
            </w:r>
          </w:p>
        </w:tc>
      </w:tr>
      <w:tr w:rsidR="00A55DF3" w:rsidRPr="0009046D" w14:paraId="01699252" w14:textId="77777777" w:rsidTr="00DB07F1">
        <w:trPr>
          <w:cantSplit/>
          <w:trHeight w:val="349"/>
          <w:trPrChange w:id="1422" w:author="Mary Jungers" w:date="2017-08-15T12:11:00Z">
            <w:trPr>
              <w:trHeight w:val="349"/>
            </w:trPr>
          </w:trPrChange>
        </w:trPr>
        <w:tc>
          <w:tcPr>
            <w:tcW w:w="1890" w:type="dxa"/>
            <w:vMerge/>
            <w:shd w:val="clear" w:color="auto" w:fill="auto"/>
            <w:tcPrChange w:id="1423" w:author="Mary Jungers" w:date="2017-08-15T12:11:00Z">
              <w:tcPr>
                <w:tcW w:w="1890" w:type="dxa"/>
                <w:vMerge/>
                <w:tcBorders>
                  <w:left w:val="single" w:sz="4" w:space="0" w:color="000000"/>
                  <w:bottom w:val="single" w:sz="4" w:space="0" w:color="000000"/>
                </w:tcBorders>
                <w:shd w:val="clear" w:color="auto" w:fill="auto"/>
              </w:tcPr>
            </w:tcPrChange>
          </w:tcPr>
          <w:p w14:paraId="2C31AC08" w14:textId="77777777" w:rsidR="00A55DF3" w:rsidRPr="0009046D" w:rsidRDefault="00A55DF3">
            <w:pPr>
              <w:pStyle w:val="TableEntry"/>
            </w:pPr>
          </w:p>
        </w:tc>
        <w:tc>
          <w:tcPr>
            <w:tcW w:w="2970" w:type="dxa"/>
            <w:shd w:val="clear" w:color="auto" w:fill="auto"/>
            <w:tcPrChange w:id="1424" w:author="Mary Jungers" w:date="2017-08-15T12:11:00Z">
              <w:tcPr>
                <w:tcW w:w="2970" w:type="dxa"/>
                <w:tcBorders>
                  <w:left w:val="single" w:sz="4" w:space="0" w:color="000000"/>
                  <w:bottom w:val="single" w:sz="4" w:space="0" w:color="000000"/>
                  <w:right w:val="single" w:sz="4" w:space="0" w:color="auto"/>
                </w:tcBorders>
                <w:shd w:val="clear" w:color="auto" w:fill="auto"/>
              </w:tcPr>
            </w:tcPrChange>
          </w:tcPr>
          <w:p w14:paraId="08A1781D" w14:textId="1B41F34A" w:rsidR="00A55DF3" w:rsidRPr="0009046D" w:rsidRDefault="0064153A">
            <w:pPr>
              <w:pStyle w:val="TableEntry"/>
            </w:pPr>
            <w:r w:rsidRPr="0009046D">
              <w:t>C-CDA Option</w:t>
            </w:r>
          </w:p>
        </w:tc>
        <w:tc>
          <w:tcPr>
            <w:tcW w:w="1440" w:type="dxa"/>
            <w:shd w:val="clear" w:color="auto" w:fill="auto"/>
            <w:tcPrChange w:id="1425" w:author="Mary Jungers" w:date="2017-08-15T12:11:00Z">
              <w:tcPr>
                <w:tcW w:w="1440" w:type="dxa"/>
                <w:tcBorders>
                  <w:top w:val="single" w:sz="4" w:space="0" w:color="auto"/>
                  <w:left w:val="single" w:sz="4" w:space="0" w:color="auto"/>
                  <w:bottom w:val="single" w:sz="4" w:space="0" w:color="auto"/>
                  <w:right w:val="single" w:sz="4" w:space="0" w:color="auto"/>
                </w:tcBorders>
                <w:shd w:val="clear" w:color="auto" w:fill="auto"/>
              </w:tcPr>
            </w:tcPrChange>
          </w:tcPr>
          <w:p w14:paraId="3589B5C5" w14:textId="1AA1000B" w:rsidR="00A55DF3" w:rsidRPr="0009046D" w:rsidRDefault="0064153A">
            <w:pPr>
              <w:pStyle w:val="TableEntry"/>
            </w:pPr>
            <w:r w:rsidRPr="0009046D">
              <w:t>O</w:t>
            </w:r>
          </w:p>
        </w:tc>
        <w:tc>
          <w:tcPr>
            <w:tcW w:w="2190" w:type="dxa"/>
            <w:shd w:val="clear" w:color="auto" w:fill="auto"/>
            <w:tcPrChange w:id="1426" w:author="Mary Jungers" w:date="2017-08-15T12:11:00Z">
              <w:tcPr>
                <w:tcW w:w="2190" w:type="dxa"/>
                <w:tcBorders>
                  <w:top w:val="single" w:sz="4" w:space="0" w:color="auto"/>
                  <w:left w:val="single" w:sz="4" w:space="0" w:color="auto"/>
                  <w:bottom w:val="single" w:sz="4" w:space="0" w:color="auto"/>
                  <w:right w:val="single" w:sz="4" w:space="0" w:color="auto"/>
                </w:tcBorders>
                <w:shd w:val="clear" w:color="auto" w:fill="auto"/>
              </w:tcPr>
            </w:tcPrChange>
          </w:tcPr>
          <w:p w14:paraId="7F0F1A1C" w14:textId="20043A68" w:rsidR="00A55DF3" w:rsidRPr="0009046D" w:rsidRDefault="00A66A9A">
            <w:pPr>
              <w:pStyle w:val="TableEntry"/>
            </w:pPr>
            <w:r w:rsidRPr="0009046D">
              <w:t>C-CDA 2.1 IG</w:t>
            </w:r>
          </w:p>
        </w:tc>
      </w:tr>
      <w:tr w:rsidR="00A55DF3" w:rsidRPr="0009046D" w14:paraId="646980C4" w14:textId="77777777" w:rsidTr="00DB07F1">
        <w:trPr>
          <w:cantSplit/>
          <w:trHeight w:val="349"/>
          <w:trPrChange w:id="1427" w:author="Mary Jungers" w:date="2017-08-15T12:11:00Z">
            <w:trPr>
              <w:trHeight w:val="349"/>
            </w:trPr>
          </w:trPrChange>
        </w:trPr>
        <w:tc>
          <w:tcPr>
            <w:tcW w:w="1890" w:type="dxa"/>
            <w:vMerge w:val="restart"/>
            <w:shd w:val="clear" w:color="auto" w:fill="auto"/>
            <w:tcPrChange w:id="1428" w:author="Mary Jungers" w:date="2017-08-15T12:11:00Z">
              <w:tcPr>
                <w:tcW w:w="1890" w:type="dxa"/>
                <w:vMerge w:val="restart"/>
                <w:tcBorders>
                  <w:left w:val="single" w:sz="4" w:space="0" w:color="000000"/>
                </w:tcBorders>
                <w:shd w:val="clear" w:color="auto" w:fill="auto"/>
              </w:tcPr>
            </w:tcPrChange>
          </w:tcPr>
          <w:p w14:paraId="7C3D4BFA" w14:textId="77777777" w:rsidR="00A55DF3" w:rsidRPr="0009046D" w:rsidRDefault="00A55DF3">
            <w:pPr>
              <w:pStyle w:val="TableEntry"/>
            </w:pPr>
            <w:r w:rsidRPr="0009046D">
              <w:t>Referral Recipient/Content Consumer</w:t>
            </w:r>
          </w:p>
        </w:tc>
        <w:tc>
          <w:tcPr>
            <w:tcW w:w="2970" w:type="dxa"/>
            <w:shd w:val="clear" w:color="auto" w:fill="auto"/>
            <w:tcPrChange w:id="1429" w:author="Mary Jungers" w:date="2017-08-15T12:11:00Z">
              <w:tcPr>
                <w:tcW w:w="2970" w:type="dxa"/>
                <w:tcBorders>
                  <w:left w:val="single" w:sz="4" w:space="0" w:color="000000"/>
                  <w:bottom w:val="single" w:sz="4" w:space="0" w:color="000000"/>
                  <w:right w:val="single" w:sz="4" w:space="0" w:color="auto"/>
                </w:tcBorders>
                <w:shd w:val="clear" w:color="auto" w:fill="auto"/>
              </w:tcPr>
            </w:tcPrChange>
          </w:tcPr>
          <w:p w14:paraId="5698B4F9" w14:textId="28618130" w:rsidR="00A55DF3" w:rsidRPr="0009046D" w:rsidRDefault="00F07863">
            <w:pPr>
              <w:pStyle w:val="TableEntry"/>
            </w:pPr>
            <w:r w:rsidRPr="0009046D">
              <w:t>XDS-MS Referral Summary Option</w:t>
            </w:r>
          </w:p>
        </w:tc>
        <w:tc>
          <w:tcPr>
            <w:tcW w:w="1440" w:type="dxa"/>
            <w:shd w:val="clear" w:color="auto" w:fill="auto"/>
            <w:tcPrChange w:id="1430" w:author="Mary Jungers" w:date="2017-08-15T12:11:00Z">
              <w:tcPr>
                <w:tcW w:w="1440" w:type="dxa"/>
                <w:tcBorders>
                  <w:top w:val="single" w:sz="4" w:space="0" w:color="auto"/>
                  <w:left w:val="single" w:sz="4" w:space="0" w:color="auto"/>
                  <w:bottom w:val="single" w:sz="4" w:space="0" w:color="auto"/>
                  <w:right w:val="single" w:sz="4" w:space="0" w:color="auto"/>
                </w:tcBorders>
                <w:shd w:val="clear" w:color="auto" w:fill="auto"/>
              </w:tcPr>
            </w:tcPrChange>
          </w:tcPr>
          <w:p w14:paraId="3B6397BD" w14:textId="330BBE38" w:rsidR="00A55DF3" w:rsidRPr="0009046D" w:rsidRDefault="0064153A">
            <w:pPr>
              <w:pStyle w:val="TableEntry"/>
            </w:pPr>
            <w:r w:rsidRPr="0009046D">
              <w:t>O</w:t>
            </w:r>
          </w:p>
        </w:tc>
        <w:tc>
          <w:tcPr>
            <w:tcW w:w="2190" w:type="dxa"/>
            <w:shd w:val="clear" w:color="auto" w:fill="auto"/>
            <w:tcPrChange w:id="1431" w:author="Mary Jungers" w:date="2017-08-15T12:11:00Z">
              <w:tcPr>
                <w:tcW w:w="2190" w:type="dxa"/>
                <w:tcBorders>
                  <w:top w:val="single" w:sz="4" w:space="0" w:color="auto"/>
                  <w:left w:val="single" w:sz="4" w:space="0" w:color="auto"/>
                  <w:bottom w:val="single" w:sz="4" w:space="0" w:color="auto"/>
                  <w:right w:val="single" w:sz="4" w:space="0" w:color="auto"/>
                </w:tcBorders>
                <w:shd w:val="clear" w:color="auto" w:fill="auto"/>
              </w:tcPr>
            </w:tcPrChange>
          </w:tcPr>
          <w:p w14:paraId="76C0FAFC" w14:textId="225D5123" w:rsidR="00A55DF3" w:rsidRPr="0009046D" w:rsidRDefault="00A55DF3">
            <w:pPr>
              <w:pStyle w:val="TableEntry"/>
            </w:pPr>
            <w:r w:rsidRPr="0009046D">
              <w:t>PCC T</w:t>
            </w:r>
            <w:r w:rsidR="00F07863" w:rsidRPr="0009046D">
              <w:t>F-2: 6.3.1.3</w:t>
            </w:r>
          </w:p>
        </w:tc>
      </w:tr>
      <w:tr w:rsidR="00A55DF3" w:rsidRPr="0009046D" w14:paraId="0B2BCFBB" w14:textId="77777777" w:rsidTr="00DB07F1">
        <w:trPr>
          <w:cantSplit/>
          <w:trHeight w:val="349"/>
          <w:trPrChange w:id="1432" w:author="Mary Jungers" w:date="2017-08-15T12:11:00Z">
            <w:trPr>
              <w:trHeight w:val="349"/>
            </w:trPr>
          </w:trPrChange>
        </w:trPr>
        <w:tc>
          <w:tcPr>
            <w:tcW w:w="1890" w:type="dxa"/>
            <w:vMerge/>
            <w:shd w:val="clear" w:color="auto" w:fill="auto"/>
            <w:tcPrChange w:id="1433" w:author="Mary Jungers" w:date="2017-08-15T12:11:00Z">
              <w:tcPr>
                <w:tcW w:w="1890" w:type="dxa"/>
                <w:vMerge/>
                <w:tcBorders>
                  <w:left w:val="single" w:sz="4" w:space="0" w:color="000000"/>
                  <w:bottom w:val="single" w:sz="4" w:space="0" w:color="000000"/>
                </w:tcBorders>
                <w:shd w:val="clear" w:color="auto" w:fill="auto"/>
              </w:tcPr>
            </w:tcPrChange>
          </w:tcPr>
          <w:p w14:paraId="4BF894AC" w14:textId="77777777" w:rsidR="00A55DF3" w:rsidRPr="0009046D" w:rsidRDefault="00A55DF3">
            <w:pPr>
              <w:pStyle w:val="TableEntry"/>
            </w:pPr>
          </w:p>
        </w:tc>
        <w:tc>
          <w:tcPr>
            <w:tcW w:w="2970" w:type="dxa"/>
            <w:shd w:val="clear" w:color="auto" w:fill="auto"/>
            <w:tcPrChange w:id="1434" w:author="Mary Jungers" w:date="2017-08-15T12:11:00Z">
              <w:tcPr>
                <w:tcW w:w="2970" w:type="dxa"/>
                <w:tcBorders>
                  <w:left w:val="single" w:sz="4" w:space="0" w:color="000000"/>
                  <w:bottom w:val="single" w:sz="4" w:space="0" w:color="auto"/>
                </w:tcBorders>
                <w:shd w:val="clear" w:color="auto" w:fill="auto"/>
              </w:tcPr>
            </w:tcPrChange>
          </w:tcPr>
          <w:p w14:paraId="1A6C6CA5" w14:textId="18D6E0AC" w:rsidR="00A55DF3" w:rsidRPr="0009046D" w:rsidRDefault="0064153A">
            <w:pPr>
              <w:pStyle w:val="TableEntry"/>
            </w:pPr>
            <w:r w:rsidRPr="0009046D">
              <w:t>C-CDA Option</w:t>
            </w:r>
          </w:p>
        </w:tc>
        <w:tc>
          <w:tcPr>
            <w:tcW w:w="1440" w:type="dxa"/>
            <w:shd w:val="clear" w:color="auto" w:fill="auto"/>
            <w:tcPrChange w:id="1435" w:author="Mary Jungers" w:date="2017-08-15T12:11:00Z">
              <w:tcPr>
                <w:tcW w:w="1440" w:type="dxa"/>
                <w:tcBorders>
                  <w:top w:val="single" w:sz="4" w:space="0" w:color="auto"/>
                  <w:left w:val="single" w:sz="4" w:space="0" w:color="000000"/>
                  <w:bottom w:val="single" w:sz="4" w:space="0" w:color="auto"/>
                </w:tcBorders>
                <w:shd w:val="clear" w:color="auto" w:fill="auto"/>
              </w:tcPr>
            </w:tcPrChange>
          </w:tcPr>
          <w:p w14:paraId="4C90A778" w14:textId="723D43C7" w:rsidR="00A55DF3" w:rsidRPr="0009046D" w:rsidRDefault="0064153A">
            <w:pPr>
              <w:pStyle w:val="TableEntry"/>
            </w:pPr>
            <w:r w:rsidRPr="0009046D">
              <w:t>O</w:t>
            </w:r>
          </w:p>
        </w:tc>
        <w:tc>
          <w:tcPr>
            <w:tcW w:w="2190" w:type="dxa"/>
            <w:shd w:val="clear" w:color="auto" w:fill="auto"/>
            <w:tcPrChange w:id="1436" w:author="Mary Jungers" w:date="2017-08-15T12:11:00Z">
              <w:tcPr>
                <w:tcW w:w="2190" w:type="dxa"/>
                <w:tcBorders>
                  <w:top w:val="single" w:sz="4" w:space="0" w:color="auto"/>
                  <w:left w:val="single" w:sz="4" w:space="0" w:color="000000"/>
                  <w:bottom w:val="single" w:sz="4" w:space="0" w:color="auto"/>
                  <w:right w:val="single" w:sz="4" w:space="0" w:color="000000"/>
                </w:tcBorders>
                <w:shd w:val="clear" w:color="auto" w:fill="auto"/>
              </w:tcPr>
            </w:tcPrChange>
          </w:tcPr>
          <w:p w14:paraId="647582E7" w14:textId="2766A284" w:rsidR="00A55DF3" w:rsidRPr="0009046D" w:rsidRDefault="00A66A9A">
            <w:pPr>
              <w:pStyle w:val="TableEntry"/>
            </w:pPr>
            <w:r w:rsidRPr="0009046D">
              <w:t>C-CDA 2.1 IG</w:t>
            </w:r>
          </w:p>
        </w:tc>
      </w:tr>
      <w:tr w:rsidR="000F5FEC" w:rsidRPr="0009046D" w14:paraId="3C5F2131" w14:textId="77777777" w:rsidTr="00DB07F1">
        <w:trPr>
          <w:cantSplit/>
          <w:trHeight w:val="349"/>
          <w:trPrChange w:id="1437" w:author="Mary Jungers" w:date="2017-08-15T12:11:00Z">
            <w:trPr>
              <w:trHeight w:val="349"/>
            </w:trPr>
          </w:trPrChange>
        </w:trPr>
        <w:tc>
          <w:tcPr>
            <w:tcW w:w="1890" w:type="dxa"/>
            <w:vMerge w:val="restart"/>
            <w:shd w:val="clear" w:color="auto" w:fill="auto"/>
            <w:tcPrChange w:id="1438" w:author="Mary Jungers" w:date="2017-08-15T12:11:00Z">
              <w:tcPr>
                <w:tcW w:w="1890" w:type="dxa"/>
                <w:vMerge w:val="restart"/>
                <w:tcBorders>
                  <w:left w:val="single" w:sz="4" w:space="0" w:color="000000"/>
                  <w:right w:val="single" w:sz="4" w:space="0" w:color="auto"/>
                </w:tcBorders>
                <w:shd w:val="clear" w:color="auto" w:fill="auto"/>
              </w:tcPr>
            </w:tcPrChange>
          </w:tcPr>
          <w:p w14:paraId="3E7DDCB5" w14:textId="77777777" w:rsidR="000F5FEC" w:rsidRPr="0009046D" w:rsidRDefault="000F5FEC">
            <w:pPr>
              <w:pStyle w:val="TableEntry"/>
            </w:pPr>
            <w:r w:rsidRPr="0009046D">
              <w:t>Referral Recipient/Content Creator</w:t>
            </w:r>
          </w:p>
        </w:tc>
        <w:tc>
          <w:tcPr>
            <w:tcW w:w="2970" w:type="dxa"/>
            <w:shd w:val="clear" w:color="auto" w:fill="auto"/>
            <w:tcPrChange w:id="1439" w:author="Mary Jungers" w:date="2017-08-15T12:11:00Z">
              <w:tcPr>
                <w:tcW w:w="2970" w:type="dxa"/>
                <w:tcBorders>
                  <w:top w:val="single" w:sz="4" w:space="0" w:color="auto"/>
                  <w:left w:val="single" w:sz="4" w:space="0" w:color="auto"/>
                  <w:bottom w:val="single" w:sz="4" w:space="0" w:color="auto"/>
                  <w:right w:val="single" w:sz="4" w:space="0" w:color="auto"/>
                </w:tcBorders>
                <w:shd w:val="clear" w:color="auto" w:fill="auto"/>
              </w:tcPr>
            </w:tcPrChange>
          </w:tcPr>
          <w:p w14:paraId="6C863E1B" w14:textId="181C036A" w:rsidR="000F5FEC" w:rsidRPr="0009046D" w:rsidRDefault="00F07863" w:rsidP="0064153A">
            <w:pPr>
              <w:pStyle w:val="TableEntry"/>
            </w:pPr>
            <w:r w:rsidRPr="0009046D">
              <w:t>XPHR</w:t>
            </w:r>
            <w:r w:rsidR="000F5FEC" w:rsidRPr="0009046D">
              <w:t xml:space="preserve"> Option</w:t>
            </w:r>
          </w:p>
        </w:tc>
        <w:tc>
          <w:tcPr>
            <w:tcW w:w="1440" w:type="dxa"/>
            <w:shd w:val="clear" w:color="auto" w:fill="auto"/>
            <w:tcPrChange w:id="1440" w:author="Mary Jungers" w:date="2017-08-15T12:11:00Z">
              <w:tcPr>
                <w:tcW w:w="1440" w:type="dxa"/>
                <w:tcBorders>
                  <w:top w:val="single" w:sz="4" w:space="0" w:color="auto"/>
                  <w:left w:val="single" w:sz="4" w:space="0" w:color="auto"/>
                  <w:bottom w:val="single" w:sz="4" w:space="0" w:color="auto"/>
                  <w:right w:val="single" w:sz="4" w:space="0" w:color="auto"/>
                </w:tcBorders>
                <w:shd w:val="clear" w:color="auto" w:fill="auto"/>
              </w:tcPr>
            </w:tcPrChange>
          </w:tcPr>
          <w:p w14:paraId="0949D978" w14:textId="65CCDD43" w:rsidR="000F5FEC" w:rsidRPr="0009046D" w:rsidRDefault="000F5FEC">
            <w:pPr>
              <w:pStyle w:val="TableEntry"/>
            </w:pPr>
            <w:r w:rsidRPr="0009046D">
              <w:t>O</w:t>
            </w:r>
          </w:p>
        </w:tc>
        <w:tc>
          <w:tcPr>
            <w:tcW w:w="2190" w:type="dxa"/>
            <w:shd w:val="clear" w:color="auto" w:fill="auto"/>
            <w:tcPrChange w:id="1441" w:author="Mary Jungers" w:date="2017-08-15T12:11:00Z">
              <w:tcPr>
                <w:tcW w:w="2190" w:type="dxa"/>
                <w:tcBorders>
                  <w:top w:val="single" w:sz="4" w:space="0" w:color="auto"/>
                  <w:left w:val="single" w:sz="4" w:space="0" w:color="auto"/>
                  <w:bottom w:val="single" w:sz="4" w:space="0" w:color="auto"/>
                  <w:right w:val="single" w:sz="4" w:space="0" w:color="auto"/>
                </w:tcBorders>
                <w:shd w:val="clear" w:color="auto" w:fill="auto"/>
              </w:tcPr>
            </w:tcPrChange>
          </w:tcPr>
          <w:p w14:paraId="71289167" w14:textId="2D96974F" w:rsidR="000F5FEC" w:rsidRPr="0009046D" w:rsidRDefault="00F07863">
            <w:pPr>
              <w:pStyle w:val="TableEntry"/>
            </w:pPr>
            <w:r w:rsidRPr="0009046D">
              <w:t>PCC TF-2: 6.3.1.5</w:t>
            </w:r>
          </w:p>
        </w:tc>
      </w:tr>
      <w:tr w:rsidR="000F5FEC" w:rsidRPr="0009046D" w14:paraId="39183104" w14:textId="77777777" w:rsidTr="00DB07F1">
        <w:trPr>
          <w:cantSplit/>
          <w:trHeight w:val="349"/>
          <w:trPrChange w:id="1442" w:author="Mary Jungers" w:date="2017-08-15T12:11:00Z">
            <w:trPr>
              <w:trHeight w:val="349"/>
            </w:trPr>
          </w:trPrChange>
        </w:trPr>
        <w:tc>
          <w:tcPr>
            <w:tcW w:w="1890" w:type="dxa"/>
            <w:vMerge/>
            <w:shd w:val="clear" w:color="auto" w:fill="auto"/>
            <w:tcPrChange w:id="1443" w:author="Mary Jungers" w:date="2017-08-15T12:11:00Z">
              <w:tcPr>
                <w:tcW w:w="1890" w:type="dxa"/>
                <w:vMerge/>
                <w:tcBorders>
                  <w:left w:val="single" w:sz="4" w:space="0" w:color="000000"/>
                  <w:bottom w:val="single" w:sz="4" w:space="0" w:color="000000"/>
                  <w:right w:val="single" w:sz="4" w:space="0" w:color="auto"/>
                </w:tcBorders>
                <w:shd w:val="clear" w:color="auto" w:fill="auto"/>
              </w:tcPr>
            </w:tcPrChange>
          </w:tcPr>
          <w:p w14:paraId="753DC32E" w14:textId="77777777" w:rsidR="000F5FEC" w:rsidRPr="0009046D" w:rsidRDefault="000F5FEC">
            <w:pPr>
              <w:pStyle w:val="TableEntry"/>
            </w:pPr>
          </w:p>
        </w:tc>
        <w:tc>
          <w:tcPr>
            <w:tcW w:w="2970" w:type="dxa"/>
            <w:shd w:val="clear" w:color="auto" w:fill="auto"/>
            <w:tcPrChange w:id="1444" w:author="Mary Jungers" w:date="2017-08-15T12:11:00Z">
              <w:tcPr>
                <w:tcW w:w="2970" w:type="dxa"/>
                <w:tcBorders>
                  <w:top w:val="single" w:sz="4" w:space="0" w:color="auto"/>
                  <w:left w:val="single" w:sz="4" w:space="0" w:color="auto"/>
                  <w:bottom w:val="single" w:sz="4" w:space="0" w:color="auto"/>
                  <w:right w:val="single" w:sz="4" w:space="0" w:color="auto"/>
                </w:tcBorders>
                <w:shd w:val="clear" w:color="auto" w:fill="auto"/>
              </w:tcPr>
            </w:tcPrChange>
          </w:tcPr>
          <w:p w14:paraId="5D75B83E" w14:textId="29E8596D" w:rsidR="000F5FEC" w:rsidRPr="0009046D" w:rsidRDefault="000F5FEC" w:rsidP="0064153A">
            <w:pPr>
              <w:pStyle w:val="TableEntry"/>
            </w:pPr>
            <w:r w:rsidRPr="0009046D">
              <w:t>C-CDA Option</w:t>
            </w:r>
          </w:p>
        </w:tc>
        <w:tc>
          <w:tcPr>
            <w:tcW w:w="1440" w:type="dxa"/>
            <w:shd w:val="clear" w:color="auto" w:fill="auto"/>
            <w:tcPrChange w:id="1445" w:author="Mary Jungers" w:date="2017-08-15T12:11:00Z">
              <w:tcPr>
                <w:tcW w:w="1440" w:type="dxa"/>
                <w:tcBorders>
                  <w:top w:val="single" w:sz="4" w:space="0" w:color="auto"/>
                  <w:left w:val="single" w:sz="4" w:space="0" w:color="auto"/>
                  <w:bottom w:val="single" w:sz="4" w:space="0" w:color="auto"/>
                  <w:right w:val="single" w:sz="4" w:space="0" w:color="auto"/>
                </w:tcBorders>
                <w:shd w:val="clear" w:color="auto" w:fill="auto"/>
              </w:tcPr>
            </w:tcPrChange>
          </w:tcPr>
          <w:p w14:paraId="0829F82C" w14:textId="1E67D5CE" w:rsidR="000F5FEC" w:rsidRPr="0009046D" w:rsidRDefault="000F5FEC">
            <w:pPr>
              <w:pStyle w:val="TableEntry"/>
            </w:pPr>
            <w:r w:rsidRPr="0009046D">
              <w:t>O</w:t>
            </w:r>
          </w:p>
        </w:tc>
        <w:tc>
          <w:tcPr>
            <w:tcW w:w="2190" w:type="dxa"/>
            <w:shd w:val="clear" w:color="auto" w:fill="auto"/>
            <w:tcPrChange w:id="1446" w:author="Mary Jungers" w:date="2017-08-15T12:11:00Z">
              <w:tcPr>
                <w:tcW w:w="2190" w:type="dxa"/>
                <w:tcBorders>
                  <w:top w:val="single" w:sz="4" w:space="0" w:color="auto"/>
                  <w:left w:val="single" w:sz="4" w:space="0" w:color="auto"/>
                  <w:bottom w:val="single" w:sz="4" w:space="0" w:color="auto"/>
                  <w:right w:val="single" w:sz="4" w:space="0" w:color="auto"/>
                </w:tcBorders>
                <w:shd w:val="clear" w:color="auto" w:fill="auto"/>
              </w:tcPr>
            </w:tcPrChange>
          </w:tcPr>
          <w:p w14:paraId="4D2254B3" w14:textId="27757B32" w:rsidR="000F5FEC" w:rsidRPr="0009046D" w:rsidRDefault="00A66A9A">
            <w:pPr>
              <w:pStyle w:val="TableEntry"/>
            </w:pPr>
            <w:r w:rsidRPr="0009046D">
              <w:t>C-CDA 2.1 IG</w:t>
            </w:r>
          </w:p>
        </w:tc>
      </w:tr>
    </w:tbl>
    <w:p w14:paraId="2889298C" w14:textId="1C54EB67" w:rsidR="007D1A81" w:rsidRPr="0009046D" w:rsidRDefault="00AD0E1A">
      <w:pPr>
        <w:pStyle w:val="Note"/>
      </w:pPr>
      <w:r w:rsidRPr="0009046D">
        <w:t xml:space="preserve">Note: A Referral Initiator SHALL support either the XDS-MS Referral Summary Option and XPHR Option, or the C-CDA </w:t>
      </w:r>
      <w:ins w:id="1447" w:author="Mary Jungers" w:date="2017-08-15T13:15:00Z">
        <w:r w:rsidR="00183748">
          <w:t>O</w:t>
        </w:r>
      </w:ins>
      <w:del w:id="1448" w:author="Mary Jungers" w:date="2017-08-15T13:15:00Z">
        <w:r w:rsidRPr="0009046D" w:rsidDel="00183748">
          <w:delText>o</w:delText>
        </w:r>
      </w:del>
      <w:r w:rsidRPr="0009046D">
        <w:t>ptio</w:t>
      </w:r>
      <w:r w:rsidR="00145BAB" w:rsidRPr="0009046D">
        <w:t>n, or both. A Referral Recipient</w:t>
      </w:r>
      <w:r w:rsidRPr="0009046D">
        <w:t xml:space="preserve"> SHALL support either the XDS-MS Referral Summary Option and XPHR Option, or the C-CDA </w:t>
      </w:r>
      <w:del w:id="1449" w:author="Mary Jungers" w:date="2017-08-15T13:16:00Z">
        <w:r w:rsidRPr="0009046D" w:rsidDel="00183748">
          <w:delText>option</w:delText>
        </w:r>
      </w:del>
      <w:ins w:id="1450" w:author="Mary Jungers" w:date="2017-08-15T13:16:00Z">
        <w:r w:rsidR="00183748">
          <w:t>Option</w:t>
        </w:r>
      </w:ins>
      <w:r w:rsidRPr="0009046D">
        <w:t>, or both.</w:t>
      </w:r>
    </w:p>
    <w:p w14:paraId="310BA40C" w14:textId="35C61A19" w:rsidR="007D1A81" w:rsidRPr="0009046D" w:rsidRDefault="00D4382D">
      <w:pPr>
        <w:pStyle w:val="Heading3"/>
        <w:numPr>
          <w:ilvl w:val="0"/>
          <w:numId w:val="0"/>
        </w:numPr>
        <w:rPr>
          <w:noProof w:val="0"/>
        </w:rPr>
      </w:pPr>
      <w:bookmarkStart w:id="1451" w:name="_Toc482624960"/>
      <w:bookmarkStart w:id="1452" w:name="_Toc482625701"/>
      <w:bookmarkStart w:id="1453" w:name="_Toc492647676"/>
      <w:r w:rsidRPr="0009046D">
        <w:rPr>
          <w:bCs/>
          <w:noProof w:val="0"/>
        </w:rPr>
        <w:t>X.1.3</w:t>
      </w:r>
      <w:r w:rsidR="007D1A81" w:rsidRPr="0009046D">
        <w:rPr>
          <w:bCs/>
          <w:noProof w:val="0"/>
        </w:rPr>
        <w:t xml:space="preserve"> Actor Descriptions and Actor </w:t>
      </w:r>
      <w:r w:rsidR="00695AB0" w:rsidRPr="0009046D">
        <w:rPr>
          <w:bCs/>
          <w:noProof w:val="0"/>
        </w:rPr>
        <w:t>Profile</w:t>
      </w:r>
      <w:r w:rsidR="007D1A81" w:rsidRPr="0009046D">
        <w:rPr>
          <w:bCs/>
          <w:noProof w:val="0"/>
        </w:rPr>
        <w:t xml:space="preserve"> Requirements</w:t>
      </w:r>
      <w:bookmarkEnd w:id="1451"/>
      <w:bookmarkEnd w:id="1452"/>
      <w:bookmarkEnd w:id="1453"/>
    </w:p>
    <w:p w14:paraId="26A11F14" w14:textId="77777777" w:rsidR="007D1A81" w:rsidRPr="0009046D" w:rsidRDefault="007D1A81" w:rsidP="00A9094F">
      <w:pPr>
        <w:pStyle w:val="BodyText"/>
      </w:pPr>
      <w:r w:rsidRPr="0009046D">
        <w:t>Most requirements are documented in Transactions (Volume 2) and Content Modules (Volume 3). This section documents any additional re</w:t>
      </w:r>
      <w:r w:rsidR="00A9094F" w:rsidRPr="0009046D">
        <w:t xml:space="preserve">quirements on </w:t>
      </w:r>
      <w:r w:rsidR="00CA5953" w:rsidRPr="0009046D">
        <w:t xml:space="preserve">the 360X </w:t>
      </w:r>
      <w:r w:rsidR="00695AB0" w:rsidRPr="0009046D">
        <w:t>Profile</w:t>
      </w:r>
      <w:r w:rsidR="00A9094F" w:rsidRPr="0009046D">
        <w:t>’s actors.</w:t>
      </w:r>
    </w:p>
    <w:p w14:paraId="0E31F705" w14:textId="4461A9FA" w:rsidR="007D1A81" w:rsidRPr="0009046D" w:rsidRDefault="00D4382D">
      <w:pPr>
        <w:pStyle w:val="Heading4"/>
        <w:numPr>
          <w:ilvl w:val="0"/>
          <w:numId w:val="0"/>
        </w:numPr>
        <w:rPr>
          <w:noProof w:val="0"/>
        </w:rPr>
      </w:pPr>
      <w:bookmarkStart w:id="1454" w:name="_Toc482624961"/>
      <w:bookmarkStart w:id="1455" w:name="_Toc482625702"/>
      <w:bookmarkStart w:id="1456" w:name="_Toc492647677"/>
      <w:r w:rsidRPr="0009046D">
        <w:rPr>
          <w:noProof w:val="0"/>
        </w:rPr>
        <w:t>X.1.3</w:t>
      </w:r>
      <w:r w:rsidR="007D1A81" w:rsidRPr="0009046D">
        <w:rPr>
          <w:noProof w:val="0"/>
        </w:rPr>
        <w:t xml:space="preserve">.1 </w:t>
      </w:r>
      <w:r w:rsidR="008B6E77" w:rsidRPr="0009046D">
        <w:rPr>
          <w:noProof w:val="0"/>
        </w:rPr>
        <w:t>Referral Initiator</w:t>
      </w:r>
      <w:bookmarkEnd w:id="1454"/>
      <w:bookmarkEnd w:id="1455"/>
      <w:bookmarkEnd w:id="1456"/>
    </w:p>
    <w:p w14:paraId="2DDE2980" w14:textId="77777777" w:rsidR="00E715EC" w:rsidRPr="0009046D" w:rsidRDefault="00603FCB" w:rsidP="00AD7E03">
      <w:pPr>
        <w:pStyle w:val="BodyText"/>
      </w:pPr>
      <w:r w:rsidRPr="0009046D">
        <w:t xml:space="preserve">The Referral Initiator starts the closed loop referral by sending a referral request to the Referral Recipient. </w:t>
      </w:r>
      <w:r w:rsidR="00613275" w:rsidRPr="0009046D">
        <w:t>O</w:t>
      </w:r>
      <w:r w:rsidR="005C73E9" w:rsidRPr="0009046D">
        <w:t>nce the referral request is sent</w:t>
      </w:r>
      <w:r w:rsidR="00613275" w:rsidRPr="0009046D">
        <w:t>, the Referr</w:t>
      </w:r>
      <w:r w:rsidR="00E715EC" w:rsidRPr="0009046D">
        <w:t xml:space="preserve">al Initiator must be able to receive and process an acceptance or a decline. </w:t>
      </w:r>
    </w:p>
    <w:p w14:paraId="3EEACD32" w14:textId="77777777" w:rsidR="00E715EC" w:rsidRPr="0009046D" w:rsidRDefault="00E715EC" w:rsidP="00AD7E03">
      <w:pPr>
        <w:pStyle w:val="BodyText"/>
      </w:pPr>
      <w:r w:rsidRPr="0009046D">
        <w:t>If the referral is accepted, the Referral Initiator must still be able to accept and process a subsequent decline. The Referral Initiator must be able to receive and proc</w:t>
      </w:r>
      <w:r w:rsidR="00136C83" w:rsidRPr="0009046D">
        <w:t>ess an</w:t>
      </w:r>
      <w:r w:rsidRPr="0009046D">
        <w:t xml:space="preserve"> Interim Consultation Note</w:t>
      </w:r>
      <w:r w:rsidR="00136C83" w:rsidRPr="0009046D">
        <w:t>, if one is sent by the Referral Recipient</w:t>
      </w:r>
      <w:r w:rsidR="00617384" w:rsidRPr="0009046D">
        <w:t>, as well as</w:t>
      </w:r>
      <w:r w:rsidRPr="0009046D">
        <w:t xml:space="preserve"> a Referral Outcome</w:t>
      </w:r>
      <w:r w:rsidR="00136C83" w:rsidRPr="0009046D">
        <w:t>.</w:t>
      </w:r>
    </w:p>
    <w:p w14:paraId="50CECBC2" w14:textId="77777777" w:rsidR="00136C83" w:rsidRPr="0009046D" w:rsidRDefault="00136C83" w:rsidP="00AD7E03">
      <w:pPr>
        <w:pStyle w:val="BodyText"/>
      </w:pPr>
      <w:r w:rsidRPr="0009046D">
        <w:t xml:space="preserve">The Referral Initiator must accept all the optional transactions that may be sent by the Referral </w:t>
      </w:r>
      <w:r w:rsidR="00BA463B" w:rsidRPr="0009046D">
        <w:t>Recipient, but there is no requirement to process them.</w:t>
      </w:r>
    </w:p>
    <w:p w14:paraId="286BAE17" w14:textId="77777777" w:rsidR="00BA463B" w:rsidRPr="0009046D" w:rsidRDefault="003B03B0" w:rsidP="00AD7E03">
      <w:pPr>
        <w:pStyle w:val="BodyText"/>
      </w:pPr>
      <w:r w:rsidRPr="0009046D">
        <w:t>If the Referral I</w:t>
      </w:r>
      <w:r w:rsidR="00122594" w:rsidRPr="0009046D">
        <w:t>nitiator is</w:t>
      </w:r>
      <w:r w:rsidR="00BA463B" w:rsidRPr="0009046D">
        <w:t xml:space="preserve"> able to send a Cancelation Request during any part of the workflow, it must be able to receive and process a Cancellation Confirmation, and </w:t>
      </w:r>
      <w:r w:rsidRPr="0009046D">
        <w:t xml:space="preserve">it </w:t>
      </w:r>
      <w:r w:rsidR="00BA463B" w:rsidRPr="0009046D">
        <w:t>also must be able to proceed in a deterministic manner if the Referral Recipient sends a transaction different from a Cancellation Confirmation.</w:t>
      </w:r>
    </w:p>
    <w:p w14:paraId="46026F50" w14:textId="5F8AE680" w:rsidR="00122594" w:rsidRPr="0009046D" w:rsidRDefault="003B03B0" w:rsidP="00AD7E03">
      <w:pPr>
        <w:pStyle w:val="BodyText"/>
      </w:pPr>
      <w:r w:rsidRPr="0009046D">
        <w:t>The R</w:t>
      </w:r>
      <w:r w:rsidR="00122594" w:rsidRPr="0009046D">
        <w:t xml:space="preserve">eferral </w:t>
      </w:r>
      <w:r w:rsidRPr="0009046D">
        <w:t xml:space="preserve">Initiator, as a Content Consumer, must implement the Document Import </w:t>
      </w:r>
      <w:r w:rsidR="00F019F1" w:rsidRPr="0009046D">
        <w:t>Option</w:t>
      </w:r>
      <w:r w:rsidRPr="0009046D">
        <w:t xml:space="preserve"> (see PCC TF-2: 3.1.2)</w:t>
      </w:r>
      <w:r w:rsidR="005505A0" w:rsidRPr="0009046D">
        <w:t xml:space="preserve"> for all </w:t>
      </w:r>
      <w:r w:rsidR="00B023FF" w:rsidRPr="0009046D">
        <w:t>CDA document types</w:t>
      </w:r>
      <w:r w:rsidR="005505A0" w:rsidRPr="0009046D">
        <w:t xml:space="preserve"> based on the supported content option(s)</w:t>
      </w:r>
      <w:r w:rsidRPr="0009046D">
        <w:t>, and may implement the Section Import Option (PCC TF-2: 3.1.3), and/or the Discrete Data Import Option (PCC TF-2: 3.1.3).</w:t>
      </w:r>
    </w:p>
    <w:p w14:paraId="66752A6D" w14:textId="02CA89AE" w:rsidR="0050295E" w:rsidRPr="0009046D" w:rsidRDefault="0050295E" w:rsidP="00AD7E03">
      <w:pPr>
        <w:pStyle w:val="BodyText"/>
      </w:pPr>
      <w:r w:rsidRPr="0009046D">
        <w:t xml:space="preserve">The following requirements apply </w:t>
      </w:r>
      <w:r w:rsidR="002E2228" w:rsidRPr="0009046D">
        <w:t>to the Referral I</w:t>
      </w:r>
      <w:r w:rsidRPr="0009046D">
        <w:t>nitiator for all transactions:</w:t>
      </w:r>
    </w:p>
    <w:p w14:paraId="37E973AF" w14:textId="38961630" w:rsidR="0050295E" w:rsidRPr="0009046D" w:rsidRDefault="002E2228" w:rsidP="00AD7E03">
      <w:pPr>
        <w:pStyle w:val="BodyText"/>
      </w:pPr>
      <w:r w:rsidRPr="0009046D">
        <w:lastRenderedPageBreak/>
        <w:t>The Referral I</w:t>
      </w:r>
      <w:r w:rsidR="0050295E" w:rsidRPr="0009046D">
        <w:t xml:space="preserve">nitiator shall provide a </w:t>
      </w:r>
      <w:r w:rsidR="0050295E" w:rsidRPr="0009046D">
        <w:rPr>
          <w:b/>
        </w:rPr>
        <w:t>unique patient identifier</w:t>
      </w:r>
      <w:r w:rsidR="0050295E" w:rsidRPr="0009046D">
        <w:t xml:space="preserve"> with the initial referral request, and must use the same patient identifier in any subsequent communications throughout a single referral information exchange. This identifier shall be pre</w:t>
      </w:r>
      <w:r w:rsidR="002E6506" w:rsidRPr="0009046D">
        <w:t>sent in the metadata for the XD*</w:t>
      </w:r>
      <w:r w:rsidR="0050295E" w:rsidRPr="0009046D">
        <w:t xml:space="preserve"> submission set and document entries, and in the PID segment of the HL7</w:t>
      </w:r>
      <w:r w:rsidR="00675249" w:rsidRPr="0009046D">
        <w:rPr>
          <w:vertAlign w:val="superscript"/>
        </w:rPr>
        <w:t>®</w:t>
      </w:r>
      <w:r w:rsidR="00675249" w:rsidRPr="0009046D">
        <w:rPr>
          <w:rStyle w:val="FootnoteReference"/>
        </w:rPr>
        <w:footnoteReference w:id="2"/>
      </w:r>
      <w:r w:rsidR="0050295E" w:rsidRPr="0009046D">
        <w:t xml:space="preserve"> V2 messages. The identifier should</w:t>
      </w:r>
      <w:r w:rsidR="005505A0" w:rsidRPr="0009046D">
        <w:t xml:space="preserve"> be present in the </w:t>
      </w:r>
      <w:r w:rsidR="0050295E" w:rsidRPr="0009046D">
        <w:t>CDA document header.</w:t>
      </w:r>
    </w:p>
    <w:p w14:paraId="1207E37C" w14:textId="28E411A3" w:rsidR="0050295E" w:rsidRPr="0009046D" w:rsidRDefault="002E2228" w:rsidP="00AD7E03">
      <w:pPr>
        <w:pStyle w:val="BodyText"/>
      </w:pPr>
      <w:r w:rsidRPr="0009046D">
        <w:t>The Referral I</w:t>
      </w:r>
      <w:r w:rsidR="0050295E" w:rsidRPr="0009046D">
        <w:t>nitiator MUST use one of two options for the patient identifier:</w:t>
      </w:r>
    </w:p>
    <w:p w14:paraId="53AEB688" w14:textId="08D0CF31" w:rsidR="0050295E" w:rsidRPr="0009046D" w:rsidRDefault="0050295E" w:rsidP="002E2228">
      <w:pPr>
        <w:pStyle w:val="BodyText"/>
        <w:numPr>
          <w:ilvl w:val="0"/>
          <w:numId w:val="56"/>
        </w:numPr>
      </w:pPr>
      <w:r w:rsidRPr="0009046D">
        <w:t>a unique patient</w:t>
      </w:r>
      <w:r w:rsidR="00AD0E1A" w:rsidRPr="0009046D">
        <w:t xml:space="preserve"> identifier known to the Referral I</w:t>
      </w:r>
      <w:r w:rsidRPr="0009046D">
        <w:t>nitiator</w:t>
      </w:r>
      <w:r w:rsidR="00AD0E1A" w:rsidRPr="0009046D">
        <w:t>, which may or may not be known to the Referral Recipient</w:t>
      </w:r>
      <w:r w:rsidRPr="0009046D">
        <w:t>. In the XD</w:t>
      </w:r>
      <w:r w:rsidR="002E6506" w:rsidRPr="0009046D">
        <w:t>*</w:t>
      </w:r>
      <w:r w:rsidR="008E4E04" w:rsidRPr="0009046D">
        <w:t xml:space="preserve"> Metadata, this identifier shall</w:t>
      </w:r>
      <w:r w:rsidRPr="0009046D">
        <w:t xml:space="preserve"> be present in the sourcePatientId attribute of each and every document entry.</w:t>
      </w:r>
    </w:p>
    <w:p w14:paraId="709D58DE" w14:textId="0702CA70" w:rsidR="008E4E04" w:rsidRPr="0009046D" w:rsidRDefault="008E4E04" w:rsidP="002E2228">
      <w:pPr>
        <w:pStyle w:val="BodyText"/>
        <w:numPr>
          <w:ilvl w:val="0"/>
          <w:numId w:val="56"/>
        </w:numPr>
      </w:pPr>
      <w:r w:rsidRPr="0009046D">
        <w:t>a unique patient identif</w:t>
      </w:r>
      <w:r w:rsidR="002830A0" w:rsidRPr="0009046D">
        <w:t>ier commonly known to both the Referral I</w:t>
      </w:r>
      <w:r w:rsidR="000E345B" w:rsidRPr="0009046D">
        <w:t>nitiator and the Referral R</w:t>
      </w:r>
      <w:r w:rsidRPr="0009046D">
        <w:t>ecipient. The method</w:t>
      </w:r>
      <w:r w:rsidR="002E2228" w:rsidRPr="0009046D">
        <w:t>,</w:t>
      </w:r>
      <w:r w:rsidRPr="0009046D">
        <w:t xml:space="preserve"> by which this knowledge is obtained</w:t>
      </w:r>
      <w:r w:rsidR="002E2228" w:rsidRPr="0009046D">
        <w:t>,</w:t>
      </w:r>
      <w:r w:rsidRPr="0009046D">
        <w:t xml:space="preserve"> is outside the scope of this implementation guide, and it may include communication with other parties, such as a regio</w:t>
      </w:r>
      <w:r w:rsidR="002E6506" w:rsidRPr="0009046D">
        <w:t>nal HIE, an MPI, etc. In the XD*</w:t>
      </w:r>
      <w:r w:rsidRPr="0009046D">
        <w:t xml:space="preserve"> Metadata, this identifier shall be present in the patientId attribute of the submission set, and the patientId attribute of each and every document entry.</w:t>
      </w:r>
    </w:p>
    <w:p w14:paraId="5F673834" w14:textId="71CD6502" w:rsidR="0050295E" w:rsidRPr="0009046D" w:rsidRDefault="00F52A8F" w:rsidP="00AD7E03">
      <w:pPr>
        <w:pStyle w:val="BodyText"/>
      </w:pPr>
      <w:r w:rsidRPr="0009046D">
        <w:t>The Referral I</w:t>
      </w:r>
      <w:r w:rsidR="0050295E" w:rsidRPr="0009046D">
        <w:t xml:space="preserve">nitiator shall provide a </w:t>
      </w:r>
      <w:r w:rsidR="0050295E" w:rsidRPr="0009046D">
        <w:rPr>
          <w:b/>
        </w:rPr>
        <w:t>unique identifier for the referral</w:t>
      </w:r>
      <w:r w:rsidR="0050295E" w:rsidRPr="0009046D">
        <w:t xml:space="preserve"> with the initial referral request, and must use the same referral identifier in any subsequent communications throughout a single referral information exchange. This identifier shall be present in the metadata for the XDM submission set and document entries, and in the ORC and OBR segments of the HL7</w:t>
      </w:r>
      <w:r w:rsidR="00AD0E1A" w:rsidRPr="0009046D">
        <w:t xml:space="preserve"> V2 messages. The identifier should be present in the </w:t>
      </w:r>
      <w:r w:rsidR="0050295E" w:rsidRPr="0009046D">
        <w:t>CDA referral section.</w:t>
      </w:r>
    </w:p>
    <w:p w14:paraId="15E410F7" w14:textId="73F880F8" w:rsidR="007D1A81" w:rsidRPr="0009046D" w:rsidRDefault="00D4382D">
      <w:pPr>
        <w:pStyle w:val="Heading4"/>
        <w:numPr>
          <w:ilvl w:val="0"/>
          <w:numId w:val="0"/>
        </w:numPr>
        <w:rPr>
          <w:noProof w:val="0"/>
        </w:rPr>
      </w:pPr>
      <w:bookmarkStart w:id="1457" w:name="_Toc482624962"/>
      <w:bookmarkStart w:id="1458" w:name="_Toc482625703"/>
      <w:bookmarkStart w:id="1459" w:name="_Toc492647678"/>
      <w:r w:rsidRPr="0009046D">
        <w:rPr>
          <w:noProof w:val="0"/>
        </w:rPr>
        <w:t>X.1.3</w:t>
      </w:r>
      <w:r w:rsidR="007D1A81" w:rsidRPr="0009046D">
        <w:rPr>
          <w:noProof w:val="0"/>
        </w:rPr>
        <w:t xml:space="preserve">.2 </w:t>
      </w:r>
      <w:r w:rsidR="00122594" w:rsidRPr="0009046D">
        <w:rPr>
          <w:noProof w:val="0"/>
        </w:rPr>
        <w:t>Referral Recipient</w:t>
      </w:r>
      <w:bookmarkEnd w:id="1457"/>
      <w:bookmarkEnd w:id="1458"/>
      <w:bookmarkEnd w:id="1459"/>
    </w:p>
    <w:p w14:paraId="696B80AF" w14:textId="77777777" w:rsidR="00BA463B" w:rsidRPr="0009046D" w:rsidRDefault="00BA463B" w:rsidP="00BA463B">
      <w:pPr>
        <w:pStyle w:val="BodyText"/>
        <w:rPr>
          <w:lang w:eastAsia="en-US"/>
        </w:rPr>
      </w:pPr>
      <w:r w:rsidRPr="0009046D">
        <w:rPr>
          <w:lang w:eastAsia="en-US"/>
        </w:rPr>
        <w:t>The Referral Recipient must receive and process a referral request, which is sent by a Referral Initiator, and the Referral Recipient must be able to respond with either an acceptance or a decline.</w:t>
      </w:r>
    </w:p>
    <w:p w14:paraId="5C34B92D" w14:textId="77777777" w:rsidR="00122594" w:rsidRPr="0009046D" w:rsidRDefault="00122594" w:rsidP="00BA463B">
      <w:pPr>
        <w:pStyle w:val="BodyText"/>
        <w:rPr>
          <w:lang w:eastAsia="en-US"/>
        </w:rPr>
      </w:pPr>
      <w:r w:rsidRPr="0009046D">
        <w:rPr>
          <w:lang w:eastAsia="en-US"/>
        </w:rPr>
        <w:t>Once a referral request is accepted, the Referral Recipient must be able to create and send a Referral Outcome. The Referral Recipient must be able to accept a Cancellation request at any point of the workflow, and it must respond with either a Cancellation Confirmation, or with the next step of the workflow.</w:t>
      </w:r>
    </w:p>
    <w:p w14:paraId="6DB0D9FF" w14:textId="3E2ECE25" w:rsidR="003B03B0" w:rsidRPr="0009046D" w:rsidRDefault="003B03B0" w:rsidP="00BA463B">
      <w:pPr>
        <w:pStyle w:val="BodyText"/>
        <w:rPr>
          <w:lang w:eastAsia="en-US"/>
        </w:rPr>
      </w:pPr>
      <w:r w:rsidRPr="0009046D">
        <w:rPr>
          <w:lang w:eastAsia="en-US"/>
        </w:rPr>
        <w:t xml:space="preserve">The Referral Recipient, as a Content Consumer, must implement the Document Import </w:t>
      </w:r>
      <w:r w:rsidR="00F019F1" w:rsidRPr="0009046D">
        <w:rPr>
          <w:lang w:eastAsia="en-US"/>
        </w:rPr>
        <w:t>Option</w:t>
      </w:r>
      <w:r w:rsidRPr="0009046D">
        <w:rPr>
          <w:lang w:eastAsia="en-US"/>
        </w:rPr>
        <w:t xml:space="preserve"> (see PCC TF-2: 3.1.2)</w:t>
      </w:r>
      <w:r w:rsidR="005505A0" w:rsidRPr="0009046D">
        <w:rPr>
          <w:lang w:eastAsia="en-US"/>
        </w:rPr>
        <w:t xml:space="preserve"> for all </w:t>
      </w:r>
      <w:r w:rsidR="00B023FF" w:rsidRPr="0009046D">
        <w:rPr>
          <w:lang w:eastAsia="en-US"/>
        </w:rPr>
        <w:t>CDA document types</w:t>
      </w:r>
      <w:r w:rsidR="005505A0" w:rsidRPr="0009046D">
        <w:rPr>
          <w:lang w:eastAsia="en-US"/>
        </w:rPr>
        <w:t xml:space="preserve"> based on the content option(s) supported</w:t>
      </w:r>
      <w:r w:rsidRPr="0009046D">
        <w:rPr>
          <w:lang w:eastAsia="en-US"/>
        </w:rPr>
        <w:t>, and may implement the Section Import Option (PCC TF-2: 3.1.3), and/or the Discrete Data Import Option (PCC TF-2: 3.1.3).</w:t>
      </w:r>
    </w:p>
    <w:p w14:paraId="34A805FF" w14:textId="3EEAF8F1" w:rsidR="0050295E" w:rsidRPr="0009046D" w:rsidRDefault="0050295E" w:rsidP="0050295E">
      <w:pPr>
        <w:pStyle w:val="BodyText"/>
        <w:rPr>
          <w:lang w:eastAsia="en-US"/>
        </w:rPr>
      </w:pPr>
      <w:r w:rsidRPr="0009046D">
        <w:rPr>
          <w:lang w:eastAsia="en-US"/>
        </w:rPr>
        <w:t>The follo</w:t>
      </w:r>
      <w:r w:rsidR="000E345B" w:rsidRPr="0009046D">
        <w:rPr>
          <w:lang w:eastAsia="en-US"/>
        </w:rPr>
        <w:t>wing requirements apply to the Referral R</w:t>
      </w:r>
      <w:r w:rsidRPr="0009046D">
        <w:rPr>
          <w:lang w:eastAsia="en-US"/>
        </w:rPr>
        <w:t>ecipient for all transactions:</w:t>
      </w:r>
    </w:p>
    <w:p w14:paraId="2CFAD2F1" w14:textId="682C5930" w:rsidR="0050295E" w:rsidRPr="0009046D" w:rsidRDefault="002E2228" w:rsidP="00AD7E03">
      <w:pPr>
        <w:pStyle w:val="ListBullet2"/>
      </w:pPr>
      <w:r w:rsidRPr="0009046D">
        <w:t>The Referral R</w:t>
      </w:r>
      <w:r w:rsidR="0050295E" w:rsidRPr="0009046D">
        <w:t>ecipient MUST use the unique patient identifier provided in the initial referral request in any subs</w:t>
      </w:r>
      <w:r w:rsidR="002830A0" w:rsidRPr="0009046D">
        <w:t>equent communications with the Referral I</w:t>
      </w:r>
      <w:r w:rsidR="0050295E" w:rsidRPr="0009046D">
        <w:t>nitiat</w:t>
      </w:r>
      <w:r w:rsidR="00F029BA" w:rsidRPr="0009046D">
        <w:t xml:space="preserve">or throughout the </w:t>
      </w:r>
      <w:r w:rsidR="0050295E" w:rsidRPr="0009046D">
        <w:t>information</w:t>
      </w:r>
      <w:r w:rsidR="008E4E04" w:rsidRPr="0009046D">
        <w:t xml:space="preserve"> exchange</w:t>
      </w:r>
      <w:r w:rsidR="00F029BA" w:rsidRPr="0009046D">
        <w:t xml:space="preserve"> for a specific referral</w:t>
      </w:r>
      <w:r w:rsidR="008E4E04" w:rsidRPr="0009046D">
        <w:t xml:space="preserve">. </w:t>
      </w:r>
      <w:r w:rsidR="00F029BA" w:rsidRPr="0009046D">
        <w:t>When sent by the Referral Recipient, t</w:t>
      </w:r>
      <w:r w:rsidR="008E4E04" w:rsidRPr="0009046D">
        <w:t>his identifier shall</w:t>
      </w:r>
      <w:r w:rsidR="0050295E" w:rsidRPr="0009046D">
        <w:t xml:space="preserve"> be present</w:t>
      </w:r>
      <w:r w:rsidR="008E4E04" w:rsidRPr="0009046D">
        <w:t xml:space="preserve"> in the patien</w:t>
      </w:r>
      <w:r w:rsidR="0059407E" w:rsidRPr="0009046D">
        <w:t>t</w:t>
      </w:r>
      <w:r w:rsidR="008E4E04" w:rsidRPr="0009046D">
        <w:t xml:space="preserve">Id </w:t>
      </w:r>
      <w:r w:rsidR="0050295E" w:rsidRPr="0009046D">
        <w:t>metadata</w:t>
      </w:r>
      <w:r w:rsidR="008E4E04" w:rsidRPr="0009046D">
        <w:t xml:space="preserve"> attribute</w:t>
      </w:r>
      <w:r w:rsidR="0050295E" w:rsidRPr="0009046D">
        <w:t xml:space="preserve"> for the XD</w:t>
      </w:r>
      <w:r w:rsidR="008E4E04" w:rsidRPr="0009046D">
        <w:t>M</w:t>
      </w:r>
      <w:r w:rsidR="0050295E" w:rsidRPr="0009046D">
        <w:t xml:space="preserve"> submission set </w:t>
      </w:r>
      <w:r w:rsidR="0050295E" w:rsidRPr="0009046D">
        <w:lastRenderedPageBreak/>
        <w:t xml:space="preserve">and </w:t>
      </w:r>
      <w:r w:rsidR="008E4E04" w:rsidRPr="0009046D">
        <w:t>the patientId attribute of each and every document entry</w:t>
      </w:r>
      <w:r w:rsidR="0050295E" w:rsidRPr="0009046D">
        <w:t>, and in the PID segment of the HL7</w:t>
      </w:r>
      <w:r w:rsidR="008E4E04" w:rsidRPr="0009046D">
        <w:t xml:space="preserve"> V2 messages. The identifier may</w:t>
      </w:r>
      <w:r w:rsidR="005505A0" w:rsidRPr="0009046D">
        <w:t xml:space="preserve"> be present in the </w:t>
      </w:r>
      <w:r w:rsidR="0050295E" w:rsidRPr="0009046D">
        <w:t>CDA document header.</w:t>
      </w:r>
    </w:p>
    <w:p w14:paraId="2D7B3015" w14:textId="0B3F67A8" w:rsidR="0050295E" w:rsidRPr="0009046D" w:rsidRDefault="002E2228" w:rsidP="00AD7E03">
      <w:pPr>
        <w:pStyle w:val="ListBullet2"/>
      </w:pPr>
      <w:r w:rsidRPr="0009046D">
        <w:t>The Referral R</w:t>
      </w:r>
      <w:r w:rsidR="0050295E" w:rsidRPr="0009046D">
        <w:t>ecipient MAY provide another unique patient identifier in any subsequent communications for the purpose of simplifying future communications between the two systems. Any further use of additional patient identifiers is outside the sc</w:t>
      </w:r>
      <w:r w:rsidR="008E4E04" w:rsidRPr="0009046D">
        <w:t xml:space="preserve">ope of this </w:t>
      </w:r>
      <w:r w:rsidR="00695AB0" w:rsidRPr="0009046D">
        <w:t>profile</w:t>
      </w:r>
      <w:r w:rsidR="0050295E" w:rsidRPr="0009046D">
        <w:t>.</w:t>
      </w:r>
    </w:p>
    <w:p w14:paraId="69F068DF" w14:textId="11F7C1EE" w:rsidR="008E4E04" w:rsidRPr="0009046D" w:rsidRDefault="008E4E04" w:rsidP="00AD7E03">
      <w:pPr>
        <w:pStyle w:val="ListBullet2"/>
      </w:pPr>
      <w:r w:rsidRPr="0009046D">
        <w:t xml:space="preserve">The </w:t>
      </w:r>
      <w:r w:rsidR="002E2228" w:rsidRPr="0009046D">
        <w:t>Referral R</w:t>
      </w:r>
      <w:r w:rsidRPr="0009046D">
        <w:t>ecipient shall use the unique referral identifier provided in the initial referral request in any subs</w:t>
      </w:r>
      <w:r w:rsidR="002830A0" w:rsidRPr="0009046D">
        <w:t>equent communications with the Referral I</w:t>
      </w:r>
      <w:r w:rsidRPr="0009046D">
        <w:t>nitiator throughout a single referral information exchange. This identifier shall be present in the metadata for the XD submission set and document entries, and in the ORC segment of the HL7 V2 messages. The ident</w:t>
      </w:r>
      <w:r w:rsidR="0059264E" w:rsidRPr="0009046D">
        <w:t xml:space="preserve">ifier may be present in the </w:t>
      </w:r>
      <w:r w:rsidRPr="0009046D">
        <w:t>CDA document header.</w:t>
      </w:r>
    </w:p>
    <w:p w14:paraId="46F42BA5" w14:textId="6C3FFA58" w:rsidR="007D1A81" w:rsidRPr="0009046D" w:rsidRDefault="003B03B0">
      <w:pPr>
        <w:pStyle w:val="Heading2"/>
        <w:numPr>
          <w:ilvl w:val="0"/>
          <w:numId w:val="0"/>
        </w:numPr>
        <w:rPr>
          <w:noProof w:val="0"/>
        </w:rPr>
      </w:pPr>
      <w:bookmarkStart w:id="1460" w:name="_Toc482624963"/>
      <w:bookmarkStart w:id="1461" w:name="_Toc482625704"/>
      <w:bookmarkStart w:id="1462" w:name="_Toc492647679"/>
      <w:r w:rsidRPr="0009046D">
        <w:rPr>
          <w:noProof w:val="0"/>
        </w:rPr>
        <w:t>X.2 360X</w:t>
      </w:r>
      <w:r w:rsidR="00DF2E85" w:rsidRPr="0009046D">
        <w:rPr>
          <w:noProof w:val="0"/>
        </w:rPr>
        <w:t xml:space="preserve"> </w:t>
      </w:r>
      <w:r w:rsidR="007D1A81" w:rsidRPr="0009046D">
        <w:rPr>
          <w:noProof w:val="0"/>
        </w:rPr>
        <w:t>Options</w:t>
      </w:r>
      <w:bookmarkEnd w:id="1460"/>
      <w:bookmarkEnd w:id="1461"/>
      <w:bookmarkEnd w:id="1462"/>
    </w:p>
    <w:p w14:paraId="6D73EF10" w14:textId="0DAA7C5A" w:rsidR="00DF2E85" w:rsidRPr="0009046D" w:rsidRDefault="00DF2E85" w:rsidP="00DF2E85">
      <w:pPr>
        <w:pStyle w:val="Heading3"/>
        <w:numPr>
          <w:ilvl w:val="0"/>
          <w:numId w:val="0"/>
        </w:numPr>
        <w:rPr>
          <w:noProof w:val="0"/>
        </w:rPr>
      </w:pPr>
      <w:bookmarkStart w:id="1463" w:name="_Toc492647680"/>
      <w:r w:rsidRPr="0009046D">
        <w:rPr>
          <w:noProof w:val="0"/>
        </w:rPr>
        <w:t>X.2.1 360X Actor Options</w:t>
      </w:r>
      <w:bookmarkEnd w:id="1463"/>
    </w:p>
    <w:p w14:paraId="203B43B7" w14:textId="30DE666D" w:rsidR="007D1A81" w:rsidRPr="0009046D" w:rsidDel="00DB07F1" w:rsidRDefault="007D1A81">
      <w:pPr>
        <w:pStyle w:val="BodyText"/>
        <w:rPr>
          <w:del w:id="1464" w:author="Mary Jungers" w:date="2017-08-15T12:11:00Z"/>
        </w:rPr>
      </w:pPr>
      <w:r w:rsidRPr="0009046D">
        <w:t xml:space="preserve">Options that may be selected for each actor in this </w:t>
      </w:r>
      <w:r w:rsidR="00F019F1" w:rsidRPr="0009046D">
        <w:t>p</w:t>
      </w:r>
      <w:r w:rsidR="00695AB0" w:rsidRPr="0009046D">
        <w:t>rofile</w:t>
      </w:r>
      <w:r w:rsidR="007043E5" w:rsidRPr="0009046D">
        <w:t xml:space="preserve"> </w:t>
      </w:r>
      <w:r w:rsidRPr="0009046D">
        <w:t xml:space="preserve">are listed in the </w:t>
      </w:r>
      <w:r w:rsidR="00B03E20" w:rsidRPr="0009046D">
        <w:t xml:space="preserve">Table </w:t>
      </w:r>
      <w:r w:rsidRPr="0009046D">
        <w:t>X.2-1. Dependencies between options when applicable are specified in notes.</w:t>
      </w:r>
    </w:p>
    <w:p w14:paraId="1CA1971A" w14:textId="77777777" w:rsidR="007D1A81" w:rsidRPr="0009046D" w:rsidRDefault="007D1A81">
      <w:pPr>
        <w:pStyle w:val="BodyText"/>
      </w:pPr>
    </w:p>
    <w:p w14:paraId="7E2E8F31" w14:textId="77777777" w:rsidR="007D1A81" w:rsidRPr="0009046D" w:rsidRDefault="00B92B35">
      <w:pPr>
        <w:pStyle w:val="TableTitle"/>
      </w:pPr>
      <w:r w:rsidRPr="0009046D">
        <w:t>Table X.2-1: 360X</w:t>
      </w:r>
      <w:r w:rsidR="007D1A81" w:rsidRPr="0009046D">
        <w:t xml:space="preserve"> - Actors and Options</w:t>
      </w:r>
    </w:p>
    <w:tbl>
      <w:tblPr>
        <w:tblW w:w="9489"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891"/>
        <w:gridCol w:w="3130"/>
        <w:gridCol w:w="3468"/>
      </w:tblGrid>
      <w:tr w:rsidR="007D1A81" w:rsidRPr="0009046D" w14:paraId="31A3F477" w14:textId="77777777" w:rsidTr="00D364FE">
        <w:trPr>
          <w:cantSplit/>
          <w:tblHeader/>
        </w:trPr>
        <w:tc>
          <w:tcPr>
            <w:tcW w:w="2891" w:type="dxa"/>
            <w:shd w:val="clear" w:color="auto" w:fill="D8D8D8"/>
          </w:tcPr>
          <w:p w14:paraId="5B384755" w14:textId="77777777" w:rsidR="007D1A81" w:rsidRPr="0009046D" w:rsidRDefault="007D1A81">
            <w:pPr>
              <w:pStyle w:val="TableEntryHeader"/>
            </w:pPr>
            <w:r w:rsidRPr="0009046D">
              <w:t>Actor</w:t>
            </w:r>
          </w:p>
        </w:tc>
        <w:tc>
          <w:tcPr>
            <w:tcW w:w="3130" w:type="dxa"/>
            <w:shd w:val="clear" w:color="auto" w:fill="D8D8D8"/>
          </w:tcPr>
          <w:p w14:paraId="19155D86" w14:textId="77777777" w:rsidR="007D1A81" w:rsidRPr="0009046D" w:rsidRDefault="007D1A81">
            <w:pPr>
              <w:pStyle w:val="TableEntryHeader"/>
            </w:pPr>
            <w:r w:rsidRPr="0009046D">
              <w:t>Option Name</w:t>
            </w:r>
          </w:p>
        </w:tc>
        <w:tc>
          <w:tcPr>
            <w:tcW w:w="3468" w:type="dxa"/>
            <w:shd w:val="clear" w:color="auto" w:fill="D8D8D8"/>
          </w:tcPr>
          <w:p w14:paraId="63B1A8C2" w14:textId="77777777" w:rsidR="007D1A81" w:rsidRPr="0009046D" w:rsidRDefault="007D1A81" w:rsidP="00B92B35">
            <w:pPr>
              <w:pStyle w:val="TableEntryHeader"/>
              <w:rPr>
                <w:rFonts w:ascii="Times New Roman" w:hAnsi="Times New Roman" w:cs="Times New Roman"/>
                <w:b w:val="0"/>
                <w:i/>
              </w:rPr>
            </w:pPr>
            <w:r w:rsidRPr="0009046D">
              <w:t>Reference</w:t>
            </w:r>
          </w:p>
        </w:tc>
      </w:tr>
      <w:tr w:rsidR="00CF0711" w:rsidRPr="0009046D" w14:paraId="765FEA6F" w14:textId="77777777" w:rsidTr="00D364FE">
        <w:trPr>
          <w:cantSplit/>
          <w:trHeight w:val="278"/>
        </w:trPr>
        <w:tc>
          <w:tcPr>
            <w:tcW w:w="2891" w:type="dxa"/>
            <w:vMerge w:val="restart"/>
            <w:shd w:val="clear" w:color="auto" w:fill="auto"/>
          </w:tcPr>
          <w:p w14:paraId="79E658D6" w14:textId="77777777" w:rsidR="00CF0711" w:rsidRPr="0009046D" w:rsidRDefault="00CF0711" w:rsidP="00162DA3">
            <w:pPr>
              <w:pStyle w:val="TableEntry"/>
            </w:pPr>
            <w:r w:rsidRPr="0009046D">
              <w:t>Referral Initiator</w:t>
            </w:r>
          </w:p>
        </w:tc>
        <w:tc>
          <w:tcPr>
            <w:tcW w:w="3130" w:type="dxa"/>
            <w:shd w:val="clear" w:color="auto" w:fill="auto"/>
          </w:tcPr>
          <w:p w14:paraId="14EB0141" w14:textId="77777777" w:rsidR="00CF0711" w:rsidRPr="0009046D" w:rsidRDefault="00CF0711">
            <w:pPr>
              <w:pStyle w:val="TableEntry"/>
            </w:pPr>
            <w:r w:rsidRPr="0009046D">
              <w:t>Scheduling Option</w:t>
            </w:r>
          </w:p>
        </w:tc>
        <w:tc>
          <w:tcPr>
            <w:tcW w:w="3468" w:type="dxa"/>
            <w:shd w:val="clear" w:color="auto" w:fill="auto"/>
          </w:tcPr>
          <w:p w14:paraId="169BE9AA" w14:textId="13FEDD41" w:rsidR="00CF0711" w:rsidRPr="0009046D" w:rsidRDefault="00CF0711">
            <w:pPr>
              <w:pStyle w:val="TableEntry"/>
            </w:pPr>
            <w:r w:rsidRPr="0009046D">
              <w:t>PCC TF-1: X.2.1</w:t>
            </w:r>
            <w:ins w:id="1465" w:author="Vassil Peytchev [2]" w:date="2017-09-08T13:26:00Z">
              <w:r>
                <w:t>.1</w:t>
              </w:r>
            </w:ins>
          </w:p>
        </w:tc>
      </w:tr>
      <w:tr w:rsidR="00CF0711" w:rsidRPr="0009046D" w14:paraId="22DB3BC3" w14:textId="77777777" w:rsidTr="00D364FE">
        <w:trPr>
          <w:cantSplit/>
        </w:trPr>
        <w:tc>
          <w:tcPr>
            <w:tcW w:w="2891" w:type="dxa"/>
            <w:vMerge/>
            <w:shd w:val="clear" w:color="auto" w:fill="auto"/>
          </w:tcPr>
          <w:p w14:paraId="58B18FB2" w14:textId="77777777" w:rsidR="00CF0711" w:rsidRPr="0009046D" w:rsidRDefault="00CF0711">
            <w:pPr>
              <w:snapToGrid w:val="0"/>
            </w:pPr>
          </w:p>
        </w:tc>
        <w:tc>
          <w:tcPr>
            <w:tcW w:w="3130" w:type="dxa"/>
            <w:shd w:val="clear" w:color="auto" w:fill="auto"/>
          </w:tcPr>
          <w:p w14:paraId="2EE284BE" w14:textId="77777777" w:rsidR="00CF0711" w:rsidRPr="0009046D" w:rsidRDefault="00CF0711">
            <w:pPr>
              <w:pStyle w:val="TableEntry"/>
            </w:pPr>
            <w:r w:rsidRPr="0009046D">
              <w:t>Section Import Option</w:t>
            </w:r>
          </w:p>
        </w:tc>
        <w:tc>
          <w:tcPr>
            <w:tcW w:w="3468" w:type="dxa"/>
            <w:shd w:val="clear" w:color="auto" w:fill="auto"/>
          </w:tcPr>
          <w:p w14:paraId="430B4823" w14:textId="77777777" w:rsidR="00CF0711" w:rsidRPr="0009046D" w:rsidRDefault="00CF0711">
            <w:pPr>
              <w:pStyle w:val="TableEntry"/>
            </w:pPr>
            <w:r w:rsidRPr="0009046D">
              <w:t>PCC TF-2: 3.1.3</w:t>
            </w:r>
          </w:p>
        </w:tc>
      </w:tr>
      <w:tr w:rsidR="00CF0711" w:rsidRPr="0009046D" w14:paraId="4CD74D03" w14:textId="77777777" w:rsidTr="00D364FE">
        <w:trPr>
          <w:cantSplit/>
        </w:trPr>
        <w:tc>
          <w:tcPr>
            <w:tcW w:w="2891" w:type="dxa"/>
            <w:vMerge/>
            <w:shd w:val="clear" w:color="auto" w:fill="auto"/>
          </w:tcPr>
          <w:p w14:paraId="4F906189" w14:textId="77777777" w:rsidR="00CF0711" w:rsidRPr="0009046D" w:rsidRDefault="00CF0711">
            <w:pPr>
              <w:snapToGrid w:val="0"/>
            </w:pPr>
          </w:p>
        </w:tc>
        <w:tc>
          <w:tcPr>
            <w:tcW w:w="3130" w:type="dxa"/>
            <w:shd w:val="clear" w:color="auto" w:fill="auto"/>
          </w:tcPr>
          <w:p w14:paraId="70FA995C" w14:textId="77777777" w:rsidR="00CF0711" w:rsidRPr="0009046D" w:rsidRDefault="00CF0711">
            <w:pPr>
              <w:pStyle w:val="TableEntry"/>
            </w:pPr>
            <w:r w:rsidRPr="0009046D">
              <w:t>Discrete Data Import Option</w:t>
            </w:r>
          </w:p>
        </w:tc>
        <w:tc>
          <w:tcPr>
            <w:tcW w:w="3468" w:type="dxa"/>
            <w:shd w:val="clear" w:color="auto" w:fill="auto"/>
          </w:tcPr>
          <w:p w14:paraId="58DA6165" w14:textId="77777777" w:rsidR="00CF0711" w:rsidRPr="0009046D" w:rsidRDefault="00CF0711">
            <w:pPr>
              <w:pStyle w:val="TableEntry"/>
            </w:pPr>
            <w:r w:rsidRPr="0009046D">
              <w:t>PCC TF-2: 3.1.4</w:t>
            </w:r>
          </w:p>
        </w:tc>
      </w:tr>
      <w:tr w:rsidR="00CF0711" w:rsidRPr="0009046D" w14:paraId="210A9EBF" w14:textId="77777777" w:rsidTr="00D364FE">
        <w:trPr>
          <w:cantSplit/>
          <w:ins w:id="1466" w:author="Vassil Peytchev [2]" w:date="2017-09-08T13:24:00Z"/>
        </w:trPr>
        <w:tc>
          <w:tcPr>
            <w:tcW w:w="2891" w:type="dxa"/>
            <w:vMerge/>
            <w:shd w:val="clear" w:color="auto" w:fill="auto"/>
          </w:tcPr>
          <w:p w14:paraId="2747F5D0" w14:textId="77777777" w:rsidR="00CF0711" w:rsidRPr="0009046D" w:rsidRDefault="00CF0711">
            <w:pPr>
              <w:snapToGrid w:val="0"/>
              <w:rPr>
                <w:ins w:id="1467" w:author="Vassil Peytchev [2]" w:date="2017-09-08T13:24:00Z"/>
              </w:rPr>
            </w:pPr>
          </w:p>
        </w:tc>
        <w:tc>
          <w:tcPr>
            <w:tcW w:w="3130" w:type="dxa"/>
            <w:shd w:val="clear" w:color="auto" w:fill="auto"/>
          </w:tcPr>
          <w:p w14:paraId="0EAE0668" w14:textId="1F2E7AE1" w:rsidR="00CF0711" w:rsidRPr="0009046D" w:rsidRDefault="00CF0711">
            <w:pPr>
              <w:pStyle w:val="TableEntry"/>
              <w:rPr>
                <w:ins w:id="1468" w:author="Vassil Peytchev [2]" w:date="2017-09-08T13:24:00Z"/>
              </w:rPr>
            </w:pPr>
            <w:ins w:id="1469" w:author="Vassil Peytchev [2]" w:date="2017-09-08T13:25:00Z">
              <w:r>
                <w:t>XDR Transport Option</w:t>
              </w:r>
            </w:ins>
          </w:p>
        </w:tc>
        <w:tc>
          <w:tcPr>
            <w:tcW w:w="3468" w:type="dxa"/>
            <w:shd w:val="clear" w:color="auto" w:fill="auto"/>
          </w:tcPr>
          <w:p w14:paraId="45386F17" w14:textId="32522269" w:rsidR="00CF0711" w:rsidRPr="0009046D" w:rsidRDefault="00CF0711">
            <w:pPr>
              <w:pStyle w:val="TableEntry"/>
              <w:rPr>
                <w:ins w:id="1470" w:author="Vassil Peytchev [2]" w:date="2017-09-08T13:24:00Z"/>
              </w:rPr>
            </w:pPr>
            <w:ins w:id="1471" w:author="Vassil Peytchev [2]" w:date="2017-09-08T13:26:00Z">
              <w:r>
                <w:t>PCC TF-1: X.2.2.1</w:t>
              </w:r>
            </w:ins>
          </w:p>
        </w:tc>
      </w:tr>
      <w:tr w:rsidR="00CF0711" w:rsidRPr="0009046D" w14:paraId="0A895150" w14:textId="77777777" w:rsidTr="00D364FE">
        <w:trPr>
          <w:cantSplit/>
          <w:ins w:id="1472" w:author="Vassil Peytchev [2]" w:date="2017-09-08T13:24:00Z"/>
        </w:trPr>
        <w:tc>
          <w:tcPr>
            <w:tcW w:w="2891" w:type="dxa"/>
            <w:vMerge/>
            <w:shd w:val="clear" w:color="auto" w:fill="auto"/>
          </w:tcPr>
          <w:p w14:paraId="7E3E0F38" w14:textId="77777777" w:rsidR="00CF0711" w:rsidRPr="0009046D" w:rsidRDefault="00CF0711">
            <w:pPr>
              <w:snapToGrid w:val="0"/>
              <w:rPr>
                <w:ins w:id="1473" w:author="Vassil Peytchev [2]" w:date="2017-09-08T13:24:00Z"/>
              </w:rPr>
            </w:pPr>
          </w:p>
        </w:tc>
        <w:tc>
          <w:tcPr>
            <w:tcW w:w="3130" w:type="dxa"/>
            <w:shd w:val="clear" w:color="auto" w:fill="auto"/>
          </w:tcPr>
          <w:p w14:paraId="2DDAD29B" w14:textId="552CCA1A" w:rsidR="00CF0711" w:rsidRPr="0009046D" w:rsidRDefault="00CF0711">
            <w:pPr>
              <w:pStyle w:val="TableEntry"/>
              <w:rPr>
                <w:ins w:id="1474" w:author="Vassil Peytchev [2]" w:date="2017-09-08T13:24:00Z"/>
              </w:rPr>
            </w:pPr>
            <w:ins w:id="1475" w:author="Vassil Peytchev [2]" w:date="2017-09-08T13:25:00Z">
              <w:r>
                <w:t>MHD Transport Option</w:t>
              </w:r>
            </w:ins>
          </w:p>
        </w:tc>
        <w:tc>
          <w:tcPr>
            <w:tcW w:w="3468" w:type="dxa"/>
            <w:shd w:val="clear" w:color="auto" w:fill="auto"/>
          </w:tcPr>
          <w:p w14:paraId="3ECE4712" w14:textId="337AC88D" w:rsidR="00CF0711" w:rsidRPr="0009046D" w:rsidRDefault="00CF0711">
            <w:pPr>
              <w:pStyle w:val="TableEntry"/>
              <w:rPr>
                <w:ins w:id="1476" w:author="Vassil Peytchev [2]" w:date="2017-09-08T13:24:00Z"/>
              </w:rPr>
            </w:pPr>
            <w:ins w:id="1477" w:author="Vassil Peytchev [2]" w:date="2017-09-08T13:26:00Z">
              <w:r>
                <w:t>PCC TF-1: X.2.2.2</w:t>
              </w:r>
            </w:ins>
          </w:p>
        </w:tc>
      </w:tr>
      <w:tr w:rsidR="00CF0711" w:rsidRPr="0009046D" w14:paraId="66133007" w14:textId="77777777" w:rsidTr="00D364FE">
        <w:trPr>
          <w:cantSplit/>
          <w:ins w:id="1478" w:author="Vassil Peytchev [2]" w:date="2017-09-08T13:25:00Z"/>
        </w:trPr>
        <w:tc>
          <w:tcPr>
            <w:tcW w:w="2891" w:type="dxa"/>
            <w:vMerge/>
            <w:shd w:val="clear" w:color="auto" w:fill="auto"/>
          </w:tcPr>
          <w:p w14:paraId="3A75B39E" w14:textId="77777777" w:rsidR="00CF0711" w:rsidRPr="0009046D" w:rsidRDefault="00CF0711">
            <w:pPr>
              <w:snapToGrid w:val="0"/>
              <w:rPr>
                <w:ins w:id="1479" w:author="Vassil Peytchev [2]" w:date="2017-09-08T13:25:00Z"/>
              </w:rPr>
            </w:pPr>
          </w:p>
        </w:tc>
        <w:tc>
          <w:tcPr>
            <w:tcW w:w="3130" w:type="dxa"/>
            <w:shd w:val="clear" w:color="auto" w:fill="auto"/>
          </w:tcPr>
          <w:p w14:paraId="507881B9" w14:textId="5D4F7E57" w:rsidR="00CF0711" w:rsidRPr="00CF0711" w:rsidRDefault="00CF0711">
            <w:pPr>
              <w:pStyle w:val="TableEntry"/>
              <w:rPr>
                <w:ins w:id="1480" w:author="Vassil Peytchev [2]" w:date="2017-09-08T13:25:00Z"/>
                <w:vertAlign w:val="superscript"/>
                <w:rPrChange w:id="1481" w:author="Vassil Peytchev [2]" w:date="2017-09-08T13:29:00Z">
                  <w:rPr>
                    <w:ins w:id="1482" w:author="Vassil Peytchev [2]" w:date="2017-09-08T13:25:00Z"/>
                  </w:rPr>
                </w:rPrChange>
              </w:rPr>
            </w:pPr>
            <w:ins w:id="1483" w:author="Vassil Peytchev [2]" w:date="2017-09-08T13:27:00Z">
              <w:r w:rsidRPr="0009046D">
                <w:t xml:space="preserve">XDS-MS Referral Summary and XPHR </w:t>
              </w:r>
              <w:r>
                <w:t xml:space="preserve">Content </w:t>
              </w:r>
              <w:r w:rsidRPr="0009046D">
                <w:t>Option</w:t>
              </w:r>
            </w:ins>
            <w:ins w:id="1484" w:author="Vassil Peytchev [2]" w:date="2017-09-08T13:29:00Z">
              <w:r>
                <w:rPr>
                  <w:vertAlign w:val="superscript"/>
                </w:rPr>
                <w:t>2</w:t>
              </w:r>
            </w:ins>
          </w:p>
        </w:tc>
        <w:tc>
          <w:tcPr>
            <w:tcW w:w="3468" w:type="dxa"/>
            <w:shd w:val="clear" w:color="auto" w:fill="auto"/>
          </w:tcPr>
          <w:p w14:paraId="3A15816E" w14:textId="035021D8" w:rsidR="00CF0711" w:rsidRPr="0009046D" w:rsidRDefault="00CF0711">
            <w:pPr>
              <w:pStyle w:val="TableEntry"/>
              <w:rPr>
                <w:ins w:id="1485" w:author="Vassil Peytchev [2]" w:date="2017-09-08T13:25:00Z"/>
              </w:rPr>
            </w:pPr>
            <w:ins w:id="1486" w:author="Vassil Peytchev [2]" w:date="2017-09-08T13:28:00Z">
              <w:r>
                <w:t>PCC TF-1: X.2.3.1</w:t>
              </w:r>
            </w:ins>
          </w:p>
        </w:tc>
      </w:tr>
      <w:tr w:rsidR="00CF0711" w:rsidRPr="0009046D" w14:paraId="287EE3D1" w14:textId="77777777" w:rsidTr="00D364FE">
        <w:trPr>
          <w:cantSplit/>
          <w:ins w:id="1487" w:author="Vassil Peytchev [2]" w:date="2017-09-08T13:24:00Z"/>
        </w:trPr>
        <w:tc>
          <w:tcPr>
            <w:tcW w:w="2891" w:type="dxa"/>
            <w:vMerge/>
            <w:shd w:val="clear" w:color="auto" w:fill="auto"/>
          </w:tcPr>
          <w:p w14:paraId="1ABBF736" w14:textId="77777777" w:rsidR="00CF0711" w:rsidRPr="0009046D" w:rsidRDefault="00CF0711">
            <w:pPr>
              <w:snapToGrid w:val="0"/>
              <w:rPr>
                <w:ins w:id="1488" w:author="Vassil Peytchev [2]" w:date="2017-09-08T13:24:00Z"/>
              </w:rPr>
            </w:pPr>
          </w:p>
        </w:tc>
        <w:tc>
          <w:tcPr>
            <w:tcW w:w="3130" w:type="dxa"/>
            <w:shd w:val="clear" w:color="auto" w:fill="auto"/>
          </w:tcPr>
          <w:p w14:paraId="38078A24" w14:textId="4DAEC578" w:rsidR="00CF0711" w:rsidRPr="00CF0711" w:rsidRDefault="00CF0711">
            <w:pPr>
              <w:pStyle w:val="TableEntry"/>
              <w:rPr>
                <w:ins w:id="1489" w:author="Vassil Peytchev [2]" w:date="2017-09-08T13:24:00Z"/>
                <w:vertAlign w:val="superscript"/>
                <w:rPrChange w:id="1490" w:author="Vassil Peytchev [2]" w:date="2017-09-08T13:29:00Z">
                  <w:rPr>
                    <w:ins w:id="1491" w:author="Vassil Peytchev [2]" w:date="2017-09-08T13:24:00Z"/>
                  </w:rPr>
                </w:rPrChange>
              </w:rPr>
            </w:pPr>
            <w:ins w:id="1492" w:author="Vassil Peytchev [2]" w:date="2017-09-08T13:27:00Z">
              <w:r>
                <w:t>C-CDA Content Option</w:t>
              </w:r>
            </w:ins>
            <w:ins w:id="1493" w:author="Vassil Peytchev [2]" w:date="2017-09-08T13:29:00Z">
              <w:r>
                <w:rPr>
                  <w:vertAlign w:val="superscript"/>
                </w:rPr>
                <w:t>2</w:t>
              </w:r>
            </w:ins>
          </w:p>
        </w:tc>
        <w:tc>
          <w:tcPr>
            <w:tcW w:w="3468" w:type="dxa"/>
            <w:shd w:val="clear" w:color="auto" w:fill="auto"/>
          </w:tcPr>
          <w:p w14:paraId="144B5169" w14:textId="342F037B" w:rsidR="00CF0711" w:rsidRPr="0009046D" w:rsidRDefault="00CF0711">
            <w:pPr>
              <w:pStyle w:val="TableEntry"/>
              <w:rPr>
                <w:ins w:id="1494" w:author="Vassil Peytchev [2]" w:date="2017-09-08T13:24:00Z"/>
              </w:rPr>
            </w:pPr>
            <w:ins w:id="1495" w:author="Vassil Peytchev [2]" w:date="2017-09-08T13:28:00Z">
              <w:r>
                <w:t>PCC TF-1: X.2.3.2</w:t>
              </w:r>
            </w:ins>
          </w:p>
        </w:tc>
      </w:tr>
      <w:tr w:rsidR="00CF0711" w:rsidRPr="0009046D" w14:paraId="648D9A89" w14:textId="77777777" w:rsidTr="00D364FE">
        <w:trPr>
          <w:cantSplit/>
          <w:trHeight w:val="287"/>
        </w:trPr>
        <w:tc>
          <w:tcPr>
            <w:tcW w:w="2891" w:type="dxa"/>
            <w:vMerge w:val="restart"/>
            <w:shd w:val="clear" w:color="auto" w:fill="auto"/>
          </w:tcPr>
          <w:p w14:paraId="7AB24673" w14:textId="77777777" w:rsidR="00CF0711" w:rsidRPr="0009046D" w:rsidRDefault="00CF0711" w:rsidP="00AD7E03">
            <w:pPr>
              <w:pStyle w:val="TableEntry"/>
            </w:pPr>
            <w:r w:rsidRPr="0009046D">
              <w:t>Referral Recipient</w:t>
            </w:r>
          </w:p>
        </w:tc>
        <w:tc>
          <w:tcPr>
            <w:tcW w:w="3130" w:type="dxa"/>
            <w:shd w:val="clear" w:color="auto" w:fill="auto"/>
          </w:tcPr>
          <w:p w14:paraId="2445AC3B" w14:textId="77777777" w:rsidR="00CF0711" w:rsidRPr="0009046D" w:rsidRDefault="00CF0711">
            <w:pPr>
              <w:pStyle w:val="TableEntry"/>
            </w:pPr>
            <w:r w:rsidRPr="0009046D">
              <w:t>Scheduling Option</w:t>
            </w:r>
          </w:p>
        </w:tc>
        <w:tc>
          <w:tcPr>
            <w:tcW w:w="3468" w:type="dxa"/>
            <w:shd w:val="clear" w:color="auto" w:fill="auto"/>
          </w:tcPr>
          <w:p w14:paraId="1FED100E" w14:textId="66AFA247" w:rsidR="00CF0711" w:rsidRPr="0009046D" w:rsidRDefault="00CF0711">
            <w:pPr>
              <w:pStyle w:val="TableEntry"/>
            </w:pPr>
            <w:r w:rsidRPr="0009046D">
              <w:t>PCC TF-1: X.2.1</w:t>
            </w:r>
            <w:ins w:id="1496" w:author="Vassil Peytchev [2]" w:date="2017-09-08T13:34:00Z">
              <w:r w:rsidR="00BD62AF">
                <w:t>.1</w:t>
              </w:r>
            </w:ins>
          </w:p>
        </w:tc>
      </w:tr>
      <w:tr w:rsidR="00CF0711" w:rsidRPr="0009046D" w14:paraId="58F8594C" w14:textId="77777777" w:rsidTr="00D364FE">
        <w:trPr>
          <w:cantSplit/>
          <w:trHeight w:val="242"/>
        </w:trPr>
        <w:tc>
          <w:tcPr>
            <w:tcW w:w="2891" w:type="dxa"/>
            <w:vMerge/>
            <w:shd w:val="clear" w:color="auto" w:fill="auto"/>
          </w:tcPr>
          <w:p w14:paraId="276E757A" w14:textId="77777777" w:rsidR="00CF0711" w:rsidRPr="0009046D" w:rsidRDefault="00CF0711">
            <w:pPr>
              <w:snapToGrid w:val="0"/>
            </w:pPr>
          </w:p>
        </w:tc>
        <w:tc>
          <w:tcPr>
            <w:tcW w:w="3130" w:type="dxa"/>
            <w:shd w:val="clear" w:color="auto" w:fill="auto"/>
          </w:tcPr>
          <w:p w14:paraId="539D9EE3" w14:textId="77777777" w:rsidR="00CF0711" w:rsidRPr="0009046D" w:rsidRDefault="00CF0711">
            <w:pPr>
              <w:pStyle w:val="TableEntry"/>
            </w:pPr>
            <w:r w:rsidRPr="0009046D">
              <w:t>Section Import Option</w:t>
            </w:r>
          </w:p>
        </w:tc>
        <w:tc>
          <w:tcPr>
            <w:tcW w:w="3468" w:type="dxa"/>
            <w:shd w:val="clear" w:color="auto" w:fill="auto"/>
          </w:tcPr>
          <w:p w14:paraId="60E554F0" w14:textId="77777777" w:rsidR="00CF0711" w:rsidRPr="0009046D" w:rsidRDefault="00CF0711">
            <w:pPr>
              <w:pStyle w:val="TableEntry"/>
            </w:pPr>
            <w:r w:rsidRPr="0009046D">
              <w:t>PCC TF-2: 3.1.3</w:t>
            </w:r>
          </w:p>
        </w:tc>
      </w:tr>
      <w:tr w:rsidR="00CF0711" w:rsidRPr="0009046D" w14:paraId="73777E71" w14:textId="77777777" w:rsidTr="00D364FE">
        <w:trPr>
          <w:cantSplit/>
          <w:trHeight w:val="242"/>
        </w:trPr>
        <w:tc>
          <w:tcPr>
            <w:tcW w:w="2891" w:type="dxa"/>
            <w:vMerge/>
            <w:shd w:val="clear" w:color="auto" w:fill="auto"/>
          </w:tcPr>
          <w:p w14:paraId="4A8697D8" w14:textId="77777777" w:rsidR="00CF0711" w:rsidRPr="0009046D" w:rsidRDefault="00CF0711">
            <w:pPr>
              <w:snapToGrid w:val="0"/>
            </w:pPr>
          </w:p>
        </w:tc>
        <w:tc>
          <w:tcPr>
            <w:tcW w:w="3130" w:type="dxa"/>
            <w:shd w:val="clear" w:color="auto" w:fill="auto"/>
          </w:tcPr>
          <w:p w14:paraId="287C0E24" w14:textId="77777777" w:rsidR="00CF0711" w:rsidRPr="0009046D" w:rsidRDefault="00CF0711">
            <w:pPr>
              <w:pStyle w:val="TableEntry"/>
            </w:pPr>
            <w:r w:rsidRPr="0009046D">
              <w:t>Discrete Data Import Option</w:t>
            </w:r>
          </w:p>
        </w:tc>
        <w:tc>
          <w:tcPr>
            <w:tcW w:w="3468" w:type="dxa"/>
            <w:shd w:val="clear" w:color="auto" w:fill="auto"/>
          </w:tcPr>
          <w:p w14:paraId="3A37384C" w14:textId="77777777" w:rsidR="00CF0711" w:rsidRPr="0009046D" w:rsidRDefault="00CF0711">
            <w:pPr>
              <w:pStyle w:val="TableEntry"/>
            </w:pPr>
            <w:r w:rsidRPr="0009046D">
              <w:t>PCC TF-2: 3.1.4</w:t>
            </w:r>
          </w:p>
        </w:tc>
      </w:tr>
      <w:tr w:rsidR="00CF0711" w:rsidRPr="0009046D" w14:paraId="2BF68AB9" w14:textId="77777777" w:rsidTr="00D364FE">
        <w:trPr>
          <w:cantSplit/>
          <w:trHeight w:val="242"/>
          <w:ins w:id="1497" w:author="Vassil Peytchev [2]" w:date="2017-09-08T13:24:00Z"/>
        </w:trPr>
        <w:tc>
          <w:tcPr>
            <w:tcW w:w="2891" w:type="dxa"/>
            <w:vMerge/>
            <w:shd w:val="clear" w:color="auto" w:fill="auto"/>
          </w:tcPr>
          <w:p w14:paraId="7524AB9A" w14:textId="77777777" w:rsidR="00CF0711" w:rsidRPr="0009046D" w:rsidRDefault="00CF0711" w:rsidP="00CF0711">
            <w:pPr>
              <w:snapToGrid w:val="0"/>
              <w:rPr>
                <w:ins w:id="1498" w:author="Vassil Peytchev [2]" w:date="2017-09-08T13:24:00Z"/>
              </w:rPr>
            </w:pPr>
          </w:p>
        </w:tc>
        <w:tc>
          <w:tcPr>
            <w:tcW w:w="3130" w:type="dxa"/>
            <w:shd w:val="clear" w:color="auto" w:fill="auto"/>
          </w:tcPr>
          <w:p w14:paraId="1AD82A3C" w14:textId="2256977A" w:rsidR="00CF0711" w:rsidRPr="0009046D" w:rsidRDefault="00CF0711" w:rsidP="00CF0711">
            <w:pPr>
              <w:pStyle w:val="TableEntry"/>
              <w:rPr>
                <w:ins w:id="1499" w:author="Vassil Peytchev [2]" w:date="2017-09-08T13:24:00Z"/>
              </w:rPr>
            </w:pPr>
            <w:ins w:id="1500" w:author="Vassil Peytchev [2]" w:date="2017-09-08T13:30:00Z">
              <w:r>
                <w:t>XDR Transport Option</w:t>
              </w:r>
            </w:ins>
          </w:p>
        </w:tc>
        <w:tc>
          <w:tcPr>
            <w:tcW w:w="3468" w:type="dxa"/>
            <w:shd w:val="clear" w:color="auto" w:fill="auto"/>
          </w:tcPr>
          <w:p w14:paraId="71D8F9DD" w14:textId="6EFDECE6" w:rsidR="00CF0711" w:rsidRPr="0009046D" w:rsidRDefault="00CF0711" w:rsidP="00CF0711">
            <w:pPr>
              <w:pStyle w:val="TableEntry"/>
              <w:rPr>
                <w:ins w:id="1501" w:author="Vassil Peytchev [2]" w:date="2017-09-08T13:24:00Z"/>
              </w:rPr>
            </w:pPr>
            <w:ins w:id="1502" w:author="Vassil Peytchev [2]" w:date="2017-09-08T13:30:00Z">
              <w:r>
                <w:t>PCC TF-1: X.2.2.1</w:t>
              </w:r>
            </w:ins>
          </w:p>
        </w:tc>
      </w:tr>
      <w:tr w:rsidR="00CF0711" w:rsidRPr="0009046D" w14:paraId="006710D2" w14:textId="77777777" w:rsidTr="00D364FE">
        <w:trPr>
          <w:cantSplit/>
          <w:trHeight w:val="242"/>
          <w:ins w:id="1503" w:author="Vassil Peytchev [2]" w:date="2017-09-08T13:24:00Z"/>
        </w:trPr>
        <w:tc>
          <w:tcPr>
            <w:tcW w:w="2891" w:type="dxa"/>
            <w:vMerge/>
            <w:shd w:val="clear" w:color="auto" w:fill="auto"/>
          </w:tcPr>
          <w:p w14:paraId="1FA2CAE5" w14:textId="77777777" w:rsidR="00CF0711" w:rsidRPr="0009046D" w:rsidRDefault="00CF0711" w:rsidP="00CF0711">
            <w:pPr>
              <w:snapToGrid w:val="0"/>
              <w:rPr>
                <w:ins w:id="1504" w:author="Vassil Peytchev [2]" w:date="2017-09-08T13:24:00Z"/>
              </w:rPr>
            </w:pPr>
          </w:p>
        </w:tc>
        <w:tc>
          <w:tcPr>
            <w:tcW w:w="3130" w:type="dxa"/>
            <w:shd w:val="clear" w:color="auto" w:fill="auto"/>
          </w:tcPr>
          <w:p w14:paraId="434E7547" w14:textId="1E761BA2" w:rsidR="00CF0711" w:rsidRPr="0009046D" w:rsidRDefault="00CF0711" w:rsidP="00CF0711">
            <w:pPr>
              <w:pStyle w:val="TableEntry"/>
              <w:rPr>
                <w:ins w:id="1505" w:author="Vassil Peytchev [2]" w:date="2017-09-08T13:24:00Z"/>
              </w:rPr>
            </w:pPr>
            <w:ins w:id="1506" w:author="Vassil Peytchev [2]" w:date="2017-09-08T13:30:00Z">
              <w:r>
                <w:t>MHD Transport Option</w:t>
              </w:r>
            </w:ins>
          </w:p>
        </w:tc>
        <w:tc>
          <w:tcPr>
            <w:tcW w:w="3468" w:type="dxa"/>
            <w:shd w:val="clear" w:color="auto" w:fill="auto"/>
          </w:tcPr>
          <w:p w14:paraId="33F60693" w14:textId="340ED4DE" w:rsidR="00CF0711" w:rsidRPr="0009046D" w:rsidRDefault="00CF0711" w:rsidP="00CF0711">
            <w:pPr>
              <w:pStyle w:val="TableEntry"/>
              <w:rPr>
                <w:ins w:id="1507" w:author="Vassil Peytchev [2]" w:date="2017-09-08T13:24:00Z"/>
              </w:rPr>
            </w:pPr>
            <w:ins w:id="1508" w:author="Vassil Peytchev [2]" w:date="2017-09-08T13:30:00Z">
              <w:r>
                <w:t>PCC TF-1: X.2.2.2</w:t>
              </w:r>
            </w:ins>
          </w:p>
        </w:tc>
      </w:tr>
      <w:tr w:rsidR="00CF0711" w:rsidRPr="0009046D" w14:paraId="0BF28CBB" w14:textId="77777777" w:rsidTr="00D364FE">
        <w:trPr>
          <w:cantSplit/>
          <w:trHeight w:val="242"/>
          <w:ins w:id="1509" w:author="Vassil Peytchev [2]" w:date="2017-09-08T13:24:00Z"/>
        </w:trPr>
        <w:tc>
          <w:tcPr>
            <w:tcW w:w="2891" w:type="dxa"/>
            <w:vMerge/>
            <w:shd w:val="clear" w:color="auto" w:fill="auto"/>
          </w:tcPr>
          <w:p w14:paraId="4FB2E839" w14:textId="77777777" w:rsidR="00CF0711" w:rsidRPr="0009046D" w:rsidRDefault="00CF0711" w:rsidP="00CF0711">
            <w:pPr>
              <w:snapToGrid w:val="0"/>
              <w:rPr>
                <w:ins w:id="1510" w:author="Vassil Peytchev [2]" w:date="2017-09-08T13:24:00Z"/>
              </w:rPr>
            </w:pPr>
          </w:p>
        </w:tc>
        <w:tc>
          <w:tcPr>
            <w:tcW w:w="3130" w:type="dxa"/>
            <w:shd w:val="clear" w:color="auto" w:fill="auto"/>
          </w:tcPr>
          <w:p w14:paraId="1D83A043" w14:textId="38091946" w:rsidR="00CF0711" w:rsidRPr="0009046D" w:rsidRDefault="00CF0711" w:rsidP="00CF0711">
            <w:pPr>
              <w:pStyle w:val="TableEntry"/>
              <w:rPr>
                <w:ins w:id="1511" w:author="Vassil Peytchev [2]" w:date="2017-09-08T13:24:00Z"/>
              </w:rPr>
            </w:pPr>
            <w:ins w:id="1512" w:author="Vassil Peytchev [2]" w:date="2017-09-08T13:30:00Z">
              <w:r w:rsidRPr="0009046D">
                <w:t xml:space="preserve">XDS-MS Referral Summary and XPHR </w:t>
              </w:r>
              <w:r>
                <w:t xml:space="preserve">Content </w:t>
              </w:r>
              <w:r w:rsidRPr="0009046D">
                <w:t>Option</w:t>
              </w:r>
              <w:r>
                <w:rPr>
                  <w:vertAlign w:val="superscript"/>
                </w:rPr>
                <w:t>2</w:t>
              </w:r>
            </w:ins>
          </w:p>
        </w:tc>
        <w:tc>
          <w:tcPr>
            <w:tcW w:w="3468" w:type="dxa"/>
            <w:shd w:val="clear" w:color="auto" w:fill="auto"/>
          </w:tcPr>
          <w:p w14:paraId="5DA7DDBD" w14:textId="501B56FD" w:rsidR="00CF0711" w:rsidRPr="0009046D" w:rsidRDefault="00CF0711" w:rsidP="00CF0711">
            <w:pPr>
              <w:pStyle w:val="TableEntry"/>
              <w:rPr>
                <w:ins w:id="1513" w:author="Vassil Peytchev [2]" w:date="2017-09-08T13:24:00Z"/>
              </w:rPr>
            </w:pPr>
            <w:ins w:id="1514" w:author="Vassil Peytchev [2]" w:date="2017-09-08T13:30:00Z">
              <w:r>
                <w:t>PCC TF-1: X.2.3.1</w:t>
              </w:r>
            </w:ins>
          </w:p>
        </w:tc>
      </w:tr>
      <w:tr w:rsidR="00CF0711" w:rsidRPr="0009046D" w14:paraId="58ACF84C" w14:textId="77777777" w:rsidTr="00D364FE">
        <w:trPr>
          <w:cantSplit/>
          <w:trHeight w:val="242"/>
          <w:ins w:id="1515" w:author="Vassil Peytchev [2]" w:date="2017-09-08T13:28:00Z"/>
        </w:trPr>
        <w:tc>
          <w:tcPr>
            <w:tcW w:w="2891" w:type="dxa"/>
            <w:vMerge/>
            <w:shd w:val="clear" w:color="auto" w:fill="auto"/>
          </w:tcPr>
          <w:p w14:paraId="7953253E" w14:textId="77777777" w:rsidR="00CF0711" w:rsidRPr="0009046D" w:rsidRDefault="00CF0711" w:rsidP="00CF0711">
            <w:pPr>
              <w:snapToGrid w:val="0"/>
              <w:rPr>
                <w:ins w:id="1516" w:author="Vassil Peytchev [2]" w:date="2017-09-08T13:28:00Z"/>
              </w:rPr>
            </w:pPr>
          </w:p>
        </w:tc>
        <w:tc>
          <w:tcPr>
            <w:tcW w:w="3130" w:type="dxa"/>
            <w:shd w:val="clear" w:color="auto" w:fill="auto"/>
          </w:tcPr>
          <w:p w14:paraId="05C8B49D" w14:textId="43E50978" w:rsidR="00CF0711" w:rsidRPr="0009046D" w:rsidRDefault="00CF0711" w:rsidP="00CF0711">
            <w:pPr>
              <w:pStyle w:val="TableEntry"/>
              <w:rPr>
                <w:ins w:id="1517" w:author="Vassil Peytchev [2]" w:date="2017-09-08T13:28:00Z"/>
              </w:rPr>
            </w:pPr>
            <w:ins w:id="1518" w:author="Vassil Peytchev [2]" w:date="2017-09-08T13:30:00Z">
              <w:r>
                <w:t>C-CDA Content Option</w:t>
              </w:r>
              <w:r>
                <w:rPr>
                  <w:vertAlign w:val="superscript"/>
                </w:rPr>
                <w:t>2</w:t>
              </w:r>
            </w:ins>
          </w:p>
        </w:tc>
        <w:tc>
          <w:tcPr>
            <w:tcW w:w="3468" w:type="dxa"/>
            <w:shd w:val="clear" w:color="auto" w:fill="auto"/>
          </w:tcPr>
          <w:p w14:paraId="7FC58C86" w14:textId="44A9071A" w:rsidR="00CF0711" w:rsidRPr="0009046D" w:rsidRDefault="00CF0711" w:rsidP="00CF0711">
            <w:pPr>
              <w:pStyle w:val="TableEntry"/>
              <w:rPr>
                <w:ins w:id="1519" w:author="Vassil Peytchev [2]" w:date="2017-09-08T13:28:00Z"/>
              </w:rPr>
            </w:pPr>
            <w:ins w:id="1520" w:author="Vassil Peytchev [2]" w:date="2017-09-08T13:30:00Z">
              <w:r>
                <w:t>PCC TF-1: X.2.3.2</w:t>
              </w:r>
            </w:ins>
          </w:p>
        </w:tc>
      </w:tr>
    </w:tbl>
    <w:p w14:paraId="4A3AB627" w14:textId="330D057A" w:rsidR="007D1A81" w:rsidRDefault="007D1A81">
      <w:pPr>
        <w:pStyle w:val="Note"/>
        <w:rPr>
          <w:ins w:id="1521" w:author="Vassil Peytchev [2]" w:date="2017-09-08T13:30:00Z"/>
        </w:rPr>
      </w:pPr>
      <w:r w:rsidRPr="0009046D">
        <w:t>Note</w:t>
      </w:r>
      <w:ins w:id="1522" w:author="Vassil Peytchev [2]" w:date="2017-09-08T13:30:00Z">
        <w:r w:rsidR="00CF0711">
          <w:t xml:space="preserve"> 1</w:t>
        </w:r>
      </w:ins>
      <w:r w:rsidRPr="0009046D">
        <w:t xml:space="preserve">: </w:t>
      </w:r>
      <w:r w:rsidR="00B92B35" w:rsidRPr="0009046D">
        <w:t>Both actors must implement the Document Import Option</w:t>
      </w:r>
      <w:r w:rsidR="005C2E53" w:rsidRPr="0009046D">
        <w:t xml:space="preserve"> (PCC TF-2: 3.1.2)</w:t>
      </w:r>
      <w:r w:rsidR="00B92B35" w:rsidRPr="0009046D">
        <w:t xml:space="preserve"> as Content Consumers</w:t>
      </w:r>
      <w:r w:rsidR="007043E5" w:rsidRPr="0009046D">
        <w:t xml:space="preserve"> of CDA documents</w:t>
      </w:r>
      <w:r w:rsidR="00B92B35" w:rsidRPr="0009046D">
        <w:t>. The Section Import and the Discrete Data Import are optional</w:t>
      </w:r>
      <w:r w:rsidR="007043E5" w:rsidRPr="0009046D">
        <w:t xml:space="preserve"> in that case</w:t>
      </w:r>
      <w:r w:rsidR="00B92B35" w:rsidRPr="0009046D">
        <w:t>,</w:t>
      </w:r>
    </w:p>
    <w:p w14:paraId="2ADDAC76" w14:textId="705C1D38" w:rsidR="00CF0711" w:rsidRPr="0009046D" w:rsidRDefault="00CF0711">
      <w:pPr>
        <w:pStyle w:val="Note"/>
      </w:pPr>
      <w:ins w:id="1523" w:author="Vassil Peytchev [2]" w:date="2017-09-08T13:30:00Z">
        <w:r>
          <w:t>Note 2: The actor SHALL select at least one of the Content options</w:t>
        </w:r>
      </w:ins>
    </w:p>
    <w:p w14:paraId="496ACECF" w14:textId="77777777" w:rsidR="007D1A81" w:rsidRPr="0009046D" w:rsidRDefault="007D1A81">
      <w:pPr>
        <w:pStyle w:val="BodyText"/>
      </w:pPr>
    </w:p>
    <w:p w14:paraId="218CB078" w14:textId="6EACE50C" w:rsidR="007D1A81" w:rsidRPr="0009046D" w:rsidRDefault="00B92B35" w:rsidP="00DF2E85">
      <w:pPr>
        <w:pStyle w:val="Heading4"/>
        <w:rPr>
          <w:noProof w:val="0"/>
        </w:rPr>
      </w:pPr>
      <w:bookmarkStart w:id="1524" w:name="_Toc482624964"/>
      <w:bookmarkStart w:id="1525" w:name="_Toc482625705"/>
      <w:bookmarkStart w:id="1526" w:name="_Toc492647681"/>
      <w:r w:rsidRPr="0009046D">
        <w:rPr>
          <w:noProof w:val="0"/>
        </w:rPr>
        <w:lastRenderedPageBreak/>
        <w:t>X.2.1</w:t>
      </w:r>
      <w:r w:rsidR="00DF2E85" w:rsidRPr="0009046D">
        <w:rPr>
          <w:noProof w:val="0"/>
        </w:rPr>
        <w:t>.1</w:t>
      </w:r>
      <w:r w:rsidRPr="0009046D">
        <w:rPr>
          <w:noProof w:val="0"/>
        </w:rPr>
        <w:t xml:space="preserve"> </w:t>
      </w:r>
      <w:r w:rsidR="002D7C5D" w:rsidRPr="0009046D">
        <w:rPr>
          <w:noProof w:val="0"/>
        </w:rPr>
        <w:t xml:space="preserve">360X </w:t>
      </w:r>
      <w:r w:rsidRPr="0009046D">
        <w:rPr>
          <w:noProof w:val="0"/>
        </w:rPr>
        <w:t>Scheduling Option</w:t>
      </w:r>
      <w:bookmarkEnd w:id="1524"/>
      <w:bookmarkEnd w:id="1525"/>
      <w:bookmarkEnd w:id="1526"/>
    </w:p>
    <w:p w14:paraId="2BAF787C" w14:textId="135C6688" w:rsidR="004811AF" w:rsidRPr="0009046D" w:rsidRDefault="004811AF" w:rsidP="002D7C5D">
      <w:pPr>
        <w:pStyle w:val="BodyText"/>
        <w:rPr>
          <w:lang w:eastAsia="en-US"/>
        </w:rPr>
      </w:pPr>
      <w:r w:rsidRPr="0009046D">
        <w:rPr>
          <w:lang w:eastAsia="en-US"/>
        </w:rPr>
        <w:t>The 360X Scheduling Option provides for simple</w:t>
      </w:r>
      <w:r w:rsidR="00106DF7" w:rsidRPr="0009046D">
        <w:rPr>
          <w:lang w:eastAsia="en-US"/>
        </w:rPr>
        <w:t xml:space="preserve"> bare-bones</w:t>
      </w:r>
      <w:r w:rsidR="00C44134" w:rsidRPr="0009046D">
        <w:rPr>
          <w:lang w:eastAsia="en-US"/>
        </w:rPr>
        <w:t xml:space="preserve"> appointment sharing between the </w:t>
      </w:r>
      <w:r w:rsidR="009F3E68" w:rsidRPr="0009046D">
        <w:rPr>
          <w:lang w:eastAsia="en-US"/>
        </w:rPr>
        <w:t>entities, which</w:t>
      </w:r>
      <w:r w:rsidR="00C44134" w:rsidRPr="0009046D">
        <w:rPr>
          <w:lang w:eastAsia="en-US"/>
        </w:rPr>
        <w:t xml:space="preserve"> are </w:t>
      </w:r>
      <w:r w:rsidR="00106DF7" w:rsidRPr="0009046D">
        <w:rPr>
          <w:lang w:eastAsia="en-US"/>
        </w:rPr>
        <w:t xml:space="preserve">participating in the referral workflow. In many cases, these entities may have other, more comprehensive means of sharing appointment information; </w:t>
      </w:r>
      <w:r w:rsidR="009F3E68" w:rsidRPr="0009046D">
        <w:rPr>
          <w:lang w:eastAsia="en-US"/>
        </w:rPr>
        <w:t>therefore,</w:t>
      </w:r>
      <w:r w:rsidR="00106DF7" w:rsidRPr="0009046D">
        <w:rPr>
          <w:lang w:eastAsia="en-US"/>
        </w:rPr>
        <w:t xml:space="preserve"> the 360X Scheduling </w:t>
      </w:r>
      <w:del w:id="1527" w:author="Mary Jungers" w:date="2017-08-15T13:16:00Z">
        <w:r w:rsidR="00106DF7" w:rsidRPr="0009046D" w:rsidDel="00183748">
          <w:rPr>
            <w:lang w:eastAsia="en-US"/>
          </w:rPr>
          <w:delText>option</w:delText>
        </w:r>
      </w:del>
      <w:ins w:id="1528" w:author="Mary Jungers" w:date="2017-08-15T13:16:00Z">
        <w:r w:rsidR="00183748">
          <w:rPr>
            <w:lang w:eastAsia="en-US"/>
          </w:rPr>
          <w:t>Option</w:t>
        </w:r>
      </w:ins>
      <w:r w:rsidR="00106DF7" w:rsidRPr="0009046D">
        <w:rPr>
          <w:lang w:eastAsia="en-US"/>
        </w:rPr>
        <w:t xml:space="preserve"> would not be needed.</w:t>
      </w:r>
    </w:p>
    <w:p w14:paraId="3F91A64C" w14:textId="4F8C1960" w:rsidR="001D2CC5" w:rsidRPr="0009046D" w:rsidRDefault="001D2CC5" w:rsidP="002D7C5D">
      <w:pPr>
        <w:pStyle w:val="BodyText"/>
        <w:rPr>
          <w:lang w:eastAsia="en-US"/>
        </w:rPr>
      </w:pPr>
      <w:r w:rsidRPr="0009046D">
        <w:rPr>
          <w:lang w:eastAsia="en-US"/>
        </w:rPr>
        <w:t xml:space="preserve">One of the capabilities provided by the Scheduling Option is the notification of a patient no-show for an appointment scheduled as part of the fulfillment of the referral request. It is important to note that when the Scheduling Option is not used, and no other form of scheduling sharing is available, the Referral Recipient can indicate a no-show as the reason for a Referral </w:t>
      </w:r>
      <w:ins w:id="1529" w:author="Mary Jungers" w:date="2017-08-15T13:32:00Z">
        <w:r w:rsidR="00616CE3">
          <w:rPr>
            <w:lang w:eastAsia="en-US"/>
          </w:rPr>
          <w:t>D</w:t>
        </w:r>
      </w:ins>
      <w:del w:id="1530" w:author="Mary Jungers" w:date="2017-08-15T13:32:00Z">
        <w:r w:rsidRPr="0009046D" w:rsidDel="00616CE3">
          <w:rPr>
            <w:lang w:eastAsia="en-US"/>
          </w:rPr>
          <w:delText>d</w:delText>
        </w:r>
      </w:del>
      <w:r w:rsidRPr="0009046D">
        <w:rPr>
          <w:lang w:eastAsia="en-US"/>
        </w:rPr>
        <w:t xml:space="preserve">ecline </w:t>
      </w:r>
      <w:del w:id="1531" w:author="Mary Jungers" w:date="2017-08-15T13:32:00Z">
        <w:r w:rsidRPr="0009046D" w:rsidDel="00616CE3">
          <w:rPr>
            <w:lang w:eastAsia="en-US"/>
          </w:rPr>
          <w:delText xml:space="preserve">(transaction </w:delText>
        </w:r>
      </w:del>
      <w:ins w:id="1532" w:author="Mary Jungers" w:date="2017-08-15T13:32:00Z">
        <w:r w:rsidR="00616CE3">
          <w:rPr>
            <w:lang w:eastAsia="en-US"/>
          </w:rPr>
          <w:t>[</w:t>
        </w:r>
      </w:ins>
      <w:r w:rsidR="008F3E89" w:rsidRPr="0009046D">
        <w:rPr>
          <w:lang w:eastAsia="en-US"/>
        </w:rPr>
        <w:t>PCC-56</w:t>
      </w:r>
      <w:ins w:id="1533" w:author="Mary Jungers" w:date="2017-08-15T13:32:00Z">
        <w:r w:rsidR="00616CE3">
          <w:rPr>
            <w:lang w:eastAsia="en-US"/>
          </w:rPr>
          <w:t>]</w:t>
        </w:r>
      </w:ins>
      <w:del w:id="1534" w:author="Mary Jungers" w:date="2017-08-15T13:32:00Z">
        <w:r w:rsidRPr="0009046D" w:rsidDel="00616CE3">
          <w:rPr>
            <w:lang w:eastAsia="en-US"/>
          </w:rPr>
          <w:delText>)</w:delText>
        </w:r>
      </w:del>
      <w:r w:rsidR="00C5211B" w:rsidRPr="0009046D">
        <w:rPr>
          <w:lang w:eastAsia="en-US"/>
        </w:rPr>
        <w:t>.</w:t>
      </w:r>
    </w:p>
    <w:p w14:paraId="2D5ABA32" w14:textId="77777777" w:rsidR="002D7C5D" w:rsidRPr="0009046D" w:rsidRDefault="002D7C5D" w:rsidP="002D7C5D">
      <w:pPr>
        <w:pStyle w:val="BodyText"/>
        <w:rPr>
          <w:lang w:eastAsia="en-US"/>
        </w:rPr>
      </w:pPr>
      <w:r w:rsidRPr="0009046D">
        <w:rPr>
          <w:lang w:eastAsia="en-US"/>
        </w:rPr>
        <w:t>For the Referral Initiator to support the Scheduling Option, it must be able to receive and process the Appointment Notification and the No Show Notification</w:t>
      </w:r>
      <w:r w:rsidR="00977ABA" w:rsidRPr="0009046D">
        <w:rPr>
          <w:lang w:eastAsia="en-US"/>
        </w:rPr>
        <w:t xml:space="preserve"> transactions</w:t>
      </w:r>
      <w:r w:rsidRPr="0009046D">
        <w:rPr>
          <w:lang w:eastAsia="en-US"/>
        </w:rPr>
        <w:t>.</w:t>
      </w:r>
    </w:p>
    <w:p w14:paraId="0CA5D866" w14:textId="05923BF2" w:rsidR="002D7C5D" w:rsidRPr="0009046D" w:rsidRDefault="002D7C5D" w:rsidP="002D7C5D">
      <w:pPr>
        <w:pStyle w:val="BodyText"/>
        <w:rPr>
          <w:lang w:eastAsia="en-US"/>
        </w:rPr>
      </w:pPr>
      <w:r w:rsidRPr="0009046D">
        <w:rPr>
          <w:lang w:eastAsia="en-US"/>
        </w:rPr>
        <w:t>For the Referral Recipient to support the Scheduling Option, it must be able to create and send the Appointment Notification and the No Show Notification</w:t>
      </w:r>
      <w:r w:rsidR="00977ABA" w:rsidRPr="0009046D">
        <w:rPr>
          <w:lang w:eastAsia="en-US"/>
        </w:rPr>
        <w:t xml:space="preserve"> transactions</w:t>
      </w:r>
      <w:r w:rsidR="00DF2E85" w:rsidRPr="0009046D">
        <w:rPr>
          <w:lang w:eastAsia="en-US"/>
        </w:rPr>
        <w:t>.</w:t>
      </w:r>
    </w:p>
    <w:p w14:paraId="7288CFA1" w14:textId="5743FC8A" w:rsidR="00DF2E85" w:rsidRPr="0009046D" w:rsidRDefault="00DF2E85" w:rsidP="00DF2E85">
      <w:pPr>
        <w:pStyle w:val="Heading3"/>
        <w:numPr>
          <w:ilvl w:val="0"/>
          <w:numId w:val="0"/>
        </w:numPr>
        <w:rPr>
          <w:noProof w:val="0"/>
        </w:rPr>
      </w:pPr>
      <w:bookmarkStart w:id="1535" w:name="_Toc492647682"/>
      <w:r w:rsidRPr="0009046D">
        <w:rPr>
          <w:noProof w:val="0"/>
        </w:rPr>
        <w:t>X.2.2 360X Transport Options</w:t>
      </w:r>
      <w:bookmarkEnd w:id="1535"/>
    </w:p>
    <w:p w14:paraId="53CB6F7B" w14:textId="0EE9167F" w:rsidR="00811880" w:rsidRPr="0009046D" w:rsidRDefault="00DF2E85" w:rsidP="00DF2E85">
      <w:pPr>
        <w:pStyle w:val="BodyText"/>
        <w:rPr>
          <w:lang w:eastAsia="en-US"/>
        </w:rPr>
      </w:pPr>
      <w:r w:rsidRPr="0009046D">
        <w:rPr>
          <w:lang w:eastAsia="en-US"/>
        </w:rPr>
        <w:t xml:space="preserve">The 360X </w:t>
      </w:r>
      <w:ins w:id="1536" w:author="Mary Jungers" w:date="2017-08-15T13:13:00Z">
        <w:r w:rsidR="00183748">
          <w:rPr>
            <w:lang w:eastAsia="en-US"/>
          </w:rPr>
          <w:t>P</w:t>
        </w:r>
      </w:ins>
      <w:del w:id="1537" w:author="Mary Jungers" w:date="2017-08-15T13:13:00Z">
        <w:r w:rsidR="00D364FE" w:rsidRPr="0009046D" w:rsidDel="00183748">
          <w:rPr>
            <w:lang w:eastAsia="en-US"/>
          </w:rPr>
          <w:delText>p</w:delText>
        </w:r>
      </w:del>
      <w:r w:rsidR="00D364FE" w:rsidRPr="0009046D">
        <w:rPr>
          <w:lang w:eastAsia="en-US"/>
        </w:rPr>
        <w:t xml:space="preserve">rofile requires the use of the </w:t>
      </w:r>
      <w:r w:rsidR="002D6074" w:rsidRPr="0009046D">
        <w:rPr>
          <w:lang w:eastAsia="en-US"/>
        </w:rPr>
        <w:t xml:space="preserve">ITI XDM </w:t>
      </w:r>
      <w:ins w:id="1538" w:author="Mary Jungers" w:date="2017-08-15T13:13:00Z">
        <w:r w:rsidR="00183748">
          <w:rPr>
            <w:lang w:eastAsia="en-US"/>
          </w:rPr>
          <w:t>P</w:t>
        </w:r>
      </w:ins>
      <w:del w:id="1539" w:author="Mary Jungers" w:date="2017-08-15T13:13:00Z">
        <w:r w:rsidR="002D6074" w:rsidRPr="0009046D" w:rsidDel="00183748">
          <w:rPr>
            <w:lang w:eastAsia="en-US"/>
          </w:rPr>
          <w:delText>p</w:delText>
        </w:r>
      </w:del>
      <w:r w:rsidR="002D6074" w:rsidRPr="0009046D">
        <w:rPr>
          <w:lang w:eastAsia="en-US"/>
        </w:rPr>
        <w:t xml:space="preserve">rofile as the base transport mechanism </w:t>
      </w:r>
      <w:r w:rsidR="00995A56" w:rsidRPr="0009046D">
        <w:rPr>
          <w:lang w:eastAsia="en-US"/>
        </w:rPr>
        <w:t>of the 360X. In addition to the base mechanism</w:t>
      </w:r>
      <w:r w:rsidR="00811880" w:rsidRPr="0009046D">
        <w:rPr>
          <w:lang w:eastAsia="en-US"/>
        </w:rPr>
        <w:t>,</w:t>
      </w:r>
      <w:r w:rsidR="00995A56" w:rsidRPr="0009046D">
        <w:rPr>
          <w:lang w:eastAsia="en-US"/>
        </w:rPr>
        <w:t xml:space="preserve"> </w:t>
      </w:r>
      <w:r w:rsidR="00811880" w:rsidRPr="0009046D">
        <w:rPr>
          <w:lang w:eastAsia="en-US"/>
        </w:rPr>
        <w:t>this profile also adds the following options for transport mechanisms.</w:t>
      </w:r>
    </w:p>
    <w:p w14:paraId="44AA607A" w14:textId="0F2533D7" w:rsidR="00DF2E85" w:rsidRPr="0009046D" w:rsidRDefault="00811880" w:rsidP="00811880">
      <w:pPr>
        <w:pStyle w:val="Heading4"/>
        <w:rPr>
          <w:noProof w:val="0"/>
        </w:rPr>
      </w:pPr>
      <w:bookmarkStart w:id="1540" w:name="_Toc492647683"/>
      <w:r w:rsidRPr="0009046D">
        <w:rPr>
          <w:noProof w:val="0"/>
        </w:rPr>
        <w:t>X.2.2.1 XDR Option</w:t>
      </w:r>
      <w:bookmarkEnd w:id="1540"/>
      <w:r w:rsidRPr="0009046D">
        <w:rPr>
          <w:noProof w:val="0"/>
        </w:rPr>
        <w:t xml:space="preserve"> </w:t>
      </w:r>
    </w:p>
    <w:p w14:paraId="42BC042C" w14:textId="6972D3A3" w:rsidR="00D145E2" w:rsidRPr="0009046D" w:rsidRDefault="00D145E2" w:rsidP="00D145E2">
      <w:pPr>
        <w:pStyle w:val="BodyText"/>
        <w:rPr>
          <w:lang w:eastAsia="en-US"/>
        </w:rPr>
      </w:pPr>
      <w:r w:rsidRPr="0009046D">
        <w:rPr>
          <w:lang w:eastAsia="en-US"/>
        </w:rPr>
        <w:t xml:space="preserve">The XDR </w:t>
      </w:r>
      <w:del w:id="1541" w:author="Mary Jungers" w:date="2017-08-15T13:16:00Z">
        <w:r w:rsidRPr="0009046D" w:rsidDel="00183748">
          <w:rPr>
            <w:lang w:eastAsia="en-US"/>
          </w:rPr>
          <w:delText>option</w:delText>
        </w:r>
      </w:del>
      <w:ins w:id="1542" w:author="Mary Jungers" w:date="2017-08-15T13:16:00Z">
        <w:r w:rsidR="00183748">
          <w:rPr>
            <w:lang w:eastAsia="en-US"/>
          </w:rPr>
          <w:t>Option</w:t>
        </w:r>
      </w:ins>
      <w:r w:rsidR="008F1026" w:rsidRPr="0009046D">
        <w:rPr>
          <w:lang w:eastAsia="en-US"/>
        </w:rPr>
        <w:t xml:space="preserve"> replaces the ITI XDM actors and associated transaction with the corresponding XDR actors and associated transaction. See Section X.3.2.</w:t>
      </w:r>
    </w:p>
    <w:p w14:paraId="196025C1" w14:textId="5D7A12C8" w:rsidR="008F1026" w:rsidRPr="0009046D" w:rsidRDefault="008F1026" w:rsidP="008F1026">
      <w:pPr>
        <w:pStyle w:val="Heading4"/>
        <w:rPr>
          <w:noProof w:val="0"/>
        </w:rPr>
      </w:pPr>
      <w:bookmarkStart w:id="1543" w:name="_Toc492647684"/>
      <w:r w:rsidRPr="0009046D">
        <w:rPr>
          <w:noProof w:val="0"/>
        </w:rPr>
        <w:t>X.2.2.2 MHD Option</w:t>
      </w:r>
      <w:bookmarkEnd w:id="1543"/>
    </w:p>
    <w:p w14:paraId="05710FDC" w14:textId="6BFD4E4C" w:rsidR="008F1026" w:rsidRPr="0009046D" w:rsidRDefault="008F1026" w:rsidP="008F1026">
      <w:pPr>
        <w:pStyle w:val="BodyText"/>
        <w:rPr>
          <w:lang w:eastAsia="en-US"/>
        </w:rPr>
      </w:pPr>
      <w:r w:rsidRPr="0009046D">
        <w:rPr>
          <w:lang w:eastAsia="en-US"/>
        </w:rPr>
        <w:t xml:space="preserve">The MHD </w:t>
      </w:r>
      <w:del w:id="1544" w:author="Mary Jungers" w:date="2017-08-15T13:16:00Z">
        <w:r w:rsidRPr="0009046D" w:rsidDel="00183748">
          <w:rPr>
            <w:lang w:eastAsia="en-US"/>
          </w:rPr>
          <w:delText>option</w:delText>
        </w:r>
      </w:del>
      <w:ins w:id="1545" w:author="Mary Jungers" w:date="2017-08-15T13:16:00Z">
        <w:r w:rsidR="00183748">
          <w:rPr>
            <w:lang w:eastAsia="en-US"/>
          </w:rPr>
          <w:t>Option</w:t>
        </w:r>
      </w:ins>
      <w:r w:rsidRPr="0009046D">
        <w:rPr>
          <w:lang w:eastAsia="en-US"/>
        </w:rPr>
        <w:t xml:space="preserve"> replaces the ITI XDM actors and associated transaction with the corresponding MHD actors and associated transaction. See Section X.3.3.</w:t>
      </w:r>
    </w:p>
    <w:p w14:paraId="464DA4C6" w14:textId="28EC62BE" w:rsidR="005505A0" w:rsidRPr="0009046D" w:rsidRDefault="005505A0" w:rsidP="005505A0">
      <w:pPr>
        <w:pStyle w:val="Heading3"/>
        <w:numPr>
          <w:ilvl w:val="0"/>
          <w:numId w:val="0"/>
        </w:numPr>
        <w:rPr>
          <w:noProof w:val="0"/>
        </w:rPr>
      </w:pPr>
      <w:bookmarkStart w:id="1546" w:name="_Toc492647685"/>
      <w:r w:rsidRPr="0009046D">
        <w:rPr>
          <w:noProof w:val="0"/>
        </w:rPr>
        <w:t>X.2.3 360X Content Options</w:t>
      </w:r>
      <w:bookmarkEnd w:id="1546"/>
    </w:p>
    <w:p w14:paraId="76B21569" w14:textId="66B8C371" w:rsidR="005505A0" w:rsidRPr="0009046D" w:rsidRDefault="00E018C1" w:rsidP="005505A0">
      <w:pPr>
        <w:pStyle w:val="BodyText"/>
        <w:rPr>
          <w:lang w:eastAsia="en-US"/>
        </w:rPr>
      </w:pPr>
      <w:r w:rsidRPr="0009046D">
        <w:rPr>
          <w:lang w:eastAsia="en-US"/>
        </w:rPr>
        <w:t xml:space="preserve">The content options described below provide the requirements for sharing the clinical information required by the </w:t>
      </w:r>
      <w:ins w:id="1547" w:author="Mary Jungers" w:date="2017-08-15T13:33:00Z">
        <w:r w:rsidR="000B17A3">
          <w:rPr>
            <w:lang w:eastAsia="en-US"/>
          </w:rPr>
          <w:t>[</w:t>
        </w:r>
      </w:ins>
      <w:r w:rsidRPr="0009046D">
        <w:rPr>
          <w:lang w:eastAsia="en-US"/>
        </w:rPr>
        <w:t>PCC-</w:t>
      </w:r>
      <w:r w:rsidR="008F3E89" w:rsidRPr="0009046D">
        <w:rPr>
          <w:lang w:eastAsia="en-US"/>
        </w:rPr>
        <w:t>55</w:t>
      </w:r>
      <w:ins w:id="1548" w:author="Mary Jungers" w:date="2017-08-15T13:33:00Z">
        <w:r w:rsidR="000B17A3">
          <w:rPr>
            <w:lang w:eastAsia="en-US"/>
          </w:rPr>
          <w:t>]</w:t>
        </w:r>
      </w:ins>
      <w:r w:rsidRPr="0009046D">
        <w:rPr>
          <w:lang w:eastAsia="en-US"/>
        </w:rPr>
        <w:t xml:space="preserve">, </w:t>
      </w:r>
      <w:ins w:id="1549" w:author="Mary Jungers" w:date="2017-08-15T13:33:00Z">
        <w:r w:rsidR="000B17A3">
          <w:rPr>
            <w:lang w:eastAsia="en-US"/>
          </w:rPr>
          <w:t>[</w:t>
        </w:r>
      </w:ins>
      <w:r w:rsidRPr="0009046D">
        <w:rPr>
          <w:lang w:eastAsia="en-US"/>
        </w:rPr>
        <w:t>PCC-</w:t>
      </w:r>
      <w:r w:rsidR="008F3E89" w:rsidRPr="0009046D">
        <w:rPr>
          <w:lang w:eastAsia="en-US"/>
        </w:rPr>
        <w:t>57</w:t>
      </w:r>
      <w:ins w:id="1550" w:author="Mary Jungers" w:date="2017-08-15T13:33:00Z">
        <w:r w:rsidR="000B17A3">
          <w:rPr>
            <w:lang w:eastAsia="en-US"/>
          </w:rPr>
          <w:t>]</w:t>
        </w:r>
      </w:ins>
      <w:r w:rsidRPr="0009046D">
        <w:rPr>
          <w:lang w:eastAsia="en-US"/>
        </w:rPr>
        <w:t xml:space="preserve"> and </w:t>
      </w:r>
      <w:ins w:id="1551" w:author="Mary Jungers" w:date="2017-08-15T13:34:00Z">
        <w:r w:rsidR="000B17A3">
          <w:rPr>
            <w:lang w:eastAsia="en-US"/>
          </w:rPr>
          <w:t>[</w:t>
        </w:r>
      </w:ins>
      <w:r w:rsidRPr="0009046D">
        <w:rPr>
          <w:lang w:eastAsia="en-US"/>
        </w:rPr>
        <w:t>PCC-</w:t>
      </w:r>
      <w:r w:rsidR="008F3E89" w:rsidRPr="0009046D">
        <w:rPr>
          <w:lang w:eastAsia="en-US"/>
        </w:rPr>
        <w:t>59</w:t>
      </w:r>
      <w:ins w:id="1552" w:author="Mary Jungers" w:date="2017-08-15T13:34:00Z">
        <w:r w:rsidR="000B17A3">
          <w:rPr>
            <w:lang w:eastAsia="en-US"/>
          </w:rPr>
          <w:t>]</w:t>
        </w:r>
      </w:ins>
      <w:r w:rsidRPr="0009046D">
        <w:rPr>
          <w:lang w:eastAsia="en-US"/>
        </w:rPr>
        <w:t xml:space="preserve"> transactions. </w:t>
      </w:r>
    </w:p>
    <w:p w14:paraId="5641DB41" w14:textId="4A7D852F" w:rsidR="00E018C1" w:rsidRPr="0009046D" w:rsidRDefault="00E018C1" w:rsidP="00E018C1">
      <w:pPr>
        <w:pStyle w:val="Heading4"/>
        <w:rPr>
          <w:noProof w:val="0"/>
        </w:rPr>
      </w:pPr>
      <w:bookmarkStart w:id="1553" w:name="_Toc492647686"/>
      <w:r w:rsidRPr="0009046D">
        <w:rPr>
          <w:noProof w:val="0"/>
        </w:rPr>
        <w:t>X.2.3.1 XDS-MS Referral Summary and XPHR Option</w:t>
      </w:r>
      <w:bookmarkEnd w:id="1553"/>
    </w:p>
    <w:p w14:paraId="63D47114" w14:textId="19C0A9F8" w:rsidR="00E018C1" w:rsidRPr="0009046D" w:rsidRDefault="00E018C1" w:rsidP="00E018C1">
      <w:pPr>
        <w:pStyle w:val="BodyText"/>
        <w:rPr>
          <w:lang w:eastAsia="en-US"/>
        </w:rPr>
      </w:pPr>
      <w:r w:rsidRPr="0009046D">
        <w:rPr>
          <w:lang w:eastAsia="en-US"/>
        </w:rPr>
        <w:t xml:space="preserve">This option </w:t>
      </w:r>
      <w:r w:rsidR="00467E15" w:rsidRPr="0009046D">
        <w:rPr>
          <w:lang w:eastAsia="en-US"/>
        </w:rPr>
        <w:t xml:space="preserve">constrains the clinical information sent in </w:t>
      </w:r>
      <w:del w:id="1554" w:author="Mary Jungers" w:date="2017-08-15T14:02:00Z">
        <w:r w:rsidR="00467E15" w:rsidRPr="0009046D" w:rsidDel="00263B5E">
          <w:rPr>
            <w:lang w:eastAsia="en-US"/>
          </w:rPr>
          <w:delText xml:space="preserve">transaction </w:delText>
        </w:r>
      </w:del>
      <w:ins w:id="1555" w:author="Mary Jungers" w:date="2017-08-15T14:02:00Z">
        <w:r w:rsidR="00263B5E">
          <w:rPr>
            <w:lang w:eastAsia="en-US"/>
          </w:rPr>
          <w:t>[</w:t>
        </w:r>
      </w:ins>
      <w:r w:rsidR="00467E15" w:rsidRPr="0009046D">
        <w:rPr>
          <w:lang w:eastAsia="en-US"/>
        </w:rPr>
        <w:t>PCC-</w:t>
      </w:r>
      <w:r w:rsidR="008F3E89" w:rsidRPr="0009046D">
        <w:rPr>
          <w:lang w:eastAsia="en-US"/>
        </w:rPr>
        <w:t>55</w:t>
      </w:r>
      <w:ins w:id="1556" w:author="Mary Jungers" w:date="2017-08-15T14:02:00Z">
        <w:r w:rsidR="00263B5E">
          <w:rPr>
            <w:lang w:eastAsia="en-US"/>
          </w:rPr>
          <w:t>]</w:t>
        </w:r>
      </w:ins>
      <w:r w:rsidR="00467E15" w:rsidRPr="0009046D">
        <w:rPr>
          <w:lang w:eastAsia="en-US"/>
        </w:rPr>
        <w:t xml:space="preserve"> to use the XDS-MS Referral Summary document template (template ID 1.3.6.1.4.1.19376.1.5.3.1.1.3). The XPHR document template (template ID 1.3.6.1.4.1.19376.1.5.3.1.1.5</w:t>
      </w:r>
      <w:r w:rsidR="0078469F" w:rsidRPr="0009046D">
        <w:rPr>
          <w:lang w:eastAsia="en-US"/>
        </w:rPr>
        <w:t>) shall be</w:t>
      </w:r>
      <w:r w:rsidR="00467E15" w:rsidRPr="0009046D">
        <w:rPr>
          <w:lang w:eastAsia="en-US"/>
        </w:rPr>
        <w:t xml:space="preserve"> used in the </w:t>
      </w:r>
      <w:ins w:id="1557" w:author="Mary Jungers" w:date="2017-08-15T14:05:00Z">
        <w:r w:rsidR="00263B5E">
          <w:rPr>
            <w:lang w:eastAsia="en-US"/>
          </w:rPr>
          <w:t>[</w:t>
        </w:r>
      </w:ins>
      <w:r w:rsidR="00467E15" w:rsidRPr="0009046D">
        <w:rPr>
          <w:lang w:eastAsia="en-US"/>
        </w:rPr>
        <w:t>PCC-</w:t>
      </w:r>
      <w:r w:rsidR="008F3E89" w:rsidRPr="0009046D">
        <w:rPr>
          <w:lang w:eastAsia="en-US"/>
        </w:rPr>
        <w:t>57</w:t>
      </w:r>
      <w:ins w:id="1558" w:author="Mary Jungers" w:date="2017-08-15T14:05:00Z">
        <w:r w:rsidR="00263B5E">
          <w:rPr>
            <w:lang w:eastAsia="en-US"/>
          </w:rPr>
          <w:t>]</w:t>
        </w:r>
      </w:ins>
      <w:r w:rsidR="00467E15" w:rsidRPr="0009046D">
        <w:rPr>
          <w:lang w:eastAsia="en-US"/>
        </w:rPr>
        <w:t xml:space="preserve"> and </w:t>
      </w:r>
      <w:ins w:id="1559" w:author="Mary Jungers" w:date="2017-08-15T14:05:00Z">
        <w:r w:rsidR="00263B5E">
          <w:rPr>
            <w:lang w:eastAsia="en-US"/>
          </w:rPr>
          <w:t>[</w:t>
        </w:r>
      </w:ins>
      <w:r w:rsidR="00467E15" w:rsidRPr="0009046D">
        <w:rPr>
          <w:lang w:eastAsia="en-US"/>
        </w:rPr>
        <w:t>PCC-</w:t>
      </w:r>
      <w:r w:rsidR="008F3E89" w:rsidRPr="0009046D">
        <w:rPr>
          <w:lang w:eastAsia="en-US"/>
        </w:rPr>
        <w:t>59</w:t>
      </w:r>
      <w:ins w:id="1560" w:author="Mary Jungers" w:date="2017-08-15T14:05:00Z">
        <w:r w:rsidR="00263B5E">
          <w:rPr>
            <w:lang w:eastAsia="en-US"/>
          </w:rPr>
          <w:t>]</w:t>
        </w:r>
      </w:ins>
      <w:r w:rsidR="00467E15" w:rsidRPr="0009046D">
        <w:rPr>
          <w:lang w:eastAsia="en-US"/>
        </w:rPr>
        <w:t xml:space="preserve"> transactions.</w:t>
      </w:r>
    </w:p>
    <w:p w14:paraId="14DFB2A8" w14:textId="4A3FDB3A" w:rsidR="00467E15" w:rsidRPr="0009046D" w:rsidRDefault="00467E15" w:rsidP="00467E15">
      <w:pPr>
        <w:pStyle w:val="Heading4"/>
        <w:rPr>
          <w:noProof w:val="0"/>
        </w:rPr>
      </w:pPr>
      <w:bookmarkStart w:id="1561" w:name="_Toc492647687"/>
      <w:r w:rsidRPr="0009046D">
        <w:rPr>
          <w:noProof w:val="0"/>
        </w:rPr>
        <w:lastRenderedPageBreak/>
        <w:t>X.2.3.2 C-CDA Option</w:t>
      </w:r>
      <w:bookmarkEnd w:id="1561"/>
    </w:p>
    <w:p w14:paraId="6FE0D95F" w14:textId="76D25239" w:rsidR="00467E15" w:rsidRPr="0009046D" w:rsidRDefault="0078469F" w:rsidP="00E018C1">
      <w:pPr>
        <w:pStyle w:val="BodyText"/>
        <w:rPr>
          <w:lang w:eastAsia="en-US"/>
        </w:rPr>
      </w:pPr>
      <w:r w:rsidRPr="0009046D">
        <w:rPr>
          <w:lang w:eastAsia="en-US"/>
        </w:rPr>
        <w:t>This option</w:t>
      </w:r>
      <w:r w:rsidR="00467E15" w:rsidRPr="0009046D">
        <w:rPr>
          <w:lang w:eastAsia="en-US"/>
        </w:rPr>
        <w:t xml:space="preserve"> constrains the </w:t>
      </w:r>
      <w:r w:rsidRPr="0009046D">
        <w:rPr>
          <w:lang w:eastAsia="en-US"/>
        </w:rPr>
        <w:t xml:space="preserve">clinical information to the document templates described in the HL7 Implementation Guide for CDA Release 2: Consolidated CDA Templates for Clinical Notes (US Realm), DSTU Release 2.1. </w:t>
      </w:r>
      <w:r w:rsidR="00201F82" w:rsidRPr="0009046D">
        <w:rPr>
          <w:lang w:eastAsia="en-US"/>
        </w:rPr>
        <w:t>The transaction definition in PCC TF-2: 3.</w:t>
      </w:r>
      <w:r w:rsidR="008F3E89" w:rsidRPr="0009046D">
        <w:rPr>
          <w:lang w:eastAsia="en-US"/>
        </w:rPr>
        <w:t>55</w:t>
      </w:r>
      <w:r w:rsidRPr="0009046D">
        <w:rPr>
          <w:lang w:eastAsia="en-US"/>
        </w:rPr>
        <w:t>, PCC</w:t>
      </w:r>
      <w:r w:rsidR="00201F82" w:rsidRPr="0009046D">
        <w:rPr>
          <w:lang w:eastAsia="en-US"/>
        </w:rPr>
        <w:t xml:space="preserve"> TF-2: 3.</w:t>
      </w:r>
      <w:r w:rsidR="008F3E89" w:rsidRPr="0009046D">
        <w:rPr>
          <w:lang w:eastAsia="en-US"/>
        </w:rPr>
        <w:t>57</w:t>
      </w:r>
      <w:r w:rsidR="00201F82" w:rsidRPr="0009046D">
        <w:rPr>
          <w:lang w:eastAsia="en-US"/>
        </w:rPr>
        <w:t>, and PCC TF-2: 3.</w:t>
      </w:r>
      <w:r w:rsidR="008F3E89" w:rsidRPr="0009046D">
        <w:rPr>
          <w:lang w:eastAsia="en-US"/>
        </w:rPr>
        <w:t>59</w:t>
      </w:r>
      <w:r w:rsidR="00201F82" w:rsidRPr="0009046D">
        <w:rPr>
          <w:lang w:eastAsia="en-US"/>
        </w:rPr>
        <w:t xml:space="preserve"> contain further discussion on the applicability of individual templates.</w:t>
      </w:r>
    </w:p>
    <w:p w14:paraId="516B786D" w14:textId="10D7BE70" w:rsidR="007D1A81" w:rsidRPr="0009046D" w:rsidRDefault="002D7C5D">
      <w:pPr>
        <w:pStyle w:val="Heading2"/>
        <w:numPr>
          <w:ilvl w:val="0"/>
          <w:numId w:val="0"/>
        </w:numPr>
        <w:rPr>
          <w:noProof w:val="0"/>
        </w:rPr>
      </w:pPr>
      <w:bookmarkStart w:id="1562" w:name="_Toc482624965"/>
      <w:bookmarkStart w:id="1563" w:name="_Toc482625706"/>
      <w:bookmarkStart w:id="1564" w:name="_Toc492647688"/>
      <w:r w:rsidRPr="0009046D">
        <w:rPr>
          <w:noProof w:val="0"/>
        </w:rPr>
        <w:t>X.3 360X</w:t>
      </w:r>
      <w:r w:rsidR="005B2DE2" w:rsidRPr="0009046D">
        <w:rPr>
          <w:noProof w:val="0"/>
        </w:rPr>
        <w:t xml:space="preserve"> </w:t>
      </w:r>
      <w:r w:rsidR="007D1A81" w:rsidRPr="0009046D">
        <w:rPr>
          <w:noProof w:val="0"/>
        </w:rPr>
        <w:t>Actor Groupings</w:t>
      </w:r>
      <w:bookmarkEnd w:id="1562"/>
      <w:bookmarkEnd w:id="1563"/>
      <w:bookmarkEnd w:id="1564"/>
    </w:p>
    <w:p w14:paraId="146AFF93" w14:textId="74C6F731" w:rsidR="00254C07" w:rsidRPr="0009046D" w:rsidRDefault="00254C07" w:rsidP="00254C07">
      <w:pPr>
        <w:pStyle w:val="BodyText"/>
        <w:rPr>
          <w:lang w:eastAsia="en-US"/>
        </w:rPr>
      </w:pPr>
      <w:r w:rsidRPr="0009046D">
        <w:rPr>
          <w:lang w:eastAsia="en-US"/>
        </w:rPr>
        <w:t xml:space="preserve">The actor groupings represent the requirements for implementing the 360X </w:t>
      </w:r>
      <w:del w:id="1565" w:author="Mary Jungers" w:date="2017-08-15T13:13:00Z">
        <w:r w:rsidRPr="0009046D" w:rsidDel="00183748">
          <w:rPr>
            <w:lang w:eastAsia="en-US"/>
          </w:rPr>
          <w:delText>profile</w:delText>
        </w:r>
      </w:del>
      <w:ins w:id="1566" w:author="Mary Jungers" w:date="2017-08-15T13:13:00Z">
        <w:r w:rsidR="00183748">
          <w:rPr>
            <w:lang w:eastAsia="en-US"/>
          </w:rPr>
          <w:t>Profile</w:t>
        </w:r>
      </w:ins>
      <w:r w:rsidRPr="0009046D">
        <w:rPr>
          <w:lang w:eastAsia="en-US"/>
        </w:rPr>
        <w:t>. Note that all implementations must implement the required actor groupings, and may implement one or more of the optional actor gro</w:t>
      </w:r>
      <w:r w:rsidR="005E136E" w:rsidRPr="0009046D">
        <w:rPr>
          <w:lang w:eastAsia="en-US"/>
        </w:rPr>
        <w:t>u</w:t>
      </w:r>
      <w:r w:rsidRPr="0009046D">
        <w:rPr>
          <w:lang w:eastAsia="en-US"/>
        </w:rPr>
        <w:t>pings.</w:t>
      </w:r>
    </w:p>
    <w:p w14:paraId="0807BD3A" w14:textId="6ECCD7F1" w:rsidR="005B2DE2" w:rsidRPr="0009046D" w:rsidRDefault="005B2DE2" w:rsidP="005B2DE2">
      <w:pPr>
        <w:pStyle w:val="Heading3"/>
        <w:numPr>
          <w:ilvl w:val="0"/>
          <w:numId w:val="0"/>
        </w:numPr>
        <w:rPr>
          <w:noProof w:val="0"/>
        </w:rPr>
      </w:pPr>
      <w:bookmarkStart w:id="1567" w:name="_Toc492647689"/>
      <w:r w:rsidRPr="0009046D">
        <w:rPr>
          <w:noProof w:val="0"/>
        </w:rPr>
        <w:t>X.3.1 Required Actor Groupings</w:t>
      </w:r>
      <w:r w:rsidR="00AD79F4" w:rsidRPr="0009046D">
        <w:rPr>
          <w:noProof w:val="0"/>
        </w:rPr>
        <w:t xml:space="preserve"> – XDM</w:t>
      </w:r>
      <w:bookmarkEnd w:id="1567"/>
    </w:p>
    <w:p w14:paraId="22F7D05B" w14:textId="4728FA05" w:rsidR="007D1A81" w:rsidRPr="0009046D" w:rsidRDefault="008100D5">
      <w:pPr>
        <w:pStyle w:val="BodyText"/>
        <w:rPr>
          <w:iCs/>
        </w:rPr>
      </w:pPr>
      <w:r w:rsidRPr="0009046D">
        <w:rPr>
          <w:iCs/>
        </w:rPr>
        <w:t xml:space="preserve">The actors of this </w:t>
      </w:r>
      <w:r w:rsidR="00695AB0" w:rsidRPr="0009046D">
        <w:rPr>
          <w:iCs/>
        </w:rPr>
        <w:t>profile</w:t>
      </w:r>
      <w:r w:rsidRPr="0009046D">
        <w:rPr>
          <w:iCs/>
        </w:rPr>
        <w:t xml:space="preserve"> are grouped with both the XDM actors, and the generic Content Consumer and Content Creator </w:t>
      </w:r>
      <w:del w:id="1568" w:author="Mary Jungers" w:date="2017-08-15T13:10:00Z">
        <w:r w:rsidRPr="0009046D" w:rsidDel="00B37464">
          <w:rPr>
            <w:iCs/>
          </w:rPr>
          <w:delText>actor</w:delText>
        </w:r>
      </w:del>
      <w:ins w:id="1569" w:author="Mary Jungers" w:date="2017-08-15T13:10:00Z">
        <w:r w:rsidR="00B37464">
          <w:rPr>
            <w:iCs/>
          </w:rPr>
          <w:t>Actor</w:t>
        </w:r>
      </w:ins>
      <w:r w:rsidRPr="0009046D">
        <w:rPr>
          <w:iCs/>
        </w:rPr>
        <w:t xml:space="preserve">s (as shown in </w:t>
      </w:r>
      <w:r w:rsidR="00B03E20" w:rsidRPr="0009046D">
        <w:rPr>
          <w:iCs/>
        </w:rPr>
        <w:t>Figure</w:t>
      </w:r>
      <w:r w:rsidRPr="0009046D">
        <w:rPr>
          <w:iCs/>
        </w:rPr>
        <w:t xml:space="preserve"> X.1-1, the 360X Action Diagram). </w:t>
      </w:r>
    </w:p>
    <w:p w14:paraId="1800F5F9" w14:textId="41B51397" w:rsidR="007D1A81" w:rsidRPr="0009046D" w:rsidRDefault="007D1A81">
      <w:pPr>
        <w:pStyle w:val="BodyText"/>
      </w:pPr>
      <w:r w:rsidRPr="0009046D">
        <w:t xml:space="preserve">An </w:t>
      </w:r>
      <w:r w:rsidR="00F019F1" w:rsidRPr="0009046D">
        <w:t>a</w:t>
      </w:r>
      <w:r w:rsidRPr="0009046D">
        <w:t xml:space="preserve">ctor from this </w:t>
      </w:r>
      <w:r w:rsidR="00695AB0" w:rsidRPr="0009046D">
        <w:t>profile</w:t>
      </w:r>
      <w:r w:rsidRPr="0009046D">
        <w:t xml:space="preserve"> (Column 1) shall implement all of the required transactions and/or</w:t>
      </w:r>
      <w:r w:rsidR="004B1B88" w:rsidRPr="0009046D">
        <w:t xml:space="preserve"> content modules in this </w:t>
      </w:r>
      <w:r w:rsidR="00695AB0" w:rsidRPr="0009046D">
        <w:t>profile</w:t>
      </w:r>
      <w:r w:rsidRPr="0009046D">
        <w:t xml:space="preserve"> </w:t>
      </w:r>
      <w:r w:rsidRPr="0009046D">
        <w:rPr>
          <w:b/>
          <w:i/>
        </w:rPr>
        <w:t>in addition to</w:t>
      </w:r>
      <w:r w:rsidRPr="0009046D">
        <w:t xml:space="preserve"> all of the transactions required for the grouped actor (Column 2). </w:t>
      </w:r>
    </w:p>
    <w:p w14:paraId="429CE8EB" w14:textId="026EEFC1" w:rsidR="007D1A81" w:rsidRPr="0009046D" w:rsidDel="00DB07F1" w:rsidRDefault="007D1A81" w:rsidP="00A9094F">
      <w:pPr>
        <w:pStyle w:val="BodyText"/>
        <w:rPr>
          <w:del w:id="1570" w:author="Mary Jungers" w:date="2017-08-15T12:11:00Z"/>
        </w:rPr>
      </w:pPr>
      <w:r w:rsidRPr="0009046D">
        <w:t>Sec</w:t>
      </w:r>
      <w:r w:rsidR="00254C07" w:rsidRPr="0009046D">
        <w:t>tion X.5 describes additional</w:t>
      </w:r>
      <w:r w:rsidRPr="0009046D">
        <w:t xml:space="preserve"> groupings that may be of interest for security considerations and section X.6 describes some optional group</w:t>
      </w:r>
      <w:r w:rsidR="00A9094F" w:rsidRPr="0009046D">
        <w:t>ings in other related profiles.</w:t>
      </w:r>
    </w:p>
    <w:p w14:paraId="18A04E20" w14:textId="77777777" w:rsidR="007D1A81" w:rsidRPr="0009046D" w:rsidRDefault="007D1A81">
      <w:pPr>
        <w:pStyle w:val="BodyText"/>
      </w:pPr>
    </w:p>
    <w:p w14:paraId="7B057395" w14:textId="77777777" w:rsidR="005B2DE2" w:rsidRPr="0009046D" w:rsidRDefault="005B2DE2" w:rsidP="005B2DE2">
      <w:pPr>
        <w:pStyle w:val="TableTitle"/>
      </w:pPr>
      <w:r w:rsidRPr="0009046D">
        <w:t>Table X.3-1: 360X - Required Actor Groupings</w:t>
      </w:r>
    </w:p>
    <w:tbl>
      <w:tblPr>
        <w:tblW w:w="0" w:type="auto"/>
        <w:tblInd w:w="115" w:type="dxa"/>
        <w:tblLayout w:type="fixed"/>
        <w:tblCellMar>
          <w:left w:w="115" w:type="dxa"/>
          <w:right w:w="115" w:type="dxa"/>
        </w:tblCellMar>
        <w:tblLook w:val="0000" w:firstRow="0" w:lastRow="0" w:firstColumn="0" w:lastColumn="0" w:noHBand="0" w:noVBand="0"/>
      </w:tblPr>
      <w:tblGrid>
        <w:gridCol w:w="1980"/>
        <w:gridCol w:w="2339"/>
        <w:gridCol w:w="2166"/>
        <w:gridCol w:w="2725"/>
      </w:tblGrid>
      <w:tr w:rsidR="005B2DE2" w:rsidRPr="0009046D" w14:paraId="3F977BDB" w14:textId="77777777" w:rsidTr="005B2DE2">
        <w:trPr>
          <w:cantSplit/>
          <w:tblHeader/>
        </w:trPr>
        <w:tc>
          <w:tcPr>
            <w:tcW w:w="1980" w:type="dxa"/>
            <w:tcBorders>
              <w:top w:val="single" w:sz="4" w:space="0" w:color="000000"/>
              <w:left w:val="single" w:sz="4" w:space="0" w:color="000000"/>
              <w:bottom w:val="single" w:sz="4" w:space="0" w:color="000000"/>
            </w:tcBorders>
            <w:shd w:val="clear" w:color="auto" w:fill="D8D8D8"/>
          </w:tcPr>
          <w:p w14:paraId="1B300A06" w14:textId="77777777" w:rsidR="005B2DE2" w:rsidRPr="0009046D" w:rsidRDefault="005B2DE2" w:rsidP="005B2DE2">
            <w:pPr>
              <w:pStyle w:val="TableEntryHeader"/>
            </w:pPr>
            <w:r w:rsidRPr="0009046D">
              <w:t>360X Actor</w:t>
            </w:r>
          </w:p>
        </w:tc>
        <w:tc>
          <w:tcPr>
            <w:tcW w:w="2339" w:type="dxa"/>
            <w:tcBorders>
              <w:top w:val="single" w:sz="4" w:space="0" w:color="000000"/>
              <w:left w:val="single" w:sz="4" w:space="0" w:color="000000"/>
              <w:bottom w:val="single" w:sz="4" w:space="0" w:color="000000"/>
            </w:tcBorders>
            <w:shd w:val="clear" w:color="auto" w:fill="D8D8D8"/>
          </w:tcPr>
          <w:p w14:paraId="1CFD5B6D" w14:textId="77777777" w:rsidR="005B2DE2" w:rsidRPr="0009046D" w:rsidRDefault="005B2DE2" w:rsidP="005B2DE2">
            <w:pPr>
              <w:pStyle w:val="TableEntryHeader"/>
            </w:pPr>
            <w:r w:rsidRPr="0009046D">
              <w:t>Actor to be grouped with</w:t>
            </w:r>
          </w:p>
        </w:tc>
        <w:tc>
          <w:tcPr>
            <w:tcW w:w="2166" w:type="dxa"/>
            <w:tcBorders>
              <w:top w:val="single" w:sz="4" w:space="0" w:color="000000"/>
              <w:left w:val="single" w:sz="4" w:space="0" w:color="000000"/>
              <w:bottom w:val="single" w:sz="4" w:space="0" w:color="000000"/>
            </w:tcBorders>
            <w:shd w:val="clear" w:color="auto" w:fill="D8D8D8"/>
          </w:tcPr>
          <w:p w14:paraId="3EA936DF" w14:textId="77777777" w:rsidR="005B2DE2" w:rsidRPr="0009046D" w:rsidRDefault="005B2DE2" w:rsidP="005B2DE2">
            <w:pPr>
              <w:pStyle w:val="TableEntryHeader"/>
            </w:pPr>
            <w:r w:rsidRPr="0009046D">
              <w:t>Reference</w:t>
            </w:r>
          </w:p>
        </w:tc>
        <w:tc>
          <w:tcPr>
            <w:tcW w:w="2725" w:type="dxa"/>
            <w:tcBorders>
              <w:top w:val="single" w:sz="4" w:space="0" w:color="000000"/>
              <w:left w:val="single" w:sz="4" w:space="0" w:color="000000"/>
              <w:bottom w:val="single" w:sz="4" w:space="0" w:color="000000"/>
              <w:right w:val="single" w:sz="4" w:space="0" w:color="000000"/>
            </w:tcBorders>
            <w:shd w:val="clear" w:color="auto" w:fill="D8D8D8"/>
          </w:tcPr>
          <w:p w14:paraId="7CAACD6B" w14:textId="77777777" w:rsidR="005B2DE2" w:rsidRPr="0009046D" w:rsidRDefault="005B2DE2" w:rsidP="005B2DE2">
            <w:pPr>
              <w:pStyle w:val="TableEntryHeader"/>
            </w:pPr>
            <w:r w:rsidRPr="0009046D">
              <w:t>Content Bindings Reference</w:t>
            </w:r>
          </w:p>
        </w:tc>
      </w:tr>
      <w:tr w:rsidR="005B2DE2" w:rsidRPr="0009046D" w14:paraId="42E7A35C" w14:textId="77777777" w:rsidTr="005B2DE2">
        <w:trPr>
          <w:cantSplit/>
          <w:trHeight w:val="332"/>
        </w:trPr>
        <w:tc>
          <w:tcPr>
            <w:tcW w:w="1980" w:type="dxa"/>
            <w:vMerge w:val="restart"/>
            <w:tcBorders>
              <w:top w:val="single" w:sz="4" w:space="0" w:color="000000"/>
              <w:left w:val="single" w:sz="4" w:space="0" w:color="000000"/>
              <w:bottom w:val="single" w:sz="4" w:space="0" w:color="000000"/>
            </w:tcBorders>
            <w:shd w:val="clear" w:color="auto" w:fill="auto"/>
          </w:tcPr>
          <w:p w14:paraId="31774F4F" w14:textId="77777777" w:rsidR="005B2DE2" w:rsidRPr="0009046D" w:rsidRDefault="005B2DE2" w:rsidP="005B2DE2">
            <w:pPr>
              <w:pStyle w:val="TableEntry"/>
            </w:pPr>
            <w:r w:rsidRPr="0009046D">
              <w:t>Referral Initiator</w:t>
            </w:r>
          </w:p>
        </w:tc>
        <w:tc>
          <w:tcPr>
            <w:tcW w:w="2339" w:type="dxa"/>
            <w:tcBorders>
              <w:top w:val="single" w:sz="4" w:space="0" w:color="000000"/>
              <w:left w:val="single" w:sz="4" w:space="0" w:color="000000"/>
              <w:bottom w:val="single" w:sz="4" w:space="0" w:color="000000"/>
            </w:tcBorders>
            <w:shd w:val="clear" w:color="auto" w:fill="auto"/>
          </w:tcPr>
          <w:p w14:paraId="492A5FDE" w14:textId="77777777" w:rsidR="005B2DE2" w:rsidRPr="0009046D" w:rsidRDefault="005B2DE2" w:rsidP="005B2DE2">
            <w:pPr>
              <w:pStyle w:val="TableEntry"/>
            </w:pPr>
            <w:r w:rsidRPr="0009046D">
              <w:t>ITI XDM Portable Media Creator with options:</w:t>
            </w:r>
            <w:r w:rsidRPr="0009046D">
              <w:br/>
              <w:t>ZIP over Email</w:t>
            </w:r>
            <w:r w:rsidRPr="0009046D">
              <w:br/>
              <w:t>ZIP Over Email Response</w:t>
            </w:r>
          </w:p>
        </w:tc>
        <w:tc>
          <w:tcPr>
            <w:tcW w:w="2166" w:type="dxa"/>
            <w:tcBorders>
              <w:top w:val="single" w:sz="4" w:space="0" w:color="000000"/>
              <w:left w:val="single" w:sz="4" w:space="0" w:color="000000"/>
              <w:bottom w:val="single" w:sz="4" w:space="0" w:color="000000"/>
            </w:tcBorders>
            <w:shd w:val="clear" w:color="auto" w:fill="auto"/>
          </w:tcPr>
          <w:p w14:paraId="79AC9D23" w14:textId="77777777" w:rsidR="005B2DE2" w:rsidRPr="0009046D" w:rsidRDefault="005B2DE2" w:rsidP="005B2DE2">
            <w:pPr>
              <w:pStyle w:val="TableEntry"/>
            </w:pPr>
            <w:r w:rsidRPr="0009046D">
              <w:t>ITI TF-1: 16.1</w:t>
            </w:r>
            <w:r w:rsidRPr="0009046D">
              <w:br/>
              <w:t>ITI TF-1: 16.2.3</w:t>
            </w:r>
            <w:r w:rsidRPr="0009046D">
              <w:br/>
              <w:t>ITI TF-1: 16.2.4</w:t>
            </w:r>
          </w:p>
        </w:tc>
        <w:tc>
          <w:tcPr>
            <w:tcW w:w="2725" w:type="dxa"/>
            <w:tcBorders>
              <w:top w:val="single" w:sz="4" w:space="0" w:color="000000"/>
              <w:left w:val="single" w:sz="4" w:space="0" w:color="000000"/>
              <w:bottom w:val="single" w:sz="4" w:space="0" w:color="000000"/>
              <w:right w:val="single" w:sz="4" w:space="0" w:color="000000"/>
            </w:tcBorders>
            <w:shd w:val="clear" w:color="auto" w:fill="auto"/>
          </w:tcPr>
          <w:p w14:paraId="6E155195" w14:textId="7782E3BC" w:rsidR="005B2DE2" w:rsidRPr="0009046D" w:rsidRDefault="005B2DE2" w:rsidP="005B2DE2">
            <w:pPr>
              <w:pStyle w:val="TableEntry"/>
            </w:pPr>
          </w:p>
        </w:tc>
      </w:tr>
      <w:tr w:rsidR="005B2DE2" w:rsidRPr="0009046D" w14:paraId="6382A97D" w14:textId="77777777" w:rsidTr="005B2DE2">
        <w:trPr>
          <w:cantSplit/>
          <w:trHeight w:val="332"/>
        </w:trPr>
        <w:tc>
          <w:tcPr>
            <w:tcW w:w="1980" w:type="dxa"/>
            <w:vMerge/>
            <w:tcBorders>
              <w:top w:val="single" w:sz="4" w:space="0" w:color="000000"/>
              <w:left w:val="single" w:sz="4" w:space="0" w:color="000000"/>
              <w:bottom w:val="single" w:sz="4" w:space="0" w:color="000000"/>
            </w:tcBorders>
            <w:shd w:val="clear" w:color="auto" w:fill="auto"/>
          </w:tcPr>
          <w:p w14:paraId="4B72DF5B" w14:textId="77777777" w:rsidR="005B2DE2" w:rsidRPr="0009046D" w:rsidRDefault="005B2DE2" w:rsidP="005B2DE2">
            <w:pPr>
              <w:snapToGrid w:val="0"/>
            </w:pPr>
          </w:p>
        </w:tc>
        <w:tc>
          <w:tcPr>
            <w:tcW w:w="2339" w:type="dxa"/>
            <w:tcBorders>
              <w:top w:val="single" w:sz="4" w:space="0" w:color="000000"/>
              <w:left w:val="single" w:sz="4" w:space="0" w:color="000000"/>
              <w:bottom w:val="single" w:sz="4" w:space="0" w:color="000000"/>
            </w:tcBorders>
            <w:shd w:val="clear" w:color="auto" w:fill="auto"/>
          </w:tcPr>
          <w:p w14:paraId="10EF8539" w14:textId="77777777" w:rsidR="005B2DE2" w:rsidRPr="0009046D" w:rsidRDefault="005B2DE2" w:rsidP="005B2DE2">
            <w:pPr>
              <w:pStyle w:val="TableEntry"/>
            </w:pPr>
            <w:r w:rsidRPr="0009046D">
              <w:t>ITI XDM Portable Media Importer with options:</w:t>
            </w:r>
            <w:r w:rsidRPr="0009046D">
              <w:br/>
              <w:t>ZIP over Email</w:t>
            </w:r>
            <w:r w:rsidRPr="0009046D">
              <w:br/>
              <w:t>ZIP Over Email Response</w:t>
            </w:r>
          </w:p>
        </w:tc>
        <w:tc>
          <w:tcPr>
            <w:tcW w:w="2166" w:type="dxa"/>
            <w:tcBorders>
              <w:top w:val="single" w:sz="4" w:space="0" w:color="000000"/>
              <w:left w:val="single" w:sz="4" w:space="0" w:color="000000"/>
              <w:bottom w:val="single" w:sz="4" w:space="0" w:color="000000"/>
            </w:tcBorders>
            <w:shd w:val="clear" w:color="auto" w:fill="auto"/>
          </w:tcPr>
          <w:p w14:paraId="4FD6830B" w14:textId="77777777" w:rsidR="005B2DE2" w:rsidRPr="0009046D" w:rsidRDefault="005B2DE2" w:rsidP="005B2DE2">
            <w:pPr>
              <w:pStyle w:val="TableEntry"/>
            </w:pPr>
            <w:r w:rsidRPr="0009046D">
              <w:t>ITI TF-1: 16.1</w:t>
            </w:r>
            <w:r w:rsidRPr="0009046D">
              <w:br/>
              <w:t>ITI TF-1: 16.2.3</w:t>
            </w:r>
            <w:r w:rsidRPr="0009046D">
              <w:br/>
              <w:t>ITI TF-1: 16.2.4</w:t>
            </w:r>
          </w:p>
        </w:tc>
        <w:tc>
          <w:tcPr>
            <w:tcW w:w="2725" w:type="dxa"/>
            <w:tcBorders>
              <w:top w:val="single" w:sz="4" w:space="0" w:color="000000"/>
              <w:left w:val="single" w:sz="4" w:space="0" w:color="000000"/>
              <w:bottom w:val="single" w:sz="4" w:space="0" w:color="000000"/>
              <w:right w:val="single" w:sz="4" w:space="0" w:color="000000"/>
            </w:tcBorders>
            <w:shd w:val="clear" w:color="auto" w:fill="auto"/>
          </w:tcPr>
          <w:p w14:paraId="736E24B2" w14:textId="7367AD89" w:rsidR="005B2DE2" w:rsidRPr="0009046D" w:rsidRDefault="005B2DE2" w:rsidP="005B2DE2">
            <w:pPr>
              <w:pStyle w:val="TableEntry"/>
            </w:pPr>
          </w:p>
        </w:tc>
      </w:tr>
      <w:tr w:rsidR="005B2DE2" w:rsidRPr="0009046D" w14:paraId="41EED716" w14:textId="77777777" w:rsidTr="005B2DE2">
        <w:trPr>
          <w:cantSplit/>
          <w:trHeight w:val="332"/>
        </w:trPr>
        <w:tc>
          <w:tcPr>
            <w:tcW w:w="1980" w:type="dxa"/>
            <w:vMerge/>
            <w:tcBorders>
              <w:top w:val="single" w:sz="4" w:space="0" w:color="000000"/>
              <w:left w:val="single" w:sz="4" w:space="0" w:color="000000"/>
              <w:bottom w:val="single" w:sz="4" w:space="0" w:color="000000"/>
            </w:tcBorders>
            <w:shd w:val="clear" w:color="auto" w:fill="auto"/>
          </w:tcPr>
          <w:p w14:paraId="26ACFEBF" w14:textId="77777777" w:rsidR="005B2DE2" w:rsidRPr="0009046D" w:rsidRDefault="005B2DE2" w:rsidP="005B2DE2">
            <w:pPr>
              <w:snapToGrid w:val="0"/>
            </w:pPr>
          </w:p>
        </w:tc>
        <w:tc>
          <w:tcPr>
            <w:tcW w:w="2339" w:type="dxa"/>
            <w:tcBorders>
              <w:top w:val="single" w:sz="4" w:space="0" w:color="000000"/>
              <w:left w:val="single" w:sz="4" w:space="0" w:color="000000"/>
              <w:bottom w:val="single" w:sz="4" w:space="0" w:color="000000"/>
            </w:tcBorders>
            <w:shd w:val="clear" w:color="auto" w:fill="auto"/>
          </w:tcPr>
          <w:p w14:paraId="55B5B329" w14:textId="77777777" w:rsidR="005B2DE2" w:rsidRPr="0009046D" w:rsidRDefault="005B2DE2" w:rsidP="005B2DE2">
            <w:pPr>
              <w:pStyle w:val="TableEntry"/>
            </w:pPr>
            <w:r w:rsidRPr="0009046D">
              <w:t>Content Consumer with Document Import Option</w:t>
            </w:r>
          </w:p>
        </w:tc>
        <w:tc>
          <w:tcPr>
            <w:tcW w:w="2166" w:type="dxa"/>
            <w:tcBorders>
              <w:top w:val="single" w:sz="4" w:space="0" w:color="000000"/>
              <w:left w:val="single" w:sz="4" w:space="0" w:color="000000"/>
              <w:bottom w:val="single" w:sz="4" w:space="0" w:color="000000"/>
            </w:tcBorders>
            <w:shd w:val="clear" w:color="auto" w:fill="auto"/>
          </w:tcPr>
          <w:p w14:paraId="36A71A91" w14:textId="77777777" w:rsidR="005B2DE2" w:rsidRPr="0009046D" w:rsidRDefault="005B2DE2" w:rsidP="005B2DE2">
            <w:pPr>
              <w:pStyle w:val="TableEntry"/>
            </w:pPr>
            <w:r w:rsidRPr="0009046D">
              <w:t>PCC TF-2:3.1.2</w:t>
            </w:r>
          </w:p>
        </w:tc>
        <w:tc>
          <w:tcPr>
            <w:tcW w:w="2725" w:type="dxa"/>
            <w:tcBorders>
              <w:top w:val="single" w:sz="4" w:space="0" w:color="000000"/>
              <w:left w:val="single" w:sz="4" w:space="0" w:color="000000"/>
              <w:bottom w:val="single" w:sz="4" w:space="0" w:color="000000"/>
              <w:right w:val="single" w:sz="4" w:space="0" w:color="000000"/>
            </w:tcBorders>
            <w:shd w:val="clear" w:color="auto" w:fill="auto"/>
          </w:tcPr>
          <w:p w14:paraId="43B2EB04" w14:textId="2ED6323E" w:rsidR="005B2DE2" w:rsidRPr="0009046D" w:rsidRDefault="005B2DE2" w:rsidP="005B2DE2">
            <w:pPr>
              <w:pStyle w:val="TableEntry"/>
            </w:pPr>
            <w:r w:rsidRPr="0009046D">
              <w:t xml:space="preserve">See Note </w:t>
            </w:r>
            <w:r w:rsidR="005E136E" w:rsidRPr="0009046D">
              <w:t>1</w:t>
            </w:r>
          </w:p>
        </w:tc>
      </w:tr>
      <w:tr w:rsidR="005B2DE2" w:rsidRPr="0009046D" w14:paraId="60E0EABF" w14:textId="77777777" w:rsidTr="005B2DE2">
        <w:trPr>
          <w:cantSplit/>
          <w:trHeight w:val="332"/>
        </w:trPr>
        <w:tc>
          <w:tcPr>
            <w:tcW w:w="1980" w:type="dxa"/>
            <w:vMerge w:val="restart"/>
            <w:tcBorders>
              <w:top w:val="single" w:sz="4" w:space="0" w:color="000000"/>
              <w:left w:val="single" w:sz="4" w:space="0" w:color="000000"/>
              <w:bottom w:val="single" w:sz="4" w:space="0" w:color="000000"/>
            </w:tcBorders>
            <w:shd w:val="clear" w:color="auto" w:fill="auto"/>
          </w:tcPr>
          <w:p w14:paraId="02BE50A5" w14:textId="77777777" w:rsidR="005B2DE2" w:rsidRPr="0009046D" w:rsidRDefault="005B2DE2" w:rsidP="005B2DE2">
            <w:pPr>
              <w:pStyle w:val="TableEntry"/>
            </w:pPr>
            <w:r w:rsidRPr="0009046D">
              <w:t>Referral Recipient</w:t>
            </w:r>
          </w:p>
        </w:tc>
        <w:tc>
          <w:tcPr>
            <w:tcW w:w="2339" w:type="dxa"/>
            <w:tcBorders>
              <w:top w:val="single" w:sz="4" w:space="0" w:color="000000"/>
              <w:left w:val="single" w:sz="4" w:space="0" w:color="000000"/>
              <w:bottom w:val="single" w:sz="4" w:space="0" w:color="000000"/>
            </w:tcBorders>
            <w:shd w:val="clear" w:color="auto" w:fill="auto"/>
          </w:tcPr>
          <w:p w14:paraId="5A2881C3" w14:textId="77777777" w:rsidR="005B2DE2" w:rsidRPr="0009046D" w:rsidRDefault="005B2DE2" w:rsidP="005B2DE2">
            <w:pPr>
              <w:pStyle w:val="TableEntry"/>
            </w:pPr>
            <w:r w:rsidRPr="0009046D">
              <w:t>ITI XDM Portable Media Importer with options:</w:t>
            </w:r>
            <w:r w:rsidRPr="0009046D">
              <w:br/>
              <w:t>ZIP over Email</w:t>
            </w:r>
            <w:r w:rsidRPr="0009046D">
              <w:br/>
              <w:t>ZIP Over Email Response</w:t>
            </w:r>
          </w:p>
        </w:tc>
        <w:tc>
          <w:tcPr>
            <w:tcW w:w="2166" w:type="dxa"/>
            <w:tcBorders>
              <w:top w:val="single" w:sz="4" w:space="0" w:color="000000"/>
              <w:left w:val="single" w:sz="4" w:space="0" w:color="000000"/>
              <w:bottom w:val="single" w:sz="4" w:space="0" w:color="000000"/>
            </w:tcBorders>
            <w:shd w:val="clear" w:color="auto" w:fill="auto"/>
          </w:tcPr>
          <w:p w14:paraId="5F06FC0B" w14:textId="77777777" w:rsidR="005B2DE2" w:rsidRPr="0009046D" w:rsidRDefault="005B2DE2" w:rsidP="005B2DE2">
            <w:pPr>
              <w:pStyle w:val="TableEntry"/>
            </w:pPr>
            <w:r w:rsidRPr="0009046D">
              <w:t>ITI TF-1: 16.1</w:t>
            </w:r>
            <w:r w:rsidRPr="0009046D">
              <w:br/>
              <w:t>ITI TF-1: 16.2.3</w:t>
            </w:r>
            <w:r w:rsidRPr="0009046D">
              <w:br/>
              <w:t>ITI TF-1: 16.2.4</w:t>
            </w:r>
          </w:p>
        </w:tc>
        <w:tc>
          <w:tcPr>
            <w:tcW w:w="2725" w:type="dxa"/>
            <w:tcBorders>
              <w:top w:val="single" w:sz="4" w:space="0" w:color="000000"/>
              <w:left w:val="single" w:sz="4" w:space="0" w:color="000000"/>
              <w:bottom w:val="single" w:sz="4" w:space="0" w:color="000000"/>
              <w:right w:val="single" w:sz="4" w:space="0" w:color="000000"/>
            </w:tcBorders>
            <w:shd w:val="clear" w:color="auto" w:fill="auto"/>
          </w:tcPr>
          <w:p w14:paraId="2A00198C" w14:textId="494F7CEF" w:rsidR="005B2DE2" w:rsidRPr="0009046D" w:rsidRDefault="005B2DE2" w:rsidP="005B2DE2">
            <w:pPr>
              <w:pStyle w:val="TableEntry"/>
            </w:pPr>
          </w:p>
        </w:tc>
      </w:tr>
      <w:tr w:rsidR="005B2DE2" w:rsidRPr="0009046D" w14:paraId="79756C68" w14:textId="77777777" w:rsidTr="005B2DE2">
        <w:trPr>
          <w:cantSplit/>
          <w:trHeight w:val="332"/>
        </w:trPr>
        <w:tc>
          <w:tcPr>
            <w:tcW w:w="1980" w:type="dxa"/>
            <w:vMerge/>
            <w:tcBorders>
              <w:top w:val="single" w:sz="4" w:space="0" w:color="000000"/>
              <w:left w:val="single" w:sz="4" w:space="0" w:color="000000"/>
              <w:bottom w:val="single" w:sz="4" w:space="0" w:color="000000"/>
            </w:tcBorders>
            <w:shd w:val="clear" w:color="auto" w:fill="auto"/>
          </w:tcPr>
          <w:p w14:paraId="2F9A87E4" w14:textId="77777777" w:rsidR="005B2DE2" w:rsidRPr="0009046D" w:rsidRDefault="005B2DE2" w:rsidP="005B2DE2">
            <w:pPr>
              <w:snapToGrid w:val="0"/>
            </w:pPr>
          </w:p>
        </w:tc>
        <w:tc>
          <w:tcPr>
            <w:tcW w:w="2339" w:type="dxa"/>
            <w:tcBorders>
              <w:top w:val="single" w:sz="4" w:space="0" w:color="000000"/>
              <w:left w:val="single" w:sz="4" w:space="0" w:color="000000"/>
              <w:bottom w:val="single" w:sz="4" w:space="0" w:color="000000"/>
            </w:tcBorders>
            <w:shd w:val="clear" w:color="auto" w:fill="auto"/>
          </w:tcPr>
          <w:p w14:paraId="565BFBE3" w14:textId="77777777" w:rsidR="005B2DE2" w:rsidRPr="0009046D" w:rsidRDefault="005B2DE2" w:rsidP="005B2DE2">
            <w:pPr>
              <w:pStyle w:val="TableEntry"/>
            </w:pPr>
            <w:r w:rsidRPr="0009046D">
              <w:t>ITI XDM Portable Media Creator with options:</w:t>
            </w:r>
            <w:r w:rsidRPr="0009046D">
              <w:br/>
              <w:t>ZIP over Email</w:t>
            </w:r>
            <w:r w:rsidRPr="0009046D">
              <w:br/>
              <w:t>ZIP Over Email Response</w:t>
            </w:r>
          </w:p>
        </w:tc>
        <w:tc>
          <w:tcPr>
            <w:tcW w:w="2166" w:type="dxa"/>
            <w:tcBorders>
              <w:top w:val="single" w:sz="4" w:space="0" w:color="000000"/>
              <w:left w:val="single" w:sz="4" w:space="0" w:color="000000"/>
              <w:bottom w:val="single" w:sz="4" w:space="0" w:color="000000"/>
            </w:tcBorders>
            <w:shd w:val="clear" w:color="auto" w:fill="auto"/>
          </w:tcPr>
          <w:p w14:paraId="21DB06F0" w14:textId="77777777" w:rsidR="005B2DE2" w:rsidRPr="0009046D" w:rsidRDefault="005B2DE2" w:rsidP="005B2DE2">
            <w:pPr>
              <w:pStyle w:val="TableEntry"/>
            </w:pPr>
            <w:r w:rsidRPr="0009046D">
              <w:t>ITI TF-1: 16.1</w:t>
            </w:r>
            <w:r w:rsidRPr="0009046D">
              <w:br/>
              <w:t>ITI TF-1: 16.2.3</w:t>
            </w:r>
            <w:r w:rsidRPr="0009046D">
              <w:br/>
              <w:t>ITI TF-1: 16.2.4</w:t>
            </w:r>
          </w:p>
        </w:tc>
        <w:tc>
          <w:tcPr>
            <w:tcW w:w="2725" w:type="dxa"/>
            <w:tcBorders>
              <w:top w:val="single" w:sz="4" w:space="0" w:color="000000"/>
              <w:left w:val="single" w:sz="4" w:space="0" w:color="000000"/>
              <w:bottom w:val="single" w:sz="4" w:space="0" w:color="000000"/>
              <w:right w:val="single" w:sz="4" w:space="0" w:color="000000"/>
            </w:tcBorders>
            <w:shd w:val="clear" w:color="auto" w:fill="auto"/>
          </w:tcPr>
          <w:p w14:paraId="6AA5E600" w14:textId="0978B9F7" w:rsidR="005B2DE2" w:rsidRPr="0009046D" w:rsidRDefault="005B2DE2" w:rsidP="005B2DE2">
            <w:pPr>
              <w:pStyle w:val="TableEntry"/>
            </w:pPr>
          </w:p>
        </w:tc>
      </w:tr>
      <w:tr w:rsidR="005B2DE2" w:rsidRPr="0009046D" w14:paraId="761B3C8A" w14:textId="77777777" w:rsidTr="005B2DE2">
        <w:trPr>
          <w:cantSplit/>
          <w:trHeight w:val="233"/>
        </w:trPr>
        <w:tc>
          <w:tcPr>
            <w:tcW w:w="1980" w:type="dxa"/>
            <w:vMerge/>
            <w:tcBorders>
              <w:top w:val="single" w:sz="4" w:space="0" w:color="000000"/>
              <w:left w:val="single" w:sz="4" w:space="0" w:color="000000"/>
              <w:bottom w:val="single" w:sz="4" w:space="0" w:color="000000"/>
            </w:tcBorders>
            <w:shd w:val="clear" w:color="auto" w:fill="auto"/>
          </w:tcPr>
          <w:p w14:paraId="28CCCCE4" w14:textId="77777777" w:rsidR="005B2DE2" w:rsidRPr="0009046D" w:rsidRDefault="005B2DE2" w:rsidP="005B2DE2">
            <w:pPr>
              <w:snapToGrid w:val="0"/>
            </w:pPr>
          </w:p>
        </w:tc>
        <w:tc>
          <w:tcPr>
            <w:tcW w:w="2339" w:type="dxa"/>
            <w:tcBorders>
              <w:top w:val="single" w:sz="4" w:space="0" w:color="000000"/>
              <w:left w:val="single" w:sz="4" w:space="0" w:color="000000"/>
              <w:bottom w:val="single" w:sz="4" w:space="0" w:color="000000"/>
            </w:tcBorders>
            <w:shd w:val="clear" w:color="auto" w:fill="auto"/>
          </w:tcPr>
          <w:p w14:paraId="53DD0B16" w14:textId="77777777" w:rsidR="005B2DE2" w:rsidRPr="0009046D" w:rsidRDefault="005B2DE2" w:rsidP="005B2DE2">
            <w:pPr>
              <w:pStyle w:val="TableEntry"/>
            </w:pPr>
            <w:r w:rsidRPr="0009046D">
              <w:t>Content Consumer with Document Import Option</w:t>
            </w:r>
          </w:p>
        </w:tc>
        <w:tc>
          <w:tcPr>
            <w:tcW w:w="2166" w:type="dxa"/>
            <w:tcBorders>
              <w:top w:val="single" w:sz="4" w:space="0" w:color="000000"/>
              <w:left w:val="single" w:sz="4" w:space="0" w:color="000000"/>
              <w:bottom w:val="single" w:sz="4" w:space="0" w:color="000000"/>
            </w:tcBorders>
            <w:shd w:val="clear" w:color="auto" w:fill="auto"/>
          </w:tcPr>
          <w:p w14:paraId="61FF3709" w14:textId="77777777" w:rsidR="005B2DE2" w:rsidRPr="0009046D" w:rsidRDefault="005B2DE2" w:rsidP="005B2DE2">
            <w:pPr>
              <w:pStyle w:val="TableEntry"/>
            </w:pPr>
            <w:r w:rsidRPr="0009046D">
              <w:t>PCC TF-2:3.1.2</w:t>
            </w:r>
          </w:p>
        </w:tc>
        <w:tc>
          <w:tcPr>
            <w:tcW w:w="2725" w:type="dxa"/>
            <w:tcBorders>
              <w:top w:val="single" w:sz="4" w:space="0" w:color="000000"/>
              <w:left w:val="single" w:sz="4" w:space="0" w:color="000000"/>
              <w:bottom w:val="single" w:sz="4" w:space="0" w:color="000000"/>
              <w:right w:val="single" w:sz="4" w:space="0" w:color="000000"/>
            </w:tcBorders>
            <w:shd w:val="clear" w:color="auto" w:fill="auto"/>
          </w:tcPr>
          <w:p w14:paraId="16EF51A1" w14:textId="70BACCCB" w:rsidR="005B2DE2" w:rsidRPr="0009046D" w:rsidRDefault="005E136E" w:rsidP="005B2DE2">
            <w:pPr>
              <w:pStyle w:val="TableEntry"/>
            </w:pPr>
            <w:r w:rsidRPr="0009046D">
              <w:t>See Note 1</w:t>
            </w:r>
          </w:p>
        </w:tc>
      </w:tr>
    </w:tbl>
    <w:p w14:paraId="113F8256" w14:textId="53FF05F2" w:rsidR="005B2DE2" w:rsidRPr="0009046D" w:rsidRDefault="005E136E" w:rsidP="005B2DE2">
      <w:pPr>
        <w:pStyle w:val="Note"/>
        <w:rPr>
          <w:lang w:eastAsia="en-US"/>
        </w:rPr>
      </w:pPr>
      <w:r w:rsidRPr="0009046D">
        <w:lastRenderedPageBreak/>
        <w:t>Note 1</w:t>
      </w:r>
      <w:r w:rsidR="005B2DE2" w:rsidRPr="0009046D">
        <w:t>: The Content Consumer requirements are for the CDA documents described as payload for some of the 360X transactions, and only apply in the case when a patient referral is accepted by the Referral Recipient</w:t>
      </w:r>
    </w:p>
    <w:p w14:paraId="65684E9C" w14:textId="665C54D8" w:rsidR="005B2DE2" w:rsidRPr="0009046D" w:rsidRDefault="005B2DE2" w:rsidP="00AD79F4">
      <w:pPr>
        <w:pStyle w:val="Heading3"/>
        <w:numPr>
          <w:ilvl w:val="0"/>
          <w:numId w:val="0"/>
        </w:numPr>
        <w:rPr>
          <w:noProof w:val="0"/>
        </w:rPr>
      </w:pPr>
      <w:bookmarkStart w:id="1571" w:name="_Toc492647690"/>
      <w:r w:rsidRPr="0009046D">
        <w:rPr>
          <w:noProof w:val="0"/>
        </w:rPr>
        <w:t>X.3.2</w:t>
      </w:r>
      <w:r w:rsidR="00AD79F4" w:rsidRPr="0009046D">
        <w:rPr>
          <w:noProof w:val="0"/>
        </w:rPr>
        <w:t xml:space="preserve"> Optional Actor Groupings – XDR </w:t>
      </w:r>
      <w:del w:id="1572" w:author="Mary Jungers" w:date="2017-08-15T13:18:00Z">
        <w:r w:rsidR="00AD79F4" w:rsidRPr="0009046D" w:rsidDel="00183748">
          <w:rPr>
            <w:noProof w:val="0"/>
          </w:rPr>
          <w:delText>option</w:delText>
        </w:r>
      </w:del>
      <w:ins w:id="1573" w:author="Mary Jungers" w:date="2017-08-15T13:18:00Z">
        <w:r w:rsidR="00183748">
          <w:rPr>
            <w:noProof w:val="0"/>
          </w:rPr>
          <w:t>Option</w:t>
        </w:r>
      </w:ins>
      <w:bookmarkEnd w:id="1571"/>
    </w:p>
    <w:p w14:paraId="186E20DB" w14:textId="699A3C41" w:rsidR="00AD79F4" w:rsidRPr="0009046D" w:rsidRDefault="00AD79F4" w:rsidP="00AD79F4">
      <w:pPr>
        <w:pStyle w:val="BodyText"/>
        <w:rPr>
          <w:lang w:eastAsia="en-US"/>
        </w:rPr>
      </w:pPr>
      <w:r w:rsidRPr="0009046D">
        <w:rPr>
          <w:lang w:eastAsia="en-US"/>
        </w:rPr>
        <w:t xml:space="preserve">The XDR </w:t>
      </w:r>
      <w:del w:id="1574" w:author="Mary Jungers" w:date="2017-08-15T13:18:00Z">
        <w:r w:rsidRPr="0009046D" w:rsidDel="00183748">
          <w:rPr>
            <w:lang w:eastAsia="en-US"/>
          </w:rPr>
          <w:delText>option</w:delText>
        </w:r>
      </w:del>
      <w:ins w:id="1575" w:author="Mary Jungers" w:date="2017-08-15T13:18:00Z">
        <w:r w:rsidR="00183748">
          <w:rPr>
            <w:lang w:eastAsia="en-US"/>
          </w:rPr>
          <w:t>Option</w:t>
        </w:r>
      </w:ins>
      <w:r w:rsidRPr="0009046D">
        <w:rPr>
          <w:lang w:eastAsia="en-US"/>
        </w:rPr>
        <w:t xml:space="preserve"> for 360X replaces the XDM actor grouping with the co</w:t>
      </w:r>
      <w:r w:rsidR="00254C07" w:rsidRPr="0009046D">
        <w:rPr>
          <w:lang w:eastAsia="en-US"/>
        </w:rPr>
        <w:t>rresponding XDR actor grouping.</w:t>
      </w:r>
    </w:p>
    <w:p w14:paraId="70D5B471" w14:textId="50F0EE68" w:rsidR="00C950BB" w:rsidRPr="0009046D" w:rsidRDefault="00C950BB" w:rsidP="00C950BB">
      <w:pPr>
        <w:pStyle w:val="BodyText"/>
      </w:pPr>
      <w:r w:rsidRPr="0009046D">
        <w:t xml:space="preserve">An actor from this profile (Column 1) claiming the XDR </w:t>
      </w:r>
      <w:del w:id="1576" w:author="Mary Jungers" w:date="2017-08-15T13:18:00Z">
        <w:r w:rsidRPr="0009046D" w:rsidDel="00183748">
          <w:delText>option</w:delText>
        </w:r>
      </w:del>
      <w:ins w:id="1577" w:author="Mary Jungers" w:date="2017-08-15T13:18:00Z">
        <w:r w:rsidR="00183748">
          <w:t>Option</w:t>
        </w:r>
      </w:ins>
      <w:r w:rsidRPr="0009046D">
        <w:t xml:space="preserve"> shall implement all of the required transactions and/or content modules in this profile </w:t>
      </w:r>
      <w:r w:rsidRPr="0009046D">
        <w:rPr>
          <w:b/>
          <w:i/>
        </w:rPr>
        <w:t>in addition to</w:t>
      </w:r>
      <w:r w:rsidRPr="0009046D">
        <w:t xml:space="preserve"> all of the transactions required for the grouped actor (Column 2). </w:t>
      </w:r>
    </w:p>
    <w:p w14:paraId="34EE78AA" w14:textId="7268D186" w:rsidR="005B2DE2" w:rsidRPr="0009046D" w:rsidDel="00EF306B" w:rsidRDefault="00C950BB" w:rsidP="00C950BB">
      <w:pPr>
        <w:pStyle w:val="BodyText"/>
        <w:rPr>
          <w:del w:id="1578" w:author="Mary Jungers" w:date="2017-09-08T15:22:00Z"/>
        </w:rPr>
      </w:pPr>
      <w:r w:rsidRPr="0009046D">
        <w:t>Section X.5 describes additional groupings that may be of interest for security considerations and section X.6 describes some optional groupings in other related profiles.</w:t>
      </w:r>
    </w:p>
    <w:p w14:paraId="63BB1406" w14:textId="77777777" w:rsidR="00C950BB" w:rsidRPr="0009046D" w:rsidRDefault="00C950BB" w:rsidP="00C950BB">
      <w:pPr>
        <w:pStyle w:val="BodyText"/>
      </w:pPr>
    </w:p>
    <w:p w14:paraId="4A676A23" w14:textId="77777777" w:rsidR="00C950BB" w:rsidRPr="0009046D" w:rsidRDefault="00C950BB" w:rsidP="00C950BB">
      <w:pPr>
        <w:pStyle w:val="TableTitle"/>
      </w:pPr>
      <w:r w:rsidRPr="0009046D">
        <w:t>Table X.3-2: 360X – XDR Actor Groupings</w:t>
      </w:r>
    </w:p>
    <w:tbl>
      <w:tblPr>
        <w:tblW w:w="0" w:type="auto"/>
        <w:tblInd w:w="115" w:type="dxa"/>
        <w:tblLayout w:type="fixed"/>
        <w:tblCellMar>
          <w:left w:w="115" w:type="dxa"/>
          <w:right w:w="115" w:type="dxa"/>
        </w:tblCellMar>
        <w:tblLook w:val="0000" w:firstRow="0" w:lastRow="0" w:firstColumn="0" w:lastColumn="0" w:noHBand="0" w:noVBand="0"/>
      </w:tblPr>
      <w:tblGrid>
        <w:gridCol w:w="1980"/>
        <w:gridCol w:w="2339"/>
        <w:gridCol w:w="2166"/>
        <w:gridCol w:w="2725"/>
      </w:tblGrid>
      <w:tr w:rsidR="00C950BB" w:rsidRPr="0009046D" w14:paraId="3B9FF3DD" w14:textId="77777777" w:rsidTr="00934F13">
        <w:trPr>
          <w:cantSplit/>
          <w:tblHeader/>
        </w:trPr>
        <w:tc>
          <w:tcPr>
            <w:tcW w:w="1980" w:type="dxa"/>
            <w:tcBorders>
              <w:top w:val="single" w:sz="4" w:space="0" w:color="000000"/>
              <w:left w:val="single" w:sz="4" w:space="0" w:color="000000"/>
              <w:bottom w:val="single" w:sz="4" w:space="0" w:color="000000"/>
            </w:tcBorders>
            <w:shd w:val="clear" w:color="auto" w:fill="D8D8D8"/>
          </w:tcPr>
          <w:p w14:paraId="7C5F8CD7" w14:textId="77777777" w:rsidR="00C950BB" w:rsidRPr="0009046D" w:rsidRDefault="00C950BB" w:rsidP="00934F13">
            <w:pPr>
              <w:pStyle w:val="TableEntryHeader"/>
            </w:pPr>
            <w:r w:rsidRPr="0009046D">
              <w:t>360X Actor</w:t>
            </w:r>
          </w:p>
        </w:tc>
        <w:tc>
          <w:tcPr>
            <w:tcW w:w="2339" w:type="dxa"/>
            <w:tcBorders>
              <w:top w:val="single" w:sz="4" w:space="0" w:color="000000"/>
              <w:left w:val="single" w:sz="4" w:space="0" w:color="000000"/>
              <w:bottom w:val="single" w:sz="4" w:space="0" w:color="000000"/>
            </w:tcBorders>
            <w:shd w:val="clear" w:color="auto" w:fill="D8D8D8"/>
          </w:tcPr>
          <w:p w14:paraId="78AB02EC" w14:textId="77777777" w:rsidR="00C950BB" w:rsidRPr="0009046D" w:rsidRDefault="00C950BB" w:rsidP="00934F13">
            <w:pPr>
              <w:pStyle w:val="TableEntryHeader"/>
            </w:pPr>
            <w:r w:rsidRPr="0009046D">
              <w:t>Actor to be grouped with</w:t>
            </w:r>
          </w:p>
        </w:tc>
        <w:tc>
          <w:tcPr>
            <w:tcW w:w="2166" w:type="dxa"/>
            <w:tcBorders>
              <w:top w:val="single" w:sz="4" w:space="0" w:color="000000"/>
              <w:left w:val="single" w:sz="4" w:space="0" w:color="000000"/>
              <w:bottom w:val="single" w:sz="4" w:space="0" w:color="000000"/>
            </w:tcBorders>
            <w:shd w:val="clear" w:color="auto" w:fill="D8D8D8"/>
          </w:tcPr>
          <w:p w14:paraId="539C0A73" w14:textId="77777777" w:rsidR="00C950BB" w:rsidRPr="0009046D" w:rsidRDefault="00C950BB" w:rsidP="00934F13">
            <w:pPr>
              <w:pStyle w:val="TableEntryHeader"/>
            </w:pPr>
            <w:r w:rsidRPr="0009046D">
              <w:t>Reference</w:t>
            </w:r>
          </w:p>
        </w:tc>
        <w:tc>
          <w:tcPr>
            <w:tcW w:w="2725" w:type="dxa"/>
            <w:tcBorders>
              <w:top w:val="single" w:sz="4" w:space="0" w:color="000000"/>
              <w:left w:val="single" w:sz="4" w:space="0" w:color="000000"/>
              <w:bottom w:val="single" w:sz="4" w:space="0" w:color="000000"/>
              <w:right w:val="single" w:sz="4" w:space="0" w:color="000000"/>
            </w:tcBorders>
            <w:shd w:val="clear" w:color="auto" w:fill="D8D8D8"/>
          </w:tcPr>
          <w:p w14:paraId="2449BB37" w14:textId="77777777" w:rsidR="00C950BB" w:rsidRPr="0009046D" w:rsidRDefault="00C950BB" w:rsidP="00934F13">
            <w:pPr>
              <w:pStyle w:val="TableEntryHeader"/>
            </w:pPr>
            <w:r w:rsidRPr="0009046D">
              <w:t>Content Bindings Reference</w:t>
            </w:r>
          </w:p>
        </w:tc>
      </w:tr>
      <w:tr w:rsidR="00C950BB" w:rsidRPr="0009046D" w14:paraId="00A29CEC" w14:textId="77777777" w:rsidTr="00934F13">
        <w:trPr>
          <w:cantSplit/>
          <w:trHeight w:val="332"/>
        </w:trPr>
        <w:tc>
          <w:tcPr>
            <w:tcW w:w="1980" w:type="dxa"/>
            <w:vMerge w:val="restart"/>
            <w:tcBorders>
              <w:top w:val="single" w:sz="4" w:space="0" w:color="000000"/>
              <w:left w:val="single" w:sz="4" w:space="0" w:color="000000"/>
              <w:bottom w:val="single" w:sz="4" w:space="0" w:color="000000"/>
            </w:tcBorders>
            <w:shd w:val="clear" w:color="auto" w:fill="auto"/>
          </w:tcPr>
          <w:p w14:paraId="025B38AF" w14:textId="77777777" w:rsidR="00C950BB" w:rsidRPr="0009046D" w:rsidRDefault="00C950BB" w:rsidP="00934F13">
            <w:pPr>
              <w:pStyle w:val="TableEntry"/>
            </w:pPr>
            <w:r w:rsidRPr="0009046D">
              <w:t>Referral Initiator</w:t>
            </w:r>
          </w:p>
        </w:tc>
        <w:tc>
          <w:tcPr>
            <w:tcW w:w="2339" w:type="dxa"/>
            <w:tcBorders>
              <w:top w:val="single" w:sz="4" w:space="0" w:color="000000"/>
              <w:left w:val="single" w:sz="4" w:space="0" w:color="000000"/>
              <w:bottom w:val="single" w:sz="4" w:space="0" w:color="000000"/>
            </w:tcBorders>
            <w:shd w:val="clear" w:color="auto" w:fill="auto"/>
          </w:tcPr>
          <w:p w14:paraId="009A4B6C" w14:textId="61EC3E5E" w:rsidR="00C950BB" w:rsidRPr="0009046D" w:rsidRDefault="005466C7" w:rsidP="005466C7">
            <w:pPr>
              <w:pStyle w:val="TableEntry"/>
            </w:pPr>
            <w:r w:rsidRPr="0009046D">
              <w:t>ITI XDR Document Source</w:t>
            </w:r>
          </w:p>
        </w:tc>
        <w:tc>
          <w:tcPr>
            <w:tcW w:w="2166" w:type="dxa"/>
            <w:tcBorders>
              <w:top w:val="single" w:sz="4" w:space="0" w:color="000000"/>
              <w:left w:val="single" w:sz="4" w:space="0" w:color="000000"/>
              <w:bottom w:val="single" w:sz="4" w:space="0" w:color="000000"/>
            </w:tcBorders>
            <w:shd w:val="clear" w:color="auto" w:fill="auto"/>
          </w:tcPr>
          <w:p w14:paraId="3A4C2A68" w14:textId="4F959B71" w:rsidR="00C950BB" w:rsidRPr="0009046D" w:rsidRDefault="00C950BB" w:rsidP="005466C7">
            <w:pPr>
              <w:pStyle w:val="TableEntry"/>
            </w:pPr>
            <w:r w:rsidRPr="0009046D">
              <w:t>I</w:t>
            </w:r>
            <w:r w:rsidR="005466C7" w:rsidRPr="0009046D">
              <w:t>TI TF-1: 15</w:t>
            </w:r>
            <w:r w:rsidRPr="0009046D">
              <w:t>.1</w:t>
            </w:r>
          </w:p>
        </w:tc>
        <w:tc>
          <w:tcPr>
            <w:tcW w:w="2725" w:type="dxa"/>
            <w:tcBorders>
              <w:top w:val="single" w:sz="4" w:space="0" w:color="000000"/>
              <w:left w:val="single" w:sz="4" w:space="0" w:color="000000"/>
              <w:bottom w:val="single" w:sz="4" w:space="0" w:color="000000"/>
              <w:right w:val="single" w:sz="4" w:space="0" w:color="000000"/>
            </w:tcBorders>
            <w:shd w:val="clear" w:color="auto" w:fill="auto"/>
          </w:tcPr>
          <w:p w14:paraId="17039CCA" w14:textId="25123DC4" w:rsidR="00C950BB" w:rsidRPr="0009046D" w:rsidRDefault="00C950BB" w:rsidP="00934F13">
            <w:pPr>
              <w:pStyle w:val="TableEntry"/>
            </w:pPr>
          </w:p>
        </w:tc>
      </w:tr>
      <w:tr w:rsidR="00C950BB" w:rsidRPr="0009046D" w14:paraId="18D28DA6" w14:textId="77777777" w:rsidTr="00934F13">
        <w:trPr>
          <w:cantSplit/>
          <w:trHeight w:val="332"/>
        </w:trPr>
        <w:tc>
          <w:tcPr>
            <w:tcW w:w="1980" w:type="dxa"/>
            <w:vMerge/>
            <w:tcBorders>
              <w:top w:val="single" w:sz="4" w:space="0" w:color="000000"/>
              <w:left w:val="single" w:sz="4" w:space="0" w:color="000000"/>
              <w:bottom w:val="single" w:sz="4" w:space="0" w:color="000000"/>
            </w:tcBorders>
            <w:shd w:val="clear" w:color="auto" w:fill="auto"/>
          </w:tcPr>
          <w:p w14:paraId="796AAB4D" w14:textId="77777777" w:rsidR="00C950BB" w:rsidRPr="0009046D" w:rsidRDefault="00C950BB" w:rsidP="00934F13">
            <w:pPr>
              <w:snapToGrid w:val="0"/>
            </w:pPr>
          </w:p>
        </w:tc>
        <w:tc>
          <w:tcPr>
            <w:tcW w:w="2339" w:type="dxa"/>
            <w:tcBorders>
              <w:top w:val="single" w:sz="4" w:space="0" w:color="000000"/>
              <w:left w:val="single" w:sz="4" w:space="0" w:color="000000"/>
              <w:bottom w:val="single" w:sz="4" w:space="0" w:color="000000"/>
            </w:tcBorders>
            <w:shd w:val="clear" w:color="auto" w:fill="auto"/>
          </w:tcPr>
          <w:p w14:paraId="0C3A9134" w14:textId="4E75617C" w:rsidR="00C950BB" w:rsidRPr="0009046D" w:rsidRDefault="005466C7" w:rsidP="005466C7">
            <w:pPr>
              <w:pStyle w:val="TableEntry"/>
            </w:pPr>
            <w:r w:rsidRPr="0009046D">
              <w:t>ITI XDR Document Recipient</w:t>
            </w:r>
            <w:r w:rsidR="00C950BB" w:rsidRPr="0009046D">
              <w:t xml:space="preserve"> </w:t>
            </w:r>
          </w:p>
        </w:tc>
        <w:tc>
          <w:tcPr>
            <w:tcW w:w="2166" w:type="dxa"/>
            <w:tcBorders>
              <w:top w:val="single" w:sz="4" w:space="0" w:color="000000"/>
              <w:left w:val="single" w:sz="4" w:space="0" w:color="000000"/>
              <w:bottom w:val="single" w:sz="4" w:space="0" w:color="000000"/>
            </w:tcBorders>
            <w:shd w:val="clear" w:color="auto" w:fill="auto"/>
          </w:tcPr>
          <w:p w14:paraId="3DE12A05" w14:textId="15E6F689" w:rsidR="00C950BB" w:rsidRPr="0009046D" w:rsidRDefault="00C950BB" w:rsidP="005E136E">
            <w:pPr>
              <w:pStyle w:val="TableEntry"/>
            </w:pPr>
            <w:r w:rsidRPr="0009046D">
              <w:t>I</w:t>
            </w:r>
            <w:r w:rsidR="005E136E" w:rsidRPr="0009046D">
              <w:t>TI TF-1: 15</w:t>
            </w:r>
            <w:r w:rsidRPr="0009046D">
              <w:t>.1</w:t>
            </w:r>
          </w:p>
        </w:tc>
        <w:tc>
          <w:tcPr>
            <w:tcW w:w="2725" w:type="dxa"/>
            <w:tcBorders>
              <w:top w:val="single" w:sz="4" w:space="0" w:color="000000"/>
              <w:left w:val="single" w:sz="4" w:space="0" w:color="000000"/>
              <w:bottom w:val="single" w:sz="4" w:space="0" w:color="000000"/>
              <w:right w:val="single" w:sz="4" w:space="0" w:color="000000"/>
            </w:tcBorders>
            <w:shd w:val="clear" w:color="auto" w:fill="auto"/>
          </w:tcPr>
          <w:p w14:paraId="0215C927" w14:textId="537A04F1" w:rsidR="00C950BB" w:rsidRPr="0009046D" w:rsidRDefault="00C950BB" w:rsidP="00934F13">
            <w:pPr>
              <w:pStyle w:val="TableEntry"/>
            </w:pPr>
          </w:p>
        </w:tc>
      </w:tr>
      <w:tr w:rsidR="00C950BB" w:rsidRPr="0009046D" w14:paraId="5434C3C0" w14:textId="77777777" w:rsidTr="00934F13">
        <w:trPr>
          <w:cantSplit/>
          <w:trHeight w:val="332"/>
        </w:trPr>
        <w:tc>
          <w:tcPr>
            <w:tcW w:w="1980" w:type="dxa"/>
            <w:vMerge/>
            <w:tcBorders>
              <w:top w:val="single" w:sz="4" w:space="0" w:color="000000"/>
              <w:left w:val="single" w:sz="4" w:space="0" w:color="000000"/>
              <w:bottom w:val="single" w:sz="4" w:space="0" w:color="000000"/>
            </w:tcBorders>
            <w:shd w:val="clear" w:color="auto" w:fill="auto"/>
          </w:tcPr>
          <w:p w14:paraId="6090E0C9" w14:textId="77777777" w:rsidR="00C950BB" w:rsidRPr="0009046D" w:rsidRDefault="00C950BB" w:rsidP="00934F13">
            <w:pPr>
              <w:snapToGrid w:val="0"/>
            </w:pPr>
          </w:p>
        </w:tc>
        <w:tc>
          <w:tcPr>
            <w:tcW w:w="2339" w:type="dxa"/>
            <w:tcBorders>
              <w:top w:val="single" w:sz="4" w:space="0" w:color="000000"/>
              <w:left w:val="single" w:sz="4" w:space="0" w:color="000000"/>
              <w:bottom w:val="single" w:sz="4" w:space="0" w:color="000000"/>
            </w:tcBorders>
            <w:shd w:val="clear" w:color="auto" w:fill="auto"/>
          </w:tcPr>
          <w:p w14:paraId="310C7ACD" w14:textId="77777777" w:rsidR="00C950BB" w:rsidRPr="0009046D" w:rsidRDefault="00C950BB" w:rsidP="00934F13">
            <w:pPr>
              <w:pStyle w:val="TableEntry"/>
            </w:pPr>
            <w:r w:rsidRPr="0009046D">
              <w:t>Content Consumer with Document Import Option</w:t>
            </w:r>
          </w:p>
        </w:tc>
        <w:tc>
          <w:tcPr>
            <w:tcW w:w="2166" w:type="dxa"/>
            <w:tcBorders>
              <w:top w:val="single" w:sz="4" w:space="0" w:color="000000"/>
              <w:left w:val="single" w:sz="4" w:space="0" w:color="000000"/>
              <w:bottom w:val="single" w:sz="4" w:space="0" w:color="000000"/>
            </w:tcBorders>
            <w:shd w:val="clear" w:color="auto" w:fill="auto"/>
          </w:tcPr>
          <w:p w14:paraId="46CFE702" w14:textId="77777777" w:rsidR="00C950BB" w:rsidRPr="0009046D" w:rsidRDefault="00C950BB" w:rsidP="00934F13">
            <w:pPr>
              <w:pStyle w:val="TableEntry"/>
            </w:pPr>
            <w:r w:rsidRPr="0009046D">
              <w:t>PCC TF-2:3.1.2</w:t>
            </w:r>
          </w:p>
        </w:tc>
        <w:tc>
          <w:tcPr>
            <w:tcW w:w="2725" w:type="dxa"/>
            <w:tcBorders>
              <w:top w:val="single" w:sz="4" w:space="0" w:color="000000"/>
              <w:left w:val="single" w:sz="4" w:space="0" w:color="000000"/>
              <w:bottom w:val="single" w:sz="4" w:space="0" w:color="000000"/>
              <w:right w:val="single" w:sz="4" w:space="0" w:color="000000"/>
            </w:tcBorders>
            <w:shd w:val="clear" w:color="auto" w:fill="auto"/>
          </w:tcPr>
          <w:p w14:paraId="30DE1E14" w14:textId="0DAC8C22" w:rsidR="00C950BB" w:rsidRPr="0009046D" w:rsidRDefault="00C950BB" w:rsidP="00934F13">
            <w:pPr>
              <w:pStyle w:val="TableEntry"/>
            </w:pPr>
            <w:r w:rsidRPr="0009046D">
              <w:t xml:space="preserve">See Note </w:t>
            </w:r>
            <w:r w:rsidR="003A4F5D" w:rsidRPr="0009046D">
              <w:t>1</w:t>
            </w:r>
          </w:p>
        </w:tc>
      </w:tr>
      <w:tr w:rsidR="00C950BB" w:rsidRPr="0009046D" w14:paraId="56A6E933" w14:textId="77777777" w:rsidTr="00934F13">
        <w:trPr>
          <w:cantSplit/>
          <w:trHeight w:val="332"/>
        </w:trPr>
        <w:tc>
          <w:tcPr>
            <w:tcW w:w="1980" w:type="dxa"/>
            <w:vMerge w:val="restart"/>
            <w:tcBorders>
              <w:top w:val="single" w:sz="4" w:space="0" w:color="000000"/>
              <w:left w:val="single" w:sz="4" w:space="0" w:color="000000"/>
              <w:bottom w:val="single" w:sz="4" w:space="0" w:color="000000"/>
            </w:tcBorders>
            <w:shd w:val="clear" w:color="auto" w:fill="auto"/>
          </w:tcPr>
          <w:p w14:paraId="07467877" w14:textId="77777777" w:rsidR="00C950BB" w:rsidRPr="0009046D" w:rsidRDefault="00C950BB" w:rsidP="00934F13">
            <w:pPr>
              <w:pStyle w:val="TableEntry"/>
            </w:pPr>
            <w:r w:rsidRPr="0009046D">
              <w:t>Referral Recipient</w:t>
            </w:r>
          </w:p>
        </w:tc>
        <w:tc>
          <w:tcPr>
            <w:tcW w:w="2339" w:type="dxa"/>
            <w:tcBorders>
              <w:top w:val="single" w:sz="4" w:space="0" w:color="000000"/>
              <w:left w:val="single" w:sz="4" w:space="0" w:color="000000"/>
              <w:bottom w:val="single" w:sz="4" w:space="0" w:color="000000"/>
            </w:tcBorders>
            <w:shd w:val="clear" w:color="auto" w:fill="auto"/>
          </w:tcPr>
          <w:p w14:paraId="35882D4C" w14:textId="641D7305" w:rsidR="00C950BB" w:rsidRPr="0009046D" w:rsidRDefault="00C950BB" w:rsidP="005E136E">
            <w:pPr>
              <w:pStyle w:val="TableEntry"/>
            </w:pPr>
            <w:r w:rsidRPr="0009046D">
              <w:t>ITI X</w:t>
            </w:r>
            <w:r w:rsidR="005E136E" w:rsidRPr="0009046D">
              <w:t>DR Document Recipient</w:t>
            </w:r>
          </w:p>
        </w:tc>
        <w:tc>
          <w:tcPr>
            <w:tcW w:w="2166" w:type="dxa"/>
            <w:tcBorders>
              <w:top w:val="single" w:sz="4" w:space="0" w:color="000000"/>
              <w:left w:val="single" w:sz="4" w:space="0" w:color="000000"/>
              <w:bottom w:val="single" w:sz="4" w:space="0" w:color="000000"/>
            </w:tcBorders>
            <w:shd w:val="clear" w:color="auto" w:fill="auto"/>
          </w:tcPr>
          <w:p w14:paraId="443E7BB3" w14:textId="0012274A" w:rsidR="00C950BB" w:rsidRPr="0009046D" w:rsidRDefault="005E136E" w:rsidP="005E136E">
            <w:pPr>
              <w:pStyle w:val="TableEntry"/>
            </w:pPr>
            <w:r w:rsidRPr="0009046D">
              <w:t>ITI TF-1: 15</w:t>
            </w:r>
            <w:r w:rsidR="00C950BB" w:rsidRPr="0009046D">
              <w:t>.1</w:t>
            </w:r>
          </w:p>
        </w:tc>
        <w:tc>
          <w:tcPr>
            <w:tcW w:w="2725" w:type="dxa"/>
            <w:tcBorders>
              <w:top w:val="single" w:sz="4" w:space="0" w:color="000000"/>
              <w:left w:val="single" w:sz="4" w:space="0" w:color="000000"/>
              <w:bottom w:val="single" w:sz="4" w:space="0" w:color="000000"/>
              <w:right w:val="single" w:sz="4" w:space="0" w:color="000000"/>
            </w:tcBorders>
            <w:shd w:val="clear" w:color="auto" w:fill="auto"/>
          </w:tcPr>
          <w:p w14:paraId="2C1C599F" w14:textId="2F88AFEC" w:rsidR="00C950BB" w:rsidRPr="0009046D" w:rsidRDefault="00C950BB" w:rsidP="00934F13">
            <w:pPr>
              <w:pStyle w:val="TableEntry"/>
            </w:pPr>
          </w:p>
        </w:tc>
      </w:tr>
      <w:tr w:rsidR="00C950BB" w:rsidRPr="0009046D" w14:paraId="3B23DC4B" w14:textId="77777777" w:rsidTr="00934F13">
        <w:trPr>
          <w:cantSplit/>
          <w:trHeight w:val="332"/>
        </w:trPr>
        <w:tc>
          <w:tcPr>
            <w:tcW w:w="1980" w:type="dxa"/>
            <w:vMerge/>
            <w:tcBorders>
              <w:top w:val="single" w:sz="4" w:space="0" w:color="000000"/>
              <w:left w:val="single" w:sz="4" w:space="0" w:color="000000"/>
              <w:bottom w:val="single" w:sz="4" w:space="0" w:color="000000"/>
            </w:tcBorders>
            <w:shd w:val="clear" w:color="auto" w:fill="auto"/>
          </w:tcPr>
          <w:p w14:paraId="5C4D2B75" w14:textId="77777777" w:rsidR="00C950BB" w:rsidRPr="0009046D" w:rsidRDefault="00C950BB" w:rsidP="00934F13">
            <w:pPr>
              <w:snapToGrid w:val="0"/>
            </w:pPr>
          </w:p>
        </w:tc>
        <w:tc>
          <w:tcPr>
            <w:tcW w:w="2339" w:type="dxa"/>
            <w:tcBorders>
              <w:top w:val="single" w:sz="4" w:space="0" w:color="000000"/>
              <w:left w:val="single" w:sz="4" w:space="0" w:color="000000"/>
              <w:bottom w:val="single" w:sz="4" w:space="0" w:color="000000"/>
            </w:tcBorders>
            <w:shd w:val="clear" w:color="auto" w:fill="auto"/>
          </w:tcPr>
          <w:p w14:paraId="178910DB" w14:textId="5B700EE3" w:rsidR="00C950BB" w:rsidRPr="0009046D" w:rsidRDefault="00C950BB" w:rsidP="005E136E">
            <w:pPr>
              <w:pStyle w:val="TableEntry"/>
            </w:pPr>
            <w:r w:rsidRPr="0009046D">
              <w:t>ITI X</w:t>
            </w:r>
            <w:r w:rsidR="005E136E" w:rsidRPr="0009046D">
              <w:t>DR Document Source</w:t>
            </w:r>
          </w:p>
        </w:tc>
        <w:tc>
          <w:tcPr>
            <w:tcW w:w="2166" w:type="dxa"/>
            <w:tcBorders>
              <w:top w:val="single" w:sz="4" w:space="0" w:color="000000"/>
              <w:left w:val="single" w:sz="4" w:space="0" w:color="000000"/>
              <w:bottom w:val="single" w:sz="4" w:space="0" w:color="000000"/>
            </w:tcBorders>
            <w:shd w:val="clear" w:color="auto" w:fill="auto"/>
          </w:tcPr>
          <w:p w14:paraId="005863E0" w14:textId="631FF850" w:rsidR="00C950BB" w:rsidRPr="0009046D" w:rsidRDefault="00C950BB" w:rsidP="005E136E">
            <w:pPr>
              <w:pStyle w:val="TableEntry"/>
            </w:pPr>
            <w:r w:rsidRPr="0009046D">
              <w:t>I</w:t>
            </w:r>
            <w:r w:rsidR="005E136E" w:rsidRPr="0009046D">
              <w:t>TI TF-1: 15</w:t>
            </w:r>
            <w:r w:rsidRPr="0009046D">
              <w:t>.1</w:t>
            </w:r>
          </w:p>
        </w:tc>
        <w:tc>
          <w:tcPr>
            <w:tcW w:w="2725" w:type="dxa"/>
            <w:tcBorders>
              <w:top w:val="single" w:sz="4" w:space="0" w:color="000000"/>
              <w:left w:val="single" w:sz="4" w:space="0" w:color="000000"/>
              <w:bottom w:val="single" w:sz="4" w:space="0" w:color="000000"/>
              <w:right w:val="single" w:sz="4" w:space="0" w:color="000000"/>
            </w:tcBorders>
            <w:shd w:val="clear" w:color="auto" w:fill="auto"/>
          </w:tcPr>
          <w:p w14:paraId="59FC3255" w14:textId="29D1B3B9" w:rsidR="00C950BB" w:rsidRPr="0009046D" w:rsidRDefault="00C950BB" w:rsidP="00934F13">
            <w:pPr>
              <w:pStyle w:val="TableEntry"/>
            </w:pPr>
          </w:p>
        </w:tc>
      </w:tr>
      <w:tr w:rsidR="00C950BB" w:rsidRPr="0009046D" w14:paraId="1FAE33C5" w14:textId="77777777" w:rsidTr="00934F13">
        <w:trPr>
          <w:cantSplit/>
          <w:trHeight w:val="233"/>
        </w:trPr>
        <w:tc>
          <w:tcPr>
            <w:tcW w:w="1980" w:type="dxa"/>
            <w:vMerge/>
            <w:tcBorders>
              <w:top w:val="single" w:sz="4" w:space="0" w:color="000000"/>
              <w:left w:val="single" w:sz="4" w:space="0" w:color="000000"/>
              <w:bottom w:val="single" w:sz="4" w:space="0" w:color="000000"/>
            </w:tcBorders>
            <w:shd w:val="clear" w:color="auto" w:fill="auto"/>
          </w:tcPr>
          <w:p w14:paraId="69C7034F" w14:textId="77777777" w:rsidR="00C950BB" w:rsidRPr="0009046D" w:rsidRDefault="00C950BB" w:rsidP="00934F13">
            <w:pPr>
              <w:snapToGrid w:val="0"/>
            </w:pPr>
          </w:p>
        </w:tc>
        <w:tc>
          <w:tcPr>
            <w:tcW w:w="2339" w:type="dxa"/>
            <w:tcBorders>
              <w:top w:val="single" w:sz="4" w:space="0" w:color="000000"/>
              <w:left w:val="single" w:sz="4" w:space="0" w:color="000000"/>
              <w:bottom w:val="single" w:sz="4" w:space="0" w:color="000000"/>
            </w:tcBorders>
            <w:shd w:val="clear" w:color="auto" w:fill="auto"/>
          </w:tcPr>
          <w:p w14:paraId="12D6D447" w14:textId="77777777" w:rsidR="00C950BB" w:rsidRPr="0009046D" w:rsidRDefault="00C950BB" w:rsidP="00934F13">
            <w:pPr>
              <w:pStyle w:val="TableEntry"/>
            </w:pPr>
            <w:r w:rsidRPr="0009046D">
              <w:t>Content Consumer with Document Import Option</w:t>
            </w:r>
          </w:p>
        </w:tc>
        <w:tc>
          <w:tcPr>
            <w:tcW w:w="2166" w:type="dxa"/>
            <w:tcBorders>
              <w:top w:val="single" w:sz="4" w:space="0" w:color="000000"/>
              <w:left w:val="single" w:sz="4" w:space="0" w:color="000000"/>
              <w:bottom w:val="single" w:sz="4" w:space="0" w:color="000000"/>
            </w:tcBorders>
            <w:shd w:val="clear" w:color="auto" w:fill="auto"/>
          </w:tcPr>
          <w:p w14:paraId="569A74D1" w14:textId="77777777" w:rsidR="00C950BB" w:rsidRPr="0009046D" w:rsidRDefault="00C950BB" w:rsidP="00934F13">
            <w:pPr>
              <w:pStyle w:val="TableEntry"/>
            </w:pPr>
            <w:r w:rsidRPr="0009046D">
              <w:t>PCC TF-2:3.1.2</w:t>
            </w:r>
          </w:p>
        </w:tc>
        <w:tc>
          <w:tcPr>
            <w:tcW w:w="2725" w:type="dxa"/>
            <w:tcBorders>
              <w:top w:val="single" w:sz="4" w:space="0" w:color="000000"/>
              <w:left w:val="single" w:sz="4" w:space="0" w:color="000000"/>
              <w:bottom w:val="single" w:sz="4" w:space="0" w:color="000000"/>
              <w:right w:val="single" w:sz="4" w:space="0" w:color="000000"/>
            </w:tcBorders>
            <w:shd w:val="clear" w:color="auto" w:fill="auto"/>
          </w:tcPr>
          <w:p w14:paraId="7E806BA2" w14:textId="2EE3F8A4" w:rsidR="00C950BB" w:rsidRPr="0009046D" w:rsidRDefault="00C950BB" w:rsidP="00934F13">
            <w:pPr>
              <w:pStyle w:val="TableEntry"/>
            </w:pPr>
            <w:r w:rsidRPr="0009046D">
              <w:t xml:space="preserve">See Note </w:t>
            </w:r>
            <w:r w:rsidR="003A4F5D" w:rsidRPr="0009046D">
              <w:t>1</w:t>
            </w:r>
          </w:p>
        </w:tc>
      </w:tr>
    </w:tbl>
    <w:p w14:paraId="46763599" w14:textId="1C63136E" w:rsidR="00C950BB" w:rsidRPr="0009046D" w:rsidRDefault="00D14DF8" w:rsidP="00C950BB">
      <w:pPr>
        <w:pStyle w:val="Note"/>
        <w:rPr>
          <w:lang w:eastAsia="en-US"/>
        </w:rPr>
      </w:pPr>
      <w:r w:rsidRPr="0009046D">
        <w:t>Note 1</w:t>
      </w:r>
      <w:r w:rsidR="00C950BB" w:rsidRPr="0009046D">
        <w:t>: The Content Consumer requirements are for the CDA documents described as payload for some of the 360X transactions, and only apply in the case when a patient referral is accepted by the Referral Recipient</w:t>
      </w:r>
    </w:p>
    <w:p w14:paraId="604EDFBC" w14:textId="66B0D813" w:rsidR="00C950BB" w:rsidRPr="0009046D" w:rsidRDefault="003A4F5D" w:rsidP="00F828EC">
      <w:pPr>
        <w:pStyle w:val="Heading3"/>
        <w:numPr>
          <w:ilvl w:val="0"/>
          <w:numId w:val="0"/>
        </w:numPr>
        <w:rPr>
          <w:noProof w:val="0"/>
        </w:rPr>
      </w:pPr>
      <w:bookmarkStart w:id="1579" w:name="_Toc492647691"/>
      <w:r w:rsidRPr="0009046D">
        <w:rPr>
          <w:noProof w:val="0"/>
        </w:rPr>
        <w:t>X.3.3 Optional Actor Groupings – MHD Option</w:t>
      </w:r>
      <w:bookmarkEnd w:id="1579"/>
    </w:p>
    <w:p w14:paraId="74B2078C" w14:textId="016DD3DA" w:rsidR="003A4F5D" w:rsidRPr="0009046D" w:rsidRDefault="003A4F5D" w:rsidP="003A4F5D">
      <w:pPr>
        <w:pStyle w:val="BodyText"/>
        <w:rPr>
          <w:lang w:eastAsia="en-US"/>
        </w:rPr>
      </w:pPr>
      <w:r w:rsidRPr="0009046D">
        <w:rPr>
          <w:lang w:eastAsia="en-US"/>
        </w:rPr>
        <w:t xml:space="preserve">The MHD </w:t>
      </w:r>
      <w:del w:id="1580" w:author="Mary Jungers" w:date="2017-08-15T13:18:00Z">
        <w:r w:rsidRPr="0009046D" w:rsidDel="00183748">
          <w:rPr>
            <w:lang w:eastAsia="en-US"/>
          </w:rPr>
          <w:delText>option</w:delText>
        </w:r>
      </w:del>
      <w:ins w:id="1581" w:author="Mary Jungers" w:date="2017-08-15T13:18:00Z">
        <w:r w:rsidR="00183748">
          <w:rPr>
            <w:lang w:eastAsia="en-US"/>
          </w:rPr>
          <w:t>Option</w:t>
        </w:r>
      </w:ins>
      <w:r w:rsidRPr="0009046D">
        <w:rPr>
          <w:lang w:eastAsia="en-US"/>
        </w:rPr>
        <w:t xml:space="preserve"> for 360X replaces the XDM actor grouping with the corresponding MHD actor grouping.</w:t>
      </w:r>
    </w:p>
    <w:p w14:paraId="6CD88ADB" w14:textId="79A850A6" w:rsidR="003A4F5D" w:rsidRPr="0009046D" w:rsidRDefault="003A4F5D" w:rsidP="003A4F5D">
      <w:pPr>
        <w:pStyle w:val="BodyText"/>
      </w:pPr>
      <w:r w:rsidRPr="0009046D">
        <w:t>An actor from this profile (Column 1)</w:t>
      </w:r>
      <w:r w:rsidR="00934F13" w:rsidRPr="0009046D">
        <w:t xml:space="preserve"> claiming the MHD</w:t>
      </w:r>
      <w:r w:rsidRPr="0009046D">
        <w:t xml:space="preserve"> </w:t>
      </w:r>
      <w:del w:id="1582" w:author="Mary Jungers" w:date="2017-08-15T13:18:00Z">
        <w:r w:rsidRPr="0009046D" w:rsidDel="00183748">
          <w:delText>option</w:delText>
        </w:r>
      </w:del>
      <w:ins w:id="1583" w:author="Mary Jungers" w:date="2017-08-15T13:18:00Z">
        <w:r w:rsidR="00183748">
          <w:t>Option</w:t>
        </w:r>
      </w:ins>
      <w:r w:rsidRPr="0009046D">
        <w:t xml:space="preserve"> shall implement all of the required transactions and/or content modules in this profile </w:t>
      </w:r>
      <w:r w:rsidRPr="0009046D">
        <w:rPr>
          <w:b/>
          <w:i/>
        </w:rPr>
        <w:t>in addition to</w:t>
      </w:r>
      <w:r w:rsidRPr="0009046D">
        <w:t xml:space="preserve"> all of the transactions required for the grouped actor (Column 2). </w:t>
      </w:r>
    </w:p>
    <w:p w14:paraId="16373D8A" w14:textId="6B4858E5" w:rsidR="00C950BB" w:rsidRPr="0009046D" w:rsidDel="00DB07F1" w:rsidRDefault="003A4F5D" w:rsidP="00C950BB">
      <w:pPr>
        <w:pStyle w:val="BodyText"/>
        <w:rPr>
          <w:del w:id="1584" w:author="Mary Jungers" w:date="2017-08-15T12:12:00Z"/>
        </w:rPr>
      </w:pPr>
      <w:r w:rsidRPr="0009046D">
        <w:t xml:space="preserve">Section X.5 describes additional groupings that may be of interest for security considerations and </w:t>
      </w:r>
      <w:del w:id="1585" w:author="Mary Jungers" w:date="2017-08-15T13:08:00Z">
        <w:r w:rsidRPr="0009046D" w:rsidDel="00060985">
          <w:delText>section</w:delText>
        </w:r>
      </w:del>
      <w:ins w:id="1586" w:author="Mary Jungers" w:date="2017-08-15T13:08:00Z">
        <w:r w:rsidR="00060985">
          <w:t>Section</w:t>
        </w:r>
      </w:ins>
      <w:r w:rsidRPr="0009046D">
        <w:t xml:space="preserve"> X.6 describes some optional groupings in other related profiles.</w:t>
      </w:r>
    </w:p>
    <w:p w14:paraId="258082F4" w14:textId="77777777" w:rsidR="005B2DE2" w:rsidRPr="0009046D" w:rsidRDefault="005B2DE2">
      <w:pPr>
        <w:pStyle w:val="BodyText"/>
      </w:pPr>
    </w:p>
    <w:p w14:paraId="58E1D16E" w14:textId="04D7906C" w:rsidR="007D1A81" w:rsidRPr="0009046D" w:rsidRDefault="003A4F5D">
      <w:pPr>
        <w:pStyle w:val="TableTitle"/>
      </w:pPr>
      <w:r w:rsidRPr="0009046D">
        <w:lastRenderedPageBreak/>
        <w:t>Table X.3-3</w:t>
      </w:r>
      <w:r w:rsidR="00281E34" w:rsidRPr="0009046D">
        <w:t>: 360X</w:t>
      </w:r>
      <w:r w:rsidR="00C950BB" w:rsidRPr="0009046D">
        <w:t xml:space="preserve"> –</w:t>
      </w:r>
      <w:r w:rsidRPr="0009046D">
        <w:t xml:space="preserve"> MHD</w:t>
      </w:r>
      <w:r w:rsidR="007D1A81" w:rsidRPr="0009046D">
        <w:t xml:space="preserve"> Actor Groupings</w:t>
      </w:r>
    </w:p>
    <w:tbl>
      <w:tblPr>
        <w:tblW w:w="0" w:type="auto"/>
        <w:tblInd w:w="115" w:type="dxa"/>
        <w:tblLayout w:type="fixed"/>
        <w:tblCellMar>
          <w:left w:w="115" w:type="dxa"/>
          <w:right w:w="115" w:type="dxa"/>
        </w:tblCellMar>
        <w:tblLook w:val="0000" w:firstRow="0" w:lastRow="0" w:firstColumn="0" w:lastColumn="0" w:noHBand="0" w:noVBand="0"/>
        <w:tblPrChange w:id="1587" w:author="Mary Jungers" w:date="2017-08-15T13:22:00Z">
          <w:tblPr>
            <w:tblW w:w="0" w:type="auto"/>
            <w:tblInd w:w="115" w:type="dxa"/>
            <w:tblLayout w:type="fixed"/>
            <w:tblCellMar>
              <w:left w:w="115" w:type="dxa"/>
              <w:right w:w="115" w:type="dxa"/>
            </w:tblCellMar>
            <w:tblLook w:val="0000" w:firstRow="0" w:lastRow="0" w:firstColumn="0" w:lastColumn="0" w:noHBand="0" w:noVBand="0"/>
          </w:tblPr>
        </w:tblPrChange>
      </w:tblPr>
      <w:tblGrid>
        <w:gridCol w:w="1770"/>
        <w:gridCol w:w="3060"/>
        <w:gridCol w:w="1890"/>
        <w:gridCol w:w="2490"/>
        <w:tblGridChange w:id="1588">
          <w:tblGrid>
            <w:gridCol w:w="1980"/>
            <w:gridCol w:w="2339"/>
            <w:gridCol w:w="2166"/>
            <w:gridCol w:w="2725"/>
          </w:tblGrid>
        </w:tblGridChange>
      </w:tblGrid>
      <w:tr w:rsidR="007D1A81" w:rsidRPr="0009046D" w14:paraId="150687AA" w14:textId="77777777" w:rsidTr="00183748">
        <w:trPr>
          <w:cantSplit/>
          <w:tblHeader/>
          <w:trPrChange w:id="1589" w:author="Mary Jungers" w:date="2017-08-15T13:22:00Z">
            <w:trPr>
              <w:cantSplit/>
              <w:tblHeader/>
            </w:trPr>
          </w:trPrChange>
        </w:trPr>
        <w:tc>
          <w:tcPr>
            <w:tcW w:w="1770" w:type="dxa"/>
            <w:tcBorders>
              <w:top w:val="single" w:sz="4" w:space="0" w:color="000000"/>
              <w:left w:val="single" w:sz="4" w:space="0" w:color="000000"/>
              <w:bottom w:val="single" w:sz="4" w:space="0" w:color="000000"/>
            </w:tcBorders>
            <w:shd w:val="clear" w:color="auto" w:fill="D8D8D8"/>
            <w:tcPrChange w:id="1590" w:author="Mary Jungers" w:date="2017-08-15T13:22:00Z">
              <w:tcPr>
                <w:tcW w:w="1980" w:type="dxa"/>
                <w:tcBorders>
                  <w:top w:val="single" w:sz="4" w:space="0" w:color="000000"/>
                  <w:left w:val="single" w:sz="4" w:space="0" w:color="000000"/>
                  <w:bottom w:val="single" w:sz="4" w:space="0" w:color="000000"/>
                </w:tcBorders>
                <w:shd w:val="clear" w:color="auto" w:fill="D8D8D8"/>
              </w:tcPr>
            </w:tcPrChange>
          </w:tcPr>
          <w:p w14:paraId="6A2C3E74" w14:textId="77777777" w:rsidR="007D1A81" w:rsidRPr="0009046D" w:rsidRDefault="00281E34">
            <w:pPr>
              <w:pStyle w:val="TableEntryHeader"/>
            </w:pPr>
            <w:r w:rsidRPr="0009046D">
              <w:t>360X</w:t>
            </w:r>
            <w:r w:rsidR="007D1A81" w:rsidRPr="0009046D">
              <w:t xml:space="preserve"> Actor</w:t>
            </w:r>
          </w:p>
        </w:tc>
        <w:tc>
          <w:tcPr>
            <w:tcW w:w="3060" w:type="dxa"/>
            <w:tcBorders>
              <w:top w:val="single" w:sz="4" w:space="0" w:color="000000"/>
              <w:left w:val="single" w:sz="4" w:space="0" w:color="000000"/>
              <w:bottom w:val="single" w:sz="4" w:space="0" w:color="000000"/>
            </w:tcBorders>
            <w:shd w:val="clear" w:color="auto" w:fill="D8D8D8"/>
            <w:tcPrChange w:id="1591" w:author="Mary Jungers" w:date="2017-08-15T13:22:00Z">
              <w:tcPr>
                <w:tcW w:w="2339" w:type="dxa"/>
                <w:tcBorders>
                  <w:top w:val="single" w:sz="4" w:space="0" w:color="000000"/>
                  <w:left w:val="single" w:sz="4" w:space="0" w:color="000000"/>
                  <w:bottom w:val="single" w:sz="4" w:space="0" w:color="000000"/>
                </w:tcBorders>
                <w:shd w:val="clear" w:color="auto" w:fill="D8D8D8"/>
              </w:tcPr>
            </w:tcPrChange>
          </w:tcPr>
          <w:p w14:paraId="3E64CBA5" w14:textId="77777777" w:rsidR="007D1A81" w:rsidRPr="0009046D" w:rsidRDefault="007D1A81">
            <w:pPr>
              <w:pStyle w:val="TableEntryHeader"/>
            </w:pPr>
            <w:r w:rsidRPr="0009046D">
              <w:t>Actor to be grouped with</w:t>
            </w:r>
          </w:p>
        </w:tc>
        <w:tc>
          <w:tcPr>
            <w:tcW w:w="1890" w:type="dxa"/>
            <w:tcBorders>
              <w:top w:val="single" w:sz="4" w:space="0" w:color="000000"/>
              <w:left w:val="single" w:sz="4" w:space="0" w:color="000000"/>
              <w:bottom w:val="single" w:sz="4" w:space="0" w:color="000000"/>
            </w:tcBorders>
            <w:shd w:val="clear" w:color="auto" w:fill="D8D8D8"/>
            <w:tcPrChange w:id="1592" w:author="Mary Jungers" w:date="2017-08-15T13:22:00Z">
              <w:tcPr>
                <w:tcW w:w="2166" w:type="dxa"/>
                <w:tcBorders>
                  <w:top w:val="single" w:sz="4" w:space="0" w:color="000000"/>
                  <w:left w:val="single" w:sz="4" w:space="0" w:color="000000"/>
                  <w:bottom w:val="single" w:sz="4" w:space="0" w:color="000000"/>
                </w:tcBorders>
                <w:shd w:val="clear" w:color="auto" w:fill="D8D8D8"/>
              </w:tcPr>
            </w:tcPrChange>
          </w:tcPr>
          <w:p w14:paraId="3BE55B2C" w14:textId="77777777" w:rsidR="007D1A81" w:rsidRPr="0009046D" w:rsidRDefault="007D1A81">
            <w:pPr>
              <w:pStyle w:val="TableEntryHeader"/>
            </w:pPr>
            <w:r w:rsidRPr="0009046D">
              <w:t>Reference</w:t>
            </w:r>
          </w:p>
        </w:tc>
        <w:tc>
          <w:tcPr>
            <w:tcW w:w="2490" w:type="dxa"/>
            <w:tcBorders>
              <w:top w:val="single" w:sz="4" w:space="0" w:color="000000"/>
              <w:left w:val="single" w:sz="4" w:space="0" w:color="000000"/>
              <w:bottom w:val="single" w:sz="4" w:space="0" w:color="000000"/>
              <w:right w:val="single" w:sz="4" w:space="0" w:color="000000"/>
            </w:tcBorders>
            <w:shd w:val="clear" w:color="auto" w:fill="D8D8D8"/>
            <w:tcPrChange w:id="1593" w:author="Mary Jungers" w:date="2017-08-15T13:22:00Z">
              <w:tcPr>
                <w:tcW w:w="2725" w:type="dxa"/>
                <w:tcBorders>
                  <w:top w:val="single" w:sz="4" w:space="0" w:color="000000"/>
                  <w:left w:val="single" w:sz="4" w:space="0" w:color="000000"/>
                  <w:bottom w:val="single" w:sz="4" w:space="0" w:color="000000"/>
                  <w:right w:val="single" w:sz="4" w:space="0" w:color="000000"/>
                </w:tcBorders>
                <w:shd w:val="clear" w:color="auto" w:fill="D8D8D8"/>
              </w:tcPr>
            </w:tcPrChange>
          </w:tcPr>
          <w:p w14:paraId="68E785D7" w14:textId="77777777" w:rsidR="007D1A81" w:rsidRPr="0009046D" w:rsidRDefault="007D1A81">
            <w:pPr>
              <w:pStyle w:val="TableEntryHeader"/>
            </w:pPr>
            <w:r w:rsidRPr="0009046D">
              <w:t>Content Bindings Reference</w:t>
            </w:r>
          </w:p>
        </w:tc>
      </w:tr>
      <w:tr w:rsidR="007D1A81" w:rsidRPr="0009046D" w14:paraId="4B275746" w14:textId="77777777" w:rsidTr="00183748">
        <w:trPr>
          <w:cantSplit/>
          <w:trHeight w:val="332"/>
          <w:trPrChange w:id="1594" w:author="Mary Jungers" w:date="2017-08-15T13:22:00Z">
            <w:trPr>
              <w:cantSplit/>
              <w:trHeight w:val="332"/>
            </w:trPr>
          </w:trPrChange>
        </w:trPr>
        <w:tc>
          <w:tcPr>
            <w:tcW w:w="1770" w:type="dxa"/>
            <w:vMerge w:val="restart"/>
            <w:tcBorders>
              <w:top w:val="single" w:sz="4" w:space="0" w:color="000000"/>
              <w:left w:val="single" w:sz="4" w:space="0" w:color="000000"/>
              <w:bottom w:val="single" w:sz="4" w:space="0" w:color="000000"/>
            </w:tcBorders>
            <w:shd w:val="clear" w:color="auto" w:fill="auto"/>
            <w:tcPrChange w:id="1595" w:author="Mary Jungers" w:date="2017-08-15T13:22:00Z">
              <w:tcPr>
                <w:tcW w:w="1980" w:type="dxa"/>
                <w:vMerge w:val="restart"/>
                <w:tcBorders>
                  <w:top w:val="single" w:sz="4" w:space="0" w:color="000000"/>
                  <w:left w:val="single" w:sz="4" w:space="0" w:color="000000"/>
                  <w:bottom w:val="single" w:sz="4" w:space="0" w:color="000000"/>
                </w:tcBorders>
                <w:shd w:val="clear" w:color="auto" w:fill="auto"/>
              </w:tcPr>
            </w:tcPrChange>
          </w:tcPr>
          <w:p w14:paraId="368F3038" w14:textId="77777777" w:rsidR="007D1A81" w:rsidRPr="0009046D" w:rsidRDefault="00F202E7">
            <w:pPr>
              <w:pStyle w:val="TableEntry"/>
            </w:pPr>
            <w:r w:rsidRPr="0009046D">
              <w:t>Referral Initiator</w:t>
            </w:r>
          </w:p>
        </w:tc>
        <w:tc>
          <w:tcPr>
            <w:tcW w:w="3060" w:type="dxa"/>
            <w:tcBorders>
              <w:top w:val="single" w:sz="4" w:space="0" w:color="000000"/>
              <w:left w:val="single" w:sz="4" w:space="0" w:color="000000"/>
              <w:bottom w:val="single" w:sz="4" w:space="0" w:color="000000"/>
            </w:tcBorders>
            <w:shd w:val="clear" w:color="auto" w:fill="auto"/>
            <w:tcPrChange w:id="1596" w:author="Mary Jungers" w:date="2017-08-15T13:22:00Z">
              <w:tcPr>
                <w:tcW w:w="2339" w:type="dxa"/>
                <w:tcBorders>
                  <w:top w:val="single" w:sz="4" w:space="0" w:color="000000"/>
                  <w:left w:val="single" w:sz="4" w:space="0" w:color="000000"/>
                  <w:bottom w:val="single" w:sz="4" w:space="0" w:color="000000"/>
                </w:tcBorders>
                <w:shd w:val="clear" w:color="auto" w:fill="auto"/>
              </w:tcPr>
            </w:tcPrChange>
          </w:tcPr>
          <w:p w14:paraId="2E39954F" w14:textId="16436D9B" w:rsidR="007D1A81" w:rsidRPr="0009046D" w:rsidRDefault="00B365CE" w:rsidP="00B365CE">
            <w:pPr>
              <w:pStyle w:val="TableEntry"/>
            </w:pPr>
            <w:r w:rsidRPr="0009046D">
              <w:t>ITI MHD Document Source</w:t>
            </w:r>
          </w:p>
        </w:tc>
        <w:tc>
          <w:tcPr>
            <w:tcW w:w="1890" w:type="dxa"/>
            <w:tcBorders>
              <w:top w:val="single" w:sz="4" w:space="0" w:color="000000"/>
              <w:left w:val="single" w:sz="4" w:space="0" w:color="000000"/>
              <w:bottom w:val="single" w:sz="4" w:space="0" w:color="000000"/>
            </w:tcBorders>
            <w:shd w:val="clear" w:color="auto" w:fill="auto"/>
            <w:tcPrChange w:id="1597" w:author="Mary Jungers" w:date="2017-08-15T13:22:00Z">
              <w:tcPr>
                <w:tcW w:w="2166" w:type="dxa"/>
                <w:tcBorders>
                  <w:top w:val="single" w:sz="4" w:space="0" w:color="000000"/>
                  <w:left w:val="single" w:sz="4" w:space="0" w:color="000000"/>
                  <w:bottom w:val="single" w:sz="4" w:space="0" w:color="000000"/>
                </w:tcBorders>
                <w:shd w:val="clear" w:color="auto" w:fill="auto"/>
              </w:tcPr>
            </w:tcPrChange>
          </w:tcPr>
          <w:p w14:paraId="7221BDAE" w14:textId="6D6EAA61" w:rsidR="007D1A81" w:rsidRPr="0009046D" w:rsidRDefault="00F202E7" w:rsidP="002E35F4">
            <w:pPr>
              <w:pStyle w:val="TableEntry"/>
            </w:pPr>
            <w:r w:rsidRPr="0009046D">
              <w:t>I</w:t>
            </w:r>
            <w:r w:rsidR="00B365CE" w:rsidRPr="0009046D">
              <w:t>TI TF-1: 33</w:t>
            </w:r>
            <w:r w:rsidRPr="0009046D">
              <w:t>.1</w:t>
            </w:r>
            <w:del w:id="1598" w:author="Mary Jungers" w:date="2017-08-15T13:22:00Z">
              <w:r w:rsidR="004068DC" w:rsidRPr="0009046D" w:rsidDel="00183748">
                <w:br/>
              </w:r>
            </w:del>
          </w:p>
        </w:tc>
        <w:tc>
          <w:tcPr>
            <w:tcW w:w="2490" w:type="dxa"/>
            <w:tcBorders>
              <w:top w:val="single" w:sz="4" w:space="0" w:color="000000"/>
              <w:left w:val="single" w:sz="4" w:space="0" w:color="000000"/>
              <w:bottom w:val="single" w:sz="4" w:space="0" w:color="000000"/>
              <w:right w:val="single" w:sz="4" w:space="0" w:color="000000"/>
            </w:tcBorders>
            <w:shd w:val="clear" w:color="auto" w:fill="auto"/>
            <w:tcPrChange w:id="1599" w:author="Mary Jungers" w:date="2017-08-15T13:22:00Z">
              <w:tcPr>
                <w:tcW w:w="2725" w:type="dxa"/>
                <w:tcBorders>
                  <w:top w:val="single" w:sz="4" w:space="0" w:color="000000"/>
                  <w:left w:val="single" w:sz="4" w:space="0" w:color="000000"/>
                  <w:bottom w:val="single" w:sz="4" w:space="0" w:color="000000"/>
                  <w:right w:val="single" w:sz="4" w:space="0" w:color="000000"/>
                </w:tcBorders>
                <w:shd w:val="clear" w:color="auto" w:fill="auto"/>
              </w:tcPr>
            </w:tcPrChange>
          </w:tcPr>
          <w:p w14:paraId="1376AF14" w14:textId="6119FE4E" w:rsidR="007D1A81" w:rsidRPr="0009046D" w:rsidRDefault="003F55E7" w:rsidP="00AD7E03">
            <w:pPr>
              <w:pStyle w:val="TableEntry"/>
            </w:pPr>
            <w:r w:rsidRPr="0009046D">
              <w:t>See Note 1</w:t>
            </w:r>
          </w:p>
        </w:tc>
      </w:tr>
      <w:tr w:rsidR="007D1A81" w:rsidRPr="0009046D" w14:paraId="1A8C3603" w14:textId="77777777" w:rsidTr="00183748">
        <w:trPr>
          <w:cantSplit/>
          <w:trHeight w:val="332"/>
          <w:trPrChange w:id="1600" w:author="Mary Jungers" w:date="2017-08-15T13:22:00Z">
            <w:trPr>
              <w:cantSplit/>
              <w:trHeight w:val="332"/>
            </w:trPr>
          </w:trPrChange>
        </w:trPr>
        <w:tc>
          <w:tcPr>
            <w:tcW w:w="1770" w:type="dxa"/>
            <w:vMerge/>
            <w:tcBorders>
              <w:top w:val="single" w:sz="4" w:space="0" w:color="000000"/>
              <w:left w:val="single" w:sz="4" w:space="0" w:color="000000"/>
              <w:bottom w:val="single" w:sz="4" w:space="0" w:color="000000"/>
            </w:tcBorders>
            <w:shd w:val="clear" w:color="auto" w:fill="auto"/>
            <w:tcPrChange w:id="1601" w:author="Mary Jungers" w:date="2017-08-15T13:22:00Z">
              <w:tcPr>
                <w:tcW w:w="1980" w:type="dxa"/>
                <w:vMerge/>
                <w:tcBorders>
                  <w:top w:val="single" w:sz="4" w:space="0" w:color="000000"/>
                  <w:left w:val="single" w:sz="4" w:space="0" w:color="000000"/>
                  <w:bottom w:val="single" w:sz="4" w:space="0" w:color="000000"/>
                </w:tcBorders>
                <w:shd w:val="clear" w:color="auto" w:fill="auto"/>
              </w:tcPr>
            </w:tcPrChange>
          </w:tcPr>
          <w:p w14:paraId="3F4BFD6F" w14:textId="77777777" w:rsidR="007D1A81" w:rsidRPr="0009046D" w:rsidRDefault="007D1A81">
            <w:pPr>
              <w:snapToGrid w:val="0"/>
            </w:pPr>
          </w:p>
        </w:tc>
        <w:tc>
          <w:tcPr>
            <w:tcW w:w="3060" w:type="dxa"/>
            <w:tcBorders>
              <w:top w:val="single" w:sz="4" w:space="0" w:color="000000"/>
              <w:left w:val="single" w:sz="4" w:space="0" w:color="000000"/>
              <w:bottom w:val="single" w:sz="4" w:space="0" w:color="000000"/>
            </w:tcBorders>
            <w:shd w:val="clear" w:color="auto" w:fill="auto"/>
            <w:tcPrChange w:id="1602" w:author="Mary Jungers" w:date="2017-08-15T13:22:00Z">
              <w:tcPr>
                <w:tcW w:w="2339" w:type="dxa"/>
                <w:tcBorders>
                  <w:top w:val="single" w:sz="4" w:space="0" w:color="000000"/>
                  <w:left w:val="single" w:sz="4" w:space="0" w:color="000000"/>
                  <w:bottom w:val="single" w:sz="4" w:space="0" w:color="000000"/>
                </w:tcBorders>
                <w:shd w:val="clear" w:color="auto" w:fill="auto"/>
              </w:tcPr>
            </w:tcPrChange>
          </w:tcPr>
          <w:p w14:paraId="61465F78" w14:textId="4420BADD" w:rsidR="007D1A81" w:rsidRPr="0009046D" w:rsidRDefault="008958FE">
            <w:pPr>
              <w:pStyle w:val="TableEntry"/>
            </w:pPr>
            <w:r w:rsidRPr="0009046D">
              <w:t>ITI MHD Document Recipient</w:t>
            </w:r>
          </w:p>
        </w:tc>
        <w:tc>
          <w:tcPr>
            <w:tcW w:w="1890" w:type="dxa"/>
            <w:tcBorders>
              <w:top w:val="single" w:sz="4" w:space="0" w:color="000000"/>
              <w:left w:val="single" w:sz="4" w:space="0" w:color="000000"/>
              <w:bottom w:val="single" w:sz="4" w:space="0" w:color="000000"/>
            </w:tcBorders>
            <w:shd w:val="clear" w:color="auto" w:fill="auto"/>
            <w:tcPrChange w:id="1603" w:author="Mary Jungers" w:date="2017-08-15T13:22:00Z">
              <w:tcPr>
                <w:tcW w:w="2166" w:type="dxa"/>
                <w:tcBorders>
                  <w:top w:val="single" w:sz="4" w:space="0" w:color="000000"/>
                  <w:left w:val="single" w:sz="4" w:space="0" w:color="000000"/>
                  <w:bottom w:val="single" w:sz="4" w:space="0" w:color="000000"/>
                </w:tcBorders>
                <w:shd w:val="clear" w:color="auto" w:fill="auto"/>
              </w:tcPr>
            </w:tcPrChange>
          </w:tcPr>
          <w:p w14:paraId="63C957C2" w14:textId="5BB2FE72" w:rsidR="007D1A81" w:rsidRPr="0009046D" w:rsidRDefault="008958FE" w:rsidP="008958FE">
            <w:pPr>
              <w:pStyle w:val="TableEntry"/>
            </w:pPr>
            <w:r w:rsidRPr="0009046D">
              <w:t>ITI TF-1: 33</w:t>
            </w:r>
            <w:r w:rsidR="00F202E7" w:rsidRPr="0009046D">
              <w:t>.1</w:t>
            </w:r>
          </w:p>
        </w:tc>
        <w:tc>
          <w:tcPr>
            <w:tcW w:w="2490" w:type="dxa"/>
            <w:tcBorders>
              <w:top w:val="single" w:sz="4" w:space="0" w:color="000000"/>
              <w:left w:val="single" w:sz="4" w:space="0" w:color="000000"/>
              <w:bottom w:val="single" w:sz="4" w:space="0" w:color="000000"/>
              <w:right w:val="single" w:sz="4" w:space="0" w:color="000000"/>
            </w:tcBorders>
            <w:shd w:val="clear" w:color="auto" w:fill="auto"/>
            <w:tcPrChange w:id="1604" w:author="Mary Jungers" w:date="2017-08-15T13:22:00Z">
              <w:tcPr>
                <w:tcW w:w="2725" w:type="dxa"/>
                <w:tcBorders>
                  <w:top w:val="single" w:sz="4" w:space="0" w:color="000000"/>
                  <w:left w:val="single" w:sz="4" w:space="0" w:color="000000"/>
                  <w:bottom w:val="single" w:sz="4" w:space="0" w:color="000000"/>
                  <w:right w:val="single" w:sz="4" w:space="0" w:color="000000"/>
                </w:tcBorders>
                <w:shd w:val="clear" w:color="auto" w:fill="auto"/>
              </w:tcPr>
            </w:tcPrChange>
          </w:tcPr>
          <w:p w14:paraId="3E388D29" w14:textId="77777777" w:rsidR="007D1A81" w:rsidRPr="0009046D" w:rsidRDefault="007D1A81" w:rsidP="00AD7E03">
            <w:pPr>
              <w:pStyle w:val="TableEntry"/>
            </w:pPr>
            <w:r w:rsidRPr="0009046D">
              <w:t>See Note 1</w:t>
            </w:r>
          </w:p>
        </w:tc>
      </w:tr>
      <w:tr w:rsidR="007D1A81" w:rsidRPr="0009046D" w14:paraId="06B19B35" w14:textId="77777777" w:rsidTr="00183748">
        <w:trPr>
          <w:cantSplit/>
          <w:trHeight w:val="332"/>
          <w:trPrChange w:id="1605" w:author="Mary Jungers" w:date="2017-08-15T13:22:00Z">
            <w:trPr>
              <w:cantSplit/>
              <w:trHeight w:val="332"/>
            </w:trPr>
          </w:trPrChange>
        </w:trPr>
        <w:tc>
          <w:tcPr>
            <w:tcW w:w="1770" w:type="dxa"/>
            <w:vMerge/>
            <w:tcBorders>
              <w:top w:val="single" w:sz="4" w:space="0" w:color="000000"/>
              <w:left w:val="single" w:sz="4" w:space="0" w:color="000000"/>
              <w:bottom w:val="single" w:sz="4" w:space="0" w:color="000000"/>
            </w:tcBorders>
            <w:shd w:val="clear" w:color="auto" w:fill="auto"/>
            <w:tcPrChange w:id="1606" w:author="Mary Jungers" w:date="2017-08-15T13:22:00Z">
              <w:tcPr>
                <w:tcW w:w="1980" w:type="dxa"/>
                <w:vMerge/>
                <w:tcBorders>
                  <w:top w:val="single" w:sz="4" w:space="0" w:color="000000"/>
                  <w:left w:val="single" w:sz="4" w:space="0" w:color="000000"/>
                  <w:bottom w:val="single" w:sz="4" w:space="0" w:color="000000"/>
                </w:tcBorders>
                <w:shd w:val="clear" w:color="auto" w:fill="auto"/>
              </w:tcPr>
            </w:tcPrChange>
          </w:tcPr>
          <w:p w14:paraId="1000DBF2" w14:textId="77777777" w:rsidR="007D1A81" w:rsidRPr="0009046D" w:rsidRDefault="007D1A81">
            <w:pPr>
              <w:snapToGrid w:val="0"/>
            </w:pPr>
          </w:p>
        </w:tc>
        <w:tc>
          <w:tcPr>
            <w:tcW w:w="3060" w:type="dxa"/>
            <w:tcBorders>
              <w:top w:val="single" w:sz="4" w:space="0" w:color="000000"/>
              <w:left w:val="single" w:sz="4" w:space="0" w:color="000000"/>
              <w:bottom w:val="single" w:sz="4" w:space="0" w:color="000000"/>
            </w:tcBorders>
            <w:shd w:val="clear" w:color="auto" w:fill="auto"/>
            <w:tcPrChange w:id="1607" w:author="Mary Jungers" w:date="2017-08-15T13:22:00Z">
              <w:tcPr>
                <w:tcW w:w="2339" w:type="dxa"/>
                <w:tcBorders>
                  <w:top w:val="single" w:sz="4" w:space="0" w:color="000000"/>
                  <w:left w:val="single" w:sz="4" w:space="0" w:color="000000"/>
                  <w:bottom w:val="single" w:sz="4" w:space="0" w:color="000000"/>
                </w:tcBorders>
                <w:shd w:val="clear" w:color="auto" w:fill="auto"/>
              </w:tcPr>
            </w:tcPrChange>
          </w:tcPr>
          <w:p w14:paraId="0C029800" w14:textId="5ABD6CDC" w:rsidR="007D1A81" w:rsidRPr="0009046D" w:rsidRDefault="00892767">
            <w:pPr>
              <w:pStyle w:val="TableEntry"/>
            </w:pPr>
            <w:r w:rsidRPr="0009046D">
              <w:t xml:space="preserve">Content Consumer with Document Import </w:t>
            </w:r>
            <w:r w:rsidR="00F019F1" w:rsidRPr="0009046D">
              <w:t>Option</w:t>
            </w:r>
          </w:p>
        </w:tc>
        <w:tc>
          <w:tcPr>
            <w:tcW w:w="1890" w:type="dxa"/>
            <w:tcBorders>
              <w:top w:val="single" w:sz="4" w:space="0" w:color="000000"/>
              <w:left w:val="single" w:sz="4" w:space="0" w:color="000000"/>
              <w:bottom w:val="single" w:sz="4" w:space="0" w:color="000000"/>
            </w:tcBorders>
            <w:shd w:val="clear" w:color="auto" w:fill="auto"/>
            <w:tcPrChange w:id="1608" w:author="Mary Jungers" w:date="2017-08-15T13:22:00Z">
              <w:tcPr>
                <w:tcW w:w="2166" w:type="dxa"/>
                <w:tcBorders>
                  <w:top w:val="single" w:sz="4" w:space="0" w:color="000000"/>
                  <w:left w:val="single" w:sz="4" w:space="0" w:color="000000"/>
                  <w:bottom w:val="single" w:sz="4" w:space="0" w:color="000000"/>
                </w:tcBorders>
                <w:shd w:val="clear" w:color="auto" w:fill="auto"/>
              </w:tcPr>
            </w:tcPrChange>
          </w:tcPr>
          <w:p w14:paraId="5A8DFD9B" w14:textId="77777777" w:rsidR="007D1A81" w:rsidRPr="0009046D" w:rsidRDefault="00892767" w:rsidP="00892767">
            <w:pPr>
              <w:pStyle w:val="TableEntry"/>
            </w:pPr>
            <w:r w:rsidRPr="0009046D">
              <w:t>PCC TF-2:3.1.2</w:t>
            </w:r>
          </w:p>
        </w:tc>
        <w:tc>
          <w:tcPr>
            <w:tcW w:w="2490" w:type="dxa"/>
            <w:tcBorders>
              <w:top w:val="single" w:sz="4" w:space="0" w:color="000000"/>
              <w:left w:val="single" w:sz="4" w:space="0" w:color="000000"/>
              <w:bottom w:val="single" w:sz="4" w:space="0" w:color="000000"/>
              <w:right w:val="single" w:sz="4" w:space="0" w:color="000000"/>
            </w:tcBorders>
            <w:shd w:val="clear" w:color="auto" w:fill="auto"/>
            <w:tcPrChange w:id="1609" w:author="Mary Jungers" w:date="2017-08-15T13:22:00Z">
              <w:tcPr>
                <w:tcW w:w="2725" w:type="dxa"/>
                <w:tcBorders>
                  <w:top w:val="single" w:sz="4" w:space="0" w:color="000000"/>
                  <w:left w:val="single" w:sz="4" w:space="0" w:color="000000"/>
                  <w:bottom w:val="single" w:sz="4" w:space="0" w:color="000000"/>
                  <w:right w:val="single" w:sz="4" w:space="0" w:color="000000"/>
                </w:tcBorders>
                <w:shd w:val="clear" w:color="auto" w:fill="auto"/>
              </w:tcPr>
            </w:tcPrChange>
          </w:tcPr>
          <w:p w14:paraId="144719B3" w14:textId="77777777" w:rsidR="007D1A81" w:rsidRPr="0009046D" w:rsidRDefault="00892767" w:rsidP="00AD7E03">
            <w:pPr>
              <w:pStyle w:val="TableEntry"/>
            </w:pPr>
            <w:r w:rsidRPr="0009046D">
              <w:t>See Note 2</w:t>
            </w:r>
          </w:p>
        </w:tc>
      </w:tr>
      <w:tr w:rsidR="007D1A81" w:rsidRPr="0009046D" w14:paraId="4F109BCE" w14:textId="77777777" w:rsidTr="00183748">
        <w:trPr>
          <w:cantSplit/>
          <w:trHeight w:val="332"/>
          <w:trPrChange w:id="1610" w:author="Mary Jungers" w:date="2017-08-15T13:22:00Z">
            <w:trPr>
              <w:cantSplit/>
              <w:trHeight w:val="332"/>
            </w:trPr>
          </w:trPrChange>
        </w:trPr>
        <w:tc>
          <w:tcPr>
            <w:tcW w:w="1770" w:type="dxa"/>
            <w:vMerge w:val="restart"/>
            <w:tcBorders>
              <w:top w:val="single" w:sz="4" w:space="0" w:color="000000"/>
              <w:left w:val="single" w:sz="4" w:space="0" w:color="000000"/>
              <w:bottom w:val="single" w:sz="4" w:space="0" w:color="000000"/>
            </w:tcBorders>
            <w:shd w:val="clear" w:color="auto" w:fill="auto"/>
            <w:tcPrChange w:id="1611" w:author="Mary Jungers" w:date="2017-08-15T13:22:00Z">
              <w:tcPr>
                <w:tcW w:w="1980" w:type="dxa"/>
                <w:vMerge w:val="restart"/>
                <w:tcBorders>
                  <w:top w:val="single" w:sz="4" w:space="0" w:color="000000"/>
                  <w:left w:val="single" w:sz="4" w:space="0" w:color="000000"/>
                  <w:bottom w:val="single" w:sz="4" w:space="0" w:color="000000"/>
                </w:tcBorders>
                <w:shd w:val="clear" w:color="auto" w:fill="auto"/>
              </w:tcPr>
            </w:tcPrChange>
          </w:tcPr>
          <w:p w14:paraId="669BF60D" w14:textId="77777777" w:rsidR="007D1A81" w:rsidRPr="0009046D" w:rsidRDefault="00892767">
            <w:pPr>
              <w:pStyle w:val="TableEntry"/>
            </w:pPr>
            <w:r w:rsidRPr="0009046D">
              <w:t>Referral Recipient</w:t>
            </w:r>
          </w:p>
        </w:tc>
        <w:tc>
          <w:tcPr>
            <w:tcW w:w="3060" w:type="dxa"/>
            <w:tcBorders>
              <w:top w:val="single" w:sz="4" w:space="0" w:color="000000"/>
              <w:left w:val="single" w:sz="4" w:space="0" w:color="000000"/>
              <w:bottom w:val="single" w:sz="4" w:space="0" w:color="000000"/>
            </w:tcBorders>
            <w:shd w:val="clear" w:color="auto" w:fill="auto"/>
            <w:tcPrChange w:id="1612" w:author="Mary Jungers" w:date="2017-08-15T13:22:00Z">
              <w:tcPr>
                <w:tcW w:w="2339" w:type="dxa"/>
                <w:tcBorders>
                  <w:top w:val="single" w:sz="4" w:space="0" w:color="000000"/>
                  <w:left w:val="single" w:sz="4" w:space="0" w:color="000000"/>
                  <w:bottom w:val="single" w:sz="4" w:space="0" w:color="000000"/>
                </w:tcBorders>
                <w:shd w:val="clear" w:color="auto" w:fill="auto"/>
              </w:tcPr>
            </w:tcPrChange>
          </w:tcPr>
          <w:p w14:paraId="083B3A9A" w14:textId="707BD057" w:rsidR="007D1A81" w:rsidRPr="0009046D" w:rsidRDefault="003F55E7" w:rsidP="003F55E7">
            <w:pPr>
              <w:pStyle w:val="TableEntry"/>
            </w:pPr>
            <w:r w:rsidRPr="0009046D">
              <w:t>ITI MHD Document Recipient</w:t>
            </w:r>
          </w:p>
        </w:tc>
        <w:tc>
          <w:tcPr>
            <w:tcW w:w="1890" w:type="dxa"/>
            <w:tcBorders>
              <w:top w:val="single" w:sz="4" w:space="0" w:color="000000"/>
              <w:left w:val="single" w:sz="4" w:space="0" w:color="000000"/>
              <w:bottom w:val="single" w:sz="4" w:space="0" w:color="000000"/>
            </w:tcBorders>
            <w:shd w:val="clear" w:color="auto" w:fill="auto"/>
            <w:tcPrChange w:id="1613" w:author="Mary Jungers" w:date="2017-08-15T13:22:00Z">
              <w:tcPr>
                <w:tcW w:w="2166" w:type="dxa"/>
                <w:tcBorders>
                  <w:top w:val="single" w:sz="4" w:space="0" w:color="000000"/>
                  <w:left w:val="single" w:sz="4" w:space="0" w:color="000000"/>
                  <w:bottom w:val="single" w:sz="4" w:space="0" w:color="000000"/>
                </w:tcBorders>
                <w:shd w:val="clear" w:color="auto" w:fill="auto"/>
              </w:tcPr>
            </w:tcPrChange>
          </w:tcPr>
          <w:p w14:paraId="6343CC4F" w14:textId="0B5912A1" w:rsidR="007D1A81" w:rsidRPr="0009046D" w:rsidRDefault="00892767" w:rsidP="003F55E7">
            <w:pPr>
              <w:pStyle w:val="TableEntry"/>
            </w:pPr>
            <w:r w:rsidRPr="0009046D">
              <w:t>I</w:t>
            </w:r>
            <w:r w:rsidR="003F55E7" w:rsidRPr="0009046D">
              <w:t>TI TF-1: 33</w:t>
            </w:r>
            <w:r w:rsidRPr="0009046D">
              <w:t>.1</w:t>
            </w:r>
          </w:p>
        </w:tc>
        <w:tc>
          <w:tcPr>
            <w:tcW w:w="2490" w:type="dxa"/>
            <w:tcBorders>
              <w:top w:val="single" w:sz="4" w:space="0" w:color="000000"/>
              <w:left w:val="single" w:sz="4" w:space="0" w:color="000000"/>
              <w:bottom w:val="single" w:sz="4" w:space="0" w:color="000000"/>
              <w:right w:val="single" w:sz="4" w:space="0" w:color="000000"/>
            </w:tcBorders>
            <w:shd w:val="clear" w:color="auto" w:fill="auto"/>
            <w:tcPrChange w:id="1614" w:author="Mary Jungers" w:date="2017-08-15T13:22:00Z">
              <w:tcPr>
                <w:tcW w:w="2725" w:type="dxa"/>
                <w:tcBorders>
                  <w:top w:val="single" w:sz="4" w:space="0" w:color="000000"/>
                  <w:left w:val="single" w:sz="4" w:space="0" w:color="000000"/>
                  <w:bottom w:val="single" w:sz="4" w:space="0" w:color="000000"/>
                  <w:right w:val="single" w:sz="4" w:space="0" w:color="000000"/>
                </w:tcBorders>
                <w:shd w:val="clear" w:color="auto" w:fill="auto"/>
              </w:tcPr>
            </w:tcPrChange>
          </w:tcPr>
          <w:p w14:paraId="3B01CC8A" w14:textId="77777777" w:rsidR="007D1A81" w:rsidRPr="0009046D" w:rsidRDefault="004C5F22" w:rsidP="00AD7E03">
            <w:pPr>
              <w:pStyle w:val="TableEntry"/>
            </w:pPr>
            <w:r w:rsidRPr="0009046D">
              <w:t>See Note 1</w:t>
            </w:r>
          </w:p>
        </w:tc>
      </w:tr>
      <w:tr w:rsidR="007D1A81" w:rsidRPr="0009046D" w14:paraId="20E50198" w14:textId="77777777" w:rsidTr="00183748">
        <w:trPr>
          <w:cantSplit/>
          <w:trHeight w:val="332"/>
          <w:trPrChange w:id="1615" w:author="Mary Jungers" w:date="2017-08-15T13:22:00Z">
            <w:trPr>
              <w:cantSplit/>
              <w:trHeight w:val="332"/>
            </w:trPr>
          </w:trPrChange>
        </w:trPr>
        <w:tc>
          <w:tcPr>
            <w:tcW w:w="1770" w:type="dxa"/>
            <w:vMerge/>
            <w:tcBorders>
              <w:top w:val="single" w:sz="4" w:space="0" w:color="000000"/>
              <w:left w:val="single" w:sz="4" w:space="0" w:color="000000"/>
              <w:bottom w:val="single" w:sz="4" w:space="0" w:color="000000"/>
            </w:tcBorders>
            <w:shd w:val="clear" w:color="auto" w:fill="auto"/>
            <w:tcPrChange w:id="1616" w:author="Mary Jungers" w:date="2017-08-15T13:22:00Z">
              <w:tcPr>
                <w:tcW w:w="1980" w:type="dxa"/>
                <w:vMerge/>
                <w:tcBorders>
                  <w:top w:val="single" w:sz="4" w:space="0" w:color="000000"/>
                  <w:left w:val="single" w:sz="4" w:space="0" w:color="000000"/>
                  <w:bottom w:val="single" w:sz="4" w:space="0" w:color="000000"/>
                </w:tcBorders>
                <w:shd w:val="clear" w:color="auto" w:fill="auto"/>
              </w:tcPr>
            </w:tcPrChange>
          </w:tcPr>
          <w:p w14:paraId="4B36073A" w14:textId="77777777" w:rsidR="007D1A81" w:rsidRPr="0009046D" w:rsidRDefault="007D1A81">
            <w:pPr>
              <w:snapToGrid w:val="0"/>
            </w:pPr>
          </w:p>
        </w:tc>
        <w:tc>
          <w:tcPr>
            <w:tcW w:w="3060" w:type="dxa"/>
            <w:tcBorders>
              <w:top w:val="single" w:sz="4" w:space="0" w:color="000000"/>
              <w:left w:val="single" w:sz="4" w:space="0" w:color="000000"/>
              <w:bottom w:val="single" w:sz="4" w:space="0" w:color="000000"/>
            </w:tcBorders>
            <w:shd w:val="clear" w:color="auto" w:fill="auto"/>
            <w:tcPrChange w:id="1617" w:author="Mary Jungers" w:date="2017-08-15T13:22:00Z">
              <w:tcPr>
                <w:tcW w:w="2339" w:type="dxa"/>
                <w:tcBorders>
                  <w:top w:val="single" w:sz="4" w:space="0" w:color="000000"/>
                  <w:left w:val="single" w:sz="4" w:space="0" w:color="000000"/>
                  <w:bottom w:val="single" w:sz="4" w:space="0" w:color="000000"/>
                </w:tcBorders>
                <w:shd w:val="clear" w:color="auto" w:fill="auto"/>
              </w:tcPr>
            </w:tcPrChange>
          </w:tcPr>
          <w:p w14:paraId="72C00A4B" w14:textId="6934A907" w:rsidR="007D1A81" w:rsidRPr="0009046D" w:rsidRDefault="003F55E7" w:rsidP="003F55E7">
            <w:pPr>
              <w:pStyle w:val="TableEntry"/>
            </w:pPr>
            <w:r w:rsidRPr="0009046D">
              <w:t>ITI MHD Document Source</w:t>
            </w:r>
          </w:p>
        </w:tc>
        <w:tc>
          <w:tcPr>
            <w:tcW w:w="1890" w:type="dxa"/>
            <w:tcBorders>
              <w:top w:val="single" w:sz="4" w:space="0" w:color="000000"/>
              <w:left w:val="single" w:sz="4" w:space="0" w:color="000000"/>
              <w:bottom w:val="single" w:sz="4" w:space="0" w:color="000000"/>
            </w:tcBorders>
            <w:shd w:val="clear" w:color="auto" w:fill="auto"/>
            <w:tcPrChange w:id="1618" w:author="Mary Jungers" w:date="2017-08-15T13:22:00Z">
              <w:tcPr>
                <w:tcW w:w="2166" w:type="dxa"/>
                <w:tcBorders>
                  <w:top w:val="single" w:sz="4" w:space="0" w:color="000000"/>
                  <w:left w:val="single" w:sz="4" w:space="0" w:color="000000"/>
                  <w:bottom w:val="single" w:sz="4" w:space="0" w:color="000000"/>
                </w:tcBorders>
                <w:shd w:val="clear" w:color="auto" w:fill="auto"/>
              </w:tcPr>
            </w:tcPrChange>
          </w:tcPr>
          <w:p w14:paraId="4C57D15D" w14:textId="7316BBF5" w:rsidR="007D1A81" w:rsidRPr="0009046D" w:rsidRDefault="003F55E7" w:rsidP="003F55E7">
            <w:pPr>
              <w:pStyle w:val="TableEntry"/>
            </w:pPr>
            <w:r w:rsidRPr="0009046D">
              <w:t>ITI TF-1: 33</w:t>
            </w:r>
            <w:r w:rsidR="00892767" w:rsidRPr="0009046D">
              <w:t>.1</w:t>
            </w:r>
          </w:p>
        </w:tc>
        <w:tc>
          <w:tcPr>
            <w:tcW w:w="2490" w:type="dxa"/>
            <w:tcBorders>
              <w:top w:val="single" w:sz="4" w:space="0" w:color="000000"/>
              <w:left w:val="single" w:sz="4" w:space="0" w:color="000000"/>
              <w:bottom w:val="single" w:sz="4" w:space="0" w:color="000000"/>
              <w:right w:val="single" w:sz="4" w:space="0" w:color="000000"/>
            </w:tcBorders>
            <w:shd w:val="clear" w:color="auto" w:fill="auto"/>
            <w:tcPrChange w:id="1619" w:author="Mary Jungers" w:date="2017-08-15T13:22:00Z">
              <w:tcPr>
                <w:tcW w:w="2725" w:type="dxa"/>
                <w:tcBorders>
                  <w:top w:val="single" w:sz="4" w:space="0" w:color="000000"/>
                  <w:left w:val="single" w:sz="4" w:space="0" w:color="000000"/>
                  <w:bottom w:val="single" w:sz="4" w:space="0" w:color="000000"/>
                  <w:right w:val="single" w:sz="4" w:space="0" w:color="000000"/>
                </w:tcBorders>
                <w:shd w:val="clear" w:color="auto" w:fill="auto"/>
              </w:tcPr>
            </w:tcPrChange>
          </w:tcPr>
          <w:p w14:paraId="6007A8D6" w14:textId="77777777" w:rsidR="007D1A81" w:rsidRPr="0009046D" w:rsidRDefault="004C5F22" w:rsidP="00AD7E03">
            <w:pPr>
              <w:pStyle w:val="TableEntry"/>
            </w:pPr>
            <w:r w:rsidRPr="0009046D">
              <w:t>See Note 1</w:t>
            </w:r>
          </w:p>
        </w:tc>
      </w:tr>
      <w:tr w:rsidR="007D1A81" w:rsidRPr="0009046D" w14:paraId="3B2BC174" w14:textId="77777777" w:rsidTr="00183748">
        <w:trPr>
          <w:cantSplit/>
          <w:trHeight w:val="233"/>
          <w:trPrChange w:id="1620" w:author="Mary Jungers" w:date="2017-08-15T13:22:00Z">
            <w:trPr>
              <w:cantSplit/>
              <w:trHeight w:val="233"/>
            </w:trPr>
          </w:trPrChange>
        </w:trPr>
        <w:tc>
          <w:tcPr>
            <w:tcW w:w="1770" w:type="dxa"/>
            <w:vMerge/>
            <w:tcBorders>
              <w:top w:val="single" w:sz="4" w:space="0" w:color="000000"/>
              <w:left w:val="single" w:sz="4" w:space="0" w:color="000000"/>
              <w:bottom w:val="single" w:sz="4" w:space="0" w:color="000000"/>
            </w:tcBorders>
            <w:shd w:val="clear" w:color="auto" w:fill="auto"/>
            <w:tcPrChange w:id="1621" w:author="Mary Jungers" w:date="2017-08-15T13:22:00Z">
              <w:tcPr>
                <w:tcW w:w="1980" w:type="dxa"/>
                <w:vMerge/>
                <w:tcBorders>
                  <w:top w:val="single" w:sz="4" w:space="0" w:color="000000"/>
                  <w:left w:val="single" w:sz="4" w:space="0" w:color="000000"/>
                  <w:bottom w:val="single" w:sz="4" w:space="0" w:color="000000"/>
                </w:tcBorders>
                <w:shd w:val="clear" w:color="auto" w:fill="auto"/>
              </w:tcPr>
            </w:tcPrChange>
          </w:tcPr>
          <w:p w14:paraId="0C7AF49F" w14:textId="77777777" w:rsidR="007D1A81" w:rsidRPr="0009046D" w:rsidRDefault="007D1A81">
            <w:pPr>
              <w:snapToGrid w:val="0"/>
            </w:pPr>
          </w:p>
        </w:tc>
        <w:tc>
          <w:tcPr>
            <w:tcW w:w="3060" w:type="dxa"/>
            <w:tcBorders>
              <w:top w:val="single" w:sz="4" w:space="0" w:color="000000"/>
              <w:left w:val="single" w:sz="4" w:space="0" w:color="000000"/>
              <w:bottom w:val="single" w:sz="4" w:space="0" w:color="000000"/>
            </w:tcBorders>
            <w:shd w:val="clear" w:color="auto" w:fill="auto"/>
            <w:tcPrChange w:id="1622" w:author="Mary Jungers" w:date="2017-08-15T13:22:00Z">
              <w:tcPr>
                <w:tcW w:w="2339" w:type="dxa"/>
                <w:tcBorders>
                  <w:top w:val="single" w:sz="4" w:space="0" w:color="000000"/>
                  <w:left w:val="single" w:sz="4" w:space="0" w:color="000000"/>
                  <w:bottom w:val="single" w:sz="4" w:space="0" w:color="000000"/>
                </w:tcBorders>
                <w:shd w:val="clear" w:color="auto" w:fill="auto"/>
              </w:tcPr>
            </w:tcPrChange>
          </w:tcPr>
          <w:p w14:paraId="6407276A" w14:textId="30060811" w:rsidR="007D1A81" w:rsidRPr="0009046D" w:rsidRDefault="00892767">
            <w:pPr>
              <w:pStyle w:val="TableEntry"/>
            </w:pPr>
            <w:r w:rsidRPr="0009046D">
              <w:t xml:space="preserve">Content Consumer with Document Import </w:t>
            </w:r>
            <w:r w:rsidR="00F019F1" w:rsidRPr="0009046D">
              <w:t>Option</w:t>
            </w:r>
          </w:p>
        </w:tc>
        <w:tc>
          <w:tcPr>
            <w:tcW w:w="1890" w:type="dxa"/>
            <w:tcBorders>
              <w:top w:val="single" w:sz="4" w:space="0" w:color="000000"/>
              <w:left w:val="single" w:sz="4" w:space="0" w:color="000000"/>
              <w:bottom w:val="single" w:sz="4" w:space="0" w:color="000000"/>
            </w:tcBorders>
            <w:shd w:val="clear" w:color="auto" w:fill="auto"/>
            <w:tcPrChange w:id="1623" w:author="Mary Jungers" w:date="2017-08-15T13:22:00Z">
              <w:tcPr>
                <w:tcW w:w="2166" w:type="dxa"/>
                <w:tcBorders>
                  <w:top w:val="single" w:sz="4" w:space="0" w:color="000000"/>
                  <w:left w:val="single" w:sz="4" w:space="0" w:color="000000"/>
                  <w:bottom w:val="single" w:sz="4" w:space="0" w:color="000000"/>
                </w:tcBorders>
                <w:shd w:val="clear" w:color="auto" w:fill="auto"/>
              </w:tcPr>
            </w:tcPrChange>
          </w:tcPr>
          <w:p w14:paraId="017FFB6F" w14:textId="77777777" w:rsidR="007D1A81" w:rsidRPr="0009046D" w:rsidRDefault="00892767">
            <w:pPr>
              <w:pStyle w:val="TableEntry"/>
            </w:pPr>
            <w:r w:rsidRPr="0009046D">
              <w:t>PCC TF-2:3.1.2</w:t>
            </w:r>
          </w:p>
        </w:tc>
        <w:tc>
          <w:tcPr>
            <w:tcW w:w="2490" w:type="dxa"/>
            <w:tcBorders>
              <w:top w:val="single" w:sz="4" w:space="0" w:color="000000"/>
              <w:left w:val="single" w:sz="4" w:space="0" w:color="000000"/>
              <w:bottom w:val="single" w:sz="4" w:space="0" w:color="000000"/>
              <w:right w:val="single" w:sz="4" w:space="0" w:color="000000"/>
            </w:tcBorders>
            <w:shd w:val="clear" w:color="auto" w:fill="auto"/>
            <w:tcPrChange w:id="1624" w:author="Mary Jungers" w:date="2017-08-15T13:22:00Z">
              <w:tcPr>
                <w:tcW w:w="2725" w:type="dxa"/>
                <w:tcBorders>
                  <w:top w:val="single" w:sz="4" w:space="0" w:color="000000"/>
                  <w:left w:val="single" w:sz="4" w:space="0" w:color="000000"/>
                  <w:bottom w:val="single" w:sz="4" w:space="0" w:color="000000"/>
                  <w:right w:val="single" w:sz="4" w:space="0" w:color="000000"/>
                </w:tcBorders>
                <w:shd w:val="clear" w:color="auto" w:fill="auto"/>
              </w:tcPr>
            </w:tcPrChange>
          </w:tcPr>
          <w:p w14:paraId="25DD7059" w14:textId="77777777" w:rsidR="007D1A81" w:rsidRPr="0009046D" w:rsidRDefault="004C5F22" w:rsidP="00AD7E03">
            <w:pPr>
              <w:pStyle w:val="TableEntry"/>
            </w:pPr>
            <w:r w:rsidRPr="0009046D">
              <w:t>See Note 2</w:t>
            </w:r>
          </w:p>
        </w:tc>
      </w:tr>
    </w:tbl>
    <w:p w14:paraId="18A94A2F" w14:textId="5047C929" w:rsidR="007D1A81" w:rsidRPr="0009046D" w:rsidRDefault="007D1A81">
      <w:pPr>
        <w:pStyle w:val="Note"/>
      </w:pPr>
      <w:r w:rsidRPr="0009046D">
        <w:t xml:space="preserve">Note 1: </w:t>
      </w:r>
      <w:r w:rsidR="003F55E7" w:rsidRPr="0009046D">
        <w:t xml:space="preserve">The MHD </w:t>
      </w:r>
      <w:del w:id="1625" w:author="Mary Jungers" w:date="2017-08-15T13:14:00Z">
        <w:r w:rsidR="003F55E7" w:rsidRPr="0009046D" w:rsidDel="00183748">
          <w:delText>profile</w:delText>
        </w:r>
      </w:del>
      <w:ins w:id="1626" w:author="Mary Jungers" w:date="2017-08-15T13:14:00Z">
        <w:r w:rsidR="00183748">
          <w:t>Profile</w:t>
        </w:r>
      </w:ins>
      <w:r w:rsidR="003F55E7" w:rsidRPr="0009046D">
        <w:t xml:space="preserve"> supplement for trial implementation is available at </w:t>
      </w:r>
      <w:hyperlink r:id="rId22" w:history="1">
        <w:r w:rsidR="007043E5" w:rsidRPr="0009046D">
          <w:rPr>
            <w:rStyle w:val="Hyperlink"/>
          </w:rPr>
          <w:t>IHE.net</w:t>
        </w:r>
      </w:hyperlink>
      <w:r w:rsidR="007043E5" w:rsidRPr="0009046D">
        <w:t>.</w:t>
      </w:r>
    </w:p>
    <w:p w14:paraId="318FB05C" w14:textId="2677FD89" w:rsidR="007D1A81" w:rsidRPr="0009046D" w:rsidRDefault="004C5F22">
      <w:pPr>
        <w:pStyle w:val="Note"/>
        <w:rPr>
          <w:lang w:eastAsia="en-US"/>
        </w:rPr>
      </w:pPr>
      <w:r w:rsidRPr="0009046D">
        <w:t>Note 2: The Content Consumer requirements are for the CDA documents described as payload for some of the 360X transactions, and only apply in the case when a patient referral is accepted by the Referral Recipient</w:t>
      </w:r>
      <w:ins w:id="1627" w:author="Mary Jungers" w:date="2017-09-08T15:16:00Z">
        <w:r w:rsidR="00770889">
          <w:t>.</w:t>
        </w:r>
      </w:ins>
    </w:p>
    <w:p w14:paraId="706D979B" w14:textId="77777777" w:rsidR="007D1A81" w:rsidRPr="0009046D" w:rsidRDefault="007D1A81">
      <w:pPr>
        <w:pStyle w:val="Heading2"/>
        <w:numPr>
          <w:ilvl w:val="0"/>
          <w:numId w:val="0"/>
        </w:numPr>
        <w:rPr>
          <w:noProof w:val="0"/>
        </w:rPr>
      </w:pPr>
      <w:bookmarkStart w:id="1628" w:name="_Toc482624966"/>
      <w:bookmarkStart w:id="1629" w:name="_Toc482625707"/>
      <w:bookmarkStart w:id="1630" w:name="_Toc492647692"/>
      <w:r w:rsidRPr="0009046D">
        <w:rPr>
          <w:noProof w:val="0"/>
        </w:rPr>
        <w:t xml:space="preserve">X.4 </w:t>
      </w:r>
      <w:r w:rsidR="002D7C5D" w:rsidRPr="0009046D">
        <w:rPr>
          <w:noProof w:val="0"/>
        </w:rPr>
        <w:t>360X</w:t>
      </w:r>
      <w:r w:rsidRPr="0009046D">
        <w:rPr>
          <w:noProof w:val="0"/>
        </w:rPr>
        <w:t xml:space="preserve"> Overview</w:t>
      </w:r>
      <w:bookmarkEnd w:id="1628"/>
      <w:bookmarkEnd w:id="1629"/>
      <w:bookmarkEnd w:id="1630"/>
    </w:p>
    <w:p w14:paraId="375DFB83" w14:textId="77777777" w:rsidR="007D1A81" w:rsidRPr="0009046D" w:rsidRDefault="007D1A81">
      <w:pPr>
        <w:pStyle w:val="Heading3"/>
        <w:keepNext w:val="0"/>
        <w:numPr>
          <w:ilvl w:val="0"/>
          <w:numId w:val="0"/>
        </w:numPr>
        <w:rPr>
          <w:noProof w:val="0"/>
        </w:rPr>
      </w:pPr>
      <w:bookmarkStart w:id="1631" w:name="_Toc482624967"/>
      <w:bookmarkStart w:id="1632" w:name="_Toc482625708"/>
      <w:bookmarkStart w:id="1633" w:name="_Toc492647693"/>
      <w:r w:rsidRPr="0009046D">
        <w:rPr>
          <w:bCs/>
          <w:noProof w:val="0"/>
        </w:rPr>
        <w:t>X.4.1 Concepts</w:t>
      </w:r>
      <w:bookmarkEnd w:id="1631"/>
      <w:bookmarkEnd w:id="1632"/>
      <w:bookmarkEnd w:id="1633"/>
    </w:p>
    <w:p w14:paraId="2B86A124" w14:textId="5953E24A" w:rsidR="007D1A81" w:rsidRPr="0009046D" w:rsidRDefault="004B1B88" w:rsidP="00AD7E03">
      <w:pPr>
        <w:pStyle w:val="BodyText"/>
      </w:pPr>
      <w:r w:rsidRPr="0009046D">
        <w:t xml:space="preserve">The 360X </w:t>
      </w:r>
      <w:r w:rsidR="00F019F1" w:rsidRPr="0009046D">
        <w:t>Profile</w:t>
      </w:r>
      <w:r w:rsidR="002D7C5D" w:rsidRPr="0009046D">
        <w:t xml:space="preserve"> is a combination of a set of transactions and content modules, which enables the Referral Initiator and the Referral Recipient to exchange clinical information about the patient for whom the referral is made, and to manage the referral workflow</w:t>
      </w:r>
      <w:r w:rsidR="00EB5250" w:rsidRPr="0009046D">
        <w:t xml:space="preserve"> at an abstract level</w:t>
      </w:r>
      <w:r w:rsidR="002D7C5D" w:rsidRPr="0009046D">
        <w:t>.</w:t>
      </w:r>
    </w:p>
    <w:p w14:paraId="66E09FAB" w14:textId="77777777" w:rsidR="002D7C5D" w:rsidRPr="0009046D" w:rsidRDefault="002D7C5D" w:rsidP="00AD7E03">
      <w:pPr>
        <w:pStyle w:val="BodyText"/>
        <w:rPr>
          <w:bCs/>
          <w:lang w:eastAsia="en-US"/>
        </w:rPr>
      </w:pPr>
      <w:r w:rsidRPr="0009046D">
        <w:rPr>
          <w:bCs/>
          <w:lang w:eastAsia="en-US"/>
        </w:rPr>
        <w:t>The following state transition diagrams describe</w:t>
      </w:r>
      <w:r w:rsidR="00EB5250" w:rsidRPr="0009046D">
        <w:rPr>
          <w:bCs/>
          <w:lang w:eastAsia="en-US"/>
        </w:rPr>
        <w:t xml:space="preserve"> a series of generalizable workflow steps found in outpatient provider settings. These diagrams are used to define the requirements for the transactions in this </w:t>
      </w:r>
      <w:r w:rsidR="00695AB0" w:rsidRPr="0009046D">
        <w:rPr>
          <w:bCs/>
          <w:lang w:eastAsia="en-US"/>
        </w:rPr>
        <w:t>profile</w:t>
      </w:r>
      <w:r w:rsidR="00EB5250" w:rsidRPr="0009046D">
        <w:rPr>
          <w:bCs/>
          <w:lang w:eastAsia="en-US"/>
        </w:rPr>
        <w:t>, which allows it to support a diverse range of possible workflow sequences.</w:t>
      </w:r>
    </w:p>
    <w:p w14:paraId="525A48CC" w14:textId="5E154FC3" w:rsidR="005F1C73" w:rsidRPr="0009046D" w:rsidRDefault="00631E11">
      <w:pPr>
        <w:pStyle w:val="BodyText"/>
        <w:jc w:val="center"/>
        <w:rPr>
          <w:bCs/>
          <w:lang w:eastAsia="en-US"/>
        </w:rPr>
        <w:pPrChange w:id="1634" w:author="Vassil Peytchev" w:date="2017-08-24T18:00:00Z">
          <w:pPr>
            <w:pStyle w:val="BodyText"/>
          </w:pPr>
        </w:pPrChange>
      </w:pPr>
      <w:del w:id="1635" w:author="Vassil Peytchev" w:date="2017-08-24T17:13:00Z">
        <w:r w:rsidRPr="0009046D" w:rsidDel="00655669">
          <w:rPr>
            <w:bCs/>
            <w:noProof/>
            <w:lang w:eastAsia="en-US"/>
          </w:rPr>
          <w:lastRenderedPageBreak/>
          <w:drawing>
            <wp:inline distT="0" distB="0" distL="0" distR="0" wp14:anchorId="0C80971D" wp14:editId="5A496B7F">
              <wp:extent cx="6096000" cy="3923750"/>
              <wp:effectExtent l="0" t="0" r="0" b="635"/>
              <wp:docPr id="4" name="Picture 4" descr="360X_State_Diagram_SPOV_20160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60X_State_Diagram_SPOV_201604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1046" cy="3926998"/>
                      </a:xfrm>
                      <a:prstGeom prst="rect">
                        <a:avLst/>
                      </a:prstGeom>
                      <a:noFill/>
                      <a:ln>
                        <a:noFill/>
                      </a:ln>
                    </pic:spPr>
                  </pic:pic>
                </a:graphicData>
              </a:graphic>
            </wp:inline>
          </w:drawing>
        </w:r>
      </w:del>
      <w:ins w:id="1636" w:author="Vassil Peytchev" w:date="2017-08-24T17:59:00Z">
        <w:r w:rsidR="00E923D0">
          <w:rPr>
            <w:bCs/>
            <w:noProof/>
            <w:lang w:eastAsia="en-US"/>
          </w:rPr>
          <w:drawing>
            <wp:inline distT="0" distB="0" distL="0" distR="0" wp14:anchorId="72A1CFDE" wp14:editId="44A79D70">
              <wp:extent cx="5943600" cy="3879850"/>
              <wp:effectExtent l="0" t="0" r="0" b="6350"/>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360X_State_Diagram_SPOV_20160824_defaul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879850"/>
                      </a:xfrm>
                      <a:prstGeom prst="rect">
                        <a:avLst/>
                      </a:prstGeom>
                    </pic:spPr>
                  </pic:pic>
                </a:graphicData>
              </a:graphic>
            </wp:inline>
          </w:drawing>
        </w:r>
      </w:ins>
    </w:p>
    <w:p w14:paraId="6CA7A69A" w14:textId="47757966" w:rsidR="005F1C73" w:rsidRPr="0009046D" w:rsidRDefault="005F1C73" w:rsidP="005F1C73">
      <w:pPr>
        <w:pStyle w:val="FigureTitle"/>
        <w:rPr>
          <w:bCs/>
          <w:lang w:eastAsia="en-US"/>
        </w:rPr>
      </w:pPr>
      <w:r w:rsidRPr="0009046D">
        <w:rPr>
          <w:bCs/>
          <w:lang w:eastAsia="en-US"/>
        </w:rPr>
        <w:t>Figure X.4</w:t>
      </w:r>
      <w:r w:rsidR="00480BC4" w:rsidRPr="0009046D">
        <w:rPr>
          <w:bCs/>
          <w:lang w:eastAsia="en-US"/>
        </w:rPr>
        <w:t>.1</w:t>
      </w:r>
      <w:r w:rsidRPr="0009046D">
        <w:rPr>
          <w:bCs/>
          <w:lang w:eastAsia="en-US"/>
        </w:rPr>
        <w:t>-1: 360X State Transitions from the point of view of the Referral Initiator</w:t>
      </w:r>
    </w:p>
    <w:p w14:paraId="008814FA" w14:textId="518CD23C" w:rsidR="006116DB" w:rsidRPr="0009046D" w:rsidRDefault="005F1C73" w:rsidP="00AD7E03">
      <w:pPr>
        <w:pStyle w:val="BodyText"/>
        <w:rPr>
          <w:lang w:eastAsia="en-US"/>
        </w:rPr>
      </w:pPr>
      <w:r w:rsidRPr="0009046D">
        <w:rPr>
          <w:lang w:eastAsia="en-US"/>
        </w:rPr>
        <w:t>The state transitions from the Referral Initiator’s point of view</w:t>
      </w:r>
      <w:r w:rsidR="00FC242C" w:rsidRPr="0009046D">
        <w:rPr>
          <w:lang w:eastAsia="en-US"/>
        </w:rPr>
        <w:t xml:space="preserve"> show</w:t>
      </w:r>
      <w:r w:rsidRPr="0009046D">
        <w:rPr>
          <w:lang w:eastAsia="en-US"/>
        </w:rPr>
        <w:t xml:space="preserve"> the po</w:t>
      </w:r>
      <w:r w:rsidR="00FC242C" w:rsidRPr="0009046D">
        <w:rPr>
          <w:lang w:eastAsia="en-US"/>
        </w:rPr>
        <w:t xml:space="preserve">ssible actions and expectations for the Referral Initiator. </w:t>
      </w:r>
      <w:r w:rsidR="00D14DF8" w:rsidRPr="0009046D">
        <w:rPr>
          <w:lang w:eastAsia="en-US"/>
        </w:rPr>
        <w:t>It shows that Referral Decli</w:t>
      </w:r>
      <w:r w:rsidR="006116DB" w:rsidRPr="0009046D">
        <w:rPr>
          <w:lang w:eastAsia="en-US"/>
        </w:rPr>
        <w:t>ne can be received throughout the workflow, and the Referral Initiator must be prepared to deal with these “delayed” declines. Similarly, the Referral Initiator may request a cancelation at any time during the workflow, but the res</w:t>
      </w:r>
      <w:r w:rsidR="00AF0958" w:rsidRPr="0009046D">
        <w:rPr>
          <w:lang w:eastAsia="en-US"/>
        </w:rPr>
        <w:t>ponse may not necessarily be a C</w:t>
      </w:r>
      <w:r w:rsidR="006116DB" w:rsidRPr="0009046D">
        <w:rPr>
          <w:lang w:eastAsia="en-US"/>
        </w:rPr>
        <w:t xml:space="preserve">ancelation </w:t>
      </w:r>
      <w:r w:rsidR="00AF0958" w:rsidRPr="0009046D">
        <w:rPr>
          <w:lang w:eastAsia="en-US"/>
        </w:rPr>
        <w:t>C</w:t>
      </w:r>
      <w:r w:rsidR="006116DB" w:rsidRPr="0009046D">
        <w:rPr>
          <w:lang w:eastAsia="en-US"/>
        </w:rPr>
        <w:t>onfirmation</w:t>
      </w:r>
      <w:r w:rsidR="00AF0958" w:rsidRPr="0009046D">
        <w:rPr>
          <w:lang w:eastAsia="en-US"/>
        </w:rPr>
        <w:t>. For example, the Referral Recipient may be in the process of completing the Referral Request when a Cancelation Request is sent, so instead of a Cancelation Confirmation, the Referral Initiator will receive a Referral Outcome.</w:t>
      </w:r>
    </w:p>
    <w:p w14:paraId="76AF62BE" w14:textId="151C7A2F" w:rsidR="005F1C73" w:rsidRPr="0009046D" w:rsidRDefault="00FC242C" w:rsidP="00AD7E03">
      <w:pPr>
        <w:pStyle w:val="BodyText"/>
        <w:rPr>
          <w:lang w:eastAsia="en-US"/>
        </w:rPr>
      </w:pPr>
      <w:r w:rsidRPr="0009046D">
        <w:rPr>
          <w:lang w:eastAsia="en-US"/>
        </w:rPr>
        <w:t>The Referral Recipient’s possible actions and expectations are shown in the corresponding diagram as well.</w:t>
      </w:r>
    </w:p>
    <w:p w14:paraId="416C1C84" w14:textId="7C82DB1D" w:rsidR="00FC242C" w:rsidRPr="0009046D" w:rsidRDefault="00655669">
      <w:pPr>
        <w:pStyle w:val="BodyText"/>
        <w:jc w:val="center"/>
        <w:rPr>
          <w:lang w:eastAsia="en-US"/>
        </w:rPr>
        <w:pPrChange w:id="1637" w:author="Vassil Peytchev" w:date="2017-08-24T17:19:00Z">
          <w:pPr>
            <w:pStyle w:val="BodyText"/>
          </w:pPr>
        </w:pPrChange>
      </w:pPr>
      <w:ins w:id="1638" w:author="Vassil Peytchev" w:date="2017-08-24T17:17:00Z">
        <w:r>
          <w:rPr>
            <w:noProof/>
            <w:lang w:eastAsia="en-US"/>
          </w:rPr>
          <w:lastRenderedPageBreak/>
          <w:drawing>
            <wp:inline distT="0" distB="0" distL="0" distR="0" wp14:anchorId="431CD7C8" wp14:editId="58C92CF2">
              <wp:extent cx="5943600" cy="3916680"/>
              <wp:effectExtent l="0" t="0" r="0" b="7620"/>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360X_State_Diagram_RPOV_20160824_defaul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916680"/>
                      </a:xfrm>
                      <a:prstGeom prst="rect">
                        <a:avLst/>
                      </a:prstGeom>
                    </pic:spPr>
                  </pic:pic>
                </a:graphicData>
              </a:graphic>
            </wp:inline>
          </w:drawing>
        </w:r>
      </w:ins>
      <w:del w:id="1639" w:author="Vassil Peytchev" w:date="2017-08-24T17:15:00Z">
        <w:r w:rsidR="00631E11" w:rsidRPr="0009046D" w:rsidDel="00655669">
          <w:rPr>
            <w:noProof/>
            <w:lang w:eastAsia="en-US"/>
          </w:rPr>
          <w:drawing>
            <wp:inline distT="0" distB="0" distL="0" distR="0" wp14:anchorId="3C31F9BE" wp14:editId="0E597C06">
              <wp:extent cx="6215241" cy="4000500"/>
              <wp:effectExtent l="0" t="0" r="0" b="0"/>
              <wp:docPr id="5" name="Picture 5" descr="360X_State_Diagram_RPOV_20160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60X_State_Diagram_RPOV_201604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9365" cy="4003155"/>
                      </a:xfrm>
                      <a:prstGeom prst="rect">
                        <a:avLst/>
                      </a:prstGeom>
                      <a:noFill/>
                      <a:ln>
                        <a:noFill/>
                      </a:ln>
                    </pic:spPr>
                  </pic:pic>
                </a:graphicData>
              </a:graphic>
            </wp:inline>
          </w:drawing>
        </w:r>
      </w:del>
    </w:p>
    <w:p w14:paraId="6B8ED9C7" w14:textId="387A7E71" w:rsidR="00FC242C" w:rsidRPr="0009046D" w:rsidRDefault="00E71A0E" w:rsidP="00FC242C">
      <w:pPr>
        <w:pStyle w:val="FigureTitle"/>
        <w:rPr>
          <w:bCs/>
          <w:lang w:eastAsia="en-US"/>
        </w:rPr>
      </w:pPr>
      <w:r w:rsidRPr="0009046D">
        <w:rPr>
          <w:bCs/>
          <w:lang w:eastAsia="en-US"/>
        </w:rPr>
        <w:t>Figure X.4</w:t>
      </w:r>
      <w:r w:rsidR="00480BC4" w:rsidRPr="0009046D">
        <w:rPr>
          <w:bCs/>
          <w:lang w:eastAsia="en-US"/>
        </w:rPr>
        <w:t>.1</w:t>
      </w:r>
      <w:r w:rsidRPr="0009046D">
        <w:rPr>
          <w:bCs/>
          <w:lang w:eastAsia="en-US"/>
        </w:rPr>
        <w:t>-2</w:t>
      </w:r>
      <w:r w:rsidR="00FC242C" w:rsidRPr="0009046D">
        <w:rPr>
          <w:bCs/>
          <w:lang w:eastAsia="en-US"/>
        </w:rPr>
        <w:t>: 360X State Transitions from the point of view of the Referral Recipient</w:t>
      </w:r>
    </w:p>
    <w:p w14:paraId="6245A1B9" w14:textId="58F2F683" w:rsidR="00EB5250" w:rsidRPr="0009046D" w:rsidDel="00DB07F1" w:rsidRDefault="00EB5250" w:rsidP="00AD7E03">
      <w:pPr>
        <w:pStyle w:val="BodyText"/>
        <w:rPr>
          <w:del w:id="1640" w:author="Mary Jungers" w:date="2017-08-15T12:13:00Z"/>
          <w:lang w:eastAsia="en-US"/>
        </w:rPr>
      </w:pPr>
    </w:p>
    <w:p w14:paraId="245A2EEB" w14:textId="77777777" w:rsidR="007D1A81" w:rsidRPr="0009046D" w:rsidRDefault="007D1A81">
      <w:pPr>
        <w:pStyle w:val="Heading3"/>
        <w:keepNext w:val="0"/>
        <w:numPr>
          <w:ilvl w:val="0"/>
          <w:numId w:val="0"/>
        </w:numPr>
        <w:rPr>
          <w:bCs/>
          <w:noProof w:val="0"/>
        </w:rPr>
      </w:pPr>
      <w:bookmarkStart w:id="1641" w:name="_Toc482624968"/>
      <w:bookmarkStart w:id="1642" w:name="_Toc482625709"/>
      <w:bookmarkStart w:id="1643" w:name="_Toc492647694"/>
      <w:r w:rsidRPr="0009046D">
        <w:rPr>
          <w:bCs/>
          <w:noProof w:val="0"/>
        </w:rPr>
        <w:t>X.4.2 Use Cases</w:t>
      </w:r>
      <w:bookmarkEnd w:id="1641"/>
      <w:bookmarkEnd w:id="1642"/>
      <w:bookmarkEnd w:id="1643"/>
    </w:p>
    <w:p w14:paraId="32C6B8C0" w14:textId="77777777" w:rsidR="00610223" w:rsidRPr="0009046D" w:rsidRDefault="00F215D7" w:rsidP="00F215D7">
      <w:pPr>
        <w:pStyle w:val="BodyText"/>
        <w:rPr>
          <w:lang w:eastAsia="en-US"/>
        </w:rPr>
      </w:pPr>
      <w:r w:rsidRPr="0009046D">
        <w:rPr>
          <w:lang w:eastAsia="en-US"/>
        </w:rPr>
        <w:t xml:space="preserve">The 360X </w:t>
      </w:r>
      <w:r w:rsidR="00695AB0" w:rsidRPr="0009046D">
        <w:rPr>
          <w:lang w:eastAsia="en-US"/>
        </w:rPr>
        <w:t>Profile</w:t>
      </w:r>
      <w:r w:rsidRPr="0009046D">
        <w:rPr>
          <w:lang w:eastAsia="en-US"/>
        </w:rPr>
        <w:t xml:space="preserve"> targets the use case of a referral from a primary care provider (PCP) to a specialist</w:t>
      </w:r>
      <w:r w:rsidR="00E71A0E" w:rsidRPr="0009046D">
        <w:rPr>
          <w:lang w:eastAsia="en-US"/>
        </w:rPr>
        <w:t xml:space="preserve"> for ambulatory care consultation</w:t>
      </w:r>
      <w:r w:rsidRPr="0009046D">
        <w:rPr>
          <w:lang w:eastAsia="en-US"/>
        </w:rPr>
        <w:t xml:space="preserve">. The need to handle a wide variety of workflows </w:t>
      </w:r>
      <w:r w:rsidR="00E71A0E" w:rsidRPr="0009046D">
        <w:rPr>
          <w:lang w:eastAsia="en-US"/>
        </w:rPr>
        <w:t>that</w:t>
      </w:r>
      <w:r w:rsidRPr="0009046D">
        <w:rPr>
          <w:lang w:eastAsia="en-US"/>
        </w:rPr>
        <w:t xml:space="preserve"> may depend on specialty, practice management, or care setting</w:t>
      </w:r>
      <w:r w:rsidR="00E71A0E" w:rsidRPr="0009046D">
        <w:rPr>
          <w:lang w:eastAsia="en-US"/>
        </w:rPr>
        <w:t>, however, makes most of the transactions and content applicable to other use cases</w:t>
      </w:r>
      <w:r w:rsidR="00610223" w:rsidRPr="0009046D">
        <w:rPr>
          <w:lang w:eastAsia="en-US"/>
        </w:rPr>
        <w:t xml:space="preserve"> as well</w:t>
      </w:r>
      <w:r w:rsidR="00E71A0E" w:rsidRPr="0009046D">
        <w:rPr>
          <w:lang w:eastAsia="en-US"/>
        </w:rPr>
        <w:t xml:space="preserve">. </w:t>
      </w:r>
    </w:p>
    <w:p w14:paraId="0CAA6D41" w14:textId="3CFEF7BB" w:rsidR="00F215D7" w:rsidRPr="0009046D" w:rsidRDefault="00E71A0E" w:rsidP="00F215D7">
      <w:pPr>
        <w:pStyle w:val="BodyText"/>
        <w:rPr>
          <w:lang w:eastAsia="en-US"/>
        </w:rPr>
      </w:pPr>
      <w:r w:rsidRPr="0009046D">
        <w:rPr>
          <w:lang w:eastAsia="en-US"/>
        </w:rPr>
        <w:t>One key requirement for the closed loo</w:t>
      </w:r>
      <w:r w:rsidR="00610223" w:rsidRPr="0009046D">
        <w:rPr>
          <w:lang w:eastAsia="en-US"/>
        </w:rPr>
        <w:t>p referral</w:t>
      </w:r>
      <w:r w:rsidRPr="0009046D">
        <w:rPr>
          <w:lang w:eastAsia="en-US"/>
        </w:rPr>
        <w:t xml:space="preserve"> is the concept of End of Care, which is when the referral is considered completed. In the case of referrals for continued care, the closing of the loop can still be present</w:t>
      </w:r>
      <w:r w:rsidR="00610223" w:rsidRPr="0009046D">
        <w:rPr>
          <w:lang w:eastAsia="en-US"/>
        </w:rPr>
        <w:t xml:space="preserve"> even if there is no specific</w:t>
      </w:r>
      <w:r w:rsidR="00C64B29" w:rsidRPr="0009046D">
        <w:rPr>
          <w:lang w:eastAsia="en-US"/>
        </w:rPr>
        <w:t xml:space="preserve"> End of Care</w:t>
      </w:r>
      <w:r w:rsidR="00610223" w:rsidRPr="0009046D">
        <w:rPr>
          <w:lang w:eastAsia="en-US"/>
        </w:rPr>
        <w:t xml:space="preserve">. In such cases, the loop can be considered closed when the referral </w:t>
      </w:r>
      <w:r w:rsidR="00E5329E" w:rsidRPr="0009046D">
        <w:rPr>
          <w:lang w:eastAsia="en-US"/>
        </w:rPr>
        <w:t>has been accepted, and</w:t>
      </w:r>
      <w:r w:rsidR="003342E8" w:rsidRPr="0009046D">
        <w:rPr>
          <w:lang w:eastAsia="en-US"/>
        </w:rPr>
        <w:t xml:space="preserve"> the Referral Outcome is</w:t>
      </w:r>
      <w:r w:rsidR="00E5329E" w:rsidRPr="0009046D">
        <w:rPr>
          <w:lang w:eastAsia="en-US"/>
        </w:rPr>
        <w:t xml:space="preserve"> a</w:t>
      </w:r>
      <w:r w:rsidR="00610223" w:rsidRPr="0009046D">
        <w:rPr>
          <w:lang w:eastAsia="en-US"/>
        </w:rPr>
        <w:t xml:space="preserve"> care</w:t>
      </w:r>
      <w:r w:rsidR="002830A0" w:rsidRPr="0009046D">
        <w:rPr>
          <w:lang w:eastAsia="en-US"/>
        </w:rPr>
        <w:t xml:space="preserve"> plan</w:t>
      </w:r>
      <w:r w:rsidR="003342E8" w:rsidRPr="0009046D">
        <w:rPr>
          <w:lang w:eastAsia="en-US"/>
        </w:rPr>
        <w:t xml:space="preserve"> that</w:t>
      </w:r>
      <w:r w:rsidR="002830A0" w:rsidRPr="0009046D">
        <w:rPr>
          <w:lang w:eastAsia="en-US"/>
        </w:rPr>
        <w:t xml:space="preserve"> is shared with the Referral I</w:t>
      </w:r>
      <w:r w:rsidR="00E5329E" w:rsidRPr="0009046D">
        <w:rPr>
          <w:lang w:eastAsia="en-US"/>
        </w:rPr>
        <w:t>nitiator.</w:t>
      </w:r>
    </w:p>
    <w:p w14:paraId="012DFF61" w14:textId="261B6B82" w:rsidR="00E5329E" w:rsidRPr="0009046D" w:rsidRDefault="00E5329E" w:rsidP="00F215D7">
      <w:pPr>
        <w:pStyle w:val="BodyText"/>
        <w:rPr>
          <w:lang w:eastAsia="en-US"/>
        </w:rPr>
      </w:pPr>
      <w:r w:rsidRPr="0009046D">
        <w:rPr>
          <w:lang w:eastAsia="en-US"/>
        </w:rPr>
        <w:t xml:space="preserve">When there is a secondary referral (specialist to specialist), the 360X </w:t>
      </w:r>
      <w:r w:rsidR="00695AB0" w:rsidRPr="0009046D">
        <w:rPr>
          <w:lang w:eastAsia="en-US"/>
        </w:rPr>
        <w:t>Profile</w:t>
      </w:r>
      <w:r w:rsidRPr="0009046D">
        <w:rPr>
          <w:lang w:eastAsia="en-US"/>
        </w:rPr>
        <w:t xml:space="preserve"> covers the process as a new separate referral. In such cases, the communication</w:t>
      </w:r>
      <w:r w:rsidR="00BD17FC" w:rsidRPr="0009046D">
        <w:rPr>
          <w:lang w:eastAsia="en-US"/>
        </w:rPr>
        <w:t>s with the original Referral Initiator (</w:t>
      </w:r>
      <w:del w:id="1644" w:author="Mary Jungers" w:date="2017-08-15T13:02:00Z">
        <w:r w:rsidR="00BD17FC" w:rsidRPr="0009046D" w:rsidDel="00060985">
          <w:rPr>
            <w:lang w:eastAsia="en-US"/>
          </w:rPr>
          <w:delText xml:space="preserve">e.g. </w:delText>
        </w:r>
      </w:del>
      <w:ins w:id="1645" w:author="Mary Jungers" w:date="2017-08-15T13:02:00Z">
        <w:r w:rsidR="00060985">
          <w:rPr>
            <w:lang w:eastAsia="en-US"/>
          </w:rPr>
          <w:t xml:space="preserve">e.g., </w:t>
        </w:r>
      </w:ins>
      <w:r w:rsidR="00BD17FC" w:rsidRPr="0009046D">
        <w:rPr>
          <w:lang w:eastAsia="en-US"/>
        </w:rPr>
        <w:t>the PCP) regarding the secondary referral</w:t>
      </w:r>
      <w:r w:rsidRPr="0009046D">
        <w:rPr>
          <w:lang w:eastAsia="en-US"/>
        </w:rPr>
        <w:t xml:space="preserve"> </w:t>
      </w:r>
      <w:r w:rsidR="00BD17FC" w:rsidRPr="0009046D">
        <w:rPr>
          <w:lang w:eastAsia="en-US"/>
        </w:rPr>
        <w:t>i</w:t>
      </w:r>
      <w:r w:rsidR="008B426C" w:rsidRPr="0009046D">
        <w:rPr>
          <w:lang w:eastAsia="en-US"/>
        </w:rPr>
        <w:t xml:space="preserve">s </w:t>
      </w:r>
      <w:r w:rsidR="00BD17FC" w:rsidRPr="0009046D">
        <w:rPr>
          <w:lang w:eastAsia="en-US"/>
        </w:rPr>
        <w:t xml:space="preserve">essential for proper patient care. While deliberate orchestration of these communications is </w:t>
      </w:r>
      <w:r w:rsidRPr="0009046D">
        <w:rPr>
          <w:lang w:eastAsia="en-US"/>
        </w:rPr>
        <w:t>out of scope</w:t>
      </w:r>
      <w:r w:rsidR="00BD17FC" w:rsidRPr="0009046D">
        <w:rPr>
          <w:lang w:eastAsia="en-US"/>
        </w:rPr>
        <w:t xml:space="preserve"> for this profile, as part of the original referral the Referral Recipient can send an updated plan of care with information about the secondary referral (via either a Referral Outcome, or an Intermediate Consultation Note).</w:t>
      </w:r>
    </w:p>
    <w:p w14:paraId="5CAAD885" w14:textId="77777777" w:rsidR="007D1A81" w:rsidRPr="0009046D" w:rsidRDefault="007D1A81" w:rsidP="00AD7E03">
      <w:pPr>
        <w:pStyle w:val="Heading4"/>
        <w:rPr>
          <w:noProof w:val="0"/>
        </w:rPr>
      </w:pPr>
      <w:bookmarkStart w:id="1646" w:name="_Toc482624969"/>
      <w:bookmarkStart w:id="1647" w:name="_Toc482625710"/>
      <w:bookmarkStart w:id="1648" w:name="_Toc492647695"/>
      <w:r w:rsidRPr="0009046D">
        <w:rPr>
          <w:noProof w:val="0"/>
        </w:rPr>
        <w:lastRenderedPageBreak/>
        <w:t xml:space="preserve">X.4.2.1 Use Case #1: </w:t>
      </w:r>
      <w:r w:rsidR="00FC242C" w:rsidRPr="0009046D">
        <w:rPr>
          <w:noProof w:val="0"/>
        </w:rPr>
        <w:t>PCP to Specialist</w:t>
      </w:r>
      <w:bookmarkEnd w:id="1646"/>
      <w:bookmarkEnd w:id="1647"/>
      <w:bookmarkEnd w:id="1648"/>
    </w:p>
    <w:p w14:paraId="21414D92" w14:textId="77777777" w:rsidR="007D1A81" w:rsidRPr="0009046D" w:rsidRDefault="00E5329E" w:rsidP="00AD7E03">
      <w:pPr>
        <w:pStyle w:val="BodyText"/>
      </w:pPr>
      <w:r w:rsidRPr="0009046D">
        <w:t>This use case describes the referral of a patient from his PCP to a cardiologist.</w:t>
      </w:r>
    </w:p>
    <w:p w14:paraId="6149A484" w14:textId="77777777" w:rsidR="007D1A81" w:rsidRPr="0009046D" w:rsidRDefault="007D1A81">
      <w:pPr>
        <w:pStyle w:val="Heading5"/>
        <w:numPr>
          <w:ilvl w:val="0"/>
          <w:numId w:val="0"/>
        </w:numPr>
        <w:rPr>
          <w:noProof w:val="0"/>
        </w:rPr>
      </w:pPr>
      <w:bookmarkStart w:id="1649" w:name="_Toc482624970"/>
      <w:bookmarkStart w:id="1650" w:name="_Toc482625711"/>
      <w:bookmarkStart w:id="1651" w:name="_Toc492647696"/>
      <w:r w:rsidRPr="0009046D">
        <w:rPr>
          <w:noProof w:val="0"/>
        </w:rPr>
        <w:t xml:space="preserve">X.4.2.1.1 </w:t>
      </w:r>
      <w:r w:rsidR="00E5329E" w:rsidRPr="0009046D">
        <w:rPr>
          <w:noProof w:val="0"/>
        </w:rPr>
        <w:t>PCP to Specialist</w:t>
      </w:r>
      <w:r w:rsidRPr="0009046D">
        <w:rPr>
          <w:bCs/>
          <w:noProof w:val="0"/>
        </w:rPr>
        <w:t xml:space="preserve"> </w:t>
      </w:r>
      <w:r w:rsidRPr="0009046D">
        <w:rPr>
          <w:noProof w:val="0"/>
        </w:rPr>
        <w:t>Use Case Description</w:t>
      </w:r>
      <w:bookmarkEnd w:id="1649"/>
      <w:bookmarkEnd w:id="1650"/>
      <w:bookmarkEnd w:id="1651"/>
    </w:p>
    <w:p w14:paraId="61394AEC" w14:textId="77777777" w:rsidR="007D1A81" w:rsidRPr="0009046D" w:rsidRDefault="00F94BB5" w:rsidP="00AD7E03">
      <w:pPr>
        <w:pStyle w:val="BodyText"/>
        <w:rPr>
          <w:lang w:eastAsia="en-US"/>
        </w:rPr>
      </w:pPr>
      <w:r w:rsidRPr="0009046D">
        <w:rPr>
          <w:lang w:eastAsia="en-US"/>
        </w:rPr>
        <w:t>Mr. Packton, age 58, presents to Dr. Allen's office on September 4th, 2017, with complaints of shortness of breath. The patient has a BMI of 30, no history of smoking, no complaints of chest pain, no physical signs of respiratory and cardiac problems, and a familial history of coronary artery disease.</w:t>
      </w:r>
    </w:p>
    <w:p w14:paraId="6DFC19F2" w14:textId="2A1F80B3" w:rsidR="00F94BB5" w:rsidRPr="0009046D" w:rsidRDefault="00F94BB5" w:rsidP="00AD7E03">
      <w:pPr>
        <w:pStyle w:val="BodyText"/>
        <w:rPr>
          <w:lang w:eastAsia="en-US"/>
        </w:rPr>
      </w:pPr>
      <w:r w:rsidRPr="0009046D">
        <w:rPr>
          <w:lang w:eastAsia="en-US"/>
        </w:rPr>
        <w:t>Dr. Allen, his PCP, orders a referral to a cardiologist, stating the clinical question as “Determine the origin of Mr. Packton’s shortness of breath”. Based on the practice's workflows and the PCP's system's handling of referrals</w:t>
      </w:r>
      <w:r w:rsidR="00C64B29" w:rsidRPr="0009046D">
        <w:rPr>
          <w:lang w:eastAsia="en-US"/>
        </w:rPr>
        <w:t>, a referral package is created</w:t>
      </w:r>
      <w:r w:rsidRPr="0009046D">
        <w:rPr>
          <w:lang w:eastAsia="en-US"/>
        </w:rPr>
        <w:t xml:space="preserve"> which contains the above noted findings, demographic information, patient history, lab results, and patient insurance.</w:t>
      </w:r>
    </w:p>
    <w:p w14:paraId="7B7C4D6D" w14:textId="77777777" w:rsidR="00F94BB5" w:rsidRPr="0009046D" w:rsidRDefault="00F94BB5" w:rsidP="00AD7E03">
      <w:pPr>
        <w:pStyle w:val="BodyText"/>
        <w:rPr>
          <w:lang w:eastAsia="en-US"/>
        </w:rPr>
      </w:pPr>
      <w:r w:rsidRPr="0009046D">
        <w:rPr>
          <w:lang w:eastAsia="en-US"/>
        </w:rPr>
        <w:t xml:space="preserve">The referral request is sent to the cardiologist's practice, with the additional indication that the patient is to be seen within a week. The cardiology practice receives the referral request, sends for and receives prior authorization, and based on the practice's workflows and their system's handling of referral requests, an affirmative response to the request is sent to Dr. Allen's practice. </w:t>
      </w:r>
    </w:p>
    <w:p w14:paraId="6AB339D1" w14:textId="77777777" w:rsidR="00F94BB5" w:rsidRPr="0009046D" w:rsidRDefault="00F94BB5" w:rsidP="00AD7E03">
      <w:pPr>
        <w:pStyle w:val="BodyText"/>
        <w:rPr>
          <w:lang w:eastAsia="en-US"/>
        </w:rPr>
      </w:pPr>
      <w:r w:rsidRPr="0009046D">
        <w:rPr>
          <w:lang w:eastAsia="en-US"/>
        </w:rPr>
        <w:t xml:space="preserve">Dr. Brown's office at the cardiology practice calls Mr. Packton, and schedules an appointment on September 7th, 2017. Based on the practice's workflows and their system's handling of referral requests, a notification is sent of the appointment date/time to Dr. Allen. Mr. Packton keeps the appointment with Dr. Brown, and unfortunately he is diagnosed with coronary artery disease and a cardiac catheterization is scheduled. </w:t>
      </w:r>
    </w:p>
    <w:p w14:paraId="78BE046D" w14:textId="77777777" w:rsidR="00F94BB5" w:rsidRPr="0009046D" w:rsidRDefault="00F94BB5" w:rsidP="00AD7E03">
      <w:pPr>
        <w:pStyle w:val="BodyText"/>
        <w:rPr>
          <w:lang w:eastAsia="en-US"/>
        </w:rPr>
      </w:pPr>
      <w:r w:rsidRPr="0009046D">
        <w:rPr>
          <w:lang w:eastAsia="en-US"/>
        </w:rPr>
        <w:t>Dr. Brown's initial consultation note is completed and it is sent to Dr. Allen, answering the clinical question and stating the date of the cardiac catheterization. After the catheterization is performed, the results are reviewed by Dr. Brown, and a final consultation note is sent to Dr. Allen, including a suggested plan of care. Dr. Allen reviews the consultation notes and closes the referral loop.</w:t>
      </w:r>
    </w:p>
    <w:p w14:paraId="2CBCD351" w14:textId="401ACF2D" w:rsidR="009A20A7" w:rsidRPr="0009046D" w:rsidRDefault="00D972D2" w:rsidP="009A20A7">
      <w:pPr>
        <w:pStyle w:val="Heading5"/>
        <w:numPr>
          <w:ilvl w:val="0"/>
          <w:numId w:val="0"/>
        </w:numPr>
        <w:rPr>
          <w:noProof w:val="0"/>
        </w:rPr>
      </w:pPr>
      <w:bookmarkStart w:id="1652" w:name="_Toc482624971"/>
      <w:bookmarkStart w:id="1653" w:name="_Toc482625712"/>
      <w:bookmarkStart w:id="1654" w:name="_Toc492647697"/>
      <w:r w:rsidRPr="0009046D">
        <w:rPr>
          <w:bCs/>
        </w:rPr>
        <w:lastRenderedPageBreak/>
        <mc:AlternateContent>
          <mc:Choice Requires="wpg">
            <w:drawing>
              <wp:anchor distT="182880" distB="91440" distL="114300" distR="114300" simplePos="0" relativeHeight="18" behindDoc="0" locked="0" layoutInCell="1" allowOverlap="0" wp14:anchorId="6446CF6E" wp14:editId="309FCC9B">
                <wp:simplePos x="0" y="0"/>
                <wp:positionH relativeFrom="page">
                  <wp:posOffset>1752600</wp:posOffset>
                </wp:positionH>
                <wp:positionV relativeFrom="paragraph">
                  <wp:posOffset>417195</wp:posOffset>
                </wp:positionV>
                <wp:extent cx="4275455" cy="3458210"/>
                <wp:effectExtent l="0" t="0" r="0" b="27940"/>
                <wp:wrapTopAndBottom/>
                <wp:docPr id="72" name="Group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75455" cy="3458210"/>
                          <a:chOff x="3838" y="10152"/>
                          <a:chExt cx="6733" cy="5446"/>
                        </a:xfrm>
                      </wpg:grpSpPr>
                      <wpg:grpSp>
                        <wpg:cNvPr id="73" name="Group 238"/>
                        <wpg:cNvGrpSpPr>
                          <a:grpSpLocks/>
                        </wpg:cNvGrpSpPr>
                        <wpg:grpSpPr bwMode="auto">
                          <a:xfrm>
                            <a:off x="3838" y="10152"/>
                            <a:ext cx="6373" cy="5446"/>
                            <a:chOff x="3838" y="10152"/>
                            <a:chExt cx="6373" cy="5446"/>
                          </a:xfrm>
                        </wpg:grpSpPr>
                        <wpg:grpSp>
                          <wpg:cNvPr id="75" name="Group 237"/>
                          <wpg:cNvGrpSpPr>
                            <a:grpSpLocks/>
                          </wpg:cNvGrpSpPr>
                          <wpg:grpSpPr bwMode="auto">
                            <a:xfrm>
                              <a:off x="3838" y="10152"/>
                              <a:ext cx="6373" cy="5446"/>
                              <a:chOff x="3838" y="10152"/>
                              <a:chExt cx="6373" cy="5446"/>
                            </a:xfrm>
                          </wpg:grpSpPr>
                          <wpg:grpSp>
                            <wpg:cNvPr id="76" name="Group 236"/>
                            <wpg:cNvGrpSpPr>
                              <a:grpSpLocks/>
                            </wpg:cNvGrpSpPr>
                            <wpg:grpSpPr bwMode="auto">
                              <a:xfrm>
                                <a:off x="3838" y="10152"/>
                                <a:ext cx="5893" cy="5446"/>
                                <a:chOff x="3838" y="10152"/>
                                <a:chExt cx="5893" cy="5446"/>
                              </a:xfrm>
                            </wpg:grpSpPr>
                            <wpg:grpSp>
                              <wpg:cNvPr id="77" name="Group 235"/>
                              <wpg:cNvGrpSpPr>
                                <a:grpSpLocks/>
                              </wpg:cNvGrpSpPr>
                              <wpg:grpSpPr bwMode="auto">
                                <a:xfrm>
                                  <a:off x="4286" y="10152"/>
                                  <a:ext cx="5005" cy="5446"/>
                                  <a:chOff x="4286" y="10152"/>
                                  <a:chExt cx="5005" cy="5446"/>
                                </a:xfrm>
                              </wpg:grpSpPr>
                              <wpg:grpSp>
                                <wpg:cNvPr id="78" name="Group 234"/>
                                <wpg:cNvGrpSpPr>
                                  <a:grpSpLocks/>
                                </wpg:cNvGrpSpPr>
                                <wpg:grpSpPr bwMode="auto">
                                  <a:xfrm>
                                    <a:off x="4286" y="10152"/>
                                    <a:ext cx="1611" cy="5446"/>
                                    <a:chOff x="4286" y="10152"/>
                                    <a:chExt cx="1611" cy="5446"/>
                                  </a:xfrm>
                                </wpg:grpSpPr>
                                <wps:wsp>
                                  <wps:cNvPr id="79" name="Text Box 6"/>
                                  <wps:cNvSpPr txBox="1">
                                    <a:spLocks noChangeArrowheads="1"/>
                                  </wps:cNvSpPr>
                                  <wps:spPr bwMode="auto">
                                    <a:xfrm>
                                      <a:off x="4286" y="10152"/>
                                      <a:ext cx="1611" cy="6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75ED7A" w14:textId="66F22B02" w:rsidR="00585CBF" w:rsidRPr="00077324" w:rsidRDefault="00585CBF" w:rsidP="0057049C">
                                        <w:pPr>
                                          <w:rPr>
                                            <w:sz w:val="22"/>
                                            <w:szCs w:val="22"/>
                                          </w:rPr>
                                        </w:pPr>
                                        <w:r>
                                          <w:rPr>
                                            <w:sz w:val="22"/>
                                            <w:szCs w:val="22"/>
                                          </w:rPr>
                                          <w:t>Referral Initiator</w:t>
                                        </w:r>
                                        <w:r>
                                          <w:rPr>
                                            <w:sz w:val="22"/>
                                            <w:szCs w:val="22"/>
                                          </w:rPr>
                                          <w:br/>
                                          <w:t>PCP</w:t>
                                        </w:r>
                                      </w:p>
                                    </w:txbxContent>
                                  </wps:txbx>
                                  <wps:bodyPr rot="0" vert="horz" wrap="square" lIns="0" tIns="0" rIns="0" bIns="0" anchor="t" anchorCtr="0" upright="1">
                                    <a:noAutofit/>
                                  </wps:bodyPr>
                                </wps:wsp>
                                <wps:wsp>
                                  <wps:cNvPr id="80" name="Line 7"/>
                                  <wps:cNvCnPr>
                                    <a:cxnSpLocks noChangeShapeType="1"/>
                                  </wps:cNvCnPr>
                                  <wps:spPr bwMode="auto">
                                    <a:xfrm flipV="1">
                                      <a:off x="5079" y="10783"/>
                                      <a:ext cx="21" cy="481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g:grpSp>
                                <wpg:cNvPr id="81" name="Group 233"/>
                                <wpg:cNvGrpSpPr>
                                  <a:grpSpLocks/>
                                </wpg:cNvGrpSpPr>
                                <wpg:grpSpPr bwMode="auto">
                                  <a:xfrm>
                                    <a:off x="7609" y="10152"/>
                                    <a:ext cx="1682" cy="5433"/>
                                    <a:chOff x="7609" y="10152"/>
                                    <a:chExt cx="1682" cy="5433"/>
                                  </a:xfrm>
                                </wpg:grpSpPr>
                                <wps:wsp>
                                  <wps:cNvPr id="82" name="Text Box 8"/>
                                  <wps:cNvSpPr txBox="1">
                                    <a:spLocks noChangeArrowheads="1"/>
                                  </wps:cNvSpPr>
                                  <wps:spPr bwMode="auto">
                                    <a:xfrm>
                                      <a:off x="7609" y="10152"/>
                                      <a:ext cx="1682" cy="6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885688" w14:textId="42CC22E0" w:rsidR="00585CBF" w:rsidRPr="00077324" w:rsidRDefault="00585CBF" w:rsidP="0057049C">
                                        <w:pPr>
                                          <w:rPr>
                                            <w:sz w:val="22"/>
                                            <w:szCs w:val="22"/>
                                          </w:rPr>
                                        </w:pPr>
                                        <w:r>
                                          <w:rPr>
                                            <w:sz w:val="22"/>
                                            <w:szCs w:val="22"/>
                                          </w:rPr>
                                          <w:t>Referral Recipient</w:t>
                                        </w:r>
                                        <w:r>
                                          <w:rPr>
                                            <w:sz w:val="22"/>
                                            <w:szCs w:val="22"/>
                                          </w:rPr>
                                          <w:br/>
                                          <w:t>Specialist</w:t>
                                        </w:r>
                                      </w:p>
                                    </w:txbxContent>
                                  </wps:txbx>
                                  <wps:bodyPr rot="0" vert="horz" wrap="square" lIns="0" tIns="0" rIns="0" bIns="0" anchor="t" anchorCtr="0" upright="1">
                                    <a:noAutofit/>
                                  </wps:bodyPr>
                                </wps:wsp>
                                <wps:wsp>
                                  <wps:cNvPr id="83" name="Line 160"/>
                                  <wps:cNvCnPr>
                                    <a:cxnSpLocks noChangeShapeType="1"/>
                                  </wps:cNvCnPr>
                                  <wps:spPr bwMode="auto">
                                    <a:xfrm flipH="1" flipV="1">
                                      <a:off x="8453" y="10811"/>
                                      <a:ext cx="22" cy="477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g:grpSp>
                            <wpg:grpSp>
                              <wpg:cNvPr id="84" name="Group 232"/>
                              <wpg:cNvGrpSpPr>
                                <a:grpSpLocks/>
                              </wpg:cNvGrpSpPr>
                              <wpg:grpSpPr bwMode="auto">
                                <a:xfrm>
                                  <a:off x="3838" y="10783"/>
                                  <a:ext cx="5893" cy="1305"/>
                                  <a:chOff x="3838" y="10858"/>
                                  <a:chExt cx="5893" cy="1305"/>
                                </a:xfrm>
                              </wpg:grpSpPr>
                              <wps:wsp>
                                <wps:cNvPr id="85" name="Text Box 43"/>
                                <wps:cNvSpPr txBox="1">
                                  <a:spLocks noChangeArrowheads="1"/>
                                </wps:cNvSpPr>
                                <wps:spPr bwMode="auto">
                                  <a:xfrm>
                                    <a:off x="5503" y="11078"/>
                                    <a:ext cx="2542" cy="8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ED4926" w14:textId="0B990D92" w:rsidR="00585CBF" w:rsidRPr="00077324" w:rsidDel="000B17A3" w:rsidRDefault="00585CBF" w:rsidP="0057049C">
                                      <w:pPr>
                                        <w:rPr>
                                          <w:del w:id="1655" w:author="Mary Jungers" w:date="2017-08-15T13:35:00Z"/>
                                          <w:sz w:val="22"/>
                                          <w:szCs w:val="22"/>
                                        </w:rPr>
                                      </w:pPr>
                                      <w:r>
                                        <w:rPr>
                                          <w:sz w:val="22"/>
                                          <w:szCs w:val="22"/>
                                        </w:rPr>
                                        <w:t xml:space="preserve">Referral Request </w:t>
                                      </w:r>
                                      <w:ins w:id="1656" w:author="Mary Jungers" w:date="2017-08-15T13:35:00Z">
                                        <w:r>
                                          <w:rPr>
                                            <w:sz w:val="22"/>
                                            <w:szCs w:val="22"/>
                                          </w:rPr>
                                          <w:t>[</w:t>
                                        </w:r>
                                      </w:ins>
                                      <w:del w:id="1657" w:author="Mary Jungers" w:date="2017-08-15T13:35:00Z">
                                        <w:r w:rsidDel="000B17A3">
                                          <w:rPr>
                                            <w:sz w:val="22"/>
                                            <w:szCs w:val="22"/>
                                          </w:rPr>
                                          <w:delText>(</w:delText>
                                        </w:r>
                                      </w:del>
                                      <w:r>
                                        <w:rPr>
                                          <w:sz w:val="22"/>
                                          <w:szCs w:val="22"/>
                                        </w:rPr>
                                        <w:t>PCC-55</w:t>
                                      </w:r>
                                      <w:ins w:id="1658" w:author="Mary Jungers" w:date="2017-08-15T13:35:00Z">
                                        <w:r>
                                          <w:rPr>
                                            <w:sz w:val="22"/>
                                            <w:szCs w:val="22"/>
                                          </w:rPr>
                                          <w:t>]</w:t>
                                        </w:r>
                                      </w:ins>
                                      <w:del w:id="1659" w:author="Mary Jungers" w:date="2017-08-15T13:35:00Z">
                                        <w:r w:rsidDel="000B17A3">
                                          <w:rPr>
                                            <w:sz w:val="22"/>
                                            <w:szCs w:val="22"/>
                                          </w:rPr>
                                          <w:delText xml:space="preserve">) </w:delText>
                                        </w:r>
                                      </w:del>
                                    </w:p>
                                    <w:p w14:paraId="0C1C0136" w14:textId="6818B3D8" w:rsidR="00585CBF" w:rsidDel="000B17A3" w:rsidRDefault="00585CBF" w:rsidP="0057049C">
                                      <w:pPr>
                                        <w:rPr>
                                          <w:del w:id="1660" w:author="Mary Jungers" w:date="2017-08-15T13:35:00Z"/>
                                        </w:rPr>
                                      </w:pPr>
                                    </w:p>
                                    <w:p w14:paraId="29673642" w14:textId="6115C8C7" w:rsidR="00585CBF" w:rsidRPr="00077324" w:rsidRDefault="00585CBF" w:rsidP="0057049C">
                                      <w:pPr>
                                        <w:rPr>
                                          <w:sz w:val="22"/>
                                          <w:szCs w:val="22"/>
                                        </w:rPr>
                                      </w:pPr>
                                      <w:del w:id="1661" w:author="Mary Jungers" w:date="2017-08-15T13:36:00Z">
                                        <w:r w:rsidRPr="00077324" w:rsidDel="000B17A3">
                                          <w:rPr>
                                            <w:sz w:val="22"/>
                                            <w:szCs w:val="22"/>
                                          </w:rPr>
                                          <w:delText>Transaction-B [B]</w:delText>
                                        </w:r>
                                      </w:del>
                                    </w:p>
                                  </w:txbxContent>
                                </wps:txbx>
                                <wps:bodyPr rot="0" vert="horz" wrap="square" lIns="0" tIns="0" rIns="0" bIns="0" anchor="t" anchorCtr="0" upright="1">
                                  <a:noAutofit/>
                                </wps:bodyPr>
                              </wps:wsp>
                              <wpg:grpSp>
                                <wpg:cNvPr id="86" name="Group 231"/>
                                <wpg:cNvGrpSpPr>
                                  <a:grpSpLocks/>
                                </wpg:cNvGrpSpPr>
                                <wpg:grpSpPr bwMode="auto">
                                  <a:xfrm>
                                    <a:off x="3838" y="10858"/>
                                    <a:ext cx="5893" cy="1305"/>
                                    <a:chOff x="3838" y="10858"/>
                                    <a:chExt cx="5893" cy="1305"/>
                                  </a:xfrm>
                                </wpg:grpSpPr>
                                <wps:wsp>
                                  <wps:cNvPr id="87" name="Text Box 169"/>
                                  <wps:cNvSpPr txBox="1">
                                    <a:spLocks noChangeArrowheads="1"/>
                                  </wps:cNvSpPr>
                                  <wps:spPr bwMode="auto">
                                    <a:xfrm>
                                      <a:off x="3838" y="10858"/>
                                      <a:ext cx="718" cy="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50ED0D" w14:textId="77777777" w:rsidR="00585CBF" w:rsidRPr="00077324" w:rsidRDefault="00585CBF" w:rsidP="00011709">
                                        <w:pPr>
                                          <w:rPr>
                                            <w:i/>
                                            <w:sz w:val="22"/>
                                            <w:szCs w:val="22"/>
                                          </w:rPr>
                                        </w:pPr>
                                        <w:r>
                                          <w:rPr>
                                            <w:i/>
                                            <w:sz w:val="22"/>
                                            <w:szCs w:val="22"/>
                                          </w:rPr>
                                          <w:t>Order</w:t>
                                        </w:r>
                                        <w:r>
                                          <w:rPr>
                                            <w:i/>
                                            <w:sz w:val="22"/>
                                            <w:szCs w:val="22"/>
                                          </w:rPr>
                                          <w:br/>
                                          <w:t>referral</w:t>
                                        </w:r>
                                      </w:p>
                                      <w:p w14:paraId="57A2FA8A" w14:textId="77777777" w:rsidR="00585CBF" w:rsidRDefault="00585CBF" w:rsidP="00011709"/>
                                      <w:p w14:paraId="227272C6" w14:textId="77777777" w:rsidR="00585CBF" w:rsidRPr="00077324" w:rsidRDefault="00585CBF" w:rsidP="00011709">
                                        <w:pPr>
                                          <w:rPr>
                                            <w:i/>
                                            <w:sz w:val="22"/>
                                            <w:szCs w:val="22"/>
                                          </w:rPr>
                                        </w:pPr>
                                        <w:r w:rsidRPr="00077324">
                                          <w:rPr>
                                            <w:i/>
                                            <w:sz w:val="22"/>
                                            <w:szCs w:val="22"/>
                                          </w:rPr>
                                          <w:t xml:space="preserve">Internal action 2 </w:t>
                                        </w:r>
                                      </w:p>
                                    </w:txbxContent>
                                  </wps:txbx>
                                  <wps:bodyPr rot="0" vert="horz" wrap="square" lIns="0" tIns="0" rIns="0" bIns="0" anchor="t" anchorCtr="0" upright="1">
                                    <a:noAutofit/>
                                  </wps:bodyPr>
                                </wps:wsp>
                                <wpg:grpSp>
                                  <wpg:cNvPr id="88" name="Group 230"/>
                                  <wpg:cNvGrpSpPr>
                                    <a:grpSpLocks/>
                                  </wpg:cNvGrpSpPr>
                                  <wpg:grpSpPr bwMode="auto">
                                    <a:xfrm>
                                      <a:off x="4590" y="11016"/>
                                      <a:ext cx="5141" cy="1147"/>
                                      <a:chOff x="4590" y="11016"/>
                                      <a:chExt cx="5141" cy="1147"/>
                                    </a:xfrm>
                                  </wpg:grpSpPr>
                                  <wps:wsp>
                                    <wps:cNvPr id="89" name="Rectangle 153"/>
                                    <wps:cNvSpPr>
                                      <a:spLocks noChangeArrowheads="1"/>
                                    </wps:cNvSpPr>
                                    <wps:spPr bwMode="auto">
                                      <a:xfrm>
                                        <a:off x="4935" y="11016"/>
                                        <a:ext cx="270" cy="114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90" name="Group 149"/>
                                    <wpg:cNvGrpSpPr>
                                      <a:grpSpLocks/>
                                    </wpg:cNvGrpSpPr>
                                    <wpg:grpSpPr bwMode="auto">
                                      <a:xfrm flipH="1">
                                        <a:off x="4590" y="11018"/>
                                        <a:ext cx="329" cy="406"/>
                                        <a:chOff x="5175" y="7275"/>
                                        <a:chExt cx="480" cy="405"/>
                                      </a:xfrm>
                                    </wpg:grpSpPr>
                                    <wps:wsp>
                                      <wps:cNvPr id="91" name="Line 37"/>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2" name="Line 38"/>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Line 39"/>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4" name="Rectangle 41"/>
                                    <wps:cNvSpPr>
                                      <a:spLocks noChangeArrowheads="1"/>
                                    </wps:cNvSpPr>
                                    <wps:spPr bwMode="auto">
                                      <a:xfrm>
                                        <a:off x="8330" y="11498"/>
                                        <a:ext cx="267" cy="6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5" name="Line 145"/>
                                    <wps:cNvCnPr>
                                      <a:cxnSpLocks noChangeShapeType="1"/>
                                    </wps:cNvCnPr>
                                    <wps:spPr bwMode="auto">
                                      <a:xfrm>
                                        <a:off x="5238" y="11510"/>
                                        <a:ext cx="307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608" name="Group 183"/>
                                    <wpg:cNvGrpSpPr>
                                      <a:grpSpLocks/>
                                    </wpg:cNvGrpSpPr>
                                    <wpg:grpSpPr bwMode="auto">
                                      <a:xfrm>
                                        <a:off x="5205" y="11530"/>
                                        <a:ext cx="3125" cy="465"/>
                                        <a:chOff x="5205" y="11530"/>
                                        <a:chExt cx="3125" cy="465"/>
                                      </a:xfrm>
                                    </wpg:grpSpPr>
                                    <wps:wsp>
                                      <wps:cNvPr id="609" name="Text Box 43"/>
                                      <wps:cNvSpPr txBox="1">
                                        <a:spLocks noChangeArrowheads="1"/>
                                      </wps:cNvSpPr>
                                      <wps:spPr bwMode="auto">
                                        <a:xfrm>
                                          <a:off x="5497" y="11530"/>
                                          <a:ext cx="2548"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DBF030" w14:textId="0FCF4C68" w:rsidR="00585CBF" w:rsidDel="000B17A3" w:rsidRDefault="00585CBF" w:rsidP="0057049C">
                                            <w:pPr>
                                              <w:rPr>
                                                <w:del w:id="1662" w:author="Mary Jungers" w:date="2017-08-15T13:37:00Z"/>
                                              </w:rPr>
                                            </w:pPr>
                                            <w:r>
                                              <w:rPr>
                                                <w:sz w:val="22"/>
                                                <w:szCs w:val="22"/>
                                              </w:rPr>
                                              <w:t xml:space="preserve">Accept Referral </w:t>
                                            </w:r>
                                            <w:ins w:id="1663" w:author="Mary Jungers" w:date="2017-08-15T13:37:00Z">
                                              <w:r>
                                                <w:rPr>
                                                  <w:sz w:val="22"/>
                                                  <w:szCs w:val="22"/>
                                                </w:rPr>
                                                <w:t>[</w:t>
                                              </w:r>
                                            </w:ins>
                                            <w:del w:id="1664" w:author="Mary Jungers" w:date="2017-08-15T13:37:00Z">
                                              <w:r w:rsidDel="000B17A3">
                                                <w:rPr>
                                                  <w:sz w:val="22"/>
                                                  <w:szCs w:val="22"/>
                                                </w:rPr>
                                                <w:delText>(</w:delText>
                                              </w:r>
                                            </w:del>
                                            <w:r>
                                              <w:rPr>
                                                <w:sz w:val="22"/>
                                                <w:szCs w:val="22"/>
                                              </w:rPr>
                                              <w:t>PCC-55</w:t>
                                            </w:r>
                                            <w:ins w:id="1665" w:author="Mary Jungers" w:date="2017-08-15T13:37:00Z">
                                              <w:r>
                                                <w:rPr>
                                                  <w:sz w:val="22"/>
                                                  <w:szCs w:val="22"/>
                                                </w:rPr>
                                                <w:t>]</w:t>
                                              </w:r>
                                            </w:ins>
                                            <w:del w:id="1666" w:author="Mary Jungers" w:date="2017-08-15T13:37:00Z">
                                              <w:r w:rsidDel="000B17A3">
                                                <w:rPr>
                                                  <w:sz w:val="22"/>
                                                  <w:szCs w:val="22"/>
                                                </w:rPr>
                                                <w:delText>)</w:delText>
                                              </w:r>
                                            </w:del>
                                          </w:p>
                                          <w:p w14:paraId="709A3894" w14:textId="4400A05C" w:rsidR="00585CBF" w:rsidDel="000B17A3" w:rsidRDefault="00585CBF" w:rsidP="0057049C">
                                            <w:pPr>
                                              <w:rPr>
                                                <w:del w:id="1667" w:author="Mary Jungers" w:date="2017-08-15T13:37:00Z"/>
                                              </w:rPr>
                                            </w:pPr>
                                            <w:del w:id="1668" w:author="Mary Jungers" w:date="2017-08-15T13:37:00Z">
                                              <w:r w:rsidDel="000B17A3">
                                                <w:delText> </w:delText>
                                              </w:r>
                                            </w:del>
                                          </w:p>
                                          <w:p w14:paraId="6779691E" w14:textId="71EBEEF4" w:rsidR="00585CBF" w:rsidRDefault="00585CBF" w:rsidP="0057049C">
                                            <w:del w:id="1669" w:author="Mary Jungers" w:date="2017-08-15T13:37:00Z">
                                              <w:r w:rsidDel="000B17A3">
                                                <w:rPr>
                                                  <w:sz w:val="22"/>
                                                  <w:szCs w:val="22"/>
                                                </w:rPr>
                                                <w:delText>Transaction-B [B]</w:delText>
                                              </w:r>
                                            </w:del>
                                          </w:p>
                                        </w:txbxContent>
                                      </wps:txbx>
                                      <wps:bodyPr rot="0" vert="horz" wrap="square" lIns="0" tIns="0" rIns="0" bIns="0" anchor="t" anchorCtr="0" upright="1">
                                        <a:noAutofit/>
                                      </wps:bodyPr>
                                    </wps:wsp>
                                    <wps:wsp>
                                      <wps:cNvPr id="610" name="Line 13"/>
                                      <wps:cNvCnPr>
                                        <a:cxnSpLocks noChangeShapeType="1"/>
                                      </wps:cNvCnPr>
                                      <wps:spPr bwMode="auto">
                                        <a:xfrm flipH="1">
                                          <a:off x="5205" y="11949"/>
                                          <a:ext cx="31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611" name="Group 175"/>
                                    <wpg:cNvGrpSpPr>
                                      <a:grpSpLocks/>
                                    </wpg:cNvGrpSpPr>
                                    <wpg:grpSpPr bwMode="auto">
                                      <a:xfrm>
                                        <a:off x="8597" y="11325"/>
                                        <a:ext cx="1134" cy="703"/>
                                        <a:chOff x="8597" y="11325"/>
                                        <a:chExt cx="1134" cy="703"/>
                                      </a:xfrm>
                                    </wpg:grpSpPr>
                                    <wpg:grpSp>
                                      <wpg:cNvPr id="612" name="Group 170"/>
                                      <wpg:cNvGrpSpPr>
                                        <a:grpSpLocks/>
                                      </wpg:cNvGrpSpPr>
                                      <wpg:grpSpPr bwMode="auto">
                                        <a:xfrm>
                                          <a:off x="8597" y="11498"/>
                                          <a:ext cx="271" cy="406"/>
                                          <a:chOff x="5175" y="7275"/>
                                          <a:chExt cx="480" cy="405"/>
                                        </a:xfrm>
                                      </wpg:grpSpPr>
                                      <wps:wsp>
                                        <wps:cNvPr id="613" name="Line 37"/>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14" name="Line 38"/>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Line 39"/>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16" name="Text Box 174"/>
                                      <wps:cNvSpPr txBox="1">
                                        <a:spLocks noChangeArrowheads="1"/>
                                      </wps:cNvSpPr>
                                      <wps:spPr bwMode="auto">
                                        <a:xfrm>
                                          <a:off x="8938" y="11325"/>
                                          <a:ext cx="793" cy="7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4F546E" w14:textId="77777777" w:rsidR="00585CBF" w:rsidRPr="00077324" w:rsidRDefault="00585CBF" w:rsidP="0074759D">
                                            <w:pPr>
                                              <w:rPr>
                                                <w:i/>
                                                <w:sz w:val="22"/>
                                                <w:szCs w:val="22"/>
                                              </w:rPr>
                                            </w:pPr>
                                            <w:r>
                                              <w:rPr>
                                                <w:i/>
                                                <w:sz w:val="22"/>
                                                <w:szCs w:val="22"/>
                                              </w:rPr>
                                              <w:t>Process</w:t>
                                            </w:r>
                                            <w:r>
                                              <w:rPr>
                                                <w:i/>
                                                <w:sz w:val="22"/>
                                                <w:szCs w:val="22"/>
                                              </w:rPr>
                                              <w:br/>
                                              <w:t>request</w:t>
                                            </w:r>
                                          </w:p>
                                          <w:p w14:paraId="3E66CF29" w14:textId="77777777" w:rsidR="00585CBF" w:rsidRDefault="00585CBF" w:rsidP="0074759D"/>
                                          <w:p w14:paraId="09263183" w14:textId="77777777" w:rsidR="00585CBF" w:rsidRPr="00077324" w:rsidRDefault="00585CBF" w:rsidP="0074759D">
                                            <w:pPr>
                                              <w:rPr>
                                                <w:i/>
                                                <w:sz w:val="22"/>
                                                <w:szCs w:val="22"/>
                                              </w:rPr>
                                            </w:pPr>
                                            <w:r w:rsidRPr="00077324">
                                              <w:rPr>
                                                <w:i/>
                                                <w:sz w:val="22"/>
                                                <w:szCs w:val="22"/>
                                              </w:rPr>
                                              <w:t xml:space="preserve">Internal action 2 </w:t>
                                            </w:r>
                                          </w:p>
                                        </w:txbxContent>
                                      </wps:txbx>
                                      <wps:bodyPr rot="0" vert="horz" wrap="square" lIns="0" tIns="0" rIns="0" bIns="0" anchor="t" anchorCtr="0" upright="1">
                                        <a:noAutofit/>
                                      </wps:bodyPr>
                                    </wps:wsp>
                                  </wpg:grpSp>
                                </wpg:grpSp>
                              </wpg:grpSp>
                            </wpg:grpSp>
                          </wpg:grpSp>
                          <wpg:grpSp>
                            <wpg:cNvPr id="617" name="Group 190"/>
                            <wpg:cNvGrpSpPr>
                              <a:grpSpLocks/>
                            </wpg:cNvGrpSpPr>
                            <wpg:grpSpPr bwMode="auto">
                              <a:xfrm>
                                <a:off x="4935" y="12118"/>
                                <a:ext cx="5276" cy="969"/>
                                <a:chOff x="4935" y="12178"/>
                                <a:chExt cx="5276" cy="969"/>
                              </a:xfrm>
                            </wpg:grpSpPr>
                            <wps:wsp>
                              <wps:cNvPr id="618" name="Text Box 181"/>
                              <wps:cNvSpPr txBox="1">
                                <a:spLocks noChangeArrowheads="1"/>
                              </wps:cNvSpPr>
                              <wps:spPr bwMode="auto">
                                <a:xfrm>
                                  <a:off x="8983" y="12210"/>
                                  <a:ext cx="1228" cy="7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FA27D0" w14:textId="77777777" w:rsidR="00585CBF" w:rsidRPr="00077324" w:rsidRDefault="00585CBF" w:rsidP="0074759D">
                                    <w:pPr>
                                      <w:rPr>
                                        <w:i/>
                                        <w:sz w:val="22"/>
                                        <w:szCs w:val="22"/>
                                      </w:rPr>
                                    </w:pPr>
                                    <w:r>
                                      <w:rPr>
                                        <w:i/>
                                        <w:sz w:val="22"/>
                                        <w:szCs w:val="22"/>
                                      </w:rPr>
                                      <w:t>Schedule</w:t>
                                    </w:r>
                                    <w:r>
                                      <w:rPr>
                                        <w:i/>
                                        <w:sz w:val="22"/>
                                        <w:szCs w:val="22"/>
                                      </w:rPr>
                                      <w:br/>
                                      <w:t>appointment</w:t>
                                    </w:r>
                                  </w:p>
                                  <w:p w14:paraId="1ED623AB" w14:textId="77777777" w:rsidR="00585CBF" w:rsidRDefault="00585CBF" w:rsidP="0074759D"/>
                                  <w:p w14:paraId="18230714" w14:textId="77777777" w:rsidR="00585CBF" w:rsidRPr="00077324" w:rsidRDefault="00585CBF" w:rsidP="0074759D">
                                    <w:pPr>
                                      <w:rPr>
                                        <w:i/>
                                        <w:sz w:val="22"/>
                                        <w:szCs w:val="22"/>
                                      </w:rPr>
                                    </w:pPr>
                                    <w:r w:rsidRPr="00077324">
                                      <w:rPr>
                                        <w:i/>
                                        <w:sz w:val="22"/>
                                        <w:szCs w:val="22"/>
                                      </w:rPr>
                                      <w:t xml:space="preserve">Internal action 2 </w:t>
                                    </w:r>
                                  </w:p>
                                </w:txbxContent>
                              </wps:txbx>
                              <wps:bodyPr rot="0" vert="horz" wrap="square" lIns="0" tIns="0" rIns="0" bIns="0" anchor="t" anchorCtr="0" upright="1">
                                <a:noAutofit/>
                              </wps:bodyPr>
                            </wps:wsp>
                            <wpg:grpSp>
                              <wpg:cNvPr id="619" name="Group 189"/>
                              <wpg:cNvGrpSpPr>
                                <a:grpSpLocks/>
                              </wpg:cNvGrpSpPr>
                              <wpg:grpSpPr bwMode="auto">
                                <a:xfrm>
                                  <a:off x="4935" y="12178"/>
                                  <a:ext cx="3933" cy="969"/>
                                  <a:chOff x="4935" y="12178"/>
                                  <a:chExt cx="3933" cy="969"/>
                                </a:xfrm>
                              </wpg:grpSpPr>
                              <wpg:grpSp>
                                <wpg:cNvPr id="620" name="Group 177"/>
                                <wpg:cNvGrpSpPr>
                                  <a:grpSpLocks/>
                                </wpg:cNvGrpSpPr>
                                <wpg:grpSpPr bwMode="auto">
                                  <a:xfrm>
                                    <a:off x="8597" y="12368"/>
                                    <a:ext cx="271" cy="406"/>
                                    <a:chOff x="5175" y="7275"/>
                                    <a:chExt cx="480" cy="405"/>
                                  </a:xfrm>
                                </wpg:grpSpPr>
                                <wps:wsp>
                                  <wps:cNvPr id="621" name="Line 37"/>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22" name="Line 38"/>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3" name="Line 39"/>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624" name="Group 188"/>
                                <wpg:cNvGrpSpPr>
                                  <a:grpSpLocks/>
                                </wpg:cNvGrpSpPr>
                                <wpg:grpSpPr bwMode="auto">
                                  <a:xfrm>
                                    <a:off x="4935" y="12178"/>
                                    <a:ext cx="3662" cy="969"/>
                                    <a:chOff x="4935" y="12178"/>
                                    <a:chExt cx="3662" cy="969"/>
                                  </a:xfrm>
                                </wpg:grpSpPr>
                                <wps:wsp>
                                  <wps:cNvPr id="625" name="Rectangle 15"/>
                                  <wps:cNvSpPr>
                                    <a:spLocks noChangeArrowheads="1"/>
                                  </wps:cNvSpPr>
                                  <wps:spPr bwMode="auto">
                                    <a:xfrm>
                                      <a:off x="8330" y="12370"/>
                                      <a:ext cx="267" cy="75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26" name="Rectangle 25"/>
                                  <wps:cNvSpPr>
                                    <a:spLocks noChangeArrowheads="1"/>
                                  </wps:cNvSpPr>
                                  <wps:spPr bwMode="auto">
                                    <a:xfrm>
                                      <a:off x="4935" y="12829"/>
                                      <a:ext cx="287" cy="31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627" name="Group 187"/>
                                  <wpg:cNvGrpSpPr>
                                    <a:grpSpLocks/>
                                  </wpg:cNvGrpSpPr>
                                  <wpg:grpSpPr bwMode="auto">
                                    <a:xfrm>
                                      <a:off x="5205" y="12178"/>
                                      <a:ext cx="3125" cy="686"/>
                                      <a:chOff x="5205" y="12178"/>
                                      <a:chExt cx="3125" cy="686"/>
                                    </a:xfrm>
                                  </wpg:grpSpPr>
                                  <wps:wsp>
                                    <wps:cNvPr id="628" name="Text Box 43"/>
                                    <wps:cNvSpPr txBox="1">
                                      <a:spLocks noChangeArrowheads="1"/>
                                    </wps:cNvSpPr>
                                    <wps:spPr bwMode="auto">
                                      <a:xfrm>
                                        <a:off x="5571" y="12178"/>
                                        <a:ext cx="2405" cy="6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646324" w14:textId="0D10DD2C" w:rsidR="00585CBF" w:rsidDel="000B17A3" w:rsidRDefault="00585CBF" w:rsidP="00AA3E15">
                                          <w:pPr>
                                            <w:rPr>
                                              <w:del w:id="1670" w:author="Mary Jungers" w:date="2017-08-15T13:37:00Z"/>
                                            </w:rPr>
                                          </w:pPr>
                                          <w:r>
                                            <w:rPr>
                                              <w:sz w:val="22"/>
                                              <w:szCs w:val="22"/>
                                            </w:rPr>
                                            <w:t xml:space="preserve">Appointment Notification </w:t>
                                          </w:r>
                                          <w:r>
                                            <w:rPr>
                                              <w:sz w:val="22"/>
                                              <w:szCs w:val="22"/>
                                            </w:rPr>
                                            <w:br/>
                                          </w:r>
                                          <w:ins w:id="1671" w:author="Mary Jungers" w:date="2017-08-15T13:37:00Z">
                                            <w:r>
                                              <w:rPr>
                                                <w:sz w:val="22"/>
                                                <w:szCs w:val="22"/>
                                              </w:rPr>
                                              <w:t>[</w:t>
                                            </w:r>
                                          </w:ins>
                                          <w:del w:id="1672" w:author="Mary Jungers" w:date="2017-08-15T13:37:00Z">
                                            <w:r w:rsidDel="000B17A3">
                                              <w:rPr>
                                                <w:sz w:val="22"/>
                                                <w:szCs w:val="22"/>
                                              </w:rPr>
                                              <w:delText>(</w:delText>
                                            </w:r>
                                          </w:del>
                                          <w:r>
                                            <w:rPr>
                                              <w:sz w:val="22"/>
                                              <w:szCs w:val="22"/>
                                            </w:rPr>
                                            <w:t>PCC-60</w:t>
                                          </w:r>
                                          <w:ins w:id="1673" w:author="Mary Jungers" w:date="2017-08-15T13:37:00Z">
                                            <w:r>
                                              <w:rPr>
                                                <w:sz w:val="22"/>
                                                <w:szCs w:val="22"/>
                                              </w:rPr>
                                              <w:t>]</w:t>
                                            </w:r>
                                          </w:ins>
                                          <w:del w:id="1674" w:author="Mary Jungers" w:date="2017-08-15T13:37:00Z">
                                            <w:r w:rsidDel="000B17A3">
                                              <w:rPr>
                                                <w:sz w:val="22"/>
                                                <w:szCs w:val="22"/>
                                              </w:rPr>
                                              <w:delText>)</w:delText>
                                            </w:r>
                                          </w:del>
                                        </w:p>
                                        <w:p w14:paraId="7C3C3F0E" w14:textId="0D32768C" w:rsidR="00585CBF" w:rsidDel="000B17A3" w:rsidRDefault="00585CBF" w:rsidP="00AA3E15">
                                          <w:pPr>
                                            <w:rPr>
                                              <w:del w:id="1675" w:author="Mary Jungers" w:date="2017-08-15T13:37:00Z"/>
                                            </w:rPr>
                                          </w:pPr>
                                          <w:del w:id="1676" w:author="Mary Jungers" w:date="2017-08-15T13:37:00Z">
                                            <w:r w:rsidDel="000B17A3">
                                              <w:delText> </w:delText>
                                            </w:r>
                                          </w:del>
                                        </w:p>
                                        <w:p w14:paraId="2E4BFA44" w14:textId="366C5AAD" w:rsidR="00585CBF" w:rsidRDefault="00585CBF" w:rsidP="00AA3E15">
                                          <w:del w:id="1677" w:author="Mary Jungers" w:date="2017-08-15T13:37:00Z">
                                            <w:r w:rsidDel="000B17A3">
                                              <w:rPr>
                                                <w:sz w:val="22"/>
                                                <w:szCs w:val="22"/>
                                              </w:rPr>
                                              <w:delText>Transaction-B [B]</w:delText>
                                            </w:r>
                                          </w:del>
                                        </w:p>
                                      </w:txbxContent>
                                    </wps:txbx>
                                    <wps:bodyPr rot="0" vert="horz" wrap="square" lIns="0" tIns="0" rIns="0" bIns="0" anchor="t" anchorCtr="0" upright="1">
                                      <a:noAutofit/>
                                    </wps:bodyPr>
                                  </wps:wsp>
                                  <wps:wsp>
                                    <wps:cNvPr id="629" name="Line 13"/>
                                    <wps:cNvCnPr>
                                      <a:cxnSpLocks noChangeShapeType="1"/>
                                    </wps:cNvCnPr>
                                    <wps:spPr bwMode="auto">
                                      <a:xfrm flipH="1">
                                        <a:off x="5205" y="12849"/>
                                        <a:ext cx="31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grpSp>
                        </wpg:grpSp>
                        <wpg:grpSp>
                          <wpg:cNvPr id="630" name="Group 229"/>
                          <wpg:cNvGrpSpPr>
                            <a:grpSpLocks/>
                          </wpg:cNvGrpSpPr>
                          <wpg:grpSpPr bwMode="auto">
                            <a:xfrm>
                              <a:off x="4950" y="13045"/>
                              <a:ext cx="5036" cy="1002"/>
                              <a:chOff x="4950" y="13060"/>
                              <a:chExt cx="5036" cy="1002"/>
                            </a:xfrm>
                          </wpg:grpSpPr>
                          <wps:wsp>
                            <wps:cNvPr id="631" name="Text Box 43"/>
                            <wps:cNvSpPr txBox="1">
                              <a:spLocks noChangeArrowheads="1"/>
                            </wps:cNvSpPr>
                            <wps:spPr bwMode="auto">
                              <a:xfrm>
                                <a:off x="5625" y="13060"/>
                                <a:ext cx="2440" cy="7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8919ED" w14:textId="33D18456" w:rsidR="00585CBF" w:rsidDel="000B17A3" w:rsidRDefault="00585CBF" w:rsidP="00AA3E15">
                                  <w:pPr>
                                    <w:rPr>
                                      <w:del w:id="1678" w:author="Mary Jungers" w:date="2017-08-15T13:37:00Z"/>
                                    </w:rPr>
                                  </w:pPr>
                                  <w:r>
                                    <w:rPr>
                                      <w:sz w:val="22"/>
                                      <w:szCs w:val="22"/>
                                    </w:rPr>
                                    <w:t xml:space="preserve">Interim Consultation Note </w:t>
                                  </w:r>
                                  <w:r>
                                    <w:rPr>
                                      <w:sz w:val="22"/>
                                      <w:szCs w:val="22"/>
                                    </w:rPr>
                                    <w:br/>
                                  </w:r>
                                  <w:ins w:id="1679" w:author="Mary Jungers" w:date="2017-08-15T13:37:00Z">
                                    <w:r>
                                      <w:rPr>
                                        <w:sz w:val="22"/>
                                        <w:szCs w:val="22"/>
                                      </w:rPr>
                                      <w:t>[</w:t>
                                    </w:r>
                                  </w:ins>
                                  <w:del w:id="1680" w:author="Mary Jungers" w:date="2017-08-15T13:37:00Z">
                                    <w:r w:rsidDel="000B17A3">
                                      <w:rPr>
                                        <w:sz w:val="22"/>
                                        <w:szCs w:val="22"/>
                                      </w:rPr>
                                      <w:delText>(</w:delText>
                                    </w:r>
                                  </w:del>
                                  <w:r>
                                    <w:rPr>
                                      <w:sz w:val="22"/>
                                      <w:szCs w:val="22"/>
                                    </w:rPr>
                                    <w:t>PCC-59</w:t>
                                  </w:r>
                                  <w:ins w:id="1681" w:author="Mary Jungers" w:date="2017-08-15T13:37:00Z">
                                    <w:r>
                                      <w:rPr>
                                        <w:sz w:val="22"/>
                                        <w:szCs w:val="22"/>
                                      </w:rPr>
                                      <w:t>]</w:t>
                                    </w:r>
                                  </w:ins>
                                  <w:del w:id="1682" w:author="Mary Jungers" w:date="2017-08-15T13:38:00Z">
                                    <w:r w:rsidDel="000B17A3">
                                      <w:rPr>
                                        <w:sz w:val="22"/>
                                        <w:szCs w:val="22"/>
                                      </w:rPr>
                                      <w:delText>)</w:delText>
                                    </w:r>
                                  </w:del>
                                </w:p>
                                <w:p w14:paraId="2AB48393" w14:textId="5B8B77EA" w:rsidR="00585CBF" w:rsidDel="000B17A3" w:rsidRDefault="00585CBF" w:rsidP="00AA3E15">
                                  <w:pPr>
                                    <w:rPr>
                                      <w:del w:id="1683" w:author="Mary Jungers" w:date="2017-08-15T13:37:00Z"/>
                                    </w:rPr>
                                  </w:pPr>
                                  <w:del w:id="1684" w:author="Mary Jungers" w:date="2017-08-15T13:37:00Z">
                                    <w:r w:rsidDel="000B17A3">
                                      <w:delText> </w:delText>
                                    </w:r>
                                  </w:del>
                                </w:p>
                                <w:p w14:paraId="6A285626" w14:textId="6D383289" w:rsidR="00585CBF" w:rsidRDefault="00585CBF" w:rsidP="00AA3E15">
                                  <w:del w:id="1685" w:author="Mary Jungers" w:date="2017-08-15T13:37:00Z">
                                    <w:r w:rsidDel="000B17A3">
                                      <w:rPr>
                                        <w:sz w:val="22"/>
                                        <w:szCs w:val="22"/>
                                      </w:rPr>
                                      <w:delText>Transaction-B [B]</w:delText>
                                    </w:r>
                                  </w:del>
                                </w:p>
                              </w:txbxContent>
                            </wps:txbx>
                            <wps:bodyPr rot="0" vert="horz" wrap="square" lIns="0" tIns="0" rIns="0" bIns="0" anchor="t" anchorCtr="0" upright="1">
                              <a:noAutofit/>
                            </wps:bodyPr>
                          </wps:wsp>
                          <wpg:grpSp>
                            <wpg:cNvPr id="632" name="Group 228"/>
                            <wpg:cNvGrpSpPr>
                              <a:grpSpLocks/>
                            </wpg:cNvGrpSpPr>
                            <wpg:grpSpPr bwMode="auto">
                              <a:xfrm>
                                <a:off x="4950" y="13125"/>
                                <a:ext cx="5036" cy="937"/>
                                <a:chOff x="4950" y="13125"/>
                                <a:chExt cx="5036" cy="937"/>
                              </a:xfrm>
                            </wpg:grpSpPr>
                            <wps:wsp>
                              <wps:cNvPr id="633" name="Text Box 192"/>
                              <wps:cNvSpPr txBox="1">
                                <a:spLocks noChangeArrowheads="1"/>
                              </wps:cNvSpPr>
                              <wps:spPr bwMode="auto">
                                <a:xfrm>
                                  <a:off x="8998" y="13125"/>
                                  <a:ext cx="988" cy="7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7C874C" w14:textId="77777777" w:rsidR="00585CBF" w:rsidRPr="00077324" w:rsidRDefault="00585CBF" w:rsidP="00AA3E15">
                                    <w:pPr>
                                      <w:rPr>
                                        <w:i/>
                                        <w:sz w:val="22"/>
                                        <w:szCs w:val="22"/>
                                      </w:rPr>
                                    </w:pPr>
                                    <w:r>
                                      <w:rPr>
                                        <w:i/>
                                        <w:sz w:val="22"/>
                                        <w:szCs w:val="22"/>
                                      </w:rPr>
                                      <w:t>Specialist</w:t>
                                    </w:r>
                                    <w:r>
                                      <w:rPr>
                                        <w:i/>
                                        <w:sz w:val="22"/>
                                        <w:szCs w:val="22"/>
                                      </w:rPr>
                                      <w:br/>
                                      <w:t>visit</w:t>
                                    </w:r>
                                  </w:p>
                                  <w:p w14:paraId="2D5F788E" w14:textId="77777777" w:rsidR="00585CBF" w:rsidRDefault="00585CBF" w:rsidP="00AA3E15"/>
                                  <w:p w14:paraId="42A0A27F" w14:textId="77777777" w:rsidR="00585CBF" w:rsidRPr="00077324" w:rsidRDefault="00585CBF" w:rsidP="00AA3E15">
                                    <w:pPr>
                                      <w:rPr>
                                        <w:i/>
                                        <w:sz w:val="22"/>
                                        <w:szCs w:val="22"/>
                                      </w:rPr>
                                    </w:pPr>
                                    <w:r w:rsidRPr="00077324">
                                      <w:rPr>
                                        <w:i/>
                                        <w:sz w:val="22"/>
                                        <w:szCs w:val="22"/>
                                      </w:rPr>
                                      <w:t xml:space="preserve">Internal action 2 </w:t>
                                    </w:r>
                                  </w:p>
                                </w:txbxContent>
                              </wps:txbx>
                              <wps:bodyPr rot="0" vert="horz" wrap="square" lIns="0" tIns="0" rIns="0" bIns="0" anchor="t" anchorCtr="0" upright="1">
                                <a:noAutofit/>
                              </wps:bodyPr>
                            </wps:wsp>
                            <wpg:grpSp>
                              <wpg:cNvPr id="634" name="Group 227"/>
                              <wpg:cNvGrpSpPr>
                                <a:grpSpLocks/>
                              </wpg:cNvGrpSpPr>
                              <wpg:grpSpPr bwMode="auto">
                                <a:xfrm>
                                  <a:off x="4950" y="13283"/>
                                  <a:ext cx="3933" cy="779"/>
                                  <a:chOff x="4950" y="13283"/>
                                  <a:chExt cx="3933" cy="779"/>
                                </a:xfrm>
                              </wpg:grpSpPr>
                              <wpg:grpSp>
                                <wpg:cNvPr id="635" name="Group 194"/>
                                <wpg:cNvGrpSpPr>
                                  <a:grpSpLocks/>
                                </wpg:cNvGrpSpPr>
                                <wpg:grpSpPr bwMode="auto">
                                  <a:xfrm>
                                    <a:off x="8612" y="13283"/>
                                    <a:ext cx="271" cy="406"/>
                                    <a:chOff x="5175" y="7275"/>
                                    <a:chExt cx="480" cy="405"/>
                                  </a:xfrm>
                                </wpg:grpSpPr>
                                <wps:wsp>
                                  <wps:cNvPr id="636" name="Line 37"/>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37" name="Line 38"/>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8" name="Line 39"/>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39" name="Rectangle 15"/>
                                <wps:cNvSpPr>
                                  <a:spLocks noChangeArrowheads="1"/>
                                </wps:cNvSpPr>
                                <wps:spPr bwMode="auto">
                                  <a:xfrm>
                                    <a:off x="8345" y="13285"/>
                                    <a:ext cx="267" cy="75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0" name="Rectangle 25"/>
                                <wps:cNvSpPr>
                                  <a:spLocks noChangeArrowheads="1"/>
                                </wps:cNvSpPr>
                                <wps:spPr bwMode="auto">
                                  <a:xfrm>
                                    <a:off x="4950" y="13744"/>
                                    <a:ext cx="287" cy="31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1" name="Line 13"/>
                                <wps:cNvCnPr>
                                  <a:cxnSpLocks noChangeShapeType="1"/>
                                </wps:cNvCnPr>
                                <wps:spPr bwMode="auto">
                                  <a:xfrm flipH="1">
                                    <a:off x="5220" y="13764"/>
                                    <a:ext cx="31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grpSp>
                      <wpg:grpSp>
                        <wpg:cNvPr id="642" name="Group 226"/>
                        <wpg:cNvGrpSpPr>
                          <a:grpSpLocks/>
                        </wpg:cNvGrpSpPr>
                        <wpg:grpSpPr bwMode="auto">
                          <a:xfrm>
                            <a:off x="3883" y="14115"/>
                            <a:ext cx="6688" cy="1194"/>
                            <a:chOff x="3883" y="14100"/>
                            <a:chExt cx="6688" cy="1194"/>
                          </a:xfrm>
                        </wpg:grpSpPr>
                        <wpg:grpSp>
                          <wpg:cNvPr id="643" name="Group 225"/>
                          <wpg:cNvGrpSpPr>
                            <a:grpSpLocks/>
                          </wpg:cNvGrpSpPr>
                          <wpg:grpSpPr bwMode="auto">
                            <a:xfrm>
                              <a:off x="8597" y="14258"/>
                              <a:ext cx="271" cy="391"/>
                              <a:chOff x="8597" y="14258"/>
                              <a:chExt cx="271" cy="391"/>
                            </a:xfrm>
                          </wpg:grpSpPr>
                          <wps:wsp>
                            <wps:cNvPr id="644" name="Line 37"/>
                            <wps:cNvCnPr>
                              <a:cxnSpLocks noChangeShapeType="1"/>
                            </wps:cNvCnPr>
                            <wps:spPr bwMode="auto">
                              <a:xfrm>
                                <a:off x="8597" y="14649"/>
                                <a:ext cx="271"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45" name="Line 38"/>
                            <wps:cNvCnPr>
                              <a:cxnSpLocks noChangeShapeType="1"/>
                            </wps:cNvCnPr>
                            <wps:spPr bwMode="auto">
                              <a:xfrm flipH="1">
                                <a:off x="8868" y="14258"/>
                                <a:ext cx="0" cy="3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646" name="Group 224"/>
                          <wpg:cNvGrpSpPr>
                            <a:grpSpLocks/>
                          </wpg:cNvGrpSpPr>
                          <wpg:grpSpPr bwMode="auto">
                            <a:xfrm>
                              <a:off x="3883" y="14100"/>
                              <a:ext cx="6688" cy="1194"/>
                              <a:chOff x="3883" y="14085"/>
                              <a:chExt cx="6688" cy="1194"/>
                            </a:xfrm>
                          </wpg:grpSpPr>
                          <wpg:grpSp>
                            <wpg:cNvPr id="647" name="Group 223"/>
                            <wpg:cNvGrpSpPr>
                              <a:grpSpLocks/>
                            </wpg:cNvGrpSpPr>
                            <wpg:grpSpPr bwMode="auto">
                              <a:xfrm>
                                <a:off x="3883" y="14243"/>
                                <a:ext cx="4985" cy="1036"/>
                                <a:chOff x="3883" y="14243"/>
                                <a:chExt cx="4985" cy="1036"/>
                              </a:xfrm>
                            </wpg:grpSpPr>
                            <wpg:grpSp>
                              <wpg:cNvPr id="648" name="Group 221"/>
                              <wpg:cNvGrpSpPr>
                                <a:grpSpLocks/>
                              </wpg:cNvGrpSpPr>
                              <wpg:grpSpPr bwMode="auto">
                                <a:xfrm>
                                  <a:off x="3883" y="14243"/>
                                  <a:ext cx="4985" cy="1036"/>
                                  <a:chOff x="3883" y="14243"/>
                                  <a:chExt cx="4985" cy="1036"/>
                                </a:xfrm>
                              </wpg:grpSpPr>
                              <wps:wsp>
                                <wps:cNvPr id="649" name="Text Box 148"/>
                                <wps:cNvSpPr txBox="1">
                                  <a:spLocks noChangeArrowheads="1"/>
                                </wps:cNvSpPr>
                                <wps:spPr bwMode="auto">
                                  <a:xfrm>
                                    <a:off x="3883" y="14548"/>
                                    <a:ext cx="748"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1409E9" w14:textId="77777777" w:rsidR="00585CBF" w:rsidRPr="00077324" w:rsidRDefault="00585CBF" w:rsidP="0057049C">
                                      <w:pPr>
                                        <w:rPr>
                                          <w:i/>
                                          <w:sz w:val="22"/>
                                          <w:szCs w:val="22"/>
                                        </w:rPr>
                                      </w:pPr>
                                      <w:r>
                                        <w:rPr>
                                          <w:i/>
                                          <w:sz w:val="22"/>
                                          <w:szCs w:val="22"/>
                                        </w:rPr>
                                        <w:t>Close</w:t>
                                      </w:r>
                                      <w:r>
                                        <w:rPr>
                                          <w:i/>
                                          <w:sz w:val="22"/>
                                          <w:szCs w:val="22"/>
                                        </w:rPr>
                                        <w:br/>
                                        <w:t>referral</w:t>
                                      </w:r>
                                    </w:p>
                                    <w:p w14:paraId="33CD24AF" w14:textId="77777777" w:rsidR="00585CBF" w:rsidRDefault="00585CBF" w:rsidP="0057049C"/>
                                    <w:p w14:paraId="60051CEC" w14:textId="77777777" w:rsidR="00585CBF" w:rsidRPr="00077324" w:rsidRDefault="00585CBF" w:rsidP="0057049C">
                                      <w:pPr>
                                        <w:rPr>
                                          <w:i/>
                                          <w:sz w:val="22"/>
                                          <w:szCs w:val="22"/>
                                        </w:rPr>
                                      </w:pPr>
                                      <w:r w:rsidRPr="00077324">
                                        <w:rPr>
                                          <w:i/>
                                          <w:sz w:val="22"/>
                                          <w:szCs w:val="22"/>
                                        </w:rPr>
                                        <w:t xml:space="preserve">Internal action 2 </w:t>
                                      </w:r>
                                    </w:p>
                                  </w:txbxContent>
                                </wps:txbx>
                                <wps:bodyPr rot="0" vert="horz" wrap="square" lIns="0" tIns="0" rIns="0" bIns="0" anchor="t" anchorCtr="0" upright="1">
                                  <a:noAutofit/>
                                </wps:bodyPr>
                              </wps:wsp>
                              <wpg:grpSp>
                                <wpg:cNvPr id="650" name="Group 217"/>
                                <wpg:cNvGrpSpPr>
                                  <a:grpSpLocks/>
                                </wpg:cNvGrpSpPr>
                                <wpg:grpSpPr bwMode="auto">
                                  <a:xfrm flipH="1">
                                    <a:off x="4620" y="14708"/>
                                    <a:ext cx="329" cy="406"/>
                                    <a:chOff x="5175" y="7275"/>
                                    <a:chExt cx="480" cy="405"/>
                                  </a:xfrm>
                                </wpg:grpSpPr>
                                <wps:wsp>
                                  <wps:cNvPr id="651" name="Line 37"/>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52" name="Line 38"/>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3" name="Line 39"/>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54" name="Line 39"/>
                                <wps:cNvCnPr>
                                  <a:cxnSpLocks noChangeShapeType="1"/>
                                </wps:cNvCnPr>
                                <wps:spPr bwMode="auto">
                                  <a:xfrm>
                                    <a:off x="8614" y="14243"/>
                                    <a:ext cx="2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5" name="Rectangle 15"/>
                                <wps:cNvSpPr>
                                  <a:spLocks noChangeArrowheads="1"/>
                                </wps:cNvSpPr>
                                <wps:spPr bwMode="auto">
                                  <a:xfrm>
                                    <a:off x="8330" y="14245"/>
                                    <a:ext cx="267" cy="75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56" name="Rectangle 25"/>
                                <wps:cNvSpPr>
                                  <a:spLocks noChangeArrowheads="1"/>
                                </wps:cNvSpPr>
                                <wps:spPr bwMode="auto">
                                  <a:xfrm>
                                    <a:off x="4935" y="14704"/>
                                    <a:ext cx="287" cy="5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657" name="Text Box 43"/>
                              <wps:cNvSpPr txBox="1">
                                <a:spLocks noChangeArrowheads="1"/>
                              </wps:cNvSpPr>
                              <wps:spPr bwMode="auto">
                                <a:xfrm>
                                  <a:off x="5415" y="14314"/>
                                  <a:ext cx="2778"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8DD869" w14:textId="3609CA33" w:rsidR="00585CBF" w:rsidDel="000B17A3" w:rsidRDefault="00585CBF" w:rsidP="00E93DF1">
                                    <w:pPr>
                                      <w:jc w:val="center"/>
                                      <w:rPr>
                                        <w:del w:id="1686" w:author="Mary Jungers" w:date="2017-08-15T13:37:00Z"/>
                                      </w:rPr>
                                    </w:pPr>
                                    <w:r>
                                      <w:rPr>
                                        <w:sz w:val="22"/>
                                        <w:szCs w:val="22"/>
                                      </w:rPr>
                                      <w:t xml:space="preserve">Referral Outcome </w:t>
                                    </w:r>
                                    <w:ins w:id="1687" w:author="Mary Jungers" w:date="2017-08-15T13:38:00Z">
                                      <w:r>
                                        <w:rPr>
                                          <w:sz w:val="22"/>
                                          <w:szCs w:val="22"/>
                                        </w:rPr>
                                        <w:t>[</w:t>
                                      </w:r>
                                    </w:ins>
                                    <w:del w:id="1688" w:author="Mary Jungers" w:date="2017-08-15T13:38:00Z">
                                      <w:r w:rsidDel="000B17A3">
                                        <w:rPr>
                                          <w:sz w:val="22"/>
                                          <w:szCs w:val="22"/>
                                        </w:rPr>
                                        <w:delText>(</w:delText>
                                      </w:r>
                                    </w:del>
                                    <w:r>
                                      <w:rPr>
                                        <w:sz w:val="22"/>
                                        <w:szCs w:val="22"/>
                                      </w:rPr>
                                      <w:t>PCC-57</w:t>
                                    </w:r>
                                    <w:ins w:id="1689" w:author="Mary Jungers" w:date="2017-08-15T13:38:00Z">
                                      <w:r>
                                        <w:rPr>
                                          <w:sz w:val="22"/>
                                          <w:szCs w:val="22"/>
                                        </w:rPr>
                                        <w:t>]</w:t>
                                      </w:r>
                                    </w:ins>
                                    <w:del w:id="1690" w:author="Mary Jungers" w:date="2017-08-15T13:38:00Z">
                                      <w:r w:rsidDel="000B17A3">
                                        <w:rPr>
                                          <w:sz w:val="22"/>
                                          <w:szCs w:val="22"/>
                                        </w:rPr>
                                        <w:delText>)</w:delText>
                                      </w:r>
                                    </w:del>
                                  </w:p>
                                  <w:p w14:paraId="63B3F448" w14:textId="6EB192E4" w:rsidR="00585CBF" w:rsidDel="000B17A3" w:rsidRDefault="00585CBF">
                                    <w:pPr>
                                      <w:jc w:val="center"/>
                                      <w:rPr>
                                        <w:del w:id="1691" w:author="Mary Jungers" w:date="2017-08-15T13:37:00Z"/>
                                      </w:rPr>
                                      <w:pPrChange w:id="1692" w:author="Mary Jungers" w:date="2017-08-15T13:37:00Z">
                                        <w:pPr/>
                                      </w:pPrChange>
                                    </w:pPr>
                                    <w:del w:id="1693" w:author="Mary Jungers" w:date="2017-08-15T13:37:00Z">
                                      <w:r w:rsidDel="000B17A3">
                                        <w:delText> </w:delText>
                                      </w:r>
                                    </w:del>
                                  </w:p>
                                  <w:p w14:paraId="09AF5A95" w14:textId="4D5BDF9A" w:rsidR="00585CBF" w:rsidRDefault="00585CBF">
                                    <w:pPr>
                                      <w:jc w:val="center"/>
                                      <w:pPrChange w:id="1694" w:author="Mary Jungers" w:date="2017-08-15T13:37:00Z">
                                        <w:pPr/>
                                      </w:pPrChange>
                                    </w:pPr>
                                    <w:del w:id="1695" w:author="Mary Jungers" w:date="2017-08-15T13:37:00Z">
                                      <w:r w:rsidDel="000B17A3">
                                        <w:rPr>
                                          <w:sz w:val="22"/>
                                          <w:szCs w:val="22"/>
                                        </w:rPr>
                                        <w:delText>Transaction-B [B]</w:delText>
                                      </w:r>
                                    </w:del>
                                  </w:p>
                                </w:txbxContent>
                              </wps:txbx>
                              <wps:bodyPr rot="0" vert="horz" wrap="square" lIns="0" tIns="0" rIns="0" bIns="0" anchor="t" anchorCtr="0" upright="1">
                                <a:noAutofit/>
                              </wps:bodyPr>
                            </wps:wsp>
                          </wpg:grpSp>
                          <wps:wsp>
                            <wps:cNvPr id="658" name="Text Box 205"/>
                            <wps:cNvSpPr txBox="1">
                              <a:spLocks noChangeArrowheads="1"/>
                            </wps:cNvSpPr>
                            <wps:spPr bwMode="auto">
                              <a:xfrm>
                                <a:off x="8983" y="14085"/>
                                <a:ext cx="1588" cy="7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12EBF9" w14:textId="77777777" w:rsidR="00585CBF" w:rsidRPr="00077324" w:rsidRDefault="00585CBF" w:rsidP="003E7C67">
                                  <w:pPr>
                                    <w:rPr>
                                      <w:i/>
                                      <w:sz w:val="22"/>
                                      <w:szCs w:val="22"/>
                                    </w:rPr>
                                  </w:pPr>
                                  <w:r>
                                    <w:rPr>
                                      <w:i/>
                                      <w:sz w:val="22"/>
                                      <w:szCs w:val="22"/>
                                    </w:rPr>
                                    <w:t>Cardiac</w:t>
                                  </w:r>
                                  <w:r>
                                    <w:rPr>
                                      <w:i/>
                                      <w:sz w:val="22"/>
                                      <w:szCs w:val="22"/>
                                    </w:rPr>
                                    <w:br/>
                                    <w:t>Catheterization</w:t>
                                  </w:r>
                                  <w:r w:rsidRPr="00077324">
                                    <w:rPr>
                                      <w:i/>
                                      <w:sz w:val="22"/>
                                      <w:szCs w:val="22"/>
                                    </w:rPr>
                                    <w:t xml:space="preserve"> </w:t>
                                  </w:r>
                                </w:p>
                              </w:txbxContent>
                            </wps:txbx>
                            <wps:bodyPr rot="0" vert="horz" wrap="square" lIns="0" tIns="0" rIns="0" bIns="0" anchor="t" anchorCtr="0" upright="1">
                              <a:noAutofit/>
                            </wps:bodyPr>
                          </wps:wsp>
                        </wpg:grpSp>
                        <wps:wsp>
                          <wps:cNvPr id="659" name="Line 13"/>
                          <wps:cNvCnPr>
                            <a:cxnSpLocks noChangeShapeType="1"/>
                          </wps:cNvCnPr>
                          <wps:spPr bwMode="auto">
                            <a:xfrm flipH="1">
                              <a:off x="5205" y="14724"/>
                              <a:ext cx="31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6446CF6E" id="Group 239" o:spid="_x0000_s1026" style="position:absolute;margin-left:138pt;margin-top:32.85pt;width:336.65pt;height:272.3pt;z-index:18;mso-wrap-distance-top:14.4pt;mso-wrap-distance-bottom:7.2pt;mso-position-horizontal-relative:page" coordorigin="3838,10152" coordsize="6733,5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" o:allowoverlap="f">
                <v:group id="Group 238" o:spid="_x0000_s1027" style="position:absolute;left:3838;top:10152;width:6373;height:5446" coordorigin="3838,10152" coordsize="6373,54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group id="Group 237" o:spid="_x0000_s1028" style="position:absolute;left:3838;top:10152;width:6373;height:5446" coordorigin="3838,10152" coordsize="6373,54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group id="Group 236" o:spid="_x0000_s1029" style="position:absolute;left:3838;top:10152;width:5893;height:5446" coordorigin="3838,10152" coordsize="5893,54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group id="Group 235" o:spid="_x0000_s1030" style="position:absolute;left:4286;top:10152;width:5005;height:5446" coordorigin="4286,10152" coordsize="5005,54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group id="Group 234" o:spid="_x0000_s1031" style="position:absolute;left:4286;top:10152;width:1611;height:5446" coordorigin="4286,10152" coordsize="1611,54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shapetype id="_x0000_t202" coordsize="21600,21600" o:spt="202" path="m,l,21600r21600,l21600,xe">
                            <v:stroke joinstyle="miter"/>
                            <v:path gradientshapeok="t" o:connecttype="rect"/>
                          </v:shapetype>
                          <v:shape id="Text Box 6" o:spid="_x0000_s1032" type="#_x0000_t202" style="position:absolute;left:4286;top:10152;width:1611;height:6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eYY8UA&#10;AADbAAAADwAAAGRycy9kb3ducmV2LnhtbESPT2vCQBTE7wW/w/KEXopumoOt0VWsaaGHetCK50f2&#10;mQSzb8Pumj/fvlso9DjMzG+Y9XYwjejI+dqygud5AoK4sLrmUsH5+2P2CsIHZI2NZVIwkoftZvKw&#10;xkzbno/UnUIpIoR9hgqqENpMSl9UZNDPbUscvat1BkOUrpTaYR/hppFpkiykwZrjQoUt7Ssqbqe7&#10;UbDI3b0/8v4pP79/4aEt08vbeFHqcTrsViACDeE//Nf+1Apelv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x5hjxQAAANsAAAAPAAAAAAAAAAAAAAAAAJgCAABkcnMv&#10;ZG93bnJldi54bWxQSwUGAAAAAAQABAD1AAAAigMAAAAA&#10;" stroked="f">
                            <v:textbox inset="0,0,0,0">
                              <w:txbxContent>
                                <w:p w14:paraId="1975ED7A" w14:textId="66F22B02" w:rsidR="00585CBF" w:rsidRPr="00077324" w:rsidRDefault="00585CBF" w:rsidP="0057049C">
                                  <w:pPr>
                                    <w:rPr>
                                      <w:sz w:val="22"/>
                                      <w:szCs w:val="22"/>
                                    </w:rPr>
                                  </w:pPr>
                                  <w:r>
                                    <w:rPr>
                                      <w:sz w:val="22"/>
                                      <w:szCs w:val="22"/>
                                    </w:rPr>
                                    <w:t>Referral Initiator</w:t>
                                  </w:r>
                                  <w:r>
                                    <w:rPr>
                                      <w:sz w:val="22"/>
                                      <w:szCs w:val="22"/>
                                    </w:rPr>
                                    <w:br/>
                                    <w:t>PCP</w:t>
                                  </w:r>
                                </w:p>
                              </w:txbxContent>
                            </v:textbox>
                          </v:shape>
                          <v:line id="Line 7" o:spid="_x0000_s1033" style="position:absolute;flip:y;visibility:visible;mso-wrap-style:square" from="5079,10783" to="5100,15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3mX74AAADbAAAADwAAAGRycy9kb3ducmV2LnhtbERPTYvCMBC9L/gfwgje1lRBka6xFFER&#10;8bJ1vU+b2bRsMylN1PrvzUHY4+N9r7PBtuJOvW8cK5hNExDEldMNGwU/l/3nCoQPyBpbx6TgSR6y&#10;zehjjal2D/6mexGMiCHsU1RQh9ClUvqqJot+6jriyP263mKIsDdS9/iI4baV8yRZSosNx4YaO9rW&#10;VP0VN6ug3OVXcyqvOzvnsz6YRVGyLJSajIf8C0SgIfyL3+6jVrCK6+OX+APk5g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GLeZfvgAAANsAAAAPAAAAAAAAAAAAAAAAAKEC&#10;AABkcnMvZG93bnJldi54bWxQSwUGAAAAAAQABAD5AAAAjAMAAAAA&#10;">
                            <v:stroke dashstyle="dash"/>
                          </v:line>
                        </v:group>
                        <v:group id="Group 233" o:spid="_x0000_s1034" style="position:absolute;left:7609;top:10152;width:1682;height:5433" coordorigin="7609,10152" coordsize="1682,5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shape id="Text Box 8" o:spid="_x0000_s1035" type="#_x0000_t202" style="position:absolute;left:7609;top:10152;width:1682;height: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Z6NcMA&#10;AADbAAAADwAAAGRycy9kb3ducmV2LnhtbESPT4vCMBTE78J+h/AW9iJruj2IVKO4/oE96MEqnh/N&#10;27bYvJQk2vrtjSB4HGbmN8xs0ZtG3Mj52rKCn1ECgriwuuZSwem4/Z6A8AFZY2OZFNzJw2L+MZhh&#10;pm3HB7rloRQRwj5DBVUIbSalLyoy6Ee2JY7ev3UGQ5SulNphF+GmkWmSjKXBmuNChS2tKiou+dUo&#10;GK/dtTvwarg+bXa4b8v0/Hs/K/X12S+nIAL14R1+tf+0gkkKzy/x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rZ6NcMAAADbAAAADwAAAAAAAAAAAAAAAACYAgAAZHJzL2Rv&#10;d25yZXYueG1sUEsFBgAAAAAEAAQA9QAAAIgDAAAAAA==&#10;" stroked="f">
                            <v:textbox inset="0,0,0,0">
                              <w:txbxContent>
                                <w:p w14:paraId="53885688" w14:textId="42CC22E0" w:rsidR="00585CBF" w:rsidRPr="00077324" w:rsidRDefault="00585CBF" w:rsidP="0057049C">
                                  <w:pPr>
                                    <w:rPr>
                                      <w:sz w:val="22"/>
                                      <w:szCs w:val="22"/>
                                    </w:rPr>
                                  </w:pPr>
                                  <w:r>
                                    <w:rPr>
                                      <w:sz w:val="22"/>
                                      <w:szCs w:val="22"/>
                                    </w:rPr>
                                    <w:t>Referral Recipient</w:t>
                                  </w:r>
                                  <w:r>
                                    <w:rPr>
                                      <w:sz w:val="22"/>
                                      <w:szCs w:val="22"/>
                                    </w:rPr>
                                    <w:br/>
                                    <w:t>Specialist</w:t>
                                  </w:r>
                                </w:p>
                              </w:txbxContent>
                            </v:textbox>
                          </v:shape>
                          <v:line id="Line 160" o:spid="_x0000_s1036" style="position:absolute;flip:x y;visibility:visible;mso-wrap-style:square" from="8453,10811" to="8475,15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YycUAAADbAAAADwAAAGRycy9kb3ducmV2LnhtbESP3WrCQBSE7wt9h+UUvCm620olRlcp&#10;LYK/F1Ef4JA9JrHZsyG7anz7bkHo5TAz3zDTeWdrcaXWV441vA0UCOLcmYoLDcfDop+A8AHZYO2Y&#10;NNzJw3z2/DTF1LgbZ3Tdh0JECPsUNZQhNKmUPi/Joh+4hjh6J9daDFG2hTQt3iLc1vJdqZG0WHFc&#10;KLGhr5Lyn/3FalDZ5mObjFffq3O9zNTrZu2Gu7XWvZfucwIiUBf+w4/20mhIhvD3Jf4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YycUAAADbAAAADwAAAAAAAAAA&#10;AAAAAAChAgAAZHJzL2Rvd25yZXYueG1sUEsFBgAAAAAEAAQA+QAAAJMDAAAAAA==&#10;">
                            <v:stroke dashstyle="dash"/>
                          </v:line>
                        </v:group>
                      </v:group>
                      <v:group id="Group 232" o:spid="_x0000_s1037" style="position:absolute;left:3838;top:10783;width:5893;height:1305" coordorigin="3838,10858" coordsize="5893,13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shape id="Text Box 43" o:spid="_x0000_s1038" type="#_x0000_t202" style="position:absolute;left:5503;top:11078;width:2542;height: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iQcMA&#10;AADbAAAADwAAAGRycy9kb3ducmV2LnhtbESPzYvCMBTE74L/Q3iCF9FUQZFqFD9hD+7BDzw/mrdt&#10;2ealJNHW/34jCHscZuY3zHLdmko8yfnSsoLxKAFBnFldcq7gdj0O5yB8QNZYWSYFL/KwXnU7S0y1&#10;bfhMz0vIRYSwT1FBEUKdSumzggz6ka2Jo/djncEQpculdthEuKnkJElm0mDJcaHAmnYFZb+Xh1Ew&#10;27tHc+bdYH87nPC7zif37euuVL/XbhYgArXhP/xpf2kF8ym8v8Qf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iQcMAAADbAAAADwAAAAAAAAAAAAAAAACYAgAAZHJzL2Rv&#10;d25yZXYueG1sUEsFBgAAAAAEAAQA9QAAAIgDAAAAAA==&#10;" stroked="f">
                          <v:textbox inset="0,0,0,0">
                            <w:txbxContent>
                              <w:p w14:paraId="4AED4926" w14:textId="0B990D92" w:rsidR="00585CBF" w:rsidRPr="00077324" w:rsidDel="000B17A3" w:rsidRDefault="00585CBF" w:rsidP="0057049C">
                                <w:pPr>
                                  <w:rPr>
                                    <w:del w:id="1696" w:author="Mary Jungers" w:date="2017-08-15T13:35:00Z"/>
                                    <w:sz w:val="22"/>
                                    <w:szCs w:val="22"/>
                                  </w:rPr>
                                </w:pPr>
                                <w:r>
                                  <w:rPr>
                                    <w:sz w:val="22"/>
                                    <w:szCs w:val="22"/>
                                  </w:rPr>
                                  <w:t xml:space="preserve">Referral Request </w:t>
                                </w:r>
                                <w:ins w:id="1697" w:author="Mary Jungers" w:date="2017-08-15T13:35:00Z">
                                  <w:r>
                                    <w:rPr>
                                      <w:sz w:val="22"/>
                                      <w:szCs w:val="22"/>
                                    </w:rPr>
                                    <w:t>[</w:t>
                                  </w:r>
                                </w:ins>
                                <w:del w:id="1698" w:author="Mary Jungers" w:date="2017-08-15T13:35:00Z">
                                  <w:r w:rsidDel="000B17A3">
                                    <w:rPr>
                                      <w:sz w:val="22"/>
                                      <w:szCs w:val="22"/>
                                    </w:rPr>
                                    <w:delText>(</w:delText>
                                  </w:r>
                                </w:del>
                                <w:r>
                                  <w:rPr>
                                    <w:sz w:val="22"/>
                                    <w:szCs w:val="22"/>
                                  </w:rPr>
                                  <w:t>PCC-55</w:t>
                                </w:r>
                                <w:ins w:id="1699" w:author="Mary Jungers" w:date="2017-08-15T13:35:00Z">
                                  <w:r>
                                    <w:rPr>
                                      <w:sz w:val="22"/>
                                      <w:szCs w:val="22"/>
                                    </w:rPr>
                                    <w:t>]</w:t>
                                  </w:r>
                                </w:ins>
                                <w:del w:id="1700" w:author="Mary Jungers" w:date="2017-08-15T13:35:00Z">
                                  <w:r w:rsidDel="000B17A3">
                                    <w:rPr>
                                      <w:sz w:val="22"/>
                                      <w:szCs w:val="22"/>
                                    </w:rPr>
                                    <w:delText xml:space="preserve">) </w:delText>
                                  </w:r>
                                </w:del>
                              </w:p>
                              <w:p w14:paraId="0C1C0136" w14:textId="6818B3D8" w:rsidR="00585CBF" w:rsidDel="000B17A3" w:rsidRDefault="00585CBF" w:rsidP="0057049C">
                                <w:pPr>
                                  <w:rPr>
                                    <w:del w:id="1701" w:author="Mary Jungers" w:date="2017-08-15T13:35:00Z"/>
                                  </w:rPr>
                                </w:pPr>
                              </w:p>
                              <w:p w14:paraId="29673642" w14:textId="6115C8C7" w:rsidR="00585CBF" w:rsidRPr="00077324" w:rsidRDefault="00585CBF" w:rsidP="0057049C">
                                <w:pPr>
                                  <w:rPr>
                                    <w:sz w:val="22"/>
                                    <w:szCs w:val="22"/>
                                  </w:rPr>
                                </w:pPr>
                                <w:del w:id="1702" w:author="Mary Jungers" w:date="2017-08-15T13:36:00Z">
                                  <w:r w:rsidRPr="00077324" w:rsidDel="000B17A3">
                                    <w:rPr>
                                      <w:sz w:val="22"/>
                                      <w:szCs w:val="22"/>
                                    </w:rPr>
                                    <w:delText>Transaction-B [B]</w:delText>
                                  </w:r>
                                </w:del>
                              </w:p>
                            </w:txbxContent>
                          </v:textbox>
                        </v:shape>
                        <v:group id="Group 231" o:spid="_x0000_s1039" style="position:absolute;left:3838;top:10858;width:5893;height:1305" coordorigin="3838,10858" coordsize="5893,13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shape id="Text Box 169" o:spid="_x0000_s1040" type="#_x0000_t202" style="position:absolute;left:3838;top:10858;width:718;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ZrcMA&#10;AADbAAAADwAAAGRycy9kb3ducmV2LnhtbESPzYvCMBTE7wv+D+EJXhZN9aBSjeIn7EEPfuD50bxt&#10;yzYvJYm2/vcbQfA4zMxvmPmyNZV4kPOlZQXDQQKCOLO65FzB9bLvT0H4gKyxskwKnuRhueh8zTHV&#10;tuETPc4hFxHCPkUFRQh1KqXPCjLoB7Ymjt6vdQZDlC6X2mET4aaSoyQZS4Mlx4UCa9oUlP2d70bB&#10;eOvuzYk339vr7oDHOh/d1s+bUr1uu5qBCNSGT/jd/tEKphN4fY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ZrcMAAADbAAAADwAAAAAAAAAAAAAAAACYAgAAZHJzL2Rv&#10;d25yZXYueG1sUEsFBgAAAAAEAAQA9QAAAIgDAAAAAA==&#10;" stroked="f">
                            <v:textbox inset="0,0,0,0">
                              <w:txbxContent>
                                <w:p w14:paraId="4C50ED0D" w14:textId="77777777" w:rsidR="00585CBF" w:rsidRPr="00077324" w:rsidRDefault="00585CBF" w:rsidP="00011709">
                                  <w:pPr>
                                    <w:rPr>
                                      <w:i/>
                                      <w:sz w:val="22"/>
                                      <w:szCs w:val="22"/>
                                    </w:rPr>
                                  </w:pPr>
                                  <w:r>
                                    <w:rPr>
                                      <w:i/>
                                      <w:sz w:val="22"/>
                                      <w:szCs w:val="22"/>
                                    </w:rPr>
                                    <w:t>Order</w:t>
                                  </w:r>
                                  <w:r>
                                    <w:rPr>
                                      <w:i/>
                                      <w:sz w:val="22"/>
                                      <w:szCs w:val="22"/>
                                    </w:rPr>
                                    <w:br/>
                                    <w:t>referral</w:t>
                                  </w:r>
                                </w:p>
                                <w:p w14:paraId="57A2FA8A" w14:textId="77777777" w:rsidR="00585CBF" w:rsidRDefault="00585CBF" w:rsidP="00011709"/>
                                <w:p w14:paraId="227272C6" w14:textId="77777777" w:rsidR="00585CBF" w:rsidRPr="00077324" w:rsidRDefault="00585CBF" w:rsidP="00011709">
                                  <w:pPr>
                                    <w:rPr>
                                      <w:i/>
                                      <w:sz w:val="22"/>
                                      <w:szCs w:val="22"/>
                                    </w:rPr>
                                  </w:pPr>
                                  <w:r w:rsidRPr="00077324">
                                    <w:rPr>
                                      <w:i/>
                                      <w:sz w:val="22"/>
                                      <w:szCs w:val="22"/>
                                    </w:rPr>
                                    <w:t xml:space="preserve">Internal action 2 </w:t>
                                  </w:r>
                                </w:p>
                              </w:txbxContent>
                            </v:textbox>
                          </v:shape>
                          <v:group id="Group 230" o:spid="_x0000_s1041" style="position:absolute;left:4590;top:11016;width:5141;height:1147" coordorigin="4590,11016" coordsize="5141,1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rect id="Rectangle 153" o:spid="_x0000_s1042" style="position:absolute;left:4935;top:11016;width:270;height:1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9xhMQA&#10;AADbAAAADwAAAGRycy9kb3ducmV2LnhtbESPT2vCQBTE74LfYXlCb7rRgmjqKkVR2mOMl95es88k&#10;Nvs2ZDd/2k/vCkKPw8z8htnsBlOJjhpXWlYwn0UgiDOrS84VXNLjdAXCeWSNlWVS8EsOdtvxaIOx&#10;tj0n1J19LgKEXYwKCu/rWEqXFWTQzWxNHLyrbQz6IJtc6gb7ADeVXETRUhosOSwUWNO+oOzn3BoF&#10;3+Xign9JeorM+vjqP4f01n4dlHqZDO9vIDwN/j/8bH9oBas1PL6EH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fcYTEAAAA2wAAAA8AAAAAAAAAAAAAAAAAmAIAAGRycy9k&#10;b3ducmV2LnhtbFBLBQYAAAAABAAEAPUAAACJAwAAAAA=&#10;"/>
                            <v:group id="Group 149" o:spid="_x0000_s1043" style="position:absolute;left:4590;top:11018;width:329;height:406;flip:x"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">
                              <v:line id="Line 37" o:spid="_x0000_s1044"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j2FMUAAADbAAAADwAAAGRycy9kb3ducmV2LnhtbESPzWrDMBCE74W+g9hCbonsUELiRjHG&#10;ECgNFPIHOW6tjW1irYyl2m6evioEehxm5htmnY6mET11rrasIJ5FIIgLq2suFZyO2+kShPPIGhvL&#10;pOCHHKSb56c1JtoOvKf+4EsRIOwSVFB53yZSuqIig25mW+LgXW1n0AfZlVJ3OAS4aeQ8ihbSYM1h&#10;ocKW8oqK2+HbKECZ3/1yP+5eV2cjL5/Z4vx1/1Bq8jJmbyA8jf4//Gi/awWrGP6+hB8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Hj2FMUAAADbAAAADwAAAAAAAAAA&#10;AAAAAAChAgAAZHJzL2Rvd25yZXYueG1sUEsFBgAAAAAEAAQA+QAAAJMDAAAAAA==&#10;">
                                <v:stroke startarrow="block"/>
                              </v:line>
                              <v:line id="Line 38" o:spid="_x0000_s1045"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4a1cUAAADbAAAADwAAAGRycy9kb3ducmV2LnhtbESPQWsCMRSE74X+h/AEL6VmKyK6GkUK&#10;ggcv1bLS23Pz3Cy7edkmUbf/3hQKPQ4z8w2zXPe2FTfyoXas4G2UgSAuna65UvB53L7OQISIrLF1&#10;TAp+KMB69fy0xFy7O3/Q7RArkSAcclRgYuxyKUNpyGIYuY44eRfnLcYkfSW1x3uC21aOs2wqLdac&#10;Fgx29G6obA5Xq0DO9i/ffnOeNEVzOs1NURbd116p4aDfLEBE6uN/+K+90wrmY/j9kn6AX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Q4a1cUAAADbAAAADwAAAAAAAAAA&#10;AAAAAAChAgAAZHJzL2Rvd25yZXYueG1sUEsFBgAAAAAEAAQA+QAAAJMDAAAAAA==&#10;"/>
                              <v:line id="Line 39" o:spid="_x0000_s1046"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CWpcYAAADbAAAADwAAAGRycy9kb3ducmV2LnhtbESPT2vCQBTE74LfYXlCb7qxQqipq4il&#10;oD2U+gfa4zP7mkSzb8PuNkm/fbcgeBxm5jfMYtWbWrTkfGVZwXSSgCDOra64UHA6vo6fQPiArLG2&#10;TAp+ycNqORwsMNO24z21h1CICGGfoYIyhCaT0uclGfQT2xBH79s6gyFKV0jtsItwU8vHJEmlwYrj&#10;QokNbUrKr4cfo+B99pG2693btv/cpef8ZX/+unROqYdRv34GEagP9/CtvdUK5j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glqXGAAAA2wAAAA8AAAAAAAAA&#10;AAAAAAAAoQIAAGRycy9kb3ducmV2LnhtbFBLBQYAAAAABAAEAPkAAACUAwAAAAA=&#10;"/>
                            </v:group>
                            <v:rect id="Rectangle 41" o:spid="_x0000_s1047" style="position:absolute;left:8330;top:11498;width:267;height: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dIx8QA&#10;AADbAAAADwAAAGRycy9kb3ducmV2LnhtbESPQWvCQBSE7wX/w/KE3pqNVkoTXUUUix41ufT2mn0m&#10;abNvQ3ZN0v76rlDocZiZb5jVZjSN6KlztWUFsygGQVxYXXOpIM8OT68gnEfW2FgmBd/kYLOePKww&#10;1XbgM/UXX4oAYZeigsr7NpXSFRUZdJFtiYN3tZ1BH2RXSt3hEOCmkfM4fpEGaw4LFba0q6j4utyM&#10;go96nuPPOXuLTXJ49qcx+7y975V6nI7bJQhPo/8P/7WPWkGygP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HSMfEAAAA2wAAAA8AAAAAAAAAAAAAAAAAmAIAAGRycy9k&#10;b3ducmV2LnhtbFBLBQYAAAAABAAEAPUAAACJAwAAAAA=&#10;"/>
                            <v:line id="Line 145" o:spid="_x0000_s1048" style="position:absolute;visibility:visible;mso-wrap-style:square" from="5238,11510" to="8309,11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2o/sQAAADbAAAADwAAAGRycy9kb3ducmV2LnhtbESPzWrDMBCE74W8g9hAb42cQprYiRJK&#10;TaCHppAfct5YW8vUWhlLddS3rwKFHIeZ+YZZbaJtxUC9bxwrmE4yEMSV0w3XCk7H7dMChA/IGlvH&#10;pOCXPGzWo4cVFtpdeU/DIdQiQdgXqMCE0BVS+sqQRT9xHXHyvlxvMSTZ11L3eE1w28rnLHuRFhtO&#10;CwY7ejNUfR9+rIK5KfdyLsuP42c5NNM87uL5kiv1OI6vSxCBYriH/9vvWkE+g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Haj+xAAAANsAAAAPAAAAAAAAAAAA&#10;AAAAAKECAABkcnMvZG93bnJldi54bWxQSwUGAAAAAAQABAD5AAAAkgMAAAAA&#10;">
                              <v:stroke endarrow="block"/>
                            </v:line>
                            <v:group id="Group 183" o:spid="_x0000_s1049" style="position:absolute;left:5205;top:11530;width:3125;height:465" coordorigin="5205,11530" coordsize="3125,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hbP8MAAADcAAAADwAAAGRycy9kb3ducmV2LnhtbERPTWvCQBC9F/wPywi9&#10;1U2UikTXIGKlByk0EcTbkB2TkOxsyG6T+O+7h0KPj/e9SyfTioF6V1tWEC8iEMSF1TWXCq75x9sG&#10;hPPIGlvLpOBJDtL97GWHibYjf9OQ+VKEEHYJKqi87xIpXVGRQbewHXHgHrY36APsS6l7HEO4aeUy&#10;itbSYM2hocKOjhUVTfZjFJxHHA+r+DRcmsfxec/fv26XmJR6nU+HLQhPk/8X/7k/tYJ1FNaG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GFs/wwAAANwAAAAP&#10;AAAAAAAAAAAAAAAAAKoCAABkcnMvZG93bnJldi54bWxQSwUGAAAAAAQABAD6AAAAmgMAAAAA&#10;">
                              <v:shape id="Text Box 43" o:spid="_x0000_s1050" type="#_x0000_t202" style="position:absolute;left:5497;top:11530;width:2548;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fS88UA&#10;AADcAAAADwAAAGRycy9kb3ducmV2LnhtbESPzWrDMBCE74G+g9hCL6GR64NJ3CihTVrooTk4CTkv&#10;1sY2sVZGUvzz9lWh0OMw880w6+1oWtGT841lBS+LBARxaXXDlYLz6fN5CcIHZI2tZVIwkYft5mG2&#10;xlzbgQvqj6ESsYR9jgrqELpcSl/WZNAvbEccvat1BkOUrpLa4RDLTSvTJMmkwYbjQo0d7Woqb8e7&#10;UZDt3X0oeDffnz++8dBV6eV9uij19Di+vYIINIb/8B/9pSOXrOD3TDw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9LzxQAAANwAAAAPAAAAAAAAAAAAAAAAAJgCAABkcnMv&#10;ZG93bnJldi54bWxQSwUGAAAAAAQABAD1AAAAigMAAAAA&#10;" stroked="f">
                                <v:textbox inset="0,0,0,0">
                                  <w:txbxContent>
                                    <w:p w14:paraId="60DBF030" w14:textId="0FCF4C68" w:rsidR="00585CBF" w:rsidDel="000B17A3" w:rsidRDefault="00585CBF" w:rsidP="0057049C">
                                      <w:pPr>
                                        <w:rPr>
                                          <w:del w:id="1703" w:author="Mary Jungers" w:date="2017-08-15T13:37:00Z"/>
                                        </w:rPr>
                                      </w:pPr>
                                      <w:r>
                                        <w:rPr>
                                          <w:sz w:val="22"/>
                                          <w:szCs w:val="22"/>
                                        </w:rPr>
                                        <w:t xml:space="preserve">Accept Referral </w:t>
                                      </w:r>
                                      <w:ins w:id="1704" w:author="Mary Jungers" w:date="2017-08-15T13:37:00Z">
                                        <w:r>
                                          <w:rPr>
                                            <w:sz w:val="22"/>
                                            <w:szCs w:val="22"/>
                                          </w:rPr>
                                          <w:t>[</w:t>
                                        </w:r>
                                      </w:ins>
                                      <w:del w:id="1705" w:author="Mary Jungers" w:date="2017-08-15T13:37:00Z">
                                        <w:r w:rsidDel="000B17A3">
                                          <w:rPr>
                                            <w:sz w:val="22"/>
                                            <w:szCs w:val="22"/>
                                          </w:rPr>
                                          <w:delText>(</w:delText>
                                        </w:r>
                                      </w:del>
                                      <w:r>
                                        <w:rPr>
                                          <w:sz w:val="22"/>
                                          <w:szCs w:val="22"/>
                                        </w:rPr>
                                        <w:t>PCC-55</w:t>
                                      </w:r>
                                      <w:ins w:id="1706" w:author="Mary Jungers" w:date="2017-08-15T13:37:00Z">
                                        <w:r>
                                          <w:rPr>
                                            <w:sz w:val="22"/>
                                            <w:szCs w:val="22"/>
                                          </w:rPr>
                                          <w:t>]</w:t>
                                        </w:r>
                                      </w:ins>
                                      <w:del w:id="1707" w:author="Mary Jungers" w:date="2017-08-15T13:37:00Z">
                                        <w:r w:rsidDel="000B17A3">
                                          <w:rPr>
                                            <w:sz w:val="22"/>
                                            <w:szCs w:val="22"/>
                                          </w:rPr>
                                          <w:delText>)</w:delText>
                                        </w:r>
                                      </w:del>
                                    </w:p>
                                    <w:p w14:paraId="709A3894" w14:textId="4400A05C" w:rsidR="00585CBF" w:rsidDel="000B17A3" w:rsidRDefault="00585CBF" w:rsidP="0057049C">
                                      <w:pPr>
                                        <w:rPr>
                                          <w:del w:id="1708" w:author="Mary Jungers" w:date="2017-08-15T13:37:00Z"/>
                                        </w:rPr>
                                      </w:pPr>
                                      <w:del w:id="1709" w:author="Mary Jungers" w:date="2017-08-15T13:37:00Z">
                                        <w:r w:rsidDel="000B17A3">
                                          <w:delText> </w:delText>
                                        </w:r>
                                      </w:del>
                                    </w:p>
                                    <w:p w14:paraId="6779691E" w14:textId="71EBEEF4" w:rsidR="00585CBF" w:rsidRDefault="00585CBF" w:rsidP="0057049C">
                                      <w:del w:id="1710" w:author="Mary Jungers" w:date="2017-08-15T13:37:00Z">
                                        <w:r w:rsidDel="000B17A3">
                                          <w:rPr>
                                            <w:sz w:val="22"/>
                                            <w:szCs w:val="22"/>
                                          </w:rPr>
                                          <w:delText>Transaction-B [B]</w:delText>
                                        </w:r>
                                      </w:del>
                                    </w:p>
                                  </w:txbxContent>
                                </v:textbox>
                              </v:shape>
                              <v:line id="Line 13" o:spid="_x0000_s1051" style="position:absolute;flip:x;visibility:visible;mso-wrap-style:square" from="5205,11949" to="8330,11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3MYcUAAADcAAAADwAAAGRycy9kb3ducmV2LnhtbESPTUvDQBCG74L/YRnBS7CbWigauwl+&#10;tCCIB2sPPQ7ZMQlmZ0N2bNN/7xwKPQ7vvM88s6qm0JsDjamL7GA+y8EQ19F33DjYfW/uHsAkQfbY&#10;RyYHJ0pQlddXKyx8PPIXHbbSGIVwKtBBKzIU1qa6pYBpFgdizX7iGFB0HBvrRzwqPPT2Ps+XNmDH&#10;eqHFgV5bqn+3f0E1Np/8tlhkL8Fm2SOt9/KRW3Hu9mZ6fgIjNMll+dx+9w6Wc9XXZ5QAtv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M3MYcUAAADcAAAADwAAAAAAAAAA&#10;AAAAAAChAgAAZHJzL2Rvd25yZXYueG1sUEsFBgAAAAAEAAQA+QAAAJMDAAAAAA==&#10;">
                                <v:stroke endarrow="block"/>
                              </v:line>
                            </v:group>
                            <v:group id="Group 175" o:spid="_x0000_s1052" style="position:absolute;left:8597;top:11325;width:1134;height:703" coordorigin="8597,11325" coordsize="1134,7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H7ZH/FAAAA3AAA&#10;AA8AAAAAAAAAAAAAAAAAqgIAAGRycy9kb3ducmV2LnhtbFBLBQYAAAAABAAEAPoAAACcAwAAAAA=&#10;">
                              <v:group id="Group 170" o:spid="_x0000_s1053" style="position:absolute;left:8597;top:11498;width:271;height:406"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n6CMQAAADcAAAADwAAAGRycy9kb3ducmV2LnhtbESPQYvCMBSE74L/ITzB&#10;m6ZVFKlGEdld9iCCdWHx9miebbF5KU22rf9+Iwgeh5n5htnselOJlhpXWlYQTyMQxJnVJecKfi6f&#10;kxUI55E1VpZJwYMc7LbDwQYTbTs+U5v6XAQIuwQVFN7XiZQuK8igm9qaOHg32xj0QTa51A12AW4q&#10;OYuipTRYclgosKZDQdk9/TMKvjrs9vP4oz3eb4fH9bI4/R5jUmo86vdrEJ56/w6/2t9awTKewf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Sn6CMQAAADcAAAA&#10;DwAAAAAAAAAAAAAAAACqAgAAZHJzL2Rvd25yZXYueG1sUEsFBgAAAAAEAAQA+gAAAJsDAAAAAA==&#10;">
                                <v:line id="Line 37" o:spid="_x0000_s1054"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ecWsQAAADcAAAADwAAAGRycy9kb3ducmV2LnhtbESP3YrCMBSE7xd8h3AE79ZUXYpWo4gg&#10;yC4I/oGXx+bYFpuT0kTt+vRGELwcZuYbZjJrTCluVLvCsoJeNwJBnFpdcKZgv1t+D0E4j6yxtEwK&#10;/snBbNr6mmCi7Z03dNv6TAQIuwQV5N5XiZQuzcmg69qKOHhnWxv0QdaZ1DXeA9yUsh9FsTRYcFjI&#10;saJFTullezUKUC4efrhp/n5GByOP63l8OD1+leq0m/kYhKfGf8Lv9koriHsDeJ0JR0BO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15xaxAAAANwAAAAPAAAAAAAAAAAA&#10;AAAAAKECAABkcnMvZG93bnJldi54bWxQSwUGAAAAAAQABAD5AAAAkgMAAAAA&#10;">
                                  <v:stroke startarrow="block"/>
                                </v:line>
                                <v:line id="Line 38" o:spid="_x0000_s1055"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XcGsYAAADcAAAADwAAAGRycy9kb3ducmV2LnhtbESPQWsCMRSE74X+h/CEXopmLSK6GkUE&#10;oQcv1bLS23Pz3Cy7edkmqW7/fVMQPA4z8w2zXPe2FVfyoXasYDzKQBCXTtdcKfg87oYzECEia2wd&#10;k4JfCrBePT8tMdfuxh90PcRKJAiHHBWYGLtcylAashhGriNO3sV5izFJX0nt8ZbgtpVvWTaVFmtO&#10;CwY72hoqm8OPVSBn+9dvvzlPmqI5neamKIvua6/Uy6DfLEBE6uMjfG+/awXT8QT+z6Qj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WV3BrGAAAA3AAAAA8AAAAAAAAA&#10;AAAAAAAAoQIAAGRycy9kb3ducmV2LnhtbFBLBQYAAAAABAAEAPkAAACUAwAAAAA=&#10;"/>
                                <v:line id="Line 39" o:spid="_x0000_s1056"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4/sYAAADcAAAADwAAAGRycy9kb3ducmV2LnhtbESPQWvCQBSE7wX/w/IKvdWNlgZJXUVa&#10;BPUgagvt8Zl9TVKzb8PumqT/3hUEj8PMfMNM572pRUvOV5YVjIYJCOLc6ooLBV+fy+cJCB+QNdaW&#10;ScE/eZjPBg9TzLTteE/tIRQiQthnqKAMocmk9HlJBv3QNsTR+7XOYIjSFVI77CLc1HKcJKk0WHFc&#10;KLGh95Ly0+FsFGxfdmm7WG9W/fc6PeYf++PPX+eUenrsF28gAvXhHr61V1pBOnqF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9+P7GAAAA3AAAAA8AAAAAAAAA&#10;AAAAAAAAoQIAAGRycy9kb3ducmV2LnhtbFBLBQYAAAAABAAEAPkAAACUAwAAAAA=&#10;"/>
                              </v:group>
                              <v:shape id="Text Box 174" o:spid="_x0000_s1057" type="#_x0000_t202" style="position:absolute;left:8938;top:11325;width:793;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HQXMMA&#10;AADcAAAADwAAAGRycy9kb3ducmV2LnhtbESPQYvCMBSE78L+h/AWvIimeihSjeLqCntwD1bx/Gie&#10;bbF5KUm09d9vhAWPw8w3wyzXvWnEg5yvLSuYThIQxIXVNZcKzqf9eA7CB2SNjWVS8CQP69XHYImZ&#10;th0f6ZGHUsQS9hkqqEJoMyl9UZFBP7EtcfSu1hkMUbpSaoddLDeNnCVJKg3WHBcqbGlbUXHL70ZB&#10;unP37sjb0e78fcDftpxdvp4XpYaf/WYBIlAf3uF/+kdHbprC6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HQXMMAAADcAAAADwAAAAAAAAAAAAAAAACYAgAAZHJzL2Rv&#10;d25yZXYueG1sUEsFBgAAAAAEAAQA9QAAAIgDAAAAAA==&#10;" stroked="f">
                                <v:textbox inset="0,0,0,0">
                                  <w:txbxContent>
                                    <w:p w14:paraId="404F546E" w14:textId="77777777" w:rsidR="00585CBF" w:rsidRPr="00077324" w:rsidRDefault="00585CBF" w:rsidP="0074759D">
                                      <w:pPr>
                                        <w:rPr>
                                          <w:i/>
                                          <w:sz w:val="22"/>
                                          <w:szCs w:val="22"/>
                                        </w:rPr>
                                      </w:pPr>
                                      <w:r>
                                        <w:rPr>
                                          <w:i/>
                                          <w:sz w:val="22"/>
                                          <w:szCs w:val="22"/>
                                        </w:rPr>
                                        <w:t>Process</w:t>
                                      </w:r>
                                      <w:r>
                                        <w:rPr>
                                          <w:i/>
                                          <w:sz w:val="22"/>
                                          <w:szCs w:val="22"/>
                                        </w:rPr>
                                        <w:br/>
                                        <w:t>request</w:t>
                                      </w:r>
                                    </w:p>
                                    <w:p w14:paraId="3E66CF29" w14:textId="77777777" w:rsidR="00585CBF" w:rsidRDefault="00585CBF" w:rsidP="0074759D"/>
                                    <w:p w14:paraId="09263183" w14:textId="77777777" w:rsidR="00585CBF" w:rsidRPr="00077324" w:rsidRDefault="00585CBF" w:rsidP="0074759D">
                                      <w:pPr>
                                        <w:rPr>
                                          <w:i/>
                                          <w:sz w:val="22"/>
                                          <w:szCs w:val="22"/>
                                        </w:rPr>
                                      </w:pPr>
                                      <w:r w:rsidRPr="00077324">
                                        <w:rPr>
                                          <w:i/>
                                          <w:sz w:val="22"/>
                                          <w:szCs w:val="22"/>
                                        </w:rPr>
                                        <w:t xml:space="preserve">Internal action 2 </w:t>
                                      </w:r>
                                    </w:p>
                                  </w:txbxContent>
                                </v:textbox>
                              </v:shape>
                            </v:group>
                          </v:group>
                        </v:group>
                      </v:group>
                    </v:group>
                    <v:group id="Group 190" o:spid="_x0000_s1058" style="position:absolute;left:4935;top:12118;width:5276;height:969" coordorigin="4935,12178" coordsize="5276,9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5ZkMYAAADcAAAADwAAAGRycy9kb3ducmV2LnhtbESPT2vCQBTE74V+h+UV&#10;ejObtGglZhWRtvQQBLUg3h7ZZxLMvg3Zbf58e7dQ6HGYmd8w2WY0jeipc7VlBUkUgyAurK65VPB9&#10;+pgtQTiPrLGxTAomcrBZPz5kmGo78IH6oy9FgLBLUUHlfZtK6YqKDLrItsTBu9rOoA+yK6XucAhw&#10;08iXOF5IgzWHhQpb2lVU3I4/RsHngMP2NXnv89t1N11O8/05T0ip56dxuwLhafT/4b/2l1awSN7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XlmQxgAAANwA&#10;AAAPAAAAAAAAAAAAAAAAAKoCAABkcnMvZG93bnJldi54bWxQSwUGAAAAAAQABAD6AAAAnQMAAAAA&#10;">
                      <v:shape id="Text Box 181" o:spid="_x0000_s1059" type="#_x0000_t202" style="position:absolute;left:8983;top:12210;width:1228;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LhtcEA&#10;AADcAAAADwAAAGRycy9kb3ducmV2LnhtbERPS2vCQBC+F/oflin0UnSjB5HoKq0P6EEPRvE8ZKdJ&#10;aHY27K4m/nvnUOjx43sv14Nr1Z1CbDwbmIwzUMSltw1XBi7n/WgOKiZki61nMvCgCOvV68sSc+t7&#10;PtG9SJWSEI45GqhT6nKtY1mTwzj2HbFwPz44TAJDpW3AXsJdq6dZNtMOG5aGGjva1FT+FjdnYLYN&#10;t/7Em4/tZXfAY1dNr1+PqzHvb8PnAlSiIf2L/9zfVnwTWStn5Ajo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pi4bXBAAAA3AAAAA8AAAAAAAAAAAAAAAAAmAIAAGRycy9kb3du&#10;cmV2LnhtbFBLBQYAAAAABAAEAPUAAACGAwAAAAA=&#10;" stroked="f">
                        <v:textbox inset="0,0,0,0">
                          <w:txbxContent>
                            <w:p w14:paraId="33FA27D0" w14:textId="77777777" w:rsidR="00585CBF" w:rsidRPr="00077324" w:rsidRDefault="00585CBF" w:rsidP="0074759D">
                              <w:pPr>
                                <w:rPr>
                                  <w:i/>
                                  <w:sz w:val="22"/>
                                  <w:szCs w:val="22"/>
                                </w:rPr>
                              </w:pPr>
                              <w:r>
                                <w:rPr>
                                  <w:i/>
                                  <w:sz w:val="22"/>
                                  <w:szCs w:val="22"/>
                                </w:rPr>
                                <w:t>Schedule</w:t>
                              </w:r>
                              <w:r>
                                <w:rPr>
                                  <w:i/>
                                  <w:sz w:val="22"/>
                                  <w:szCs w:val="22"/>
                                </w:rPr>
                                <w:br/>
                                <w:t>appointment</w:t>
                              </w:r>
                            </w:p>
                            <w:p w14:paraId="1ED623AB" w14:textId="77777777" w:rsidR="00585CBF" w:rsidRDefault="00585CBF" w:rsidP="0074759D"/>
                            <w:p w14:paraId="18230714" w14:textId="77777777" w:rsidR="00585CBF" w:rsidRPr="00077324" w:rsidRDefault="00585CBF" w:rsidP="0074759D">
                              <w:pPr>
                                <w:rPr>
                                  <w:i/>
                                  <w:sz w:val="22"/>
                                  <w:szCs w:val="22"/>
                                </w:rPr>
                              </w:pPr>
                              <w:r w:rsidRPr="00077324">
                                <w:rPr>
                                  <w:i/>
                                  <w:sz w:val="22"/>
                                  <w:szCs w:val="22"/>
                                </w:rPr>
                                <w:t xml:space="preserve">Internal action 2 </w:t>
                              </w:r>
                            </w:p>
                          </w:txbxContent>
                        </v:textbox>
                      </v:shape>
                      <v:group id="Group 189" o:spid="_x0000_s1060" style="position:absolute;left:4935;top:12178;width:3933;height:969" coordorigin="4935,12178" coordsize="3933,9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41oecYAAADcAAAADwAAAGRycy9kb3ducmV2LnhtbESPT2vCQBTE74V+h+UV&#10;ejObtCg1ZhWRtvQQBLUg3h7ZZxLMvg3Zbf58e7dQ6HGYmd8w2WY0jeipc7VlBUkUgyAurK65VPB9&#10;+pi9gXAeWWNjmRRM5GCzfnzIMNV24AP1R1+KAGGXooLK+zaV0hUVGXSRbYmDd7WdQR9kV0rd4RDg&#10;ppEvcbyQBmsOCxW2tKuouB1/jILPAYfta/Le57frbrqc5vtznpBSz0/jdgXC0+j/w3/tL61gkSz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jWh5xgAAANwA&#10;AAAPAAAAAAAAAAAAAAAAAKoCAABkcnMvZG93bnJldi54bWxQSwUGAAAAAAQABAD6AAAAnQMAAAAA&#10;">
                        <v:group id="Group 177" o:spid="_x0000_s1061" style="position:absolute;left:8597;top:12368;width:271;height:406"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sLWcMAAADcAAAADwAAAGRycy9kb3ducmV2LnhtbERPTWvCQBC9F/oflhF6&#10;q5tYDBJdg0gtPQShKpTehuyYhGRnQ3ZN4r93D0KPj/e9ySbTioF6V1tWEM8jEMSF1TWXCi7nw/sK&#10;hPPIGlvLpOBODrLt68sGU21H/qHh5EsRQtilqKDyvkuldEVFBt3cdsSBu9reoA+wL6XucQzhppWL&#10;KEqkwZpDQ4Ud7SsqmtPNKPgacdx9xJ9D3lz397/z8vibx6TU22zarUF4mvy/+On+1gqSR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2wtZwwAAANwAAAAP&#10;AAAAAAAAAAAAAAAAAKoCAABkcnMvZG93bnJldi54bWxQSwUGAAAAAAQABAD6AAAAmgMAAAAA&#10;">
                          <v:line id="Line 37" o:spid="_x0000_s1062"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VtC8YAAADcAAAADwAAAGRycy9kb3ducmV2LnhtbESPzWrDMBCE74W8g9hCb41sU0ziRDHG&#10;ECgtBPIHPW6tjW1qrYylOk6evioUehxm5htmnU+mEyMNrrWsIJ5HIIgrq1uuFZyO2+cFCOeRNXaW&#10;ScGNHOSb2cMaM22vvKfx4GsRIOwyVNB432dSuqohg25ue+LgXexg0Ac51FIPeA1w08kkilJpsOWw&#10;0GBPZUPV1+HbKEBZ3v1iP72/LM9GfuyK9Px5f1Pq6XEqViA8Tf4//Nd+1QrSJIbfM+EI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MlbQvGAAAA3AAAAA8AAAAAAAAA&#10;AAAAAAAAoQIAAGRycy9kb3ducmV2LnhtbFBLBQYAAAAABAAEAPkAAACUAwAAAAA=&#10;">
                            <v:stroke startarrow="block"/>
                          </v:line>
                          <v:line id="Line 38" o:spid="_x0000_s1063"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wrSMYAAADcAAAADwAAAGRycy9kb3ducmV2LnhtbESPQWsCMRSE7wX/Q3iCl6LZLkXsahQp&#10;FHrwUi0rvT03z82ym5dtkur675uC0OMwM98wq81gO3EhHxrHCp5mGQjiyumGawWfh7fpAkSIyBo7&#10;x6TgRgE269HDCgvtrvxBl32sRYJwKFCBibEvpAyVIYth5nri5J2dtxiT9LXUHq8JbjuZZ9lcWmw4&#10;LRjs6dVQ1e5/rAK52D1+++3puS3b4/HFlFXZf+2UmoyH7RJEpCH+h+/td61gnufwdyYd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cK0jGAAAA3AAAAA8AAAAAAAAA&#10;AAAAAAAAoQIAAGRycy9kb3ducmV2LnhtbFBLBQYAAAAABAAEAPkAAACUAwAAAAA=&#10;"/>
                          <v:line id="Line 39" o:spid="_x0000_s1064"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QPrMYAAADcAAAADwAAAGRycy9kb3ducmV2LnhtbESPQWvCQBSE70L/w/IK3nSjQiipq4gi&#10;aA9FbaE9PrOvSdrs27C7JvHfu0LB4zAz3zDzZW9q0ZLzlWUFk3ECgji3uuJCwefHdvQCwgdkjbVl&#10;UnAlD8vF02COmbYdH6k9hUJECPsMFZQhNJmUPi/JoB/bhjh6P9YZDFG6QmqHXYSbWk6TJJUGK44L&#10;JTa0Lin/O12MgvfZIW1X+7dd/7VPz/nmeP7+7ZxSw+d+9QoiUB8e4f/2TitIpzO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00D6zGAAAA3AAAAA8AAAAAAAAA&#10;AAAAAAAAoQIAAGRycy9kb3ducmV2LnhtbFBLBQYAAAAABAAEAPkAAACUAwAAAAA=&#10;"/>
                        </v:group>
                        <v:group id="Group 188" o:spid="_x0000_s1065" style="position:absolute;left:4935;top:12178;width:3662;height:969" coordorigin="4935,12178" coordsize="3662,9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ANWsUAAADcAAAADwAAAGRycy9kb3ducmV2LnhtbESPQYvCMBSE78L+h/CE&#10;vWlaV2WpRhFZlz2IoC6It0fzbIvNS2liW/+9EQSPw8x8w8yXnSlFQ7UrLCuIhxEI4tTqgjMF/8fN&#10;4BuE88gaS8uk4E4OlouP3hwTbVveU3PwmQgQdgkqyL2vEildmpNBN7QVcfAutjbog6wzqWtsA9yU&#10;chRFU2mw4LCQY0XrnNLr4WYU/LbYrr7in2Z7vazv5+Nkd9rGpNRnv1vNQHjq/Dv8av9pBdP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gDVrFAAAA3AAA&#10;AA8AAAAAAAAAAAAAAAAAqgIAAGRycy9kb3ducmV2LnhtbFBLBQYAAAAABAAEAPoAAACcAwAAAAA=&#10;">
                          <v:rect id="Rectangle 15" o:spid="_x0000_s1066" style="position:absolute;left:8330;top:12370;width:267;height: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dND8UA&#10;AADcAAAADwAAAGRycy9kb3ducmV2LnhtbESPQWvCQBSE74X+h+UVeqsbI0obXaVUUuzRxEtvz+wz&#10;iWbfhuyaRH99t1DocZiZb5jVZjSN6KlztWUF00kEgriwuuZSwSFPX15BOI+ssbFMCm7kYLN+fFhh&#10;ou3Ae+ozX4oAYZeggsr7NpHSFRUZdBPbEgfvZDuDPsiulLrDIcBNI+MoWkiDNYeFClv6qKi4ZFej&#10;4FjHB7zv88/IvKUz/zXm5+v3Vqnnp/F9CcLT6P/Df+2dVrCI5/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x00PxQAAANwAAAAPAAAAAAAAAAAAAAAAAJgCAABkcnMv&#10;ZG93bnJldi54bWxQSwUGAAAAAAQABAD1AAAAigMAAAAA&#10;"/>
                          <v:rect id="Rectangle 25" o:spid="_x0000_s1067" style="position:absolute;left:4935;top:12829;width:287;height: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TeMMA&#10;AADcAAAADwAAAGRycy9kb3ducmV2LnhtbESPQYvCMBSE74L/ITzBm6ZWKGs1iri4uEetF2/P5tlW&#10;m5fSRK376zcLCx6HmfmGWaw6U4sHta6yrGAyjkAQ51ZXXCg4ZtvRBwjnkTXWlknBixyslv3eAlNt&#10;n7ynx8EXIkDYpaig9L5JpXR5SQbd2DbEwbvY1qAPsi2kbvEZ4KaWcRQl0mDFYaHEhjYl5bfD3Sg4&#10;V/ERf/bZV2Rm26n/7rLr/fSp1HDQrecgPHX+Hf5v77SCJE7g70w4An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XTeMMAAADcAAAADwAAAAAAAAAAAAAAAACYAgAAZHJzL2Rv&#10;d25yZXYueG1sUEsFBgAAAAAEAAQA9QAAAIgDAAAAAA==&#10;"/>
                          <v:group id="Group 187" o:spid="_x0000_s1068" style="position:absolute;left:5205;top:12178;width:3125;height:686" coordorigin="5205,12178" coordsize="3125,6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zKTLcYAAADcAAAADwAAAGRycy9kb3ducmV2LnhtbESPQWvCQBSE7wX/w/KE&#10;3ppNLE0lZhURKx5CoSqU3h7ZZxLMvg3ZbRL/fbdQ6HGYmW+YfDOZVgzUu8aygiSKQRCXVjdcKbic&#10;356WIJxH1thaJgV3crBZzx5yzLQd+YOGk69EgLDLUEHtfZdJ6cqaDLrIdsTBu9reoA+yr6TucQxw&#10;08pFHKfSYMNhocaOdjWVt9O3UXAYcdw+J/uhuF1396/zy/tnkZBSj/NpuwLhafL/4b/2UStIF6/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MpMtxgAAANwA&#10;AAAPAAAAAAAAAAAAAAAAAKoCAABkcnMvZG93bnJldi54bWxQSwUGAAAAAAQABAD6AAAAnQMAAAAA&#10;">
                            <v:shape id="Text Box 43" o:spid="_x0000_s1069" type="#_x0000_t202" style="position:absolute;left:5571;top:12178;width:2405;height: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4rCMIA&#10;AADcAAAADwAAAGRycy9kb3ducmV2LnhtbERPTWvCQBC9C/0PyxR6kWbTHERSN2K1hR7qQSueh+w0&#10;CWZnw+5q4r/vHAo9Pt73aj25Xt0oxM6zgZcsB0Vce9txY+D0/fG8BBUTssXeMxm4U4R19TBbYWn9&#10;yAe6HVOjJIRjiQbalIZS61i35DBmfiAW7scHh0lgaLQNOEq463WR5wvtsGNpaHGgbUv15Xh1Bha7&#10;cB0PvJ3vTu9fuB+a4vx2Pxvz9DhtXkElmtK/+M/9acVXyFo5I0dA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DisIwgAAANwAAAAPAAAAAAAAAAAAAAAAAJgCAABkcnMvZG93&#10;bnJldi54bWxQSwUGAAAAAAQABAD1AAAAhwMAAAAA&#10;" stroked="f">
                              <v:textbox inset="0,0,0,0">
                                <w:txbxContent>
                                  <w:p w14:paraId="4E646324" w14:textId="0D10DD2C" w:rsidR="00585CBF" w:rsidDel="000B17A3" w:rsidRDefault="00585CBF" w:rsidP="00AA3E15">
                                    <w:pPr>
                                      <w:rPr>
                                        <w:del w:id="1711" w:author="Mary Jungers" w:date="2017-08-15T13:37:00Z"/>
                                      </w:rPr>
                                    </w:pPr>
                                    <w:r>
                                      <w:rPr>
                                        <w:sz w:val="22"/>
                                        <w:szCs w:val="22"/>
                                      </w:rPr>
                                      <w:t xml:space="preserve">Appointment Notification </w:t>
                                    </w:r>
                                    <w:r>
                                      <w:rPr>
                                        <w:sz w:val="22"/>
                                        <w:szCs w:val="22"/>
                                      </w:rPr>
                                      <w:br/>
                                    </w:r>
                                    <w:ins w:id="1712" w:author="Mary Jungers" w:date="2017-08-15T13:37:00Z">
                                      <w:r>
                                        <w:rPr>
                                          <w:sz w:val="22"/>
                                          <w:szCs w:val="22"/>
                                        </w:rPr>
                                        <w:t>[</w:t>
                                      </w:r>
                                    </w:ins>
                                    <w:del w:id="1713" w:author="Mary Jungers" w:date="2017-08-15T13:37:00Z">
                                      <w:r w:rsidDel="000B17A3">
                                        <w:rPr>
                                          <w:sz w:val="22"/>
                                          <w:szCs w:val="22"/>
                                        </w:rPr>
                                        <w:delText>(</w:delText>
                                      </w:r>
                                    </w:del>
                                    <w:r>
                                      <w:rPr>
                                        <w:sz w:val="22"/>
                                        <w:szCs w:val="22"/>
                                      </w:rPr>
                                      <w:t>PCC-60</w:t>
                                    </w:r>
                                    <w:ins w:id="1714" w:author="Mary Jungers" w:date="2017-08-15T13:37:00Z">
                                      <w:r>
                                        <w:rPr>
                                          <w:sz w:val="22"/>
                                          <w:szCs w:val="22"/>
                                        </w:rPr>
                                        <w:t>]</w:t>
                                      </w:r>
                                    </w:ins>
                                    <w:del w:id="1715" w:author="Mary Jungers" w:date="2017-08-15T13:37:00Z">
                                      <w:r w:rsidDel="000B17A3">
                                        <w:rPr>
                                          <w:sz w:val="22"/>
                                          <w:szCs w:val="22"/>
                                        </w:rPr>
                                        <w:delText>)</w:delText>
                                      </w:r>
                                    </w:del>
                                  </w:p>
                                  <w:p w14:paraId="7C3C3F0E" w14:textId="0D32768C" w:rsidR="00585CBF" w:rsidDel="000B17A3" w:rsidRDefault="00585CBF" w:rsidP="00AA3E15">
                                    <w:pPr>
                                      <w:rPr>
                                        <w:del w:id="1716" w:author="Mary Jungers" w:date="2017-08-15T13:37:00Z"/>
                                      </w:rPr>
                                    </w:pPr>
                                    <w:del w:id="1717" w:author="Mary Jungers" w:date="2017-08-15T13:37:00Z">
                                      <w:r w:rsidDel="000B17A3">
                                        <w:delText> </w:delText>
                                      </w:r>
                                    </w:del>
                                  </w:p>
                                  <w:p w14:paraId="2E4BFA44" w14:textId="366C5AAD" w:rsidR="00585CBF" w:rsidRDefault="00585CBF" w:rsidP="00AA3E15">
                                    <w:del w:id="1718" w:author="Mary Jungers" w:date="2017-08-15T13:37:00Z">
                                      <w:r w:rsidDel="000B17A3">
                                        <w:rPr>
                                          <w:sz w:val="22"/>
                                          <w:szCs w:val="22"/>
                                        </w:rPr>
                                        <w:delText>Transaction-B [B]</w:delText>
                                      </w:r>
                                    </w:del>
                                  </w:p>
                                </w:txbxContent>
                              </v:textbox>
                            </v:shape>
                            <v:line id="Line 13" o:spid="_x0000_s1070" style="position:absolute;flip:x;visibility:visible;mso-wrap-style:square" from="5205,12849" to="8330,128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uvQcUAAADcAAAADwAAAGRycy9kb3ducmV2LnhtbESPQWvCQBCF74X+h2UKXoJuqiA1uhGt&#10;CkLpodaDxyE7TUKzsyE7xvTfd4VCj48373vzVuvBNaqnLtSeDTxPUlDEhbc1lwbOn4fxC6ggyBYb&#10;z2TghwKs88eHFWbW3/iD+pOUKkI4ZGigEmkzrUNRkcMw8S1x9L5851Ci7EptO7xFuGv0NE3n2mHN&#10;saHCll4rKr5PVxffOLzzbjZLtk4nyYL2F3lLtRgzeho2S1BCg/wf/6WP1sB8uoD7mEgAnf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5uvQcUAAADcAAAADwAAAAAAAAAA&#10;AAAAAAChAgAAZHJzL2Rvd25yZXYueG1sUEsFBgAAAAAEAAQA+QAAAJMDAAAAAA==&#10;">
                              <v:stroke endarrow="block"/>
                            </v:line>
                          </v:group>
                        </v:group>
                      </v:group>
                    </v:group>
                  </v:group>
                  <v:group id="Group 229" o:spid="_x0000_s1071" style="position:absolute;left:4950;top:13045;width:5036;height:1002" coordorigin="4950,13060" coordsize="5036,10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QKdhMMAAADcAAAADwAAAGRycy9kb3ducmV2LnhtbERPTWvCQBC9F/wPywi9&#10;1U0qDSW6BhErPQShWhBvQ3ZMQrKzIbsm8d93D0KPj/e9zibTioF6V1tWEC8iEMSF1TWXCn7PX2+f&#10;IJxH1thaJgUPcpBtZi9rTLUd+YeGky9FCGGXooLK+y6V0hUVGXQL2xEH7mZ7gz7AvpS6xzGEm1a+&#10;R1EiDdYcGirsaFdR0ZzuRsFhxHG7jPdD3tx2j+v543jJY1LqdT5tVyA8Tf5f/HR/awXJMs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FAp2EwwAAANwAAAAP&#10;AAAAAAAAAAAAAAAAAKoCAABkcnMvZG93bnJldi54bWxQSwUGAAAAAAQABAD6AAAAmgMAAAAA&#10;">
                    <v:shape id="Text Box 43" o:spid="_x0000_s1072" type="#_x0000_t202" style="position:absolute;left:5625;top:13060;width:2440;height: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0USMQA&#10;AADcAAAADwAAAGRycy9kb3ducmV2LnhtbESPT4vCMBTE7wt+h/CEvSya6oJINcr6Z8GDHqri+dE8&#10;27LNS0mird/eLAgeh5nfDDNfdqYWd3K+sqxgNExAEOdWV1woOJ9+B1MQPiBrrC2Tggd5WC56H3NM&#10;tW05o/sxFCKWsE9RQRlCk0rp85IM+qFtiKN3tc5giNIVUjtsY7mp5ThJJtJgxXGhxIbWJeV/x5tR&#10;MNm4W5vx+mtz3u7x0BTjy+pxUeqz3/3MQATqwjv8onc6ct8j+D8Tj4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tFEjEAAAA3AAAAA8AAAAAAAAAAAAAAAAAmAIAAGRycy9k&#10;b3ducmV2LnhtbFBLBQYAAAAABAAEAPUAAACJAwAAAAA=&#10;" stroked="f">
                      <v:textbox inset="0,0,0,0">
                        <w:txbxContent>
                          <w:p w14:paraId="548919ED" w14:textId="33D18456" w:rsidR="00585CBF" w:rsidDel="000B17A3" w:rsidRDefault="00585CBF" w:rsidP="00AA3E15">
                            <w:pPr>
                              <w:rPr>
                                <w:del w:id="1719" w:author="Mary Jungers" w:date="2017-08-15T13:37:00Z"/>
                              </w:rPr>
                            </w:pPr>
                            <w:r>
                              <w:rPr>
                                <w:sz w:val="22"/>
                                <w:szCs w:val="22"/>
                              </w:rPr>
                              <w:t xml:space="preserve">Interim Consultation Note </w:t>
                            </w:r>
                            <w:r>
                              <w:rPr>
                                <w:sz w:val="22"/>
                                <w:szCs w:val="22"/>
                              </w:rPr>
                              <w:br/>
                            </w:r>
                            <w:ins w:id="1720" w:author="Mary Jungers" w:date="2017-08-15T13:37:00Z">
                              <w:r>
                                <w:rPr>
                                  <w:sz w:val="22"/>
                                  <w:szCs w:val="22"/>
                                </w:rPr>
                                <w:t>[</w:t>
                              </w:r>
                            </w:ins>
                            <w:del w:id="1721" w:author="Mary Jungers" w:date="2017-08-15T13:37:00Z">
                              <w:r w:rsidDel="000B17A3">
                                <w:rPr>
                                  <w:sz w:val="22"/>
                                  <w:szCs w:val="22"/>
                                </w:rPr>
                                <w:delText>(</w:delText>
                              </w:r>
                            </w:del>
                            <w:r>
                              <w:rPr>
                                <w:sz w:val="22"/>
                                <w:szCs w:val="22"/>
                              </w:rPr>
                              <w:t>PCC-59</w:t>
                            </w:r>
                            <w:ins w:id="1722" w:author="Mary Jungers" w:date="2017-08-15T13:37:00Z">
                              <w:r>
                                <w:rPr>
                                  <w:sz w:val="22"/>
                                  <w:szCs w:val="22"/>
                                </w:rPr>
                                <w:t>]</w:t>
                              </w:r>
                            </w:ins>
                            <w:del w:id="1723" w:author="Mary Jungers" w:date="2017-08-15T13:38:00Z">
                              <w:r w:rsidDel="000B17A3">
                                <w:rPr>
                                  <w:sz w:val="22"/>
                                  <w:szCs w:val="22"/>
                                </w:rPr>
                                <w:delText>)</w:delText>
                              </w:r>
                            </w:del>
                          </w:p>
                          <w:p w14:paraId="2AB48393" w14:textId="5B8B77EA" w:rsidR="00585CBF" w:rsidDel="000B17A3" w:rsidRDefault="00585CBF" w:rsidP="00AA3E15">
                            <w:pPr>
                              <w:rPr>
                                <w:del w:id="1724" w:author="Mary Jungers" w:date="2017-08-15T13:37:00Z"/>
                              </w:rPr>
                            </w:pPr>
                            <w:del w:id="1725" w:author="Mary Jungers" w:date="2017-08-15T13:37:00Z">
                              <w:r w:rsidDel="000B17A3">
                                <w:delText> </w:delText>
                              </w:r>
                            </w:del>
                          </w:p>
                          <w:p w14:paraId="6A285626" w14:textId="6D383289" w:rsidR="00585CBF" w:rsidRDefault="00585CBF" w:rsidP="00AA3E15">
                            <w:del w:id="1726" w:author="Mary Jungers" w:date="2017-08-15T13:37:00Z">
                              <w:r w:rsidDel="000B17A3">
                                <w:rPr>
                                  <w:sz w:val="22"/>
                                  <w:szCs w:val="22"/>
                                </w:rPr>
                                <w:delText>Transaction-B [B]</w:delText>
                              </w:r>
                            </w:del>
                          </w:p>
                        </w:txbxContent>
                      </v:textbox>
                    </v:shape>
                    <v:group id="Group 228" o:spid="_x0000_s1073" style="position:absolute;left:4950;top:13125;width:5036;height:937" coordorigin="4950,13125" coordsize="5036,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pymaMQAAADcAAAADwAAAGRycy9kb3ducmV2LnhtbESPQYvCMBSE78L+h/AW&#10;9qZpFUW6RhFZFw8iWIVlb4/m2Rabl9LEtv57Iwgeh5n5hlmselOJlhpXWlYQjyIQxJnVJecKzqft&#10;cA7CeWSNlWVScCcHq+XHYIGJth0fqU19LgKEXYIKCu/rREqXFWTQjWxNHLyLbQz6IJtc6ga7ADeV&#10;HEfRTBosOSwUWNOmoOya3oyC3w679ST+affXy+b+f5oe/vYxKfX12a+/QXjq/Tv8au+0gtlkDM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pymaMQAAADcAAAA&#10;DwAAAAAAAAAAAAAAAACqAgAAZHJzL2Rvd25yZXYueG1sUEsFBgAAAAAEAAQA+gAAAJsDAAAAAA==&#10;">
                      <v:shape id="Text Box 192" o:spid="_x0000_s1074" type="#_x0000_t202" style="position:absolute;left:8998;top:13125;width:988;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MvpMQA&#10;AADcAAAADwAAAGRycy9kb3ducmV2LnhtbESPT4vCMBTE78J+h/AWvMiaroJI1yiuf8CDHuqK50fz&#10;ti02LyWJtn57Iwgeh5nfDDNbdKYWN3K+sqzge5iAIM6trrhQcPrbfk1B+ICssbZMCu7kYTH/6M0w&#10;1bbljG7HUIhYwj5FBWUITSqlz0sy6Ie2IY7ev3UGQ5SukNphG8tNLUdJMpEGK44LJTa0Kim/HK9G&#10;wWTtrm3Gq8H6tNnjoSlG59/7Wan+Z7f8ARGoC+/wi97pyI3H8DwTj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zL6TEAAAA3AAAAA8AAAAAAAAAAAAAAAAAmAIAAGRycy9k&#10;b3ducmV2LnhtbFBLBQYAAAAABAAEAPUAAACJAwAAAAA=&#10;" stroked="f">
                        <v:textbox inset="0,0,0,0">
                          <w:txbxContent>
                            <w:p w14:paraId="7D7C874C" w14:textId="77777777" w:rsidR="00585CBF" w:rsidRPr="00077324" w:rsidRDefault="00585CBF" w:rsidP="00AA3E15">
                              <w:pPr>
                                <w:rPr>
                                  <w:i/>
                                  <w:sz w:val="22"/>
                                  <w:szCs w:val="22"/>
                                </w:rPr>
                              </w:pPr>
                              <w:r>
                                <w:rPr>
                                  <w:i/>
                                  <w:sz w:val="22"/>
                                  <w:szCs w:val="22"/>
                                </w:rPr>
                                <w:t>Specialist</w:t>
                              </w:r>
                              <w:r>
                                <w:rPr>
                                  <w:i/>
                                  <w:sz w:val="22"/>
                                  <w:szCs w:val="22"/>
                                </w:rPr>
                                <w:br/>
                                <w:t>visit</w:t>
                              </w:r>
                            </w:p>
                            <w:p w14:paraId="2D5F788E" w14:textId="77777777" w:rsidR="00585CBF" w:rsidRDefault="00585CBF" w:rsidP="00AA3E15"/>
                            <w:p w14:paraId="42A0A27F" w14:textId="77777777" w:rsidR="00585CBF" w:rsidRPr="00077324" w:rsidRDefault="00585CBF" w:rsidP="00AA3E15">
                              <w:pPr>
                                <w:rPr>
                                  <w:i/>
                                  <w:sz w:val="22"/>
                                  <w:szCs w:val="22"/>
                                </w:rPr>
                              </w:pPr>
                              <w:r w:rsidRPr="00077324">
                                <w:rPr>
                                  <w:i/>
                                  <w:sz w:val="22"/>
                                  <w:szCs w:val="22"/>
                                </w:rPr>
                                <w:t xml:space="preserve">Internal action 2 </w:t>
                              </w:r>
                            </w:p>
                          </w:txbxContent>
                        </v:textbox>
                      </v:shape>
                      <v:group id="Group 227" o:spid="_x0000_s1075" style="position:absolute;left:4950;top:13283;width:3933;height:779" coordorigin="4950,13283" coordsize="3933,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mbh8YAAADcAAAADwAAAGRycy9kb3ducmV2LnhtbESPQWvCQBSE7wX/w/IK&#10;3ppNtA2SZhWRKh5CoSqU3h7ZZxLMvg3ZbRL/fbdQ6HGYmW+YfDOZVgzUu8aygiSKQRCXVjdcKbic&#10;908rEM4ja2wtk4I7OdisZw85ZtqO/EHDyVciQNhlqKD2vsukdGVNBl1kO+LgXW1v0AfZV1L3OAa4&#10;aeUijlNpsOGwUGNHu5rK2+nbKDiMOG6XydtQ3K67+9f55f2zSEip+eO0fQXhafL/4b/2UStIl8/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6OZuHxgAAANwA&#10;AAAPAAAAAAAAAAAAAAAAAKoCAABkcnMvZG93bnJldi54bWxQSwUGAAAAAAQABAD6AAAAnQMAAAAA&#10;">
                        <v:group id="Group 194" o:spid="_x0000_s1076" style="position:absolute;left:8612;top:13283;width:271;height:406"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U+HMYAAADcAAAADwAAAGRycy9kb3ducmV2LnhtbESPQWuDQBSE74X+h+UV&#10;emtWG5RisxEJbekhBGIKpbeH+6IS9624WzX/PhsI5DjMzDfMKp9NJ0YaXGtZQbyIQBBXVrdcK/g5&#10;fL68gXAeWWNnmRScyUG+fnxYYabtxHsaS1+LAGGXoYLG+z6T0lUNGXQL2xMH72gHgz7IoZZ6wCnA&#10;TSdfoyiVBlsOCw32tGmoOpX/RsHXhFOxjD/G7em4Of8dkt3vNialnp/m4h2Ep9nfw7f2t1aQLh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dT4cxgAAANwA&#10;AAAPAAAAAAAAAAAAAAAAAKoCAABkcnMvZG93bnJldi54bWxQSwUGAAAAAAQABAD6AAAAnQMAAAAA&#10;">
                          <v:line id="Line 37" o:spid="_x0000_s1077"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josYAAADcAAAADwAAAGRycy9kb3ducmV2LnhtbESPQWvCQBSE70L/w/IKvZlNbQlp6ioi&#10;CKUFQW3A4zP7moRm34bs1qT59a4geBxm5htmvhxMI87UudqygucoBkFcWF1zqeD7sJmmIJxH1thY&#10;JgX/5GC5eJjMMdO25x2d974UAcIuQwWV920mpSsqMugi2xIH78d2Bn2QXSl1h32Am0bO4jiRBmsO&#10;CxW2tK6o+N3/GQUo16NPd8PX61tu5HG7SvLT+KnU0+OwegfhafD38K39oRUkLwlcz4QjIB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kVY6LGAAAA3AAAAA8AAAAAAAAA&#10;AAAAAAAAoQIAAGRycy9kb3ducmV2LnhtbFBLBQYAAAAABAAEAPkAAACUAwAAAAA=&#10;">
                            <v:stroke startarrow="block"/>
                          </v:line>
                          <v:line id="Line 38" o:spid="_x0000_s1078"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IeDccAAADcAAAADwAAAGRycy9kb3ducmV2LnhtbESPzWsCMRTE74X+D+EVvBTN9gM/tkaR&#10;guDBS62seHtuXjfLbl62SdTtf98UhB6HmfkNM1/2thUX8qF2rOBplIEgLp2uuVKw/1wPpyBCRNbY&#10;OiYFPxRgubi/m2Ou3ZU/6LKLlUgQDjkqMDF2uZShNGQxjFxHnLwv5y3GJH0ltcdrgttWPmfZWFqs&#10;OS0Y7OjdUNnszlaBnG4fv/3q9NoUzeEwM0VZdMetUoOHfvUGIlIf/8O39kYrGL9M4O9MOg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8h4NxwAAANwAAAAPAAAAAAAA&#10;AAAAAAAAAKECAABkcnMvZG93bnJldi54bWxQSwUGAAAAAAQABAD5AAAAlQMAAAAA&#10;"/>
                          <v:line id="Line 39" o:spid="_x0000_s1079"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kLAMQAAADcAAAADwAAAGRycy9kb3ducmV2LnhtbERPyWrDMBC9F/oPYgq5NXISMMWNHEJK&#10;IemhZIPmOLYmtltrZCTVdv8+OhRyfLx9uRpNK3pyvrGsYDZNQBCXVjdcKTif3p9fQPiArLG1TAr+&#10;yMMqf3xYYqbtwAfqj6ESMYR9hgrqELpMSl/WZNBPbUccuat1BkOErpLa4RDDTSvnSZJKgw3Hhho7&#10;2tRU/hx/jYLPxT7t17uP7fi1S4vy7VBcvgen1ORpXL+CCDSGu/jfvdUK0kVcG8/EIy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SQsAxAAAANwAAAAPAAAAAAAAAAAA&#10;AAAAAKECAABkcnMvZG93bnJldi54bWxQSwUGAAAAAAQABAD5AAAAkgMAAAAA&#10;"/>
                        </v:group>
                        <v:rect id="Rectangle 15" o:spid="_x0000_s1080" style="position:absolute;left:8345;top:13285;width:267;height: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PR18UA&#10;AADcAAAADwAAAGRycy9kb3ducmV2LnhtbESPQWvCQBSE74X+h+UVequbKgRN3YTSYqnHGC/entnX&#10;JG32bchuYuqvdwXB4zAz3zDrbDKtGKl3jWUFr7MIBHFpdcOVgn2xeVmCcB5ZY2uZFPyTgyx9fFhj&#10;ou2Jcxp3vhIBwi5BBbX3XSKlK2sy6Ga2Iw7ej+0N+iD7SuoeTwFuWjmPolgabDgs1NjRR03l324w&#10;Co7NfI/nvPiKzGqz8Nup+B0On0o9P03vbyA8Tf4evrW/tYJ4sYLrmXAEZH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U9HXxQAAANwAAAAPAAAAAAAAAAAAAAAAAJgCAABkcnMv&#10;ZG93bnJldi54bWxQSwUGAAAAAAQABAD1AAAAigMAAAAA&#10;"/>
                        <v:rect id="Rectangle 25" o:spid="_x0000_s1081" style="position:absolute;left:4950;top:13744;width:287;height: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8LN8IA&#10;AADcAAAADwAAAGRycy9kb3ducmV2LnhtbERPPW/CMBDdK/EfrEPqVhwoQm2IgxAoFR0hLN2u8ZGk&#10;jc+R7UDaX18PlRif3ne2GU0nruR8a1nBfJaAIK6sbrlWcC6LpxcQPiBr7CyTgh/ysMknDxmm2t74&#10;SNdTqEUMYZ+igiaEPpXSVw0Z9DPbE0fuYp3BEKGrpXZ4i+Gmk4skWUmDLceGBnvaNVR9nwaj4LNd&#10;nPH3WL4l5rV4Du9j+TV87JV6nI7bNYhAY7iL/90HrWC1jPPjmXgE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bws3wgAAANwAAAAPAAAAAAAAAAAAAAAAAJgCAABkcnMvZG93&#10;bnJldi54bWxQSwUGAAAAAAQABAD1AAAAhwMAAAAA&#10;"/>
                        <v:line id="Line 13" o:spid="_x0000_s1082" style="position:absolute;flip:x;visibility:visible;mso-wrap-style:square" from="5220,13764" to="8345,13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JG58UAAADcAAAADwAAAGRycy9kb3ducmV2LnhtbESPT2vCQBDF74LfYRmhl6AbaxFNXUXb&#10;CkLpwT+HHofsNAnNzobsVOO3d4WCx8eb93vzFqvO1epMbag8GxiPUlDEubcVFwZOx+1wBioIssXa&#10;Mxm4UoDVst9bYGb9hfd0PkihIoRDhgZKkSbTOuQlOQwj3xBH78e3DiXKttC2xUuEu1o/p+lUO6w4&#10;NpTY0FtJ+e/hz8U3tl/8PpkkG6eTZE4f3/KZajHmadCtX0EJdfI4/k/vrIHpyxjuYyIB9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DJG58UAAADcAAAADwAAAAAAAAAA&#10;AAAAAAChAgAAZHJzL2Rvd25yZXYueG1sUEsFBgAAAAAEAAQA+QAAAJMDAAAAAA==&#10;">
                          <v:stroke endarrow="block"/>
                        </v:line>
                      </v:group>
                    </v:group>
                  </v:group>
                </v:group>
                <v:group id="Group 226" o:spid="_x0000_s1083" style="position:absolute;left:3883;top:14115;width:6688;height:1194" coordorigin="3883,14100" coordsize="6688,11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prVFcUAAADcAAAADwAAAGRycy9kb3ducmV2LnhtbESPQYvCMBSE78L+h/CE&#10;vWlaV2WpRhFZlz2IoC6It0fzbIvNS2liW/+9EQSPw8x8w8yXnSlFQ7UrLCuIhxEI4tTqgjMF/8fN&#10;4BuE88gaS8uk4E4OlouP3hwTbVveU3PwmQgQdgkqyL2vEildmpNBN7QVcfAutjbog6wzqWtsA9yU&#10;chRFU2mw4LCQY0XrnNLr4WYU/LbYrr7in2Z7vazv5+Nkd9rGpNRnv1vNQHjq/Dv8av9pBdP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Ka1RXFAAAA3AAA&#10;AA8AAAAAAAAAAAAAAAAAqgIAAGRycy9kb3ducmV2LnhtbFBLBQYAAAAABAAEAPoAAACcAwAAAAA=&#10;">
                  <v:group id="Group 225" o:spid="_x0000_s1084" style="position:absolute;left:8597;top:14258;width:271;height:391" coordorigin="8597,14258" coordsize="27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ZwjsYAAADcAAAADwAAAGRycy9kb3ducmV2LnhtbESPQWvCQBSE7wX/w/IK&#10;3ppNtA2SZhWRKh5CoSqU3h7ZZxLMvg3ZbRL/fbdQ6HGYmW+YfDOZVgzUu8aygiSKQRCXVjdcKbic&#10;908rEM4ja2wtk4I7OdisZw85ZtqO/EHDyVciQNhlqKD2vsukdGVNBl1kO+LgXW1v0AfZV1L3OAa4&#10;aeUijlNpsOGwUGNHu5rK2+nbKDiMOG6XydtQ3K67+9f55f2zSEip+eO0fQXhafL/4b/2UStIn5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1nCOxgAAANwA&#10;AAAPAAAAAAAAAAAAAAAAAKoCAABkcnMvZG93bnJldi54bWxQSwUGAAAAAAQABAD6AAAAnQMAAAAA&#10;">
                    <v:line id="Line 37" o:spid="_x0000_s1085" style="position:absolute;visibility:visible;mso-wrap-style:square" from="8597,14649" to="8868,146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0rM8MAAADcAAAADwAAAGRycy9kb3ducmV2LnhtbESPQYvCMBSE74L/ITzBm6ZKKdo1igiC&#10;KAi6K3h827xtyzYvpYla/fVGEDwOM/MNM1u0phJXalxpWcFoGIEgzqwuOVfw870eTEA4j6yxskwK&#10;7uRgMe92Zphqe+MDXY8+FwHCLkUFhfd1KqXLCjLohrYmDt6fbQz6IJtc6gZvAW4qOY6iRBosOSwU&#10;WNOqoOz/eDEKUK4efnJod/H0ZOR5v0xOv4+tUv1eu/wC4an1n/C7vdEKkjiG15lwBOT8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6NKzPDAAAA3AAAAA8AAAAAAAAAAAAA&#10;AAAAoQIAAGRycy9kb3ducmV2LnhtbFBLBQYAAAAABAAEAPkAAACRAwAAAAA=&#10;">
                      <v:stroke startarrow="block"/>
                    </v:line>
                    <v:line id="Line 38" o:spid="_x0000_s1086" style="position:absolute;flip:x;visibility:visible;mso-wrap-style:square" from="8868,14258" to="8868,14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pWnMYAAADcAAAADwAAAGRycy9kb3ducmV2LnhtbESPQWsCMRSE74X+h/AKvUjNVqzY1Sgi&#10;CD14UctKb8/N62bZzcuapLr996Yg9DjMzDfMfNnbVlzIh9qxgtdhBoK4dLrmSsHnYfMyBREissbW&#10;MSn4pQDLxePDHHPtrryjyz5WIkE45KjAxNjlUobSkMUwdB1x8r6dtxiT9JXUHq8Jbls5yrKJtFhz&#10;WjDY0dpQ2ex/rAI53Q7OfnUaN0VzPL6boiy6r61Sz0/9agYiUh//w/f2h1YwGb/B35l0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lqVpzGAAAA3AAAAA8AAAAAAAAA&#10;AAAAAAAAoQIAAGRycy9kb3ducmV2LnhtbFBLBQYAAAAABAAEAPkAAACUAwAAAAA=&#10;"/>
                  </v:group>
                  <v:group id="Group 224" o:spid="_x0000_s1087" style="position:absolute;left:3883;top:14100;width:6688;height:1194" coordorigin="3883,14085" coordsize="6688,11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TFsUAAADcAAAADwAAAGRycy9kb3ducmV2LnhtbESPT2vCQBTE7wW/w/KE&#10;3uomtg0SXUVExYMU/APi7ZF9JsHs25Bdk/jtu4WCx2FmfsPMFr2pREuNKy0riEcRCOLM6pJzBefT&#10;5mMCwnlkjZVlUvAkB4v54G2GqbYdH6g9+lwECLsUFRTe16mULivIoBvZmjh4N9sY9EE2udQNdgFu&#10;KjmOokQaLDksFFjTqqDsfnwYBdsOu+VnvG7399vqeT19/1z2MSn1PuyXUxCeev8K/7d3WkHylc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2h0xbFAAAA3AAA&#10;AA8AAAAAAAAAAAAAAAAAqgIAAGRycy9kb3ducmV2LnhtbFBLBQYAAAAABAAEAPoAAACcAwAAAAA=&#10;">
                    <v:group id="Group 223" o:spid="_x0000_s1088" style="position:absolute;left:3883;top:14243;width:4985;height:1036" coordorigin="3883,14243" coordsize="4985,10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12jcYAAADcAAAADwAAAGRycy9kb3ducmV2LnhtbESPQWvCQBSE74L/YXlC&#10;b3UTa22JWUVEpQcpVAvF2yP7TEKyb0N2TeK/7xYKHoeZ+YZJ14OpRUetKy0riKcRCOLM6pJzBd/n&#10;/fM7COeRNdaWScGdHKxX41GKibY9f1F38rkIEHYJKii8bxIpXVaQQTe1DXHwrrY16INsc6lb7APc&#10;1HIWRQtpsOSwUGBD24Ky6nQzCg499puXeNcdq+v2fjm/fv4cY1LqaTJsliA8Df4R/m9/aAWL+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7XaNxgAAANwA&#10;AAAPAAAAAAAAAAAAAAAAAKoCAABkcnMvZG93bnJldi54bWxQSwUGAAAAAAQABAD6AAAAnQMAAAAA&#10;">
                      <v:group id="Group 221" o:spid="_x0000_s1089" style="position:absolute;left:3883;top:14243;width:4985;height:1036" coordorigin="3883,14243" coordsize="4985,10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3Li/8IAAADcAAAADwAAAGRycy9kb3ducmV2LnhtbERPy4rCMBTdC/MP4Q64&#10;07SjlqEaRWRGXIjgAwZ3l+baFpub0mTa+vdmIbg8nPdi1ZtKtNS40rKCeByBIM6sLjlXcDn/jr5B&#10;OI+ssbJMCh7kYLX8GCww1bbjI7Unn4sQwi5FBYX3dSqlywoy6Ma2Jg7czTYGfYBNLnWDXQg3lfyK&#10;okQaLDk0FFjTpqDsfvo3CrYddutJ/NPu77fN43qeHf72MSk1/OzXcxCeev8Wv9w7rSCZhrX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Ny4v/CAAAA3AAAAA8A&#10;AAAAAAAAAAAAAAAAqgIAAGRycy9kb3ducmV2LnhtbFBLBQYAAAAABAAEAPoAAACZAwAAAAA=&#10;">
                        <v:shape id="Text Box 148" o:spid="_x0000_s1090" type="#_x0000_t202" style="position:absolute;left:3883;top:14548;width:748;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1rM8UA&#10;AADcAAAADwAAAGRycy9kb3ducmV2LnhtbESPT2vCQBTE7wW/w/KEXopuGorU6CrWtNBDPWjF8yP7&#10;TILZt2F3zZ9v3y0UehxmfjPMejuYRnTkfG1ZwfM8AUFcWF1zqeD8/TF7BeEDssbGMikYycN2M3lY&#10;Y6Ztz0fqTqEUsYR9hgqqENpMSl9UZNDPbUscvat1BkOUrpTaYR/LTSPTJFlIgzXHhQpb2ldU3E53&#10;o2CRu3t/5P1Tfn7/wkNbppe38aLU43TYrUAEGsJ/+I/+1JF7WcLvmXgE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nWszxQAAANwAAAAPAAAAAAAAAAAAAAAAAJgCAABkcnMv&#10;ZG93bnJldi54bWxQSwUGAAAAAAQABAD1AAAAigMAAAAA&#10;" stroked="f">
                          <v:textbox inset="0,0,0,0">
                            <w:txbxContent>
                              <w:p w14:paraId="781409E9" w14:textId="77777777" w:rsidR="00585CBF" w:rsidRPr="00077324" w:rsidRDefault="00585CBF" w:rsidP="0057049C">
                                <w:pPr>
                                  <w:rPr>
                                    <w:i/>
                                    <w:sz w:val="22"/>
                                    <w:szCs w:val="22"/>
                                  </w:rPr>
                                </w:pPr>
                                <w:r>
                                  <w:rPr>
                                    <w:i/>
                                    <w:sz w:val="22"/>
                                    <w:szCs w:val="22"/>
                                  </w:rPr>
                                  <w:t>Close</w:t>
                                </w:r>
                                <w:r>
                                  <w:rPr>
                                    <w:i/>
                                    <w:sz w:val="22"/>
                                    <w:szCs w:val="22"/>
                                  </w:rPr>
                                  <w:br/>
                                  <w:t>referral</w:t>
                                </w:r>
                              </w:p>
                              <w:p w14:paraId="33CD24AF" w14:textId="77777777" w:rsidR="00585CBF" w:rsidRDefault="00585CBF" w:rsidP="0057049C"/>
                              <w:p w14:paraId="60051CEC" w14:textId="77777777" w:rsidR="00585CBF" w:rsidRPr="00077324" w:rsidRDefault="00585CBF" w:rsidP="0057049C">
                                <w:pPr>
                                  <w:rPr>
                                    <w:i/>
                                    <w:sz w:val="22"/>
                                    <w:szCs w:val="22"/>
                                  </w:rPr>
                                </w:pPr>
                                <w:r w:rsidRPr="00077324">
                                  <w:rPr>
                                    <w:i/>
                                    <w:sz w:val="22"/>
                                    <w:szCs w:val="22"/>
                                  </w:rPr>
                                  <w:t xml:space="preserve">Internal action 2 </w:t>
                                </w:r>
                              </w:p>
                            </w:txbxContent>
                          </v:textbox>
                        </v:shape>
                        <v:group id="Group 217" o:spid="_x0000_s1091" style="position:absolute;left:4620;top:14708;width:329;height:406;flip:x"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i3uKHMEAAADcAAAADwAA&#10;AAAAAAAAAAAAAACqAgAAZHJzL2Rvd25yZXYueG1sUEsFBgAAAAAEAAQA+gAAAJgDAAAAAA==&#10;">
                          <v:line id="Line 37" o:spid="_x0000_s1092"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MedsQAAADcAAAADwAAAGRycy9kb3ducmV2LnhtbESP3YrCMBSE7xd8h3AE79ZUcYtWo4gg&#10;yC4I/oGXx+bYFpuT0kTt+vRGELwcZuYbZjJrTCluVLvCsoJeNwJBnFpdcKZgv1t+D0E4j6yxtEwK&#10;/snBbNr6mmCi7Z03dNv6TAQIuwQV5N5XiZQuzcmg69qKOHhnWxv0QdaZ1DXeA9yUsh9FsTRYcFjI&#10;saJFTullezUKUC4efrhp/gajg5HH9Tw+nB6/SnXazXwMwlPjP+F3e6UVxD89eJ0JR0BO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Ix52xAAAANwAAAAPAAAAAAAAAAAA&#10;AAAAAKECAABkcnMvZG93bnJldi54bWxQSwUGAAAAAAQABAD5AAAAkgMAAAAA&#10;">
                            <v:stroke startarrow="block"/>
                          </v:line>
                          <v:line id="Line 38" o:spid="_x0000_s1093"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pYNcYAAADcAAAADwAAAGRycy9kb3ducmV2LnhtbESPQWsCMRSE74X+h/AKvUjNVlTsahQp&#10;FDx4qZaV3p6b182ym5dtEnX9940g9DjMzDfMYtXbVpzJh9qxgtdhBoK4dLrmSsHX/uNlBiJEZI2t&#10;Y1JwpQCr5ePDAnPtLvxJ512sRIJwyFGBibHLpQylIYth6Dri5P04bzEm6SupPV4S3LZylGVTabHm&#10;tGCwo3dDZbM7WQVyth38+vVx3BTN4fBmirLovrdKPT/16zmISH38D9/bG61gOhn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aWDXGAAAA3AAAAA8AAAAAAAAA&#10;AAAAAAAAoQIAAGRycy9kb3ducmV2LnhtbFBLBQYAAAAABAAEAPkAAACUAwAAAAA=&#10;"/>
                          <v:line id="Line 39" o:spid="_x0000_s1094"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J80ccAAADcAAAADwAAAGRycy9kb3ducmV2LnhtbESPT2vCQBTE74LfYXlCb7qx0iCpq4il&#10;oD2U+gfa4zP7mkSzb8PuNkm/fbcgeBxm5jfMYtWbWrTkfGVZwXSSgCDOra64UHA6vo7nIHxA1lhb&#10;JgW/5GG1HA4WmGnb8Z7aQyhEhLDPUEEZQpNJ6fOSDPqJbYij922dwRClK6R22EW4qeVjkqTSYMVx&#10;ocSGNiXl18OPUfA++0jb9e5t23/u0nP+sj9/XTqn1MOoXz+DCNSHe/jW3moF6dMM/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MnzRxwAAANwAAAAPAAAAAAAA&#10;AAAAAAAAAKECAABkcnMvZG93bnJldi54bWxQSwUGAAAAAAQABAD5AAAAlQMAAAAA&#10;"/>
                        </v:group>
                        <v:line id="Line 39" o:spid="_x0000_s1095" style="position:absolute;visibility:visible;mso-wrap-style:square" from="8614,14243" to="8868,14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vkpccAAADcAAAADwAAAGRycy9kb3ducmV2LnhtbESPQWvCQBSE74L/YXlCb7ppq6GkriIt&#10;Be1B1Bba4zP7mkSzb8PumqT/3hUKPQ4z8w0zX/amFi05X1lWcD9JQBDnVldcKPj8eBs/gfABWWNt&#10;mRT8koflYjiYY6Ztx3tqD6EQEcI+QwVlCE0mpc9LMugntiGO3o91BkOUrpDaYRfhppYPSZJKgxXH&#10;hRIbeikpPx8uRsH2cZe2q837uv/apMf8dX/8PnVOqbtRv3oGEagP/+G/9lorSGdTuJ2JR0A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2+SlxwAAANwAAAAPAAAAAAAA&#10;AAAAAAAAAKECAABkcnMvZG93bnJldi54bWxQSwUGAAAAAAQABAD5AAAAlQMAAAAA&#10;"/>
                        <v:rect id="Rectangle 15" o:spid="_x0000_s1096" style="position:absolute;left:8330;top:14245;width:267;height: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E+csQA&#10;AADcAAAADwAAAGRycy9kb3ducmV2LnhtbESPQYvCMBSE7wv+h/AWvK3pKopWo4iiuEdtL96ezbPt&#10;bvNSmqjVX78RBI/DzHzDzBatqcSVGldaVvDdi0AQZ1aXnCtIk83XGITzyBory6TgTg4W887HDGNt&#10;b7yn68HnIkDYxaig8L6OpXRZQQZdz9bEwTvbxqAPssmlbvAW4KaS/SgaSYMlh4UCa1oVlP0dLkbB&#10;qeyn+Ngn28hMNgP/0ya/l+Naqe5nu5yC8NT6d/jV3mkFo+EQnmfCE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BPnLEAAAA3AAAAA8AAAAAAAAAAAAAAAAAmAIAAGRycy9k&#10;b3ducmV2LnhtbFBLBQYAAAAABAAEAPUAAACJAwAAAAA=&#10;"/>
                        <v:rect id="Rectangle 25" o:spid="_x0000_s1097" style="position:absolute;left:4935;top:14704;width:287;height: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gBcUA&#10;AADcAAAADwAAAGRycy9kb3ducmV2LnhtbESPQWvCQBSE7wX/w/IEb81Gi6GmriIWpT1qcvH2mn1N&#10;UrNvQ3ZNUn99t1DocZiZb5j1djSN6KlztWUF8ygGQVxYXXOpIM8Oj88gnEfW2FgmBd/kYLuZPKwx&#10;1XbgE/VnX4oAYZeigsr7NpXSFRUZdJFtiYP3aTuDPsiulLrDIcBNIxdxnEiDNYeFClvaV1Rczzej&#10;4KNe5Hg/ZcfYrA5P/n3Mvm6XV6Vm03H3AsLT6P/Df+03rSBZJv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E6AFxQAAANwAAAAPAAAAAAAAAAAAAAAAAJgCAABkcnMv&#10;ZG93bnJldi54bWxQSwUGAAAAAAQABAD1AAAAigMAAAAA&#10;"/>
                      </v:group>
                      <v:shape id="Text Box 43" o:spid="_x0000_s1098" type="#_x0000_t202" style="position:absolute;left:5415;top:14314;width:2778;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fMB8UA&#10;AADcAAAADwAAAGRycy9kb3ducmV2LnhtbESPT2vCQBTE7wW/w/KEXopuGqiV6CrWtNBDPWjF8yP7&#10;TILZt2F3zZ9v3y0UehxmfjPMejuYRnTkfG1ZwfM8AUFcWF1zqeD8/TFbgvABWWNjmRSM5GG7mTys&#10;MdO25yN1p1CKWMI+QwVVCG0mpS8qMujntiWO3tU6gyFKV0rtsI/lppFpkiykwZrjQoUt7Ssqbqe7&#10;UbDI3b0/8v4pP79/4aEt08vbeFHqcTrsViACDeE//Ed/6si9vMLvmXgE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l8wHxQAAANwAAAAPAAAAAAAAAAAAAAAAAJgCAABkcnMv&#10;ZG93bnJldi54bWxQSwUGAAAAAAQABAD1AAAAigMAAAAA&#10;" stroked="f">
                        <v:textbox inset="0,0,0,0">
                          <w:txbxContent>
                            <w:p w14:paraId="338DD869" w14:textId="3609CA33" w:rsidR="00585CBF" w:rsidDel="000B17A3" w:rsidRDefault="00585CBF" w:rsidP="00E93DF1">
                              <w:pPr>
                                <w:jc w:val="center"/>
                                <w:rPr>
                                  <w:del w:id="1727" w:author="Mary Jungers" w:date="2017-08-15T13:37:00Z"/>
                                </w:rPr>
                              </w:pPr>
                              <w:r>
                                <w:rPr>
                                  <w:sz w:val="22"/>
                                  <w:szCs w:val="22"/>
                                </w:rPr>
                                <w:t xml:space="preserve">Referral Outcome </w:t>
                              </w:r>
                              <w:ins w:id="1728" w:author="Mary Jungers" w:date="2017-08-15T13:38:00Z">
                                <w:r>
                                  <w:rPr>
                                    <w:sz w:val="22"/>
                                    <w:szCs w:val="22"/>
                                  </w:rPr>
                                  <w:t>[</w:t>
                                </w:r>
                              </w:ins>
                              <w:del w:id="1729" w:author="Mary Jungers" w:date="2017-08-15T13:38:00Z">
                                <w:r w:rsidDel="000B17A3">
                                  <w:rPr>
                                    <w:sz w:val="22"/>
                                    <w:szCs w:val="22"/>
                                  </w:rPr>
                                  <w:delText>(</w:delText>
                                </w:r>
                              </w:del>
                              <w:r>
                                <w:rPr>
                                  <w:sz w:val="22"/>
                                  <w:szCs w:val="22"/>
                                </w:rPr>
                                <w:t>PCC-57</w:t>
                              </w:r>
                              <w:ins w:id="1730" w:author="Mary Jungers" w:date="2017-08-15T13:38:00Z">
                                <w:r>
                                  <w:rPr>
                                    <w:sz w:val="22"/>
                                    <w:szCs w:val="22"/>
                                  </w:rPr>
                                  <w:t>]</w:t>
                                </w:r>
                              </w:ins>
                              <w:del w:id="1731" w:author="Mary Jungers" w:date="2017-08-15T13:38:00Z">
                                <w:r w:rsidDel="000B17A3">
                                  <w:rPr>
                                    <w:sz w:val="22"/>
                                    <w:szCs w:val="22"/>
                                  </w:rPr>
                                  <w:delText>)</w:delText>
                                </w:r>
                              </w:del>
                            </w:p>
                            <w:p w14:paraId="63B3F448" w14:textId="6EB192E4" w:rsidR="00585CBF" w:rsidDel="000B17A3" w:rsidRDefault="00585CBF">
                              <w:pPr>
                                <w:jc w:val="center"/>
                                <w:rPr>
                                  <w:del w:id="1732" w:author="Mary Jungers" w:date="2017-08-15T13:37:00Z"/>
                                </w:rPr>
                                <w:pPrChange w:id="1733" w:author="Mary Jungers" w:date="2017-08-15T13:37:00Z">
                                  <w:pPr/>
                                </w:pPrChange>
                              </w:pPr>
                              <w:del w:id="1734" w:author="Mary Jungers" w:date="2017-08-15T13:37:00Z">
                                <w:r w:rsidDel="000B17A3">
                                  <w:delText> </w:delText>
                                </w:r>
                              </w:del>
                            </w:p>
                            <w:p w14:paraId="09AF5A95" w14:textId="4D5BDF9A" w:rsidR="00585CBF" w:rsidRDefault="00585CBF">
                              <w:pPr>
                                <w:jc w:val="center"/>
                                <w:pPrChange w:id="1735" w:author="Mary Jungers" w:date="2017-08-15T13:37:00Z">
                                  <w:pPr/>
                                </w:pPrChange>
                              </w:pPr>
                              <w:del w:id="1736" w:author="Mary Jungers" w:date="2017-08-15T13:37:00Z">
                                <w:r w:rsidDel="000B17A3">
                                  <w:rPr>
                                    <w:sz w:val="22"/>
                                    <w:szCs w:val="22"/>
                                  </w:rPr>
                                  <w:delText>Transaction-B [B]</w:delText>
                                </w:r>
                              </w:del>
                            </w:p>
                          </w:txbxContent>
                        </v:textbox>
                      </v:shape>
                    </v:group>
                    <v:shape id="Text Box 205" o:spid="_x0000_s1099" type="#_x0000_t202" style="position:absolute;left:8983;top:14085;width:1588;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hYdcEA&#10;AADcAAAADwAAAGRycy9kb3ducmV2LnhtbERPTWvCQBC9F/wPywi9lLqpUJHoKlZb6EEPWvE8ZMck&#10;mJ0Nu6uJ/75zEDw+3vd82btG3SjE2rOBj1EGirjwtubSwPHv530KKiZki41nMnCnCMvF4GWOufUd&#10;7+l2SKWSEI45GqhSanOtY1GRwzjyLbFwZx8cJoGh1DZgJ+Gu0eMsm2iHNUtDhS2tKyouh6szMNmE&#10;a7fn9dvm+L3FXVuOT1/3kzGvw341A5WoT0/xw/1rxfcpa+WMHAG9+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wIWHXBAAAA3AAAAA8AAAAAAAAAAAAAAAAAmAIAAGRycy9kb3du&#10;cmV2LnhtbFBLBQYAAAAABAAEAPUAAACGAwAAAAA=&#10;" stroked="f">
                      <v:textbox inset="0,0,0,0">
                        <w:txbxContent>
                          <w:p w14:paraId="5F12EBF9" w14:textId="77777777" w:rsidR="00585CBF" w:rsidRPr="00077324" w:rsidRDefault="00585CBF" w:rsidP="003E7C67">
                            <w:pPr>
                              <w:rPr>
                                <w:i/>
                                <w:sz w:val="22"/>
                                <w:szCs w:val="22"/>
                              </w:rPr>
                            </w:pPr>
                            <w:r>
                              <w:rPr>
                                <w:i/>
                                <w:sz w:val="22"/>
                                <w:szCs w:val="22"/>
                              </w:rPr>
                              <w:t>Cardiac</w:t>
                            </w:r>
                            <w:r>
                              <w:rPr>
                                <w:i/>
                                <w:sz w:val="22"/>
                                <w:szCs w:val="22"/>
                              </w:rPr>
                              <w:br/>
                              <w:t>Catheterization</w:t>
                            </w:r>
                            <w:r w:rsidRPr="00077324">
                              <w:rPr>
                                <w:i/>
                                <w:sz w:val="22"/>
                                <w:szCs w:val="22"/>
                              </w:rPr>
                              <w:t xml:space="preserve"> </w:t>
                            </w:r>
                          </w:p>
                        </w:txbxContent>
                      </v:textbox>
                    </v:shape>
                  </v:group>
                  <v:line id="Line 13" o:spid="_x0000_s1100" style="position:absolute;flip:x;visibility:visible;mso-wrap-style:square" from="5205,14724" to="8330,14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3cPMUAAADcAAAADwAAAGRycy9kb3ducmV2LnhtbESPQWvCQBCF70L/wzKFXoJurBhq6iq1&#10;KhRKD1UPHofsNAnNzobsVOO/dwuCx8eb971582XvGnWiLtSeDYxHKSjiwtuaSwOH/Xb4AioIssXG&#10;Mxm4UIDl4mEwx9z6M3/TaSelihAOORqoRNpc61BU5DCMfEscvR/fOZQou1LbDs8R7hr9nKaZdlhz&#10;bKiwpfeKit/dn4tvbL94PZkkK6eTZEabo3ymWox5euzfXkEJ9XI/vqU/rIFsO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53cPMUAAADcAAAADwAAAAAAAAAA&#10;AAAAAAChAgAAZHJzL2Rvd25yZXYueG1sUEsFBgAAAAAEAAQA+QAAAJMDAAAAAA==&#10;">
                    <v:stroke endarrow="block"/>
                  </v:line>
                </v:group>
                <w10:wrap type="topAndBottom" anchorx="page"/>
              </v:group>
            </w:pict>
          </mc:Fallback>
        </mc:AlternateContent>
      </w:r>
      <w:r w:rsidR="007D1A81" w:rsidRPr="0009046D">
        <w:rPr>
          <w:noProof w:val="0"/>
        </w:rPr>
        <w:t xml:space="preserve">X.4.2.1.2 </w:t>
      </w:r>
      <w:r w:rsidR="00F94BB5" w:rsidRPr="0009046D">
        <w:rPr>
          <w:noProof w:val="0"/>
        </w:rPr>
        <w:t>PCP to Specialist</w:t>
      </w:r>
      <w:r w:rsidR="007D1A81" w:rsidRPr="0009046D">
        <w:rPr>
          <w:noProof w:val="0"/>
        </w:rPr>
        <w:t xml:space="preserve"> Process Flow</w:t>
      </w:r>
      <w:bookmarkEnd w:id="1652"/>
      <w:bookmarkEnd w:id="1653"/>
      <w:bookmarkEnd w:id="1654"/>
    </w:p>
    <w:p w14:paraId="63039EDE" w14:textId="3DDF71BA" w:rsidR="007D1A81" w:rsidRPr="0009046D" w:rsidRDefault="004B1B88" w:rsidP="009A20A7">
      <w:pPr>
        <w:pStyle w:val="FigureTitle"/>
        <w:rPr>
          <w:bCs/>
          <w:lang w:eastAsia="en-US"/>
        </w:rPr>
      </w:pPr>
      <w:r w:rsidRPr="0009046D">
        <w:rPr>
          <w:bCs/>
          <w:lang w:eastAsia="en-US"/>
        </w:rPr>
        <w:t>Figure X.4</w:t>
      </w:r>
      <w:r w:rsidR="00480BC4" w:rsidRPr="0009046D">
        <w:rPr>
          <w:bCs/>
          <w:lang w:eastAsia="en-US"/>
        </w:rPr>
        <w:t>.2.1.2-1</w:t>
      </w:r>
      <w:r w:rsidR="00DE1C2A" w:rsidRPr="0009046D">
        <w:rPr>
          <w:bCs/>
          <w:lang w:eastAsia="en-US"/>
        </w:rPr>
        <w:t>: Example</w:t>
      </w:r>
      <w:r w:rsidR="007D1A81" w:rsidRPr="0009046D">
        <w:rPr>
          <w:bCs/>
          <w:lang w:eastAsia="en-US"/>
        </w:rPr>
        <w:t xml:space="preserve"> Process Flow in </w:t>
      </w:r>
      <w:r w:rsidR="006930AA" w:rsidRPr="0009046D">
        <w:rPr>
          <w:bCs/>
          <w:lang w:eastAsia="en-US"/>
        </w:rPr>
        <w:t xml:space="preserve">the </w:t>
      </w:r>
      <w:r w:rsidRPr="0009046D">
        <w:rPr>
          <w:bCs/>
          <w:lang w:eastAsia="en-US"/>
        </w:rPr>
        <w:t xml:space="preserve">360X </w:t>
      </w:r>
      <w:r w:rsidR="00695AB0" w:rsidRPr="0009046D">
        <w:rPr>
          <w:bCs/>
          <w:lang w:eastAsia="en-US"/>
        </w:rPr>
        <w:t>Profile</w:t>
      </w:r>
    </w:p>
    <w:p w14:paraId="1CF29FB0" w14:textId="5A67713A" w:rsidR="00B05175" w:rsidRPr="0009046D" w:rsidDel="00DB07F1" w:rsidRDefault="00B05175" w:rsidP="00AD7E03">
      <w:pPr>
        <w:pStyle w:val="BodyText"/>
        <w:rPr>
          <w:del w:id="1737" w:author="Mary Jungers" w:date="2017-08-15T12:13:00Z"/>
          <w:lang w:eastAsia="en-US"/>
        </w:rPr>
      </w:pPr>
    </w:p>
    <w:p w14:paraId="22E4F224" w14:textId="60687CED" w:rsidR="009A20A7" w:rsidRPr="0009046D" w:rsidRDefault="009A20A7" w:rsidP="00AD7E03">
      <w:pPr>
        <w:pStyle w:val="BodyText"/>
        <w:rPr>
          <w:lang w:eastAsia="en-US"/>
        </w:rPr>
      </w:pPr>
      <w:r w:rsidRPr="0009046D">
        <w:rPr>
          <w:lang w:eastAsia="en-US"/>
        </w:rPr>
        <w:t xml:space="preserve">The process flow shows that the Referral Initiator is limited to sending the initial referral request. While it is possible that there might be further interactions between </w:t>
      </w:r>
      <w:r w:rsidR="00976464" w:rsidRPr="0009046D">
        <w:rPr>
          <w:lang w:eastAsia="en-US"/>
        </w:rPr>
        <w:t>the Referral Initiator and the Referral R</w:t>
      </w:r>
      <w:r w:rsidRPr="0009046D">
        <w:rPr>
          <w:lang w:eastAsia="en-US"/>
        </w:rPr>
        <w:t>ecipient between the acceptance of the referral and the patient’s visit with the Referral Recipient, these type</w:t>
      </w:r>
      <w:r w:rsidR="00EC15B0" w:rsidRPr="0009046D">
        <w:rPr>
          <w:lang w:eastAsia="en-US"/>
        </w:rPr>
        <w:t xml:space="preserve">s of interactions are </w:t>
      </w:r>
      <w:r w:rsidRPr="0009046D">
        <w:rPr>
          <w:lang w:eastAsia="en-US"/>
        </w:rPr>
        <w:t xml:space="preserve">out of scope for the </w:t>
      </w:r>
      <w:r w:rsidR="00695AB0" w:rsidRPr="0009046D">
        <w:rPr>
          <w:lang w:eastAsia="en-US"/>
        </w:rPr>
        <w:t>profile</w:t>
      </w:r>
      <w:r w:rsidRPr="0009046D">
        <w:rPr>
          <w:lang w:eastAsia="en-US"/>
        </w:rPr>
        <w:t>. Se</w:t>
      </w:r>
      <w:r w:rsidR="00EC15B0" w:rsidRPr="0009046D">
        <w:rPr>
          <w:lang w:eastAsia="en-US"/>
        </w:rPr>
        <w:t>e S</w:t>
      </w:r>
      <w:r w:rsidRPr="0009046D">
        <w:rPr>
          <w:lang w:eastAsia="en-US"/>
        </w:rPr>
        <w:t>ection X.6 for suggestions on how other IHE profiles may be helpful to meet such needs.</w:t>
      </w:r>
    </w:p>
    <w:p w14:paraId="442A0254" w14:textId="77777777" w:rsidR="00FC242C" w:rsidRPr="0009046D" w:rsidRDefault="00FC242C" w:rsidP="00AD7E03">
      <w:pPr>
        <w:pStyle w:val="Heading4"/>
        <w:rPr>
          <w:noProof w:val="0"/>
        </w:rPr>
      </w:pPr>
      <w:bookmarkStart w:id="1738" w:name="_Toc482624972"/>
      <w:bookmarkStart w:id="1739" w:name="_Toc482625713"/>
      <w:bookmarkStart w:id="1740" w:name="_Toc492647698"/>
      <w:r w:rsidRPr="0009046D">
        <w:rPr>
          <w:noProof w:val="0"/>
        </w:rPr>
        <w:t>X.4.2.2 Use Case #2: Public Health to Specialist</w:t>
      </w:r>
      <w:bookmarkEnd w:id="1738"/>
      <w:bookmarkEnd w:id="1739"/>
      <w:bookmarkEnd w:id="1740"/>
    </w:p>
    <w:p w14:paraId="1AA833A6" w14:textId="77777777" w:rsidR="00FC242C" w:rsidRPr="0009046D" w:rsidRDefault="009E02B4" w:rsidP="00AD7E03">
      <w:pPr>
        <w:pStyle w:val="BodyText"/>
      </w:pPr>
      <w:r w:rsidRPr="0009046D">
        <w:t>The early hearing detection and intervention (EHDI)</w:t>
      </w:r>
      <w:r w:rsidR="006F4539" w:rsidRPr="0009046D">
        <w:t xml:space="preserve"> clinical proto</w:t>
      </w:r>
      <w:r w:rsidRPr="0009046D">
        <w:t>col needs the ability to communicate follow-up diagnostic evaluation referral and service information between public health and audiological providers and to update the Hearing Plan of Care document as screening, testing, and other interventions are performed.</w:t>
      </w:r>
    </w:p>
    <w:p w14:paraId="41D226B2" w14:textId="77777777" w:rsidR="00FC242C" w:rsidRPr="0009046D" w:rsidRDefault="00FC242C" w:rsidP="00FC242C">
      <w:pPr>
        <w:pStyle w:val="Heading5"/>
        <w:numPr>
          <w:ilvl w:val="0"/>
          <w:numId w:val="0"/>
        </w:numPr>
        <w:rPr>
          <w:noProof w:val="0"/>
        </w:rPr>
      </w:pPr>
      <w:bookmarkStart w:id="1741" w:name="_Toc482624973"/>
      <w:bookmarkStart w:id="1742" w:name="_Toc482625714"/>
      <w:bookmarkStart w:id="1743" w:name="_Toc492647699"/>
      <w:r w:rsidRPr="0009046D">
        <w:rPr>
          <w:noProof w:val="0"/>
        </w:rPr>
        <w:t xml:space="preserve">X.4.2.2.1 </w:t>
      </w:r>
      <w:r w:rsidR="009E02B4" w:rsidRPr="0009046D">
        <w:rPr>
          <w:noProof w:val="0"/>
        </w:rPr>
        <w:t>Public Health to Specialist</w:t>
      </w:r>
      <w:r w:rsidRPr="0009046D">
        <w:rPr>
          <w:bCs/>
          <w:noProof w:val="0"/>
        </w:rPr>
        <w:t xml:space="preserve"> </w:t>
      </w:r>
      <w:r w:rsidRPr="0009046D">
        <w:rPr>
          <w:noProof w:val="0"/>
        </w:rPr>
        <w:t>Use Case Description</w:t>
      </w:r>
      <w:bookmarkEnd w:id="1741"/>
      <w:bookmarkEnd w:id="1742"/>
      <w:bookmarkEnd w:id="1743"/>
    </w:p>
    <w:p w14:paraId="362347C4" w14:textId="067D2CC2" w:rsidR="009E02B4" w:rsidRPr="0009046D" w:rsidRDefault="009E02B4" w:rsidP="00AD7E03">
      <w:pPr>
        <w:pStyle w:val="BodyText"/>
        <w:rPr>
          <w:lang w:eastAsia="en-US"/>
        </w:rPr>
      </w:pPr>
      <w:r w:rsidRPr="0009046D">
        <w:rPr>
          <w:lang w:eastAsia="en-US"/>
        </w:rPr>
        <w:t xml:space="preserve">Information flows among providers (birthing facilities, pediatricians and specialists) and public health agencies concerning early hearing detection and intervention (EHDI) have been inconsistent and unreliable. Communicating hearing screening and follow-up information </w:t>
      </w:r>
      <w:r w:rsidRPr="0009046D">
        <w:rPr>
          <w:lang w:eastAsia="en-US"/>
        </w:rPr>
        <w:lastRenderedPageBreak/>
        <w:t>including important next steps and test results for an infant is not done effectively leading to data errors, missed information and missed services.</w:t>
      </w:r>
    </w:p>
    <w:p w14:paraId="02850086" w14:textId="7B80FF60" w:rsidR="00FC242C" w:rsidRPr="0009046D" w:rsidRDefault="009E02B4" w:rsidP="00AD7E03">
      <w:pPr>
        <w:pStyle w:val="BodyText"/>
        <w:rPr>
          <w:lang w:eastAsia="en-US"/>
        </w:rPr>
      </w:pPr>
      <w:r w:rsidRPr="0009046D">
        <w:rPr>
          <w:lang w:eastAsia="en-US"/>
        </w:rPr>
        <w:t>Newborn hearing screening</w:t>
      </w:r>
      <w:r w:rsidR="000E1805" w:rsidRPr="0009046D">
        <w:rPr>
          <w:lang w:eastAsia="en-US"/>
        </w:rPr>
        <w:t xml:space="preserve"> (NHS) and follow up services are</w:t>
      </w:r>
      <w:r w:rsidRPr="0009046D">
        <w:rPr>
          <w:lang w:eastAsia="en-US"/>
        </w:rPr>
        <w:t xml:space="preserve"> initiated based on public health (PH) guidelines. At birth, the birthing center provider initiates the NHS so that the screening is performed. The screening result, along with other important patient demographic and clinical information</w:t>
      </w:r>
      <w:r w:rsidR="00D37F20" w:rsidRPr="0009046D">
        <w:rPr>
          <w:lang w:eastAsia="en-US"/>
        </w:rPr>
        <w:t>,</w:t>
      </w:r>
      <w:r w:rsidRPr="0009046D">
        <w:rPr>
          <w:lang w:eastAsia="en-US"/>
        </w:rPr>
        <w:t xml:space="preserve"> is submitted to the Public Health EHDI program. The Public Health EHDI program generates a Hearing Plan of Care (HPoC) document that include</w:t>
      </w:r>
      <w:r w:rsidR="00617384" w:rsidRPr="0009046D">
        <w:rPr>
          <w:lang w:eastAsia="en-US"/>
        </w:rPr>
        <w:t>s</w:t>
      </w:r>
      <w:r w:rsidRPr="0009046D">
        <w:rPr>
          <w:lang w:eastAsia="en-US"/>
        </w:rPr>
        <w:t xml:space="preserve"> important next-step care guidelines and send</w:t>
      </w:r>
      <w:r w:rsidR="00EE259C" w:rsidRPr="0009046D">
        <w:rPr>
          <w:lang w:eastAsia="en-US"/>
        </w:rPr>
        <w:t>s</w:t>
      </w:r>
      <w:r w:rsidRPr="0009046D">
        <w:rPr>
          <w:lang w:eastAsia="en-US"/>
        </w:rPr>
        <w:t xml:space="preserve"> it to the infant’s primary care provider (PCP)</w:t>
      </w:r>
      <w:r w:rsidR="00B03E20" w:rsidRPr="0009046D">
        <w:rPr>
          <w:lang w:eastAsia="en-US"/>
        </w:rPr>
        <w:t xml:space="preserve">. </w:t>
      </w:r>
      <w:r w:rsidRPr="0009046D">
        <w:rPr>
          <w:lang w:eastAsia="en-US"/>
        </w:rPr>
        <w:t>Children who do not pass the NHS are referred to follow-up audiological diagnostic tests, either by the PH EHDI program or by the PCP</w:t>
      </w:r>
      <w:r w:rsidR="00B03E20" w:rsidRPr="0009046D">
        <w:rPr>
          <w:lang w:eastAsia="en-US"/>
        </w:rPr>
        <w:t xml:space="preserve">. </w:t>
      </w:r>
      <w:r w:rsidRPr="0009046D">
        <w:rPr>
          <w:lang w:eastAsia="en-US"/>
        </w:rPr>
        <w:t>After the infant receives the recommended audiological diagnostic service, the audiological provider sends the results to PH and the HPoC is updated.</w:t>
      </w:r>
    </w:p>
    <w:p w14:paraId="4371D1BF" w14:textId="06F131FA" w:rsidR="00FC242C" w:rsidRPr="0009046D" w:rsidRDefault="00FC242C" w:rsidP="00FC242C">
      <w:pPr>
        <w:pStyle w:val="Heading5"/>
        <w:numPr>
          <w:ilvl w:val="0"/>
          <w:numId w:val="0"/>
        </w:numPr>
        <w:rPr>
          <w:noProof w:val="0"/>
        </w:rPr>
      </w:pPr>
      <w:bookmarkStart w:id="1744" w:name="_Toc482624974"/>
      <w:bookmarkStart w:id="1745" w:name="_Toc482625715"/>
      <w:bookmarkStart w:id="1746" w:name="_Toc492647700"/>
      <w:r w:rsidRPr="0009046D">
        <w:rPr>
          <w:noProof w:val="0"/>
        </w:rPr>
        <w:t xml:space="preserve">X.4.2.2.2 </w:t>
      </w:r>
      <w:r w:rsidR="009E02B4" w:rsidRPr="0009046D">
        <w:rPr>
          <w:noProof w:val="0"/>
        </w:rPr>
        <w:t>Public Health to Specialist</w:t>
      </w:r>
      <w:r w:rsidRPr="0009046D">
        <w:rPr>
          <w:noProof w:val="0"/>
        </w:rPr>
        <w:t xml:space="preserve"> Process Flow</w:t>
      </w:r>
      <w:bookmarkEnd w:id="1744"/>
      <w:bookmarkEnd w:id="1745"/>
      <w:bookmarkEnd w:id="1746"/>
    </w:p>
    <w:p w14:paraId="008867A8" w14:textId="1ED1F96B" w:rsidR="00FC242C" w:rsidRPr="0009046D" w:rsidRDefault="000D63F1" w:rsidP="00FC242C">
      <w:pPr>
        <w:pStyle w:val="BodyText"/>
      </w:pPr>
      <w:r w:rsidRPr="0009046D">
        <w:rPr>
          <w:noProof/>
          <w:lang w:eastAsia="en-US"/>
        </w:rPr>
        <mc:AlternateContent>
          <mc:Choice Requires="wpg">
            <w:drawing>
              <wp:anchor distT="182880" distB="91440" distL="114300" distR="114300" simplePos="0" relativeHeight="17" behindDoc="0" locked="0" layoutInCell="1" allowOverlap="0" wp14:anchorId="43A0695A" wp14:editId="247405CA">
                <wp:simplePos x="0" y="0"/>
                <wp:positionH relativeFrom="margin">
                  <wp:align>center</wp:align>
                </wp:positionH>
                <wp:positionV relativeFrom="paragraph">
                  <wp:posOffset>737097</wp:posOffset>
                </wp:positionV>
                <wp:extent cx="3244850" cy="3253105"/>
                <wp:effectExtent l="0" t="0" r="0" b="4445"/>
                <wp:wrapTopAndBottom/>
                <wp:docPr id="43"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4850" cy="3253105"/>
                          <a:chOff x="4316" y="8002"/>
                          <a:chExt cx="5110" cy="5123"/>
                        </a:xfrm>
                      </wpg:grpSpPr>
                      <wps:wsp>
                        <wps:cNvPr id="44" name="Line 128"/>
                        <wps:cNvCnPr>
                          <a:cxnSpLocks noChangeShapeType="1"/>
                        </wps:cNvCnPr>
                        <wps:spPr bwMode="auto">
                          <a:xfrm flipV="1">
                            <a:off x="5205" y="11423"/>
                            <a:ext cx="306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cNvPr id="45" name="Group 142"/>
                        <wpg:cNvGrpSpPr>
                          <a:grpSpLocks/>
                        </wpg:cNvGrpSpPr>
                        <wpg:grpSpPr bwMode="auto">
                          <a:xfrm>
                            <a:off x="4316" y="8002"/>
                            <a:ext cx="5110" cy="5123"/>
                            <a:chOff x="4316" y="8002"/>
                            <a:chExt cx="5110" cy="5123"/>
                          </a:xfrm>
                        </wpg:grpSpPr>
                        <wps:wsp>
                          <wps:cNvPr id="46" name="Text Box 26"/>
                          <wps:cNvSpPr txBox="1">
                            <a:spLocks noChangeArrowheads="1"/>
                          </wps:cNvSpPr>
                          <wps:spPr bwMode="auto">
                            <a:xfrm>
                              <a:off x="5473" y="10782"/>
                              <a:ext cx="2686" cy="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84653" w14:textId="152D45DD" w:rsidR="00585CBF" w:rsidRPr="00077324" w:rsidDel="000B17A3" w:rsidRDefault="00585CBF" w:rsidP="00D51F63">
                                <w:pPr>
                                  <w:jc w:val="center"/>
                                  <w:rPr>
                                    <w:del w:id="1747" w:author="Mary Jungers" w:date="2017-08-15T13:39:00Z"/>
                                    <w:sz w:val="22"/>
                                    <w:szCs w:val="22"/>
                                  </w:rPr>
                                </w:pPr>
                                <w:r>
                                  <w:rPr>
                                    <w:sz w:val="22"/>
                                    <w:szCs w:val="22"/>
                                  </w:rPr>
                                  <w:t xml:space="preserve">Send Referral Outcome </w:t>
                                </w:r>
                                <w:ins w:id="1748" w:author="Mary Jungers" w:date="2017-08-15T13:39:00Z">
                                  <w:r>
                                    <w:rPr>
                                      <w:sz w:val="22"/>
                                      <w:szCs w:val="22"/>
                                    </w:rPr>
                                    <w:t>[</w:t>
                                  </w:r>
                                </w:ins>
                                <w:del w:id="1749" w:author="Mary Jungers" w:date="2017-08-15T13:39:00Z">
                                  <w:r w:rsidDel="000B17A3">
                                    <w:rPr>
                                      <w:sz w:val="22"/>
                                      <w:szCs w:val="22"/>
                                    </w:rPr>
                                    <w:delText>(</w:delText>
                                  </w:r>
                                </w:del>
                                <w:r>
                                  <w:rPr>
                                    <w:sz w:val="22"/>
                                    <w:szCs w:val="22"/>
                                  </w:rPr>
                                  <w:t>PCC-57</w:t>
                                </w:r>
                                <w:ins w:id="1750" w:author="Mary Jungers" w:date="2017-08-15T13:39:00Z">
                                  <w:r>
                                    <w:rPr>
                                      <w:sz w:val="22"/>
                                      <w:szCs w:val="22"/>
                                    </w:rPr>
                                    <w:t>]</w:t>
                                  </w:r>
                                </w:ins>
                                <w:del w:id="1751" w:author="Mary Jungers" w:date="2017-08-15T13:39:00Z">
                                  <w:r w:rsidDel="000B17A3">
                                    <w:rPr>
                                      <w:sz w:val="22"/>
                                      <w:szCs w:val="22"/>
                                    </w:rPr>
                                    <w:delText>)</w:delText>
                                  </w:r>
                                </w:del>
                              </w:p>
                              <w:p w14:paraId="387EB525" w14:textId="18C3BAFB" w:rsidR="00585CBF" w:rsidDel="000B17A3" w:rsidRDefault="00585CBF">
                                <w:pPr>
                                  <w:jc w:val="center"/>
                                  <w:rPr>
                                    <w:del w:id="1752" w:author="Mary Jungers" w:date="2017-08-15T13:39:00Z"/>
                                  </w:rPr>
                                  <w:pPrChange w:id="1753" w:author="Mary Jungers" w:date="2017-08-15T13:39:00Z">
                                    <w:pPr/>
                                  </w:pPrChange>
                                </w:pPr>
                              </w:p>
                              <w:p w14:paraId="6FF821DB" w14:textId="75EF1955" w:rsidR="00585CBF" w:rsidRPr="00077324" w:rsidRDefault="00585CBF" w:rsidP="006F4539">
                                <w:pPr>
                                  <w:rPr>
                                    <w:sz w:val="22"/>
                                    <w:szCs w:val="22"/>
                                  </w:rPr>
                                </w:pPr>
                                <w:del w:id="1754" w:author="Mary Jungers" w:date="2017-08-15T13:39:00Z">
                                  <w:r w:rsidRPr="00077324" w:rsidDel="000B17A3">
                                    <w:rPr>
                                      <w:sz w:val="22"/>
                                      <w:szCs w:val="22"/>
                                    </w:rPr>
                                    <w:delText>Transaction-D [D]</w:delText>
                                  </w:r>
                                </w:del>
                              </w:p>
                            </w:txbxContent>
                          </wps:txbx>
                          <wps:bodyPr rot="0" vert="horz" wrap="square" lIns="0" tIns="0" rIns="0" bIns="0" anchor="t" anchorCtr="0" upright="1">
                            <a:noAutofit/>
                          </wps:bodyPr>
                        </wps:wsp>
                        <wpg:grpSp>
                          <wpg:cNvPr id="47" name="Group 141"/>
                          <wpg:cNvGrpSpPr>
                            <a:grpSpLocks/>
                          </wpg:cNvGrpSpPr>
                          <wpg:grpSpPr bwMode="auto">
                            <a:xfrm>
                              <a:off x="4316" y="8002"/>
                              <a:ext cx="5110" cy="5123"/>
                              <a:chOff x="4316" y="8002"/>
                              <a:chExt cx="5110" cy="5123"/>
                            </a:xfrm>
                          </wpg:grpSpPr>
                          <wps:wsp>
                            <wps:cNvPr id="48" name="Text Box 43"/>
                            <wps:cNvSpPr txBox="1">
                              <a:spLocks noChangeArrowheads="1"/>
                            </wps:cNvSpPr>
                            <wps:spPr bwMode="auto">
                              <a:xfrm>
                                <a:off x="5353" y="9205"/>
                                <a:ext cx="3215" cy="3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6B5BEF" w14:textId="2DCA4933" w:rsidR="00585CBF" w:rsidRPr="00077324" w:rsidDel="000B17A3" w:rsidRDefault="00585CBF" w:rsidP="00D51F63">
                                  <w:pPr>
                                    <w:jc w:val="center"/>
                                    <w:rPr>
                                      <w:del w:id="1755" w:author="Mary Jungers" w:date="2017-08-15T13:38:00Z"/>
                                      <w:sz w:val="22"/>
                                      <w:szCs w:val="22"/>
                                    </w:rPr>
                                  </w:pPr>
                                  <w:r>
                                    <w:rPr>
                                      <w:sz w:val="22"/>
                                      <w:szCs w:val="22"/>
                                    </w:rPr>
                                    <w:t xml:space="preserve">Send Referral Request </w:t>
                                  </w:r>
                                  <w:del w:id="1756" w:author="Mary Jungers" w:date="2017-08-15T13:38:00Z">
                                    <w:r w:rsidDel="000B17A3">
                                      <w:rPr>
                                        <w:sz w:val="22"/>
                                        <w:szCs w:val="22"/>
                                      </w:rPr>
                                      <w:delText>(</w:delText>
                                    </w:r>
                                  </w:del>
                                  <w:ins w:id="1757" w:author="Mary Jungers" w:date="2017-08-15T13:38:00Z">
                                    <w:r>
                                      <w:rPr>
                                        <w:sz w:val="22"/>
                                        <w:szCs w:val="22"/>
                                      </w:rPr>
                                      <w:t>[</w:t>
                                    </w:r>
                                  </w:ins>
                                  <w:r>
                                    <w:rPr>
                                      <w:sz w:val="22"/>
                                      <w:szCs w:val="22"/>
                                    </w:rPr>
                                    <w:t>PCC-55</w:t>
                                  </w:r>
                                  <w:ins w:id="1758" w:author="Mary Jungers" w:date="2017-08-15T13:38:00Z">
                                    <w:r>
                                      <w:rPr>
                                        <w:sz w:val="22"/>
                                        <w:szCs w:val="22"/>
                                      </w:rPr>
                                      <w:t>]</w:t>
                                    </w:r>
                                  </w:ins>
                                  <w:del w:id="1759" w:author="Mary Jungers" w:date="2017-08-15T13:38:00Z">
                                    <w:r w:rsidDel="000B17A3">
                                      <w:rPr>
                                        <w:sz w:val="22"/>
                                        <w:szCs w:val="22"/>
                                      </w:rPr>
                                      <w:delText>)</w:delText>
                                    </w:r>
                                  </w:del>
                                </w:p>
                                <w:p w14:paraId="0EB29EEB" w14:textId="4466F6DA" w:rsidR="00585CBF" w:rsidDel="000B17A3" w:rsidRDefault="00585CBF">
                                  <w:pPr>
                                    <w:jc w:val="center"/>
                                    <w:rPr>
                                      <w:del w:id="1760" w:author="Mary Jungers" w:date="2017-08-15T13:38:00Z"/>
                                    </w:rPr>
                                    <w:pPrChange w:id="1761" w:author="Mary Jungers" w:date="2017-08-15T13:38:00Z">
                                      <w:pPr/>
                                    </w:pPrChange>
                                  </w:pPr>
                                </w:p>
                                <w:p w14:paraId="75874E99" w14:textId="616F1EEF" w:rsidR="00585CBF" w:rsidRPr="00077324" w:rsidRDefault="00585CBF" w:rsidP="006F4539">
                                  <w:pPr>
                                    <w:rPr>
                                      <w:sz w:val="22"/>
                                      <w:szCs w:val="22"/>
                                    </w:rPr>
                                  </w:pPr>
                                  <w:del w:id="1762" w:author="Mary Jungers" w:date="2017-08-15T13:38:00Z">
                                    <w:r w:rsidRPr="00077324" w:rsidDel="000B17A3">
                                      <w:rPr>
                                        <w:sz w:val="22"/>
                                        <w:szCs w:val="22"/>
                                      </w:rPr>
                                      <w:delText>Transaction-B [B]</w:delText>
                                    </w:r>
                                  </w:del>
                                </w:p>
                              </w:txbxContent>
                            </wps:txbx>
                            <wps:bodyPr rot="0" vert="horz" wrap="square" lIns="0" tIns="0" rIns="0" bIns="0" anchor="t" anchorCtr="0" upright="1">
                              <a:noAutofit/>
                            </wps:bodyPr>
                          </wps:wsp>
                          <wpg:grpSp>
                            <wpg:cNvPr id="49" name="Group 140"/>
                            <wpg:cNvGrpSpPr>
                              <a:grpSpLocks/>
                            </wpg:cNvGrpSpPr>
                            <wpg:grpSpPr bwMode="auto">
                              <a:xfrm>
                                <a:off x="4316" y="8002"/>
                                <a:ext cx="5110" cy="5123"/>
                                <a:chOff x="4316" y="8002"/>
                                <a:chExt cx="5110" cy="5123"/>
                              </a:xfrm>
                            </wpg:grpSpPr>
                            <wpg:grpSp>
                              <wpg:cNvPr id="50" name="Group 139"/>
                              <wpg:cNvGrpSpPr>
                                <a:grpSpLocks/>
                              </wpg:cNvGrpSpPr>
                              <wpg:grpSpPr bwMode="auto">
                                <a:xfrm>
                                  <a:off x="4316" y="8002"/>
                                  <a:ext cx="5110" cy="5123"/>
                                  <a:chOff x="4301" y="8002"/>
                                  <a:chExt cx="5110" cy="5123"/>
                                </a:xfrm>
                              </wpg:grpSpPr>
                              <wps:wsp>
                                <wps:cNvPr id="51" name="Text Box 8"/>
                                <wps:cNvSpPr txBox="1">
                                  <a:spLocks noChangeArrowheads="1"/>
                                </wps:cNvSpPr>
                                <wps:spPr bwMode="auto">
                                  <a:xfrm>
                                    <a:off x="7519" y="8002"/>
                                    <a:ext cx="1892" cy="9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9A9DF2" w14:textId="6AEAB5FB" w:rsidR="00585CBF" w:rsidRPr="00077324" w:rsidRDefault="00585CBF" w:rsidP="006F4539">
                                      <w:pPr>
                                        <w:rPr>
                                          <w:sz w:val="22"/>
                                          <w:szCs w:val="22"/>
                                        </w:rPr>
                                      </w:pPr>
                                      <w:r>
                                        <w:rPr>
                                          <w:sz w:val="22"/>
                                          <w:szCs w:val="22"/>
                                        </w:rPr>
                                        <w:t>Referral Recipient</w:t>
                                      </w:r>
                                      <w:r>
                                        <w:rPr>
                                          <w:sz w:val="22"/>
                                          <w:szCs w:val="22"/>
                                        </w:rPr>
                                        <w:br/>
                                        <w:t>Audiological Service Provider</w:t>
                                      </w:r>
                                    </w:p>
                                  </w:txbxContent>
                                </wps:txbx>
                                <wps:bodyPr rot="0" vert="horz" wrap="square" lIns="0" tIns="0" rIns="0" bIns="0" anchor="t" anchorCtr="0" upright="1">
                                  <a:noAutofit/>
                                </wps:bodyPr>
                              </wps:wsp>
                              <wpg:grpSp>
                                <wpg:cNvPr id="52" name="Group 138"/>
                                <wpg:cNvGrpSpPr>
                                  <a:grpSpLocks/>
                                </wpg:cNvGrpSpPr>
                                <wpg:grpSpPr bwMode="auto">
                                  <a:xfrm>
                                    <a:off x="4301" y="8077"/>
                                    <a:ext cx="4317" cy="5048"/>
                                    <a:chOff x="4301" y="8077"/>
                                    <a:chExt cx="4317" cy="5048"/>
                                  </a:xfrm>
                                </wpg:grpSpPr>
                                <wps:wsp>
                                  <wps:cNvPr id="53" name="Text Box 6"/>
                                  <wps:cNvSpPr txBox="1">
                                    <a:spLocks noChangeArrowheads="1"/>
                                  </wps:cNvSpPr>
                                  <wps:spPr bwMode="auto">
                                    <a:xfrm>
                                      <a:off x="4301" y="8077"/>
                                      <a:ext cx="1566" cy="6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2E8E88" w14:textId="5B3D595A" w:rsidR="00585CBF" w:rsidRPr="00077324" w:rsidRDefault="00585CBF" w:rsidP="006F4539">
                                        <w:pPr>
                                          <w:rPr>
                                            <w:sz w:val="22"/>
                                            <w:szCs w:val="22"/>
                                          </w:rPr>
                                        </w:pPr>
                                        <w:r>
                                          <w:rPr>
                                            <w:sz w:val="22"/>
                                            <w:szCs w:val="22"/>
                                          </w:rPr>
                                          <w:t>Referral Initiator</w:t>
                                        </w:r>
                                        <w:r>
                                          <w:rPr>
                                            <w:sz w:val="22"/>
                                            <w:szCs w:val="22"/>
                                          </w:rPr>
                                          <w:br/>
                                          <w:t>Public Health</w:t>
                                        </w:r>
                                      </w:p>
                                    </w:txbxContent>
                                  </wps:txbx>
                                  <wps:bodyPr rot="0" vert="horz" wrap="square" lIns="0" tIns="0" rIns="0" bIns="0" anchor="t" anchorCtr="0" upright="1">
                                    <a:noAutofit/>
                                  </wps:bodyPr>
                                </wps:wsp>
                                <wpg:grpSp>
                                  <wpg:cNvPr id="54" name="Group 137"/>
                                  <wpg:cNvGrpSpPr>
                                    <a:grpSpLocks/>
                                  </wpg:cNvGrpSpPr>
                                  <wpg:grpSpPr bwMode="auto">
                                    <a:xfrm>
                                      <a:off x="4500" y="8978"/>
                                      <a:ext cx="4118" cy="4147"/>
                                      <a:chOff x="4500" y="8978"/>
                                      <a:chExt cx="4118" cy="4147"/>
                                    </a:xfrm>
                                  </wpg:grpSpPr>
                                  <wps:wsp>
                                    <wps:cNvPr id="55" name="Line 7"/>
                                    <wps:cNvCnPr>
                                      <a:cxnSpLocks noChangeShapeType="1"/>
                                    </wps:cNvCnPr>
                                    <wps:spPr bwMode="auto">
                                      <a:xfrm flipV="1">
                                        <a:off x="5064" y="8978"/>
                                        <a:ext cx="21" cy="40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6" name="Line 130"/>
                                    <wps:cNvCnPr>
                                      <a:cxnSpLocks noChangeShapeType="1"/>
                                    </wps:cNvCnPr>
                                    <wps:spPr bwMode="auto">
                                      <a:xfrm flipH="1" flipV="1">
                                        <a:off x="8453" y="9006"/>
                                        <a:ext cx="0" cy="4119"/>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7" name="Rectangle 24"/>
                                    <wps:cNvSpPr>
                                      <a:spLocks noChangeArrowheads="1"/>
                                    </wps:cNvSpPr>
                                    <wps:spPr bwMode="auto">
                                      <a:xfrm>
                                        <a:off x="8324" y="11174"/>
                                        <a:ext cx="294" cy="98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8" name="Rectangle 123"/>
                                    <wps:cNvSpPr>
                                      <a:spLocks noChangeArrowheads="1"/>
                                    </wps:cNvSpPr>
                                    <wps:spPr bwMode="auto">
                                      <a:xfrm>
                                        <a:off x="4920" y="9346"/>
                                        <a:ext cx="285" cy="131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 name="Line 115"/>
                                    <wps:cNvCnPr>
                                      <a:cxnSpLocks noChangeShapeType="1"/>
                                    </wps:cNvCnPr>
                                    <wps:spPr bwMode="auto">
                                      <a:xfrm>
                                        <a:off x="5238" y="9615"/>
                                        <a:ext cx="307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60" name="Group 135"/>
                                    <wpg:cNvGrpSpPr>
                                      <a:grpSpLocks/>
                                    </wpg:cNvGrpSpPr>
                                    <wpg:grpSpPr bwMode="auto">
                                      <a:xfrm>
                                        <a:off x="5238" y="9912"/>
                                        <a:ext cx="3027" cy="547"/>
                                        <a:chOff x="5238" y="11082"/>
                                        <a:chExt cx="3027" cy="547"/>
                                      </a:xfrm>
                                    </wpg:grpSpPr>
                                    <wps:wsp>
                                      <wps:cNvPr id="61" name="Line 13"/>
                                      <wps:cNvCnPr>
                                        <a:cxnSpLocks noChangeShapeType="1"/>
                                      </wps:cNvCnPr>
                                      <wps:spPr bwMode="auto">
                                        <a:xfrm flipH="1">
                                          <a:off x="5238" y="11629"/>
                                          <a:ext cx="302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Text Box 43"/>
                                      <wps:cNvSpPr txBox="1">
                                        <a:spLocks noChangeArrowheads="1"/>
                                      </wps:cNvSpPr>
                                      <wps:spPr bwMode="auto">
                                        <a:xfrm>
                                          <a:off x="5338" y="11082"/>
                                          <a:ext cx="2777"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59DA8E" w14:textId="1A77BBA5" w:rsidR="00585CBF" w:rsidDel="000B17A3" w:rsidRDefault="00585CBF" w:rsidP="00D51F63">
                                            <w:pPr>
                                              <w:jc w:val="center"/>
                                              <w:rPr>
                                                <w:del w:id="1763" w:author="Mary Jungers" w:date="2017-08-15T13:39:00Z"/>
                                              </w:rPr>
                                            </w:pPr>
                                            <w:r>
                                              <w:rPr>
                                                <w:sz w:val="22"/>
                                                <w:szCs w:val="22"/>
                                              </w:rPr>
                                              <w:t xml:space="preserve">Accept Referral </w:t>
                                            </w:r>
                                            <w:ins w:id="1764" w:author="Mary Jungers" w:date="2017-08-15T13:39:00Z">
                                              <w:r>
                                                <w:rPr>
                                                  <w:sz w:val="22"/>
                                                  <w:szCs w:val="22"/>
                                                </w:rPr>
                                                <w:t>[</w:t>
                                              </w:r>
                                            </w:ins>
                                            <w:del w:id="1765" w:author="Mary Jungers" w:date="2017-08-15T13:39:00Z">
                                              <w:r w:rsidDel="000B17A3">
                                                <w:rPr>
                                                  <w:sz w:val="22"/>
                                                  <w:szCs w:val="22"/>
                                                </w:rPr>
                                                <w:delText>(</w:delText>
                                              </w:r>
                                            </w:del>
                                            <w:r>
                                              <w:rPr>
                                                <w:sz w:val="22"/>
                                                <w:szCs w:val="22"/>
                                              </w:rPr>
                                              <w:t>PCC-55</w:t>
                                            </w:r>
                                            <w:ins w:id="1766" w:author="Mary Jungers" w:date="2017-08-15T13:39:00Z">
                                              <w:r>
                                                <w:rPr>
                                                  <w:sz w:val="22"/>
                                                  <w:szCs w:val="22"/>
                                                </w:rPr>
                                                <w:t>]</w:t>
                                              </w:r>
                                            </w:ins>
                                            <w:del w:id="1767" w:author="Mary Jungers" w:date="2017-08-15T13:39:00Z">
                                              <w:r w:rsidDel="000B17A3">
                                                <w:rPr>
                                                  <w:sz w:val="22"/>
                                                  <w:szCs w:val="22"/>
                                                </w:rPr>
                                                <w:delText>)</w:delText>
                                              </w:r>
                                            </w:del>
                                          </w:p>
                                          <w:p w14:paraId="1A2231A3" w14:textId="4B1B60B8" w:rsidR="00585CBF" w:rsidDel="000B17A3" w:rsidRDefault="00585CBF">
                                            <w:pPr>
                                              <w:jc w:val="center"/>
                                              <w:rPr>
                                                <w:del w:id="1768" w:author="Mary Jungers" w:date="2017-08-15T13:39:00Z"/>
                                              </w:rPr>
                                              <w:pPrChange w:id="1769" w:author="Mary Jungers" w:date="2017-08-15T13:39:00Z">
                                                <w:pPr/>
                                              </w:pPrChange>
                                            </w:pPr>
                                            <w:del w:id="1770" w:author="Mary Jungers" w:date="2017-08-15T13:39:00Z">
                                              <w:r w:rsidDel="000B17A3">
                                                <w:delText> </w:delText>
                                              </w:r>
                                            </w:del>
                                          </w:p>
                                          <w:p w14:paraId="2CD6E899" w14:textId="1F141FDA" w:rsidR="00585CBF" w:rsidRDefault="00585CBF">
                                            <w:pPr>
                                              <w:jc w:val="center"/>
                                              <w:pPrChange w:id="1771" w:author="Mary Jungers" w:date="2017-08-15T13:39:00Z">
                                                <w:pPr/>
                                              </w:pPrChange>
                                            </w:pPr>
                                            <w:del w:id="1772" w:author="Mary Jungers" w:date="2017-08-15T13:39:00Z">
                                              <w:r w:rsidDel="000B17A3">
                                                <w:rPr>
                                                  <w:sz w:val="22"/>
                                                  <w:szCs w:val="22"/>
                                                </w:rPr>
                                                <w:delText>Transaction-B [B]</w:delText>
                                              </w:r>
                                            </w:del>
                                          </w:p>
                                        </w:txbxContent>
                                      </wps:txbx>
                                      <wps:bodyPr rot="0" vert="horz" wrap="square" lIns="0" tIns="0" rIns="0" bIns="0" anchor="t" anchorCtr="0" upright="1">
                                        <a:noAutofit/>
                                      </wps:bodyPr>
                                    </wps:wsp>
                                  </wpg:grpSp>
                                  <wps:wsp>
                                    <wps:cNvPr id="63" name="Rectangle 29"/>
                                    <wps:cNvSpPr>
                                      <a:spLocks noChangeArrowheads="1"/>
                                    </wps:cNvSpPr>
                                    <wps:spPr bwMode="auto">
                                      <a:xfrm>
                                        <a:off x="4914" y="11435"/>
                                        <a:ext cx="261" cy="121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64" name="Group 119"/>
                                    <wpg:cNvGrpSpPr>
                                      <a:grpSpLocks/>
                                    </wpg:cNvGrpSpPr>
                                    <wpg:grpSpPr bwMode="auto">
                                      <a:xfrm flipH="1">
                                        <a:off x="4500" y="12018"/>
                                        <a:ext cx="404" cy="391"/>
                                        <a:chOff x="5175" y="7275"/>
                                        <a:chExt cx="480" cy="405"/>
                                      </a:xfrm>
                                    </wpg:grpSpPr>
                                    <wps:wsp>
                                      <wps:cNvPr id="65" name="Line 37"/>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6" name="Line 38"/>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Line 39"/>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s:wsp>
                              <wps:cNvPr id="70" name="Rectangle 41"/>
                              <wps:cNvSpPr>
                                <a:spLocks noChangeArrowheads="1"/>
                              </wps:cNvSpPr>
                              <wps:spPr bwMode="auto">
                                <a:xfrm>
                                  <a:off x="8330" y="9573"/>
                                  <a:ext cx="288" cy="106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43A0695A" id="Group 143" o:spid="_x0000_s1101" style="position:absolute;margin-left:0;margin-top:58.05pt;width:255.5pt;height:256.15pt;z-index:17;mso-wrap-distance-top:14.4pt;mso-wrap-distance-bottom:7.2pt;mso-position-horizontal:center;mso-position-horizontal-relative:margin" coordorigin="4316,8002" coordsize="5110,5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" o:allowoverlap="f">
                <v:line id="Line 128" o:spid="_x0000_s1102" style="position:absolute;flip:y;visibility:visible;mso-wrap-style:square" from="5205,11423" to="8265,11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yiYMMAAADbAAAADwAAAGRycy9kb3ducmV2LnhtbESPT4vCMBTE7wt+h/CEvSyarhSRahQR&#10;FhZP/tm9P5rXtNi8lCbb1n76jSB4HGbmN8xmN9hadNT6yrGCz3kCgjh3umKj4Of6NVuB8AFZY+2Y&#10;FNzJw247edtgpl3PZ+ouwYgIYZ+hgjKEJpPS5yVZ9HPXEEevcK3FEGVrpG6xj3Bby0WSLKXFiuNC&#10;iQ0dSspvlz+rYPExDt7kxXk1duPx5HqT/hZ7pd6nw34NItAQXuFn+1srSFN4fIk/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MomDDAAAA2wAAAA8AAAAAAAAAAAAA&#10;AAAAoQIAAGRycy9kb3ducmV2LnhtbFBLBQYAAAAABAAEAPkAAACRAwAAAAA=&#10;">
                  <v:stroke startarrow="block"/>
                </v:line>
                <v:group id="Group 142" o:spid="_x0000_s1103" style="position:absolute;left:4316;top:8002;width:5110;height:5123" coordorigin="4316,8002" coordsize="5110,51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Text Box 26" o:spid="_x0000_s1104" type="#_x0000_t202" style="position:absolute;left:5473;top:10782;width:2686;height: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wRcQA&#10;AADbAAAADwAAAGRycy9kb3ducmV2LnhtbESPQWvCQBSE7wX/w/KE3urGUkI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vsEXEAAAA2wAAAA8AAAAAAAAAAAAAAAAAmAIAAGRycy9k&#10;b3ducmV2LnhtbFBLBQYAAAAABAAEAPUAAACJAwAAAAA=&#10;" filled="f" stroked="f">
                    <v:textbox inset="0,0,0,0">
                      <w:txbxContent>
                        <w:p w14:paraId="60084653" w14:textId="152D45DD" w:rsidR="00585CBF" w:rsidRPr="00077324" w:rsidDel="000B17A3" w:rsidRDefault="00585CBF" w:rsidP="00D51F63">
                          <w:pPr>
                            <w:jc w:val="center"/>
                            <w:rPr>
                              <w:del w:id="1773" w:author="Mary Jungers" w:date="2017-08-15T13:39:00Z"/>
                              <w:sz w:val="22"/>
                              <w:szCs w:val="22"/>
                            </w:rPr>
                          </w:pPr>
                          <w:r>
                            <w:rPr>
                              <w:sz w:val="22"/>
                              <w:szCs w:val="22"/>
                            </w:rPr>
                            <w:t xml:space="preserve">Send Referral Outcome </w:t>
                          </w:r>
                          <w:ins w:id="1774" w:author="Mary Jungers" w:date="2017-08-15T13:39:00Z">
                            <w:r>
                              <w:rPr>
                                <w:sz w:val="22"/>
                                <w:szCs w:val="22"/>
                              </w:rPr>
                              <w:t>[</w:t>
                            </w:r>
                          </w:ins>
                          <w:del w:id="1775" w:author="Mary Jungers" w:date="2017-08-15T13:39:00Z">
                            <w:r w:rsidDel="000B17A3">
                              <w:rPr>
                                <w:sz w:val="22"/>
                                <w:szCs w:val="22"/>
                              </w:rPr>
                              <w:delText>(</w:delText>
                            </w:r>
                          </w:del>
                          <w:r>
                            <w:rPr>
                              <w:sz w:val="22"/>
                              <w:szCs w:val="22"/>
                            </w:rPr>
                            <w:t>PCC-57</w:t>
                          </w:r>
                          <w:ins w:id="1776" w:author="Mary Jungers" w:date="2017-08-15T13:39:00Z">
                            <w:r>
                              <w:rPr>
                                <w:sz w:val="22"/>
                                <w:szCs w:val="22"/>
                              </w:rPr>
                              <w:t>]</w:t>
                            </w:r>
                          </w:ins>
                          <w:del w:id="1777" w:author="Mary Jungers" w:date="2017-08-15T13:39:00Z">
                            <w:r w:rsidDel="000B17A3">
                              <w:rPr>
                                <w:sz w:val="22"/>
                                <w:szCs w:val="22"/>
                              </w:rPr>
                              <w:delText>)</w:delText>
                            </w:r>
                          </w:del>
                        </w:p>
                        <w:p w14:paraId="387EB525" w14:textId="18C3BAFB" w:rsidR="00585CBF" w:rsidDel="000B17A3" w:rsidRDefault="00585CBF">
                          <w:pPr>
                            <w:jc w:val="center"/>
                            <w:rPr>
                              <w:del w:id="1778" w:author="Mary Jungers" w:date="2017-08-15T13:39:00Z"/>
                            </w:rPr>
                            <w:pPrChange w:id="1779" w:author="Mary Jungers" w:date="2017-08-15T13:39:00Z">
                              <w:pPr/>
                            </w:pPrChange>
                          </w:pPr>
                        </w:p>
                        <w:p w14:paraId="6FF821DB" w14:textId="75EF1955" w:rsidR="00585CBF" w:rsidRPr="00077324" w:rsidRDefault="00585CBF" w:rsidP="006F4539">
                          <w:pPr>
                            <w:rPr>
                              <w:sz w:val="22"/>
                              <w:szCs w:val="22"/>
                            </w:rPr>
                          </w:pPr>
                          <w:del w:id="1780" w:author="Mary Jungers" w:date="2017-08-15T13:39:00Z">
                            <w:r w:rsidRPr="00077324" w:rsidDel="000B17A3">
                              <w:rPr>
                                <w:sz w:val="22"/>
                                <w:szCs w:val="22"/>
                              </w:rPr>
                              <w:delText>Transaction-D [D]</w:delText>
                            </w:r>
                          </w:del>
                        </w:p>
                      </w:txbxContent>
                    </v:textbox>
                  </v:shape>
                  <v:group id="Group 141" o:spid="_x0000_s1105" style="position:absolute;left:4316;top:8002;width:5110;height:5123" coordorigin="4316,8002" coordsize="5110,51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 id="Text Box 43" o:spid="_x0000_s1106" type="#_x0000_t202" style="position:absolute;left:5353;top:9205;width:3215;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f3RcEA&#10;AADbAAAADwAAAGRycy9kb3ducmV2LnhtbERPy2rCQBTdF/oPwy24KTpRikjqKJoodNEufOD6krlN&#10;gpk7YWby8O+dRaHLw3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n90XBAAAA2wAAAA8AAAAAAAAAAAAAAAAAmAIAAGRycy9kb3du&#10;cmV2LnhtbFBLBQYAAAAABAAEAPUAAACGAwAAAAA=&#10;" stroked="f">
                      <v:textbox inset="0,0,0,0">
                        <w:txbxContent>
                          <w:p w14:paraId="016B5BEF" w14:textId="2DCA4933" w:rsidR="00585CBF" w:rsidRPr="00077324" w:rsidDel="000B17A3" w:rsidRDefault="00585CBF" w:rsidP="00D51F63">
                            <w:pPr>
                              <w:jc w:val="center"/>
                              <w:rPr>
                                <w:del w:id="1781" w:author="Mary Jungers" w:date="2017-08-15T13:38:00Z"/>
                                <w:sz w:val="22"/>
                                <w:szCs w:val="22"/>
                              </w:rPr>
                            </w:pPr>
                            <w:r>
                              <w:rPr>
                                <w:sz w:val="22"/>
                                <w:szCs w:val="22"/>
                              </w:rPr>
                              <w:t xml:space="preserve">Send Referral Request </w:t>
                            </w:r>
                            <w:del w:id="1782" w:author="Mary Jungers" w:date="2017-08-15T13:38:00Z">
                              <w:r w:rsidDel="000B17A3">
                                <w:rPr>
                                  <w:sz w:val="22"/>
                                  <w:szCs w:val="22"/>
                                </w:rPr>
                                <w:delText>(</w:delText>
                              </w:r>
                            </w:del>
                            <w:ins w:id="1783" w:author="Mary Jungers" w:date="2017-08-15T13:38:00Z">
                              <w:r>
                                <w:rPr>
                                  <w:sz w:val="22"/>
                                  <w:szCs w:val="22"/>
                                </w:rPr>
                                <w:t>[</w:t>
                              </w:r>
                            </w:ins>
                            <w:r>
                              <w:rPr>
                                <w:sz w:val="22"/>
                                <w:szCs w:val="22"/>
                              </w:rPr>
                              <w:t>PCC-55</w:t>
                            </w:r>
                            <w:ins w:id="1784" w:author="Mary Jungers" w:date="2017-08-15T13:38:00Z">
                              <w:r>
                                <w:rPr>
                                  <w:sz w:val="22"/>
                                  <w:szCs w:val="22"/>
                                </w:rPr>
                                <w:t>]</w:t>
                              </w:r>
                            </w:ins>
                            <w:del w:id="1785" w:author="Mary Jungers" w:date="2017-08-15T13:38:00Z">
                              <w:r w:rsidDel="000B17A3">
                                <w:rPr>
                                  <w:sz w:val="22"/>
                                  <w:szCs w:val="22"/>
                                </w:rPr>
                                <w:delText>)</w:delText>
                              </w:r>
                            </w:del>
                          </w:p>
                          <w:p w14:paraId="0EB29EEB" w14:textId="4466F6DA" w:rsidR="00585CBF" w:rsidDel="000B17A3" w:rsidRDefault="00585CBF">
                            <w:pPr>
                              <w:jc w:val="center"/>
                              <w:rPr>
                                <w:del w:id="1786" w:author="Mary Jungers" w:date="2017-08-15T13:38:00Z"/>
                              </w:rPr>
                              <w:pPrChange w:id="1787" w:author="Mary Jungers" w:date="2017-08-15T13:38:00Z">
                                <w:pPr/>
                              </w:pPrChange>
                            </w:pPr>
                          </w:p>
                          <w:p w14:paraId="75874E99" w14:textId="616F1EEF" w:rsidR="00585CBF" w:rsidRPr="00077324" w:rsidRDefault="00585CBF" w:rsidP="006F4539">
                            <w:pPr>
                              <w:rPr>
                                <w:sz w:val="22"/>
                                <w:szCs w:val="22"/>
                              </w:rPr>
                            </w:pPr>
                            <w:del w:id="1788" w:author="Mary Jungers" w:date="2017-08-15T13:38:00Z">
                              <w:r w:rsidRPr="00077324" w:rsidDel="000B17A3">
                                <w:rPr>
                                  <w:sz w:val="22"/>
                                  <w:szCs w:val="22"/>
                                </w:rPr>
                                <w:delText>Transaction-B [B]</w:delText>
                              </w:r>
                            </w:del>
                          </w:p>
                        </w:txbxContent>
                      </v:textbox>
                    </v:shape>
                    <v:group id="Group 140" o:spid="_x0000_s1107" style="position:absolute;left:4316;top:8002;width:5110;height:5123" coordorigin="4316,8002" coordsize="5110,51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group id="Group 139" o:spid="_x0000_s1108" style="position:absolute;left:4316;top:8002;width:5110;height:5123" coordorigin="4301,8002" coordsize="5110,51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 id="Text Box 8" o:spid="_x0000_s1109" type="#_x0000_t202" style="position:absolute;left:7519;top:8002;width:1892;height: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TIBcQA&#10;AADbAAAADwAAAGRycy9kb3ducmV2LnhtbESPT2sCMRTE70K/Q3gFL1KzLii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EyAXEAAAA2wAAAA8AAAAAAAAAAAAAAAAAmAIAAGRycy9k&#10;b3ducmV2LnhtbFBLBQYAAAAABAAEAPUAAACJAwAAAAA=&#10;" stroked="f">
                          <v:textbox inset="0,0,0,0">
                            <w:txbxContent>
                              <w:p w14:paraId="569A9DF2" w14:textId="6AEAB5FB" w:rsidR="00585CBF" w:rsidRPr="00077324" w:rsidRDefault="00585CBF" w:rsidP="006F4539">
                                <w:pPr>
                                  <w:rPr>
                                    <w:sz w:val="22"/>
                                    <w:szCs w:val="22"/>
                                  </w:rPr>
                                </w:pPr>
                                <w:r>
                                  <w:rPr>
                                    <w:sz w:val="22"/>
                                    <w:szCs w:val="22"/>
                                  </w:rPr>
                                  <w:t>Referral Recipient</w:t>
                                </w:r>
                                <w:r>
                                  <w:rPr>
                                    <w:sz w:val="22"/>
                                    <w:szCs w:val="22"/>
                                  </w:rPr>
                                  <w:br/>
                                  <w:t>Audiological Service Provider</w:t>
                                </w:r>
                              </w:p>
                            </w:txbxContent>
                          </v:textbox>
                        </v:shape>
                        <v:group id="Group 138" o:spid="_x0000_s1110" style="position:absolute;left:4301;top:8077;width:4317;height:5048" coordorigin="4301,8077" coordsize="4317,5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Text Box 6" o:spid="_x0000_s1111" type="#_x0000_t202" style="position:absolute;left:4301;top:8077;width:1566;height: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z6cUA&#10;AADbAAAADwAAAGRycy9kb3ducmV2LnhtbESPT2vCQBTE7wW/w/KEXopumlKR6CrWtNBDe9CK50f2&#10;mQSzb8Pumj/fvlsoeBxm5jfMejuYRnTkfG1ZwfM8AUFcWF1zqeD08zFbgvABWWNjmRSM5GG7mTys&#10;MdO25wN1x1CKCGGfoYIqhDaT0hcVGfRz2xJH72KdwRClK6V22Ee4aWSaJAtpsOa4UGFL+4qK6/Fm&#10;FCxyd+sPvH/KT+9f+N2W6fltPCv1OB12KxCBhnAP/7c/tYLXF/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vPpxQAAANsAAAAPAAAAAAAAAAAAAAAAAJgCAABkcnMv&#10;ZG93bnJldi54bWxQSwUGAAAAAAQABAD1AAAAigMAAAAA&#10;" stroked="f">
                            <v:textbox inset="0,0,0,0">
                              <w:txbxContent>
                                <w:p w14:paraId="572E8E88" w14:textId="5B3D595A" w:rsidR="00585CBF" w:rsidRPr="00077324" w:rsidRDefault="00585CBF" w:rsidP="006F4539">
                                  <w:pPr>
                                    <w:rPr>
                                      <w:sz w:val="22"/>
                                      <w:szCs w:val="22"/>
                                    </w:rPr>
                                  </w:pPr>
                                  <w:r>
                                    <w:rPr>
                                      <w:sz w:val="22"/>
                                      <w:szCs w:val="22"/>
                                    </w:rPr>
                                    <w:t>Referral Initiator</w:t>
                                  </w:r>
                                  <w:r>
                                    <w:rPr>
                                      <w:sz w:val="22"/>
                                      <w:szCs w:val="22"/>
                                    </w:rPr>
                                    <w:br/>
                                    <w:t>Public Health</w:t>
                                  </w:r>
                                </w:p>
                              </w:txbxContent>
                            </v:textbox>
                          </v:shape>
                          <v:group id="Group 137" o:spid="_x0000_s1112" style="position:absolute;left:4500;top:8978;width:4118;height:4147" coordorigin="4500,8978" coordsize="4118,4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line id="Line 7" o:spid="_x0000_s1113" style="position:absolute;flip:y;visibility:visible;mso-wrap-style:square" from="5064,8978" to="5085,13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ppgMEAAADbAAAADwAAAGRycy9kb3ducmV2LnhtbESPQYvCMBSE78L+h/AWvGm6QkW6RhFx&#10;RcSL3fX+2rxNi81LaaLWf28EweMwM98w82VvG3GlzteOFXyNExDEpdM1GwV/vz+jGQgfkDU2jknB&#10;nTwsFx+DOWba3fhI1zwYESHsM1RQhdBmUvqyIot+7Fri6P27zmKIsjNSd3iLcNvISZJMpcWa40KF&#10;La0rKs/5xSooNquT2RenjZ3wQW9Nmhcsc6WGn/3qG0SgPrzDr/ZOK0hTeH6JP0A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OmmAwQAAANsAAAAPAAAAAAAAAAAAAAAA&#10;AKECAABkcnMvZG93bnJldi54bWxQSwUGAAAAAAQABAD5AAAAjwMAAAAA&#10;">
                              <v:stroke dashstyle="dash"/>
                            </v:line>
                            <v:line id="Line 130" o:spid="_x0000_s1114" style="position:absolute;flip:x y;visibility:visible;mso-wrap-style:square" from="8453,9006" to="8453,13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0XFsYAAADbAAAADwAAAGRycy9kb3ducmV2LnhtbESP0WrCQBRE3wv+w3KFvhTdbYui0TWU&#10;loKa9iHqB1yy1ySavRuyW41/7xYKfRxm5gyzTHvbiAt1vnas4XmsQBAXztRcajjsP0czED4gG2wc&#10;k4YbeUhXg4clJsZdOafLLpQiQtgnqKEKoU2k9EVFFv3YtcTRO7rOYoiyK6Xp8BrhtpEvSk2lxZrj&#10;QoUtvVdUnHc/VoPKs8nXbL752Jyada6esq17/d5q/Tjs3xYgAvXhP/zXXhsNkyn8fok/QK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XtFxbGAAAA2wAAAA8AAAAAAAAA&#10;AAAAAAAAoQIAAGRycy9kb3ducmV2LnhtbFBLBQYAAAAABAAEAPkAAACUAwAAAAA=&#10;">
                              <v:stroke dashstyle="dash"/>
                            </v:line>
                            <v:rect id="Rectangle 24" o:spid="_x0000_s1115" style="position:absolute;left:8324;top:11174;width:294;height: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xsKsUA&#10;AADbAAAADwAAAGRycy9kb3ducmV2LnhtbESPQWvCQBSE7wX/w/KE3upGp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GwqxQAAANsAAAAPAAAAAAAAAAAAAAAAAJgCAABkcnMv&#10;ZG93bnJldi54bWxQSwUGAAAAAAQABAD1AAAAigMAAAAA&#10;"/>
                            <v:rect id="Rectangle 123" o:spid="_x0000_s1116" style="position:absolute;left:4920;top:9346;width:285;height:1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P4WMEA&#10;AADbAAAADwAAAGRycy9kb3ducmV2LnhtbERPPW/CMBDdK/EfrENiKw5UVJ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z+FjBAAAA2wAAAA8AAAAAAAAAAAAAAAAAmAIAAGRycy9kb3du&#10;cmV2LnhtbFBLBQYAAAAABAAEAPUAAACGAwAAAAA=&#10;"/>
                            <v:line id="Line 115" o:spid="_x0000_s1117" style="position:absolute;visibility:visible;mso-wrap-style:square" from="5238,9615" to="8309,9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kYYcQAAADbAAAADwAAAGRycy9kb3ducmV2LnhtbESPzWrDMBCE74W8g9hAb42cQprYiRJK&#10;TaCHppAfct5YW8vUWhlLddS3rwKFHIeZ+YZZbaJtxUC9bxwrmE4yEMSV0w3XCk7H7dMChA/IGlvH&#10;pOCXPGzWo4cVFtpdeU/DIdQiQdgXqMCE0BVS+sqQRT9xHXHyvlxvMSTZ11L3eE1w28rnLHuRFhtO&#10;CwY7ejNUfR9+rIK5KfdyLsuP42c5NNM87uL5kiv1OI6vSxCBYriH/9vvWsEsh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6RhhxAAAANsAAAAPAAAAAAAAAAAA&#10;AAAAAKECAABkcnMvZG93bnJldi54bWxQSwUGAAAAAAQABAD5AAAAkgMAAAAA&#10;">
                              <v:stroke endarrow="block"/>
                            </v:line>
                            <v:group id="Group 135" o:spid="_x0000_s1118" style="position:absolute;left:5238;top:9912;width:3027;height:547" coordorigin="5238,11082" coordsize="3027,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line id="Line 13" o:spid="_x0000_s1119" style="position:absolute;flip:x;visibility:visible;mso-wrap-style:square" from="5238,11629" to="8265,11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VelMMAAADbAAAADwAAAGRycy9kb3ducmV2LnhtbESPQWvCQBCF74L/YRmhl6AbK0iNrqJt&#10;hYJ4qHrwOGTHJJidDdmppv++WxA8Pt68781brDpXqxu1ofJsYDxKQRHn3lZcGDgdt8M3UEGQLdae&#10;ycAvBVgt+70FZtbf+ZtuBylUhHDI0EAp0mRah7wkh2HkG+LoXXzrUKJsC21bvEe4q/Vrmk61w4pj&#10;Q4kNvZeUXw8/Lr6x3fPHZJJsnE6SGX2eZZdqMeZl0K3noIQ6eR4/0l/WwHQM/1siAP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VXpTDAAAA2wAAAA8AAAAAAAAAAAAA&#10;AAAAoQIAAGRycy9kb3ducmV2LnhtbFBLBQYAAAAABAAEAPkAAACRAwAAAAA=&#10;">
                                <v:stroke endarrow="block"/>
                              </v:line>
                              <v:shape id="Text Box 43" o:spid="_x0000_s1120" type="#_x0000_t202" style="position:absolute;left:5338;top:11082;width:2777;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qcz8MA&#10;AADbAAAADwAAAGRycy9kb3ducmV2LnhtbESPzYvCMBTE74L/Q3iCF9HUHkSqUXb9AA/rwQ88P5q3&#10;bdnmpSTR1v/eLAgeh5nfDLNcd6YWD3K+sqxgOklAEOdWV1wouF724zkIH5A11pZJwZM8rFf93hIz&#10;bVs+0eMcChFL2GeooAyhyaT0eUkG/cQ2xNH7tc5giNIVUjtsY7mpZZokM2mw4rhQYkObkvK/890o&#10;mG3dvT3xZrS97n7w2BTp7ft5U2o46L4WIAJ14RN+0wcduRT+v8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qcz8MAAADbAAAADwAAAAAAAAAAAAAAAACYAgAAZHJzL2Rv&#10;d25yZXYueG1sUEsFBgAAAAAEAAQA9QAAAIgDAAAAAA==&#10;" stroked="f">
                                <v:textbox inset="0,0,0,0">
                                  <w:txbxContent>
                                    <w:p w14:paraId="2859DA8E" w14:textId="1A77BBA5" w:rsidR="00585CBF" w:rsidDel="000B17A3" w:rsidRDefault="00585CBF" w:rsidP="00D51F63">
                                      <w:pPr>
                                        <w:jc w:val="center"/>
                                        <w:rPr>
                                          <w:del w:id="1789" w:author="Mary Jungers" w:date="2017-08-15T13:39:00Z"/>
                                        </w:rPr>
                                      </w:pPr>
                                      <w:r>
                                        <w:rPr>
                                          <w:sz w:val="22"/>
                                          <w:szCs w:val="22"/>
                                        </w:rPr>
                                        <w:t xml:space="preserve">Accept Referral </w:t>
                                      </w:r>
                                      <w:ins w:id="1790" w:author="Mary Jungers" w:date="2017-08-15T13:39:00Z">
                                        <w:r>
                                          <w:rPr>
                                            <w:sz w:val="22"/>
                                            <w:szCs w:val="22"/>
                                          </w:rPr>
                                          <w:t>[</w:t>
                                        </w:r>
                                      </w:ins>
                                      <w:del w:id="1791" w:author="Mary Jungers" w:date="2017-08-15T13:39:00Z">
                                        <w:r w:rsidDel="000B17A3">
                                          <w:rPr>
                                            <w:sz w:val="22"/>
                                            <w:szCs w:val="22"/>
                                          </w:rPr>
                                          <w:delText>(</w:delText>
                                        </w:r>
                                      </w:del>
                                      <w:r>
                                        <w:rPr>
                                          <w:sz w:val="22"/>
                                          <w:szCs w:val="22"/>
                                        </w:rPr>
                                        <w:t>PCC-55</w:t>
                                      </w:r>
                                      <w:ins w:id="1792" w:author="Mary Jungers" w:date="2017-08-15T13:39:00Z">
                                        <w:r>
                                          <w:rPr>
                                            <w:sz w:val="22"/>
                                            <w:szCs w:val="22"/>
                                          </w:rPr>
                                          <w:t>]</w:t>
                                        </w:r>
                                      </w:ins>
                                      <w:del w:id="1793" w:author="Mary Jungers" w:date="2017-08-15T13:39:00Z">
                                        <w:r w:rsidDel="000B17A3">
                                          <w:rPr>
                                            <w:sz w:val="22"/>
                                            <w:szCs w:val="22"/>
                                          </w:rPr>
                                          <w:delText>)</w:delText>
                                        </w:r>
                                      </w:del>
                                    </w:p>
                                    <w:p w14:paraId="1A2231A3" w14:textId="4B1B60B8" w:rsidR="00585CBF" w:rsidDel="000B17A3" w:rsidRDefault="00585CBF">
                                      <w:pPr>
                                        <w:jc w:val="center"/>
                                        <w:rPr>
                                          <w:del w:id="1794" w:author="Mary Jungers" w:date="2017-08-15T13:39:00Z"/>
                                        </w:rPr>
                                        <w:pPrChange w:id="1795" w:author="Mary Jungers" w:date="2017-08-15T13:39:00Z">
                                          <w:pPr/>
                                        </w:pPrChange>
                                      </w:pPr>
                                      <w:del w:id="1796" w:author="Mary Jungers" w:date="2017-08-15T13:39:00Z">
                                        <w:r w:rsidDel="000B17A3">
                                          <w:delText> </w:delText>
                                        </w:r>
                                      </w:del>
                                    </w:p>
                                    <w:p w14:paraId="2CD6E899" w14:textId="1F141FDA" w:rsidR="00585CBF" w:rsidRDefault="00585CBF">
                                      <w:pPr>
                                        <w:jc w:val="center"/>
                                        <w:pPrChange w:id="1797" w:author="Mary Jungers" w:date="2017-08-15T13:39:00Z">
                                          <w:pPr/>
                                        </w:pPrChange>
                                      </w:pPr>
                                      <w:del w:id="1798" w:author="Mary Jungers" w:date="2017-08-15T13:39:00Z">
                                        <w:r w:rsidDel="000B17A3">
                                          <w:rPr>
                                            <w:sz w:val="22"/>
                                            <w:szCs w:val="22"/>
                                          </w:rPr>
                                          <w:delText>Transaction-B [B]</w:delText>
                                        </w:r>
                                      </w:del>
                                    </w:p>
                                  </w:txbxContent>
                                </v:textbox>
                              </v:shape>
                            </v:group>
                            <v:rect id="Rectangle 29" o:spid="_x0000_s1121" style="position:absolute;left:4914;top:11435;width:261;height:1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uglMQA&#10;AADbAAAADwAAAGRycy9kb3ducmV2LnhtbESPQWvCQBSE74X+h+UVvNWNCYhNswnSotSjxou3Z/Y1&#10;SZt9G7JrTP313YLQ4zAz3zBZMZlOjDS41rKCxTwCQVxZ3XKt4FhunlcgnEfW2FkmBT/koMgfHzJM&#10;tb3ynsaDr0WAsEtRQeN9n0rpqoYMurntiYP3aQeDPsihlnrAa4CbTsZRtJQGWw4LDfb01lD1fbgY&#10;Bec2PuJtX24j87JJ/G4qvy6nd6VmT9P6FYSnyf+H7+0PrWCZwN+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7oJTEAAAA2wAAAA8AAAAAAAAAAAAAAAAAmAIAAGRycy9k&#10;b3ducmV2LnhtbFBLBQYAAAAABAAEAPUAAACJAwAAAAA=&#10;"/>
                            <v:group id="Group 119" o:spid="_x0000_s1122" style="position:absolute;left:4500;top:12018;width:404;height:391;flip:x"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19NOwwAAANsAAAAP&#10;AAAAAAAAAAAAAAAAAKoCAABkcnMvZG93bnJldi54bWxQSwUGAAAAAAQABAD6AAAAmgMAAAAA&#10;">
                              <v:line id="Line 37" o:spid="_x0000_s1123"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aAMMUAAADbAAAADwAAAGRycy9kb3ducmV2LnhtbESPQWvCQBSE7wX/w/KE3pqNUoNNXUUE&#10;QSoI2gY8PrOvSTD7NmRXk+bXu4VCj8PMfMMsVr2pxZ1aV1lWMIliEMS51RUXCr4+ty9zEM4ja6wt&#10;k4IfcrBajp4WmGrb8ZHuJ1+IAGGXooLS+yaV0uUlGXSRbYiD921bgz7ItpC6xS7ATS2ncZxIgxWH&#10;hRIb2pSUX083owDlZvDzY79/fcuMPB/WSXYZPpR6HvfrdxCeev8f/mvvtIJkBr9fwg+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paAMMUAAADbAAAADwAAAAAAAAAA&#10;AAAAAAChAgAAZHJzL2Rvd25yZXYueG1sUEsFBgAAAAAEAAQA+QAAAJMDAAAAAA==&#10;">
                                <v:stroke startarrow="block"/>
                              </v:line>
                              <v:line id="Line 38" o:spid="_x0000_s1124"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s8cUAAADbAAAADwAAAGRycy9kb3ducmV2LnhtbESPQWsCMRSE70L/Q3gFL1KzlrLY1Sgi&#10;FHrwUltWentuXjfLbl62SarrvzdCweMwM98wy/VgO3EiHxrHCmbTDARx5XTDtYKvz7enOYgQkTV2&#10;jknBhQKsVw+jJRbanfmDTvtYiwThUKACE2NfSBkqQxbD1PXEyftx3mJM0tdSezwnuO3kc5bl0mLD&#10;acFgT1tDVbv/swrkfDf59ZvjS1u2h8OrKauy/94pNX4cNgsQkYZ4D/+337WCPIfbl/QD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Bs8cUAAADbAAAADwAAAAAAAAAA&#10;AAAAAAChAgAAZHJzL2Rvd25yZXYueG1sUEsFBgAAAAAEAAQA+QAAAJMDAAAAAA==&#10;"/>
                              <v:line id="Line 39" o:spid="_x0000_s1125"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3RaMYAAADbAAAADwAAAGRycy9kb3ducmV2LnhtbESPT2vCQBTE74V+h+UJvdWNLYQaXUVa&#10;Cuqh1D+gx2f2mcRm34bdNUm/vSsUehxm5jfMdN6bWrTkfGVZwWiYgCDOra64ULDffT6/gfABWWNt&#10;mRT8kof57PFhipm2HW+o3YZCRAj7DBWUITSZlD4vyaAf2oY4emfrDIYoXSG1wy7CTS1fkiSVBiuO&#10;CyU29F5S/rO9GgVfr99pu1itl/1hlZ7yj83peOmcUk+DfjEBEagP/+G/9lIrSMd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d0WjGAAAA2wAAAA8AAAAAAAAA&#10;AAAAAAAAoQIAAGRycy9kb3ducmV2LnhtbFBLBQYAAAAABAAEAPkAAACUAwAAAAA=&#10;"/>
                            </v:group>
                          </v:group>
                        </v:group>
                      </v:group>
                      <v:rect id="Rectangle 41" o:spid="_x0000_s1126" style="position:absolute;left:8330;top:9573;width:288;height:1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CoPsEA&#10;AADbAAAADwAAAGRycy9kb3ducmV2LnhtbERPPW/CMBDdK/EfrENiKw5UopBiEKIKKiOEhe0aX5OU&#10;+BzZDqT8ejxUYnx638t1bxpxJedrywom4wQEcWF1zaWCU569zkH4gKyxsUwK/sjDejV4WWKq7Y0P&#10;dD2GUsQQ9ikqqEJoUyl9UZFBP7YtceR+rDMYInSl1A5vMdw0cpokM2mw5thQYUvbiorLsTMKvuvp&#10;Ce+HfJeYRfYW9n3+250/lRoN+80HiEB9eIr/3V9awXt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wqD7BAAAA2wAAAA8AAAAAAAAAAAAAAAAAmAIAAGRycy9kb3du&#10;cmV2LnhtbFBLBQYAAAAABAAEAPUAAACGAwAAAAA=&#10;"/>
                    </v:group>
                  </v:group>
                </v:group>
                <w10:wrap type="topAndBottom" anchorx="margin"/>
              </v:group>
            </w:pict>
          </mc:Fallback>
        </mc:AlternateContent>
      </w:r>
      <w:r w:rsidR="00631E11" w:rsidRPr="0009046D">
        <w:rPr>
          <w:noProof/>
          <w:lang w:eastAsia="en-US"/>
        </w:rPr>
        <mc:AlternateContent>
          <mc:Choice Requires="wps">
            <w:drawing>
              <wp:anchor distT="0" distB="0" distL="114300" distR="114300" simplePos="0" relativeHeight="16" behindDoc="0" locked="0" layoutInCell="1" allowOverlap="1" wp14:anchorId="0B908DE6" wp14:editId="154131D1">
                <wp:simplePos x="0" y="0"/>
                <wp:positionH relativeFrom="column">
                  <wp:posOffset>560705</wp:posOffset>
                </wp:positionH>
                <wp:positionV relativeFrom="paragraph">
                  <wp:posOffset>3072130</wp:posOffset>
                </wp:positionV>
                <wp:extent cx="1036955" cy="574040"/>
                <wp:effectExtent l="0" t="0" r="0" b="0"/>
                <wp:wrapNone/>
                <wp:docPr id="71"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955" cy="574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965264" w14:textId="77777777" w:rsidR="00585CBF" w:rsidRPr="00077324" w:rsidRDefault="00585CBF" w:rsidP="006F4539">
                            <w:pPr>
                              <w:rPr>
                                <w:i/>
                                <w:sz w:val="22"/>
                                <w:szCs w:val="22"/>
                              </w:rPr>
                            </w:pPr>
                            <w:r>
                              <w:rPr>
                                <w:i/>
                                <w:sz w:val="22"/>
                                <w:szCs w:val="22"/>
                              </w:rPr>
                              <w:t>Update HPoC</w:t>
                            </w:r>
                            <w:r w:rsidRPr="00077324">
                              <w:rPr>
                                <w:i/>
                                <w:sz w:val="22"/>
                                <w:szCs w:val="22"/>
                              </w:rPr>
                              <w:t xml:space="preserve"> </w:t>
                            </w:r>
                            <w:r>
                              <w:rPr>
                                <w:i/>
                                <w:sz w:val="22"/>
                                <w:szCs w:val="22"/>
                              </w:rPr>
                              <w:t>and/or patient record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908DE6" id="Text Box 40" o:spid="_x0000_s1127" type="#_x0000_t202" style="position:absolute;margin-left:44.15pt;margin-top:241.9pt;width:81.65pt;height:45.2pt;z-index: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" stroked="f">
                <v:textbox inset="0,0,0,0">
                  <w:txbxContent>
                    <w:p w14:paraId="61965264" w14:textId="77777777" w:rsidR="00585CBF" w:rsidRPr="00077324" w:rsidRDefault="00585CBF" w:rsidP="006F4539">
                      <w:pPr>
                        <w:rPr>
                          <w:i/>
                          <w:sz w:val="22"/>
                          <w:szCs w:val="22"/>
                        </w:rPr>
                      </w:pPr>
                      <w:r>
                        <w:rPr>
                          <w:i/>
                          <w:sz w:val="22"/>
                          <w:szCs w:val="22"/>
                        </w:rPr>
                        <w:t>Update HPoC</w:t>
                      </w:r>
                      <w:r w:rsidRPr="00077324">
                        <w:rPr>
                          <w:i/>
                          <w:sz w:val="22"/>
                          <w:szCs w:val="22"/>
                        </w:rPr>
                        <w:t xml:space="preserve"> </w:t>
                      </w:r>
                      <w:r>
                        <w:rPr>
                          <w:i/>
                          <w:sz w:val="22"/>
                          <w:szCs w:val="22"/>
                        </w:rPr>
                        <w:t>and/or patient record</w:t>
                      </w:r>
                    </w:p>
                  </w:txbxContent>
                </v:textbox>
              </v:shape>
            </w:pict>
          </mc:Fallback>
        </mc:AlternateContent>
      </w:r>
      <w:r w:rsidR="006F4539" w:rsidRPr="0009046D">
        <w:t>There are two process flows shown for this use case. The first process flow</w:t>
      </w:r>
      <w:r w:rsidR="009A20A7" w:rsidRPr="0009046D">
        <w:t xml:space="preserve"> diagram shows </w:t>
      </w:r>
      <w:r w:rsidR="006F4539" w:rsidRPr="0009046D">
        <w:t xml:space="preserve">the case when the public health agency sends the referral </w:t>
      </w:r>
      <w:r w:rsidR="00364AA1" w:rsidRPr="0009046D">
        <w:t xml:space="preserve">directly </w:t>
      </w:r>
      <w:r w:rsidR="006F4539" w:rsidRPr="0009046D">
        <w:t>to the audiological provider.</w:t>
      </w:r>
    </w:p>
    <w:p w14:paraId="0BFD454B" w14:textId="70EDF81D" w:rsidR="006F4539" w:rsidRPr="0009046D" w:rsidDel="00EF306B" w:rsidRDefault="006F4539" w:rsidP="00A110B6">
      <w:pPr>
        <w:pStyle w:val="BodyText"/>
        <w:tabs>
          <w:tab w:val="left" w:pos="1080"/>
        </w:tabs>
        <w:rPr>
          <w:del w:id="1799" w:author="Mary Jungers" w:date="2017-09-08T15:22:00Z"/>
        </w:rPr>
      </w:pPr>
    </w:p>
    <w:p w14:paraId="0E57F6A3" w14:textId="4B0B2BC1" w:rsidR="00FC242C" w:rsidRPr="0009046D" w:rsidRDefault="00FC242C" w:rsidP="00FC242C">
      <w:pPr>
        <w:pStyle w:val="FigureTitle"/>
      </w:pPr>
      <w:r w:rsidRPr="0009046D">
        <w:t>Figure X.4</w:t>
      </w:r>
      <w:r w:rsidR="00480BC4" w:rsidRPr="0009046D">
        <w:t>.2.2.2-1</w:t>
      </w:r>
      <w:r w:rsidR="00DE1C2A" w:rsidRPr="0009046D">
        <w:t>: Example</w:t>
      </w:r>
      <w:r w:rsidRPr="0009046D">
        <w:t xml:space="preserve"> Process Flow in </w:t>
      </w:r>
      <w:r w:rsidR="006930AA" w:rsidRPr="0009046D">
        <w:t xml:space="preserve">the </w:t>
      </w:r>
      <w:r w:rsidR="00DE1C2A" w:rsidRPr="0009046D">
        <w:t xml:space="preserve">360X </w:t>
      </w:r>
      <w:r w:rsidR="00695AB0" w:rsidRPr="0009046D">
        <w:t>Profile</w:t>
      </w:r>
    </w:p>
    <w:p w14:paraId="5F9D8685" w14:textId="70DD0A91" w:rsidR="00B05175" w:rsidRPr="0009046D" w:rsidDel="00DB07F1" w:rsidRDefault="00B05175" w:rsidP="00AD7E03">
      <w:pPr>
        <w:pStyle w:val="BodyText"/>
        <w:rPr>
          <w:del w:id="1800" w:author="Mary Jungers" w:date="2017-08-15T12:13:00Z"/>
        </w:rPr>
      </w:pPr>
    </w:p>
    <w:p w14:paraId="393E8075" w14:textId="77777777" w:rsidR="00364AA1" w:rsidRPr="0009046D" w:rsidRDefault="009A20A7" w:rsidP="00AD7E03">
      <w:pPr>
        <w:pStyle w:val="BodyText"/>
      </w:pPr>
      <w:r w:rsidRPr="0009046D">
        <w:t>The second process flow</w:t>
      </w:r>
      <w:r w:rsidR="0050295E" w:rsidRPr="0009046D">
        <w:t xml:space="preserve"> diagram</w:t>
      </w:r>
      <w:r w:rsidRPr="0009046D">
        <w:t xml:space="preserve"> shows how the referral is managed by the PCP.</w:t>
      </w:r>
    </w:p>
    <w:p w14:paraId="2DD2EC76" w14:textId="19C0F488" w:rsidR="00364AA1" w:rsidRPr="0009046D" w:rsidRDefault="000D63F1" w:rsidP="00AD7E03">
      <w:pPr>
        <w:pStyle w:val="BodyText"/>
        <w:rPr>
          <w:lang w:eastAsia="en-US"/>
        </w:rPr>
      </w:pPr>
      <w:r w:rsidRPr="0009046D">
        <w:rPr>
          <w:noProof/>
          <w:lang w:eastAsia="en-US"/>
        </w:rPr>
        <w:lastRenderedPageBreak/>
        <mc:AlternateContent>
          <mc:Choice Requires="wpg">
            <w:drawing>
              <wp:anchor distT="182880" distB="91440" distL="114300" distR="114300" simplePos="0" relativeHeight="20" behindDoc="0" locked="0" layoutInCell="1" allowOverlap="0" wp14:anchorId="6073BBE4" wp14:editId="60B46995">
                <wp:simplePos x="0" y="0"/>
                <wp:positionH relativeFrom="column">
                  <wp:posOffset>1352550</wp:posOffset>
                </wp:positionH>
                <wp:positionV relativeFrom="paragraph">
                  <wp:posOffset>0</wp:posOffset>
                </wp:positionV>
                <wp:extent cx="3244850" cy="3253105"/>
                <wp:effectExtent l="0" t="0" r="0" b="4445"/>
                <wp:wrapTopAndBottom/>
                <wp:docPr id="579" name="Group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4850" cy="3253105"/>
                          <a:chOff x="4316" y="8002"/>
                          <a:chExt cx="5110" cy="5123"/>
                        </a:xfrm>
                      </wpg:grpSpPr>
                      <wps:wsp>
                        <wps:cNvPr id="580" name="Line 241"/>
                        <wps:cNvCnPr>
                          <a:cxnSpLocks noChangeShapeType="1"/>
                        </wps:cNvCnPr>
                        <wps:spPr bwMode="auto">
                          <a:xfrm flipV="1">
                            <a:off x="5205" y="11423"/>
                            <a:ext cx="306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cNvPr id="581" name="Group 242"/>
                        <wpg:cNvGrpSpPr>
                          <a:grpSpLocks/>
                        </wpg:cNvGrpSpPr>
                        <wpg:grpSpPr bwMode="auto">
                          <a:xfrm>
                            <a:off x="4316" y="8002"/>
                            <a:ext cx="5110" cy="5123"/>
                            <a:chOff x="4316" y="8002"/>
                            <a:chExt cx="5110" cy="5123"/>
                          </a:xfrm>
                        </wpg:grpSpPr>
                        <wps:wsp>
                          <wps:cNvPr id="582" name="Text Box 26"/>
                          <wps:cNvSpPr txBox="1">
                            <a:spLocks noChangeArrowheads="1"/>
                          </wps:cNvSpPr>
                          <wps:spPr bwMode="auto">
                            <a:xfrm>
                              <a:off x="5473" y="10782"/>
                              <a:ext cx="2686" cy="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FF9EC" w14:textId="2DF2EA98" w:rsidR="00585CBF" w:rsidRPr="00077324" w:rsidDel="000B17A3" w:rsidRDefault="00585CBF" w:rsidP="00CA4750">
                                <w:pPr>
                                  <w:jc w:val="center"/>
                                  <w:rPr>
                                    <w:del w:id="1801" w:author="Mary Jungers" w:date="2017-08-15T13:40:00Z"/>
                                    <w:sz w:val="22"/>
                                    <w:szCs w:val="22"/>
                                  </w:rPr>
                                </w:pPr>
                                <w:r>
                                  <w:rPr>
                                    <w:sz w:val="22"/>
                                    <w:szCs w:val="22"/>
                                  </w:rPr>
                                  <w:t xml:space="preserve">Send Referral Outcome </w:t>
                                </w:r>
                                <w:ins w:id="1802" w:author="Mary Jungers" w:date="2017-08-15T13:40:00Z">
                                  <w:r>
                                    <w:rPr>
                                      <w:sz w:val="22"/>
                                      <w:szCs w:val="22"/>
                                    </w:rPr>
                                    <w:t>[</w:t>
                                  </w:r>
                                </w:ins>
                                <w:del w:id="1803" w:author="Mary Jungers" w:date="2017-08-15T13:40:00Z">
                                  <w:r w:rsidDel="000B17A3">
                                    <w:rPr>
                                      <w:sz w:val="22"/>
                                      <w:szCs w:val="22"/>
                                    </w:rPr>
                                    <w:delText>(</w:delText>
                                  </w:r>
                                </w:del>
                                <w:r>
                                  <w:rPr>
                                    <w:sz w:val="22"/>
                                    <w:szCs w:val="22"/>
                                  </w:rPr>
                                  <w:t>PCC-57</w:t>
                                </w:r>
                                <w:ins w:id="1804" w:author="Mary Jungers" w:date="2017-08-15T13:40:00Z">
                                  <w:r>
                                    <w:rPr>
                                      <w:sz w:val="22"/>
                                      <w:szCs w:val="22"/>
                                    </w:rPr>
                                    <w:t>]</w:t>
                                  </w:r>
                                </w:ins>
                                <w:del w:id="1805" w:author="Mary Jungers" w:date="2017-08-15T13:40:00Z">
                                  <w:r w:rsidDel="000B17A3">
                                    <w:rPr>
                                      <w:sz w:val="22"/>
                                      <w:szCs w:val="22"/>
                                    </w:rPr>
                                    <w:delText>)</w:delText>
                                  </w:r>
                                </w:del>
                              </w:p>
                              <w:p w14:paraId="7ED3A72D" w14:textId="5B1E9A11" w:rsidR="00585CBF" w:rsidDel="000B17A3" w:rsidRDefault="00585CBF">
                                <w:pPr>
                                  <w:jc w:val="center"/>
                                  <w:rPr>
                                    <w:del w:id="1806" w:author="Mary Jungers" w:date="2017-08-15T13:40:00Z"/>
                                  </w:rPr>
                                  <w:pPrChange w:id="1807" w:author="Mary Jungers" w:date="2017-08-15T13:40:00Z">
                                    <w:pPr/>
                                  </w:pPrChange>
                                </w:pPr>
                              </w:p>
                              <w:p w14:paraId="18C15E63" w14:textId="1114C4A2" w:rsidR="00585CBF" w:rsidRPr="00077324" w:rsidRDefault="00585CBF" w:rsidP="00364AA1">
                                <w:pPr>
                                  <w:rPr>
                                    <w:sz w:val="22"/>
                                    <w:szCs w:val="22"/>
                                  </w:rPr>
                                </w:pPr>
                                <w:del w:id="1808" w:author="Mary Jungers" w:date="2017-08-15T13:40:00Z">
                                  <w:r w:rsidRPr="00077324" w:rsidDel="000B17A3">
                                    <w:rPr>
                                      <w:sz w:val="22"/>
                                      <w:szCs w:val="22"/>
                                    </w:rPr>
                                    <w:delText>Transaction-D [D]</w:delText>
                                  </w:r>
                                </w:del>
                              </w:p>
                            </w:txbxContent>
                          </wps:txbx>
                          <wps:bodyPr rot="0" vert="horz" wrap="square" lIns="0" tIns="0" rIns="0" bIns="0" anchor="t" anchorCtr="0" upright="1">
                            <a:noAutofit/>
                          </wps:bodyPr>
                        </wps:wsp>
                        <wpg:grpSp>
                          <wpg:cNvPr id="583" name="Group 244"/>
                          <wpg:cNvGrpSpPr>
                            <a:grpSpLocks/>
                          </wpg:cNvGrpSpPr>
                          <wpg:grpSpPr bwMode="auto">
                            <a:xfrm>
                              <a:off x="4316" y="8002"/>
                              <a:ext cx="5110" cy="5123"/>
                              <a:chOff x="4316" y="8002"/>
                              <a:chExt cx="5110" cy="5123"/>
                            </a:xfrm>
                          </wpg:grpSpPr>
                          <wps:wsp>
                            <wps:cNvPr id="584" name="Text Box 43"/>
                            <wps:cNvSpPr txBox="1">
                              <a:spLocks noChangeArrowheads="1"/>
                            </wps:cNvSpPr>
                            <wps:spPr bwMode="auto">
                              <a:xfrm>
                                <a:off x="5445" y="8929"/>
                                <a:ext cx="2475" cy="6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DAA39D" w14:textId="73E64CBA" w:rsidR="00585CBF" w:rsidRPr="00077324" w:rsidDel="000B17A3" w:rsidRDefault="00585CBF" w:rsidP="00CA4750">
                                  <w:pPr>
                                    <w:jc w:val="center"/>
                                    <w:rPr>
                                      <w:del w:id="1809" w:author="Mary Jungers" w:date="2017-08-15T13:39:00Z"/>
                                      <w:sz w:val="22"/>
                                      <w:szCs w:val="22"/>
                                    </w:rPr>
                                  </w:pPr>
                                  <w:r>
                                    <w:rPr>
                                      <w:sz w:val="22"/>
                                      <w:szCs w:val="22"/>
                                    </w:rPr>
                                    <w:t xml:space="preserve">Send Referral Request </w:t>
                                  </w:r>
                                  <w:ins w:id="1810" w:author="Mary Jungers" w:date="2017-08-15T13:39:00Z">
                                    <w:r>
                                      <w:rPr>
                                        <w:sz w:val="22"/>
                                        <w:szCs w:val="22"/>
                                      </w:rPr>
                                      <w:t>[</w:t>
                                    </w:r>
                                  </w:ins>
                                  <w:del w:id="1811" w:author="Mary Jungers" w:date="2017-08-15T13:39:00Z">
                                    <w:r w:rsidDel="000B17A3">
                                      <w:rPr>
                                        <w:sz w:val="22"/>
                                        <w:szCs w:val="22"/>
                                      </w:rPr>
                                      <w:delText>(</w:delText>
                                    </w:r>
                                  </w:del>
                                  <w:r>
                                    <w:rPr>
                                      <w:sz w:val="22"/>
                                      <w:szCs w:val="22"/>
                                    </w:rPr>
                                    <w:t>PCC-55</w:t>
                                  </w:r>
                                  <w:ins w:id="1812" w:author="Mary Jungers" w:date="2017-08-15T13:39:00Z">
                                    <w:r>
                                      <w:rPr>
                                        <w:sz w:val="22"/>
                                        <w:szCs w:val="22"/>
                                      </w:rPr>
                                      <w:t>]</w:t>
                                    </w:r>
                                  </w:ins>
                                  <w:del w:id="1813" w:author="Mary Jungers" w:date="2017-08-15T13:39:00Z">
                                    <w:r w:rsidDel="000B17A3">
                                      <w:rPr>
                                        <w:sz w:val="22"/>
                                        <w:szCs w:val="22"/>
                                      </w:rPr>
                                      <w:delText>)</w:delText>
                                    </w:r>
                                  </w:del>
                                </w:p>
                                <w:p w14:paraId="78C398EC" w14:textId="651A73E7" w:rsidR="00585CBF" w:rsidDel="000B17A3" w:rsidRDefault="00585CBF">
                                  <w:pPr>
                                    <w:jc w:val="center"/>
                                    <w:rPr>
                                      <w:del w:id="1814" w:author="Mary Jungers" w:date="2017-08-15T13:39:00Z"/>
                                    </w:rPr>
                                    <w:pPrChange w:id="1815" w:author="Mary Jungers" w:date="2017-08-15T13:39:00Z">
                                      <w:pPr/>
                                    </w:pPrChange>
                                  </w:pPr>
                                </w:p>
                                <w:p w14:paraId="02CE7C3E" w14:textId="0E66ED16" w:rsidR="00585CBF" w:rsidRPr="00077324" w:rsidRDefault="00585CBF" w:rsidP="00364AA1">
                                  <w:pPr>
                                    <w:rPr>
                                      <w:sz w:val="22"/>
                                      <w:szCs w:val="22"/>
                                    </w:rPr>
                                  </w:pPr>
                                  <w:del w:id="1816" w:author="Mary Jungers" w:date="2017-08-15T13:39:00Z">
                                    <w:r w:rsidRPr="00077324" w:rsidDel="000B17A3">
                                      <w:rPr>
                                        <w:sz w:val="22"/>
                                        <w:szCs w:val="22"/>
                                      </w:rPr>
                                      <w:delText>Transaction-</w:delText>
                                    </w:r>
                                  </w:del>
                                  <w:del w:id="1817" w:author="Mary Jungers" w:date="2017-08-15T13:40:00Z">
                                    <w:r w:rsidRPr="00077324" w:rsidDel="000B17A3">
                                      <w:rPr>
                                        <w:sz w:val="22"/>
                                        <w:szCs w:val="22"/>
                                      </w:rPr>
                                      <w:delText>B [B]</w:delText>
                                    </w:r>
                                  </w:del>
                                </w:p>
                              </w:txbxContent>
                            </wps:txbx>
                            <wps:bodyPr rot="0" vert="horz" wrap="square" lIns="0" tIns="0" rIns="0" bIns="0" anchor="t" anchorCtr="0" upright="1">
                              <a:noAutofit/>
                            </wps:bodyPr>
                          </wps:wsp>
                          <wpg:grpSp>
                            <wpg:cNvPr id="585" name="Group 246"/>
                            <wpg:cNvGrpSpPr>
                              <a:grpSpLocks/>
                            </wpg:cNvGrpSpPr>
                            <wpg:grpSpPr bwMode="auto">
                              <a:xfrm>
                                <a:off x="4316" y="8002"/>
                                <a:ext cx="5110" cy="5123"/>
                                <a:chOff x="4316" y="8002"/>
                                <a:chExt cx="5110" cy="5123"/>
                              </a:xfrm>
                            </wpg:grpSpPr>
                            <wpg:grpSp>
                              <wpg:cNvPr id="586" name="Group 247"/>
                              <wpg:cNvGrpSpPr>
                                <a:grpSpLocks/>
                              </wpg:cNvGrpSpPr>
                              <wpg:grpSpPr bwMode="auto">
                                <a:xfrm>
                                  <a:off x="4316" y="8002"/>
                                  <a:ext cx="5110" cy="5123"/>
                                  <a:chOff x="4301" y="8002"/>
                                  <a:chExt cx="5110" cy="5123"/>
                                </a:xfrm>
                              </wpg:grpSpPr>
                              <wps:wsp>
                                <wps:cNvPr id="587" name="Text Box 8"/>
                                <wps:cNvSpPr txBox="1">
                                  <a:spLocks noChangeArrowheads="1"/>
                                </wps:cNvSpPr>
                                <wps:spPr bwMode="auto">
                                  <a:xfrm>
                                    <a:off x="7519" y="8002"/>
                                    <a:ext cx="1892" cy="9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465BB7" w14:textId="3ACEEF70" w:rsidR="00585CBF" w:rsidRPr="00077324" w:rsidRDefault="00585CBF" w:rsidP="00364AA1">
                                      <w:pPr>
                                        <w:rPr>
                                          <w:sz w:val="22"/>
                                          <w:szCs w:val="22"/>
                                        </w:rPr>
                                      </w:pPr>
                                      <w:r>
                                        <w:rPr>
                                          <w:sz w:val="22"/>
                                          <w:szCs w:val="22"/>
                                        </w:rPr>
                                        <w:t>Referral Recipient</w:t>
                                      </w:r>
                                      <w:r>
                                        <w:rPr>
                                          <w:sz w:val="22"/>
                                          <w:szCs w:val="22"/>
                                        </w:rPr>
                                        <w:br/>
                                        <w:t>Audiological Service Provider</w:t>
                                      </w:r>
                                    </w:p>
                                  </w:txbxContent>
                                </wps:txbx>
                                <wps:bodyPr rot="0" vert="horz" wrap="square" lIns="0" tIns="0" rIns="0" bIns="0" anchor="t" anchorCtr="0" upright="1">
                                  <a:noAutofit/>
                                </wps:bodyPr>
                              </wps:wsp>
                              <wpg:grpSp>
                                <wpg:cNvPr id="588" name="Group 249"/>
                                <wpg:cNvGrpSpPr>
                                  <a:grpSpLocks/>
                                </wpg:cNvGrpSpPr>
                                <wpg:grpSpPr bwMode="auto">
                                  <a:xfrm>
                                    <a:off x="4301" y="8077"/>
                                    <a:ext cx="4317" cy="5048"/>
                                    <a:chOff x="4301" y="8077"/>
                                    <a:chExt cx="4317" cy="5048"/>
                                  </a:xfrm>
                                </wpg:grpSpPr>
                                <wps:wsp>
                                  <wps:cNvPr id="589" name="Text Box 6"/>
                                  <wps:cNvSpPr txBox="1">
                                    <a:spLocks noChangeArrowheads="1"/>
                                  </wps:cNvSpPr>
                                  <wps:spPr bwMode="auto">
                                    <a:xfrm>
                                      <a:off x="4301" y="8077"/>
                                      <a:ext cx="1566" cy="6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31B890" w14:textId="3D5E555A" w:rsidR="00585CBF" w:rsidRPr="00077324" w:rsidRDefault="00585CBF" w:rsidP="00364AA1">
                                        <w:pPr>
                                          <w:rPr>
                                            <w:sz w:val="22"/>
                                            <w:szCs w:val="22"/>
                                          </w:rPr>
                                        </w:pPr>
                                        <w:r>
                                          <w:rPr>
                                            <w:sz w:val="22"/>
                                            <w:szCs w:val="22"/>
                                          </w:rPr>
                                          <w:t>Referral Initiator</w:t>
                                        </w:r>
                                        <w:r>
                                          <w:rPr>
                                            <w:sz w:val="22"/>
                                            <w:szCs w:val="22"/>
                                          </w:rPr>
                                          <w:br/>
                                          <w:t>PCP</w:t>
                                        </w:r>
                                      </w:p>
                                    </w:txbxContent>
                                  </wps:txbx>
                                  <wps:bodyPr rot="0" vert="horz" wrap="square" lIns="0" tIns="0" rIns="0" bIns="0" anchor="t" anchorCtr="0" upright="1">
                                    <a:noAutofit/>
                                  </wps:bodyPr>
                                </wps:wsp>
                                <wpg:grpSp>
                                  <wpg:cNvPr id="590" name="Group 251"/>
                                  <wpg:cNvGrpSpPr>
                                    <a:grpSpLocks/>
                                  </wpg:cNvGrpSpPr>
                                  <wpg:grpSpPr bwMode="auto">
                                    <a:xfrm>
                                      <a:off x="4500" y="8978"/>
                                      <a:ext cx="4118" cy="4147"/>
                                      <a:chOff x="4500" y="8978"/>
                                      <a:chExt cx="4118" cy="4147"/>
                                    </a:xfrm>
                                  </wpg:grpSpPr>
                                  <wps:wsp>
                                    <wps:cNvPr id="591" name="Line 7"/>
                                    <wps:cNvCnPr>
                                      <a:cxnSpLocks noChangeShapeType="1"/>
                                    </wps:cNvCnPr>
                                    <wps:spPr bwMode="auto">
                                      <a:xfrm flipV="1">
                                        <a:off x="5064" y="8978"/>
                                        <a:ext cx="21" cy="40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92" name="Line 253"/>
                                    <wps:cNvCnPr>
                                      <a:cxnSpLocks noChangeShapeType="1"/>
                                    </wps:cNvCnPr>
                                    <wps:spPr bwMode="auto">
                                      <a:xfrm flipH="1" flipV="1">
                                        <a:off x="8453" y="9006"/>
                                        <a:ext cx="0" cy="4119"/>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93" name="Rectangle 24"/>
                                    <wps:cNvSpPr>
                                      <a:spLocks noChangeArrowheads="1"/>
                                    </wps:cNvSpPr>
                                    <wps:spPr bwMode="auto">
                                      <a:xfrm>
                                        <a:off x="8324" y="11174"/>
                                        <a:ext cx="294" cy="98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4" name="Rectangle 255"/>
                                    <wps:cNvSpPr>
                                      <a:spLocks noChangeArrowheads="1"/>
                                    </wps:cNvSpPr>
                                    <wps:spPr bwMode="auto">
                                      <a:xfrm>
                                        <a:off x="4920" y="9346"/>
                                        <a:ext cx="285" cy="131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5" name="Line 256"/>
                                    <wps:cNvCnPr>
                                      <a:cxnSpLocks noChangeShapeType="1"/>
                                    </wps:cNvCnPr>
                                    <wps:spPr bwMode="auto">
                                      <a:xfrm>
                                        <a:off x="5238" y="9615"/>
                                        <a:ext cx="307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596" name="Group 257"/>
                                    <wpg:cNvGrpSpPr>
                                      <a:grpSpLocks/>
                                    </wpg:cNvGrpSpPr>
                                    <wpg:grpSpPr bwMode="auto">
                                      <a:xfrm>
                                        <a:off x="5238" y="10019"/>
                                        <a:ext cx="3027" cy="440"/>
                                        <a:chOff x="5238" y="11189"/>
                                        <a:chExt cx="3027" cy="440"/>
                                      </a:xfrm>
                                    </wpg:grpSpPr>
                                    <wps:wsp>
                                      <wps:cNvPr id="597" name="Line 13"/>
                                      <wps:cNvCnPr>
                                        <a:cxnSpLocks noChangeShapeType="1"/>
                                      </wps:cNvCnPr>
                                      <wps:spPr bwMode="auto">
                                        <a:xfrm flipH="1">
                                          <a:off x="5238" y="11629"/>
                                          <a:ext cx="302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8" name="Text Box 43"/>
                                      <wps:cNvSpPr txBox="1">
                                        <a:spLocks noChangeArrowheads="1"/>
                                      </wps:cNvSpPr>
                                      <wps:spPr bwMode="auto">
                                        <a:xfrm>
                                          <a:off x="5338" y="11189"/>
                                          <a:ext cx="2777"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579F8B" w14:textId="31546267" w:rsidR="00585CBF" w:rsidDel="000B17A3" w:rsidRDefault="00585CBF" w:rsidP="00CA4750">
                                            <w:pPr>
                                              <w:jc w:val="center"/>
                                              <w:rPr>
                                                <w:del w:id="1818" w:author="Mary Jungers" w:date="2017-08-15T13:40:00Z"/>
                                              </w:rPr>
                                            </w:pPr>
                                            <w:r>
                                              <w:rPr>
                                                <w:sz w:val="22"/>
                                                <w:szCs w:val="22"/>
                                              </w:rPr>
                                              <w:t xml:space="preserve">Accept Referral </w:t>
                                            </w:r>
                                            <w:ins w:id="1819" w:author="Mary Jungers" w:date="2017-08-15T13:40:00Z">
                                              <w:r>
                                                <w:rPr>
                                                  <w:sz w:val="22"/>
                                                  <w:szCs w:val="22"/>
                                                </w:rPr>
                                                <w:t>[</w:t>
                                              </w:r>
                                            </w:ins>
                                            <w:del w:id="1820" w:author="Mary Jungers" w:date="2017-08-15T13:40:00Z">
                                              <w:r w:rsidDel="000B17A3">
                                                <w:rPr>
                                                  <w:sz w:val="22"/>
                                                  <w:szCs w:val="22"/>
                                                </w:rPr>
                                                <w:delText>(</w:delText>
                                              </w:r>
                                            </w:del>
                                            <w:r>
                                              <w:rPr>
                                                <w:sz w:val="22"/>
                                                <w:szCs w:val="22"/>
                                              </w:rPr>
                                              <w:t>PCC-55</w:t>
                                            </w:r>
                                            <w:ins w:id="1821" w:author="Mary Jungers" w:date="2017-08-15T13:40:00Z">
                                              <w:r>
                                                <w:rPr>
                                                  <w:sz w:val="22"/>
                                                  <w:szCs w:val="22"/>
                                                </w:rPr>
                                                <w:t>]</w:t>
                                              </w:r>
                                            </w:ins>
                                            <w:del w:id="1822" w:author="Mary Jungers" w:date="2017-08-15T13:40:00Z">
                                              <w:r w:rsidDel="000B17A3">
                                                <w:rPr>
                                                  <w:sz w:val="22"/>
                                                  <w:szCs w:val="22"/>
                                                </w:rPr>
                                                <w:delText>)</w:delText>
                                              </w:r>
                                            </w:del>
                                          </w:p>
                                          <w:p w14:paraId="33907023" w14:textId="4872DED4" w:rsidR="00585CBF" w:rsidDel="000B17A3" w:rsidRDefault="00585CBF">
                                            <w:pPr>
                                              <w:jc w:val="center"/>
                                              <w:rPr>
                                                <w:del w:id="1823" w:author="Mary Jungers" w:date="2017-08-15T13:40:00Z"/>
                                              </w:rPr>
                                              <w:pPrChange w:id="1824" w:author="Mary Jungers" w:date="2017-08-15T13:40:00Z">
                                                <w:pPr/>
                                              </w:pPrChange>
                                            </w:pPr>
                                            <w:del w:id="1825" w:author="Mary Jungers" w:date="2017-08-15T13:40:00Z">
                                              <w:r w:rsidDel="000B17A3">
                                                <w:delText> </w:delText>
                                              </w:r>
                                            </w:del>
                                          </w:p>
                                          <w:p w14:paraId="472AC3FC" w14:textId="49C6CCD7" w:rsidR="00585CBF" w:rsidRDefault="00585CBF">
                                            <w:pPr>
                                              <w:jc w:val="center"/>
                                              <w:pPrChange w:id="1826" w:author="Mary Jungers" w:date="2017-08-15T13:40:00Z">
                                                <w:pPr/>
                                              </w:pPrChange>
                                            </w:pPr>
                                            <w:del w:id="1827" w:author="Mary Jungers" w:date="2017-08-15T13:40:00Z">
                                              <w:r w:rsidDel="000B17A3">
                                                <w:rPr>
                                                  <w:sz w:val="22"/>
                                                  <w:szCs w:val="22"/>
                                                </w:rPr>
                                                <w:delText>Transaction-B [B]</w:delText>
                                              </w:r>
                                            </w:del>
                                          </w:p>
                                        </w:txbxContent>
                                      </wps:txbx>
                                      <wps:bodyPr rot="0" vert="horz" wrap="square" lIns="0" tIns="0" rIns="0" bIns="0" anchor="t" anchorCtr="0" upright="1">
                                        <a:noAutofit/>
                                      </wps:bodyPr>
                                    </wps:wsp>
                                  </wpg:grpSp>
                                  <wps:wsp>
                                    <wps:cNvPr id="599" name="Rectangle 29"/>
                                    <wps:cNvSpPr>
                                      <a:spLocks noChangeArrowheads="1"/>
                                    </wps:cNvSpPr>
                                    <wps:spPr bwMode="auto">
                                      <a:xfrm>
                                        <a:off x="4914" y="11435"/>
                                        <a:ext cx="261" cy="121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600" name="Group 261"/>
                                    <wpg:cNvGrpSpPr>
                                      <a:grpSpLocks/>
                                    </wpg:cNvGrpSpPr>
                                    <wpg:grpSpPr bwMode="auto">
                                      <a:xfrm flipH="1">
                                        <a:off x="4500" y="12018"/>
                                        <a:ext cx="404" cy="391"/>
                                        <a:chOff x="5175" y="7275"/>
                                        <a:chExt cx="480" cy="405"/>
                                      </a:xfrm>
                                    </wpg:grpSpPr>
                                    <wps:wsp>
                                      <wps:cNvPr id="601" name="Line 37"/>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02" name="Line 38"/>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39"/>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s:wsp>
                              <wps:cNvPr id="604" name="Rectangle 41"/>
                              <wps:cNvSpPr>
                                <a:spLocks noChangeArrowheads="1"/>
                              </wps:cNvSpPr>
                              <wps:spPr bwMode="auto">
                                <a:xfrm>
                                  <a:off x="8330" y="9573"/>
                                  <a:ext cx="288" cy="106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6073BBE4" id="Group 240" o:spid="_x0000_s1128" style="position:absolute;margin-left:106.5pt;margin-top:0;width:255.5pt;height:256.15pt;z-index:20;mso-wrap-distance-top:14.4pt;mso-wrap-distance-bottom:7.2pt" coordorigin="4316,8002" coordsize="5110,5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" o:allowoverlap="f">
                <v:line id="Line 241" o:spid="_x0000_s1129" style="position:absolute;flip:y;visibility:visible;mso-wrap-style:square" from="5205,11423" to="8265,11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XlPsEAAADcAAAADwAAAGRycy9kb3ducmV2LnhtbERPy4rCMBTdD8w/hDswm2FMFZVSjSKC&#10;MMzK1+wvzW1abG5KE9tOv94sBJeH815vB1uLjlpfOVYwnSQgiHOnKzYKrpfDdwrCB2SNtWNS8E8e&#10;tpv3tzVm2vV8ou4cjIgh7DNUUIbQZFL6vCSLfuIa4sgVrrUYImyN1C32MdzWcpYkS2mx4thQYkP7&#10;kvLb+W4VzL7GwZu8OKVjN/4eXW/mf8VOqc+PYbcCEWgIL/HT/aMVLNI4P56JR0B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JeU+wQAAANwAAAAPAAAAAAAAAAAAAAAA&#10;AKECAABkcnMvZG93bnJldi54bWxQSwUGAAAAAAQABAD5AAAAjwMAAAAA&#10;">
                  <v:stroke startarrow="block"/>
                </v:line>
                <v:group id="Group 242" o:spid="_x0000_s1130" style="position:absolute;left:4316;top:8002;width:5110;height:5123" coordorigin="4316,8002" coordsize="5110,51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SQhMYAAADcAAAADwAAAGRycy9kb3ducmV2LnhtbESPT2vCQBTE74V+h+UV&#10;vNVNKpaQuopIKz2EQo0g3h7ZZxLMvg3ZNX++fbcgeBxm5jfMajOaRvTUudqygngegSAurK65VHDM&#10;v14TEM4ja2wsk4KJHGzWz08rTLUd+Jf6gy9FgLBLUUHlfZtK6YqKDLq5bYmDd7GdQR9kV0rd4RDg&#10;ppFvUfQuDdYcFipsaVdRcT3cjIL9gMN2EX/22fWym8758ueUxaTU7GXcfoDwNPpH+N7+1gqWSQz/&#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1JCExgAAANwA&#10;AAAPAAAAAAAAAAAAAAAAAKoCAABkcnMvZG93bnJldi54bWxQSwUGAAAAAAQABAD6AAAAnQMAAAAA&#10;">
                  <v:shape id="Text Box 26" o:spid="_x0000_s1131" type="#_x0000_t202" style="position:absolute;left:5473;top:10782;width:2686;height: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zFQMQA&#10;AADcAAAADwAAAGRycy9kb3ducmV2LnhtbESPQWvCQBSE74L/YXkFb7qpoNjUVUQqCIIY48Hja/aZ&#10;LGbfptlV4793C4Ueh5n5hpkvO1uLO7XeOFbwPkpAEBdOGy4VnPLNcAbCB2SNtWNS8CQPy0W/N8dU&#10;uwdndD+GUkQI+xQVVCE0qZS+qMiiH7mGOHoX11oMUbal1C0+ItzWcpwkU2nRcFyosKF1RcX1eLMK&#10;VmfOvszP/vuQXTKT5x8J76ZXpQZv3eoTRKAu/If/2lutYDIbw++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cxUDEAAAA3AAAAA8AAAAAAAAAAAAAAAAAmAIAAGRycy9k&#10;b3ducmV2LnhtbFBLBQYAAAAABAAEAPUAAACJAwAAAAA=&#10;" filled="f" stroked="f">
                    <v:textbox inset="0,0,0,0">
                      <w:txbxContent>
                        <w:p w14:paraId="4C6FF9EC" w14:textId="2DF2EA98" w:rsidR="00585CBF" w:rsidRPr="00077324" w:rsidDel="000B17A3" w:rsidRDefault="00585CBF" w:rsidP="00CA4750">
                          <w:pPr>
                            <w:jc w:val="center"/>
                            <w:rPr>
                              <w:del w:id="1828" w:author="Mary Jungers" w:date="2017-08-15T13:40:00Z"/>
                              <w:sz w:val="22"/>
                              <w:szCs w:val="22"/>
                            </w:rPr>
                          </w:pPr>
                          <w:r>
                            <w:rPr>
                              <w:sz w:val="22"/>
                              <w:szCs w:val="22"/>
                            </w:rPr>
                            <w:t xml:space="preserve">Send Referral Outcome </w:t>
                          </w:r>
                          <w:ins w:id="1829" w:author="Mary Jungers" w:date="2017-08-15T13:40:00Z">
                            <w:r>
                              <w:rPr>
                                <w:sz w:val="22"/>
                                <w:szCs w:val="22"/>
                              </w:rPr>
                              <w:t>[</w:t>
                            </w:r>
                          </w:ins>
                          <w:del w:id="1830" w:author="Mary Jungers" w:date="2017-08-15T13:40:00Z">
                            <w:r w:rsidDel="000B17A3">
                              <w:rPr>
                                <w:sz w:val="22"/>
                                <w:szCs w:val="22"/>
                              </w:rPr>
                              <w:delText>(</w:delText>
                            </w:r>
                          </w:del>
                          <w:r>
                            <w:rPr>
                              <w:sz w:val="22"/>
                              <w:szCs w:val="22"/>
                            </w:rPr>
                            <w:t>PCC-57</w:t>
                          </w:r>
                          <w:ins w:id="1831" w:author="Mary Jungers" w:date="2017-08-15T13:40:00Z">
                            <w:r>
                              <w:rPr>
                                <w:sz w:val="22"/>
                                <w:szCs w:val="22"/>
                              </w:rPr>
                              <w:t>]</w:t>
                            </w:r>
                          </w:ins>
                          <w:del w:id="1832" w:author="Mary Jungers" w:date="2017-08-15T13:40:00Z">
                            <w:r w:rsidDel="000B17A3">
                              <w:rPr>
                                <w:sz w:val="22"/>
                                <w:szCs w:val="22"/>
                              </w:rPr>
                              <w:delText>)</w:delText>
                            </w:r>
                          </w:del>
                        </w:p>
                        <w:p w14:paraId="7ED3A72D" w14:textId="5B1E9A11" w:rsidR="00585CBF" w:rsidDel="000B17A3" w:rsidRDefault="00585CBF">
                          <w:pPr>
                            <w:jc w:val="center"/>
                            <w:rPr>
                              <w:del w:id="1833" w:author="Mary Jungers" w:date="2017-08-15T13:40:00Z"/>
                            </w:rPr>
                            <w:pPrChange w:id="1834" w:author="Mary Jungers" w:date="2017-08-15T13:40:00Z">
                              <w:pPr/>
                            </w:pPrChange>
                          </w:pPr>
                        </w:p>
                        <w:p w14:paraId="18C15E63" w14:textId="1114C4A2" w:rsidR="00585CBF" w:rsidRPr="00077324" w:rsidRDefault="00585CBF" w:rsidP="00364AA1">
                          <w:pPr>
                            <w:rPr>
                              <w:sz w:val="22"/>
                              <w:szCs w:val="22"/>
                            </w:rPr>
                          </w:pPr>
                          <w:del w:id="1835" w:author="Mary Jungers" w:date="2017-08-15T13:40:00Z">
                            <w:r w:rsidRPr="00077324" w:rsidDel="000B17A3">
                              <w:rPr>
                                <w:sz w:val="22"/>
                                <w:szCs w:val="22"/>
                              </w:rPr>
                              <w:delText>Transaction-D [D]</w:delText>
                            </w:r>
                          </w:del>
                        </w:p>
                      </w:txbxContent>
                    </v:textbox>
                  </v:shape>
                  <v:group id="Group 244" o:spid="_x0000_s1132" style="position:absolute;left:4316;top:8002;width:5110;height:5123" coordorigin="4316,8002" coordsize="5110,51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UqraMQAAADcAAAADwAAAGRycy9kb3ducmV2LnhtbESPQYvCMBSE74L/ITzB&#10;m6ZVXKQaRURlD7KwdWHx9miebbF5KU1s67/fLAgeh5n5hllve1OJlhpXWlYQTyMQxJnVJecKfi7H&#10;yRKE88gaK8uk4EkOtpvhYI2Jth1/U5v6XAQIuwQVFN7XiZQuK8igm9qaOHg32xj0QTa51A12AW4q&#10;OYuiD2mw5LBQYE37grJ7+jAKTh12u3l8aM/32/55vSy+fs8xKTUe9bsVCE+9f4df7U+tYLGc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UqraMQAAADcAAAA&#10;DwAAAAAAAAAAAAAAAACqAgAAZHJzL2Rvd25yZXYueG1sUEsFBgAAAAAEAAQA+gAAAJsDAAAAAA==&#10;">
                    <v:shape id="Text Box 43" o:spid="_x0000_s1133" type="#_x0000_t202" style="position:absolute;left:5445;top:8929;width:2475;height: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AfS8QA&#10;AADcAAAADwAAAGRycy9kb3ducmV2LnhtbESPT4vCMBTE78J+h/AWvMiaKirSNcr6DzzoQVc8P5q3&#10;bdnmpSTR1m9vBMHjMDO/YWaL1lTiRs6XlhUM+gkI4szqknMF59/t1xSED8gaK8uk4E4eFvOPzgxT&#10;bRs+0u0UchEh7FNUUIRQp1L6rCCDvm9r4uj9WWcwROlyqR02EW4qOUySiTRYclwosKZVQdn/6WoU&#10;TNbu2hx51VufN3s81PnwsrxflOp+tj/fIAK14R1+tXdawXg6gueZe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AH0vEAAAA3AAAAA8AAAAAAAAAAAAAAAAAmAIAAGRycy9k&#10;b3ducmV2LnhtbFBLBQYAAAAABAAEAPUAAACJAwAAAAA=&#10;" stroked="f">
                      <v:textbox inset="0,0,0,0">
                        <w:txbxContent>
                          <w:p w14:paraId="62DAA39D" w14:textId="73E64CBA" w:rsidR="00585CBF" w:rsidRPr="00077324" w:rsidDel="000B17A3" w:rsidRDefault="00585CBF" w:rsidP="00CA4750">
                            <w:pPr>
                              <w:jc w:val="center"/>
                              <w:rPr>
                                <w:del w:id="1836" w:author="Mary Jungers" w:date="2017-08-15T13:39:00Z"/>
                                <w:sz w:val="22"/>
                                <w:szCs w:val="22"/>
                              </w:rPr>
                            </w:pPr>
                            <w:r>
                              <w:rPr>
                                <w:sz w:val="22"/>
                                <w:szCs w:val="22"/>
                              </w:rPr>
                              <w:t xml:space="preserve">Send Referral Request </w:t>
                            </w:r>
                            <w:ins w:id="1837" w:author="Mary Jungers" w:date="2017-08-15T13:39:00Z">
                              <w:r>
                                <w:rPr>
                                  <w:sz w:val="22"/>
                                  <w:szCs w:val="22"/>
                                </w:rPr>
                                <w:t>[</w:t>
                              </w:r>
                            </w:ins>
                            <w:del w:id="1838" w:author="Mary Jungers" w:date="2017-08-15T13:39:00Z">
                              <w:r w:rsidDel="000B17A3">
                                <w:rPr>
                                  <w:sz w:val="22"/>
                                  <w:szCs w:val="22"/>
                                </w:rPr>
                                <w:delText>(</w:delText>
                              </w:r>
                            </w:del>
                            <w:r>
                              <w:rPr>
                                <w:sz w:val="22"/>
                                <w:szCs w:val="22"/>
                              </w:rPr>
                              <w:t>PCC-55</w:t>
                            </w:r>
                            <w:ins w:id="1839" w:author="Mary Jungers" w:date="2017-08-15T13:39:00Z">
                              <w:r>
                                <w:rPr>
                                  <w:sz w:val="22"/>
                                  <w:szCs w:val="22"/>
                                </w:rPr>
                                <w:t>]</w:t>
                              </w:r>
                            </w:ins>
                            <w:del w:id="1840" w:author="Mary Jungers" w:date="2017-08-15T13:39:00Z">
                              <w:r w:rsidDel="000B17A3">
                                <w:rPr>
                                  <w:sz w:val="22"/>
                                  <w:szCs w:val="22"/>
                                </w:rPr>
                                <w:delText>)</w:delText>
                              </w:r>
                            </w:del>
                          </w:p>
                          <w:p w14:paraId="78C398EC" w14:textId="651A73E7" w:rsidR="00585CBF" w:rsidDel="000B17A3" w:rsidRDefault="00585CBF">
                            <w:pPr>
                              <w:jc w:val="center"/>
                              <w:rPr>
                                <w:del w:id="1841" w:author="Mary Jungers" w:date="2017-08-15T13:39:00Z"/>
                              </w:rPr>
                              <w:pPrChange w:id="1842" w:author="Mary Jungers" w:date="2017-08-15T13:39:00Z">
                                <w:pPr/>
                              </w:pPrChange>
                            </w:pPr>
                          </w:p>
                          <w:p w14:paraId="02CE7C3E" w14:textId="0E66ED16" w:rsidR="00585CBF" w:rsidRPr="00077324" w:rsidRDefault="00585CBF" w:rsidP="00364AA1">
                            <w:pPr>
                              <w:rPr>
                                <w:sz w:val="22"/>
                                <w:szCs w:val="22"/>
                              </w:rPr>
                            </w:pPr>
                            <w:del w:id="1843" w:author="Mary Jungers" w:date="2017-08-15T13:39:00Z">
                              <w:r w:rsidRPr="00077324" w:rsidDel="000B17A3">
                                <w:rPr>
                                  <w:sz w:val="22"/>
                                  <w:szCs w:val="22"/>
                                </w:rPr>
                                <w:delText>Transaction-</w:delText>
                              </w:r>
                            </w:del>
                            <w:del w:id="1844" w:author="Mary Jungers" w:date="2017-08-15T13:40:00Z">
                              <w:r w:rsidRPr="00077324" w:rsidDel="000B17A3">
                                <w:rPr>
                                  <w:sz w:val="22"/>
                                  <w:szCs w:val="22"/>
                                </w:rPr>
                                <w:delText>B [B]</w:delText>
                              </w:r>
                            </w:del>
                          </w:p>
                        </w:txbxContent>
                      </v:textbox>
                    </v:shape>
                    <v:group id="Group 246" o:spid="_x0000_s1134" style="position:absolute;left:4316;top:8002;width:5110;height:5123" coordorigin="4316,8002" coordsize="5110,51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e+Wh8QAAADcAAAA&#10;DwAAAAAAAAAAAAAAAACqAgAAZHJzL2Rvd25yZXYueG1sUEsFBgAAAAAEAAQA+gAAAJsDAAAAAA==&#10;">
                      <v:group id="Group 247" o:spid="_x0000_s1135" style="position:absolute;left:4316;top:8002;width:5110;height:5123" coordorigin="4301,8002" coordsize="5110,51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T0I8MYAAADcAAAADwAAAGRycy9kb3ducmV2LnhtbESPQWuDQBSE74H+h+UV&#10;ektWWxSx2YQQ2tJDKEQDobeH+6IS9624WzX/vlso5DjMzDfMejubTow0uNaygngVgSCurG65VnAq&#10;35cZCOeRNXaWScGNHGw3D4s15tpOfKSx8LUIEHY5Kmi873MpXdWQQbeyPXHwLnYw6IMcaqkHnALc&#10;dPI5ilJpsOWw0GBP+4aqa/FjFHxMOO1e4rfxcL3sb99l8nU+xKTU0+O8ewXhafb38H/7UytIshT+&#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PQjwxgAAANwA&#10;AAAPAAAAAAAAAAAAAAAAAKoCAABkcnMvZG93bnJldi54bWxQSwUGAAAAAAQABAD6AAAAnQMAAAAA&#10;">
                        <v:shape id="Text Box 8" o:spid="_x0000_s1136" type="#_x0000_t202" style="position:absolute;left:7519;top:8002;width:1892;height: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KBPMUA&#10;AADcAAAADwAAAGRycy9kb3ducmV2LnhtbESPzYvCMBTE78L+D+EteJE1VfCDrlHWL/CgB13x/Gje&#10;tmWbl5JEW/97Iwgeh5n5DTNbtKYSN3K+tKxg0E9AEGdWl5wrOP9uv6YgfEDWWFkmBXfysJh/dGaY&#10;atvwkW6nkIsIYZ+igiKEOpXSZwUZ9H1bE0fvzzqDIUqXS+2wiXBTyWGSjKXBkuNCgTWtCsr+T1ej&#10;YLx21+bIq976vNnjoc6Hl+X9olT3s/35BhGoDe/wq73TCkbTCTzPx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0oE8xQAAANwAAAAPAAAAAAAAAAAAAAAAAJgCAABkcnMv&#10;ZG93bnJldi54bWxQSwUGAAAAAAQABAD1AAAAigMAAAAA&#10;" stroked="f">
                          <v:textbox inset="0,0,0,0">
                            <w:txbxContent>
                              <w:p w14:paraId="43465BB7" w14:textId="3ACEEF70" w:rsidR="00585CBF" w:rsidRPr="00077324" w:rsidRDefault="00585CBF" w:rsidP="00364AA1">
                                <w:pPr>
                                  <w:rPr>
                                    <w:sz w:val="22"/>
                                    <w:szCs w:val="22"/>
                                  </w:rPr>
                                </w:pPr>
                                <w:r>
                                  <w:rPr>
                                    <w:sz w:val="22"/>
                                    <w:szCs w:val="22"/>
                                  </w:rPr>
                                  <w:t>Referral Recipient</w:t>
                                </w:r>
                                <w:r>
                                  <w:rPr>
                                    <w:sz w:val="22"/>
                                    <w:szCs w:val="22"/>
                                  </w:rPr>
                                  <w:br/>
                                  <w:t>Audiological Service Provider</w:t>
                                </w:r>
                              </w:p>
                            </w:txbxContent>
                          </v:textbox>
                        </v:shape>
                        <v:group id="Group 249" o:spid="_x0000_s1137" style="position:absolute;left:4301;top:8077;width:4317;height:5048" coordorigin="4301,8077" coordsize="4317,5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45GcIAAADcAAAADwAAAGRycy9kb3ducmV2LnhtbERPy4rCMBTdC/5DuII7&#10;TTuDIh1TEZkZXIjgA2R2l+baljY3pcm09e/NQnB5OO/1ZjC16Kh1pWUF8TwCQZxZXXKu4Hr5ma1A&#10;OI+ssbZMCh7kYJOOR2tMtO35RN3Z5yKEsEtQQeF9k0jpsoIMurltiAN3t61BH2CbS91iH8JNLT+i&#10;aCkNlhwaCmxoV1BWnf+Ngt8e++1n/N0dqvvu8XdZHG+HmJSaTobtFwhPg3+LX+69VrBYhbX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PuORnCAAAA3AAAAA8A&#10;AAAAAAAAAAAAAAAAqgIAAGRycy9kb3ducmV2LnhtbFBLBQYAAAAABAAEAPoAAACZAwAAAAA=&#10;">
                          <v:shape id="Text Box 6" o:spid="_x0000_s1138" type="#_x0000_t202" style="position:absolute;left:4301;top:8077;width:1566;height: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Gw1cQA&#10;AADcAAAADwAAAGRycy9kb3ducmV2LnhtbESPzYvCMBTE7wv+D+EJe1nWdAVFu0bxEzy4Bz/w/Gie&#10;bbF5KUm09b83grDHYWZ+w0xmranEnZwvLSv46SUgiDOrS84VnI6b7xEIH5A1VpZJwYM8zKadjwmm&#10;2ja8p/sh5CJC2KeooAihTqX0WUEGfc/WxNG7WGcwROlyqR02EW4q2U+SoTRYclwosKZlQdn1cDMK&#10;hit3a/a8/Fqd1jv8q/P+efE4K/XZbee/IAK14T/8bm+1gsFoDK8z8QjI6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BsNXEAAAA3AAAAA8AAAAAAAAAAAAAAAAAmAIAAGRycy9k&#10;b3ducmV2LnhtbFBLBQYAAAAABAAEAPUAAACJAwAAAAA=&#10;" stroked="f">
                            <v:textbox inset="0,0,0,0">
                              <w:txbxContent>
                                <w:p w14:paraId="3031B890" w14:textId="3D5E555A" w:rsidR="00585CBF" w:rsidRPr="00077324" w:rsidRDefault="00585CBF" w:rsidP="00364AA1">
                                  <w:pPr>
                                    <w:rPr>
                                      <w:sz w:val="22"/>
                                      <w:szCs w:val="22"/>
                                    </w:rPr>
                                  </w:pPr>
                                  <w:r>
                                    <w:rPr>
                                      <w:sz w:val="22"/>
                                      <w:szCs w:val="22"/>
                                    </w:rPr>
                                    <w:t>Referral Initiator</w:t>
                                  </w:r>
                                  <w:r>
                                    <w:rPr>
                                      <w:sz w:val="22"/>
                                      <w:szCs w:val="22"/>
                                    </w:rPr>
                                    <w:br/>
                                    <w:t>PCP</w:t>
                                  </w:r>
                                </w:p>
                              </w:txbxContent>
                            </v:textbox>
                          </v:shape>
                          <v:group id="Group 251" o:spid="_x0000_s1139" style="position:absolute;left:4500;top:8978;width:4118;height:4147" coordorigin="4500,8978" coordsize="4118,4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GjwsMAAADcAAAADwAAAGRycy9kb3ducmV2LnhtbERPTWvCQBC9F/wPywi9&#10;1U0US41uQpBaepBCVRBvQ3ZMQrKzIbtN4r/vHgo9Pt73LptMKwbqXW1ZQbyIQBAXVtdcKricDy9v&#10;IJxH1thaJgUPcpCls6cdJtqO/E3DyZcihLBLUEHlfZdI6YqKDLqF7YgDd7e9QR9gX0rd4xjCTSuX&#10;UfQqDdYcGirsaF9R0Zx+jIKPEcd8Fb8Px+a+f9zO66/rMSalnudTvgXhafL/4j/3p1aw3oT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4QaPCwwAAANwAAAAP&#10;AAAAAAAAAAAAAAAAAKoCAABkcnMvZG93bnJldi54bWxQSwUGAAAAAAQABAD6AAAAmgMAAAAA&#10;">
                            <v:line id="Line 7" o:spid="_x0000_s1140" style="position:absolute;flip:y;visibility:visible;mso-wrap-style:square" from="5064,8978" to="5085,13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wRtsQAAADcAAAADwAAAGRycy9kb3ducmV2LnhtbESPQWvCQBSE70L/w/IKvelGIVJTV5GS&#10;liK9NNb7S/a5CWbfhuw2if/eLRR6HGbmG2a7n2wrBup941jBcpGAIK6cbtgo+D69zZ9B+ICssXVM&#10;Cm7kYb97mG0x027kLxqKYESEsM9QQR1Cl0npq5os+oXriKN3cb3FEGVvpO5xjHDbylWSrKXFhuNC&#10;jR291lRdix+roMwPZ3Msz7ld8ad+N2lRsiyUenqcDi8gAk3hP/zX/tAK0s0Sfs/EIyB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rBG2xAAAANwAAAAPAAAAAAAAAAAA&#10;AAAAAKECAABkcnMvZG93bnJldi54bWxQSwUGAAAAAAQABAD5AAAAkgMAAAAA&#10;">
                              <v:stroke dashstyle="dash"/>
                            </v:line>
                            <v:line id="Line 253" o:spid="_x0000_s1141" style="position:absolute;flip:x y;visibility:visible;mso-wrap-style:square" from="8453,9006" to="8453,13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G+dMYAAADcAAAADwAAAGRycy9kb3ducmV2LnhtbESP3WoCMRSE74W+QziF3hRNtCi6GkVa&#10;Cv5erPoAh81xd9vNybJJdX37RhC8HGbmG2a2aG0lLtT40rGGfk+BIM6cKTnXcDp+d8cgfEA2WDkm&#10;DTfysJi/dGaYGHfllC6HkIsIYZ+ghiKEOpHSZwVZ9D1XE0fv7BqLIcoml6bBa4TbSg6UGkmLJceF&#10;Amv6LCj7PfxZDSrdDnfjyfpr/VOtUvW+3biP/Ubrt9d2OQURqA3P8KO9MhqGkwHcz8QjIO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RvnTGAAAA3AAAAA8AAAAAAAAA&#10;AAAAAAAAoQIAAGRycy9kb3ducmV2LnhtbFBLBQYAAAAABAAEAPkAAACUAwAAAAA=&#10;">
                              <v:stroke dashstyle="dash"/>
                            </v:line>
                            <v:rect id="Rectangle 24" o:spid="_x0000_s1142" style="position:absolute;left:8324;top:11174;width:294;height: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Ye8UA&#10;AADcAAAADwAAAGRycy9kb3ducmV2LnhtbESPQWvCQBSE74X+h+UVems2Ki1NdBWxpLRHTS69PbPP&#10;JJp9G7JrTP31bqHgcZiZb5jFajStGKh3jWUFkygGQVxa3XCloMizl3cQziNrbC2Tgl9ysFo+Piww&#10;1fbCWxp2vhIBwi5FBbX3XSqlK2sy6CLbEQfvYHuDPsi+krrHS4CbVk7j+E0abDgs1NjRpqbytDsb&#10;BftmWuB1m3/GJslm/nvMj+efD6Wen8b1HISn0d/D/+0vreA1mcHfmXA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Nh7xQAAANwAAAAPAAAAAAAAAAAAAAAAAJgCAABkcnMv&#10;ZG93bnJldi54bWxQSwUGAAAAAAQABAD1AAAAigMAAAAA&#10;"/>
                            <v:rect id="Rectangle 255" o:spid="_x0000_s1143" style="position:absolute;left:4920;top:9346;width:285;height:1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FAD8QA&#10;AADcAAAADwAAAGRycy9kb3ducmV2LnhtbESPT4vCMBTE7wt+h/AEb2vqX9auUURR9Kj1sre3zbOt&#10;Ni+liVr99JsFweMwM79hpvPGlOJGtSssK+h1IxDEqdUFZwqOyfrzC4TzyBpLy6TgQQ7ms9bHFGNt&#10;77yn28FnIkDYxagg976KpXRpTgZd11bEwTvZ2qAPss6krvEe4KaU/SgaS4MFh4UcK1rmlF4OV6Pg&#10;t+gf8blPNpGZrAd+1yTn689KqU67WXyD8NT4d/jV3moFo8kQ/s+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RQA/EAAAA3AAAAA8AAAAAAAAAAAAAAAAAmAIAAGRycy9k&#10;b3ducmV2LnhtbFBLBQYAAAAABAAEAPUAAACJAwAAAAA=&#10;"/>
                            <v:line id="Line 256" o:spid="_x0000_s1144" style="position:absolute;visibility:visible;mso-wrap-style:square" from="5238,9615" to="8309,9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NKTMUAAADcAAAADwAAAGRycy9kb3ducmV2LnhtbESPQWsCMRSE70L/Q3gFb5q1YO2uRild&#10;BA+1oJaeXzfPzdLNy7KJa/rvG6HgcZiZb5jVJtpWDNT7xrGC2TQDQVw53XCt4PO0nbyA8AFZY+uY&#10;FPySh836YbTCQrsrH2g4hlokCPsCFZgQukJKXxmy6KeuI07e2fUWQ5J9LXWP1wS3rXzKsmdpseG0&#10;YLCjN0PVz/FiFSxMeZALWb6fPsqhmeVxH7++c6XGj/F1CSJQDPfwf3unFczz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NKTMUAAADcAAAADwAAAAAAAAAA&#10;AAAAAAChAgAAZHJzL2Rvd25yZXYueG1sUEsFBgAAAAAEAAQA+QAAAJMDAAAAAA==&#10;">
                              <v:stroke endarrow="block"/>
                            </v:line>
                            <v:group id="Group 257" o:spid="_x0000_s1145" style="position:absolute;left:5238;top:10019;width:3027;height:440" coordorigin="5238,11189" coordsize="3027,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OSeLcUAAADcAAAADwAAAGRycy9kb3ducmV2LnhtbESPQYvCMBSE78L+h/CE&#10;vWnaXRS3GkXEXTyIoC6It0fzbIvNS2liW/+9EQSPw8x8w8wWnSlFQ7UrLCuIhxEI4tTqgjMF/8ff&#10;wQSE88gaS8uk4E4OFvOP3gwTbVveU3PwmQgQdgkqyL2vEildmpNBN7QVcfAutjbog6wzqWtsA9yU&#10;8iuKxtJgwWEhx4pWOaXXw80o+GuxXX7H62Z7vazu5+Nod9rGpNRnv1tOQXjq/Dv8am+0gtHP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jkni3FAAAA3AAA&#10;AA8AAAAAAAAAAAAAAAAAqgIAAGRycy9kb3ducmV2LnhtbFBLBQYAAAAABAAEAPoAAACcAwAAAAA=&#10;">
                              <v:line id="Line 13" o:spid="_x0000_s1146" style="position:absolute;flip:x;visibility:visible;mso-wrap-style:square" from="5238,11629" to="8265,11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I2M8UAAADcAAAADwAAAGRycy9kb3ducmV2LnhtbESPQWvCQBCF70L/wzIFL0E3rVhr6iqt&#10;VhCkB7WHHofsNAnNzobsqOm/dwXB4+PN+9682aJztTpRGyrPBp6GKSji3NuKCwPfh/XgFVQQZIu1&#10;ZzLwTwEW84feDDPrz7yj014KFSEcMjRQijSZ1iEvyWEY+oY4er++dShRtoW2LZ4j3NX6OU1ftMOK&#10;Y0OJDS1Lyv/2RxffWH/xajRKPpxOkil9/sg21WJM/7F7fwMl1Mn9+JbeWAPj6QSuYyIB9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dI2M8UAAADcAAAADwAAAAAAAAAA&#10;AAAAAAChAgAAZHJzL2Rvd25yZXYueG1sUEsFBgAAAAAEAAQA+QAAAJMDAAAAAA==&#10;">
                                <v:stroke endarrow="block"/>
                              </v:line>
                              <v:shape id="Text Box 43" o:spid="_x0000_s1147" type="#_x0000_t202" style="position:absolute;left:5338;top:11189;width:2777;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SDk8MA&#10;AADcAAAADwAAAGRycy9kb3ducmV2LnhtbERPz2vCMBS+D/wfwhN2GZpOmMxqLFoVdtgO1uL50by1&#10;Zc1LSaKt//1yGOz48f3eZKPpxJ2cby0reJ0nIIgrq1uuFZSX0+wdhA/IGjvLpOBBHrLt5GmDqbYD&#10;n+lehFrEEPYpKmhC6FMpfdWQQT+3PXHkvq0zGCJ0tdQOhxhuOrlIkqU02HJsaLCnvKHqp7gZBcuD&#10;uw1nzl8O5fETv/p6cd0/rko9T8fdGkSgMfyL/9wfWsHbKq6NZ+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SDk8MAAADcAAAADwAAAAAAAAAAAAAAAACYAgAAZHJzL2Rv&#10;d25yZXYueG1sUEsFBgAAAAAEAAQA9QAAAIgDAAAAAA==&#10;" stroked="f">
                                <v:textbox inset="0,0,0,0">
                                  <w:txbxContent>
                                    <w:p w14:paraId="63579F8B" w14:textId="31546267" w:rsidR="00585CBF" w:rsidDel="000B17A3" w:rsidRDefault="00585CBF" w:rsidP="00CA4750">
                                      <w:pPr>
                                        <w:jc w:val="center"/>
                                        <w:rPr>
                                          <w:del w:id="1845" w:author="Mary Jungers" w:date="2017-08-15T13:40:00Z"/>
                                        </w:rPr>
                                      </w:pPr>
                                      <w:r>
                                        <w:rPr>
                                          <w:sz w:val="22"/>
                                          <w:szCs w:val="22"/>
                                        </w:rPr>
                                        <w:t xml:space="preserve">Accept Referral </w:t>
                                      </w:r>
                                      <w:ins w:id="1846" w:author="Mary Jungers" w:date="2017-08-15T13:40:00Z">
                                        <w:r>
                                          <w:rPr>
                                            <w:sz w:val="22"/>
                                            <w:szCs w:val="22"/>
                                          </w:rPr>
                                          <w:t>[</w:t>
                                        </w:r>
                                      </w:ins>
                                      <w:del w:id="1847" w:author="Mary Jungers" w:date="2017-08-15T13:40:00Z">
                                        <w:r w:rsidDel="000B17A3">
                                          <w:rPr>
                                            <w:sz w:val="22"/>
                                            <w:szCs w:val="22"/>
                                          </w:rPr>
                                          <w:delText>(</w:delText>
                                        </w:r>
                                      </w:del>
                                      <w:r>
                                        <w:rPr>
                                          <w:sz w:val="22"/>
                                          <w:szCs w:val="22"/>
                                        </w:rPr>
                                        <w:t>PCC-55</w:t>
                                      </w:r>
                                      <w:ins w:id="1848" w:author="Mary Jungers" w:date="2017-08-15T13:40:00Z">
                                        <w:r>
                                          <w:rPr>
                                            <w:sz w:val="22"/>
                                            <w:szCs w:val="22"/>
                                          </w:rPr>
                                          <w:t>]</w:t>
                                        </w:r>
                                      </w:ins>
                                      <w:del w:id="1849" w:author="Mary Jungers" w:date="2017-08-15T13:40:00Z">
                                        <w:r w:rsidDel="000B17A3">
                                          <w:rPr>
                                            <w:sz w:val="22"/>
                                            <w:szCs w:val="22"/>
                                          </w:rPr>
                                          <w:delText>)</w:delText>
                                        </w:r>
                                      </w:del>
                                    </w:p>
                                    <w:p w14:paraId="33907023" w14:textId="4872DED4" w:rsidR="00585CBF" w:rsidDel="000B17A3" w:rsidRDefault="00585CBF">
                                      <w:pPr>
                                        <w:jc w:val="center"/>
                                        <w:rPr>
                                          <w:del w:id="1850" w:author="Mary Jungers" w:date="2017-08-15T13:40:00Z"/>
                                        </w:rPr>
                                        <w:pPrChange w:id="1851" w:author="Mary Jungers" w:date="2017-08-15T13:40:00Z">
                                          <w:pPr/>
                                        </w:pPrChange>
                                      </w:pPr>
                                      <w:del w:id="1852" w:author="Mary Jungers" w:date="2017-08-15T13:40:00Z">
                                        <w:r w:rsidDel="000B17A3">
                                          <w:delText> </w:delText>
                                        </w:r>
                                      </w:del>
                                    </w:p>
                                    <w:p w14:paraId="472AC3FC" w14:textId="49C6CCD7" w:rsidR="00585CBF" w:rsidRDefault="00585CBF">
                                      <w:pPr>
                                        <w:jc w:val="center"/>
                                        <w:pPrChange w:id="1853" w:author="Mary Jungers" w:date="2017-08-15T13:40:00Z">
                                          <w:pPr/>
                                        </w:pPrChange>
                                      </w:pPr>
                                      <w:del w:id="1854" w:author="Mary Jungers" w:date="2017-08-15T13:40:00Z">
                                        <w:r w:rsidDel="000B17A3">
                                          <w:rPr>
                                            <w:sz w:val="22"/>
                                            <w:szCs w:val="22"/>
                                          </w:rPr>
                                          <w:delText>Transaction-B [B]</w:delText>
                                        </w:r>
                                      </w:del>
                                    </w:p>
                                  </w:txbxContent>
                                </v:textbox>
                              </v:shape>
                            </v:group>
                            <v:rect id="Rectangle 29" o:spid="_x0000_s1148" style="position:absolute;left:4914;top:11435;width:261;height:1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DvkcQA&#10;AADcAAAADwAAAGRycy9kb3ducmV2LnhtbESPQYvCMBSE74L/ITzBm6YqK7ZrFNlFWY9aL3t727xt&#10;q81LaaJWf70RBI/DzHzDzJetqcSFGldaVjAaRiCIM6tLzhUc0vVgBsJ5ZI2VZVJwIwfLRbczx0Tb&#10;K+/osve5CBB2CSoovK8TKV1WkEE3tDVx8P5tY9AH2eRSN3gNcFPJcRRNpcGSw0KBNX0VlJ32Z6Pg&#10;rxwf8L5LN5GJ1xO/bdPj+fdbqX6vXX2C8NT6d/jV/tEKPuIYnmfC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Q75HEAAAA3AAAAA8AAAAAAAAAAAAAAAAAmAIAAGRycy9k&#10;b3ducmV2LnhtbFBLBQYAAAAABAAEAPUAAACJAwAAAAA=&#10;"/>
                            <v:group id="Group 261" o:spid="_x0000_s1149" style="position:absolute;left:4500;top:12018;width:404;height:391;flip:x"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ilAcEAAADcAAAADwAAAGRycy9kb3ducmV2LnhtbERPz2vCMBS+D/wfwhN2&#10;m4mjlFGNIoJSxi7rNvH4aJ5tsHkpTdZ2//1yGOz48f3e7mfXiZGGYD1rWK8UCOLaG8uNhs+P09ML&#10;iBCRDXaeScMPBdjvFg9bLIyf+J3GKjYihXAoUEMbY19IGeqWHIaV74kTd/ODw5jg0Egz4JTCXSef&#10;lcqlQ8upocWeji3V9+rbafg62Iyyy/X1TdVEpZHXc2UzrR+X82EDItIc/8V/7tJoyFWan86kIyB3&#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mMilAcEAAADcAAAADwAA&#10;AAAAAAAAAAAAAACqAgAAZHJzL2Rvd25yZXYueG1sUEsFBgAAAAAEAAQA+gAAAJgDAAAAAA==&#10;">
                              <v:line id="Line 37" o:spid="_x0000_s1150"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Axa8UAAADcAAAADwAAAGRycy9kb3ducmV2LnhtbESPzWrDMBCE74W8g9hAb43sUEzqWjbG&#10;ECgtBPIHPW6trW1qrYylJk6ePgoUehxm5hsmKybTixONrrOsIF5EIIhrqztuFBz266cVCOeRNfaW&#10;ScGFHBT57CHDVNszb+m0840IEHYpKmi9H1IpXd2SQbewA3Hwvu1o0Ac5NlKPeA5w08tlFCXSYMdh&#10;ocWBqpbqn92vUYCyuvrVdvp4fjka+bkpk+PX9V2px/lUvoLwNPn/8F/7TStIohjuZ8IRk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Axa8UAAADcAAAADwAAAAAAAAAA&#10;AAAAAAChAgAAZHJzL2Rvd25yZXYueG1sUEsFBgAAAAAEAAQA+QAAAJMDAAAAAA==&#10;">
                                <v:stroke startarrow="block"/>
                              </v:line>
                              <v:line id="Line 38" o:spid="_x0000_s1151"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l3KMYAAADcAAAADwAAAGRycy9kb3ducmV2LnhtbESPQWsCMRSE74X+h/AKXkrNKkV0axQR&#10;hB68VMuKt9fN62bZzcuapLr+eyMIPQ4z8w0zX/a2FWfyoXasYDTMQBCXTtdcKfjeb96mIEJE1tg6&#10;JgVXCrBcPD/NMdfuwl903sVKJAiHHBWYGLtcylAashiGriNO3q/zFmOSvpLa4yXBbSvHWTaRFmtO&#10;CwY7Whsqm92fVSCn29eTX/28N0VzOMxMURbdcavU4KVffYCI1Mf/8KP9qRVMsjHcz6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DpdyjGAAAA3AAAAA8AAAAAAAAA&#10;AAAAAAAAoQIAAGRycy9kb3ducmV2LnhtbFBLBQYAAAAABAAEAPkAAACUAwAAAAA=&#10;"/>
                              <v:line id="Line 39" o:spid="_x0000_s1152"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BU8zGAAAA3AAAAA8AAAAAAAAA&#10;AAAAAAAAoQIAAGRycy9kb3ducmV2LnhtbFBLBQYAAAAABAAEAPkAAACUAwAAAAA=&#10;"/>
                            </v:group>
                          </v:group>
                        </v:group>
                      </v:group>
                      <v:rect id="Rectangle 41" o:spid="_x0000_s1153" style="position:absolute;left:8330;top:9573;width:288;height:1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09MUA&#10;AADcAAAADwAAAGRycy9kb3ducmV2LnhtbESPQWvCQBSE7wX/w/IEb3W3tkiNbkJpUexR48XbM/tM&#10;YrNvQ3bV2F/fFYQeh5n5hllkvW3EhTpfO9bwMlYgiAtnai417PLl8zsIH5ANNo5Jw408ZOngaYGJ&#10;cVfe0GUbShEh7BPUUIXQJlL6oiKLfuxa4ugdXWcxRNmV0nR4jXDbyIlSU2mx5rhQYUufFRU/27PV&#10;cKgnO/zd5CtlZ8vX8N3np/P+S+vRsP+YgwjUh//wo702GqbqDe5n4h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PrT0xQAAANwAAAAPAAAAAAAAAAAAAAAAAJgCAABkcnMv&#10;ZG93bnJldi54bWxQSwUGAAAAAAQABAD1AAAAigMAAAAA&#10;"/>
                    </v:group>
                  </v:group>
                </v:group>
                <w10:wrap type="topAndBottom"/>
              </v:group>
            </w:pict>
          </mc:Fallback>
        </mc:AlternateContent>
      </w:r>
      <w:r w:rsidR="001257B5" w:rsidRPr="0009046D">
        <w:rPr>
          <w:noProof/>
          <w:lang w:eastAsia="en-US"/>
        </w:rPr>
        <mc:AlternateContent>
          <mc:Choice Requires="wps">
            <w:drawing>
              <wp:anchor distT="0" distB="0" distL="114300" distR="114300" simplePos="0" relativeHeight="14" behindDoc="0" locked="0" layoutInCell="1" allowOverlap="1" wp14:anchorId="392292FE" wp14:editId="099CAB1A">
                <wp:simplePos x="0" y="0"/>
                <wp:positionH relativeFrom="column">
                  <wp:posOffset>1304925</wp:posOffset>
                </wp:positionH>
                <wp:positionV relativeFrom="paragraph">
                  <wp:posOffset>-59055</wp:posOffset>
                </wp:positionV>
                <wp:extent cx="3552825" cy="3028950"/>
                <wp:effectExtent l="0" t="0" r="28575" b="19050"/>
                <wp:wrapNone/>
                <wp:docPr id="32" name="Rectangle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52825" cy="3028950"/>
                        </a:xfrm>
                        <a:prstGeom prst="rect">
                          <a:avLst/>
                        </a:prstGeom>
                        <a:solidFill>
                          <a:srgbClr val="FFFFFF"/>
                        </a:solidFill>
                        <a:ln w="9525" cmpd="dbl">
                          <a:solidFill>
                            <a:schemeClr val="accent5">
                              <a:lumMod val="60000"/>
                              <a:lumOff val="4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rect w14:anchorId="597AABED" id="Rectangle 274" o:spid="_x0000_s1026" style="position:absolute;margin-left:102.75pt;margin-top:-4.65pt;width:279.75pt;height:238.5pt;z-index: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" strokecolor="#8eaadb [1944]">
                <v:stroke linestyle="thinThin"/>
              </v:rect>
            </w:pict>
          </mc:Fallback>
        </mc:AlternateContent>
      </w:r>
      <w:r w:rsidR="00631E11" w:rsidRPr="0009046D">
        <w:rPr>
          <w:noProof/>
          <w:lang w:eastAsia="en-US"/>
        </w:rPr>
        <mc:AlternateContent>
          <mc:Choice Requires="wps">
            <w:drawing>
              <wp:anchor distT="0" distB="0" distL="114300" distR="114300" simplePos="0" relativeHeight="31" behindDoc="0" locked="0" layoutInCell="1" allowOverlap="1" wp14:anchorId="7BF66F65" wp14:editId="54AAECB3">
                <wp:simplePos x="0" y="0"/>
                <wp:positionH relativeFrom="column">
                  <wp:posOffset>-182245</wp:posOffset>
                </wp:positionH>
                <wp:positionV relativeFrom="paragraph">
                  <wp:posOffset>2995295</wp:posOffset>
                </wp:positionV>
                <wp:extent cx="474980" cy="393065"/>
                <wp:effectExtent l="0" t="0" r="1270" b="6985"/>
                <wp:wrapNone/>
                <wp:docPr id="42"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980" cy="393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6BB948" w14:textId="77777777" w:rsidR="00585CBF" w:rsidRPr="00077324" w:rsidRDefault="00585CBF" w:rsidP="008851E8">
                            <w:pPr>
                              <w:rPr>
                                <w:i/>
                                <w:sz w:val="22"/>
                                <w:szCs w:val="22"/>
                              </w:rPr>
                            </w:pPr>
                            <w:r>
                              <w:rPr>
                                <w:i/>
                                <w:sz w:val="22"/>
                                <w:szCs w:val="22"/>
                              </w:rPr>
                              <w:t>Update</w:t>
                            </w:r>
                            <w:r>
                              <w:rPr>
                                <w:i/>
                                <w:sz w:val="22"/>
                                <w:szCs w:val="22"/>
                              </w:rPr>
                              <w:br/>
                              <w:t>HPOC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F66F65" id="_x0000_s1154" type="#_x0000_t202" style="position:absolute;margin-left:-14.35pt;margin-top:235.85pt;width:37.4pt;height:30.95pt;z-index: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" stroked="f">
                <v:textbox inset="0,0,0,0">
                  <w:txbxContent>
                    <w:p w14:paraId="396BB948" w14:textId="77777777" w:rsidR="00585CBF" w:rsidRPr="00077324" w:rsidRDefault="00585CBF" w:rsidP="008851E8">
                      <w:pPr>
                        <w:rPr>
                          <w:i/>
                          <w:sz w:val="22"/>
                          <w:szCs w:val="22"/>
                        </w:rPr>
                      </w:pPr>
                      <w:r>
                        <w:rPr>
                          <w:i/>
                          <w:sz w:val="22"/>
                          <w:szCs w:val="22"/>
                        </w:rPr>
                        <w:t>Update</w:t>
                      </w:r>
                      <w:r>
                        <w:rPr>
                          <w:i/>
                          <w:sz w:val="22"/>
                          <w:szCs w:val="22"/>
                        </w:rPr>
                        <w:br/>
                        <w:t>HPOC</w:t>
                      </w:r>
                    </w:p>
                  </w:txbxContent>
                </v:textbox>
              </v:shape>
            </w:pict>
          </mc:Fallback>
        </mc:AlternateContent>
      </w:r>
      <w:r w:rsidR="00631E11" w:rsidRPr="0009046D">
        <w:rPr>
          <w:noProof/>
          <w:lang w:eastAsia="en-US"/>
        </w:rPr>
        <mc:AlternateContent>
          <mc:Choice Requires="wpg">
            <w:drawing>
              <wp:anchor distT="0" distB="0" distL="114300" distR="114300" simplePos="0" relativeHeight="32" behindDoc="0" locked="0" layoutInCell="1" allowOverlap="1" wp14:anchorId="381C5D65" wp14:editId="33327C81">
                <wp:simplePos x="0" y="0"/>
                <wp:positionH relativeFrom="column">
                  <wp:posOffset>257175</wp:posOffset>
                </wp:positionH>
                <wp:positionV relativeFrom="paragraph">
                  <wp:posOffset>3141345</wp:posOffset>
                </wp:positionV>
                <wp:extent cx="229235" cy="186055"/>
                <wp:effectExtent l="9525" t="7620" r="18415" b="53975"/>
                <wp:wrapNone/>
                <wp:docPr id="38"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229235" cy="186055"/>
                          <a:chOff x="5175" y="7275"/>
                          <a:chExt cx="480" cy="405"/>
                        </a:xfrm>
                      </wpg:grpSpPr>
                      <wps:wsp>
                        <wps:cNvPr id="39" name="Line 37"/>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0" name="Line 38"/>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39"/>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group w14:anchorId="512980A9" id="Group 36" o:spid="_x0000_s1026" style="position:absolute;margin-left:20.25pt;margin-top:247.35pt;width:18.05pt;height:14.65pt;flip:x;z-index:32" coordorigin="5175,7275" coordsize="480,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">
                <v:line id="Line 37" o:spid="_x0000_s1027" style="position:absolute;visibility:visible;mso-wrap-style:square" from="5175,7680" to="5655,7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">
                  <v:stroke startarrow="block"/>
                </v:line>
                <v:line id="Line 38" o:spid="_x0000_s1028" style="position:absolute;flip:x;visibility:visible;mso-wrap-style:square" from="5655,7290" to="5655,7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"/>
                <v:line id="Line 39" o:spid="_x0000_s1029" style="position:absolute;visibility:visible;mso-wrap-style:square" from="5205,7275" to="5655,7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v:group>
            </w:pict>
          </mc:Fallback>
        </mc:AlternateContent>
      </w:r>
      <w:r w:rsidR="00631E11" w:rsidRPr="0009046D">
        <w:rPr>
          <w:noProof/>
          <w:lang w:eastAsia="en-US"/>
        </w:rPr>
        <mc:AlternateContent>
          <mc:Choice Requires="wps">
            <w:drawing>
              <wp:anchor distT="0" distB="0" distL="114300" distR="114300" simplePos="0" relativeHeight="29" behindDoc="0" locked="0" layoutInCell="1" allowOverlap="1" wp14:anchorId="3337AE27" wp14:editId="7F5A4651">
                <wp:simplePos x="0" y="0"/>
                <wp:positionH relativeFrom="column">
                  <wp:posOffset>1379855</wp:posOffset>
                </wp:positionH>
                <wp:positionV relativeFrom="paragraph">
                  <wp:posOffset>3061970</wp:posOffset>
                </wp:positionV>
                <wp:extent cx="2048510" cy="269875"/>
                <wp:effectExtent l="0" t="0" r="8890" b="0"/>
                <wp:wrapNone/>
                <wp:docPr id="3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8510" cy="269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555E1D" w14:textId="77777777" w:rsidR="00585CBF" w:rsidRPr="00CA4750" w:rsidRDefault="00585CBF" w:rsidP="007C4D23">
                            <w:pPr>
                              <w:jc w:val="center"/>
                              <w:rPr>
                                <w:sz w:val="22"/>
                                <w:szCs w:val="22"/>
                              </w:rPr>
                            </w:pPr>
                            <w:r>
                              <w:rPr>
                                <w:sz w:val="22"/>
                                <w:szCs w:val="22"/>
                              </w:rPr>
                              <w:t>Share referral outcome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37AE27" id="_x0000_s1155" type="#_x0000_t202" style="position:absolute;margin-left:108.65pt;margin-top:241.1pt;width:161.3pt;height:21.25pt;z-index: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" stroked="f">
                <v:textbox inset="0,0,0,0">
                  <w:txbxContent>
                    <w:p w14:paraId="19555E1D" w14:textId="77777777" w:rsidR="00585CBF" w:rsidRPr="00CA4750" w:rsidRDefault="00585CBF" w:rsidP="007C4D23">
                      <w:pPr>
                        <w:jc w:val="center"/>
                        <w:rPr>
                          <w:sz w:val="22"/>
                          <w:szCs w:val="22"/>
                        </w:rPr>
                      </w:pPr>
                      <w:r>
                        <w:rPr>
                          <w:sz w:val="22"/>
                          <w:szCs w:val="22"/>
                        </w:rPr>
                        <w:t>Share referral outcome</w:t>
                      </w:r>
                    </w:p>
                  </w:txbxContent>
                </v:textbox>
              </v:shape>
            </w:pict>
          </mc:Fallback>
        </mc:AlternateContent>
      </w:r>
      <w:r w:rsidR="00631E11" w:rsidRPr="0009046D">
        <w:rPr>
          <w:noProof/>
          <w:lang w:eastAsia="en-US"/>
        </w:rPr>
        <mc:AlternateContent>
          <mc:Choice Requires="wps">
            <w:drawing>
              <wp:anchor distT="0" distB="0" distL="114300" distR="114300" simplePos="0" relativeHeight="30" behindDoc="0" locked="0" layoutInCell="1" allowOverlap="1" wp14:anchorId="7A20EC6D" wp14:editId="5F883EF0">
                <wp:simplePos x="0" y="0"/>
                <wp:positionH relativeFrom="margin">
                  <wp:posOffset>638175</wp:posOffset>
                </wp:positionH>
                <wp:positionV relativeFrom="paragraph">
                  <wp:posOffset>3107055</wp:posOffset>
                </wp:positionV>
                <wp:extent cx="3256915" cy="0"/>
                <wp:effectExtent l="38100" t="76200" r="0" b="95250"/>
                <wp:wrapNone/>
                <wp:docPr id="74"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56915"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055F8A81" id="Line 23" o:spid="_x0000_s1026" style="position:absolute;flip:y;z-index:3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0.25pt,244.65pt" to="306.7pt,2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">
                <v:stroke startarrow="block"/>
                <w10:wrap anchorx="margin"/>
              </v:line>
            </w:pict>
          </mc:Fallback>
        </mc:AlternateContent>
      </w:r>
      <w:r w:rsidR="00631E11" w:rsidRPr="0009046D">
        <w:rPr>
          <w:noProof/>
          <w:lang w:eastAsia="en-US"/>
        </w:rPr>
        <mc:AlternateContent>
          <mc:Choice Requires="wps">
            <w:drawing>
              <wp:anchor distT="0" distB="0" distL="114300" distR="114300" simplePos="0" relativeHeight="28" behindDoc="0" locked="0" layoutInCell="1" allowOverlap="1" wp14:anchorId="5C1AFEC4" wp14:editId="04AF9B27">
                <wp:simplePos x="0" y="0"/>
                <wp:positionH relativeFrom="column">
                  <wp:posOffset>3886200</wp:posOffset>
                </wp:positionH>
                <wp:positionV relativeFrom="paragraph">
                  <wp:posOffset>2988945</wp:posOffset>
                </wp:positionV>
                <wp:extent cx="180975" cy="319405"/>
                <wp:effectExtent l="0" t="0" r="28575" b="23495"/>
                <wp:wrapNone/>
                <wp:docPr id="35"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3194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rect w14:anchorId="7FB06F71" id="Rectangle 30" o:spid="_x0000_s1026" style="position:absolute;margin-left:306pt;margin-top:235.35pt;width:14.25pt;height:25.15pt;z-index: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"/>
            </w:pict>
          </mc:Fallback>
        </mc:AlternateContent>
      </w:r>
      <w:r w:rsidR="00631E11" w:rsidRPr="0009046D">
        <w:rPr>
          <w:noProof/>
          <w:lang w:eastAsia="en-US"/>
        </w:rPr>
        <mc:AlternateContent>
          <mc:Choice Requires="wps">
            <w:drawing>
              <wp:anchor distT="0" distB="0" distL="114300" distR="114300" simplePos="0" relativeHeight="26" behindDoc="0" locked="0" layoutInCell="1" allowOverlap="1" wp14:anchorId="12AC9812" wp14:editId="77E70939">
                <wp:simplePos x="0" y="0"/>
                <wp:positionH relativeFrom="column">
                  <wp:posOffset>476250</wp:posOffset>
                </wp:positionH>
                <wp:positionV relativeFrom="paragraph">
                  <wp:posOffset>3093720</wp:posOffset>
                </wp:positionV>
                <wp:extent cx="180975" cy="319405"/>
                <wp:effectExtent l="0" t="0" r="28575" b="23495"/>
                <wp:wrapNone/>
                <wp:docPr id="34"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3194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rect w14:anchorId="4D4D0AEC" id="Rectangle 30" o:spid="_x0000_s1026" style="position:absolute;margin-left:37.5pt;margin-top:243.6pt;width:14.25pt;height:25.15pt;z-index: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"/>
            </w:pict>
          </mc:Fallback>
        </mc:AlternateContent>
      </w:r>
      <w:r w:rsidR="00631E11" w:rsidRPr="0009046D">
        <w:rPr>
          <w:noProof/>
          <w:lang w:eastAsia="en-US"/>
        </w:rPr>
        <mc:AlternateContent>
          <mc:Choice Requires="wps">
            <w:drawing>
              <wp:anchor distT="0" distB="0" distL="114300" distR="114300" simplePos="0" relativeHeight="27" behindDoc="0" locked="0" layoutInCell="1" allowOverlap="1" wp14:anchorId="0252AF7A" wp14:editId="0AB399BD">
                <wp:simplePos x="0" y="0"/>
                <wp:positionH relativeFrom="column">
                  <wp:posOffset>4885055</wp:posOffset>
                </wp:positionH>
                <wp:positionV relativeFrom="paragraph">
                  <wp:posOffset>452120</wp:posOffset>
                </wp:positionV>
                <wp:extent cx="970280" cy="440690"/>
                <wp:effectExtent l="0" t="0" r="1270" b="0"/>
                <wp:wrapNone/>
                <wp:docPr id="3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0280" cy="440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64E3E7" w14:textId="77777777" w:rsidR="00585CBF" w:rsidRPr="00077324" w:rsidRDefault="00585CBF" w:rsidP="008F5F04">
                            <w:pPr>
                              <w:rPr>
                                <w:i/>
                                <w:sz w:val="22"/>
                                <w:szCs w:val="22"/>
                              </w:rPr>
                            </w:pPr>
                            <w:r>
                              <w:rPr>
                                <w:i/>
                                <w:sz w:val="22"/>
                                <w:szCs w:val="22"/>
                              </w:rPr>
                              <w:t>Scope boundary</w:t>
                            </w:r>
                            <w:r>
                              <w:rPr>
                                <w:i/>
                                <w:sz w:val="22"/>
                                <w:szCs w:val="22"/>
                              </w:rPr>
                              <w:br/>
                              <w:t xml:space="preserve">for 360X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52AF7A" id="_x0000_s1156" type="#_x0000_t202" style="position:absolute;margin-left:384.65pt;margin-top:35.6pt;width:76.4pt;height:34.7pt;z-index: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" stroked="f">
                <v:textbox inset="0,0,0,0">
                  <w:txbxContent>
                    <w:p w14:paraId="0564E3E7" w14:textId="77777777" w:rsidR="00585CBF" w:rsidRPr="00077324" w:rsidRDefault="00585CBF" w:rsidP="008F5F04">
                      <w:pPr>
                        <w:rPr>
                          <w:i/>
                          <w:sz w:val="22"/>
                          <w:szCs w:val="22"/>
                        </w:rPr>
                      </w:pPr>
                      <w:r>
                        <w:rPr>
                          <w:i/>
                          <w:sz w:val="22"/>
                          <w:szCs w:val="22"/>
                        </w:rPr>
                        <w:t>Scope boundary</w:t>
                      </w:r>
                      <w:r>
                        <w:rPr>
                          <w:i/>
                          <w:sz w:val="22"/>
                          <w:szCs w:val="22"/>
                        </w:rPr>
                        <w:br/>
                        <w:t xml:space="preserve">for 360X </w:t>
                      </w:r>
                    </w:p>
                  </w:txbxContent>
                </v:textbox>
              </v:shape>
            </w:pict>
          </mc:Fallback>
        </mc:AlternateContent>
      </w:r>
      <w:r w:rsidR="00631E11" w:rsidRPr="0009046D">
        <w:rPr>
          <w:noProof/>
          <w:lang w:eastAsia="en-US"/>
        </w:rPr>
        <mc:AlternateContent>
          <mc:Choice Requires="wps">
            <w:drawing>
              <wp:anchor distT="0" distB="0" distL="114300" distR="114300" simplePos="0" relativeHeight="22" behindDoc="0" locked="0" layoutInCell="1" allowOverlap="1" wp14:anchorId="7E6DF28A" wp14:editId="632AF532">
                <wp:simplePos x="0" y="0"/>
                <wp:positionH relativeFrom="column">
                  <wp:posOffset>570865</wp:posOffset>
                </wp:positionH>
                <wp:positionV relativeFrom="paragraph">
                  <wp:posOffset>440055</wp:posOffset>
                </wp:positionV>
                <wp:extent cx="0" cy="2863215"/>
                <wp:effectExtent l="0" t="0" r="19050" b="13335"/>
                <wp:wrapNone/>
                <wp:docPr id="67"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86321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55522987" id="Line 14" o:spid="_x0000_s1026" style="position:absolute;flip:y;z-index: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95pt,34.65pt" to="44.95pt,2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">
                <v:stroke dashstyle="dash"/>
              </v:line>
            </w:pict>
          </mc:Fallback>
        </mc:AlternateContent>
      </w:r>
      <w:r w:rsidR="00631E11" w:rsidRPr="0009046D">
        <w:rPr>
          <w:noProof/>
          <w:lang w:eastAsia="en-US"/>
        </w:rPr>
        <mc:AlternateContent>
          <mc:Choice Requires="wps">
            <w:drawing>
              <wp:anchor distT="0" distB="0" distL="114300" distR="114300" simplePos="0" relativeHeight="25" behindDoc="0" locked="0" layoutInCell="1" allowOverlap="1" wp14:anchorId="5AFE87ED" wp14:editId="70C7AF9D">
                <wp:simplePos x="0" y="0"/>
                <wp:positionH relativeFrom="column">
                  <wp:posOffset>732155</wp:posOffset>
                </wp:positionH>
                <wp:positionV relativeFrom="paragraph">
                  <wp:posOffset>814070</wp:posOffset>
                </wp:positionV>
                <wp:extent cx="929640" cy="574040"/>
                <wp:effectExtent l="0" t="0" r="3810" b="0"/>
                <wp:wrapNone/>
                <wp:docPr id="607"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640" cy="574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F19E6F" w14:textId="77777777" w:rsidR="00585CBF" w:rsidRPr="00CA4750" w:rsidRDefault="00585CBF" w:rsidP="00CA4750">
                            <w:pPr>
                              <w:jc w:val="center"/>
                              <w:rPr>
                                <w:sz w:val="22"/>
                                <w:szCs w:val="22"/>
                              </w:rPr>
                            </w:pPr>
                            <w:r>
                              <w:rPr>
                                <w:sz w:val="22"/>
                                <w:szCs w:val="22"/>
                              </w:rPr>
                              <w:t xml:space="preserve">Share content </w:t>
                            </w:r>
                            <w:r>
                              <w:rPr>
                                <w:sz w:val="22"/>
                                <w:szCs w:val="22"/>
                              </w:rPr>
                              <w:br/>
                              <w:t>(HPOC or</w:t>
                            </w:r>
                            <w:r>
                              <w:rPr>
                                <w:sz w:val="22"/>
                                <w:szCs w:val="22"/>
                              </w:rPr>
                              <w:br/>
                              <w:t>screening result)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FE87ED" id="_x0000_s1157" type="#_x0000_t202" style="position:absolute;margin-left:57.65pt;margin-top:64.1pt;width:73.2pt;height:45.2pt;z-index: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" stroked="f">
                <v:textbox inset="0,0,0,0">
                  <w:txbxContent>
                    <w:p w14:paraId="15F19E6F" w14:textId="77777777" w:rsidR="00585CBF" w:rsidRPr="00CA4750" w:rsidRDefault="00585CBF" w:rsidP="00CA4750">
                      <w:pPr>
                        <w:jc w:val="center"/>
                        <w:rPr>
                          <w:sz w:val="22"/>
                          <w:szCs w:val="22"/>
                        </w:rPr>
                      </w:pPr>
                      <w:r>
                        <w:rPr>
                          <w:sz w:val="22"/>
                          <w:szCs w:val="22"/>
                        </w:rPr>
                        <w:t xml:space="preserve">Share content </w:t>
                      </w:r>
                      <w:r>
                        <w:rPr>
                          <w:sz w:val="22"/>
                          <w:szCs w:val="22"/>
                        </w:rPr>
                        <w:br/>
                        <w:t>(HPOC or</w:t>
                      </w:r>
                      <w:r>
                        <w:rPr>
                          <w:sz w:val="22"/>
                          <w:szCs w:val="22"/>
                        </w:rPr>
                        <w:br/>
                        <w:t>screening result)</w:t>
                      </w:r>
                    </w:p>
                  </w:txbxContent>
                </v:textbox>
              </v:shape>
            </w:pict>
          </mc:Fallback>
        </mc:AlternateContent>
      </w:r>
      <w:r w:rsidR="00631E11" w:rsidRPr="0009046D">
        <w:rPr>
          <w:noProof/>
          <w:lang w:eastAsia="en-US"/>
        </w:rPr>
        <mc:AlternateContent>
          <mc:Choice Requires="wps">
            <w:drawing>
              <wp:anchor distT="0" distB="0" distL="114300" distR="114300" simplePos="0" relativeHeight="24" behindDoc="0" locked="0" layoutInCell="1" allowOverlap="1" wp14:anchorId="71B1693C" wp14:editId="2FBD5451">
                <wp:simplePos x="0" y="0"/>
                <wp:positionH relativeFrom="column">
                  <wp:posOffset>657225</wp:posOffset>
                </wp:positionH>
                <wp:positionV relativeFrom="paragraph">
                  <wp:posOffset>807720</wp:posOffset>
                </wp:positionV>
                <wp:extent cx="1107440" cy="0"/>
                <wp:effectExtent l="9525" t="55245" r="16510" b="59055"/>
                <wp:wrapNone/>
                <wp:docPr id="606"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74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76D81CD8" id="Line 47" o:spid="_x0000_s1026" style="position:absolute;z-index: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75pt,63.6pt" to="138.95pt,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">
                <v:stroke endarrow="block"/>
              </v:line>
            </w:pict>
          </mc:Fallback>
        </mc:AlternateContent>
      </w:r>
      <w:r w:rsidR="00631E11" w:rsidRPr="0009046D">
        <w:rPr>
          <w:noProof/>
          <w:lang w:eastAsia="en-US"/>
        </w:rPr>
        <mc:AlternateContent>
          <mc:Choice Requires="wps">
            <w:drawing>
              <wp:anchor distT="0" distB="0" distL="114300" distR="114300" simplePos="0" relativeHeight="23" behindDoc="0" locked="0" layoutInCell="1" allowOverlap="1" wp14:anchorId="3E1F1058" wp14:editId="3C0C3EB3">
                <wp:simplePos x="0" y="0"/>
                <wp:positionH relativeFrom="column">
                  <wp:posOffset>476250</wp:posOffset>
                </wp:positionH>
                <wp:positionV relativeFrom="paragraph">
                  <wp:posOffset>560705</wp:posOffset>
                </wp:positionV>
                <wp:extent cx="180975" cy="471170"/>
                <wp:effectExtent l="0" t="0" r="28575" b="24130"/>
                <wp:wrapNone/>
                <wp:docPr id="68"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4711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rect w14:anchorId="16F015E2" id="Rectangle 30" o:spid="_x0000_s1026" style="position:absolute;margin-left:37.5pt;margin-top:44.15pt;width:14.25pt;height:37.1pt;z-index: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"/>
            </w:pict>
          </mc:Fallback>
        </mc:AlternateContent>
      </w:r>
      <w:r w:rsidR="00631E11" w:rsidRPr="0009046D">
        <w:rPr>
          <w:noProof/>
          <w:lang w:eastAsia="en-US"/>
        </w:rPr>
        <mc:AlternateContent>
          <mc:Choice Requires="wps">
            <w:drawing>
              <wp:anchor distT="0" distB="0" distL="114300" distR="114300" simplePos="0" relativeHeight="21" behindDoc="0" locked="0" layoutInCell="1" allowOverlap="1" wp14:anchorId="48C2C906" wp14:editId="1C44896B">
                <wp:simplePos x="0" y="0"/>
                <wp:positionH relativeFrom="column">
                  <wp:posOffset>103505</wp:posOffset>
                </wp:positionH>
                <wp:positionV relativeFrom="paragraph">
                  <wp:posOffset>-33655</wp:posOffset>
                </wp:positionV>
                <wp:extent cx="932180" cy="450215"/>
                <wp:effectExtent l="0" t="0" r="1270" b="6985"/>
                <wp:wrapNone/>
                <wp:docPr id="60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180"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DD0A54" w14:textId="77777777" w:rsidR="00585CBF" w:rsidRPr="00CA4750" w:rsidRDefault="00585CBF" w:rsidP="00CA4750">
                            <w:pPr>
                              <w:jc w:val="center"/>
                              <w:rPr>
                                <w:sz w:val="22"/>
                                <w:szCs w:val="22"/>
                              </w:rPr>
                            </w:pPr>
                            <w:r>
                              <w:rPr>
                                <w:sz w:val="22"/>
                                <w:szCs w:val="22"/>
                              </w:rPr>
                              <w:t>Content Creator</w:t>
                            </w:r>
                            <w:r>
                              <w:rPr>
                                <w:sz w:val="22"/>
                                <w:szCs w:val="22"/>
                              </w:rPr>
                              <w:br/>
                              <w:t>PH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C2C906" id="_x0000_s1158" type="#_x0000_t202" style="position:absolute;margin-left:8.15pt;margin-top:-2.65pt;width:73.4pt;height:35.45pt;z-index: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" stroked="f">
                <v:textbox inset="0,0,0,0">
                  <w:txbxContent>
                    <w:p w14:paraId="51DD0A54" w14:textId="77777777" w:rsidR="00585CBF" w:rsidRPr="00CA4750" w:rsidRDefault="00585CBF" w:rsidP="00CA4750">
                      <w:pPr>
                        <w:jc w:val="center"/>
                        <w:rPr>
                          <w:sz w:val="22"/>
                          <w:szCs w:val="22"/>
                        </w:rPr>
                      </w:pPr>
                      <w:r>
                        <w:rPr>
                          <w:sz w:val="22"/>
                          <w:szCs w:val="22"/>
                        </w:rPr>
                        <w:t>Content Creator</w:t>
                      </w:r>
                      <w:r>
                        <w:rPr>
                          <w:sz w:val="22"/>
                          <w:szCs w:val="22"/>
                        </w:rPr>
                        <w:br/>
                        <w:t>PH</w:t>
                      </w:r>
                    </w:p>
                  </w:txbxContent>
                </v:textbox>
              </v:shape>
            </w:pict>
          </mc:Fallback>
        </mc:AlternateContent>
      </w:r>
      <w:r w:rsidR="00631E11" w:rsidRPr="0009046D">
        <w:rPr>
          <w:noProof/>
          <w:lang w:eastAsia="en-US"/>
        </w:rPr>
        <mc:AlternateContent>
          <mc:Choice Requires="wps">
            <w:drawing>
              <wp:anchor distT="0" distB="0" distL="114300" distR="114300" simplePos="0" relativeHeight="19" behindDoc="0" locked="0" layoutInCell="1" allowOverlap="1" wp14:anchorId="73A6C8D6" wp14:editId="1A71BF54">
                <wp:simplePos x="0" y="0"/>
                <wp:positionH relativeFrom="column">
                  <wp:posOffset>1008380</wp:posOffset>
                </wp:positionH>
                <wp:positionV relativeFrom="paragraph">
                  <wp:posOffset>2290445</wp:posOffset>
                </wp:positionV>
                <wp:extent cx="474980" cy="574040"/>
                <wp:effectExtent l="0" t="0" r="1270" b="0"/>
                <wp:wrapNone/>
                <wp:docPr id="37"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980" cy="574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7C7802" w14:textId="77777777" w:rsidR="00585CBF" w:rsidRPr="00077324" w:rsidRDefault="00585CBF" w:rsidP="00364AA1">
                            <w:pPr>
                              <w:rPr>
                                <w:i/>
                                <w:sz w:val="22"/>
                                <w:szCs w:val="22"/>
                              </w:rPr>
                            </w:pPr>
                            <w:r>
                              <w:rPr>
                                <w:i/>
                                <w:sz w:val="22"/>
                                <w:szCs w:val="22"/>
                              </w:rPr>
                              <w:t>Update</w:t>
                            </w:r>
                            <w:r>
                              <w:rPr>
                                <w:i/>
                                <w:sz w:val="22"/>
                                <w:szCs w:val="22"/>
                              </w:rPr>
                              <w:br/>
                              <w:t>patient</w:t>
                            </w:r>
                            <w:r>
                              <w:rPr>
                                <w:i/>
                                <w:sz w:val="22"/>
                                <w:szCs w:val="22"/>
                              </w:rPr>
                              <w:br/>
                              <w:t>record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A6C8D6" id="_x0000_s1159" type="#_x0000_t202" style="position:absolute;margin-left:79.4pt;margin-top:180.35pt;width:37.4pt;height:45.2pt;z-index: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" stroked="f">
                <v:textbox inset="0,0,0,0">
                  <w:txbxContent>
                    <w:p w14:paraId="277C7802" w14:textId="77777777" w:rsidR="00585CBF" w:rsidRPr="00077324" w:rsidRDefault="00585CBF" w:rsidP="00364AA1">
                      <w:pPr>
                        <w:rPr>
                          <w:i/>
                          <w:sz w:val="22"/>
                          <w:szCs w:val="22"/>
                        </w:rPr>
                      </w:pPr>
                      <w:r>
                        <w:rPr>
                          <w:i/>
                          <w:sz w:val="22"/>
                          <w:szCs w:val="22"/>
                        </w:rPr>
                        <w:t>Update</w:t>
                      </w:r>
                      <w:r>
                        <w:rPr>
                          <w:i/>
                          <w:sz w:val="22"/>
                          <w:szCs w:val="22"/>
                        </w:rPr>
                        <w:br/>
                        <w:t>patient</w:t>
                      </w:r>
                      <w:r>
                        <w:rPr>
                          <w:i/>
                          <w:sz w:val="22"/>
                          <w:szCs w:val="22"/>
                        </w:rPr>
                        <w:br/>
                        <w:t>record</w:t>
                      </w:r>
                    </w:p>
                  </w:txbxContent>
                </v:textbox>
              </v:shape>
            </w:pict>
          </mc:Fallback>
        </mc:AlternateContent>
      </w:r>
    </w:p>
    <w:p w14:paraId="0FC62A2F" w14:textId="069A74EA" w:rsidR="00364AA1" w:rsidRPr="0009046D" w:rsidRDefault="00364AA1" w:rsidP="00364AA1">
      <w:pPr>
        <w:pStyle w:val="FigureTitle"/>
      </w:pPr>
      <w:r w:rsidRPr="0009046D">
        <w:t>Figure X.4</w:t>
      </w:r>
      <w:r w:rsidR="00480BC4" w:rsidRPr="0009046D">
        <w:t>.2.2.2-2</w:t>
      </w:r>
      <w:r w:rsidRPr="0009046D">
        <w:t xml:space="preserve">: Example Process Flow in </w:t>
      </w:r>
      <w:r w:rsidR="006930AA" w:rsidRPr="0009046D">
        <w:t xml:space="preserve">the </w:t>
      </w:r>
      <w:r w:rsidRPr="0009046D">
        <w:t xml:space="preserve">360X </w:t>
      </w:r>
      <w:r w:rsidR="00695AB0" w:rsidRPr="0009046D">
        <w:t>Profile</w:t>
      </w:r>
    </w:p>
    <w:p w14:paraId="404D1335" w14:textId="62A0F317" w:rsidR="00FC242C" w:rsidRPr="0009046D" w:rsidDel="00DB07F1" w:rsidRDefault="00FC242C" w:rsidP="00AD7E03">
      <w:pPr>
        <w:pStyle w:val="BodyText"/>
        <w:rPr>
          <w:del w:id="1855" w:author="Mary Jungers" w:date="2017-08-15T12:13:00Z"/>
          <w:lang w:eastAsia="en-US"/>
        </w:rPr>
      </w:pPr>
    </w:p>
    <w:p w14:paraId="67E6B2B1" w14:textId="77777777" w:rsidR="007D1A81" w:rsidRPr="0009046D" w:rsidRDefault="00D51F63">
      <w:pPr>
        <w:pStyle w:val="Heading2"/>
        <w:numPr>
          <w:ilvl w:val="0"/>
          <w:numId w:val="0"/>
        </w:numPr>
        <w:rPr>
          <w:noProof w:val="0"/>
        </w:rPr>
      </w:pPr>
      <w:bookmarkStart w:id="1856" w:name="_Toc482624975"/>
      <w:bookmarkStart w:id="1857" w:name="_Toc482625716"/>
      <w:bookmarkStart w:id="1858" w:name="_Toc492647701"/>
      <w:r w:rsidRPr="0009046D">
        <w:rPr>
          <w:noProof w:val="0"/>
        </w:rPr>
        <w:t>X.5 360X</w:t>
      </w:r>
      <w:r w:rsidR="007D1A81" w:rsidRPr="0009046D">
        <w:rPr>
          <w:noProof w:val="0"/>
        </w:rPr>
        <w:t xml:space="preserve"> Security Considerations</w:t>
      </w:r>
      <w:bookmarkEnd w:id="1856"/>
      <w:bookmarkEnd w:id="1857"/>
      <w:bookmarkEnd w:id="1858"/>
    </w:p>
    <w:p w14:paraId="1862135C" w14:textId="57213350" w:rsidR="00695AB0" w:rsidRPr="0009046D" w:rsidRDefault="00D51F63">
      <w:pPr>
        <w:pStyle w:val="BodyText"/>
        <w:rPr>
          <w:iCs/>
        </w:rPr>
      </w:pPr>
      <w:r w:rsidRPr="0009046D">
        <w:rPr>
          <w:iCs/>
        </w:rPr>
        <w:t xml:space="preserve">The 360X </w:t>
      </w:r>
      <w:r w:rsidR="00695AB0" w:rsidRPr="0009046D">
        <w:rPr>
          <w:iCs/>
        </w:rPr>
        <w:t>Profile</w:t>
      </w:r>
      <w:r w:rsidRPr="0009046D">
        <w:rPr>
          <w:iCs/>
        </w:rPr>
        <w:t xml:space="preserve"> </w:t>
      </w:r>
      <w:r w:rsidR="00695AB0" w:rsidRPr="0009046D">
        <w:rPr>
          <w:iCs/>
        </w:rPr>
        <w:t xml:space="preserve">actors </w:t>
      </w:r>
      <w:r w:rsidRPr="0009046D">
        <w:rPr>
          <w:iCs/>
        </w:rPr>
        <w:t xml:space="preserve">are grouped with the Portable Media Creator and Portable Media Importer actors of the XDM </w:t>
      </w:r>
      <w:r w:rsidR="00F019F1" w:rsidRPr="0009046D">
        <w:rPr>
          <w:iCs/>
        </w:rPr>
        <w:t>Profile</w:t>
      </w:r>
      <w:r w:rsidRPr="0009046D">
        <w:rPr>
          <w:iCs/>
        </w:rPr>
        <w:t xml:space="preserve">, and requires the ZIP over Email and Zip over Email Response </w:t>
      </w:r>
      <w:del w:id="1859" w:author="Mary Jungers" w:date="2017-08-15T13:18:00Z">
        <w:r w:rsidRPr="0009046D" w:rsidDel="00183748">
          <w:rPr>
            <w:iCs/>
          </w:rPr>
          <w:delText>option</w:delText>
        </w:r>
      </w:del>
      <w:ins w:id="1860" w:author="Mary Jungers" w:date="2017-08-15T13:18:00Z">
        <w:r w:rsidR="00183748">
          <w:rPr>
            <w:iCs/>
          </w:rPr>
          <w:t>Option</w:t>
        </w:r>
      </w:ins>
      <w:r w:rsidRPr="0009046D">
        <w:rPr>
          <w:iCs/>
        </w:rPr>
        <w:t xml:space="preserve">s. </w:t>
      </w:r>
      <w:r w:rsidR="00695AB0" w:rsidRPr="0009046D">
        <w:rPr>
          <w:iCs/>
        </w:rPr>
        <w:t xml:space="preserve">In particular, the use of S-MIME encryption and signature requirements are applied to this profile. </w:t>
      </w:r>
    </w:p>
    <w:p w14:paraId="058D68D9" w14:textId="3FDE0A6C" w:rsidR="009540C3" w:rsidRPr="0009046D" w:rsidRDefault="00337BD9">
      <w:pPr>
        <w:pStyle w:val="BodyText"/>
        <w:rPr>
          <w:lang w:eastAsia="en-US"/>
        </w:rPr>
      </w:pPr>
      <w:r w:rsidRPr="0009046D">
        <w:t>Sections X.1.3.1 and X.1.3</w:t>
      </w:r>
      <w:r w:rsidR="009540C3" w:rsidRPr="0009046D">
        <w:t xml:space="preserve">.2 address the management of patient and referral identification for the purposes of this </w:t>
      </w:r>
      <w:r w:rsidR="00695AB0" w:rsidRPr="0009046D">
        <w:t>profile</w:t>
      </w:r>
      <w:r w:rsidR="009540C3" w:rsidRPr="0009046D">
        <w:t>.</w:t>
      </w:r>
    </w:p>
    <w:p w14:paraId="1CFBF7B2" w14:textId="77777777" w:rsidR="007D1A81" w:rsidRPr="0009046D" w:rsidRDefault="007D1A81">
      <w:pPr>
        <w:pStyle w:val="Heading2"/>
        <w:numPr>
          <w:ilvl w:val="0"/>
          <w:numId w:val="0"/>
        </w:numPr>
        <w:rPr>
          <w:noProof w:val="0"/>
        </w:rPr>
      </w:pPr>
      <w:bookmarkStart w:id="1861" w:name="_Toc482624976"/>
      <w:bookmarkStart w:id="1862" w:name="_Toc482625717"/>
      <w:bookmarkStart w:id="1863" w:name="_Toc492647702"/>
      <w:r w:rsidRPr="0009046D">
        <w:rPr>
          <w:noProof w:val="0"/>
        </w:rPr>
        <w:t xml:space="preserve">X.6 </w:t>
      </w:r>
      <w:r w:rsidR="0011125A" w:rsidRPr="0009046D">
        <w:rPr>
          <w:noProof w:val="0"/>
        </w:rPr>
        <w:t>360X</w:t>
      </w:r>
      <w:r w:rsidRPr="0009046D">
        <w:rPr>
          <w:noProof w:val="0"/>
        </w:rPr>
        <w:t xml:space="preserve"> Cross Profile Considerations</w:t>
      </w:r>
      <w:bookmarkEnd w:id="1861"/>
      <w:bookmarkEnd w:id="1862"/>
      <w:bookmarkEnd w:id="1863"/>
    </w:p>
    <w:p w14:paraId="095A173F" w14:textId="77777777" w:rsidR="00375F42" w:rsidRPr="0009046D" w:rsidRDefault="00375F42" w:rsidP="00375F42">
      <w:pPr>
        <w:pStyle w:val="Heading3"/>
        <w:numPr>
          <w:ilvl w:val="0"/>
          <w:numId w:val="0"/>
        </w:numPr>
        <w:rPr>
          <w:noProof w:val="0"/>
        </w:rPr>
      </w:pPr>
      <w:bookmarkStart w:id="1864" w:name="_Toc482624977"/>
      <w:bookmarkStart w:id="1865" w:name="_Toc482625718"/>
      <w:bookmarkStart w:id="1866" w:name="_Toc492647703"/>
      <w:r w:rsidRPr="0009046D">
        <w:rPr>
          <w:noProof w:val="0"/>
        </w:rPr>
        <w:t>X.6.1 ROL – Referral/Order Linking</w:t>
      </w:r>
      <w:bookmarkEnd w:id="1864"/>
      <w:bookmarkEnd w:id="1865"/>
      <w:bookmarkEnd w:id="1866"/>
    </w:p>
    <w:p w14:paraId="603A8C79" w14:textId="2EF6808C" w:rsidR="00FE1F9E" w:rsidRPr="0009046D" w:rsidRDefault="00FE1F9E">
      <w:r w:rsidRPr="0009046D">
        <w:t>In cases when there is a need for additional communication from the Referral Initiator to the Referral Recipient</w:t>
      </w:r>
      <w:r w:rsidR="0011125A" w:rsidRPr="0009046D">
        <w:t xml:space="preserve">, these actors can be grouped together with the Order Placer and Order Filler </w:t>
      </w:r>
      <w:del w:id="1867" w:author="Mary Jungers" w:date="2017-08-15T13:11:00Z">
        <w:r w:rsidR="0011125A" w:rsidRPr="0009046D" w:rsidDel="00B37464">
          <w:delText>actor</w:delText>
        </w:r>
      </w:del>
      <w:ins w:id="1868" w:author="Mary Jungers" w:date="2017-08-15T13:11:00Z">
        <w:r w:rsidR="00B37464">
          <w:t>Actor</w:t>
        </w:r>
      </w:ins>
      <w:r w:rsidR="0011125A" w:rsidRPr="0009046D">
        <w:t xml:space="preserve">s, respectively, of the ROL </w:t>
      </w:r>
      <w:r w:rsidR="00F019F1" w:rsidRPr="0009046D">
        <w:t>Profile</w:t>
      </w:r>
      <w:r w:rsidR="0011125A" w:rsidRPr="0009046D">
        <w:t>. Using the same requirements for patient and referral identifica</w:t>
      </w:r>
      <w:r w:rsidR="00337BD9" w:rsidRPr="0009046D">
        <w:t xml:space="preserve">tion described in </w:t>
      </w:r>
      <w:del w:id="1869" w:author="Mary Jungers" w:date="2017-08-15T13:08:00Z">
        <w:r w:rsidR="00337BD9" w:rsidRPr="0009046D" w:rsidDel="00060985">
          <w:delText>section</w:delText>
        </w:r>
      </w:del>
      <w:ins w:id="1870" w:author="Mary Jungers" w:date="2017-08-15T13:08:00Z">
        <w:r w:rsidR="00060985">
          <w:t>Section</w:t>
        </w:r>
      </w:ins>
      <w:r w:rsidR="00337BD9" w:rsidRPr="0009046D">
        <w:t>s X.1.3.1 and X.1.3</w:t>
      </w:r>
      <w:r w:rsidR="0011125A" w:rsidRPr="0009046D">
        <w:t>.2, these additional transactions can communicate information such as additional test results, which have been received by the</w:t>
      </w:r>
      <w:r w:rsidR="00CA2D06" w:rsidRPr="0009046D">
        <w:t xml:space="preserve"> Referral Initiator before the p</w:t>
      </w:r>
      <w:r w:rsidR="0011125A" w:rsidRPr="0009046D">
        <w:t>atient</w:t>
      </w:r>
      <w:r w:rsidR="00976464" w:rsidRPr="0009046D">
        <w:t xml:space="preserve"> has been seen by the Referral R</w:t>
      </w:r>
      <w:r w:rsidR="0011125A" w:rsidRPr="0009046D">
        <w:t>ecipient.</w:t>
      </w:r>
    </w:p>
    <w:p w14:paraId="412BEDD3" w14:textId="77777777" w:rsidR="007D1A81" w:rsidRPr="0009046D" w:rsidRDefault="00375F42" w:rsidP="00375F42">
      <w:pPr>
        <w:pStyle w:val="Heading3"/>
        <w:numPr>
          <w:ilvl w:val="0"/>
          <w:numId w:val="0"/>
        </w:numPr>
        <w:rPr>
          <w:noProof w:val="0"/>
        </w:rPr>
      </w:pPr>
      <w:bookmarkStart w:id="1871" w:name="_Toc482624978"/>
      <w:bookmarkStart w:id="1872" w:name="_Toc482625719"/>
      <w:bookmarkStart w:id="1873" w:name="_Toc492647704"/>
      <w:r w:rsidRPr="0009046D">
        <w:rPr>
          <w:noProof w:val="0"/>
        </w:rPr>
        <w:lastRenderedPageBreak/>
        <w:t xml:space="preserve">X.6.2 </w:t>
      </w:r>
      <w:r w:rsidR="0011125A" w:rsidRPr="0009046D">
        <w:rPr>
          <w:noProof w:val="0"/>
        </w:rPr>
        <w:t>XBeR-WD –</w:t>
      </w:r>
      <w:r w:rsidR="00D41A0C" w:rsidRPr="0009046D">
        <w:rPr>
          <w:noProof w:val="0"/>
        </w:rPr>
        <w:t xml:space="preserve"> Cross Enterprise Basic eReferral Workflow Definition</w:t>
      </w:r>
      <w:bookmarkEnd w:id="1871"/>
      <w:bookmarkEnd w:id="1872"/>
      <w:bookmarkEnd w:id="1873"/>
    </w:p>
    <w:p w14:paraId="4D4F98C2" w14:textId="2170204E" w:rsidR="00D41A0C" w:rsidRPr="0009046D" w:rsidRDefault="00D41A0C">
      <w:r w:rsidRPr="0009046D">
        <w:t xml:space="preserve">The 360X </w:t>
      </w:r>
      <w:r w:rsidR="00695AB0" w:rsidRPr="0009046D">
        <w:t>Profile</w:t>
      </w:r>
      <w:r w:rsidRPr="0009046D">
        <w:t xml:space="preserve">, and the XBeR-WD </w:t>
      </w:r>
      <w:r w:rsidR="00F019F1" w:rsidRPr="0009046D">
        <w:t>Profile</w:t>
      </w:r>
      <w:r w:rsidRPr="0009046D">
        <w:t xml:space="preserve"> share similar use cases, but differ in the way the workflow information is conveyed. </w:t>
      </w:r>
      <w:r w:rsidR="00375F42" w:rsidRPr="0009046D">
        <w:t xml:space="preserve">The use of Workflow Documents for workflow information, as required by the underlying XWD </w:t>
      </w:r>
      <w:r w:rsidR="00F019F1" w:rsidRPr="0009046D">
        <w:t>Profile</w:t>
      </w:r>
      <w:r w:rsidR="00375F42" w:rsidRPr="0009046D">
        <w:t xml:space="preserve"> in XBeR-WD, is not supported by the current HIT infrastructure in the US. </w:t>
      </w:r>
      <w:ins w:id="1874" w:author="Mary Jungers" w:date="2017-08-15T13:53:00Z">
        <w:r w:rsidR="00263B5E">
          <w:t xml:space="preserve">The </w:t>
        </w:r>
      </w:ins>
      <w:r w:rsidRPr="0009046D">
        <w:t xml:space="preserve">360X </w:t>
      </w:r>
      <w:ins w:id="1875" w:author="Mary Jungers" w:date="2017-08-15T13:53:00Z">
        <w:r w:rsidR="00263B5E">
          <w:t xml:space="preserve">Profile </w:t>
        </w:r>
      </w:ins>
      <w:r w:rsidRPr="0009046D">
        <w:t>uses HL7 V2 messages, which have been well established in areas like laboratory</w:t>
      </w:r>
      <w:r w:rsidR="00375F42" w:rsidRPr="0009046D">
        <w:t>, pathology,</w:t>
      </w:r>
      <w:r w:rsidRPr="0009046D">
        <w:t xml:space="preserve"> and radiology order workflow</w:t>
      </w:r>
      <w:r w:rsidR="00375F42" w:rsidRPr="0009046D">
        <w:t>s</w:t>
      </w:r>
      <w:r w:rsidRPr="0009046D">
        <w:t>, including</w:t>
      </w:r>
      <w:r w:rsidR="00375F42" w:rsidRPr="0009046D">
        <w:t xml:space="preserve"> in implementation guides required by US national initiatives (</w:t>
      </w:r>
      <w:r w:rsidR="00B03E20" w:rsidRPr="0009046D">
        <w:t xml:space="preserve">e.g., </w:t>
      </w:r>
      <w:r w:rsidR="00375F42" w:rsidRPr="0009046D">
        <w:t>the LOI and LRI implementation guides).</w:t>
      </w:r>
    </w:p>
    <w:p w14:paraId="01A433E8" w14:textId="77777777" w:rsidR="007D1A81" w:rsidRPr="0009046D" w:rsidRDefault="007D1A81">
      <w:pPr>
        <w:pStyle w:val="PartTitle"/>
      </w:pPr>
      <w:bookmarkStart w:id="1876" w:name="_Toc482625720"/>
      <w:bookmarkStart w:id="1877" w:name="_Toc492647705"/>
      <w:r w:rsidRPr="0009046D">
        <w:lastRenderedPageBreak/>
        <w:t>Appendices</w:t>
      </w:r>
      <w:bookmarkEnd w:id="1876"/>
      <w:bookmarkEnd w:id="1877"/>
    </w:p>
    <w:p w14:paraId="4155AC55" w14:textId="0A1FAA34" w:rsidR="007D1A81" w:rsidRPr="0009046D" w:rsidRDefault="003F1B7F" w:rsidP="00162DA3">
      <w:pPr>
        <w:pStyle w:val="BodyText"/>
      </w:pPr>
      <w:r w:rsidRPr="0009046D">
        <w:t>None</w:t>
      </w:r>
    </w:p>
    <w:p w14:paraId="0EC11DBC" w14:textId="77777777" w:rsidR="007D1A81" w:rsidRPr="0009046D" w:rsidRDefault="007D1A81">
      <w:pPr>
        <w:pStyle w:val="PartTitle"/>
      </w:pPr>
      <w:bookmarkStart w:id="1878" w:name="_Toc482625725"/>
      <w:bookmarkStart w:id="1879" w:name="_Toc492647706"/>
      <w:r w:rsidRPr="0009046D">
        <w:lastRenderedPageBreak/>
        <w:t>Volume 2 – Transactions</w:t>
      </w:r>
      <w:bookmarkEnd w:id="1878"/>
      <w:bookmarkEnd w:id="1879"/>
    </w:p>
    <w:p w14:paraId="219E7B82" w14:textId="2D227496" w:rsidR="007D1A81" w:rsidRPr="0009046D" w:rsidRDefault="007D1A81">
      <w:pPr>
        <w:pStyle w:val="EditorInstructions"/>
        <w:rPr>
          <w:lang w:eastAsia="en-US"/>
        </w:rPr>
      </w:pPr>
      <w:r w:rsidRPr="0009046D">
        <w:t xml:space="preserve">Add </w:t>
      </w:r>
      <w:r w:rsidR="003F1B7F" w:rsidRPr="0009046D">
        <w:t>S</w:t>
      </w:r>
      <w:r w:rsidRPr="0009046D">
        <w:t>ection 3.</w:t>
      </w:r>
      <w:r w:rsidR="008F3E89" w:rsidRPr="0009046D">
        <w:t>55</w:t>
      </w:r>
      <w:r w:rsidRPr="0009046D">
        <w:t xml:space="preserve"> </w:t>
      </w:r>
    </w:p>
    <w:p w14:paraId="57F4E545" w14:textId="63AFE50E" w:rsidR="007D1A81" w:rsidRPr="0009046D" w:rsidRDefault="007D1A81">
      <w:pPr>
        <w:pStyle w:val="Heading2"/>
        <w:numPr>
          <w:ilvl w:val="0"/>
          <w:numId w:val="0"/>
        </w:numPr>
        <w:rPr>
          <w:noProof w:val="0"/>
        </w:rPr>
      </w:pPr>
      <w:bookmarkStart w:id="1880" w:name="_Toc482624979"/>
      <w:bookmarkStart w:id="1881" w:name="_Toc482625726"/>
      <w:bookmarkStart w:id="1882" w:name="_Toc492647707"/>
      <w:r w:rsidRPr="0009046D">
        <w:rPr>
          <w:noProof w:val="0"/>
        </w:rPr>
        <w:t>3.</w:t>
      </w:r>
      <w:r w:rsidR="008F3E89" w:rsidRPr="0009046D">
        <w:rPr>
          <w:noProof w:val="0"/>
        </w:rPr>
        <w:t>55</w:t>
      </w:r>
      <w:r w:rsidR="001652F5" w:rsidRPr="0009046D">
        <w:rPr>
          <w:noProof w:val="0"/>
        </w:rPr>
        <w:t xml:space="preserve"> </w:t>
      </w:r>
      <w:r w:rsidR="003C609F" w:rsidRPr="0009046D">
        <w:rPr>
          <w:noProof w:val="0"/>
        </w:rPr>
        <w:t>Referral Request</w:t>
      </w:r>
      <w:r w:rsidR="001652F5" w:rsidRPr="0009046D">
        <w:rPr>
          <w:noProof w:val="0"/>
        </w:rPr>
        <w:t xml:space="preserve"> [PCC-</w:t>
      </w:r>
      <w:r w:rsidR="008F3E89" w:rsidRPr="0009046D">
        <w:rPr>
          <w:noProof w:val="0"/>
        </w:rPr>
        <w:t>55</w:t>
      </w:r>
      <w:r w:rsidRPr="0009046D">
        <w:rPr>
          <w:noProof w:val="0"/>
        </w:rPr>
        <w:t>]</w:t>
      </w:r>
      <w:bookmarkEnd w:id="1880"/>
      <w:bookmarkEnd w:id="1881"/>
      <w:bookmarkEnd w:id="1882"/>
    </w:p>
    <w:p w14:paraId="690C6700" w14:textId="7A1876ED" w:rsidR="007D1A81" w:rsidRPr="0009046D" w:rsidRDefault="007D1A81">
      <w:pPr>
        <w:pStyle w:val="Heading3"/>
        <w:numPr>
          <w:ilvl w:val="0"/>
          <w:numId w:val="0"/>
        </w:numPr>
        <w:rPr>
          <w:noProof w:val="0"/>
        </w:rPr>
      </w:pPr>
      <w:bookmarkStart w:id="1883" w:name="_Toc482624980"/>
      <w:bookmarkStart w:id="1884" w:name="_Toc482625727"/>
      <w:bookmarkStart w:id="1885" w:name="_Toc492647708"/>
      <w:r w:rsidRPr="0009046D">
        <w:rPr>
          <w:noProof w:val="0"/>
        </w:rPr>
        <w:t>3.</w:t>
      </w:r>
      <w:r w:rsidR="008F3E89" w:rsidRPr="0009046D">
        <w:rPr>
          <w:noProof w:val="0"/>
        </w:rPr>
        <w:t>55</w:t>
      </w:r>
      <w:r w:rsidRPr="0009046D">
        <w:rPr>
          <w:noProof w:val="0"/>
        </w:rPr>
        <w:t>.1 Scope</w:t>
      </w:r>
      <w:bookmarkEnd w:id="1883"/>
      <w:bookmarkEnd w:id="1884"/>
      <w:bookmarkEnd w:id="1885"/>
    </w:p>
    <w:p w14:paraId="1BD84A29" w14:textId="4E29A97C" w:rsidR="007D1A81" w:rsidRPr="0009046D" w:rsidRDefault="007D1A81">
      <w:pPr>
        <w:pStyle w:val="BodyText"/>
        <w:rPr>
          <w:lang w:eastAsia="en-US"/>
        </w:rPr>
      </w:pPr>
      <w:r w:rsidRPr="0009046D">
        <w:t>This transaction is used to</w:t>
      </w:r>
      <w:r w:rsidR="001652F5" w:rsidRPr="0009046D">
        <w:t xml:space="preserve"> initiate the referral workflow by providing the </w:t>
      </w:r>
      <w:r w:rsidR="00DB026A" w:rsidRPr="0009046D">
        <w:t>referral workflow information</w:t>
      </w:r>
      <w:r w:rsidR="001652F5" w:rsidRPr="0009046D">
        <w:t xml:space="preserve"> and </w:t>
      </w:r>
      <w:r w:rsidR="00DB026A" w:rsidRPr="0009046D">
        <w:t xml:space="preserve">the relevant </w:t>
      </w:r>
      <w:r w:rsidR="001652F5" w:rsidRPr="0009046D">
        <w:t>clinical information known to the Referral Initiator.</w:t>
      </w:r>
      <w:r w:rsidRPr="0009046D">
        <w:t xml:space="preserve"> </w:t>
      </w:r>
    </w:p>
    <w:p w14:paraId="53A1D498" w14:textId="3274300A" w:rsidR="007D1A81" w:rsidRPr="0009046D" w:rsidRDefault="007D1A81">
      <w:pPr>
        <w:pStyle w:val="Heading3"/>
        <w:numPr>
          <w:ilvl w:val="0"/>
          <w:numId w:val="0"/>
        </w:numPr>
        <w:rPr>
          <w:noProof w:val="0"/>
        </w:rPr>
      </w:pPr>
      <w:bookmarkStart w:id="1886" w:name="_Toc482624981"/>
      <w:bookmarkStart w:id="1887" w:name="_Toc482625728"/>
      <w:bookmarkStart w:id="1888" w:name="_Toc492647709"/>
      <w:r w:rsidRPr="0009046D">
        <w:rPr>
          <w:noProof w:val="0"/>
        </w:rPr>
        <w:t>3.</w:t>
      </w:r>
      <w:r w:rsidR="008F3E89" w:rsidRPr="0009046D">
        <w:rPr>
          <w:noProof w:val="0"/>
        </w:rPr>
        <w:t>55</w:t>
      </w:r>
      <w:r w:rsidRPr="0009046D">
        <w:rPr>
          <w:noProof w:val="0"/>
        </w:rPr>
        <w:t>.2 Actor Roles</w:t>
      </w:r>
      <w:bookmarkEnd w:id="1886"/>
      <w:bookmarkEnd w:id="1887"/>
      <w:bookmarkEnd w:id="1888"/>
    </w:p>
    <w:p w14:paraId="0265B2EC" w14:textId="77777777" w:rsidR="007D1A81" w:rsidRPr="0009046D" w:rsidRDefault="007D1A81" w:rsidP="00AD7E03">
      <w:pPr>
        <w:pStyle w:val="BodyText"/>
      </w:pPr>
    </w:p>
    <w:p w14:paraId="128DCA33" w14:textId="53C8B077" w:rsidR="007D1A81" w:rsidRPr="0009046D" w:rsidRDefault="00631E11">
      <w:pPr>
        <w:pStyle w:val="BodyText"/>
        <w:jc w:val="center"/>
      </w:pPr>
      <w:r w:rsidRPr="0009046D">
        <w:rPr>
          <w:noProof/>
          <w:lang w:eastAsia="en-US"/>
        </w:rPr>
        <mc:AlternateContent>
          <mc:Choice Requires="wpg">
            <w:drawing>
              <wp:inline distT="0" distB="0" distL="0" distR="0" wp14:anchorId="29B0D6E9" wp14:editId="43B00BFD">
                <wp:extent cx="3724275" cy="1537335"/>
                <wp:effectExtent l="0" t="0" r="0" b="0"/>
                <wp:docPr id="50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4275" cy="1537335"/>
                          <a:chOff x="0" y="0"/>
                          <a:chExt cx="5865" cy="2421"/>
                        </a:xfrm>
                      </wpg:grpSpPr>
                      <wps:wsp>
                        <wps:cNvPr id="509" name="Rectangle 49"/>
                        <wps:cNvSpPr>
                          <a:spLocks noChangeArrowheads="1"/>
                        </wps:cNvSpPr>
                        <wps:spPr bwMode="auto">
                          <a:xfrm>
                            <a:off x="0" y="0"/>
                            <a:ext cx="5864" cy="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510" name="Oval 50"/>
                        <wps:cNvSpPr>
                          <a:spLocks noChangeArrowheads="1"/>
                        </wps:cNvSpPr>
                        <wps:spPr bwMode="auto">
                          <a:xfrm>
                            <a:off x="1997" y="1419"/>
                            <a:ext cx="1950" cy="768"/>
                          </a:xfrm>
                          <a:prstGeom prst="ellipse">
                            <a:avLst/>
                          </a:prstGeom>
                          <a:solidFill>
                            <a:srgbClr val="FFFFFF"/>
                          </a:solidFill>
                          <a:ln w="9360" cap="sq">
                            <a:solidFill>
                              <a:srgbClr val="000000"/>
                            </a:solidFill>
                            <a:miter lim="800000"/>
                            <a:headEnd/>
                            <a:tailEnd/>
                          </a:ln>
                        </wps:spPr>
                        <wps:txbx>
                          <w:txbxContent>
                            <w:p w14:paraId="055FDB33" w14:textId="2ADA0C1B" w:rsidR="00585CBF" w:rsidRDefault="00585CBF">
                              <w:pPr>
                                <w:jc w:val="center"/>
                                <w:rPr>
                                  <w:sz w:val="18"/>
                                </w:rPr>
                              </w:pPr>
                              <w:r>
                                <w:rPr>
                                  <w:sz w:val="18"/>
                                </w:rPr>
                                <w:t>Referral Request [PCC-</w:t>
                              </w:r>
                              <w:ins w:id="1889" w:author="Mary Jungers" w:date="2017-08-15T13:53:00Z">
                                <w:r>
                                  <w:rPr>
                                    <w:sz w:val="18"/>
                                  </w:rPr>
                                  <w:t>55</w:t>
                                </w:r>
                              </w:ins>
                              <w:del w:id="1890" w:author="Mary Jungers" w:date="2017-08-15T13:53:00Z">
                                <w:r w:rsidDel="00263B5E">
                                  <w:rPr>
                                    <w:sz w:val="18"/>
                                  </w:rPr>
                                  <w:delText>Y1</w:delText>
                                </w:r>
                              </w:del>
                              <w:r>
                                <w:rPr>
                                  <w:sz w:val="18"/>
                                </w:rPr>
                                <w:t>]</w:t>
                              </w:r>
                            </w:p>
                          </w:txbxContent>
                        </wps:txbx>
                        <wps:bodyPr rot="0" vert="horz" wrap="square" lIns="0" tIns="9000" rIns="0" bIns="9000" anchor="t" anchorCtr="0">
                          <a:noAutofit/>
                        </wps:bodyPr>
                      </wps:wsp>
                      <wps:wsp>
                        <wps:cNvPr id="511" name="Text Box 51"/>
                        <wps:cNvSpPr txBox="1">
                          <a:spLocks noChangeArrowheads="1"/>
                        </wps:cNvSpPr>
                        <wps:spPr bwMode="auto">
                          <a:xfrm>
                            <a:off x="269" y="263"/>
                            <a:ext cx="1437" cy="716"/>
                          </a:xfrm>
                          <a:prstGeom prst="rect">
                            <a:avLst/>
                          </a:prstGeom>
                          <a:solidFill>
                            <a:srgbClr val="FFFFFF"/>
                          </a:solidFill>
                          <a:ln w="9360" cap="sq">
                            <a:solidFill>
                              <a:srgbClr val="000000"/>
                            </a:solidFill>
                            <a:miter lim="800000"/>
                            <a:headEnd/>
                            <a:tailEnd/>
                          </a:ln>
                        </wps:spPr>
                        <wps:txbx>
                          <w:txbxContent>
                            <w:p w14:paraId="6D06CB6E" w14:textId="2B8EE9C0" w:rsidR="00585CBF" w:rsidRDefault="00585CBF">
                              <w:pPr>
                                <w:rPr>
                                  <w:sz w:val="18"/>
                                </w:rPr>
                              </w:pPr>
                              <w:r>
                                <w:rPr>
                                  <w:sz w:val="18"/>
                                </w:rPr>
                                <w:t>Referral Initiator</w:t>
                              </w:r>
                            </w:p>
                          </w:txbxContent>
                        </wps:txbx>
                        <wps:bodyPr rot="0" vert="horz" wrap="square" lIns="91440" tIns="45720" rIns="91440" bIns="45720" anchor="t" anchorCtr="0">
                          <a:noAutofit/>
                        </wps:bodyPr>
                      </wps:wsp>
                      <wps:wsp>
                        <wps:cNvPr id="576" name="Line 52"/>
                        <wps:cNvCnPr>
                          <a:cxnSpLocks noChangeShapeType="1"/>
                        </wps:cNvCnPr>
                        <wps:spPr bwMode="auto">
                          <a:xfrm>
                            <a:off x="1710" y="985"/>
                            <a:ext cx="552" cy="533"/>
                          </a:xfrm>
                          <a:prstGeom prst="line">
                            <a:avLst/>
                          </a:prstGeom>
                          <a:noFill/>
                          <a:ln w="93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577" name="Text Box 53"/>
                        <wps:cNvSpPr txBox="1">
                          <a:spLocks noChangeArrowheads="1"/>
                        </wps:cNvSpPr>
                        <wps:spPr bwMode="auto">
                          <a:xfrm>
                            <a:off x="4169" y="263"/>
                            <a:ext cx="1437" cy="716"/>
                          </a:xfrm>
                          <a:prstGeom prst="rect">
                            <a:avLst/>
                          </a:prstGeom>
                          <a:solidFill>
                            <a:srgbClr val="FFFFFF"/>
                          </a:solidFill>
                          <a:ln w="9360" cap="sq">
                            <a:solidFill>
                              <a:srgbClr val="000000"/>
                            </a:solidFill>
                            <a:miter lim="800000"/>
                            <a:headEnd/>
                            <a:tailEnd/>
                          </a:ln>
                        </wps:spPr>
                        <wps:txbx>
                          <w:txbxContent>
                            <w:p w14:paraId="50D662A6" w14:textId="1DB3697D" w:rsidR="00585CBF" w:rsidRDefault="00585CBF">
                              <w:pPr>
                                <w:rPr>
                                  <w:sz w:val="18"/>
                                </w:rPr>
                              </w:pPr>
                              <w:r>
                                <w:rPr>
                                  <w:sz w:val="18"/>
                                </w:rPr>
                                <w:t>Referral Recipient</w:t>
                              </w:r>
                            </w:p>
                          </w:txbxContent>
                        </wps:txbx>
                        <wps:bodyPr rot="0" vert="horz" wrap="square" lIns="91440" tIns="45720" rIns="91440" bIns="45720" anchor="t" anchorCtr="0">
                          <a:noAutofit/>
                        </wps:bodyPr>
                      </wps:wsp>
                      <wps:wsp>
                        <wps:cNvPr id="578" name="Line 54"/>
                        <wps:cNvCnPr>
                          <a:cxnSpLocks noChangeShapeType="1"/>
                        </wps:cNvCnPr>
                        <wps:spPr bwMode="auto">
                          <a:xfrm flipH="1">
                            <a:off x="3672" y="985"/>
                            <a:ext cx="492" cy="533"/>
                          </a:xfrm>
                          <a:prstGeom prst="line">
                            <a:avLst/>
                          </a:prstGeom>
                          <a:noFill/>
                          <a:ln w="9360" cap="sq">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9B0D6E9" id="Group 48" o:spid="_x0000_s1160" style="width:293.25pt;height:121.05pt;mso-position-horizontal-relative:char;mso-position-vertical-relative:line" coordsize="5865,2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">
                <v:rect id="Rectangle 49" o:spid="_x0000_s1161" style="position:absolute;width:5864;height:242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yd6MYA&#10;AADcAAAADwAAAGRycy9kb3ducmV2LnhtbESPQWvCQBSE7wX/w/IKvTWbChWN2UiVtniwolHB4yP7&#10;mkSzb0N2q/Hfd4VCj8PMfMOks9404kKdqy0reIliEMSF1TWXCva7j+cxCOeRNTaWScGNHMyywUOK&#10;ibZX3tIl96UIEHYJKqi8bxMpXVGRQRfZljh437Yz6IPsSqk7vAa4aeQwjkfSYM1hocKWFhUV5/zH&#10;KDgdzaHc6NG5/9rh6pav30+f871ST4/92xSEp97/h//aS63gNZ7A/Uw4AjL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yd6MYAAADcAAAADwAAAAAAAAAAAAAAAACYAgAAZHJz&#10;L2Rvd25yZXYueG1sUEsFBgAAAAAEAAQA9QAAAIsDAAAAAA==&#10;" filled="f" stroked="f" strokecolor="#3465a4">
                  <v:stroke joinstyle="round"/>
                </v:rect>
                <v:oval id="Oval 50" o:spid="_x0000_s1162" style="position:absolute;left:1997;top:1419;width:1950;height: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3+w8IA&#10;AADcAAAADwAAAGRycy9kb3ducmV2LnhtbERPTWvCQBC9C/0PyxR6kbqxoIToKrYg6UEqSTzU25Ad&#10;k2B2NmTXmP777kHw+Hjf6+1oWjFQ7xrLCuazCARxaXXDlYJTsX+PQTiPrLG1TAr+yMF28zJZY6Lt&#10;nTMacl+JEMIuQQW1910ipStrMuhmtiMO3MX2Bn2AfSV1j/cQblr5EUVLabDh0FBjR181ldf8ZhTY&#10;3+xwSQ3mZ04/bVz4n/aIU6XeXsfdCoSn0T/FD/e3VrCYh/nhTDgCc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rf7DwgAAANwAAAAPAAAAAAAAAAAAAAAAAJgCAABkcnMvZG93&#10;bnJldi54bWxQSwUGAAAAAAQABAD1AAAAhwMAAAAA&#10;" strokeweight=".26mm">
                  <v:stroke joinstyle="miter" endcap="square"/>
                  <v:textbox inset="0,.25mm,0,.25mm">
                    <w:txbxContent>
                      <w:p w14:paraId="055FDB33" w14:textId="2ADA0C1B" w:rsidR="00585CBF" w:rsidRDefault="00585CBF">
                        <w:pPr>
                          <w:jc w:val="center"/>
                          <w:rPr>
                            <w:sz w:val="18"/>
                          </w:rPr>
                        </w:pPr>
                        <w:r>
                          <w:rPr>
                            <w:sz w:val="18"/>
                          </w:rPr>
                          <w:t>Referral Request [PCC-</w:t>
                        </w:r>
                        <w:ins w:id="1891" w:author="Mary Jungers" w:date="2017-08-15T13:53:00Z">
                          <w:r>
                            <w:rPr>
                              <w:sz w:val="18"/>
                            </w:rPr>
                            <w:t>55</w:t>
                          </w:r>
                        </w:ins>
                        <w:del w:id="1892" w:author="Mary Jungers" w:date="2017-08-15T13:53:00Z">
                          <w:r w:rsidDel="00263B5E">
                            <w:rPr>
                              <w:sz w:val="18"/>
                            </w:rPr>
                            <w:delText>Y1</w:delText>
                          </w:r>
                        </w:del>
                        <w:r>
                          <w:rPr>
                            <w:sz w:val="18"/>
                          </w:rPr>
                          <w:t>]</w:t>
                        </w:r>
                      </w:p>
                    </w:txbxContent>
                  </v:textbox>
                </v:oval>
                <v:shape id="Text Box 51" o:spid="_x0000_s1163" type="#_x0000_t202" style="position:absolute;left:269;top:263;width:1437;height: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cqWMQA&#10;AADcAAAADwAAAGRycy9kb3ducmV2LnhtbESPwWrDMBBE74X+g9hAb7XsgENxo4QQCOTYpqZpb4u1&#10;tYytlSspifv3VSCQ4zAzb5jlerKDOJMPnWMFRZaDIG6c7rhVUH/snl9AhIiscXBMCv4owHr1+LDE&#10;SrsLv9P5EFuRIBwqVGBiHCspQ2PIYsjcSJy8H+ctxiR9K7XHS4LbQc7zfCEtdpwWDI60NdT0h5NV&#10;MO2/j/1XbOflp/H0Gzb9W1nXSj3Nps0riEhTvIdv7b1WUBYFXM+kI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XKljEAAAA3AAAAA8AAAAAAAAAAAAAAAAAmAIAAGRycy9k&#10;b3ducmV2LnhtbFBLBQYAAAAABAAEAPUAAACJAwAAAAA=&#10;" strokeweight=".26mm">
                  <v:stroke endcap="square"/>
                  <v:textbox>
                    <w:txbxContent>
                      <w:p w14:paraId="6D06CB6E" w14:textId="2B8EE9C0" w:rsidR="00585CBF" w:rsidRDefault="00585CBF">
                        <w:pPr>
                          <w:rPr>
                            <w:sz w:val="18"/>
                          </w:rPr>
                        </w:pPr>
                        <w:r>
                          <w:rPr>
                            <w:sz w:val="18"/>
                          </w:rPr>
                          <w:t>Referral Initiator</w:t>
                        </w:r>
                      </w:p>
                    </w:txbxContent>
                  </v:textbox>
                </v:shape>
                <v:line id="Line 52" o:spid="_x0000_s1164" style="position:absolute;visibility:visible;mso-wrap-style:square" from="1710,985" to="2262,1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pa/sUAAADcAAAADwAAAGRycy9kb3ducmV2LnhtbESP3WoCMRSE7wXfIRyhd5pti3+rUUQo&#10;tCBiVRDvjpvTzdrNyZKkun37plDo5TAz3zDzZWtrcSMfKscKHgcZCOLC6YpLBcfDS38CIkRkjbVj&#10;UvBNAZaLbmeOuXZ3fqfbPpYiQTjkqMDE2ORShsKQxTBwDXHyPpy3GJP0pdQe7wlua/mUZSNpseK0&#10;YLChtaHic/9lFdDqgnL7vHNms137t9NYX8/XqVIPvXY1AxGpjf/hv/arVjAcj+D3TDoCcv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apa/sUAAADcAAAADwAAAAAAAAAA&#10;AAAAAAChAgAAZHJzL2Rvd25yZXYueG1sUEsFBgAAAAAEAAQA+QAAAJMDAAAAAA==&#10;" strokeweight=".26mm">
                  <v:stroke joinstyle="miter" endcap="square"/>
                </v:line>
                <v:shape id="Text Box 53" o:spid="_x0000_s1165" type="#_x0000_t202" style="position:absolute;left:4169;top:263;width:1437;height: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3yF8QA&#10;AADcAAAADwAAAGRycy9kb3ducmV2LnhtbESPQWsCMRSE7wX/Q3iCt5qtsFW2RhGh4NHq0trbY/O6&#10;WXbzsiapbv99Iwgeh5n5hlmuB9uJC/nQOFbwMs1AEFdON1wrKI/vzwsQISJr7ByTgj8KsF6NnpZY&#10;aHflD7ocYi0ShEOBCkyMfSFlqAxZDFPXEyfvx3mLMUlfS+3xmuC2k7Mse5UWG04LBnvaGqraw69V&#10;MOy+v9pTrGf5p/F0Dpt2n5elUpPxsHkDEWmIj/C9vdMK8vkcbmfS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t8hfEAAAA3AAAAA8AAAAAAAAAAAAAAAAAmAIAAGRycy9k&#10;b3ducmV2LnhtbFBLBQYAAAAABAAEAPUAAACJAwAAAAA=&#10;" strokeweight=".26mm">
                  <v:stroke endcap="square"/>
                  <v:textbox>
                    <w:txbxContent>
                      <w:p w14:paraId="50D662A6" w14:textId="1DB3697D" w:rsidR="00585CBF" w:rsidRDefault="00585CBF">
                        <w:pPr>
                          <w:rPr>
                            <w:sz w:val="18"/>
                          </w:rPr>
                        </w:pPr>
                        <w:r>
                          <w:rPr>
                            <w:sz w:val="18"/>
                          </w:rPr>
                          <w:t>Referral Recipient</w:t>
                        </w:r>
                      </w:p>
                    </w:txbxContent>
                  </v:textbox>
                </v:shape>
                <v:line id="Line 54" o:spid="_x0000_s1166" style="position:absolute;flip:x;visibility:visible;mso-wrap-style:square" from="3672,985" to="4164,1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q7TMIAAADcAAAADwAAAGRycy9kb3ducmV2LnhtbERPz2vCMBS+C/4P4QneNJ2yTapRVBQ9&#10;bawWvL41z6aseSlN1G5//XIQPH58vxerztbiRq2vHCt4GScgiAunKy4V5Kf9aAbCB2SNtWNS8Ese&#10;Vst+b4Gpdnf+olsWShFD2KeowITQpFL6wpBFP3YNceQurrUYImxLqVu8x3Bby0mSvEmLFccGgw1t&#10;DRU/2dUqyJLvz6M+zzb5hzn9SVPk58N0p9Rw0K3nIAJ14Sl+uI9awet7XBvPxCM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Pq7TMIAAADcAAAADwAAAAAAAAAAAAAA&#10;AAChAgAAZHJzL2Rvd25yZXYueG1sUEsFBgAAAAAEAAQA+QAAAJADAAAAAA==&#10;" strokeweight=".26mm">
                  <v:stroke joinstyle="miter" endcap="square"/>
                </v:line>
                <w10:anchorlock/>
              </v:group>
            </w:pict>
          </mc:Fallback>
        </mc:AlternateContent>
      </w:r>
    </w:p>
    <w:p w14:paraId="6492BE6D" w14:textId="1DB93B6B" w:rsidR="007D1A81" w:rsidRPr="0009046D" w:rsidRDefault="007D1A81">
      <w:pPr>
        <w:pStyle w:val="FigureTitle"/>
      </w:pPr>
      <w:r w:rsidRPr="0009046D">
        <w:t>Figure 3.</w:t>
      </w:r>
      <w:r w:rsidR="008F3E89" w:rsidRPr="0009046D">
        <w:t>55</w:t>
      </w:r>
      <w:r w:rsidRPr="0009046D">
        <w:t>.2-1: Use Case Diagram</w:t>
      </w:r>
    </w:p>
    <w:p w14:paraId="6CA03968" w14:textId="6908A1B6" w:rsidR="007D1A81" w:rsidRPr="0009046D" w:rsidDel="00DB07F1" w:rsidRDefault="007D1A81" w:rsidP="00AD7E03">
      <w:pPr>
        <w:pStyle w:val="BodyText"/>
        <w:rPr>
          <w:del w:id="1893" w:author="Mary Jungers" w:date="2017-08-15T12:13:00Z"/>
        </w:rPr>
      </w:pPr>
    </w:p>
    <w:p w14:paraId="59C73481" w14:textId="4EF618C1" w:rsidR="007D1A81" w:rsidRPr="0009046D" w:rsidRDefault="007D1A81">
      <w:pPr>
        <w:pStyle w:val="TableTitle"/>
      </w:pPr>
      <w:r w:rsidRPr="0009046D">
        <w:t>Table 3.</w:t>
      </w:r>
      <w:r w:rsidR="008F3E89" w:rsidRPr="0009046D">
        <w:t>55</w:t>
      </w:r>
      <w:r w:rsidRPr="0009046D">
        <w:t>.2-1: Actor Roles</w:t>
      </w:r>
    </w:p>
    <w:tbl>
      <w:tblPr>
        <w:tblW w:w="9606" w:type="dxa"/>
        <w:tblInd w:w="-15" w:type="dxa"/>
        <w:tblLayout w:type="fixed"/>
        <w:tblCellMar>
          <w:left w:w="115" w:type="dxa"/>
          <w:right w:w="115" w:type="dxa"/>
        </w:tblCellMar>
        <w:tblLook w:val="0000" w:firstRow="0" w:lastRow="0" w:firstColumn="0" w:lastColumn="0" w:noHBand="0" w:noVBand="0"/>
      </w:tblPr>
      <w:tblGrid>
        <w:gridCol w:w="1008"/>
        <w:gridCol w:w="8598"/>
      </w:tblGrid>
      <w:tr w:rsidR="007D1A81" w:rsidRPr="0009046D" w14:paraId="7832FF94" w14:textId="77777777" w:rsidTr="00EF5788">
        <w:tc>
          <w:tcPr>
            <w:tcW w:w="1008" w:type="dxa"/>
            <w:tcBorders>
              <w:top w:val="single" w:sz="4" w:space="0" w:color="000000"/>
              <w:left w:val="single" w:sz="4" w:space="0" w:color="000000"/>
              <w:bottom w:val="single" w:sz="4" w:space="0" w:color="000000"/>
            </w:tcBorders>
            <w:shd w:val="clear" w:color="auto" w:fill="auto"/>
          </w:tcPr>
          <w:p w14:paraId="4A361E17" w14:textId="77777777" w:rsidR="007D1A81" w:rsidRPr="0009046D" w:rsidRDefault="007D1A81">
            <w:pPr>
              <w:pStyle w:val="BodyText"/>
            </w:pPr>
            <w:r w:rsidRPr="0009046D">
              <w:rPr>
                <w:b/>
              </w:rPr>
              <w:t>Actor:</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192D4168" w14:textId="77777777" w:rsidR="007D1A81" w:rsidRPr="0009046D" w:rsidRDefault="00EF5788">
            <w:pPr>
              <w:pStyle w:val="BodyText"/>
            </w:pPr>
            <w:r w:rsidRPr="0009046D">
              <w:t>Referral Initiator</w:t>
            </w:r>
          </w:p>
        </w:tc>
      </w:tr>
      <w:tr w:rsidR="007D1A81" w:rsidRPr="0009046D" w14:paraId="2E372F6D" w14:textId="77777777" w:rsidTr="00EF5788">
        <w:tc>
          <w:tcPr>
            <w:tcW w:w="1008" w:type="dxa"/>
            <w:tcBorders>
              <w:top w:val="single" w:sz="4" w:space="0" w:color="000000"/>
              <w:left w:val="single" w:sz="4" w:space="0" w:color="000000"/>
              <w:bottom w:val="single" w:sz="4" w:space="0" w:color="000000"/>
            </w:tcBorders>
            <w:shd w:val="clear" w:color="auto" w:fill="auto"/>
          </w:tcPr>
          <w:p w14:paraId="5783D7EF" w14:textId="77777777" w:rsidR="007D1A81" w:rsidRPr="0009046D" w:rsidRDefault="007D1A81">
            <w:pPr>
              <w:pStyle w:val="BodyText"/>
            </w:pPr>
            <w:r w:rsidRPr="0009046D">
              <w:rPr>
                <w:b/>
              </w:rPr>
              <w:t>Role:</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77FFDFBC" w14:textId="77777777" w:rsidR="007D1A81" w:rsidRPr="0009046D" w:rsidRDefault="00EF5788">
            <w:pPr>
              <w:pStyle w:val="BodyText"/>
            </w:pPr>
            <w:r w:rsidRPr="0009046D">
              <w:t>The provider who ordered the referral</w:t>
            </w:r>
          </w:p>
        </w:tc>
      </w:tr>
      <w:tr w:rsidR="007D1A81" w:rsidRPr="0009046D" w14:paraId="5A1DACAD" w14:textId="77777777" w:rsidTr="00EF5788">
        <w:tc>
          <w:tcPr>
            <w:tcW w:w="1008" w:type="dxa"/>
            <w:tcBorders>
              <w:top w:val="single" w:sz="4" w:space="0" w:color="000000"/>
              <w:left w:val="single" w:sz="4" w:space="0" w:color="000000"/>
              <w:bottom w:val="single" w:sz="4" w:space="0" w:color="000000"/>
            </w:tcBorders>
            <w:shd w:val="clear" w:color="auto" w:fill="auto"/>
          </w:tcPr>
          <w:p w14:paraId="16233374" w14:textId="77777777" w:rsidR="007D1A81" w:rsidRPr="0009046D" w:rsidRDefault="007D1A81">
            <w:pPr>
              <w:pStyle w:val="BodyText"/>
            </w:pPr>
            <w:r w:rsidRPr="0009046D">
              <w:rPr>
                <w:b/>
              </w:rPr>
              <w:t>Actor:</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5F79AE39" w14:textId="77777777" w:rsidR="007D1A81" w:rsidRPr="0009046D" w:rsidRDefault="00EF5788">
            <w:pPr>
              <w:pStyle w:val="BodyText"/>
              <w:snapToGrid w:val="0"/>
            </w:pPr>
            <w:r w:rsidRPr="0009046D">
              <w:t>Referral Recipient</w:t>
            </w:r>
          </w:p>
        </w:tc>
      </w:tr>
      <w:tr w:rsidR="007D1A81" w:rsidRPr="0009046D" w14:paraId="49067167" w14:textId="77777777" w:rsidTr="00EF5788">
        <w:tc>
          <w:tcPr>
            <w:tcW w:w="1008" w:type="dxa"/>
            <w:tcBorders>
              <w:top w:val="single" w:sz="4" w:space="0" w:color="000000"/>
              <w:left w:val="single" w:sz="4" w:space="0" w:color="000000"/>
              <w:bottom w:val="single" w:sz="4" w:space="0" w:color="000000"/>
            </w:tcBorders>
            <w:shd w:val="clear" w:color="auto" w:fill="auto"/>
          </w:tcPr>
          <w:p w14:paraId="3F765F3C" w14:textId="77777777" w:rsidR="007D1A81" w:rsidRPr="0009046D" w:rsidRDefault="007D1A81">
            <w:pPr>
              <w:pStyle w:val="BodyText"/>
            </w:pPr>
            <w:r w:rsidRPr="0009046D">
              <w:rPr>
                <w:b/>
              </w:rPr>
              <w:t>Role:</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3B305A56" w14:textId="77777777" w:rsidR="007D1A81" w:rsidRPr="0009046D" w:rsidRDefault="00EF5788">
            <w:pPr>
              <w:pStyle w:val="BodyText"/>
            </w:pPr>
            <w:r w:rsidRPr="0009046D">
              <w:t>The provider who is acting on the referral</w:t>
            </w:r>
          </w:p>
        </w:tc>
      </w:tr>
    </w:tbl>
    <w:p w14:paraId="101617FA" w14:textId="77777777" w:rsidR="007D1A81" w:rsidRPr="0009046D" w:rsidRDefault="007D1A81">
      <w:pPr>
        <w:pStyle w:val="BodyText"/>
      </w:pPr>
    </w:p>
    <w:p w14:paraId="3AA2854C" w14:textId="4E66AE80" w:rsidR="007D1A81" w:rsidRPr="0009046D" w:rsidRDefault="007D1A81">
      <w:pPr>
        <w:pStyle w:val="Heading3"/>
        <w:numPr>
          <w:ilvl w:val="0"/>
          <w:numId w:val="0"/>
        </w:numPr>
        <w:rPr>
          <w:noProof w:val="0"/>
        </w:rPr>
      </w:pPr>
      <w:bookmarkStart w:id="1894" w:name="_Toc482624982"/>
      <w:bookmarkStart w:id="1895" w:name="_Toc482625729"/>
      <w:bookmarkStart w:id="1896" w:name="_Toc492647710"/>
      <w:r w:rsidRPr="0009046D">
        <w:rPr>
          <w:noProof w:val="0"/>
        </w:rPr>
        <w:t>3.</w:t>
      </w:r>
      <w:r w:rsidR="008F3E89" w:rsidRPr="0009046D">
        <w:rPr>
          <w:noProof w:val="0"/>
        </w:rPr>
        <w:t>55</w:t>
      </w:r>
      <w:r w:rsidRPr="0009046D">
        <w:rPr>
          <w:noProof w:val="0"/>
        </w:rPr>
        <w:t>.3 Referenced Standards</w:t>
      </w:r>
      <w:bookmarkEnd w:id="1894"/>
      <w:bookmarkEnd w:id="1895"/>
      <w:bookmarkEnd w:id="1896"/>
    </w:p>
    <w:p w14:paraId="35837D41" w14:textId="77777777" w:rsidR="00263B5E" w:rsidRDefault="00EF5788" w:rsidP="00EF5788">
      <w:pPr>
        <w:pStyle w:val="BodyText"/>
        <w:rPr>
          <w:ins w:id="1897" w:author="Mary Jungers" w:date="2017-08-15T13:53:00Z"/>
          <w:lang w:eastAsia="en-US"/>
        </w:rPr>
      </w:pPr>
      <w:r w:rsidRPr="0009046D">
        <w:rPr>
          <w:lang w:eastAsia="en-US"/>
        </w:rPr>
        <w:t>HL7 Messaging standard, version 2.5.1 Chapters 2, 4</w:t>
      </w:r>
      <w:del w:id="1898" w:author="Mary Jungers" w:date="2017-08-15T13:53:00Z">
        <w:r w:rsidRPr="0009046D" w:rsidDel="00263B5E">
          <w:rPr>
            <w:lang w:eastAsia="en-US"/>
          </w:rPr>
          <w:br/>
        </w:r>
      </w:del>
    </w:p>
    <w:p w14:paraId="07E08649" w14:textId="1068EA6D" w:rsidR="00EF5788" w:rsidRPr="0009046D" w:rsidRDefault="00EF5788" w:rsidP="00EF5788">
      <w:pPr>
        <w:pStyle w:val="BodyText"/>
        <w:rPr>
          <w:lang w:eastAsia="en-US"/>
        </w:rPr>
      </w:pPr>
      <w:r w:rsidRPr="0009046D">
        <w:rPr>
          <w:lang w:eastAsia="en-US"/>
        </w:rPr>
        <w:t>HL7 Messaging standard, version 2.9 Chapter 4</w:t>
      </w:r>
    </w:p>
    <w:p w14:paraId="4B8C518C" w14:textId="24715567" w:rsidR="007D1A81" w:rsidRPr="0009046D" w:rsidRDefault="00EF5788" w:rsidP="00EF5788">
      <w:pPr>
        <w:pStyle w:val="BodyText"/>
        <w:rPr>
          <w:lang w:eastAsia="en-US"/>
        </w:rPr>
      </w:pPr>
      <w:r w:rsidRPr="0009046D">
        <w:rPr>
          <w:lang w:eastAsia="en-US"/>
        </w:rPr>
        <w:t>HL7 Implementation Guide for CDA Release 2: Consolidated CDA Templates for Clinical Notes (US Realm) DSTU Release 2.1</w:t>
      </w:r>
    </w:p>
    <w:p w14:paraId="61213615" w14:textId="2ED2C6D7" w:rsidR="007D1A81" w:rsidRPr="0009046D" w:rsidRDefault="007D1A81">
      <w:pPr>
        <w:pStyle w:val="Heading3"/>
        <w:numPr>
          <w:ilvl w:val="0"/>
          <w:numId w:val="0"/>
        </w:numPr>
        <w:rPr>
          <w:noProof w:val="0"/>
        </w:rPr>
      </w:pPr>
      <w:bookmarkStart w:id="1899" w:name="_Toc482624983"/>
      <w:bookmarkStart w:id="1900" w:name="_Toc482625730"/>
      <w:bookmarkStart w:id="1901" w:name="_Toc492647711"/>
      <w:r w:rsidRPr="0009046D">
        <w:rPr>
          <w:noProof w:val="0"/>
        </w:rPr>
        <w:lastRenderedPageBreak/>
        <w:t>3.</w:t>
      </w:r>
      <w:r w:rsidR="008F3E89" w:rsidRPr="0009046D">
        <w:rPr>
          <w:noProof w:val="0"/>
        </w:rPr>
        <w:t>55</w:t>
      </w:r>
      <w:r w:rsidRPr="0009046D">
        <w:rPr>
          <w:noProof w:val="0"/>
        </w:rPr>
        <w:t>.4 Interaction Diagram</w:t>
      </w:r>
      <w:bookmarkEnd w:id="1899"/>
      <w:bookmarkEnd w:id="1900"/>
      <w:bookmarkEnd w:id="1901"/>
    </w:p>
    <w:p w14:paraId="5224B5BE" w14:textId="377E58B7" w:rsidR="007D1A81" w:rsidRPr="0009046D" w:rsidRDefault="00631E11">
      <w:pPr>
        <w:pStyle w:val="BodyText"/>
      </w:pPr>
      <w:r w:rsidRPr="0009046D">
        <w:rPr>
          <w:noProof/>
          <w:lang w:eastAsia="en-US"/>
        </w:rPr>
        <mc:AlternateContent>
          <mc:Choice Requires="wpg">
            <w:drawing>
              <wp:anchor distT="0" distB="0" distL="114300" distR="114300" simplePos="0" relativeHeight="33" behindDoc="0" locked="0" layoutInCell="1" allowOverlap="1" wp14:anchorId="00317C7E" wp14:editId="5449EFBD">
                <wp:simplePos x="0" y="0"/>
                <wp:positionH relativeFrom="column">
                  <wp:posOffset>176530</wp:posOffset>
                </wp:positionH>
                <wp:positionV relativeFrom="paragraph">
                  <wp:posOffset>262255</wp:posOffset>
                </wp:positionV>
                <wp:extent cx="5534025" cy="2779395"/>
                <wp:effectExtent l="5080" t="5080" r="4445" b="6350"/>
                <wp:wrapTopAndBottom/>
                <wp:docPr id="492"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2779395"/>
                          <a:chOff x="2078" y="3375"/>
                          <a:chExt cx="8715" cy="4377"/>
                        </a:xfrm>
                      </wpg:grpSpPr>
                      <wpg:grpSp>
                        <wpg:cNvPr id="493" name="Group 440"/>
                        <wpg:cNvGrpSpPr>
                          <a:grpSpLocks/>
                        </wpg:cNvGrpSpPr>
                        <wpg:grpSpPr bwMode="auto">
                          <a:xfrm>
                            <a:off x="2078" y="3375"/>
                            <a:ext cx="8715" cy="4377"/>
                            <a:chOff x="2078" y="3375"/>
                            <a:chExt cx="8715" cy="4377"/>
                          </a:xfrm>
                        </wpg:grpSpPr>
                        <wpg:grpSp>
                          <wpg:cNvPr id="494" name="Group 426"/>
                          <wpg:cNvGrpSpPr>
                            <a:grpSpLocks/>
                          </wpg:cNvGrpSpPr>
                          <wpg:grpSpPr bwMode="auto">
                            <a:xfrm>
                              <a:off x="2078" y="3375"/>
                              <a:ext cx="8715" cy="4377"/>
                              <a:chOff x="2078" y="3375"/>
                              <a:chExt cx="8715" cy="4377"/>
                            </a:xfrm>
                          </wpg:grpSpPr>
                          <wps:wsp>
                            <wps:cNvPr id="495" name="AutoShape 427"/>
                            <wps:cNvSpPr>
                              <a:spLocks noChangeArrowheads="1"/>
                            </wps:cNvSpPr>
                            <wps:spPr bwMode="auto">
                              <a:xfrm>
                                <a:off x="2078" y="3375"/>
                                <a:ext cx="8715" cy="4377"/>
                              </a:xfrm>
                              <a:prstGeom prst="roundRect">
                                <a:avLst>
                                  <a:gd name="adj" fmla="val 16667"/>
                                </a:avLst>
                              </a:prstGeom>
                              <a:solidFill>
                                <a:srgbClr val="FFFFFF"/>
                              </a:solidFill>
                              <a:ln>
                                <a:noFill/>
                              </a:ln>
                              <a:extLst>
                                <a:ext uri="{91240B29-F687-4F45-9708-019B960494DF}">
                                  <a14:hiddenLine xmlns:a14="http://schemas.microsoft.com/office/drawing/2010/main" w="19050">
                                    <a:solidFill>
                                      <a:srgbClr val="000000"/>
                                    </a:solidFill>
                                    <a:round/>
                                    <a:headEnd/>
                                    <a:tailEnd/>
                                  </a14:hiddenLine>
                                </a:ext>
                              </a:extLst>
                            </wps:spPr>
                            <wps:bodyPr rot="0" vert="horz" wrap="square" lIns="91440" tIns="45720" rIns="91440" bIns="45720" anchor="t" anchorCtr="0" upright="1">
                              <a:noAutofit/>
                            </wps:bodyPr>
                          </wps:wsp>
                          <wps:wsp>
                            <wps:cNvPr id="497" name="AutoShape 428"/>
                            <wps:cNvCnPr>
                              <a:cxnSpLocks noChangeShapeType="1"/>
                            </wps:cNvCnPr>
                            <wps:spPr bwMode="auto">
                              <a:xfrm>
                                <a:off x="8550" y="4850"/>
                                <a:ext cx="0" cy="238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98" name="AutoShape 429"/>
                            <wps:cNvCnPr>
                              <a:cxnSpLocks noChangeShapeType="1"/>
                            </wps:cNvCnPr>
                            <wps:spPr bwMode="auto">
                              <a:xfrm>
                                <a:off x="4665" y="4895"/>
                                <a:ext cx="0" cy="238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s:wsp>
                          <wps:cNvPr id="499" name="Rectangle 430"/>
                          <wps:cNvSpPr>
                            <a:spLocks noChangeArrowheads="1"/>
                          </wps:cNvSpPr>
                          <wps:spPr bwMode="auto">
                            <a:xfrm>
                              <a:off x="4560" y="5220"/>
                              <a:ext cx="210" cy="1680"/>
                            </a:xfrm>
                            <a:prstGeom prst="rect">
                              <a:avLst/>
                            </a:prstGeom>
                            <a:solidFill>
                              <a:srgbClr val="FFFFFF"/>
                            </a:solidFill>
                            <a:ln w="9525">
                              <a:solidFill>
                                <a:srgbClr val="000000"/>
                              </a:solidFill>
                              <a:miter lim="800000"/>
                              <a:headEnd/>
                              <a:tailEnd/>
                            </a:ln>
                          </wps:spPr>
                          <wps:txbx>
                            <w:txbxContent>
                              <w:p w14:paraId="6DAE2582" w14:textId="77777777" w:rsidR="00585CBF" w:rsidRDefault="00585CBF"/>
                            </w:txbxContent>
                          </wps:txbx>
                          <wps:bodyPr rot="0" vert="horz" wrap="square" lIns="91440" tIns="45720" rIns="91440" bIns="45720" anchor="t" anchorCtr="0" upright="1">
                            <a:noAutofit/>
                          </wps:bodyPr>
                        </wps:wsp>
                        <wps:wsp>
                          <wps:cNvPr id="500" name="Rectangle 431"/>
                          <wps:cNvSpPr>
                            <a:spLocks noChangeArrowheads="1"/>
                          </wps:cNvSpPr>
                          <wps:spPr bwMode="auto">
                            <a:xfrm>
                              <a:off x="8445" y="5175"/>
                              <a:ext cx="210" cy="16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1" name="Text Box 2"/>
                          <wps:cNvSpPr txBox="1">
                            <a:spLocks noChangeArrowheads="1"/>
                          </wps:cNvSpPr>
                          <wps:spPr bwMode="auto">
                            <a:xfrm>
                              <a:off x="4068" y="4215"/>
                              <a:ext cx="1207" cy="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272182" w14:textId="77777777" w:rsidR="00585CBF" w:rsidRPr="0043445B" w:rsidRDefault="00585CBF" w:rsidP="0043445B">
                                <w:pPr>
                                  <w:spacing w:before="0"/>
                                  <w:jc w:val="center"/>
                                  <w:rPr>
                                    <w:sz w:val="20"/>
                                  </w:rPr>
                                </w:pPr>
                                <w:r w:rsidRPr="0043445B">
                                  <w:rPr>
                                    <w:sz w:val="20"/>
                                  </w:rPr>
                                  <w:t>Referral Initiator</w:t>
                                </w:r>
                              </w:p>
                            </w:txbxContent>
                          </wps:txbx>
                          <wps:bodyPr rot="0" vert="horz" wrap="square" lIns="91440" tIns="45720" rIns="91440" bIns="45720" anchor="t" anchorCtr="0" upright="1">
                            <a:noAutofit/>
                          </wps:bodyPr>
                        </wps:wsp>
                        <wps:wsp>
                          <wps:cNvPr id="502" name="Text Box 2"/>
                          <wps:cNvSpPr txBox="1">
                            <a:spLocks noChangeArrowheads="1"/>
                          </wps:cNvSpPr>
                          <wps:spPr bwMode="auto">
                            <a:xfrm>
                              <a:off x="7953" y="4170"/>
                              <a:ext cx="1207" cy="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638E54" w14:textId="77777777" w:rsidR="00585CBF" w:rsidRPr="0043445B" w:rsidRDefault="00585CBF" w:rsidP="0043445B">
                                <w:pPr>
                                  <w:spacing w:before="0"/>
                                  <w:jc w:val="center"/>
                                  <w:rPr>
                                    <w:sz w:val="20"/>
                                  </w:rPr>
                                </w:pPr>
                                <w:r>
                                  <w:rPr>
                                    <w:sz w:val="20"/>
                                  </w:rPr>
                                  <w:t>Referral Recipient</w:t>
                                </w:r>
                              </w:p>
                            </w:txbxContent>
                          </wps:txbx>
                          <wps:bodyPr rot="0" vert="horz" wrap="square" lIns="91440" tIns="45720" rIns="91440" bIns="45720" anchor="t" anchorCtr="0" upright="1">
                            <a:noAutofit/>
                          </wps:bodyPr>
                        </wps:wsp>
                        <wps:wsp>
                          <wps:cNvPr id="503" name="AutoShape 435"/>
                          <wps:cNvCnPr>
                            <a:cxnSpLocks noChangeShapeType="1"/>
                          </wps:cNvCnPr>
                          <wps:spPr bwMode="auto">
                            <a:xfrm>
                              <a:off x="4785" y="5565"/>
                              <a:ext cx="36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4" name="AutoShape 438"/>
                          <wps:cNvCnPr>
                            <a:cxnSpLocks noChangeShapeType="1"/>
                          </wps:cNvCnPr>
                          <wps:spPr bwMode="auto">
                            <a:xfrm>
                              <a:off x="4770" y="6405"/>
                              <a:ext cx="3675" cy="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s:wsp>
                        <wps:cNvPr id="505" name="Text Box 2"/>
                        <wps:cNvSpPr txBox="1">
                          <a:spLocks noChangeArrowheads="1"/>
                        </wps:cNvSpPr>
                        <wps:spPr bwMode="auto">
                          <a:xfrm>
                            <a:off x="5493" y="5135"/>
                            <a:ext cx="2460" cy="410"/>
                          </a:xfrm>
                          <a:prstGeom prst="rect">
                            <a:avLst/>
                          </a:prstGeom>
                          <a:solidFill>
                            <a:srgbClr val="FFFFFF"/>
                          </a:solidFill>
                          <a:ln w="9525">
                            <a:solidFill>
                              <a:srgbClr val="FFFFFF"/>
                            </a:solidFill>
                            <a:miter lim="800000"/>
                            <a:headEnd/>
                            <a:tailEnd/>
                          </a:ln>
                        </wps:spPr>
                        <wps:txbx>
                          <w:txbxContent>
                            <w:p w14:paraId="12095F6D" w14:textId="77777777" w:rsidR="00585CBF" w:rsidRPr="0043445B" w:rsidRDefault="00585CBF" w:rsidP="00CA5592">
                              <w:pPr>
                                <w:spacing w:before="0"/>
                                <w:jc w:val="center"/>
                                <w:rPr>
                                  <w:sz w:val="20"/>
                                </w:rPr>
                              </w:pPr>
                              <w:r>
                                <w:rPr>
                                  <w:sz w:val="20"/>
                                </w:rPr>
                                <w:t>Referral Request Package</w:t>
                              </w:r>
                            </w:p>
                          </w:txbxContent>
                        </wps:txbx>
                        <wps:bodyPr rot="0" vert="horz" wrap="square" lIns="91440" tIns="45720" rIns="91440" bIns="45720" anchor="t" anchorCtr="0" upright="1">
                          <a:noAutofit/>
                        </wps:bodyPr>
                      </wps:wsp>
                      <wps:wsp>
                        <wps:cNvPr id="507" name="Text Box 2"/>
                        <wps:cNvSpPr txBox="1">
                          <a:spLocks noChangeArrowheads="1"/>
                        </wps:cNvSpPr>
                        <wps:spPr bwMode="auto">
                          <a:xfrm>
                            <a:off x="4983" y="6005"/>
                            <a:ext cx="3207" cy="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3EFABC" w14:textId="77777777" w:rsidR="00585CBF" w:rsidRPr="0043445B" w:rsidRDefault="00585CBF" w:rsidP="00CA5592">
                              <w:pPr>
                                <w:spacing w:before="0"/>
                                <w:jc w:val="center"/>
                                <w:rPr>
                                  <w:sz w:val="20"/>
                                </w:rPr>
                              </w:pPr>
                              <w:r>
                                <w:rPr>
                                  <w:sz w:val="20"/>
                                </w:rPr>
                                <w:t>Referral Accept or Referral Decline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317C7E" id="Group 441" o:spid="_x0000_s1167" style="position:absolute;margin-left:13.9pt;margin-top:20.65pt;width:435.75pt;height:218.85pt;z-index:33;mso-position-horizontal-relative:text;mso-position-vertical-relative:text" coordorigin="2078,3375" coordsize="8715,4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">
                <v:group id="Group 440" o:spid="_x0000_s1168" style="position:absolute;left:2078;top:3375;width:8715;height:4377" coordorigin="2078,3375" coordsize="8715,43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IyKMUAAADcAAAADwAAAGRycy9kb3ducmV2LnhtbESPQWvCQBSE7wX/w/IE&#10;b7qJWrHRVURUPEihWii9PbLPJJh9G7JrEv+9WxB6HGbmG2a57kwpGqpdYVlBPIpAEKdWF5wp+L7s&#10;h3MQziNrLC2Tggc5WK96b0tMtG35i5qzz0SAsEtQQe59lUjp0pwMupGtiIN3tbVBH2SdSV1jG+Cm&#10;lOMomkmDBYeFHCva5pTeznej4NBiu5nEu+Z0u24fv5f3z59TTEoN+t1mAcJT5//Dr/ZRK5h+T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5yMijFAAAA3AAA&#10;AA8AAAAAAAAAAAAAAAAAqgIAAGRycy9kb3ducmV2LnhtbFBLBQYAAAAABAAEAPoAAACcAwAAAAA=&#10;">
                  <v:group id="Group 426" o:spid="_x0000_s1169" style="position:absolute;left:2078;top:3375;width:8715;height:4377" coordorigin="2078,3375" coordsize="8715,43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ZuqXMYAAADcAAAADwAAAGRycy9kb3ducmV2LnhtbESPT2vCQBTE74LfYXmC&#10;t7qJtWKjq4i0pYcgqIXS2yP7TILZtyG75s+37xYKHoeZ+Q2z2fWmEi01rrSsIJ5FIIgzq0vOFXxd&#10;3p9WIJxH1lhZJgUDOdhtx6MNJtp2fKL27HMRIOwSVFB4XydSuqwgg25ma+LgXW1j0AfZ5FI32AW4&#10;qeQ8ipbSYMlhocCaDgVlt/PdKPjosNs/x29tersehp/Ly/E7jUmp6aTfr0F46v0j/N/+1AoWr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m6pcxgAAANwA&#10;AAAPAAAAAAAAAAAAAAAAAKoCAABkcnMvZG93bnJldi54bWxQSwUGAAAAAAQABAD6AAAAnQMAAAAA&#10;">
                    <v:roundrect id="AutoShape 427" o:spid="_x0000_s1170" style="position:absolute;left:2078;top:3375;width:8715;height:437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LJ/cYA&#10;AADcAAAADwAAAGRycy9kb3ducmV2LnhtbESP0WrCQBRE3wX/YbkFX6RulNbWNBsRoUFoC63tB1yy&#10;N9nQ7N2QXTX+vSsIPg4zc4bJ1oNtxZF63zhWMJ8lIIhLpxuuFfz9vj++gvABWWPrmBScycM6H48y&#10;TLU78Q8d96EWEcI+RQUmhC6V0peGLPqZ64ijV7neYoiyr6Xu8RThtpWLJFlKiw3HBYMdbQ2V//uD&#10;VVAM38n0pdDnYkndR7X7XJlq+6XU5GHYvIEINIR7+NbeaQVPq2e4nolHQOY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6LJ/cYAAADcAAAADwAAAAAAAAAAAAAAAACYAgAAZHJz&#10;L2Rvd25yZXYueG1sUEsFBgAAAAAEAAQA9QAAAIsDAAAAAA==&#10;" stroked="f" strokeweight="1.5pt"/>
                    <v:shapetype id="_x0000_t32" coordsize="21600,21600" o:spt="32" o:oned="t" path="m,l21600,21600e" filled="f">
                      <v:path arrowok="t" fillok="f" o:connecttype="none"/>
                      <o:lock v:ext="edit" shapetype="t"/>
                    </v:shapetype>
                    <v:shape id="AutoShape 428" o:spid="_x0000_s1171" type="#_x0000_t32" style="position:absolute;left:8550;top:4850;width:0;height:23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73ZscAAADcAAAADwAAAGRycy9kb3ducmV2LnhtbESP3UoDMRSE74W+QziF3kibtWpr16ZF&#10;BEERsT9Cbw+b42bZzUnYpNutT98IgpfDzHzDLNe9bURHbagcK7iZZCCIC6crLhV87V/GDyBCRNbY&#10;OCYFZwqwXg2ulphrd+ItdbtYigThkKMCE6PPpQyFIYth4jxx8r5dazEm2ZZSt3hKcNvIaZbNpMWK&#10;04JBT8+Ginp3tArqrv7cbu6Dvz7+0Ozdm4+324NWajTsnx5BROrjf/iv/aoV3C3m8HsmHQG5u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fvdmxwAAANwAAAAPAAAAAAAA&#10;AAAAAAAAAKECAABkcnMvZG93bnJldi54bWxQSwUGAAAAAAQABAD5AAAAlQMAAAAA&#10;">
                      <v:stroke dashstyle="dash"/>
                    </v:shape>
                    <v:shape id="AutoShape 429" o:spid="_x0000_s1172" type="#_x0000_t32" style="position:absolute;left:4665;top:4895;width:0;height:23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FjFMMAAADcAAAADwAAAGRycy9kb3ducmV2LnhtbERPW2vCMBR+H+w/hDPYy9B0m4pWo4zB&#10;YCJj3sDXQ3NsSpuT0MRa9+uXh8EeP777YtXbRnTUhsqxgudhBoK4cLriUsHx8DGYgggRWWPjmBTc&#10;KMBqeX+3wFy7K++o28dSpBAOOSowMfpcylAYshiGzhMn7uxaizHBtpS6xWsKt418ybKJtFhxajDo&#10;6d1QUe8vVkHd1d+77Tj4p8sPTTbefK1fT1qpx4f+bQ4iUh//xX/uT61gNEtr05l0BOT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hYxTDAAAA3AAAAA8AAAAAAAAAAAAA&#10;AAAAoQIAAGRycy9kb3ducmV2LnhtbFBLBQYAAAAABAAEAPkAAACRAwAAAAA=&#10;">
                      <v:stroke dashstyle="dash"/>
                    </v:shape>
                  </v:group>
                  <v:rect id="Rectangle 430" o:spid="_x0000_s1173" style="position:absolute;left:4560;top:5220;width:210;height:1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HgDMQA&#10;AADcAAAADwAAAGRycy9kb3ducmV2LnhtbESPQYvCMBSE74L/ITzBm6bqIrZrFNlFWY9aL3t727xt&#10;q81LaaJWf70RBI/DzHzDzJetqcSFGldaVjAaRiCIM6tLzhUc0vVgBsJ5ZI2VZVJwIwfLRbczx0Tb&#10;K+/osve5CBB2CSoovK8TKV1WkEE3tDVx8P5tY9AH2eRSN3gNcFPJcRRNpcGSw0KBNX0VlJ32Z6Pg&#10;rxwf8L5LN5GJ1xO/bdPj+fdbqX6vXX2C8NT6d/jV/tEKPuIYnmfC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x4AzEAAAA3AAAAA8AAAAAAAAAAAAAAAAAmAIAAGRycy9k&#10;b3ducmV2LnhtbFBLBQYAAAAABAAEAPUAAACJAwAAAAA=&#10;">
                    <v:textbox>
                      <w:txbxContent>
                        <w:p w14:paraId="6DAE2582" w14:textId="77777777" w:rsidR="00585CBF" w:rsidRDefault="00585CBF"/>
                      </w:txbxContent>
                    </v:textbox>
                  </v:rect>
                  <v:rect id="Rectangle 431" o:spid="_x0000_s1174" style="position:absolute;left:8445;top:5175;width:210;height:1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DTi8EA&#10;AADcAAAADwAAAGRycy9kb3ducmV2LnhtbERPPW/CMBDdK/EfrENiKzYgKkgxCIFAMEJY2K7xNUmJ&#10;z1FsIPDr8VCJ8el9zxatrcSNGl861jDoKxDEmTMl5xpO6eZzAsIHZIOVY9LwIA+Leedjholxdz7Q&#10;7RhyEUPYJ6ihCKFOpPRZQRZ939XEkft1jcUQYZNL0+A9httKDpX6khZLjg0F1rQqKLscr1bDTzk8&#10;4fOQbpWdbkZh36Z/1/Na6163XX6DCNSGt/jfvTMaxirOj2fiEZ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0g04vBAAAA3AAAAA8AAAAAAAAAAAAAAAAAmAIAAGRycy9kb3du&#10;cmV2LnhtbFBLBQYAAAAABAAEAPUAAACGAwAAAAA=&#10;"/>
                  <v:shape id="Text Box 2" o:spid="_x0000_s1175" type="#_x0000_t202" style="position:absolute;left:4068;top:4215;width:1207;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9Gk8MA&#10;AADcAAAADwAAAGRycy9kb3ducmV2LnhtbESP3YrCMBSE7xd8h3AEbxabKutfNYorrHjrzwOcNse2&#10;2JyUJmvr2xtB8HKYmW+Y1aYzlbhT40rLCkZRDII4s7rkXMHl/Decg3AeWWNlmRQ8yMFm3ftaYaJt&#10;y0e6n3wuAoRdggoK7+tESpcVZNBFtiYO3tU2Bn2QTS51g22Am0qO43gqDZYcFgqsaVdQdjv9GwXX&#10;Q/s9WbTp3l9mx5/pL5az1D6UGvS77RKEp85/wu/2QSuYxCN4nQlH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19Gk8MAAADcAAAADwAAAAAAAAAAAAAAAACYAgAAZHJzL2Rv&#10;d25yZXYueG1sUEsFBgAAAAAEAAQA9QAAAIgDAAAAAA==&#10;" stroked="f">
                    <v:textbox>
                      <w:txbxContent>
                        <w:p w14:paraId="10272182" w14:textId="77777777" w:rsidR="00585CBF" w:rsidRPr="0043445B" w:rsidRDefault="00585CBF" w:rsidP="0043445B">
                          <w:pPr>
                            <w:spacing w:before="0"/>
                            <w:jc w:val="center"/>
                            <w:rPr>
                              <w:sz w:val="20"/>
                            </w:rPr>
                          </w:pPr>
                          <w:r w:rsidRPr="0043445B">
                            <w:rPr>
                              <w:sz w:val="20"/>
                            </w:rPr>
                            <w:t>Referral Initiator</w:t>
                          </w:r>
                        </w:p>
                      </w:txbxContent>
                    </v:textbox>
                  </v:shape>
                  <v:shape id="Text Box 2" o:spid="_x0000_s1176" type="#_x0000_t202" style="position:absolute;left:7953;top:4170;width:1207;height: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3Y5MMA&#10;AADcAAAADwAAAGRycy9kb3ducmV2LnhtbESP3YrCMBSE7wXfIRxhb8Smir/VKO6Ci7dVH+C0ObbF&#10;5qQ00da33yws7OUwM98wu0NvavGi1lWWFUyjGARxbnXFhYLb9TRZg3AeWWNtmRS8ycFhPxzsMNG2&#10;45ReF1+IAGGXoILS+yaR0uUlGXSRbYiDd7etQR9kW0jdYhfgppazOF5KgxWHhRIb+iopf1yeRsH9&#10;3I0Xmy779rdVOl9+YrXK7Fupj1F/3ILw1Pv/8F/7rBUs4hn8ng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43Y5MMAAADcAAAADwAAAAAAAAAAAAAAAACYAgAAZHJzL2Rv&#10;d25yZXYueG1sUEsFBgAAAAAEAAQA9QAAAIgDAAAAAA==&#10;" stroked="f">
                    <v:textbox>
                      <w:txbxContent>
                        <w:p w14:paraId="6D638E54" w14:textId="77777777" w:rsidR="00585CBF" w:rsidRPr="0043445B" w:rsidRDefault="00585CBF" w:rsidP="0043445B">
                          <w:pPr>
                            <w:spacing w:before="0"/>
                            <w:jc w:val="center"/>
                            <w:rPr>
                              <w:sz w:val="20"/>
                            </w:rPr>
                          </w:pPr>
                          <w:r>
                            <w:rPr>
                              <w:sz w:val="20"/>
                            </w:rPr>
                            <w:t>Referral Recipient</w:t>
                          </w:r>
                        </w:p>
                      </w:txbxContent>
                    </v:textbox>
                  </v:shape>
                  <v:shape id="AutoShape 435" o:spid="_x0000_s1177" type="#_x0000_t32" style="position:absolute;left:4785;top:5565;width:36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Ic+scAAADcAAAADwAAAGRycy9kb3ducmV2LnhtbESPT2vCQBTE7wW/w/KE3urGlhaNriJC&#10;S7H04B+C3h7ZZxLMvg27axL76buFgsdhZn7DzJe9qUVLzleWFYxHCQji3OqKCwWH/fvTBIQPyBpr&#10;y6TgRh6Wi8HDHFNtO95SuwuFiBD2KSooQ2hSKX1ekkE/sg1x9M7WGQxRukJqh12Em1o+J8mbNFhx&#10;XCixoXVJ+WV3NQqOX9Nrdsu+aZONp5sTOuN/9h9KPQ771QxEoD7cw//tT63gN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4hz6xwAAANwAAAAPAAAAAAAA&#10;AAAAAAAAAKECAABkcnMvZG93bnJldi54bWxQSwUGAAAAAAQABAD5AAAAlQMAAAAA&#10;">
                    <v:stroke endarrow="block"/>
                  </v:shape>
                  <v:shape id="AutoShape 438" o:spid="_x0000_s1178" type="#_x0000_t32" style="position:absolute;left:4770;top:6405;width:36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kFc8UAAADcAAAADwAAAGRycy9kb3ducmV2LnhtbESPzWqDQBSF94W8w3AD3UgyJrSNmIwh&#10;BANZdNHaLrq8OLcqce6IM0b79h2h0OXh/Hycw3EyrbhT7xrLCjbrGARxaXXDlYLPj8sqAeE8ssbW&#10;Min4IQfHbPFwwFTbkd/pXvhKhBF2KSqove9SKV1Zk0G3th1x8L5tb9AH2VdS9ziGcdPKbRy/SIMN&#10;B0KNHZ1rKm/FYGZuNJD+yt+i3F+u2+Fc7l7zRKnH5XTag/A0+f/wX/uqFTzHTzCf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RkFc8UAAADcAAAADwAAAAAAAAAA&#10;AAAAAAChAgAAZHJzL2Rvd25yZXYueG1sUEsFBgAAAAAEAAQA+QAAAJMDAAAAAA==&#10;">
                    <v:stroke startarrow="block"/>
                  </v:shape>
                </v:group>
                <v:shape id="Text Box 2" o:spid="_x0000_s1179" type="#_x0000_t202" style="position:absolute;left:5493;top:5135;width:2460;height: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0DEsMA&#10;AADcAAAADwAAAGRycy9kb3ducmV2LnhtbESPT4vCMBTE74LfITzBi6zJFpSlaxSRFb365+Lt0Tzb&#10;ss1L20Rb/fRGWNjjMDO/YRar3lbiTq0vHWv4nCoQxJkzJecazqftxxcIH5ANVo5Jw4M8rJbDwQJT&#10;4zo+0P0YchEh7FPUUIRQp1L6rCCLfupq4uhdXWsxRNnm0rTYRbitZKLUXFosOS4UWNOmoOz3eLMa&#10;XPfzsI4alUwuT7vbrJvDNWm0Ho/69TeIQH34D/+190bDTM3gfSYeAb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0DEsMAAADcAAAADwAAAAAAAAAAAAAAAACYAgAAZHJzL2Rv&#10;d25yZXYueG1sUEsFBgAAAAAEAAQA9QAAAIgDAAAAAA==&#10;" strokecolor="white">
                  <v:textbox>
                    <w:txbxContent>
                      <w:p w14:paraId="12095F6D" w14:textId="77777777" w:rsidR="00585CBF" w:rsidRPr="0043445B" w:rsidRDefault="00585CBF" w:rsidP="00CA5592">
                        <w:pPr>
                          <w:spacing w:before="0"/>
                          <w:jc w:val="center"/>
                          <w:rPr>
                            <w:sz w:val="20"/>
                          </w:rPr>
                        </w:pPr>
                        <w:r>
                          <w:rPr>
                            <w:sz w:val="20"/>
                          </w:rPr>
                          <w:t>Referral Request Package</w:t>
                        </w:r>
                      </w:p>
                    </w:txbxContent>
                  </v:textbox>
                </v:shape>
                <v:shape id="Text Box 2" o:spid="_x0000_s1180" type="#_x0000_t202" style="position:absolute;left:4983;top:6005;width:3207;height: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7fMQA&#10;AADcAAAADwAAAGRycy9kb3ducmV2LnhtbESPzWrDMBCE74G+g9hCL6GRU5K4da2ENJCSq908wMZa&#10;/1BrZSzVP28fFQo9DjPzDZMeJtOKgXrXWFawXkUgiAurG64UXL/Oz68gnEfW2FomBTM5OOwfFikm&#10;2o6c0ZD7SgQIuwQV1N53iZSuqMmgW9mOOHil7Q36IPtK6h7HADetfIminTTYcFiosaNTTcV3/mMU&#10;lJdxuX0bb5/+Gmeb3Qc28c3OSj09Tsd3EJ4m/x/+a1+0gm0Uw++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6e3zEAAAA3AAAAA8AAAAAAAAAAAAAAAAAmAIAAGRycy9k&#10;b3ducmV2LnhtbFBLBQYAAAAABAAEAPUAAACJAwAAAAA=&#10;" stroked="f">
                  <v:textbox>
                    <w:txbxContent>
                      <w:p w14:paraId="3D3EFABC" w14:textId="77777777" w:rsidR="00585CBF" w:rsidRPr="0043445B" w:rsidRDefault="00585CBF" w:rsidP="00CA5592">
                        <w:pPr>
                          <w:spacing w:before="0"/>
                          <w:jc w:val="center"/>
                          <w:rPr>
                            <w:sz w:val="20"/>
                          </w:rPr>
                        </w:pPr>
                        <w:r>
                          <w:rPr>
                            <w:sz w:val="20"/>
                          </w:rPr>
                          <w:t>Referral Accept or Referral Decline</w:t>
                        </w:r>
                      </w:p>
                    </w:txbxContent>
                  </v:textbox>
                </v:shape>
                <w10:wrap type="topAndBottom"/>
              </v:group>
            </w:pict>
          </mc:Fallback>
        </mc:AlternateContent>
      </w:r>
    </w:p>
    <w:p w14:paraId="427BCCAB" w14:textId="5C5E8154" w:rsidR="00132146" w:rsidRPr="0009046D" w:rsidDel="00EF306B" w:rsidRDefault="00132146" w:rsidP="00132146">
      <w:pPr>
        <w:rPr>
          <w:del w:id="1902" w:author="Mary Jungers" w:date="2017-09-08T15:22:00Z"/>
        </w:rPr>
      </w:pPr>
    </w:p>
    <w:p w14:paraId="226790A4" w14:textId="5883B0AD" w:rsidR="007D1A81" w:rsidRPr="0009046D" w:rsidRDefault="003C609F">
      <w:pPr>
        <w:pStyle w:val="Heading4"/>
        <w:numPr>
          <w:ilvl w:val="0"/>
          <w:numId w:val="0"/>
        </w:numPr>
        <w:rPr>
          <w:noProof w:val="0"/>
        </w:rPr>
      </w:pPr>
      <w:bookmarkStart w:id="1903" w:name="_Toc482624984"/>
      <w:bookmarkStart w:id="1904" w:name="_Toc482625731"/>
      <w:bookmarkStart w:id="1905" w:name="_Toc492647712"/>
      <w:r w:rsidRPr="0009046D">
        <w:rPr>
          <w:noProof w:val="0"/>
        </w:rPr>
        <w:t>3.</w:t>
      </w:r>
      <w:r w:rsidR="008F3E89" w:rsidRPr="0009046D">
        <w:rPr>
          <w:noProof w:val="0"/>
        </w:rPr>
        <w:t>55</w:t>
      </w:r>
      <w:r w:rsidRPr="0009046D">
        <w:rPr>
          <w:noProof w:val="0"/>
        </w:rPr>
        <w:t>.4.1 Referral Request Package</w:t>
      </w:r>
      <w:bookmarkEnd w:id="1903"/>
      <w:bookmarkEnd w:id="1904"/>
      <w:bookmarkEnd w:id="1905"/>
    </w:p>
    <w:p w14:paraId="7A24B938" w14:textId="77777777" w:rsidR="003C609F" w:rsidRPr="0009046D" w:rsidRDefault="003C609F" w:rsidP="003C609F">
      <w:pPr>
        <w:pStyle w:val="BodyText"/>
        <w:rPr>
          <w:lang w:eastAsia="en-US"/>
        </w:rPr>
      </w:pPr>
      <w:r w:rsidRPr="0009046D">
        <w:rPr>
          <w:lang w:eastAsia="en-US"/>
        </w:rPr>
        <w:t xml:space="preserve">The Referral Request Package is sent by the </w:t>
      </w:r>
      <w:r w:rsidR="009A3488" w:rsidRPr="0009046D">
        <w:rPr>
          <w:lang w:eastAsia="en-US"/>
        </w:rPr>
        <w:t>Referral Initiator to the Referral Recipient to request a particular healthcare service to be performed, usually a consultation.</w:t>
      </w:r>
    </w:p>
    <w:p w14:paraId="6DE28AC8" w14:textId="7AFE650D" w:rsidR="007D1A81" w:rsidRPr="0009046D" w:rsidRDefault="007D1A81">
      <w:pPr>
        <w:pStyle w:val="Heading5"/>
        <w:numPr>
          <w:ilvl w:val="0"/>
          <w:numId w:val="0"/>
        </w:numPr>
        <w:rPr>
          <w:noProof w:val="0"/>
        </w:rPr>
      </w:pPr>
      <w:bookmarkStart w:id="1906" w:name="_Toc482624985"/>
      <w:bookmarkStart w:id="1907" w:name="_Toc482625732"/>
      <w:bookmarkStart w:id="1908" w:name="_Toc492647713"/>
      <w:r w:rsidRPr="0009046D">
        <w:rPr>
          <w:noProof w:val="0"/>
        </w:rPr>
        <w:t>3.</w:t>
      </w:r>
      <w:r w:rsidR="008F3E89" w:rsidRPr="0009046D">
        <w:rPr>
          <w:noProof w:val="0"/>
        </w:rPr>
        <w:t>55</w:t>
      </w:r>
      <w:r w:rsidRPr="0009046D">
        <w:rPr>
          <w:noProof w:val="0"/>
        </w:rPr>
        <w:t>.4.1.1 Trigger Events</w:t>
      </w:r>
      <w:bookmarkEnd w:id="1906"/>
      <w:bookmarkEnd w:id="1907"/>
      <w:bookmarkEnd w:id="1908"/>
    </w:p>
    <w:p w14:paraId="26F31B29" w14:textId="2AE60E3C" w:rsidR="009A3488" w:rsidRPr="0009046D" w:rsidRDefault="009A3488" w:rsidP="009A3488">
      <w:pPr>
        <w:pStyle w:val="BodyText"/>
        <w:rPr>
          <w:lang w:eastAsia="en-US"/>
        </w:rPr>
      </w:pPr>
      <w:r w:rsidRPr="0009046D">
        <w:rPr>
          <w:lang w:eastAsia="en-US"/>
        </w:rPr>
        <w:t>A Referral Request Package is sent upon the ordering of the referral by the Referral Initiator. The exact event and timing can vary based on the practice-specific rules or regulations. For example, the Referral Request Package can be sent immediately as a result of the provider ordering the referral, or as a result of the provider closing the encounter which contains the referral order, or the referral may be further processed by the provider’s staff and sent after an appropriate review and administrative actions (</w:t>
      </w:r>
      <w:r w:rsidR="00B03E20" w:rsidRPr="0009046D">
        <w:rPr>
          <w:lang w:eastAsia="en-US"/>
        </w:rPr>
        <w:t xml:space="preserve">e.g., </w:t>
      </w:r>
      <w:r w:rsidRPr="0009046D">
        <w:rPr>
          <w:lang w:eastAsia="en-US"/>
        </w:rPr>
        <w:t>pre-authorization obtained).</w:t>
      </w:r>
    </w:p>
    <w:p w14:paraId="5765BB26" w14:textId="4F1344F2" w:rsidR="007D1A81" w:rsidRPr="0009046D" w:rsidRDefault="007D1A81">
      <w:pPr>
        <w:pStyle w:val="Heading5"/>
        <w:numPr>
          <w:ilvl w:val="0"/>
          <w:numId w:val="0"/>
        </w:numPr>
        <w:rPr>
          <w:noProof w:val="0"/>
        </w:rPr>
      </w:pPr>
      <w:bookmarkStart w:id="1909" w:name="_Toc482624986"/>
      <w:bookmarkStart w:id="1910" w:name="_Toc482625733"/>
      <w:bookmarkStart w:id="1911" w:name="_Toc492647714"/>
      <w:r w:rsidRPr="0009046D">
        <w:rPr>
          <w:noProof w:val="0"/>
        </w:rPr>
        <w:t>3.</w:t>
      </w:r>
      <w:r w:rsidR="008F3E89" w:rsidRPr="0009046D">
        <w:rPr>
          <w:noProof w:val="0"/>
        </w:rPr>
        <w:t>55</w:t>
      </w:r>
      <w:r w:rsidRPr="0009046D">
        <w:rPr>
          <w:noProof w:val="0"/>
        </w:rPr>
        <w:t>.4.1.2 Message Semantics</w:t>
      </w:r>
      <w:bookmarkEnd w:id="1909"/>
      <w:bookmarkEnd w:id="1910"/>
      <w:bookmarkEnd w:id="1911"/>
    </w:p>
    <w:p w14:paraId="74C9970A" w14:textId="763B9A0E" w:rsidR="000B70E2" w:rsidRPr="0009046D" w:rsidRDefault="00B12908" w:rsidP="00AD7E03">
      <w:pPr>
        <w:pStyle w:val="BodyText"/>
        <w:rPr>
          <w:lang w:eastAsia="en-US"/>
        </w:rPr>
      </w:pPr>
      <w:r w:rsidRPr="0009046D">
        <w:rPr>
          <w:lang w:eastAsia="en-US"/>
        </w:rPr>
        <w:t xml:space="preserve">This message is an XDM package constructed following the </w:t>
      </w:r>
      <w:r w:rsidR="008456C4" w:rsidRPr="0009046D">
        <w:rPr>
          <w:lang w:eastAsia="en-US"/>
        </w:rPr>
        <w:t>rules described in the XDM Profile</w:t>
      </w:r>
      <w:r w:rsidR="0021604F" w:rsidRPr="0009046D">
        <w:rPr>
          <w:lang w:eastAsia="en-US"/>
        </w:rPr>
        <w:t xml:space="preserve">, transaction </w:t>
      </w:r>
      <w:ins w:id="1912" w:author="Mary Jungers" w:date="2017-08-15T14:09:00Z">
        <w:r w:rsidR="008148C0">
          <w:rPr>
            <w:lang w:eastAsia="en-US"/>
          </w:rPr>
          <w:t>[</w:t>
        </w:r>
      </w:ins>
      <w:r w:rsidR="0021604F" w:rsidRPr="0009046D">
        <w:rPr>
          <w:lang w:eastAsia="en-US"/>
        </w:rPr>
        <w:t>ITI-32</w:t>
      </w:r>
      <w:ins w:id="1913" w:author="Mary Jungers" w:date="2017-08-15T14:09:00Z">
        <w:r w:rsidR="008148C0">
          <w:rPr>
            <w:lang w:eastAsia="en-US"/>
          </w:rPr>
          <w:t>]</w:t>
        </w:r>
      </w:ins>
      <w:r w:rsidR="0021604F" w:rsidRPr="0009046D">
        <w:rPr>
          <w:lang w:eastAsia="en-US"/>
        </w:rPr>
        <w:t xml:space="preserve">, ITI TF-2: 3.32. The current transaction, </w:t>
      </w:r>
      <w:ins w:id="1914" w:author="Mary Jungers" w:date="2017-08-15T14:10:00Z">
        <w:r w:rsidR="008148C0">
          <w:rPr>
            <w:lang w:eastAsia="en-US"/>
          </w:rPr>
          <w:t>[</w:t>
        </w:r>
      </w:ins>
      <w:ins w:id="1915" w:author="Vassil Peytchev" w:date="2017-08-25T16:24:00Z">
        <w:r w:rsidR="00585CBF">
          <w:rPr>
            <w:lang w:eastAsia="en-US"/>
          </w:rPr>
          <w:t>PCC</w:t>
        </w:r>
      </w:ins>
      <w:commentRangeStart w:id="1916"/>
      <w:del w:id="1917" w:author="Vassil Peytchev" w:date="2017-08-25T16:24:00Z">
        <w:r w:rsidR="0021604F" w:rsidRPr="0009046D" w:rsidDel="00585CBF">
          <w:rPr>
            <w:lang w:eastAsia="en-US"/>
          </w:rPr>
          <w:delText>ITI</w:delText>
        </w:r>
      </w:del>
      <w:commentRangeEnd w:id="1916"/>
      <w:r w:rsidR="00FF01E1">
        <w:rPr>
          <w:rStyle w:val="CommentReference"/>
        </w:rPr>
        <w:commentReference w:id="1916"/>
      </w:r>
      <w:r w:rsidR="0021604F" w:rsidRPr="0009046D">
        <w:rPr>
          <w:lang w:eastAsia="en-US"/>
        </w:rPr>
        <w:t>-</w:t>
      </w:r>
      <w:r w:rsidR="008F3E89" w:rsidRPr="0009046D">
        <w:rPr>
          <w:lang w:eastAsia="en-US"/>
        </w:rPr>
        <w:t>55</w:t>
      </w:r>
      <w:ins w:id="1918" w:author="Mary Jungers" w:date="2017-08-15T14:10:00Z">
        <w:r w:rsidR="008148C0">
          <w:rPr>
            <w:lang w:eastAsia="en-US"/>
          </w:rPr>
          <w:t>]</w:t>
        </w:r>
      </w:ins>
      <w:r w:rsidR="0021604F" w:rsidRPr="0009046D">
        <w:rPr>
          <w:lang w:eastAsia="en-US"/>
        </w:rPr>
        <w:t>, adds the</w:t>
      </w:r>
      <w:r w:rsidR="000B70E2" w:rsidRPr="0009046D">
        <w:rPr>
          <w:lang w:eastAsia="en-US"/>
        </w:rPr>
        <w:t xml:space="preserve"> following constraints:</w:t>
      </w:r>
    </w:p>
    <w:p w14:paraId="74B44C99" w14:textId="77777777" w:rsidR="000B70E2" w:rsidRPr="0009046D" w:rsidRDefault="000B70E2" w:rsidP="00AD7E03">
      <w:pPr>
        <w:pStyle w:val="ListBullet2"/>
      </w:pPr>
      <w:r w:rsidRPr="0009046D">
        <w:t>Only a single submission set shall be present in the XDM package (ITI TF-2: 3.32.4.1.2)</w:t>
      </w:r>
    </w:p>
    <w:p w14:paraId="43EB6E10" w14:textId="77777777" w:rsidR="00B12908" w:rsidRPr="0009046D" w:rsidRDefault="000B70E2" w:rsidP="00AD7E03">
      <w:pPr>
        <w:pStyle w:val="ListBullet2"/>
      </w:pPr>
      <w:r w:rsidRPr="0009046D">
        <w:t>O</w:t>
      </w:r>
      <w:r w:rsidR="0021604F" w:rsidRPr="0009046D">
        <w:t>nly “simple part” documents shal</w:t>
      </w:r>
      <w:r w:rsidRPr="0009046D">
        <w:t>l be allowed in the XDM package (ITI TF-2: 3.32.4.1.2.2).</w:t>
      </w:r>
    </w:p>
    <w:p w14:paraId="66B1F503" w14:textId="449D4CB4" w:rsidR="00C54C86" w:rsidRPr="0009046D" w:rsidRDefault="00A81922" w:rsidP="00AD7E03">
      <w:pPr>
        <w:pStyle w:val="BodyText"/>
        <w:rPr>
          <w:lang w:eastAsia="en-US"/>
        </w:rPr>
      </w:pPr>
      <w:r w:rsidRPr="0009046D">
        <w:rPr>
          <w:lang w:eastAsia="en-US"/>
        </w:rPr>
        <w:t xml:space="preserve">The Referral Request XDM package contains two Document Entries – an HL7 V2 </w:t>
      </w:r>
      <w:r w:rsidR="006413E0" w:rsidRPr="0009046D">
        <w:rPr>
          <w:lang w:eastAsia="en-US"/>
        </w:rPr>
        <w:t>OMG^O19^OMG_O19 message and a CDA</w:t>
      </w:r>
      <w:r w:rsidRPr="0009046D">
        <w:rPr>
          <w:lang w:eastAsia="en-US"/>
        </w:rPr>
        <w:t xml:space="preserve"> clinical document.</w:t>
      </w:r>
    </w:p>
    <w:p w14:paraId="54117364" w14:textId="5ADBC20A" w:rsidR="000B70E2" w:rsidRPr="0009046D" w:rsidRDefault="000B70E2" w:rsidP="00AD7E03">
      <w:pPr>
        <w:pStyle w:val="Heading6"/>
        <w:rPr>
          <w:noProof w:val="0"/>
        </w:rPr>
      </w:pPr>
      <w:bookmarkStart w:id="1919" w:name="_Toc482624987"/>
      <w:bookmarkStart w:id="1920" w:name="_Toc482625734"/>
      <w:bookmarkStart w:id="1921" w:name="_Toc492647715"/>
      <w:r w:rsidRPr="0009046D">
        <w:rPr>
          <w:noProof w:val="0"/>
        </w:rPr>
        <w:lastRenderedPageBreak/>
        <w:t>3.</w:t>
      </w:r>
      <w:r w:rsidR="008F3E89" w:rsidRPr="0009046D">
        <w:rPr>
          <w:noProof w:val="0"/>
        </w:rPr>
        <w:t>55</w:t>
      </w:r>
      <w:r w:rsidRPr="0009046D">
        <w:rPr>
          <w:noProof w:val="0"/>
        </w:rPr>
        <w:t xml:space="preserve">.4.1.2.1 Message Content – </w:t>
      </w:r>
      <w:r w:rsidR="00560877" w:rsidRPr="0009046D">
        <w:rPr>
          <w:noProof w:val="0"/>
        </w:rPr>
        <w:t>Metadata</w:t>
      </w:r>
      <w:bookmarkEnd w:id="1919"/>
      <w:bookmarkEnd w:id="1920"/>
      <w:bookmarkEnd w:id="1921"/>
    </w:p>
    <w:p w14:paraId="3C84B478" w14:textId="77777777" w:rsidR="000B70E2" w:rsidRPr="0009046D" w:rsidRDefault="002861E1" w:rsidP="000B70E2">
      <w:pPr>
        <w:pStyle w:val="BodyText"/>
        <w:rPr>
          <w:lang w:eastAsia="en-US"/>
        </w:rPr>
      </w:pPr>
      <w:r w:rsidRPr="0009046D">
        <w:rPr>
          <w:lang w:eastAsia="en-US"/>
        </w:rPr>
        <w:t>The metadata in the XDM package is constrained for the purposes of Closed Loop Referral as described in the following sections for Submission Set and Document Entries.</w:t>
      </w:r>
    </w:p>
    <w:p w14:paraId="4A0C4413" w14:textId="243E3CBC" w:rsidR="002861E1" w:rsidRPr="0009046D" w:rsidRDefault="002861E1" w:rsidP="00AD7E03">
      <w:pPr>
        <w:pStyle w:val="Heading7"/>
        <w:rPr>
          <w:noProof w:val="0"/>
        </w:rPr>
      </w:pPr>
      <w:bookmarkStart w:id="1922" w:name="_Toc482624988"/>
      <w:r w:rsidRPr="0009046D">
        <w:rPr>
          <w:noProof w:val="0"/>
        </w:rPr>
        <w:t>3.</w:t>
      </w:r>
      <w:r w:rsidR="008F3E89" w:rsidRPr="0009046D">
        <w:rPr>
          <w:noProof w:val="0"/>
        </w:rPr>
        <w:t>55</w:t>
      </w:r>
      <w:r w:rsidRPr="0009046D">
        <w:rPr>
          <w:noProof w:val="0"/>
        </w:rPr>
        <w:t>.4.1.2.1.1 Submission Set</w:t>
      </w:r>
      <w:bookmarkEnd w:id="1922"/>
    </w:p>
    <w:p w14:paraId="539C56A2" w14:textId="496E8E69" w:rsidR="002861E1" w:rsidRPr="0009046D" w:rsidDel="00DB07F1" w:rsidRDefault="006C014D" w:rsidP="002861E1">
      <w:pPr>
        <w:pStyle w:val="BodyText"/>
        <w:rPr>
          <w:del w:id="1923" w:author="Mary Jungers" w:date="2017-08-15T12:15:00Z"/>
          <w:lang w:eastAsia="en-US"/>
        </w:rPr>
      </w:pPr>
      <w:r w:rsidRPr="0009046D">
        <w:rPr>
          <w:lang w:eastAsia="en-US"/>
        </w:rPr>
        <w:t>The table contains all required (R) Submission Set attributes</w:t>
      </w:r>
      <w:r w:rsidR="00612F4C" w:rsidRPr="0009046D">
        <w:rPr>
          <w:lang w:eastAsia="en-US"/>
        </w:rPr>
        <w:t xml:space="preserve"> from the XD</w:t>
      </w:r>
      <w:r w:rsidR="002E6506" w:rsidRPr="0009046D">
        <w:rPr>
          <w:lang w:eastAsia="en-US"/>
        </w:rPr>
        <w:t>*</w:t>
      </w:r>
      <w:r w:rsidR="00612F4C" w:rsidRPr="0009046D">
        <w:rPr>
          <w:lang w:eastAsia="en-US"/>
        </w:rPr>
        <w:t xml:space="preserve"> Metadata Specification</w:t>
      </w:r>
      <w:r w:rsidRPr="0009046D">
        <w:rPr>
          <w:lang w:eastAsia="en-US"/>
        </w:rPr>
        <w:t>, as well as any “required if known” (R2) or optional (O) attributes, where 360X imposes a specific constraint or connection to the content of a Document Entry.</w:t>
      </w:r>
      <w:r w:rsidR="00612F4C" w:rsidRPr="0009046D">
        <w:rPr>
          <w:lang w:eastAsia="en-US"/>
        </w:rPr>
        <w:t xml:space="preserve"> These specific constraints are indicated in the Requirement column as the “Source of requirement”.</w:t>
      </w:r>
    </w:p>
    <w:p w14:paraId="2FB45480" w14:textId="4FAA8F1C" w:rsidR="006C014D" w:rsidRPr="0009046D" w:rsidRDefault="006C014D" w:rsidP="002861E1">
      <w:pPr>
        <w:pStyle w:val="BodyText"/>
        <w:rPr>
          <w:lang w:eastAsia="en-US"/>
        </w:rPr>
      </w:pPr>
    </w:p>
    <w:p w14:paraId="5D4100A8" w14:textId="20EFA658" w:rsidR="00612F4C" w:rsidRPr="0009046D" w:rsidRDefault="00612F4C" w:rsidP="00612F4C">
      <w:pPr>
        <w:pStyle w:val="TableTitle"/>
      </w:pPr>
      <w:r w:rsidRPr="0009046D">
        <w:t>Table 3.</w:t>
      </w:r>
      <w:r w:rsidR="008F3E89" w:rsidRPr="0009046D">
        <w:t>55</w:t>
      </w:r>
      <w:r w:rsidRPr="0009046D">
        <w:t>.4-1: 360X Submission Set Attributes</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2"/>
        <w:gridCol w:w="2666"/>
        <w:gridCol w:w="1890"/>
        <w:gridCol w:w="2610"/>
      </w:tblGrid>
      <w:tr w:rsidR="006C014D" w:rsidRPr="0009046D" w14:paraId="53DC0F97" w14:textId="77777777" w:rsidTr="00AD7E03">
        <w:trPr>
          <w:cantSplit/>
          <w:tblHeader/>
        </w:trPr>
        <w:tc>
          <w:tcPr>
            <w:tcW w:w="2482" w:type="dxa"/>
            <w:shd w:val="clear" w:color="auto" w:fill="D9D9D9"/>
            <w:vAlign w:val="center"/>
          </w:tcPr>
          <w:p w14:paraId="341A8F90" w14:textId="77777777" w:rsidR="006C014D" w:rsidRPr="0009046D" w:rsidRDefault="006C014D" w:rsidP="00AD7E03">
            <w:pPr>
              <w:pStyle w:val="TableEntryHeader"/>
              <w:rPr>
                <w:lang w:eastAsia="en-US"/>
              </w:rPr>
            </w:pPr>
            <w:r w:rsidRPr="0009046D">
              <w:rPr>
                <w:lang w:eastAsia="en-US"/>
              </w:rPr>
              <w:t>Attribute</w:t>
            </w:r>
          </w:p>
        </w:tc>
        <w:tc>
          <w:tcPr>
            <w:tcW w:w="2666" w:type="dxa"/>
            <w:shd w:val="clear" w:color="auto" w:fill="D9D9D9"/>
            <w:vAlign w:val="center"/>
          </w:tcPr>
          <w:p w14:paraId="7A0251B7" w14:textId="77777777" w:rsidR="006C014D" w:rsidRPr="0009046D" w:rsidRDefault="006C014D" w:rsidP="00AD7E03">
            <w:pPr>
              <w:pStyle w:val="TableEntryHeader"/>
              <w:rPr>
                <w:lang w:eastAsia="en-US"/>
              </w:rPr>
            </w:pPr>
            <w:r w:rsidRPr="0009046D">
              <w:rPr>
                <w:lang w:eastAsia="en-US"/>
              </w:rPr>
              <w:t>Purpose within 360X</w:t>
            </w:r>
          </w:p>
        </w:tc>
        <w:tc>
          <w:tcPr>
            <w:tcW w:w="1890" w:type="dxa"/>
            <w:shd w:val="clear" w:color="auto" w:fill="D9D9D9"/>
            <w:vAlign w:val="center"/>
          </w:tcPr>
          <w:p w14:paraId="4605C17B" w14:textId="77777777" w:rsidR="006C014D" w:rsidRPr="0009046D" w:rsidRDefault="006C014D" w:rsidP="00AD7E03">
            <w:pPr>
              <w:pStyle w:val="TableEntryHeader"/>
              <w:rPr>
                <w:lang w:eastAsia="en-US"/>
              </w:rPr>
            </w:pPr>
            <w:r w:rsidRPr="0009046D">
              <w:rPr>
                <w:lang w:eastAsia="en-US"/>
              </w:rPr>
              <w:t>Requirement</w:t>
            </w:r>
            <w:r w:rsidRPr="0009046D">
              <w:rPr>
                <w:lang w:eastAsia="en-US"/>
              </w:rPr>
              <w:br/>
              <w:t>(Source of requirement)</w:t>
            </w:r>
          </w:p>
        </w:tc>
        <w:tc>
          <w:tcPr>
            <w:tcW w:w="2610" w:type="dxa"/>
            <w:shd w:val="clear" w:color="auto" w:fill="D9D9D9"/>
            <w:vAlign w:val="center"/>
          </w:tcPr>
          <w:p w14:paraId="65DC6A04" w14:textId="77777777" w:rsidR="006C014D" w:rsidRPr="0009046D" w:rsidRDefault="007B3558" w:rsidP="00AD7E03">
            <w:pPr>
              <w:pStyle w:val="TableEntryHeader"/>
              <w:rPr>
                <w:lang w:eastAsia="en-US"/>
              </w:rPr>
            </w:pPr>
            <w:r w:rsidRPr="0009046D">
              <w:rPr>
                <w:lang w:eastAsia="en-US"/>
              </w:rPr>
              <w:t>Value and Source</w:t>
            </w:r>
          </w:p>
        </w:tc>
      </w:tr>
      <w:tr w:rsidR="006C014D" w:rsidRPr="0009046D" w14:paraId="1050DB9A" w14:textId="77777777" w:rsidTr="00AD7E03">
        <w:trPr>
          <w:cantSplit/>
        </w:trPr>
        <w:tc>
          <w:tcPr>
            <w:tcW w:w="2482" w:type="dxa"/>
            <w:shd w:val="clear" w:color="auto" w:fill="auto"/>
          </w:tcPr>
          <w:p w14:paraId="3C4F0286" w14:textId="77777777" w:rsidR="006C014D" w:rsidRPr="0009046D" w:rsidRDefault="006C014D" w:rsidP="00AD7E03">
            <w:pPr>
              <w:pStyle w:val="TableEntry"/>
              <w:rPr>
                <w:lang w:eastAsia="en-US"/>
              </w:rPr>
            </w:pPr>
            <w:r w:rsidRPr="0009046D">
              <w:rPr>
                <w:lang w:eastAsia="en-US"/>
              </w:rPr>
              <w:t>author</w:t>
            </w:r>
          </w:p>
        </w:tc>
        <w:tc>
          <w:tcPr>
            <w:tcW w:w="2666" w:type="dxa"/>
            <w:shd w:val="clear" w:color="auto" w:fill="auto"/>
          </w:tcPr>
          <w:p w14:paraId="3E20B362" w14:textId="0FCED01D" w:rsidR="006C014D" w:rsidRPr="0009046D" w:rsidRDefault="001273F7" w:rsidP="006413E0">
            <w:pPr>
              <w:pStyle w:val="TableEntry"/>
              <w:rPr>
                <w:lang w:eastAsia="en-US"/>
              </w:rPr>
            </w:pPr>
            <w:r w:rsidRPr="0009046D">
              <w:rPr>
                <w:lang w:eastAsia="en-US"/>
              </w:rPr>
              <w:t xml:space="preserve">The entity which created the submission set, including the Referral Initiator’s </w:t>
            </w:r>
            <w:r w:rsidR="006413E0" w:rsidRPr="0009046D">
              <w:rPr>
                <w:lang w:eastAsia="en-US"/>
              </w:rPr>
              <w:t xml:space="preserve">electronic </w:t>
            </w:r>
            <w:r w:rsidRPr="0009046D">
              <w:rPr>
                <w:lang w:eastAsia="en-US"/>
              </w:rPr>
              <w:t>address</w:t>
            </w:r>
            <w:r w:rsidR="006413E0" w:rsidRPr="0009046D">
              <w:rPr>
                <w:lang w:eastAsia="en-US"/>
              </w:rPr>
              <w:t xml:space="preserve"> or endpoint</w:t>
            </w:r>
          </w:p>
        </w:tc>
        <w:tc>
          <w:tcPr>
            <w:tcW w:w="1890" w:type="dxa"/>
            <w:shd w:val="clear" w:color="auto" w:fill="auto"/>
          </w:tcPr>
          <w:p w14:paraId="078E953D" w14:textId="77777777" w:rsidR="006C014D" w:rsidRPr="0009046D" w:rsidRDefault="006C014D" w:rsidP="00AD7E03">
            <w:pPr>
              <w:pStyle w:val="TableEntry"/>
              <w:rPr>
                <w:lang w:eastAsia="en-US"/>
              </w:rPr>
            </w:pPr>
            <w:r w:rsidRPr="0009046D">
              <w:rPr>
                <w:lang w:eastAsia="en-US"/>
              </w:rPr>
              <w:t>R</w:t>
            </w:r>
            <w:r w:rsidRPr="0009046D">
              <w:br/>
              <w:t>(</w:t>
            </w:r>
            <w:r w:rsidR="001273F7" w:rsidRPr="0009046D">
              <w:t>XDR and XDM for Direct Messaging</w:t>
            </w:r>
            <w:r w:rsidRPr="0009046D">
              <w:t>)</w:t>
            </w:r>
          </w:p>
        </w:tc>
        <w:tc>
          <w:tcPr>
            <w:tcW w:w="2610" w:type="dxa"/>
            <w:shd w:val="clear" w:color="auto" w:fill="auto"/>
          </w:tcPr>
          <w:p w14:paraId="04000873" w14:textId="6CA393DA" w:rsidR="006C014D" w:rsidRPr="0009046D" w:rsidRDefault="006413E0" w:rsidP="00AD7E03">
            <w:pPr>
              <w:pStyle w:val="TableEntry"/>
              <w:rPr>
                <w:lang w:eastAsia="en-US"/>
              </w:rPr>
            </w:pPr>
            <w:r w:rsidRPr="0009046D">
              <w:rPr>
                <w:lang w:eastAsia="en-US"/>
              </w:rPr>
              <w:t>The e-mail</w:t>
            </w:r>
            <w:r w:rsidR="007B3558" w:rsidRPr="0009046D">
              <w:rPr>
                <w:lang w:eastAsia="en-US"/>
              </w:rPr>
              <w:t xml:space="preserve"> address of the Referral Initiator is placed in the authorTelecommunication slot of the author classification.</w:t>
            </w:r>
          </w:p>
        </w:tc>
      </w:tr>
      <w:tr w:rsidR="006C014D" w:rsidRPr="0009046D" w14:paraId="0CA020C2" w14:textId="77777777" w:rsidTr="00AD7E03">
        <w:trPr>
          <w:cantSplit/>
        </w:trPr>
        <w:tc>
          <w:tcPr>
            <w:tcW w:w="2482" w:type="dxa"/>
            <w:shd w:val="clear" w:color="auto" w:fill="auto"/>
          </w:tcPr>
          <w:p w14:paraId="090562CA" w14:textId="77777777" w:rsidR="006C014D" w:rsidRPr="0009046D" w:rsidRDefault="006C014D" w:rsidP="00AD7E03">
            <w:pPr>
              <w:pStyle w:val="TableEntry"/>
              <w:rPr>
                <w:lang w:eastAsia="en-US"/>
              </w:rPr>
            </w:pPr>
            <w:r w:rsidRPr="0009046D">
              <w:rPr>
                <w:lang w:eastAsia="en-US"/>
              </w:rPr>
              <w:t>contentTypeCode</w:t>
            </w:r>
          </w:p>
        </w:tc>
        <w:tc>
          <w:tcPr>
            <w:tcW w:w="2666" w:type="dxa"/>
            <w:shd w:val="clear" w:color="auto" w:fill="auto"/>
          </w:tcPr>
          <w:p w14:paraId="2EAB8992" w14:textId="77777777" w:rsidR="006C014D" w:rsidRPr="0009046D" w:rsidRDefault="001273F7" w:rsidP="00AD7E03">
            <w:pPr>
              <w:pStyle w:val="TableEntry"/>
              <w:rPr>
                <w:lang w:eastAsia="en-US"/>
              </w:rPr>
            </w:pPr>
            <w:r w:rsidRPr="0009046D">
              <w:rPr>
                <w:lang w:eastAsia="en-US"/>
              </w:rPr>
              <w:t>Defines the submission set as part of a referral</w:t>
            </w:r>
            <w:r w:rsidR="007B3558" w:rsidRPr="0009046D">
              <w:rPr>
                <w:lang w:eastAsia="en-US"/>
              </w:rPr>
              <w:t xml:space="preserve">. </w:t>
            </w:r>
          </w:p>
        </w:tc>
        <w:tc>
          <w:tcPr>
            <w:tcW w:w="1890" w:type="dxa"/>
            <w:shd w:val="clear" w:color="auto" w:fill="auto"/>
          </w:tcPr>
          <w:p w14:paraId="05C963A2" w14:textId="77777777" w:rsidR="006C014D" w:rsidRPr="0009046D" w:rsidRDefault="006C014D" w:rsidP="00AD7E03">
            <w:pPr>
              <w:pStyle w:val="TableEntry"/>
              <w:rPr>
                <w:lang w:eastAsia="en-US"/>
              </w:rPr>
            </w:pPr>
            <w:r w:rsidRPr="0009046D">
              <w:rPr>
                <w:lang w:eastAsia="en-US"/>
              </w:rPr>
              <w:t>R</w:t>
            </w:r>
            <w:r w:rsidRPr="0009046D">
              <w:rPr>
                <w:lang w:eastAsia="en-US"/>
              </w:rPr>
              <w:br/>
              <w:t>(</w:t>
            </w:r>
            <w:r w:rsidR="001273F7" w:rsidRPr="0009046D">
              <w:rPr>
                <w:lang w:eastAsia="en-US"/>
              </w:rPr>
              <w:t>360X</w:t>
            </w:r>
            <w:r w:rsidRPr="0009046D">
              <w:rPr>
                <w:lang w:eastAsia="en-US"/>
              </w:rPr>
              <w:t>)</w:t>
            </w:r>
          </w:p>
        </w:tc>
        <w:tc>
          <w:tcPr>
            <w:tcW w:w="2610" w:type="dxa"/>
            <w:shd w:val="clear" w:color="auto" w:fill="auto"/>
          </w:tcPr>
          <w:p w14:paraId="19FFFD2B" w14:textId="77777777" w:rsidR="006C014D" w:rsidRPr="0009046D" w:rsidRDefault="007B3558" w:rsidP="00AD7E03">
            <w:pPr>
              <w:pStyle w:val="TableEntry"/>
              <w:rPr>
                <w:lang w:eastAsia="en-US"/>
              </w:rPr>
            </w:pPr>
            <w:r w:rsidRPr="0009046D">
              <w:rPr>
                <w:lang w:eastAsia="en-US"/>
              </w:rPr>
              <w:t>LOINC Code 57133-1 is used to indicate that this Submission Set is part of a referral</w:t>
            </w:r>
          </w:p>
        </w:tc>
      </w:tr>
      <w:tr w:rsidR="006C014D" w:rsidRPr="0009046D" w14:paraId="4DE545A2" w14:textId="77777777" w:rsidTr="00AD7E03">
        <w:trPr>
          <w:cantSplit/>
        </w:trPr>
        <w:tc>
          <w:tcPr>
            <w:tcW w:w="2482" w:type="dxa"/>
            <w:shd w:val="clear" w:color="auto" w:fill="auto"/>
          </w:tcPr>
          <w:p w14:paraId="7615668C" w14:textId="77777777" w:rsidR="006C014D" w:rsidRPr="0009046D" w:rsidRDefault="006C014D" w:rsidP="00AD7E03">
            <w:pPr>
              <w:pStyle w:val="TableEntry"/>
              <w:rPr>
                <w:lang w:eastAsia="en-US"/>
              </w:rPr>
            </w:pPr>
            <w:r w:rsidRPr="0009046D">
              <w:rPr>
                <w:lang w:eastAsia="en-US"/>
              </w:rPr>
              <w:t>entryUUID</w:t>
            </w:r>
          </w:p>
        </w:tc>
        <w:tc>
          <w:tcPr>
            <w:tcW w:w="2666" w:type="dxa"/>
            <w:shd w:val="clear" w:color="auto" w:fill="auto"/>
          </w:tcPr>
          <w:p w14:paraId="2E0C1247" w14:textId="77777777" w:rsidR="006C014D" w:rsidRPr="0009046D" w:rsidRDefault="006C014D" w:rsidP="00AD7E03">
            <w:pPr>
              <w:pStyle w:val="TableEntry"/>
              <w:rPr>
                <w:lang w:eastAsia="en-US"/>
              </w:rPr>
            </w:pPr>
            <w:r w:rsidRPr="0009046D">
              <w:rPr>
                <w:lang w:eastAsia="en-US"/>
              </w:rPr>
              <w:t xml:space="preserve">The identifier used for referencing the </w:t>
            </w:r>
            <w:r w:rsidR="007B3558" w:rsidRPr="0009046D">
              <w:rPr>
                <w:lang w:eastAsia="en-US"/>
              </w:rPr>
              <w:t>Submission Set</w:t>
            </w:r>
            <w:r w:rsidRPr="0009046D">
              <w:rPr>
                <w:lang w:eastAsia="en-US"/>
              </w:rPr>
              <w:t xml:space="preserve"> object within the metadata</w:t>
            </w:r>
          </w:p>
        </w:tc>
        <w:tc>
          <w:tcPr>
            <w:tcW w:w="1890" w:type="dxa"/>
            <w:shd w:val="clear" w:color="auto" w:fill="auto"/>
          </w:tcPr>
          <w:p w14:paraId="20260CBB" w14:textId="77777777" w:rsidR="006C014D" w:rsidRPr="0009046D" w:rsidRDefault="006C014D" w:rsidP="00AD7E03">
            <w:pPr>
              <w:pStyle w:val="TableEntry"/>
              <w:rPr>
                <w:lang w:eastAsia="en-US"/>
              </w:rPr>
            </w:pPr>
            <w:r w:rsidRPr="0009046D">
              <w:rPr>
                <w:lang w:eastAsia="en-US"/>
              </w:rPr>
              <w:t>R</w:t>
            </w:r>
            <w:r w:rsidRPr="0009046D">
              <w:rPr>
                <w:lang w:eastAsia="en-US"/>
              </w:rPr>
              <w:br/>
              <w:t>(</w:t>
            </w:r>
            <w:r w:rsidR="007B3558" w:rsidRPr="0009046D">
              <w:rPr>
                <w:lang w:eastAsia="en-US"/>
              </w:rPr>
              <w:t>IHE</w:t>
            </w:r>
            <w:r w:rsidRPr="0009046D">
              <w:rPr>
                <w:lang w:eastAsia="en-US"/>
              </w:rPr>
              <w:t>)</w:t>
            </w:r>
          </w:p>
        </w:tc>
        <w:tc>
          <w:tcPr>
            <w:tcW w:w="2610" w:type="dxa"/>
            <w:shd w:val="clear" w:color="auto" w:fill="auto"/>
          </w:tcPr>
          <w:p w14:paraId="6EC31ABA" w14:textId="77777777" w:rsidR="006C014D" w:rsidRPr="0009046D" w:rsidRDefault="007B3558" w:rsidP="00AD7E03">
            <w:pPr>
              <w:pStyle w:val="TableEntry"/>
              <w:rPr>
                <w:lang w:eastAsia="en-US"/>
              </w:rPr>
            </w:pPr>
            <w:r w:rsidRPr="0009046D">
              <w:rPr>
                <w:lang w:eastAsia="en-US"/>
              </w:rPr>
              <w:t>Assigned by the Referral Initiator when the Submission Set was created</w:t>
            </w:r>
            <w:r w:rsidR="006C014D" w:rsidRPr="0009046D">
              <w:rPr>
                <w:lang w:eastAsia="en-US"/>
              </w:rPr>
              <w:br/>
            </w:r>
          </w:p>
        </w:tc>
      </w:tr>
      <w:tr w:rsidR="006C014D" w:rsidRPr="0009046D" w14:paraId="733491D5" w14:textId="77777777" w:rsidTr="00AD7E03">
        <w:trPr>
          <w:cantSplit/>
        </w:trPr>
        <w:tc>
          <w:tcPr>
            <w:tcW w:w="2482" w:type="dxa"/>
            <w:shd w:val="clear" w:color="auto" w:fill="auto"/>
          </w:tcPr>
          <w:p w14:paraId="6FAD3FA0" w14:textId="77777777" w:rsidR="006C014D" w:rsidRPr="0009046D" w:rsidRDefault="00656039" w:rsidP="00AD7E03">
            <w:pPr>
              <w:pStyle w:val="TableEntry"/>
              <w:rPr>
                <w:lang w:eastAsia="en-US"/>
              </w:rPr>
            </w:pPr>
            <w:r w:rsidRPr="0009046D">
              <w:rPr>
                <w:lang w:eastAsia="en-US"/>
              </w:rPr>
              <w:t>intendedRecipient</w:t>
            </w:r>
          </w:p>
        </w:tc>
        <w:tc>
          <w:tcPr>
            <w:tcW w:w="2666" w:type="dxa"/>
            <w:shd w:val="clear" w:color="auto" w:fill="auto"/>
          </w:tcPr>
          <w:p w14:paraId="646ECCEB" w14:textId="77777777" w:rsidR="006C014D" w:rsidRPr="0009046D" w:rsidRDefault="007B3558" w:rsidP="00AD7E03">
            <w:pPr>
              <w:pStyle w:val="TableEntry"/>
              <w:rPr>
                <w:lang w:eastAsia="en-US"/>
              </w:rPr>
            </w:pPr>
            <w:r w:rsidRPr="0009046D">
              <w:rPr>
                <w:lang w:eastAsia="en-US"/>
              </w:rPr>
              <w:t>The entity for which the Submission set is intended</w:t>
            </w:r>
          </w:p>
        </w:tc>
        <w:tc>
          <w:tcPr>
            <w:tcW w:w="1890" w:type="dxa"/>
            <w:shd w:val="clear" w:color="auto" w:fill="auto"/>
          </w:tcPr>
          <w:p w14:paraId="09B82D83" w14:textId="77777777" w:rsidR="006C014D" w:rsidRPr="0009046D" w:rsidRDefault="006C014D" w:rsidP="00AD7E03">
            <w:pPr>
              <w:pStyle w:val="TableEntry"/>
              <w:rPr>
                <w:lang w:eastAsia="en-US"/>
              </w:rPr>
            </w:pPr>
            <w:r w:rsidRPr="0009046D">
              <w:rPr>
                <w:lang w:eastAsia="en-US"/>
              </w:rPr>
              <w:t>R</w:t>
            </w:r>
            <w:r w:rsidRPr="0009046D">
              <w:rPr>
                <w:lang w:eastAsia="en-US"/>
              </w:rPr>
              <w:br/>
              <w:t>(</w:t>
            </w:r>
            <w:r w:rsidR="007B3558" w:rsidRPr="0009046D">
              <w:rPr>
                <w:lang w:eastAsia="en-US"/>
              </w:rPr>
              <w:t>XDR and XDM for Direct Messaging</w:t>
            </w:r>
            <w:r w:rsidRPr="0009046D">
              <w:rPr>
                <w:lang w:eastAsia="en-US"/>
              </w:rPr>
              <w:t>)</w:t>
            </w:r>
          </w:p>
        </w:tc>
        <w:tc>
          <w:tcPr>
            <w:tcW w:w="2610" w:type="dxa"/>
            <w:shd w:val="clear" w:color="auto" w:fill="auto"/>
          </w:tcPr>
          <w:p w14:paraId="79B6C1C5" w14:textId="77777777" w:rsidR="006C014D" w:rsidRPr="0009046D" w:rsidRDefault="006B2C8F" w:rsidP="00AD7E03">
            <w:pPr>
              <w:pStyle w:val="TableEntry"/>
              <w:rPr>
                <w:lang w:eastAsia="en-US"/>
              </w:rPr>
            </w:pPr>
            <w:r w:rsidRPr="0009046D">
              <w:rPr>
                <w:lang w:eastAsia="en-US"/>
              </w:rPr>
              <w:t>The Direct address of the Referral Recipient.</w:t>
            </w:r>
          </w:p>
        </w:tc>
      </w:tr>
      <w:tr w:rsidR="006C014D" w:rsidRPr="0009046D" w14:paraId="732B6819" w14:textId="77777777" w:rsidTr="00AD7E03">
        <w:trPr>
          <w:cantSplit/>
        </w:trPr>
        <w:tc>
          <w:tcPr>
            <w:tcW w:w="2482" w:type="dxa"/>
            <w:shd w:val="clear" w:color="auto" w:fill="auto"/>
          </w:tcPr>
          <w:p w14:paraId="42CB8E8A" w14:textId="77777777" w:rsidR="006C014D" w:rsidRPr="0009046D" w:rsidRDefault="00656039" w:rsidP="00AD7E03">
            <w:pPr>
              <w:pStyle w:val="TableEntry"/>
              <w:rPr>
                <w:lang w:eastAsia="en-US"/>
              </w:rPr>
            </w:pPr>
            <w:r w:rsidRPr="0009046D">
              <w:rPr>
                <w:lang w:eastAsia="en-US"/>
              </w:rPr>
              <w:t>patientId</w:t>
            </w:r>
          </w:p>
        </w:tc>
        <w:tc>
          <w:tcPr>
            <w:tcW w:w="2666" w:type="dxa"/>
            <w:shd w:val="clear" w:color="auto" w:fill="auto"/>
          </w:tcPr>
          <w:p w14:paraId="16282F35" w14:textId="77777777" w:rsidR="006C014D" w:rsidRPr="0009046D" w:rsidRDefault="007B3558" w:rsidP="00AD7E03">
            <w:pPr>
              <w:pStyle w:val="TableEntry"/>
              <w:rPr>
                <w:lang w:eastAsia="en-US"/>
              </w:rPr>
            </w:pPr>
            <w:r w:rsidRPr="0009046D">
              <w:rPr>
                <w:lang w:eastAsia="en-US"/>
              </w:rPr>
              <w:t>The patient ID known to the Referral Recipient. How the Referral Initiator obtains this information is out of scope for this pr</w:t>
            </w:r>
            <w:r w:rsidR="00371040" w:rsidRPr="0009046D">
              <w:rPr>
                <w:lang w:eastAsia="en-US"/>
              </w:rPr>
              <w:t>ofile.</w:t>
            </w:r>
            <w:r w:rsidR="00371040" w:rsidRPr="0009046D">
              <w:rPr>
                <w:lang w:eastAsia="en-US"/>
              </w:rPr>
              <w:br/>
              <w:t xml:space="preserve">This value, if present, </w:t>
            </w:r>
            <w:r w:rsidRPr="0009046D">
              <w:rPr>
                <w:lang w:eastAsia="en-US"/>
              </w:rPr>
              <w:t xml:space="preserve">must be the same for the Submission Set, and the </w:t>
            </w:r>
            <w:r w:rsidR="006B2C8F" w:rsidRPr="0009046D">
              <w:rPr>
                <w:lang w:eastAsia="en-US"/>
              </w:rPr>
              <w:t>Document E</w:t>
            </w:r>
            <w:r w:rsidRPr="0009046D">
              <w:rPr>
                <w:lang w:eastAsia="en-US"/>
              </w:rPr>
              <w:t>ntries</w:t>
            </w:r>
            <w:r w:rsidR="005B7ECE" w:rsidRPr="0009046D">
              <w:rPr>
                <w:lang w:eastAsia="en-US"/>
              </w:rPr>
              <w:t xml:space="preserve"> within it.</w:t>
            </w:r>
          </w:p>
        </w:tc>
        <w:tc>
          <w:tcPr>
            <w:tcW w:w="1890" w:type="dxa"/>
            <w:shd w:val="clear" w:color="auto" w:fill="auto"/>
          </w:tcPr>
          <w:p w14:paraId="1EA7CD63" w14:textId="77777777" w:rsidR="006C014D" w:rsidRPr="0009046D" w:rsidRDefault="006C014D" w:rsidP="00AD7E03">
            <w:pPr>
              <w:pStyle w:val="TableEntry"/>
              <w:rPr>
                <w:lang w:eastAsia="en-US"/>
              </w:rPr>
            </w:pPr>
            <w:r w:rsidRPr="0009046D">
              <w:rPr>
                <w:lang w:eastAsia="en-US"/>
              </w:rPr>
              <w:t>R2</w:t>
            </w:r>
            <w:r w:rsidRPr="0009046D">
              <w:rPr>
                <w:lang w:eastAsia="en-US"/>
              </w:rPr>
              <w:br/>
              <w:t>(XDR and XDM for Direct Messaging)</w:t>
            </w:r>
          </w:p>
        </w:tc>
        <w:tc>
          <w:tcPr>
            <w:tcW w:w="2610" w:type="dxa"/>
            <w:shd w:val="clear" w:color="auto" w:fill="auto"/>
          </w:tcPr>
          <w:p w14:paraId="267F0D3B" w14:textId="4C37190B" w:rsidR="006C014D" w:rsidRPr="0009046D" w:rsidRDefault="00DD3A93" w:rsidP="00AD7E03">
            <w:pPr>
              <w:pStyle w:val="TableEntry"/>
              <w:rPr>
                <w:lang w:eastAsia="en-US"/>
              </w:rPr>
            </w:pPr>
            <w:r w:rsidRPr="0009046D">
              <w:rPr>
                <w:lang w:eastAsia="en-US"/>
              </w:rPr>
              <w:t>See PCC</w:t>
            </w:r>
            <w:r w:rsidR="00337BD9" w:rsidRPr="0009046D">
              <w:rPr>
                <w:lang w:eastAsia="en-US"/>
              </w:rPr>
              <w:t xml:space="preserve"> TF-1: X.1.3</w:t>
            </w:r>
            <w:r w:rsidR="006B2C8F" w:rsidRPr="0009046D">
              <w:rPr>
                <w:lang w:eastAsia="en-US"/>
              </w:rPr>
              <w:t>.1 for description on how patient identity is conveyed between the Referral Initiator and the Referral Recipient</w:t>
            </w:r>
          </w:p>
        </w:tc>
      </w:tr>
      <w:tr w:rsidR="006C014D" w:rsidRPr="0009046D" w14:paraId="2FE37BBA" w14:textId="77777777" w:rsidTr="00AD7E03">
        <w:trPr>
          <w:cantSplit/>
        </w:trPr>
        <w:tc>
          <w:tcPr>
            <w:tcW w:w="2482" w:type="dxa"/>
            <w:shd w:val="clear" w:color="auto" w:fill="auto"/>
          </w:tcPr>
          <w:p w14:paraId="634574DA" w14:textId="77777777" w:rsidR="006C014D" w:rsidRPr="0009046D" w:rsidRDefault="00656039" w:rsidP="00AD7E03">
            <w:pPr>
              <w:pStyle w:val="TableEntry"/>
              <w:rPr>
                <w:lang w:eastAsia="en-US"/>
              </w:rPr>
            </w:pPr>
            <w:r w:rsidRPr="0009046D">
              <w:rPr>
                <w:lang w:eastAsia="en-US"/>
              </w:rPr>
              <w:t>sourceId</w:t>
            </w:r>
          </w:p>
        </w:tc>
        <w:tc>
          <w:tcPr>
            <w:tcW w:w="2666" w:type="dxa"/>
            <w:shd w:val="clear" w:color="auto" w:fill="auto"/>
          </w:tcPr>
          <w:p w14:paraId="7AA0AD14" w14:textId="77777777" w:rsidR="006C014D" w:rsidRPr="0009046D" w:rsidRDefault="006B2C8F" w:rsidP="00AD7E03">
            <w:pPr>
              <w:pStyle w:val="TableEntry"/>
              <w:rPr>
                <w:lang w:eastAsia="en-US"/>
              </w:rPr>
            </w:pPr>
            <w:r w:rsidRPr="0009046D">
              <w:rPr>
                <w:lang w:eastAsia="en-US"/>
              </w:rPr>
              <w:t xml:space="preserve">Globally unique identifier representing the </w:t>
            </w:r>
            <w:r w:rsidR="005B7ECE" w:rsidRPr="0009046D">
              <w:rPr>
                <w:lang w:eastAsia="en-US"/>
              </w:rPr>
              <w:t>entity which created the submission set. Usually an organizational identifier.</w:t>
            </w:r>
          </w:p>
        </w:tc>
        <w:tc>
          <w:tcPr>
            <w:tcW w:w="1890" w:type="dxa"/>
            <w:shd w:val="clear" w:color="auto" w:fill="auto"/>
          </w:tcPr>
          <w:p w14:paraId="011CC8F6" w14:textId="77777777" w:rsidR="006C014D" w:rsidRPr="0009046D" w:rsidRDefault="005B7ECE" w:rsidP="00AD7E03">
            <w:pPr>
              <w:pStyle w:val="TableEntry"/>
              <w:rPr>
                <w:lang w:eastAsia="en-US"/>
              </w:rPr>
            </w:pPr>
            <w:r w:rsidRPr="0009046D">
              <w:rPr>
                <w:lang w:eastAsia="en-US"/>
              </w:rPr>
              <w:t>R</w:t>
            </w:r>
            <w:r w:rsidR="006C014D" w:rsidRPr="0009046D">
              <w:rPr>
                <w:lang w:eastAsia="en-US"/>
              </w:rPr>
              <w:br/>
              <w:t>(</w:t>
            </w:r>
            <w:r w:rsidRPr="0009046D">
              <w:rPr>
                <w:lang w:eastAsia="en-US"/>
              </w:rPr>
              <w:t>IHE</w:t>
            </w:r>
            <w:r w:rsidR="006C014D" w:rsidRPr="0009046D">
              <w:rPr>
                <w:lang w:eastAsia="en-US"/>
              </w:rPr>
              <w:t>)</w:t>
            </w:r>
          </w:p>
        </w:tc>
        <w:tc>
          <w:tcPr>
            <w:tcW w:w="2610" w:type="dxa"/>
            <w:shd w:val="clear" w:color="auto" w:fill="auto"/>
          </w:tcPr>
          <w:p w14:paraId="48564009" w14:textId="77777777" w:rsidR="006C014D" w:rsidRPr="0009046D" w:rsidRDefault="005B7ECE" w:rsidP="00AD7E03">
            <w:pPr>
              <w:pStyle w:val="TableEntry"/>
              <w:rPr>
                <w:lang w:eastAsia="en-US"/>
              </w:rPr>
            </w:pPr>
            <w:r w:rsidRPr="0009046D">
              <w:rPr>
                <w:lang w:eastAsia="en-US"/>
              </w:rPr>
              <w:t>An OID.</w:t>
            </w:r>
          </w:p>
        </w:tc>
      </w:tr>
      <w:tr w:rsidR="006C014D" w:rsidRPr="0009046D" w14:paraId="108EDBA0" w14:textId="77777777" w:rsidTr="00AD7E03">
        <w:trPr>
          <w:cantSplit/>
        </w:trPr>
        <w:tc>
          <w:tcPr>
            <w:tcW w:w="2482" w:type="dxa"/>
            <w:shd w:val="clear" w:color="auto" w:fill="auto"/>
          </w:tcPr>
          <w:p w14:paraId="450E676F" w14:textId="77777777" w:rsidR="006C014D" w:rsidRPr="0009046D" w:rsidRDefault="00656039" w:rsidP="00AD7E03">
            <w:pPr>
              <w:pStyle w:val="TableEntry"/>
              <w:rPr>
                <w:lang w:eastAsia="en-US"/>
              </w:rPr>
            </w:pPr>
            <w:r w:rsidRPr="0009046D">
              <w:rPr>
                <w:lang w:eastAsia="en-US"/>
              </w:rPr>
              <w:t>submissionTime</w:t>
            </w:r>
          </w:p>
        </w:tc>
        <w:tc>
          <w:tcPr>
            <w:tcW w:w="2666" w:type="dxa"/>
            <w:shd w:val="clear" w:color="auto" w:fill="auto"/>
          </w:tcPr>
          <w:p w14:paraId="54A2F77F" w14:textId="77777777" w:rsidR="006C014D" w:rsidRPr="0009046D" w:rsidRDefault="005B7ECE" w:rsidP="00AD7E03">
            <w:pPr>
              <w:pStyle w:val="TableEntry"/>
              <w:rPr>
                <w:lang w:eastAsia="en-US"/>
              </w:rPr>
            </w:pPr>
            <w:r w:rsidRPr="0009046D">
              <w:rPr>
                <w:lang w:eastAsia="en-US"/>
              </w:rPr>
              <w:t>Represents the point in time at the creating entity when the Submission</w:t>
            </w:r>
            <w:r w:rsidR="00DB148A" w:rsidRPr="0009046D">
              <w:rPr>
                <w:lang w:eastAsia="en-US"/>
              </w:rPr>
              <w:t xml:space="preserve"> </w:t>
            </w:r>
            <w:r w:rsidRPr="0009046D">
              <w:rPr>
                <w:lang w:eastAsia="en-US"/>
              </w:rPr>
              <w:t>Set was created.</w:t>
            </w:r>
          </w:p>
        </w:tc>
        <w:tc>
          <w:tcPr>
            <w:tcW w:w="1890" w:type="dxa"/>
            <w:shd w:val="clear" w:color="auto" w:fill="auto"/>
          </w:tcPr>
          <w:p w14:paraId="0AFDABBD" w14:textId="77777777" w:rsidR="005B7ECE" w:rsidRPr="0009046D" w:rsidRDefault="006C014D" w:rsidP="00AD7E03">
            <w:pPr>
              <w:pStyle w:val="TableEntry"/>
              <w:rPr>
                <w:lang w:eastAsia="en-US"/>
              </w:rPr>
            </w:pPr>
            <w:r w:rsidRPr="0009046D">
              <w:rPr>
                <w:lang w:eastAsia="en-US"/>
              </w:rPr>
              <w:t>R</w:t>
            </w:r>
            <w:r w:rsidR="005B7ECE" w:rsidRPr="0009046D">
              <w:rPr>
                <w:lang w:eastAsia="en-US"/>
              </w:rPr>
              <w:br/>
              <w:t>(IHE)</w:t>
            </w:r>
          </w:p>
        </w:tc>
        <w:tc>
          <w:tcPr>
            <w:tcW w:w="2610" w:type="dxa"/>
            <w:shd w:val="clear" w:color="auto" w:fill="auto"/>
          </w:tcPr>
          <w:p w14:paraId="40B23B04" w14:textId="77777777" w:rsidR="006C014D" w:rsidRPr="0009046D" w:rsidRDefault="005B7ECE" w:rsidP="00AD7E03">
            <w:pPr>
              <w:pStyle w:val="TableEntry"/>
              <w:rPr>
                <w:lang w:eastAsia="en-US"/>
              </w:rPr>
            </w:pPr>
            <w:r w:rsidRPr="0009046D">
              <w:rPr>
                <w:lang w:eastAsia="en-US"/>
              </w:rPr>
              <w:t>Timestamp in UTC</w:t>
            </w:r>
          </w:p>
        </w:tc>
      </w:tr>
      <w:tr w:rsidR="006C014D" w:rsidRPr="0009046D" w14:paraId="4E3F45C4" w14:textId="77777777" w:rsidTr="00AD7E03">
        <w:trPr>
          <w:cantSplit/>
        </w:trPr>
        <w:tc>
          <w:tcPr>
            <w:tcW w:w="2482" w:type="dxa"/>
            <w:shd w:val="clear" w:color="auto" w:fill="auto"/>
          </w:tcPr>
          <w:p w14:paraId="538C546D" w14:textId="77777777" w:rsidR="006C014D" w:rsidRPr="0009046D" w:rsidRDefault="006C014D" w:rsidP="00AD7E03">
            <w:pPr>
              <w:pStyle w:val="TableEntry"/>
              <w:rPr>
                <w:lang w:eastAsia="en-US"/>
              </w:rPr>
            </w:pPr>
            <w:r w:rsidRPr="0009046D">
              <w:rPr>
                <w:lang w:eastAsia="en-US"/>
              </w:rPr>
              <w:lastRenderedPageBreak/>
              <w:t>uniqueId</w:t>
            </w:r>
          </w:p>
        </w:tc>
        <w:tc>
          <w:tcPr>
            <w:tcW w:w="2666" w:type="dxa"/>
            <w:shd w:val="clear" w:color="auto" w:fill="auto"/>
          </w:tcPr>
          <w:p w14:paraId="498FC87E" w14:textId="77777777" w:rsidR="006C014D" w:rsidRPr="0009046D" w:rsidRDefault="006C014D" w:rsidP="00AD7E03">
            <w:pPr>
              <w:pStyle w:val="TableEntry"/>
              <w:rPr>
                <w:lang w:eastAsia="en-US"/>
              </w:rPr>
            </w:pPr>
            <w:r w:rsidRPr="0009046D">
              <w:rPr>
                <w:lang w:eastAsia="en-US"/>
              </w:rPr>
              <w:t>Globally unique ide</w:t>
            </w:r>
            <w:r w:rsidR="009454D1" w:rsidRPr="0009046D">
              <w:rPr>
                <w:lang w:eastAsia="en-US"/>
              </w:rPr>
              <w:t>ntifier assigned to the submission set</w:t>
            </w:r>
            <w:r w:rsidRPr="0009046D">
              <w:rPr>
                <w:lang w:eastAsia="en-US"/>
              </w:rPr>
              <w:t xml:space="preserve"> by its creator.</w:t>
            </w:r>
          </w:p>
        </w:tc>
        <w:tc>
          <w:tcPr>
            <w:tcW w:w="1890" w:type="dxa"/>
            <w:shd w:val="clear" w:color="auto" w:fill="auto"/>
          </w:tcPr>
          <w:p w14:paraId="2C0B5D05" w14:textId="77777777" w:rsidR="006C014D" w:rsidRPr="0009046D" w:rsidRDefault="006C014D" w:rsidP="00AD7E03">
            <w:pPr>
              <w:pStyle w:val="TableEntry"/>
              <w:rPr>
                <w:lang w:eastAsia="en-US"/>
              </w:rPr>
            </w:pPr>
            <w:r w:rsidRPr="0009046D">
              <w:rPr>
                <w:lang w:eastAsia="en-US"/>
              </w:rPr>
              <w:t>R</w:t>
            </w:r>
          </w:p>
        </w:tc>
        <w:tc>
          <w:tcPr>
            <w:tcW w:w="2610" w:type="dxa"/>
            <w:shd w:val="clear" w:color="auto" w:fill="auto"/>
          </w:tcPr>
          <w:p w14:paraId="4AFC5B16" w14:textId="77777777" w:rsidR="006C014D" w:rsidRPr="0009046D" w:rsidRDefault="005B7ECE" w:rsidP="00AD7E03">
            <w:pPr>
              <w:pStyle w:val="TableEntry"/>
              <w:rPr>
                <w:lang w:eastAsia="en-US"/>
              </w:rPr>
            </w:pPr>
            <w:r w:rsidRPr="0009046D">
              <w:rPr>
                <w:lang w:eastAsia="en-US"/>
              </w:rPr>
              <w:t>An OID.</w:t>
            </w:r>
          </w:p>
        </w:tc>
      </w:tr>
      <w:tr w:rsidR="00B25EFA" w:rsidRPr="0009046D" w14:paraId="0EFFC4F2" w14:textId="77777777" w:rsidTr="00AD7E03">
        <w:trPr>
          <w:cantSplit/>
        </w:trPr>
        <w:tc>
          <w:tcPr>
            <w:tcW w:w="2482" w:type="dxa"/>
            <w:shd w:val="clear" w:color="auto" w:fill="auto"/>
          </w:tcPr>
          <w:p w14:paraId="6C6443D2" w14:textId="77777777" w:rsidR="00B25EFA" w:rsidRPr="0009046D" w:rsidRDefault="00B25EFA" w:rsidP="00AD7E03">
            <w:pPr>
              <w:pStyle w:val="TableEntry"/>
              <w:rPr>
                <w:lang w:eastAsia="en-US"/>
              </w:rPr>
            </w:pPr>
            <w:r w:rsidRPr="0009046D">
              <w:rPr>
                <w:lang w:eastAsia="en-US"/>
              </w:rPr>
              <w:t>referenceIdList</w:t>
            </w:r>
          </w:p>
        </w:tc>
        <w:tc>
          <w:tcPr>
            <w:tcW w:w="2666" w:type="dxa"/>
            <w:shd w:val="clear" w:color="auto" w:fill="auto"/>
          </w:tcPr>
          <w:p w14:paraId="5D8AC467" w14:textId="6ECA742C" w:rsidR="00B25EFA" w:rsidRPr="0009046D" w:rsidRDefault="00B25EFA" w:rsidP="00AD7E03">
            <w:pPr>
              <w:pStyle w:val="TableEntry"/>
              <w:rPr>
                <w:lang w:eastAsia="en-US"/>
              </w:rPr>
            </w:pPr>
            <w:r w:rsidRPr="0009046D">
              <w:rPr>
                <w:lang w:eastAsia="en-US"/>
              </w:rPr>
              <w:t xml:space="preserve">The referenceIdList contains the </w:t>
            </w:r>
            <w:r w:rsidR="00DD3A93" w:rsidRPr="0009046D">
              <w:rPr>
                <w:lang w:eastAsia="en-US"/>
              </w:rPr>
              <w:t>referral ID, as described in PCC</w:t>
            </w:r>
            <w:r w:rsidR="00337BD9" w:rsidRPr="0009046D">
              <w:rPr>
                <w:lang w:eastAsia="en-US"/>
              </w:rPr>
              <w:t xml:space="preserve"> TF-1: X.1.3</w:t>
            </w:r>
            <w:r w:rsidRPr="0009046D">
              <w:rPr>
                <w:lang w:eastAsia="en-US"/>
              </w:rPr>
              <w:t>.1</w:t>
            </w:r>
          </w:p>
        </w:tc>
        <w:tc>
          <w:tcPr>
            <w:tcW w:w="1890" w:type="dxa"/>
            <w:shd w:val="clear" w:color="auto" w:fill="auto"/>
          </w:tcPr>
          <w:p w14:paraId="2F9D79A9" w14:textId="77777777" w:rsidR="00B25EFA" w:rsidRPr="0009046D" w:rsidRDefault="00B25EFA"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475124DB" w14:textId="77777777" w:rsidR="00B25EFA" w:rsidRPr="0009046D" w:rsidRDefault="00B25EFA" w:rsidP="00AD7E03">
            <w:pPr>
              <w:pStyle w:val="TableEntry"/>
              <w:rPr>
                <w:lang w:eastAsia="en-US"/>
              </w:rPr>
            </w:pPr>
            <w:r w:rsidRPr="0009046D">
              <w:rPr>
                <w:lang w:eastAsia="en-US"/>
              </w:rPr>
              <w:t>This attribute is currently only defined by IHE for the Document Entry metadata. Since it is a Slot, however, it is not prohibited from being added to the Submission Set metadata.</w:t>
            </w:r>
            <w:r w:rsidR="00D23AC0" w:rsidRPr="0009046D">
              <w:rPr>
                <w:lang w:eastAsia="en-US"/>
              </w:rPr>
              <w:br/>
              <w:t>format:</w:t>
            </w:r>
            <w:r w:rsidR="00D23AC0" w:rsidRPr="0009046D">
              <w:rPr>
                <w:lang w:eastAsia="en-US"/>
              </w:rPr>
              <w:br/>
              <w:t>134467653^^^&amp;1.2.3.4.5.42.1&amp;ISO^urn:ihe:iti:xds:2013:referral</w:t>
            </w:r>
          </w:p>
        </w:tc>
      </w:tr>
    </w:tbl>
    <w:p w14:paraId="05333429" w14:textId="77777777" w:rsidR="006C014D" w:rsidRPr="0009046D" w:rsidRDefault="006C014D" w:rsidP="002861E1">
      <w:pPr>
        <w:pStyle w:val="BodyText"/>
        <w:rPr>
          <w:lang w:eastAsia="en-US"/>
        </w:rPr>
      </w:pPr>
    </w:p>
    <w:p w14:paraId="1864BDDF" w14:textId="6D20D162" w:rsidR="002861E1" w:rsidRPr="0009046D" w:rsidRDefault="005806F7" w:rsidP="00AD7E03">
      <w:pPr>
        <w:pStyle w:val="Heading7"/>
        <w:rPr>
          <w:noProof w:val="0"/>
        </w:rPr>
      </w:pPr>
      <w:bookmarkStart w:id="1924" w:name="_Toc482624989"/>
      <w:r w:rsidRPr="0009046D">
        <w:rPr>
          <w:noProof w:val="0"/>
        </w:rPr>
        <w:t>3.</w:t>
      </w:r>
      <w:r w:rsidR="008F3E89" w:rsidRPr="0009046D">
        <w:rPr>
          <w:noProof w:val="0"/>
        </w:rPr>
        <w:t>55</w:t>
      </w:r>
      <w:r w:rsidRPr="0009046D">
        <w:rPr>
          <w:noProof w:val="0"/>
        </w:rPr>
        <w:t>.4.1.2.1.2 Document Entry for Referral Order</w:t>
      </w:r>
      <w:bookmarkEnd w:id="1924"/>
    </w:p>
    <w:p w14:paraId="6BD4D798" w14:textId="5F7433D0" w:rsidR="0013102E" w:rsidRPr="0009046D" w:rsidDel="00DB07F1" w:rsidRDefault="00993829" w:rsidP="0013102E">
      <w:pPr>
        <w:pStyle w:val="BodyText"/>
        <w:rPr>
          <w:del w:id="1925" w:author="Mary Jungers" w:date="2017-08-15T12:15:00Z"/>
          <w:lang w:eastAsia="en-US"/>
        </w:rPr>
      </w:pPr>
      <w:r w:rsidRPr="0009046D">
        <w:rPr>
          <w:lang w:eastAsia="en-US"/>
        </w:rPr>
        <w:t>The table contains all required (R) Document Entry attributes</w:t>
      </w:r>
      <w:r w:rsidR="00720F14" w:rsidRPr="0009046D">
        <w:rPr>
          <w:lang w:eastAsia="en-US"/>
        </w:rPr>
        <w:t xml:space="preserve"> from the XD</w:t>
      </w:r>
      <w:r w:rsidR="002E6506" w:rsidRPr="0009046D">
        <w:rPr>
          <w:lang w:eastAsia="en-US"/>
        </w:rPr>
        <w:t>*</w:t>
      </w:r>
      <w:r w:rsidR="00720F14" w:rsidRPr="0009046D">
        <w:rPr>
          <w:lang w:eastAsia="en-US"/>
        </w:rPr>
        <w:t xml:space="preserve"> Metadata Specification</w:t>
      </w:r>
      <w:r w:rsidRPr="0009046D">
        <w:rPr>
          <w:lang w:eastAsia="en-US"/>
        </w:rPr>
        <w:t>, as well as any “required if known” (R2) or optional (O) attributes, where 360X imposes a specific constraint or connection to the content of the Document Entry.</w:t>
      </w:r>
      <w:r w:rsidR="00720F14" w:rsidRPr="0009046D">
        <w:rPr>
          <w:lang w:eastAsia="en-US"/>
        </w:rPr>
        <w:t xml:space="preserve"> These specific constraints are indicated in the Requirement column as the “Source of requirement”.</w:t>
      </w:r>
    </w:p>
    <w:p w14:paraId="5F5FDC46" w14:textId="77777777" w:rsidR="00993829" w:rsidRPr="0009046D" w:rsidRDefault="00993829" w:rsidP="0013102E">
      <w:pPr>
        <w:pStyle w:val="BodyText"/>
        <w:rPr>
          <w:lang w:eastAsia="en-US"/>
        </w:rPr>
      </w:pPr>
    </w:p>
    <w:p w14:paraId="7B926595" w14:textId="7193AF61" w:rsidR="00B05175" w:rsidRPr="0009046D" w:rsidRDefault="00720F14" w:rsidP="00720F14">
      <w:pPr>
        <w:pStyle w:val="TableTitle"/>
      </w:pPr>
      <w:r w:rsidRPr="0009046D">
        <w:t>Table 3.</w:t>
      </w:r>
      <w:r w:rsidR="008F3E89" w:rsidRPr="0009046D">
        <w:t>55</w:t>
      </w:r>
      <w:r w:rsidRPr="0009046D">
        <w:t>.4-2: 360X Document Entry Attributes for Referral Order</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2"/>
        <w:gridCol w:w="2666"/>
        <w:gridCol w:w="1890"/>
        <w:gridCol w:w="2610"/>
      </w:tblGrid>
      <w:tr w:rsidR="001A1FFC" w:rsidRPr="0009046D" w14:paraId="72049B08" w14:textId="77777777" w:rsidTr="00AD7E03">
        <w:trPr>
          <w:cantSplit/>
          <w:tblHeader/>
        </w:trPr>
        <w:tc>
          <w:tcPr>
            <w:tcW w:w="2482" w:type="dxa"/>
            <w:shd w:val="clear" w:color="auto" w:fill="D9D9D9"/>
            <w:vAlign w:val="center"/>
          </w:tcPr>
          <w:p w14:paraId="3A500482" w14:textId="77777777" w:rsidR="0013102E" w:rsidRPr="0009046D" w:rsidRDefault="0013102E" w:rsidP="00AD7E03">
            <w:pPr>
              <w:pStyle w:val="TableEntryHeader"/>
              <w:rPr>
                <w:lang w:eastAsia="en-US"/>
              </w:rPr>
            </w:pPr>
            <w:r w:rsidRPr="0009046D">
              <w:rPr>
                <w:lang w:eastAsia="en-US"/>
              </w:rPr>
              <w:t>Attribute</w:t>
            </w:r>
          </w:p>
        </w:tc>
        <w:tc>
          <w:tcPr>
            <w:tcW w:w="2666" w:type="dxa"/>
            <w:shd w:val="clear" w:color="auto" w:fill="D9D9D9"/>
            <w:vAlign w:val="center"/>
          </w:tcPr>
          <w:p w14:paraId="2AC9C0FA" w14:textId="77777777" w:rsidR="0013102E" w:rsidRPr="0009046D" w:rsidRDefault="0013102E" w:rsidP="00AD7E03">
            <w:pPr>
              <w:pStyle w:val="TableEntryHeader"/>
              <w:rPr>
                <w:lang w:eastAsia="en-US"/>
              </w:rPr>
            </w:pPr>
            <w:r w:rsidRPr="0009046D">
              <w:rPr>
                <w:lang w:eastAsia="en-US"/>
              </w:rPr>
              <w:t>Purpose within 360X</w:t>
            </w:r>
          </w:p>
        </w:tc>
        <w:tc>
          <w:tcPr>
            <w:tcW w:w="1890" w:type="dxa"/>
            <w:shd w:val="clear" w:color="auto" w:fill="D9D9D9"/>
            <w:vAlign w:val="center"/>
          </w:tcPr>
          <w:p w14:paraId="18FCF0D1" w14:textId="77777777" w:rsidR="0013102E" w:rsidRPr="0009046D" w:rsidRDefault="0013102E" w:rsidP="00AD7E03">
            <w:pPr>
              <w:pStyle w:val="TableEntryHeader"/>
              <w:rPr>
                <w:lang w:eastAsia="en-US"/>
              </w:rPr>
            </w:pPr>
            <w:r w:rsidRPr="0009046D">
              <w:rPr>
                <w:lang w:eastAsia="en-US"/>
              </w:rPr>
              <w:t>Requirement</w:t>
            </w:r>
            <w:r w:rsidRPr="0009046D">
              <w:rPr>
                <w:lang w:eastAsia="en-US"/>
              </w:rPr>
              <w:br/>
              <w:t>(Source of requirement)</w:t>
            </w:r>
          </w:p>
        </w:tc>
        <w:tc>
          <w:tcPr>
            <w:tcW w:w="2610" w:type="dxa"/>
            <w:shd w:val="clear" w:color="auto" w:fill="D9D9D9"/>
            <w:vAlign w:val="center"/>
          </w:tcPr>
          <w:p w14:paraId="3AAF4C08" w14:textId="77777777" w:rsidR="0013102E" w:rsidRPr="0009046D" w:rsidRDefault="0013102E" w:rsidP="00AD7E03">
            <w:pPr>
              <w:pStyle w:val="TableEntryHeader"/>
              <w:rPr>
                <w:lang w:eastAsia="en-US"/>
              </w:rPr>
            </w:pPr>
            <w:r w:rsidRPr="0009046D">
              <w:rPr>
                <w:lang w:eastAsia="en-US"/>
              </w:rPr>
              <w:t>Corresponding HL7 Field/Component/Subcomponent</w:t>
            </w:r>
          </w:p>
        </w:tc>
      </w:tr>
      <w:tr w:rsidR="001A1FFC" w:rsidRPr="0009046D" w14:paraId="4A9CEE27" w14:textId="77777777" w:rsidTr="00AD7E03">
        <w:trPr>
          <w:cantSplit/>
        </w:trPr>
        <w:tc>
          <w:tcPr>
            <w:tcW w:w="2482" w:type="dxa"/>
            <w:shd w:val="clear" w:color="auto" w:fill="auto"/>
          </w:tcPr>
          <w:p w14:paraId="35BC70BA" w14:textId="77777777" w:rsidR="0013102E" w:rsidRPr="0009046D" w:rsidRDefault="0013102E" w:rsidP="00AD7E03">
            <w:pPr>
              <w:pStyle w:val="TableEntry"/>
              <w:rPr>
                <w:lang w:eastAsia="en-US"/>
              </w:rPr>
            </w:pPr>
            <w:r w:rsidRPr="0009046D">
              <w:rPr>
                <w:lang w:eastAsia="en-US"/>
              </w:rPr>
              <w:t>author</w:t>
            </w:r>
          </w:p>
        </w:tc>
        <w:tc>
          <w:tcPr>
            <w:tcW w:w="2666" w:type="dxa"/>
            <w:shd w:val="clear" w:color="auto" w:fill="auto"/>
          </w:tcPr>
          <w:p w14:paraId="193D5BED" w14:textId="77777777" w:rsidR="0013102E" w:rsidRPr="0009046D" w:rsidRDefault="000E4A6F" w:rsidP="00AD7E03">
            <w:pPr>
              <w:pStyle w:val="TableEntry"/>
              <w:rPr>
                <w:lang w:eastAsia="en-US"/>
              </w:rPr>
            </w:pPr>
            <w:r w:rsidRPr="0009046D">
              <w:rPr>
                <w:lang w:eastAsia="en-US"/>
              </w:rPr>
              <w:t>If supplied, MUST indicate the clinician who is requesting the referral.</w:t>
            </w:r>
          </w:p>
        </w:tc>
        <w:tc>
          <w:tcPr>
            <w:tcW w:w="1890" w:type="dxa"/>
            <w:shd w:val="clear" w:color="auto" w:fill="auto"/>
          </w:tcPr>
          <w:p w14:paraId="61FC4A18" w14:textId="77777777" w:rsidR="0013102E" w:rsidRPr="0009046D" w:rsidRDefault="002C3F39" w:rsidP="00AD7E03">
            <w:pPr>
              <w:pStyle w:val="TableEntry"/>
              <w:rPr>
                <w:lang w:eastAsia="en-US"/>
              </w:rPr>
            </w:pPr>
            <w:r w:rsidRPr="0009046D">
              <w:rPr>
                <w:lang w:eastAsia="en-US"/>
              </w:rPr>
              <w:t>R</w:t>
            </w:r>
            <w:r w:rsidRPr="0009046D">
              <w:t>2</w:t>
            </w:r>
            <w:r w:rsidRPr="0009046D">
              <w:br/>
              <w:t>(XDR and XDM for Direct Messaging)</w:t>
            </w:r>
          </w:p>
        </w:tc>
        <w:tc>
          <w:tcPr>
            <w:tcW w:w="2610" w:type="dxa"/>
            <w:shd w:val="clear" w:color="auto" w:fill="auto"/>
          </w:tcPr>
          <w:p w14:paraId="26B360FF" w14:textId="77777777" w:rsidR="0013102E" w:rsidRPr="0009046D" w:rsidRDefault="002C3F39" w:rsidP="00AD7E03">
            <w:pPr>
              <w:pStyle w:val="TableEntry"/>
              <w:rPr>
                <w:lang w:eastAsia="en-US"/>
              </w:rPr>
            </w:pPr>
            <w:r w:rsidRPr="0009046D">
              <w:rPr>
                <w:lang w:eastAsia="en-US"/>
              </w:rPr>
              <w:t>Ordering Provider in ORC-12</w:t>
            </w:r>
          </w:p>
        </w:tc>
      </w:tr>
      <w:tr w:rsidR="001A1FFC" w:rsidRPr="0009046D" w14:paraId="5B81E023" w14:textId="77777777" w:rsidTr="00AD7E03">
        <w:trPr>
          <w:cantSplit/>
        </w:trPr>
        <w:tc>
          <w:tcPr>
            <w:tcW w:w="2482" w:type="dxa"/>
            <w:shd w:val="clear" w:color="auto" w:fill="auto"/>
          </w:tcPr>
          <w:p w14:paraId="01692E01" w14:textId="77777777" w:rsidR="0013102E" w:rsidRPr="0009046D" w:rsidRDefault="0013102E" w:rsidP="00AD7E03">
            <w:pPr>
              <w:pStyle w:val="TableEntry"/>
              <w:rPr>
                <w:lang w:eastAsia="en-US"/>
              </w:rPr>
            </w:pPr>
            <w:r w:rsidRPr="0009046D">
              <w:rPr>
                <w:lang w:eastAsia="en-US"/>
              </w:rPr>
              <w:t>classCode</w:t>
            </w:r>
          </w:p>
        </w:tc>
        <w:tc>
          <w:tcPr>
            <w:tcW w:w="2666" w:type="dxa"/>
            <w:shd w:val="clear" w:color="auto" w:fill="auto"/>
          </w:tcPr>
          <w:p w14:paraId="3B169C0E" w14:textId="77777777" w:rsidR="0013102E" w:rsidRPr="0009046D" w:rsidRDefault="000E4A6F" w:rsidP="00AD7E03">
            <w:pPr>
              <w:pStyle w:val="TableEntry"/>
              <w:rPr>
                <w:lang w:eastAsia="en-US"/>
              </w:rPr>
            </w:pPr>
            <w:r w:rsidRPr="0009046D">
              <w:rPr>
                <w:lang w:eastAsia="en-US"/>
              </w:rPr>
              <w:t>Identifies the specific document type, in this case an HL7 V2 Order.</w:t>
            </w:r>
          </w:p>
        </w:tc>
        <w:tc>
          <w:tcPr>
            <w:tcW w:w="1890" w:type="dxa"/>
            <w:shd w:val="clear" w:color="auto" w:fill="auto"/>
          </w:tcPr>
          <w:p w14:paraId="6D6D87B2" w14:textId="77777777" w:rsidR="0013102E" w:rsidRPr="0009046D" w:rsidRDefault="002C3F39" w:rsidP="00AD7E03">
            <w:pPr>
              <w:pStyle w:val="TableEntry"/>
              <w:rPr>
                <w:lang w:eastAsia="en-US"/>
              </w:rPr>
            </w:pPr>
            <w:r w:rsidRPr="0009046D">
              <w:rPr>
                <w:lang w:eastAsia="en-US"/>
              </w:rPr>
              <w:t xml:space="preserve">R </w:t>
            </w:r>
            <w:r w:rsidRPr="0009046D">
              <w:rPr>
                <w:lang w:eastAsia="en-US"/>
              </w:rPr>
              <w:br/>
              <w:t>(360X)</w:t>
            </w:r>
            <w:r w:rsidRPr="0009046D">
              <w:rPr>
                <w:lang w:eastAsia="en-US"/>
              </w:rPr>
              <w:br/>
              <w:t>(R2 XDR and XDM for Direct Messaging)</w:t>
            </w:r>
          </w:p>
        </w:tc>
        <w:tc>
          <w:tcPr>
            <w:tcW w:w="2610" w:type="dxa"/>
            <w:shd w:val="clear" w:color="auto" w:fill="auto"/>
          </w:tcPr>
          <w:p w14:paraId="1DFBAF54" w14:textId="07E58631" w:rsidR="00B2028C" w:rsidRPr="0009046D" w:rsidRDefault="00B2028C" w:rsidP="00B2028C">
            <w:pPr>
              <w:pStyle w:val="TableEntry"/>
              <w:rPr>
                <w:lang w:eastAsia="en-US"/>
              </w:rPr>
            </w:pPr>
            <w:r w:rsidRPr="0009046D">
              <w:rPr>
                <w:lang w:eastAsia="en-US"/>
              </w:rPr>
              <w:t xml:space="preserve">Message Type in MSH-9.1 value: </w:t>
            </w:r>
            <w:r w:rsidR="002C3F39" w:rsidRPr="0009046D">
              <w:rPr>
                <w:lang w:eastAsia="en-US"/>
              </w:rPr>
              <w:t>OMG</w:t>
            </w:r>
            <w:r w:rsidRPr="0009046D">
              <w:rPr>
                <w:lang w:eastAsia="en-US"/>
              </w:rPr>
              <w:br/>
              <w:t>name: General clinical order</w:t>
            </w:r>
            <w:r w:rsidR="00315785" w:rsidRPr="0009046D">
              <w:rPr>
                <w:lang w:eastAsia="en-US"/>
              </w:rPr>
              <w:t xml:space="preserve"> message</w:t>
            </w:r>
            <w:r w:rsidRPr="0009046D">
              <w:rPr>
                <w:lang w:eastAsia="en-US"/>
              </w:rPr>
              <w:br/>
              <w:t>coding scheme: 2.16.840.1.113883.12.76</w:t>
            </w:r>
          </w:p>
        </w:tc>
      </w:tr>
      <w:tr w:rsidR="001A1FFC" w:rsidRPr="0009046D" w14:paraId="64FA5751" w14:textId="77777777" w:rsidTr="00AD7E03">
        <w:trPr>
          <w:cantSplit/>
        </w:trPr>
        <w:tc>
          <w:tcPr>
            <w:tcW w:w="2482" w:type="dxa"/>
            <w:shd w:val="clear" w:color="auto" w:fill="auto"/>
          </w:tcPr>
          <w:p w14:paraId="20808884" w14:textId="77777777" w:rsidR="0013102E" w:rsidRPr="0009046D" w:rsidRDefault="0013102E" w:rsidP="00AD7E03">
            <w:pPr>
              <w:pStyle w:val="TableEntry"/>
              <w:rPr>
                <w:lang w:eastAsia="en-US"/>
              </w:rPr>
            </w:pPr>
            <w:r w:rsidRPr="0009046D">
              <w:rPr>
                <w:lang w:eastAsia="en-US"/>
              </w:rPr>
              <w:t>confidentialityCode</w:t>
            </w:r>
          </w:p>
        </w:tc>
        <w:tc>
          <w:tcPr>
            <w:tcW w:w="2666" w:type="dxa"/>
            <w:shd w:val="clear" w:color="auto" w:fill="auto"/>
          </w:tcPr>
          <w:p w14:paraId="7E01F5B5" w14:textId="77777777" w:rsidR="0013102E" w:rsidRPr="0009046D" w:rsidRDefault="002C3F39" w:rsidP="00AD7E03">
            <w:pPr>
              <w:pStyle w:val="TableEntry"/>
              <w:rPr>
                <w:lang w:eastAsia="en-US"/>
              </w:rPr>
            </w:pPr>
            <w:r w:rsidRPr="0009046D">
              <w:rPr>
                <w:lang w:eastAsia="en-US"/>
              </w:rPr>
              <w:t>Identifies the confidentiality defined for the order.</w:t>
            </w:r>
            <w:r w:rsidRPr="0009046D">
              <w:rPr>
                <w:lang w:eastAsia="en-US"/>
              </w:rPr>
              <w:br/>
              <w:t>Implementations SHOULD NOT use codes that reveal the specific trigger causes of confidentiality (e.g., ETH, HIV, PSY, SDV)</w:t>
            </w:r>
          </w:p>
        </w:tc>
        <w:tc>
          <w:tcPr>
            <w:tcW w:w="1890" w:type="dxa"/>
            <w:shd w:val="clear" w:color="auto" w:fill="auto"/>
          </w:tcPr>
          <w:p w14:paraId="2C3C2514" w14:textId="77777777" w:rsidR="0013102E" w:rsidRPr="0009046D" w:rsidRDefault="002C3F39" w:rsidP="00AD7E03">
            <w:pPr>
              <w:pStyle w:val="TableEntry"/>
              <w:rPr>
                <w:lang w:eastAsia="en-US"/>
              </w:rPr>
            </w:pPr>
            <w:r w:rsidRPr="0009046D">
              <w:rPr>
                <w:lang w:eastAsia="en-US"/>
              </w:rPr>
              <w:t>R2</w:t>
            </w:r>
            <w:r w:rsidRPr="0009046D">
              <w:rPr>
                <w:lang w:eastAsia="en-US"/>
              </w:rPr>
              <w:br/>
              <w:t>(XDR and XDM for Direct Messaging)</w:t>
            </w:r>
          </w:p>
        </w:tc>
        <w:tc>
          <w:tcPr>
            <w:tcW w:w="2610" w:type="dxa"/>
            <w:shd w:val="clear" w:color="auto" w:fill="auto"/>
          </w:tcPr>
          <w:p w14:paraId="1A6741B7" w14:textId="77777777" w:rsidR="002C3F39" w:rsidRPr="0009046D" w:rsidRDefault="002C3F39" w:rsidP="00AD7E03">
            <w:pPr>
              <w:pStyle w:val="TableEntry"/>
              <w:rPr>
                <w:lang w:eastAsia="en-US"/>
              </w:rPr>
            </w:pPr>
            <w:r w:rsidRPr="0009046D">
              <w:rPr>
                <w:lang w:eastAsia="en-US"/>
              </w:rPr>
              <w:t>Confidentiality Code in ORC-28</w:t>
            </w:r>
            <w:r w:rsidRPr="0009046D">
              <w:rPr>
                <w:lang w:eastAsia="en-US"/>
              </w:rPr>
              <w:br/>
              <w:t>Implementations SHOULD constrain to values that do not reflect the cause of confidentiality such as:</w:t>
            </w:r>
          </w:p>
          <w:p w14:paraId="0650CDF8" w14:textId="77777777" w:rsidR="0013102E" w:rsidRPr="0009046D" w:rsidRDefault="002C3F39" w:rsidP="00AD7E03">
            <w:pPr>
              <w:pStyle w:val="TableEntry"/>
              <w:rPr>
                <w:lang w:eastAsia="en-US"/>
              </w:rPr>
            </w:pPr>
            <w:r w:rsidRPr="0009046D">
              <w:rPr>
                <w:lang w:eastAsia="en-US"/>
              </w:rPr>
              <w:t>V Very restricted</w:t>
            </w:r>
            <w:r w:rsidRPr="0009046D">
              <w:rPr>
                <w:lang w:eastAsia="en-US"/>
              </w:rPr>
              <w:br/>
              <w:t>R Restricted</w:t>
            </w:r>
            <w:r w:rsidRPr="0009046D">
              <w:rPr>
                <w:lang w:eastAsia="en-US"/>
              </w:rPr>
              <w:br/>
              <w:t>U Usual control</w:t>
            </w:r>
          </w:p>
        </w:tc>
      </w:tr>
      <w:tr w:rsidR="001A1FFC" w:rsidRPr="0009046D" w14:paraId="5C32591F" w14:textId="77777777" w:rsidTr="00AD7E03">
        <w:trPr>
          <w:cantSplit/>
        </w:trPr>
        <w:tc>
          <w:tcPr>
            <w:tcW w:w="2482" w:type="dxa"/>
            <w:shd w:val="clear" w:color="auto" w:fill="auto"/>
          </w:tcPr>
          <w:p w14:paraId="72F4AF6A" w14:textId="77777777" w:rsidR="002C3F39" w:rsidRPr="0009046D" w:rsidRDefault="002C3F39" w:rsidP="00AD7E03">
            <w:pPr>
              <w:pStyle w:val="TableEntry"/>
              <w:rPr>
                <w:lang w:eastAsia="en-US"/>
              </w:rPr>
            </w:pPr>
            <w:r w:rsidRPr="0009046D">
              <w:rPr>
                <w:lang w:eastAsia="en-US"/>
              </w:rPr>
              <w:lastRenderedPageBreak/>
              <w:t>creationTime</w:t>
            </w:r>
          </w:p>
        </w:tc>
        <w:tc>
          <w:tcPr>
            <w:tcW w:w="2666" w:type="dxa"/>
            <w:shd w:val="clear" w:color="auto" w:fill="auto"/>
          </w:tcPr>
          <w:p w14:paraId="2FFA726A" w14:textId="77777777" w:rsidR="002C3F39" w:rsidRPr="0009046D" w:rsidRDefault="002C3F39" w:rsidP="00AD7E03">
            <w:pPr>
              <w:pStyle w:val="TableEntry"/>
              <w:rPr>
                <w:lang w:eastAsia="en-US"/>
              </w:rPr>
            </w:pPr>
            <w:r w:rsidRPr="0009046D">
              <w:rPr>
                <w:lang w:eastAsia="en-US"/>
              </w:rPr>
              <w:t>Defines the creation time of the order message (as opposed to the order itself)</w:t>
            </w:r>
          </w:p>
        </w:tc>
        <w:tc>
          <w:tcPr>
            <w:tcW w:w="1890" w:type="dxa"/>
            <w:shd w:val="clear" w:color="auto" w:fill="auto"/>
          </w:tcPr>
          <w:p w14:paraId="36041E8E" w14:textId="77777777" w:rsidR="002C3F39" w:rsidRPr="0009046D" w:rsidRDefault="002C3F39" w:rsidP="00AD7E03">
            <w:pPr>
              <w:pStyle w:val="TableEntry"/>
              <w:rPr>
                <w:lang w:eastAsia="en-US"/>
              </w:rPr>
            </w:pPr>
            <w:r w:rsidRPr="0009046D">
              <w:rPr>
                <w:lang w:eastAsia="en-US"/>
              </w:rPr>
              <w:t>R2</w:t>
            </w:r>
            <w:r w:rsidRPr="0009046D">
              <w:rPr>
                <w:lang w:eastAsia="en-US"/>
              </w:rPr>
              <w:br/>
              <w:t>(XDR and XDM for Direct Messaging)</w:t>
            </w:r>
          </w:p>
        </w:tc>
        <w:tc>
          <w:tcPr>
            <w:tcW w:w="2610" w:type="dxa"/>
            <w:shd w:val="clear" w:color="auto" w:fill="auto"/>
          </w:tcPr>
          <w:p w14:paraId="57150374" w14:textId="77777777" w:rsidR="002C3F39" w:rsidRPr="0009046D" w:rsidRDefault="002C3F39" w:rsidP="00AD7E03">
            <w:pPr>
              <w:pStyle w:val="TableEntry"/>
              <w:rPr>
                <w:lang w:eastAsia="en-US"/>
              </w:rPr>
            </w:pPr>
            <w:r w:rsidRPr="0009046D">
              <w:rPr>
                <w:lang w:eastAsia="en-US"/>
              </w:rPr>
              <w:t>Date/Time of Message in MSH-7</w:t>
            </w:r>
            <w:r w:rsidR="005B7ECE" w:rsidRPr="0009046D">
              <w:rPr>
                <w:lang w:eastAsia="en-US"/>
              </w:rPr>
              <w:t>. In the metadata the timestamp shall be in UTC time.</w:t>
            </w:r>
          </w:p>
        </w:tc>
      </w:tr>
      <w:tr w:rsidR="001A1FFC" w:rsidRPr="0009046D" w14:paraId="7F3E89B3" w14:textId="77777777" w:rsidTr="00AD7E03">
        <w:trPr>
          <w:cantSplit/>
        </w:trPr>
        <w:tc>
          <w:tcPr>
            <w:tcW w:w="2482" w:type="dxa"/>
            <w:shd w:val="clear" w:color="auto" w:fill="auto"/>
          </w:tcPr>
          <w:p w14:paraId="1291EE41" w14:textId="77777777" w:rsidR="002C3F39" w:rsidRPr="0009046D" w:rsidRDefault="002C3F39" w:rsidP="00AD7E03">
            <w:pPr>
              <w:pStyle w:val="TableEntry"/>
              <w:rPr>
                <w:lang w:eastAsia="en-US"/>
              </w:rPr>
            </w:pPr>
            <w:r w:rsidRPr="0009046D">
              <w:rPr>
                <w:lang w:eastAsia="en-US"/>
              </w:rPr>
              <w:t>entryUUID</w:t>
            </w:r>
          </w:p>
        </w:tc>
        <w:tc>
          <w:tcPr>
            <w:tcW w:w="2666" w:type="dxa"/>
            <w:shd w:val="clear" w:color="auto" w:fill="auto"/>
          </w:tcPr>
          <w:p w14:paraId="036DEDFD" w14:textId="77777777" w:rsidR="002C3F39" w:rsidRPr="0009046D" w:rsidRDefault="00F44D1D" w:rsidP="00AD7E03">
            <w:pPr>
              <w:pStyle w:val="TableEntry"/>
              <w:rPr>
                <w:lang w:eastAsia="en-US"/>
              </w:rPr>
            </w:pPr>
            <w:r w:rsidRPr="0009046D">
              <w:rPr>
                <w:lang w:eastAsia="en-US"/>
              </w:rPr>
              <w:t>The identifier used for referencing the Document Entry object within the metadata</w:t>
            </w:r>
          </w:p>
        </w:tc>
        <w:tc>
          <w:tcPr>
            <w:tcW w:w="1890" w:type="dxa"/>
            <w:shd w:val="clear" w:color="auto" w:fill="auto"/>
          </w:tcPr>
          <w:p w14:paraId="2B4FA322" w14:textId="77777777" w:rsidR="002C3F39" w:rsidRPr="0009046D" w:rsidRDefault="007836AC" w:rsidP="00AD7E03">
            <w:pPr>
              <w:pStyle w:val="TableEntry"/>
              <w:rPr>
                <w:lang w:eastAsia="en-US"/>
              </w:rPr>
            </w:pPr>
            <w:r w:rsidRPr="0009046D">
              <w:rPr>
                <w:lang w:eastAsia="en-US"/>
              </w:rPr>
              <w:t>R</w:t>
            </w:r>
            <w:r w:rsidRPr="0009046D">
              <w:rPr>
                <w:lang w:eastAsia="en-US"/>
              </w:rPr>
              <w:br/>
              <w:t>(XDR and XDM for Direct Messaging)</w:t>
            </w:r>
          </w:p>
        </w:tc>
        <w:tc>
          <w:tcPr>
            <w:tcW w:w="2610" w:type="dxa"/>
            <w:shd w:val="clear" w:color="auto" w:fill="auto"/>
          </w:tcPr>
          <w:p w14:paraId="293206E0" w14:textId="77777777" w:rsidR="002C3F39" w:rsidRPr="0009046D" w:rsidRDefault="007836AC" w:rsidP="00AD7E03">
            <w:pPr>
              <w:pStyle w:val="TableEntry"/>
              <w:rPr>
                <w:lang w:eastAsia="en-US"/>
              </w:rPr>
            </w:pPr>
            <w:r w:rsidRPr="0009046D">
              <w:rPr>
                <w:lang w:eastAsia="en-US"/>
              </w:rPr>
              <w:t>N/A</w:t>
            </w:r>
            <w:r w:rsidRPr="0009046D">
              <w:rPr>
                <w:lang w:eastAsia="en-US"/>
              </w:rPr>
              <w:br/>
            </w:r>
          </w:p>
        </w:tc>
      </w:tr>
      <w:tr w:rsidR="001A1FFC" w:rsidRPr="0009046D" w14:paraId="35D26791" w14:textId="77777777" w:rsidTr="00AD7E03">
        <w:trPr>
          <w:cantSplit/>
        </w:trPr>
        <w:tc>
          <w:tcPr>
            <w:tcW w:w="2482" w:type="dxa"/>
            <w:shd w:val="clear" w:color="auto" w:fill="auto"/>
          </w:tcPr>
          <w:p w14:paraId="1D359F6D" w14:textId="77777777" w:rsidR="002C3F39" w:rsidRPr="0009046D" w:rsidRDefault="002C3F39" w:rsidP="00AD7E03">
            <w:pPr>
              <w:pStyle w:val="TableEntry"/>
              <w:rPr>
                <w:lang w:eastAsia="en-US"/>
              </w:rPr>
            </w:pPr>
            <w:r w:rsidRPr="0009046D">
              <w:rPr>
                <w:lang w:eastAsia="en-US"/>
              </w:rPr>
              <w:t>formatCode</w:t>
            </w:r>
          </w:p>
        </w:tc>
        <w:tc>
          <w:tcPr>
            <w:tcW w:w="2666" w:type="dxa"/>
            <w:shd w:val="clear" w:color="auto" w:fill="auto"/>
          </w:tcPr>
          <w:p w14:paraId="2D31D4C4" w14:textId="77777777" w:rsidR="002C3F39" w:rsidRPr="0009046D" w:rsidRDefault="0072602A" w:rsidP="00AD7E03">
            <w:pPr>
              <w:pStyle w:val="TableEntry"/>
              <w:rPr>
                <w:lang w:eastAsia="en-US"/>
              </w:rPr>
            </w:pPr>
            <w:r w:rsidRPr="0009046D">
              <w:rPr>
                <w:lang w:eastAsia="en-US"/>
              </w:rPr>
              <w:t>The specific format for</w:t>
            </w:r>
            <w:r w:rsidR="009575F0" w:rsidRPr="0009046D">
              <w:rPr>
                <w:lang w:eastAsia="en-US"/>
              </w:rPr>
              <w:t xml:space="preserve"> the message </w:t>
            </w:r>
          </w:p>
        </w:tc>
        <w:tc>
          <w:tcPr>
            <w:tcW w:w="1890" w:type="dxa"/>
            <w:shd w:val="clear" w:color="auto" w:fill="auto"/>
          </w:tcPr>
          <w:p w14:paraId="6BBC3792" w14:textId="77777777" w:rsidR="002C3F39" w:rsidRPr="0009046D" w:rsidRDefault="009575F0"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2EACCA1C" w14:textId="695363A6" w:rsidR="00B2028C" w:rsidRPr="0009046D" w:rsidRDefault="0072602A" w:rsidP="00B2028C">
            <w:pPr>
              <w:pStyle w:val="TableEntry"/>
              <w:rPr>
                <w:lang w:eastAsia="en-US"/>
              </w:rPr>
            </w:pPr>
            <w:r w:rsidRPr="0009046D">
              <w:rPr>
                <w:lang w:eastAsia="en-US"/>
              </w:rPr>
              <w:t>Based on MSH-9</w:t>
            </w:r>
            <w:r w:rsidR="00681DD1" w:rsidRPr="0009046D">
              <w:rPr>
                <w:lang w:eastAsia="en-US"/>
              </w:rPr>
              <w:t>.1 and MSH-9.2</w:t>
            </w:r>
            <w:r w:rsidRPr="0009046D">
              <w:rPr>
                <w:lang w:eastAsia="en-US"/>
              </w:rPr>
              <w:br/>
            </w:r>
            <w:r w:rsidR="00B2028C" w:rsidRPr="0009046D">
              <w:rPr>
                <w:lang w:eastAsia="en-US"/>
              </w:rPr>
              <w:t xml:space="preserve">value: </w:t>
            </w:r>
            <w:r w:rsidRPr="0009046D">
              <w:rPr>
                <w:lang w:eastAsia="en-US"/>
              </w:rPr>
              <w:t>urn:ihe:pcc:360x:hl7:O</w:t>
            </w:r>
            <w:r w:rsidR="00674EB1" w:rsidRPr="0009046D">
              <w:rPr>
                <w:lang w:eastAsia="en-US"/>
              </w:rPr>
              <w:t>MG:O19:2017</w:t>
            </w:r>
            <w:r w:rsidR="00B2028C" w:rsidRPr="0009046D">
              <w:rPr>
                <w:lang w:eastAsia="en-US"/>
              </w:rPr>
              <w:br/>
              <w:t>name: General clinical order</w:t>
            </w:r>
            <w:r w:rsidR="00B2028C" w:rsidRPr="0009046D">
              <w:rPr>
                <w:lang w:eastAsia="en-US"/>
              </w:rPr>
              <w:br/>
              <w:t>coding scheme: 1.3.6.1.4.1.19376.1.2.3</w:t>
            </w:r>
          </w:p>
        </w:tc>
      </w:tr>
      <w:tr w:rsidR="001A1FFC" w:rsidRPr="0009046D" w14:paraId="70A587E6" w14:textId="77777777" w:rsidTr="00AD7E03">
        <w:trPr>
          <w:cantSplit/>
        </w:trPr>
        <w:tc>
          <w:tcPr>
            <w:tcW w:w="2482" w:type="dxa"/>
            <w:shd w:val="clear" w:color="auto" w:fill="auto"/>
          </w:tcPr>
          <w:p w14:paraId="63DC05E2" w14:textId="77777777" w:rsidR="008D53D4" w:rsidRPr="0009046D" w:rsidRDefault="008D53D4" w:rsidP="00AD7E03">
            <w:pPr>
              <w:pStyle w:val="TableEntry"/>
              <w:rPr>
                <w:lang w:eastAsia="en-US"/>
              </w:rPr>
            </w:pPr>
            <w:r w:rsidRPr="0009046D">
              <w:rPr>
                <w:lang w:eastAsia="en-US"/>
              </w:rPr>
              <w:t>hash</w:t>
            </w:r>
          </w:p>
        </w:tc>
        <w:tc>
          <w:tcPr>
            <w:tcW w:w="2666" w:type="dxa"/>
            <w:shd w:val="clear" w:color="auto" w:fill="auto"/>
          </w:tcPr>
          <w:p w14:paraId="0ADA91A3" w14:textId="77777777" w:rsidR="008D53D4" w:rsidRPr="0009046D" w:rsidRDefault="008D53D4" w:rsidP="00AD7E03">
            <w:pPr>
              <w:pStyle w:val="TableEntry"/>
              <w:rPr>
                <w:lang w:eastAsia="en-US"/>
              </w:rPr>
            </w:pPr>
            <w:r w:rsidRPr="0009046D">
              <w:rPr>
                <w:lang w:eastAsia="en-US"/>
              </w:rPr>
              <w:t>SHA-1 hash of the content</w:t>
            </w:r>
          </w:p>
        </w:tc>
        <w:tc>
          <w:tcPr>
            <w:tcW w:w="1890" w:type="dxa"/>
            <w:shd w:val="clear" w:color="auto" w:fill="auto"/>
          </w:tcPr>
          <w:p w14:paraId="7E11C838" w14:textId="77777777" w:rsidR="008D53D4" w:rsidRPr="0009046D" w:rsidRDefault="008D53D4" w:rsidP="00AD7E03">
            <w:pPr>
              <w:pStyle w:val="TableEntry"/>
              <w:rPr>
                <w:lang w:eastAsia="en-US"/>
              </w:rPr>
            </w:pPr>
            <w:r w:rsidRPr="0009046D">
              <w:rPr>
                <w:lang w:eastAsia="en-US"/>
              </w:rPr>
              <w:t>R</w:t>
            </w:r>
            <w:r w:rsidRPr="0009046D">
              <w:rPr>
                <w:lang w:eastAsia="en-US"/>
              </w:rPr>
              <w:br/>
              <w:t>(XDM)</w:t>
            </w:r>
          </w:p>
        </w:tc>
        <w:tc>
          <w:tcPr>
            <w:tcW w:w="2610" w:type="dxa"/>
            <w:shd w:val="clear" w:color="auto" w:fill="auto"/>
          </w:tcPr>
          <w:p w14:paraId="0B3AFA6B" w14:textId="77777777" w:rsidR="008D53D4" w:rsidRPr="0009046D" w:rsidRDefault="008D53D4" w:rsidP="00AD7E03">
            <w:pPr>
              <w:pStyle w:val="TableEntry"/>
              <w:rPr>
                <w:lang w:eastAsia="en-US"/>
              </w:rPr>
            </w:pPr>
            <w:r w:rsidRPr="0009046D">
              <w:rPr>
                <w:lang w:eastAsia="en-US"/>
              </w:rPr>
              <w:t>N/A</w:t>
            </w:r>
          </w:p>
        </w:tc>
      </w:tr>
      <w:tr w:rsidR="001A1FFC" w:rsidRPr="0009046D" w14:paraId="424D9F72" w14:textId="77777777" w:rsidTr="00AD7E03">
        <w:trPr>
          <w:cantSplit/>
        </w:trPr>
        <w:tc>
          <w:tcPr>
            <w:tcW w:w="2482" w:type="dxa"/>
            <w:shd w:val="clear" w:color="auto" w:fill="auto"/>
          </w:tcPr>
          <w:p w14:paraId="195B8921" w14:textId="77777777" w:rsidR="002C3F39" w:rsidRPr="0009046D" w:rsidRDefault="002C3F39" w:rsidP="00AD7E03">
            <w:pPr>
              <w:pStyle w:val="TableEntry"/>
              <w:rPr>
                <w:lang w:eastAsia="en-US"/>
              </w:rPr>
            </w:pPr>
            <w:r w:rsidRPr="0009046D">
              <w:rPr>
                <w:lang w:eastAsia="en-US"/>
              </w:rPr>
              <w:t>healthcareFacilityTypeCode</w:t>
            </w:r>
          </w:p>
        </w:tc>
        <w:tc>
          <w:tcPr>
            <w:tcW w:w="2666" w:type="dxa"/>
            <w:shd w:val="clear" w:color="auto" w:fill="auto"/>
          </w:tcPr>
          <w:p w14:paraId="67A87327" w14:textId="77777777" w:rsidR="002C3F39" w:rsidRPr="0009046D" w:rsidRDefault="009575F0" w:rsidP="00AD7E03">
            <w:pPr>
              <w:pStyle w:val="TableEntry"/>
              <w:rPr>
                <w:lang w:eastAsia="en-US"/>
              </w:rPr>
            </w:pPr>
            <w:r w:rsidRPr="0009046D">
              <w:rPr>
                <w:lang w:eastAsia="en-US"/>
              </w:rPr>
              <w:t>See also practice setting type. This code represents the type of organizational setting of the clinical encounter during which the documented act occurred. Note that in context of 360X, this is the facility type of the Referral Request Initiator.</w:t>
            </w:r>
          </w:p>
        </w:tc>
        <w:tc>
          <w:tcPr>
            <w:tcW w:w="1890" w:type="dxa"/>
            <w:shd w:val="clear" w:color="auto" w:fill="auto"/>
          </w:tcPr>
          <w:p w14:paraId="445699E7" w14:textId="77777777" w:rsidR="002C3F39" w:rsidRPr="0009046D" w:rsidRDefault="009575F0" w:rsidP="00AD7E03">
            <w:pPr>
              <w:pStyle w:val="TableEntry"/>
              <w:rPr>
                <w:lang w:eastAsia="en-US"/>
              </w:rPr>
            </w:pPr>
            <w:r w:rsidRPr="0009046D">
              <w:rPr>
                <w:lang w:eastAsia="en-US"/>
              </w:rPr>
              <w:t>R2</w:t>
            </w:r>
            <w:r w:rsidRPr="0009046D">
              <w:rPr>
                <w:lang w:eastAsia="en-US"/>
              </w:rPr>
              <w:br/>
              <w:t>(XDR and XDM for Direct Messaging)</w:t>
            </w:r>
          </w:p>
        </w:tc>
        <w:tc>
          <w:tcPr>
            <w:tcW w:w="2610" w:type="dxa"/>
            <w:shd w:val="clear" w:color="auto" w:fill="auto"/>
          </w:tcPr>
          <w:p w14:paraId="495AFAA0" w14:textId="77777777" w:rsidR="002C3F39" w:rsidRPr="0009046D" w:rsidRDefault="009575F0" w:rsidP="00AD7E03">
            <w:pPr>
              <w:pStyle w:val="TableEntry"/>
              <w:rPr>
                <w:lang w:eastAsia="en-US"/>
              </w:rPr>
            </w:pPr>
            <w:r w:rsidRPr="0009046D">
              <w:rPr>
                <w:lang w:eastAsia="en-US"/>
              </w:rPr>
              <w:t>May be derived from / mapped to the information in ORC-21 through 24</w:t>
            </w:r>
          </w:p>
        </w:tc>
      </w:tr>
      <w:tr w:rsidR="001A1FFC" w:rsidRPr="0009046D" w14:paraId="2F4141D0" w14:textId="77777777" w:rsidTr="00AD7E03">
        <w:trPr>
          <w:cantSplit/>
        </w:trPr>
        <w:tc>
          <w:tcPr>
            <w:tcW w:w="2482" w:type="dxa"/>
            <w:shd w:val="clear" w:color="auto" w:fill="auto"/>
          </w:tcPr>
          <w:p w14:paraId="36EAB1A8" w14:textId="77777777" w:rsidR="009575F0" w:rsidRPr="0009046D" w:rsidRDefault="009575F0" w:rsidP="00AD7E03">
            <w:pPr>
              <w:pStyle w:val="TableEntry"/>
              <w:rPr>
                <w:lang w:eastAsia="en-US"/>
              </w:rPr>
            </w:pPr>
            <w:r w:rsidRPr="0009046D">
              <w:rPr>
                <w:lang w:eastAsia="en-US"/>
              </w:rPr>
              <w:t>languageCode</w:t>
            </w:r>
          </w:p>
        </w:tc>
        <w:tc>
          <w:tcPr>
            <w:tcW w:w="2666" w:type="dxa"/>
            <w:shd w:val="clear" w:color="auto" w:fill="auto"/>
          </w:tcPr>
          <w:p w14:paraId="64AE3A51" w14:textId="77777777" w:rsidR="009575F0" w:rsidRPr="0009046D" w:rsidRDefault="009575F0" w:rsidP="00AD7E03">
            <w:pPr>
              <w:pStyle w:val="TableEntry"/>
              <w:rPr>
                <w:lang w:eastAsia="en-US"/>
              </w:rPr>
            </w:pPr>
            <w:r w:rsidRPr="0009046D">
              <w:rPr>
                <w:lang w:eastAsia="en-US"/>
              </w:rPr>
              <w:t>Specifies the language of the document (order / referral request)</w:t>
            </w:r>
          </w:p>
        </w:tc>
        <w:tc>
          <w:tcPr>
            <w:tcW w:w="1890" w:type="dxa"/>
            <w:shd w:val="clear" w:color="auto" w:fill="auto"/>
          </w:tcPr>
          <w:p w14:paraId="0B002FCA" w14:textId="77777777" w:rsidR="009575F0" w:rsidRPr="0009046D" w:rsidRDefault="009575F0" w:rsidP="00AD7E03">
            <w:pPr>
              <w:pStyle w:val="TableEntry"/>
              <w:rPr>
                <w:lang w:eastAsia="en-US"/>
              </w:rPr>
            </w:pPr>
            <w:r w:rsidRPr="0009046D">
              <w:rPr>
                <w:lang w:eastAsia="en-US"/>
              </w:rPr>
              <w:t>R2</w:t>
            </w:r>
            <w:r w:rsidRPr="0009046D">
              <w:rPr>
                <w:lang w:eastAsia="en-US"/>
              </w:rPr>
              <w:br/>
              <w:t>(XDR and XDM for Direct Messaging)</w:t>
            </w:r>
          </w:p>
        </w:tc>
        <w:tc>
          <w:tcPr>
            <w:tcW w:w="2610" w:type="dxa"/>
            <w:shd w:val="clear" w:color="auto" w:fill="auto"/>
          </w:tcPr>
          <w:p w14:paraId="2135FD40" w14:textId="77777777" w:rsidR="009575F0" w:rsidRPr="0009046D" w:rsidRDefault="009575F0" w:rsidP="00AD7E03">
            <w:pPr>
              <w:pStyle w:val="TableEntry"/>
              <w:rPr>
                <w:lang w:eastAsia="en-US"/>
              </w:rPr>
            </w:pPr>
            <w:r w:rsidRPr="0009046D">
              <w:rPr>
                <w:lang w:eastAsia="en-US"/>
              </w:rPr>
              <w:t>Principal Language of Message in MSH-19</w:t>
            </w:r>
          </w:p>
        </w:tc>
      </w:tr>
      <w:tr w:rsidR="001A1FFC" w:rsidRPr="0009046D" w14:paraId="7A80FC80" w14:textId="77777777" w:rsidTr="00AD7E03">
        <w:trPr>
          <w:cantSplit/>
        </w:trPr>
        <w:tc>
          <w:tcPr>
            <w:tcW w:w="2482" w:type="dxa"/>
            <w:shd w:val="clear" w:color="auto" w:fill="auto"/>
          </w:tcPr>
          <w:p w14:paraId="75869FED" w14:textId="77777777" w:rsidR="009575F0" w:rsidRPr="0009046D" w:rsidRDefault="009575F0" w:rsidP="00AD7E03">
            <w:pPr>
              <w:pStyle w:val="TableEntry"/>
              <w:rPr>
                <w:lang w:eastAsia="en-US"/>
              </w:rPr>
            </w:pPr>
            <w:r w:rsidRPr="0009046D">
              <w:rPr>
                <w:lang w:eastAsia="en-US"/>
              </w:rPr>
              <w:t>mimeType</w:t>
            </w:r>
          </w:p>
        </w:tc>
        <w:tc>
          <w:tcPr>
            <w:tcW w:w="2666" w:type="dxa"/>
            <w:shd w:val="clear" w:color="auto" w:fill="auto"/>
          </w:tcPr>
          <w:p w14:paraId="48B23F5B" w14:textId="714FE5FD" w:rsidR="009575F0" w:rsidRPr="0009046D" w:rsidRDefault="00027CD5" w:rsidP="00AD7E03">
            <w:pPr>
              <w:pStyle w:val="TableEntry"/>
              <w:rPr>
                <w:lang w:eastAsia="en-US"/>
              </w:rPr>
            </w:pPr>
            <w:r w:rsidRPr="0009046D">
              <w:rPr>
                <w:lang w:eastAsia="en-US"/>
              </w:rPr>
              <w:t>The MIME type of the message, indicating that it is plain text (ASCII or utf-8), formatted according to the HL7 V2 rules.</w:t>
            </w:r>
          </w:p>
        </w:tc>
        <w:tc>
          <w:tcPr>
            <w:tcW w:w="1890" w:type="dxa"/>
            <w:shd w:val="clear" w:color="auto" w:fill="auto"/>
          </w:tcPr>
          <w:p w14:paraId="7935746D" w14:textId="77777777" w:rsidR="009575F0" w:rsidRPr="0009046D" w:rsidRDefault="009575F0" w:rsidP="00AD7E03">
            <w:pPr>
              <w:pStyle w:val="TableEntry"/>
              <w:rPr>
                <w:lang w:eastAsia="en-US"/>
              </w:rPr>
            </w:pPr>
            <w:r w:rsidRPr="0009046D">
              <w:rPr>
                <w:lang w:eastAsia="en-US"/>
              </w:rPr>
              <w:t>R</w:t>
            </w:r>
          </w:p>
        </w:tc>
        <w:tc>
          <w:tcPr>
            <w:tcW w:w="2610" w:type="dxa"/>
            <w:shd w:val="clear" w:color="auto" w:fill="auto"/>
          </w:tcPr>
          <w:p w14:paraId="12C068CB" w14:textId="77777777" w:rsidR="009575F0" w:rsidRPr="0009046D" w:rsidRDefault="00BE1774" w:rsidP="00AD7E03">
            <w:pPr>
              <w:pStyle w:val="TableEntry"/>
              <w:rPr>
                <w:lang w:eastAsia="en-US"/>
              </w:rPr>
            </w:pPr>
            <w:r w:rsidRPr="0009046D">
              <w:rPr>
                <w:lang w:eastAsia="en-US"/>
              </w:rPr>
              <w:t>x-application/hl7-v2+er7</w:t>
            </w:r>
          </w:p>
        </w:tc>
      </w:tr>
      <w:tr w:rsidR="001A1FFC" w:rsidRPr="0009046D" w14:paraId="6A48BA9B" w14:textId="77777777" w:rsidTr="00AD7E03">
        <w:trPr>
          <w:cantSplit/>
        </w:trPr>
        <w:tc>
          <w:tcPr>
            <w:tcW w:w="2482" w:type="dxa"/>
            <w:shd w:val="clear" w:color="auto" w:fill="auto"/>
          </w:tcPr>
          <w:p w14:paraId="4163A2A7" w14:textId="77777777" w:rsidR="009575F0" w:rsidRPr="0009046D" w:rsidRDefault="009575F0" w:rsidP="00AD7E03">
            <w:pPr>
              <w:pStyle w:val="TableEntry"/>
              <w:rPr>
                <w:lang w:eastAsia="en-US"/>
              </w:rPr>
            </w:pPr>
            <w:r w:rsidRPr="0009046D">
              <w:rPr>
                <w:lang w:eastAsia="en-US"/>
              </w:rPr>
              <w:t>patientId</w:t>
            </w:r>
          </w:p>
        </w:tc>
        <w:tc>
          <w:tcPr>
            <w:tcW w:w="2666" w:type="dxa"/>
            <w:shd w:val="clear" w:color="auto" w:fill="auto"/>
          </w:tcPr>
          <w:p w14:paraId="2663A6BA" w14:textId="5DD8365A" w:rsidR="009575F0" w:rsidRPr="0009046D" w:rsidRDefault="00F83BF1" w:rsidP="00AD7E03">
            <w:pPr>
              <w:pStyle w:val="TableEntry"/>
              <w:rPr>
                <w:lang w:eastAsia="en-US"/>
              </w:rPr>
            </w:pPr>
            <w:r w:rsidRPr="0009046D">
              <w:rPr>
                <w:lang w:eastAsia="en-US"/>
              </w:rPr>
              <w:t>The patient ID known to the Referral Recipient. How the Referral Initiator obtains this information is out of scope for this profile.</w:t>
            </w:r>
            <w:r w:rsidRPr="0009046D">
              <w:rPr>
                <w:lang w:eastAsia="en-US"/>
              </w:rPr>
              <w:br/>
              <w:t xml:space="preserve">This value, if </w:t>
            </w:r>
            <w:r w:rsidR="007F631F" w:rsidRPr="0009046D">
              <w:rPr>
                <w:lang w:eastAsia="en-US"/>
              </w:rPr>
              <w:t>p</w:t>
            </w:r>
            <w:r w:rsidR="00874D59" w:rsidRPr="0009046D">
              <w:rPr>
                <w:lang w:eastAsia="en-US"/>
              </w:rPr>
              <w:t xml:space="preserve">resent, </w:t>
            </w:r>
            <w:r w:rsidRPr="0009046D">
              <w:rPr>
                <w:lang w:eastAsia="en-US"/>
              </w:rPr>
              <w:t>must be the same for the Submission Set, and the other Document entries</w:t>
            </w:r>
            <w:r w:rsidR="00DD3A93" w:rsidRPr="0009046D">
              <w:rPr>
                <w:lang w:eastAsia="en-US"/>
              </w:rPr>
              <w:br/>
              <w:t>See PCC</w:t>
            </w:r>
            <w:r w:rsidR="002956D2" w:rsidRPr="0009046D">
              <w:rPr>
                <w:lang w:eastAsia="en-US"/>
              </w:rPr>
              <w:t xml:space="preserve"> TF-1: X.1.3</w:t>
            </w:r>
            <w:r w:rsidR="007F631F" w:rsidRPr="0009046D">
              <w:rPr>
                <w:lang w:eastAsia="en-US"/>
              </w:rPr>
              <w:t>.1</w:t>
            </w:r>
          </w:p>
        </w:tc>
        <w:tc>
          <w:tcPr>
            <w:tcW w:w="1890" w:type="dxa"/>
            <w:shd w:val="clear" w:color="auto" w:fill="auto"/>
          </w:tcPr>
          <w:p w14:paraId="5800010A" w14:textId="77777777" w:rsidR="009575F0" w:rsidRPr="0009046D" w:rsidRDefault="00F83BF1" w:rsidP="00AD7E03">
            <w:pPr>
              <w:pStyle w:val="TableEntry"/>
              <w:rPr>
                <w:lang w:eastAsia="en-US"/>
              </w:rPr>
            </w:pPr>
            <w:r w:rsidRPr="0009046D">
              <w:rPr>
                <w:lang w:eastAsia="en-US"/>
              </w:rPr>
              <w:t>R2</w:t>
            </w:r>
            <w:r w:rsidRPr="0009046D">
              <w:rPr>
                <w:lang w:eastAsia="en-US"/>
              </w:rPr>
              <w:br/>
              <w:t>(360X)</w:t>
            </w:r>
            <w:r w:rsidRPr="0009046D">
              <w:rPr>
                <w:lang w:eastAsia="en-US"/>
              </w:rPr>
              <w:br/>
              <w:t>(R2 XDR and XDM for Direct Messaging)</w:t>
            </w:r>
          </w:p>
        </w:tc>
        <w:tc>
          <w:tcPr>
            <w:tcW w:w="2610" w:type="dxa"/>
            <w:shd w:val="clear" w:color="auto" w:fill="auto"/>
          </w:tcPr>
          <w:p w14:paraId="067D52CA" w14:textId="43254FC6" w:rsidR="002956D2" w:rsidRPr="0009046D" w:rsidRDefault="002956D2" w:rsidP="002956D2">
            <w:pPr>
              <w:pStyle w:val="TableEntry"/>
              <w:rPr>
                <w:lang w:eastAsia="en-US"/>
              </w:rPr>
            </w:pPr>
            <w:r w:rsidRPr="0009046D">
              <w:rPr>
                <w:lang w:eastAsia="en-US"/>
              </w:rPr>
              <w:t>PID-3</w:t>
            </w:r>
            <w:r w:rsidRPr="0009046D">
              <w:rPr>
                <w:lang w:eastAsia="en-US"/>
              </w:rPr>
              <w:br/>
            </w:r>
          </w:p>
          <w:p w14:paraId="1334C3D0" w14:textId="55C54CD0" w:rsidR="009575F0" w:rsidRPr="0009046D" w:rsidRDefault="009575F0" w:rsidP="00AD7E03">
            <w:pPr>
              <w:pStyle w:val="TableEntry"/>
              <w:rPr>
                <w:lang w:eastAsia="en-US"/>
              </w:rPr>
            </w:pPr>
          </w:p>
        </w:tc>
      </w:tr>
      <w:tr w:rsidR="001A1FFC" w:rsidRPr="0009046D" w14:paraId="30F83DDB" w14:textId="77777777" w:rsidTr="00AD7E03">
        <w:trPr>
          <w:cantSplit/>
        </w:trPr>
        <w:tc>
          <w:tcPr>
            <w:tcW w:w="2482" w:type="dxa"/>
            <w:shd w:val="clear" w:color="auto" w:fill="auto"/>
          </w:tcPr>
          <w:p w14:paraId="032BC76B" w14:textId="77777777" w:rsidR="008D53D4" w:rsidRPr="0009046D" w:rsidRDefault="008D53D4" w:rsidP="00AD7E03">
            <w:pPr>
              <w:pStyle w:val="TableEntry"/>
              <w:rPr>
                <w:lang w:eastAsia="en-US"/>
              </w:rPr>
            </w:pPr>
            <w:r w:rsidRPr="0009046D">
              <w:rPr>
                <w:lang w:eastAsia="en-US"/>
              </w:rPr>
              <w:t>practiceSettingCode</w:t>
            </w:r>
          </w:p>
        </w:tc>
        <w:tc>
          <w:tcPr>
            <w:tcW w:w="2666" w:type="dxa"/>
            <w:shd w:val="clear" w:color="auto" w:fill="auto"/>
          </w:tcPr>
          <w:p w14:paraId="418E180E" w14:textId="77777777" w:rsidR="008D53D4" w:rsidRPr="0009046D" w:rsidRDefault="009D794A" w:rsidP="00AD7E03">
            <w:pPr>
              <w:pStyle w:val="TableEntry"/>
              <w:rPr>
                <w:lang w:eastAsia="en-US"/>
              </w:rPr>
            </w:pPr>
            <w:r w:rsidRPr="0009046D">
              <w:rPr>
                <w:lang w:eastAsia="en-US"/>
              </w:rPr>
              <w:t>Identifies the setting that created the order at a high granularity e.g., Cardiology, Family</w:t>
            </w:r>
            <w:r w:rsidR="00EE259C" w:rsidRPr="0009046D">
              <w:rPr>
                <w:lang w:eastAsia="en-US"/>
              </w:rPr>
              <w:t xml:space="preserve"> </w:t>
            </w:r>
            <w:r w:rsidRPr="0009046D">
              <w:rPr>
                <w:lang w:eastAsia="en-US"/>
              </w:rPr>
              <w:t>Practice. Should not create ambiguity as compared to healthcareFacilityTypeCode.</w:t>
            </w:r>
          </w:p>
        </w:tc>
        <w:tc>
          <w:tcPr>
            <w:tcW w:w="1890" w:type="dxa"/>
            <w:shd w:val="clear" w:color="auto" w:fill="auto"/>
          </w:tcPr>
          <w:p w14:paraId="033DB62C" w14:textId="77777777" w:rsidR="008D53D4" w:rsidRPr="0009046D" w:rsidRDefault="009D794A" w:rsidP="00AD7E03">
            <w:pPr>
              <w:pStyle w:val="TableEntry"/>
              <w:rPr>
                <w:lang w:eastAsia="en-US"/>
              </w:rPr>
            </w:pPr>
            <w:r w:rsidRPr="0009046D">
              <w:rPr>
                <w:lang w:eastAsia="en-US"/>
              </w:rPr>
              <w:t>R2</w:t>
            </w:r>
            <w:r w:rsidRPr="0009046D">
              <w:rPr>
                <w:lang w:eastAsia="en-US"/>
              </w:rPr>
              <w:br/>
              <w:t>(XDR and XDM for Direct)</w:t>
            </w:r>
          </w:p>
        </w:tc>
        <w:tc>
          <w:tcPr>
            <w:tcW w:w="2610" w:type="dxa"/>
            <w:shd w:val="clear" w:color="auto" w:fill="auto"/>
          </w:tcPr>
          <w:p w14:paraId="71825B5F" w14:textId="77777777" w:rsidR="008D53D4" w:rsidRPr="0009046D" w:rsidRDefault="00993829" w:rsidP="00AD7E03">
            <w:pPr>
              <w:pStyle w:val="TableEntry"/>
              <w:rPr>
                <w:lang w:eastAsia="en-US"/>
              </w:rPr>
            </w:pPr>
            <w:r w:rsidRPr="0009046D">
              <w:rPr>
                <w:lang w:eastAsia="en-US"/>
              </w:rPr>
              <w:t>May be derived from / mapped to the information in ORC-21 through 24</w:t>
            </w:r>
          </w:p>
        </w:tc>
      </w:tr>
      <w:tr w:rsidR="001A1FFC" w:rsidRPr="0009046D" w14:paraId="1FD61541" w14:textId="77777777" w:rsidTr="00AD7E03">
        <w:trPr>
          <w:cantSplit/>
        </w:trPr>
        <w:tc>
          <w:tcPr>
            <w:tcW w:w="2482" w:type="dxa"/>
            <w:shd w:val="clear" w:color="auto" w:fill="auto"/>
          </w:tcPr>
          <w:p w14:paraId="3E69CC28" w14:textId="77777777" w:rsidR="008D53D4" w:rsidRPr="0009046D" w:rsidRDefault="008D53D4" w:rsidP="00AD7E03">
            <w:pPr>
              <w:pStyle w:val="TableEntry"/>
              <w:rPr>
                <w:lang w:eastAsia="en-US"/>
              </w:rPr>
            </w:pPr>
            <w:r w:rsidRPr="0009046D">
              <w:rPr>
                <w:lang w:eastAsia="en-US"/>
              </w:rPr>
              <w:lastRenderedPageBreak/>
              <w:t>size</w:t>
            </w:r>
          </w:p>
        </w:tc>
        <w:tc>
          <w:tcPr>
            <w:tcW w:w="2666" w:type="dxa"/>
            <w:shd w:val="clear" w:color="auto" w:fill="auto"/>
          </w:tcPr>
          <w:p w14:paraId="7BC9ECF3" w14:textId="77777777" w:rsidR="008D53D4" w:rsidRPr="0009046D" w:rsidRDefault="009D794A" w:rsidP="00AD7E03">
            <w:pPr>
              <w:pStyle w:val="TableEntry"/>
              <w:rPr>
                <w:lang w:eastAsia="en-US"/>
              </w:rPr>
            </w:pPr>
            <w:r w:rsidRPr="0009046D">
              <w:rPr>
                <w:lang w:eastAsia="en-US"/>
              </w:rPr>
              <w:t>S</w:t>
            </w:r>
            <w:r w:rsidR="00EE259C" w:rsidRPr="0009046D">
              <w:rPr>
                <w:lang w:eastAsia="en-US"/>
              </w:rPr>
              <w:t xml:space="preserve">ize in bytes of the message as </w:t>
            </w:r>
            <w:r w:rsidRPr="0009046D">
              <w:rPr>
                <w:lang w:eastAsia="en-US"/>
              </w:rPr>
              <w:t>it exists in the file system when the contents of ZIP package are extracted</w:t>
            </w:r>
          </w:p>
        </w:tc>
        <w:tc>
          <w:tcPr>
            <w:tcW w:w="1890" w:type="dxa"/>
            <w:shd w:val="clear" w:color="auto" w:fill="auto"/>
          </w:tcPr>
          <w:p w14:paraId="0C941EFE" w14:textId="77777777" w:rsidR="008D53D4" w:rsidRPr="0009046D" w:rsidRDefault="00A67C6B" w:rsidP="00AD7E03">
            <w:pPr>
              <w:pStyle w:val="TableEntry"/>
              <w:rPr>
                <w:lang w:eastAsia="en-US"/>
              </w:rPr>
            </w:pPr>
            <w:r w:rsidRPr="0009046D">
              <w:rPr>
                <w:lang w:eastAsia="en-US"/>
              </w:rPr>
              <w:t>R</w:t>
            </w:r>
            <w:r w:rsidRPr="0009046D">
              <w:rPr>
                <w:lang w:eastAsia="en-US"/>
              </w:rPr>
              <w:br/>
              <w:t>(XDM)</w:t>
            </w:r>
          </w:p>
        </w:tc>
        <w:tc>
          <w:tcPr>
            <w:tcW w:w="2610" w:type="dxa"/>
            <w:shd w:val="clear" w:color="auto" w:fill="auto"/>
          </w:tcPr>
          <w:p w14:paraId="29759B5D" w14:textId="77777777" w:rsidR="008D53D4" w:rsidRPr="0009046D" w:rsidRDefault="009D794A" w:rsidP="00AD7E03">
            <w:pPr>
              <w:pStyle w:val="TableEntry"/>
              <w:rPr>
                <w:lang w:eastAsia="en-US"/>
              </w:rPr>
            </w:pPr>
            <w:r w:rsidRPr="0009046D">
              <w:rPr>
                <w:lang w:eastAsia="en-US"/>
              </w:rPr>
              <w:t>N/A</w:t>
            </w:r>
          </w:p>
        </w:tc>
      </w:tr>
      <w:tr w:rsidR="001A1FFC" w:rsidRPr="0009046D" w14:paraId="336C956B" w14:textId="77777777" w:rsidTr="00AD7E03">
        <w:trPr>
          <w:cantSplit/>
        </w:trPr>
        <w:tc>
          <w:tcPr>
            <w:tcW w:w="2482" w:type="dxa"/>
            <w:shd w:val="clear" w:color="auto" w:fill="auto"/>
          </w:tcPr>
          <w:p w14:paraId="72FA299D" w14:textId="77777777" w:rsidR="009575F0" w:rsidRPr="0009046D" w:rsidRDefault="009575F0" w:rsidP="00AD7E03">
            <w:pPr>
              <w:pStyle w:val="TableEntry"/>
              <w:rPr>
                <w:lang w:eastAsia="en-US"/>
              </w:rPr>
            </w:pPr>
            <w:r w:rsidRPr="0009046D">
              <w:rPr>
                <w:lang w:eastAsia="en-US"/>
              </w:rPr>
              <w:t>sourcePatientId</w:t>
            </w:r>
          </w:p>
        </w:tc>
        <w:tc>
          <w:tcPr>
            <w:tcW w:w="2666" w:type="dxa"/>
            <w:shd w:val="clear" w:color="auto" w:fill="auto"/>
          </w:tcPr>
          <w:p w14:paraId="021B656C" w14:textId="37ACE457" w:rsidR="009575F0" w:rsidRPr="0009046D" w:rsidRDefault="00EE259C" w:rsidP="00AD7E03">
            <w:pPr>
              <w:pStyle w:val="TableEntry"/>
              <w:rPr>
                <w:lang w:eastAsia="en-US"/>
              </w:rPr>
            </w:pPr>
            <w:r w:rsidRPr="0009046D">
              <w:t>The sourcePatientId</w:t>
            </w:r>
            <w:r w:rsidR="00E041A4" w:rsidRPr="0009046D">
              <w:t xml:space="preserve"> is the ID as known by the Referral Initiator.</w:t>
            </w:r>
            <w:r w:rsidR="00B25EFA" w:rsidRPr="0009046D">
              <w:br/>
            </w:r>
            <w:r w:rsidR="00DD3A93" w:rsidRPr="0009046D">
              <w:rPr>
                <w:lang w:eastAsia="en-US"/>
              </w:rPr>
              <w:t>See PCC</w:t>
            </w:r>
            <w:r w:rsidR="002956D2" w:rsidRPr="0009046D">
              <w:rPr>
                <w:lang w:eastAsia="en-US"/>
              </w:rPr>
              <w:t xml:space="preserve"> TF-1: X.1.3</w:t>
            </w:r>
            <w:r w:rsidR="00B25EFA" w:rsidRPr="0009046D">
              <w:rPr>
                <w:lang w:eastAsia="en-US"/>
              </w:rPr>
              <w:t>.1</w:t>
            </w:r>
          </w:p>
        </w:tc>
        <w:tc>
          <w:tcPr>
            <w:tcW w:w="1890" w:type="dxa"/>
            <w:shd w:val="clear" w:color="auto" w:fill="auto"/>
          </w:tcPr>
          <w:p w14:paraId="700E9D99" w14:textId="7CDF6AC9" w:rsidR="009575F0" w:rsidRPr="0009046D" w:rsidRDefault="00164A14" w:rsidP="00AD7E03">
            <w:pPr>
              <w:pStyle w:val="TableEntry"/>
              <w:rPr>
                <w:lang w:eastAsia="en-US"/>
              </w:rPr>
            </w:pPr>
            <w:r w:rsidRPr="0009046D">
              <w:rPr>
                <w:lang w:eastAsia="en-US"/>
              </w:rPr>
              <w:t>R</w:t>
            </w:r>
            <w:r w:rsidR="002956D2" w:rsidRPr="0009046D">
              <w:rPr>
                <w:lang w:eastAsia="en-US"/>
              </w:rPr>
              <w:t>2</w:t>
            </w:r>
            <w:r w:rsidRPr="0009046D">
              <w:rPr>
                <w:lang w:eastAsia="en-US"/>
              </w:rPr>
              <w:br/>
              <w:t>(360X)</w:t>
            </w:r>
          </w:p>
        </w:tc>
        <w:tc>
          <w:tcPr>
            <w:tcW w:w="2610" w:type="dxa"/>
            <w:shd w:val="clear" w:color="auto" w:fill="auto"/>
          </w:tcPr>
          <w:p w14:paraId="7BC0EDB8" w14:textId="6B719A6A" w:rsidR="009575F0" w:rsidRPr="0009046D" w:rsidRDefault="002956D2" w:rsidP="00AD7E03">
            <w:pPr>
              <w:pStyle w:val="TableEntry"/>
              <w:rPr>
                <w:lang w:eastAsia="en-US"/>
              </w:rPr>
            </w:pPr>
            <w:r w:rsidRPr="0009046D">
              <w:rPr>
                <w:lang w:eastAsia="en-US"/>
              </w:rPr>
              <w:t>PID-3</w:t>
            </w:r>
          </w:p>
        </w:tc>
      </w:tr>
      <w:tr w:rsidR="001A1FFC" w:rsidRPr="0009046D" w14:paraId="6178D59B" w14:textId="77777777" w:rsidTr="00AD7E03">
        <w:trPr>
          <w:cantSplit/>
        </w:trPr>
        <w:tc>
          <w:tcPr>
            <w:tcW w:w="2482" w:type="dxa"/>
            <w:shd w:val="clear" w:color="auto" w:fill="auto"/>
          </w:tcPr>
          <w:p w14:paraId="67AD0129" w14:textId="77777777" w:rsidR="009575F0" w:rsidRPr="0009046D" w:rsidRDefault="009575F0" w:rsidP="00AD7E03">
            <w:pPr>
              <w:pStyle w:val="TableEntry"/>
              <w:rPr>
                <w:lang w:eastAsia="en-US"/>
              </w:rPr>
            </w:pPr>
            <w:r w:rsidRPr="0009046D">
              <w:rPr>
                <w:lang w:eastAsia="en-US"/>
              </w:rPr>
              <w:t>sourcePatientInfo</w:t>
            </w:r>
          </w:p>
        </w:tc>
        <w:tc>
          <w:tcPr>
            <w:tcW w:w="2666" w:type="dxa"/>
            <w:shd w:val="clear" w:color="auto" w:fill="auto"/>
          </w:tcPr>
          <w:p w14:paraId="7312732F" w14:textId="77777777" w:rsidR="009575F0" w:rsidRPr="0009046D" w:rsidRDefault="00411AA1" w:rsidP="00AD7E03">
            <w:pPr>
              <w:pStyle w:val="TableEntry"/>
              <w:rPr>
                <w:lang w:eastAsia="en-US"/>
              </w:rPr>
            </w:pPr>
            <w:r w:rsidRPr="0009046D">
              <w:rPr>
                <w:lang w:eastAsia="en-US"/>
              </w:rPr>
              <w:t>Demographics information for the patient for whom the referral is made.</w:t>
            </w:r>
            <w:r w:rsidR="00C96F10" w:rsidRPr="0009046D">
              <w:rPr>
                <w:lang w:eastAsia="en-US"/>
              </w:rPr>
              <w:t xml:space="preserve"> The demographics information should be used by the </w:t>
            </w:r>
            <w:r w:rsidR="00607C70" w:rsidRPr="0009046D">
              <w:rPr>
                <w:lang w:eastAsia="en-US"/>
              </w:rPr>
              <w:t>Referral Recipient for patient identity matching and verification.</w:t>
            </w:r>
          </w:p>
        </w:tc>
        <w:tc>
          <w:tcPr>
            <w:tcW w:w="1890" w:type="dxa"/>
            <w:shd w:val="clear" w:color="auto" w:fill="auto"/>
          </w:tcPr>
          <w:p w14:paraId="25D9C47E" w14:textId="77777777" w:rsidR="009575F0" w:rsidRPr="0009046D" w:rsidRDefault="00411AA1" w:rsidP="00AD7E03">
            <w:pPr>
              <w:pStyle w:val="TableEntry"/>
              <w:rPr>
                <w:lang w:eastAsia="en-US"/>
              </w:rPr>
            </w:pPr>
            <w:r w:rsidRPr="0009046D">
              <w:rPr>
                <w:lang w:eastAsia="en-US"/>
              </w:rPr>
              <w:t>R2</w:t>
            </w:r>
            <w:r w:rsidRPr="0009046D">
              <w:rPr>
                <w:lang w:eastAsia="en-US"/>
              </w:rPr>
              <w:br/>
              <w:t>(XDM)</w:t>
            </w:r>
          </w:p>
        </w:tc>
        <w:tc>
          <w:tcPr>
            <w:tcW w:w="2610" w:type="dxa"/>
            <w:shd w:val="clear" w:color="auto" w:fill="auto"/>
          </w:tcPr>
          <w:p w14:paraId="2E53D756" w14:textId="77777777" w:rsidR="009575F0" w:rsidRPr="0009046D" w:rsidRDefault="00411AA1" w:rsidP="00AD7E03">
            <w:pPr>
              <w:pStyle w:val="TableEntry"/>
              <w:rPr>
                <w:lang w:eastAsia="en-US"/>
              </w:rPr>
            </w:pPr>
            <w:r w:rsidRPr="0009046D">
              <w:rPr>
                <w:lang w:eastAsia="en-US"/>
              </w:rPr>
              <w:t xml:space="preserve">The values from PID-5 (Patient Name), PID-7 (Patient DOB), </w:t>
            </w:r>
            <w:r w:rsidR="00C96F10" w:rsidRPr="0009046D">
              <w:rPr>
                <w:lang w:eastAsia="en-US"/>
              </w:rPr>
              <w:t xml:space="preserve">PID-8 (Patient Sex), and PID-11 (Patient Address) </w:t>
            </w:r>
            <w:r w:rsidRPr="0009046D">
              <w:rPr>
                <w:lang w:eastAsia="en-US"/>
              </w:rPr>
              <w:t>should be used.</w:t>
            </w:r>
          </w:p>
        </w:tc>
      </w:tr>
      <w:tr w:rsidR="001A1FFC" w:rsidRPr="0009046D" w14:paraId="3705AC68" w14:textId="77777777" w:rsidTr="00AD7E03">
        <w:trPr>
          <w:cantSplit/>
        </w:trPr>
        <w:tc>
          <w:tcPr>
            <w:tcW w:w="2482" w:type="dxa"/>
            <w:shd w:val="clear" w:color="auto" w:fill="auto"/>
          </w:tcPr>
          <w:p w14:paraId="73A79391" w14:textId="77777777" w:rsidR="009575F0" w:rsidRPr="0009046D" w:rsidRDefault="008D53D4" w:rsidP="00AD7E03">
            <w:pPr>
              <w:pStyle w:val="TableEntry"/>
              <w:rPr>
                <w:lang w:eastAsia="en-US"/>
              </w:rPr>
            </w:pPr>
            <w:r w:rsidRPr="0009046D">
              <w:rPr>
                <w:lang w:eastAsia="en-US"/>
              </w:rPr>
              <w:t>typeCode</w:t>
            </w:r>
          </w:p>
        </w:tc>
        <w:tc>
          <w:tcPr>
            <w:tcW w:w="2666" w:type="dxa"/>
            <w:shd w:val="clear" w:color="auto" w:fill="auto"/>
          </w:tcPr>
          <w:p w14:paraId="7ED50FF7" w14:textId="77777777" w:rsidR="009575F0" w:rsidRPr="0009046D" w:rsidRDefault="00A67C6B" w:rsidP="00AD7E03">
            <w:pPr>
              <w:pStyle w:val="TableEntry"/>
              <w:rPr>
                <w:lang w:eastAsia="en-US"/>
              </w:rPr>
            </w:pPr>
            <w:r w:rsidRPr="0009046D">
              <w:rPr>
                <w:lang w:eastAsia="en-US"/>
              </w:rPr>
              <w:t xml:space="preserve">Further refines classCode – in this case defines the specific HL7 V2 message </w:t>
            </w:r>
            <w:r w:rsidR="00674EB1" w:rsidRPr="0009046D">
              <w:rPr>
                <w:lang w:eastAsia="en-US"/>
              </w:rPr>
              <w:t>structure</w:t>
            </w:r>
            <w:r w:rsidRPr="0009046D">
              <w:rPr>
                <w:lang w:eastAsia="en-US"/>
              </w:rPr>
              <w:t xml:space="preserve">, for this message it is </w:t>
            </w:r>
            <w:r w:rsidR="00674EB1" w:rsidRPr="0009046D">
              <w:rPr>
                <w:lang w:eastAsia="en-US"/>
              </w:rPr>
              <w:t>OMG_</w:t>
            </w:r>
            <w:r w:rsidRPr="0009046D">
              <w:rPr>
                <w:lang w:eastAsia="en-US"/>
              </w:rPr>
              <w:t>O19</w:t>
            </w:r>
          </w:p>
        </w:tc>
        <w:tc>
          <w:tcPr>
            <w:tcW w:w="1890" w:type="dxa"/>
            <w:shd w:val="clear" w:color="auto" w:fill="auto"/>
          </w:tcPr>
          <w:p w14:paraId="4ED28552" w14:textId="77777777" w:rsidR="009575F0" w:rsidRPr="0009046D" w:rsidRDefault="009D794A"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7D5167BD" w14:textId="19D9C0FB" w:rsidR="009575F0" w:rsidRPr="0009046D" w:rsidRDefault="00674EB1" w:rsidP="00AD7E03">
            <w:pPr>
              <w:pStyle w:val="TableEntry"/>
              <w:rPr>
                <w:lang w:eastAsia="en-US"/>
              </w:rPr>
            </w:pPr>
            <w:r w:rsidRPr="0009046D">
              <w:rPr>
                <w:lang w:eastAsia="en-US"/>
              </w:rPr>
              <w:t>MSH-9.3</w:t>
            </w:r>
            <w:r w:rsidR="00315785" w:rsidRPr="0009046D">
              <w:rPr>
                <w:lang w:eastAsia="en-US"/>
              </w:rPr>
              <w:br/>
              <w:t>value: OMG_O19</w:t>
            </w:r>
            <w:r w:rsidR="00315785" w:rsidRPr="0009046D">
              <w:rPr>
                <w:lang w:eastAsia="en-US"/>
              </w:rPr>
              <w:br/>
              <w:t>name: General clinical order message structure</w:t>
            </w:r>
            <w:r w:rsidR="00315785" w:rsidRPr="0009046D">
              <w:rPr>
                <w:lang w:eastAsia="en-US"/>
              </w:rPr>
              <w:br/>
              <w:t>coding system:</w:t>
            </w:r>
            <w:r w:rsidR="00C96C6D" w:rsidRPr="0009046D">
              <w:rPr>
                <w:lang w:eastAsia="en-US"/>
              </w:rPr>
              <w:t xml:space="preserve"> 2.16.840.1.113883.12.354</w:t>
            </w:r>
          </w:p>
        </w:tc>
      </w:tr>
      <w:tr w:rsidR="001A1FFC" w:rsidRPr="0009046D" w14:paraId="330CA3EC" w14:textId="77777777" w:rsidTr="00AD7E03">
        <w:trPr>
          <w:cantSplit/>
        </w:trPr>
        <w:tc>
          <w:tcPr>
            <w:tcW w:w="2482" w:type="dxa"/>
            <w:shd w:val="clear" w:color="auto" w:fill="auto"/>
          </w:tcPr>
          <w:p w14:paraId="6FB3D73D" w14:textId="77777777" w:rsidR="008D53D4" w:rsidRPr="0009046D" w:rsidRDefault="008D53D4" w:rsidP="00AD7E03">
            <w:pPr>
              <w:pStyle w:val="TableEntry"/>
              <w:rPr>
                <w:lang w:eastAsia="en-US"/>
              </w:rPr>
            </w:pPr>
            <w:r w:rsidRPr="0009046D">
              <w:rPr>
                <w:lang w:eastAsia="en-US"/>
              </w:rPr>
              <w:t>uniqueId</w:t>
            </w:r>
          </w:p>
        </w:tc>
        <w:tc>
          <w:tcPr>
            <w:tcW w:w="2666" w:type="dxa"/>
            <w:shd w:val="clear" w:color="auto" w:fill="auto"/>
          </w:tcPr>
          <w:p w14:paraId="6155279C" w14:textId="77777777" w:rsidR="008D53D4" w:rsidRPr="0009046D" w:rsidRDefault="008D53D4" w:rsidP="00AD7E03">
            <w:pPr>
              <w:pStyle w:val="TableEntry"/>
              <w:rPr>
                <w:lang w:eastAsia="en-US"/>
              </w:rPr>
            </w:pPr>
            <w:r w:rsidRPr="0009046D">
              <w:rPr>
                <w:lang w:eastAsia="en-US"/>
              </w:rPr>
              <w:t>Globally unique identifier assigned to the document by its creator.</w:t>
            </w:r>
          </w:p>
        </w:tc>
        <w:tc>
          <w:tcPr>
            <w:tcW w:w="1890" w:type="dxa"/>
            <w:shd w:val="clear" w:color="auto" w:fill="auto"/>
          </w:tcPr>
          <w:p w14:paraId="1ADD6D9B" w14:textId="77777777" w:rsidR="008D53D4" w:rsidRPr="0009046D" w:rsidRDefault="008D53D4" w:rsidP="00AD7E03">
            <w:pPr>
              <w:pStyle w:val="TableEntry"/>
              <w:rPr>
                <w:lang w:eastAsia="en-US"/>
              </w:rPr>
            </w:pPr>
            <w:r w:rsidRPr="0009046D">
              <w:rPr>
                <w:lang w:eastAsia="en-US"/>
              </w:rPr>
              <w:t>R</w:t>
            </w:r>
          </w:p>
        </w:tc>
        <w:tc>
          <w:tcPr>
            <w:tcW w:w="2610" w:type="dxa"/>
            <w:shd w:val="clear" w:color="auto" w:fill="auto"/>
          </w:tcPr>
          <w:p w14:paraId="3BC2964C" w14:textId="77777777" w:rsidR="008D53D4" w:rsidRPr="0009046D" w:rsidRDefault="008D53D4" w:rsidP="00AD7E03">
            <w:pPr>
              <w:pStyle w:val="TableEntry"/>
              <w:rPr>
                <w:lang w:eastAsia="en-US"/>
              </w:rPr>
            </w:pPr>
            <w:r w:rsidRPr="0009046D">
              <w:rPr>
                <w:lang w:eastAsia="en-US"/>
              </w:rPr>
              <w:t>N/A</w:t>
            </w:r>
            <w:r w:rsidRPr="0009046D">
              <w:rPr>
                <w:lang w:eastAsia="en-US"/>
              </w:rPr>
              <w:br/>
              <w:t>May be based on Message Control ID in MSH-10</w:t>
            </w:r>
          </w:p>
        </w:tc>
      </w:tr>
      <w:tr w:rsidR="001A1FFC" w:rsidRPr="0009046D" w14:paraId="4789E1D9" w14:textId="77777777" w:rsidTr="00AD7E03">
        <w:trPr>
          <w:cantSplit/>
        </w:trPr>
        <w:tc>
          <w:tcPr>
            <w:tcW w:w="2482" w:type="dxa"/>
            <w:shd w:val="clear" w:color="auto" w:fill="auto"/>
          </w:tcPr>
          <w:p w14:paraId="06F96510" w14:textId="77777777" w:rsidR="008D53D4" w:rsidRPr="0009046D" w:rsidRDefault="008D53D4" w:rsidP="00AD7E03">
            <w:pPr>
              <w:pStyle w:val="TableEntry"/>
              <w:rPr>
                <w:lang w:eastAsia="en-US"/>
              </w:rPr>
            </w:pPr>
            <w:r w:rsidRPr="0009046D">
              <w:rPr>
                <w:lang w:eastAsia="en-US"/>
              </w:rPr>
              <w:t>URI</w:t>
            </w:r>
          </w:p>
        </w:tc>
        <w:tc>
          <w:tcPr>
            <w:tcW w:w="2666" w:type="dxa"/>
            <w:shd w:val="clear" w:color="auto" w:fill="auto"/>
          </w:tcPr>
          <w:p w14:paraId="28A6BF80" w14:textId="77777777" w:rsidR="008D53D4" w:rsidRPr="0009046D" w:rsidRDefault="008D53D4" w:rsidP="00AD7E03">
            <w:pPr>
              <w:pStyle w:val="TableEntry"/>
              <w:rPr>
                <w:lang w:eastAsia="en-US"/>
              </w:rPr>
            </w:pPr>
            <w:r w:rsidRPr="0009046D">
              <w:rPr>
                <w:lang w:eastAsia="en-US"/>
              </w:rPr>
              <w:t xml:space="preserve">The file name in the ZIP file structure containing the order message </w:t>
            </w:r>
          </w:p>
        </w:tc>
        <w:tc>
          <w:tcPr>
            <w:tcW w:w="1890" w:type="dxa"/>
            <w:shd w:val="clear" w:color="auto" w:fill="auto"/>
          </w:tcPr>
          <w:p w14:paraId="200D5D2E" w14:textId="77777777" w:rsidR="008D53D4" w:rsidRPr="0009046D" w:rsidRDefault="008D53D4" w:rsidP="00AD7E03">
            <w:pPr>
              <w:pStyle w:val="TableEntry"/>
              <w:rPr>
                <w:lang w:eastAsia="en-US"/>
              </w:rPr>
            </w:pPr>
            <w:r w:rsidRPr="0009046D">
              <w:rPr>
                <w:lang w:eastAsia="en-US"/>
              </w:rPr>
              <w:t>R</w:t>
            </w:r>
            <w:r w:rsidRPr="0009046D">
              <w:rPr>
                <w:lang w:eastAsia="en-US"/>
              </w:rPr>
              <w:br/>
              <w:t>(XDM)</w:t>
            </w:r>
          </w:p>
        </w:tc>
        <w:tc>
          <w:tcPr>
            <w:tcW w:w="2610" w:type="dxa"/>
            <w:shd w:val="clear" w:color="auto" w:fill="auto"/>
          </w:tcPr>
          <w:p w14:paraId="3BBC72B8" w14:textId="77777777" w:rsidR="008D53D4" w:rsidRPr="0009046D" w:rsidRDefault="008D53D4" w:rsidP="00AD7E03">
            <w:pPr>
              <w:pStyle w:val="TableEntry"/>
              <w:rPr>
                <w:lang w:eastAsia="en-US"/>
              </w:rPr>
            </w:pPr>
            <w:r w:rsidRPr="0009046D">
              <w:rPr>
                <w:lang w:eastAsia="en-US"/>
              </w:rPr>
              <w:t>N/A</w:t>
            </w:r>
          </w:p>
        </w:tc>
      </w:tr>
      <w:tr w:rsidR="001A1FFC" w:rsidRPr="0009046D" w14:paraId="4F172A13" w14:textId="77777777" w:rsidTr="00AD7E03">
        <w:trPr>
          <w:cantSplit/>
        </w:trPr>
        <w:tc>
          <w:tcPr>
            <w:tcW w:w="2482" w:type="dxa"/>
            <w:shd w:val="clear" w:color="auto" w:fill="auto"/>
          </w:tcPr>
          <w:p w14:paraId="0FAA15FB" w14:textId="77777777" w:rsidR="00A67C6B" w:rsidRPr="0009046D" w:rsidRDefault="00A67C6B" w:rsidP="00AD7E03">
            <w:pPr>
              <w:pStyle w:val="TableEntry"/>
              <w:rPr>
                <w:lang w:eastAsia="en-US"/>
              </w:rPr>
            </w:pPr>
            <w:r w:rsidRPr="0009046D">
              <w:rPr>
                <w:lang w:eastAsia="en-US"/>
              </w:rPr>
              <w:t>referenceIdList</w:t>
            </w:r>
          </w:p>
        </w:tc>
        <w:tc>
          <w:tcPr>
            <w:tcW w:w="2666" w:type="dxa"/>
            <w:shd w:val="clear" w:color="auto" w:fill="auto"/>
          </w:tcPr>
          <w:p w14:paraId="0B19F0FD" w14:textId="23E06855" w:rsidR="00993829" w:rsidRPr="0009046D" w:rsidRDefault="00DD3A93" w:rsidP="00AD7E03">
            <w:pPr>
              <w:pStyle w:val="TableEntry"/>
              <w:rPr>
                <w:lang w:eastAsia="en-US"/>
              </w:rPr>
            </w:pPr>
            <w:r w:rsidRPr="0009046D">
              <w:rPr>
                <w:lang w:eastAsia="en-US"/>
              </w:rPr>
              <w:t>Contains the referral ID</w:t>
            </w:r>
            <w:r w:rsidRPr="0009046D">
              <w:rPr>
                <w:lang w:eastAsia="en-US"/>
              </w:rPr>
              <w:br/>
              <w:t>See PCC</w:t>
            </w:r>
            <w:r w:rsidR="00176FB7" w:rsidRPr="0009046D">
              <w:rPr>
                <w:lang w:eastAsia="en-US"/>
              </w:rPr>
              <w:t xml:space="preserve"> TF-1: X.1.3</w:t>
            </w:r>
            <w:r w:rsidR="00993829" w:rsidRPr="0009046D">
              <w:rPr>
                <w:lang w:eastAsia="en-US"/>
              </w:rPr>
              <w:t>.1</w:t>
            </w:r>
          </w:p>
        </w:tc>
        <w:tc>
          <w:tcPr>
            <w:tcW w:w="1890" w:type="dxa"/>
            <w:shd w:val="clear" w:color="auto" w:fill="auto"/>
          </w:tcPr>
          <w:p w14:paraId="7D3ED33A" w14:textId="77777777" w:rsidR="00A67C6B" w:rsidRPr="0009046D" w:rsidRDefault="00993829"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6E3A568C" w14:textId="77777777" w:rsidR="00A67C6B" w:rsidRPr="0009046D" w:rsidRDefault="00C96F10" w:rsidP="00AD7E03">
            <w:pPr>
              <w:pStyle w:val="TableEntry"/>
              <w:rPr>
                <w:lang w:eastAsia="en-US"/>
              </w:rPr>
            </w:pPr>
            <w:r w:rsidRPr="0009046D">
              <w:rPr>
                <w:lang w:eastAsia="en-US"/>
              </w:rPr>
              <w:t>Derived from ORC-2 (Placer Order Number).</w:t>
            </w:r>
            <w:r w:rsidR="00D23AC0" w:rsidRPr="0009046D">
              <w:rPr>
                <w:lang w:eastAsia="en-US"/>
              </w:rPr>
              <w:br/>
              <w:t>134467653^^^&amp;1.2.3.4.5.42.1&amp;ISO^urn:ihe:iti:xds:2013:referral</w:t>
            </w:r>
          </w:p>
        </w:tc>
      </w:tr>
      <w:tr w:rsidR="001A1FFC" w:rsidRPr="0009046D" w14:paraId="73601AE5" w14:textId="77777777" w:rsidTr="00AD7E03">
        <w:trPr>
          <w:cantSplit/>
        </w:trPr>
        <w:tc>
          <w:tcPr>
            <w:tcW w:w="2482" w:type="dxa"/>
            <w:shd w:val="clear" w:color="auto" w:fill="auto"/>
          </w:tcPr>
          <w:p w14:paraId="46B6066D" w14:textId="77777777" w:rsidR="00A67C6B" w:rsidRPr="0009046D" w:rsidRDefault="00A67C6B" w:rsidP="00AD7E03">
            <w:pPr>
              <w:pStyle w:val="TableEntry"/>
              <w:rPr>
                <w:lang w:eastAsia="en-US"/>
              </w:rPr>
            </w:pPr>
            <w:r w:rsidRPr="0009046D">
              <w:rPr>
                <w:lang w:eastAsia="en-US"/>
              </w:rPr>
              <w:t>objectType</w:t>
            </w:r>
          </w:p>
        </w:tc>
        <w:tc>
          <w:tcPr>
            <w:tcW w:w="2666" w:type="dxa"/>
            <w:shd w:val="clear" w:color="auto" w:fill="auto"/>
          </w:tcPr>
          <w:p w14:paraId="5021502C" w14:textId="77777777" w:rsidR="00A67C6B" w:rsidRPr="0009046D" w:rsidRDefault="00A67C6B" w:rsidP="00AD7E03">
            <w:pPr>
              <w:pStyle w:val="TableEntry"/>
              <w:rPr>
                <w:lang w:eastAsia="en-US"/>
              </w:rPr>
            </w:pPr>
            <w:r w:rsidRPr="0009046D">
              <w:rPr>
                <w:lang w:eastAsia="en-US"/>
              </w:rPr>
              <w:t>The object type distinguishes between stable and dynamic documents</w:t>
            </w:r>
            <w:r w:rsidR="00B03E20" w:rsidRPr="0009046D">
              <w:rPr>
                <w:lang w:eastAsia="en-US"/>
              </w:rPr>
              <w:t xml:space="preserve">. </w:t>
            </w:r>
            <w:r w:rsidRPr="0009046D">
              <w:rPr>
                <w:lang w:eastAsia="en-US"/>
              </w:rPr>
              <w:t>Only stable documents are used in XDM, and therefore in 360X</w:t>
            </w:r>
          </w:p>
        </w:tc>
        <w:tc>
          <w:tcPr>
            <w:tcW w:w="1890" w:type="dxa"/>
            <w:shd w:val="clear" w:color="auto" w:fill="auto"/>
          </w:tcPr>
          <w:p w14:paraId="290D9A40" w14:textId="77777777" w:rsidR="00A67C6B" w:rsidRPr="0009046D" w:rsidRDefault="00A67C6B" w:rsidP="00AD7E03">
            <w:pPr>
              <w:pStyle w:val="TableEntry"/>
              <w:rPr>
                <w:lang w:eastAsia="en-US"/>
              </w:rPr>
            </w:pPr>
            <w:r w:rsidRPr="0009046D">
              <w:rPr>
                <w:lang w:eastAsia="en-US"/>
              </w:rPr>
              <w:t>R</w:t>
            </w:r>
          </w:p>
        </w:tc>
        <w:tc>
          <w:tcPr>
            <w:tcW w:w="2610" w:type="dxa"/>
            <w:shd w:val="clear" w:color="auto" w:fill="auto"/>
          </w:tcPr>
          <w:p w14:paraId="09E3632B" w14:textId="77777777" w:rsidR="00A67C6B" w:rsidRPr="0009046D" w:rsidRDefault="00A67C6B" w:rsidP="00AD7E03">
            <w:pPr>
              <w:pStyle w:val="TableEntry"/>
              <w:rPr>
                <w:lang w:eastAsia="en-US"/>
              </w:rPr>
            </w:pPr>
            <w:r w:rsidRPr="0009046D">
              <w:rPr>
                <w:lang w:eastAsia="en-US"/>
              </w:rPr>
              <w:t>N/A</w:t>
            </w:r>
            <w:r w:rsidRPr="0009046D">
              <w:rPr>
                <w:lang w:eastAsia="en-US"/>
              </w:rPr>
              <w:br/>
              <w:t xml:space="preserve">fixed to </w:t>
            </w:r>
            <w:r w:rsidRPr="0009046D">
              <w:rPr>
                <w:lang w:eastAsia="en-US"/>
              </w:rPr>
              <w:br/>
              <w:t>urn:uuid:7edca82f-054d-47f2-a032-9b2a5b5186c1</w:t>
            </w:r>
          </w:p>
        </w:tc>
      </w:tr>
    </w:tbl>
    <w:p w14:paraId="48F4BED3" w14:textId="77777777" w:rsidR="002861E1" w:rsidRPr="0009046D" w:rsidRDefault="002861E1" w:rsidP="002861E1">
      <w:pPr>
        <w:pStyle w:val="BodyText"/>
        <w:rPr>
          <w:lang w:eastAsia="en-US"/>
        </w:rPr>
      </w:pPr>
    </w:p>
    <w:p w14:paraId="70497366" w14:textId="55F96DB7" w:rsidR="005806F7" w:rsidRPr="0009046D" w:rsidRDefault="005806F7" w:rsidP="00AD7E03">
      <w:pPr>
        <w:pStyle w:val="Heading7"/>
        <w:rPr>
          <w:noProof w:val="0"/>
        </w:rPr>
      </w:pPr>
      <w:bookmarkStart w:id="1926" w:name="_Toc482624990"/>
      <w:r w:rsidRPr="0009046D">
        <w:rPr>
          <w:noProof w:val="0"/>
        </w:rPr>
        <w:t>3.</w:t>
      </w:r>
      <w:r w:rsidR="008F3E89" w:rsidRPr="0009046D">
        <w:rPr>
          <w:noProof w:val="0"/>
        </w:rPr>
        <w:t>55</w:t>
      </w:r>
      <w:r w:rsidRPr="0009046D">
        <w:rPr>
          <w:noProof w:val="0"/>
        </w:rPr>
        <w:t>.4.1.2.1.3 Document Entry for Clinical Documentation</w:t>
      </w:r>
      <w:bookmarkEnd w:id="1926"/>
    </w:p>
    <w:p w14:paraId="4CDD0C96" w14:textId="77777777" w:rsidR="00C63D0B" w:rsidRPr="0009046D" w:rsidRDefault="00C63D0B" w:rsidP="00C63D0B">
      <w:pPr>
        <w:pStyle w:val="BodyText"/>
        <w:rPr>
          <w:lang w:eastAsia="en-US"/>
        </w:rPr>
      </w:pPr>
      <w:r w:rsidRPr="0009046D">
        <w:rPr>
          <w:lang w:eastAsia="en-US"/>
        </w:rPr>
        <w:t>The table contains all required (R) Document Entry attributes, as well as any “required if known” (R2) or optional (O) attributes, where 360X imposes a specific constraint or connection to the content of the Document Entry.</w:t>
      </w:r>
    </w:p>
    <w:p w14:paraId="5738AC22" w14:textId="186382E3" w:rsidR="00C96F10" w:rsidRPr="0009046D" w:rsidDel="00DB07F1" w:rsidRDefault="00C96F10" w:rsidP="00C63D0B">
      <w:pPr>
        <w:pStyle w:val="BodyText"/>
        <w:rPr>
          <w:del w:id="1927" w:author="Mary Jungers" w:date="2017-08-15T12:15:00Z"/>
          <w:lang w:eastAsia="en-US"/>
        </w:rPr>
      </w:pPr>
      <w:r w:rsidRPr="0009046D">
        <w:rPr>
          <w:lang w:eastAsia="en-US"/>
        </w:rPr>
        <w:t>The corresponding source information from the CDA Header for each metadata attribute is a</w:t>
      </w:r>
      <w:r w:rsidR="00597D13" w:rsidRPr="0009046D">
        <w:rPr>
          <w:lang w:eastAsia="en-US"/>
        </w:rPr>
        <w:t xml:space="preserve">lready described in </w:t>
      </w:r>
      <w:del w:id="1928" w:author="Mary Jungers" w:date="2017-08-15T13:27:00Z">
        <w:r w:rsidR="00597D13" w:rsidRPr="0009046D" w:rsidDel="00616CE3">
          <w:rPr>
            <w:lang w:eastAsia="en-US"/>
          </w:rPr>
          <w:delText xml:space="preserve">IHE </w:delText>
        </w:r>
      </w:del>
      <w:r w:rsidR="00597D13" w:rsidRPr="0009046D">
        <w:rPr>
          <w:lang w:eastAsia="en-US"/>
        </w:rPr>
        <w:t>PCC TF-2:4.1.1, XDSDocumentEntry Metadata.</w:t>
      </w:r>
    </w:p>
    <w:p w14:paraId="343085CB" w14:textId="112CBDAD" w:rsidR="003C707B" w:rsidRPr="0009046D" w:rsidRDefault="003C707B" w:rsidP="00C63D0B">
      <w:pPr>
        <w:pStyle w:val="BodyText"/>
        <w:rPr>
          <w:lang w:eastAsia="en-US"/>
        </w:rPr>
      </w:pPr>
    </w:p>
    <w:p w14:paraId="7C755F6D" w14:textId="775BDAB6" w:rsidR="00720F14" w:rsidRPr="00CF3C90" w:rsidRDefault="00720F14" w:rsidP="00720F14">
      <w:pPr>
        <w:pStyle w:val="TableTitle"/>
        <w:rPr>
          <w:lang w:val="fr-FR"/>
          <w:rPrChange w:id="1929" w:author="Vassil Peytchev" w:date="2017-08-24T17:12:00Z">
            <w:rPr/>
          </w:rPrChange>
        </w:rPr>
      </w:pPr>
      <w:r w:rsidRPr="00CF3C90">
        <w:rPr>
          <w:lang w:val="fr-FR"/>
          <w:rPrChange w:id="1930" w:author="Vassil Peytchev" w:date="2017-08-24T17:12:00Z">
            <w:rPr/>
          </w:rPrChange>
        </w:rPr>
        <w:lastRenderedPageBreak/>
        <w:t>Table 3.</w:t>
      </w:r>
      <w:r w:rsidR="008F3E89" w:rsidRPr="00CF3C90">
        <w:rPr>
          <w:lang w:val="fr-FR"/>
          <w:rPrChange w:id="1931" w:author="Vassil Peytchev" w:date="2017-08-24T17:12:00Z">
            <w:rPr/>
          </w:rPrChange>
        </w:rPr>
        <w:t>55</w:t>
      </w:r>
      <w:r w:rsidRPr="00CF3C90">
        <w:rPr>
          <w:lang w:val="fr-FR"/>
          <w:rPrChange w:id="1932" w:author="Vassil Peytchev" w:date="2017-08-24T17:12:00Z">
            <w:rPr/>
          </w:rPrChange>
        </w:rPr>
        <w:t>.4-3: 360X Document Entry Attributes for Clinical Documents</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2"/>
        <w:gridCol w:w="2666"/>
        <w:gridCol w:w="1890"/>
        <w:gridCol w:w="2610"/>
      </w:tblGrid>
      <w:tr w:rsidR="001A1FFC" w:rsidRPr="0009046D" w14:paraId="2B4327C5" w14:textId="77777777" w:rsidTr="00AD7E03">
        <w:trPr>
          <w:cantSplit/>
          <w:tblHeader/>
        </w:trPr>
        <w:tc>
          <w:tcPr>
            <w:tcW w:w="2482" w:type="dxa"/>
            <w:shd w:val="clear" w:color="auto" w:fill="D9D9D9"/>
            <w:vAlign w:val="center"/>
          </w:tcPr>
          <w:p w14:paraId="448996BC" w14:textId="77777777" w:rsidR="00C63D0B" w:rsidRPr="0009046D" w:rsidRDefault="00C63D0B" w:rsidP="00AD7E03">
            <w:pPr>
              <w:pStyle w:val="TableEntryHeader"/>
              <w:rPr>
                <w:lang w:eastAsia="en-US"/>
              </w:rPr>
            </w:pPr>
            <w:r w:rsidRPr="0009046D">
              <w:rPr>
                <w:lang w:eastAsia="en-US"/>
              </w:rPr>
              <w:t>Attribute</w:t>
            </w:r>
          </w:p>
        </w:tc>
        <w:tc>
          <w:tcPr>
            <w:tcW w:w="2666" w:type="dxa"/>
            <w:shd w:val="clear" w:color="auto" w:fill="D9D9D9"/>
            <w:vAlign w:val="center"/>
          </w:tcPr>
          <w:p w14:paraId="6D6889E7" w14:textId="77777777" w:rsidR="00C63D0B" w:rsidRPr="0009046D" w:rsidRDefault="00C63D0B" w:rsidP="00AD7E03">
            <w:pPr>
              <w:pStyle w:val="TableEntryHeader"/>
              <w:rPr>
                <w:lang w:eastAsia="en-US"/>
              </w:rPr>
            </w:pPr>
            <w:r w:rsidRPr="0009046D">
              <w:rPr>
                <w:lang w:eastAsia="en-US"/>
              </w:rPr>
              <w:t>Purpose within 360X</w:t>
            </w:r>
          </w:p>
        </w:tc>
        <w:tc>
          <w:tcPr>
            <w:tcW w:w="1890" w:type="dxa"/>
            <w:shd w:val="clear" w:color="auto" w:fill="D9D9D9"/>
            <w:vAlign w:val="center"/>
          </w:tcPr>
          <w:p w14:paraId="5E7F5A6D" w14:textId="77777777" w:rsidR="00C63D0B" w:rsidRPr="0009046D" w:rsidRDefault="00C63D0B" w:rsidP="00AD7E03">
            <w:pPr>
              <w:pStyle w:val="TableEntryHeader"/>
              <w:rPr>
                <w:lang w:eastAsia="en-US"/>
              </w:rPr>
            </w:pPr>
            <w:r w:rsidRPr="0009046D">
              <w:rPr>
                <w:lang w:eastAsia="en-US"/>
              </w:rPr>
              <w:t>Requirement</w:t>
            </w:r>
            <w:r w:rsidRPr="0009046D">
              <w:rPr>
                <w:lang w:eastAsia="en-US"/>
              </w:rPr>
              <w:br/>
              <w:t>(Source of requirement)</w:t>
            </w:r>
          </w:p>
        </w:tc>
        <w:tc>
          <w:tcPr>
            <w:tcW w:w="2610" w:type="dxa"/>
            <w:shd w:val="clear" w:color="auto" w:fill="D9D9D9"/>
            <w:vAlign w:val="center"/>
          </w:tcPr>
          <w:p w14:paraId="56BCFD02" w14:textId="03110BD0" w:rsidR="00C63D0B" w:rsidRPr="0009046D" w:rsidRDefault="00C63D0B" w:rsidP="008F65FD">
            <w:pPr>
              <w:pStyle w:val="TableEntryHeader"/>
              <w:rPr>
                <w:lang w:eastAsia="en-US"/>
              </w:rPr>
            </w:pPr>
            <w:r w:rsidRPr="0009046D">
              <w:rPr>
                <w:lang w:eastAsia="en-US"/>
              </w:rPr>
              <w:t xml:space="preserve">Corresponding </w:t>
            </w:r>
            <w:r w:rsidR="008F65FD" w:rsidRPr="0009046D">
              <w:rPr>
                <w:lang w:eastAsia="en-US"/>
              </w:rPr>
              <w:t>CDA XML element or attribute</w:t>
            </w:r>
          </w:p>
        </w:tc>
      </w:tr>
      <w:tr w:rsidR="001A1FFC" w:rsidRPr="0009046D" w14:paraId="4F88CF4B" w14:textId="77777777" w:rsidTr="00AD7E03">
        <w:trPr>
          <w:cantSplit/>
        </w:trPr>
        <w:tc>
          <w:tcPr>
            <w:tcW w:w="2482" w:type="dxa"/>
            <w:shd w:val="clear" w:color="auto" w:fill="auto"/>
          </w:tcPr>
          <w:p w14:paraId="4A597593" w14:textId="77777777" w:rsidR="00C63D0B" w:rsidRPr="0009046D" w:rsidRDefault="00C63D0B" w:rsidP="00AD7E03">
            <w:pPr>
              <w:pStyle w:val="TableEntry"/>
              <w:rPr>
                <w:lang w:eastAsia="en-US"/>
              </w:rPr>
            </w:pPr>
            <w:r w:rsidRPr="0009046D">
              <w:rPr>
                <w:lang w:eastAsia="en-US"/>
              </w:rPr>
              <w:t>author</w:t>
            </w:r>
          </w:p>
        </w:tc>
        <w:tc>
          <w:tcPr>
            <w:tcW w:w="2666" w:type="dxa"/>
            <w:shd w:val="clear" w:color="auto" w:fill="auto"/>
          </w:tcPr>
          <w:p w14:paraId="65006D67" w14:textId="3104A05C" w:rsidR="00C63D0B" w:rsidRPr="0009046D" w:rsidRDefault="00C63D0B" w:rsidP="00AD7E03">
            <w:pPr>
              <w:pStyle w:val="TableEntry"/>
              <w:rPr>
                <w:lang w:eastAsia="en-US"/>
              </w:rPr>
            </w:pPr>
            <w:r w:rsidRPr="0009046D">
              <w:rPr>
                <w:lang w:eastAsia="en-US"/>
              </w:rPr>
              <w:t>If supplied, MUST</w:t>
            </w:r>
            <w:r w:rsidR="006413E0" w:rsidRPr="0009046D">
              <w:rPr>
                <w:lang w:eastAsia="en-US"/>
              </w:rPr>
              <w:t xml:space="preserve"> match the author of the </w:t>
            </w:r>
            <w:r w:rsidR="003C707B" w:rsidRPr="0009046D">
              <w:rPr>
                <w:lang w:eastAsia="en-US"/>
              </w:rPr>
              <w:t>CDA</w:t>
            </w:r>
          </w:p>
        </w:tc>
        <w:tc>
          <w:tcPr>
            <w:tcW w:w="1890" w:type="dxa"/>
            <w:shd w:val="clear" w:color="auto" w:fill="auto"/>
          </w:tcPr>
          <w:p w14:paraId="5C7202ED" w14:textId="77777777" w:rsidR="00C63D0B" w:rsidRPr="0009046D" w:rsidRDefault="00C63D0B" w:rsidP="00AD7E03">
            <w:pPr>
              <w:pStyle w:val="TableEntry"/>
              <w:rPr>
                <w:lang w:eastAsia="en-US"/>
              </w:rPr>
            </w:pPr>
            <w:r w:rsidRPr="0009046D">
              <w:rPr>
                <w:lang w:eastAsia="en-US"/>
              </w:rPr>
              <w:t>R</w:t>
            </w:r>
            <w:r w:rsidRPr="0009046D">
              <w:t>2</w:t>
            </w:r>
            <w:r w:rsidRPr="0009046D">
              <w:br/>
              <w:t>(XDR and XDM for Direct Messaging)</w:t>
            </w:r>
          </w:p>
        </w:tc>
        <w:tc>
          <w:tcPr>
            <w:tcW w:w="2610" w:type="dxa"/>
            <w:shd w:val="clear" w:color="auto" w:fill="auto"/>
          </w:tcPr>
          <w:p w14:paraId="1CE71744" w14:textId="77777777" w:rsidR="00597D13" w:rsidRPr="0009046D" w:rsidRDefault="00597D13" w:rsidP="00AD7E03">
            <w:pPr>
              <w:pStyle w:val="TableEntry"/>
              <w:rPr>
                <w:szCs w:val="18"/>
              </w:rPr>
            </w:pPr>
            <w:r w:rsidRPr="0009046D">
              <w:rPr>
                <w:szCs w:val="18"/>
              </w:rPr>
              <w:t>/</w:t>
            </w:r>
            <w:r w:rsidRPr="0009046D">
              <w:rPr>
                <w:lang w:eastAsia="en-US"/>
              </w:rPr>
              <w:t>ClinicalDocument</w:t>
            </w:r>
            <w:r w:rsidRPr="0009046D">
              <w:rPr>
                <w:szCs w:val="18"/>
              </w:rPr>
              <w:t xml:space="preserve">/author </w:t>
            </w:r>
          </w:p>
          <w:p w14:paraId="68744505" w14:textId="77777777" w:rsidR="00C63D0B" w:rsidRPr="0009046D" w:rsidRDefault="00C63D0B" w:rsidP="00AD7E03">
            <w:pPr>
              <w:pStyle w:val="TableEntry"/>
              <w:rPr>
                <w:lang w:eastAsia="en-US"/>
              </w:rPr>
            </w:pPr>
          </w:p>
        </w:tc>
      </w:tr>
      <w:tr w:rsidR="001A1FFC" w:rsidRPr="0009046D" w14:paraId="4DBDFFBB" w14:textId="77777777" w:rsidTr="00AD7E03">
        <w:trPr>
          <w:cantSplit/>
        </w:trPr>
        <w:tc>
          <w:tcPr>
            <w:tcW w:w="2482" w:type="dxa"/>
            <w:shd w:val="clear" w:color="auto" w:fill="auto"/>
          </w:tcPr>
          <w:p w14:paraId="4E856176" w14:textId="77777777" w:rsidR="00C63D0B" w:rsidRPr="0009046D" w:rsidRDefault="00C63D0B" w:rsidP="00AD7E03">
            <w:pPr>
              <w:pStyle w:val="TableEntry"/>
              <w:rPr>
                <w:lang w:eastAsia="en-US"/>
              </w:rPr>
            </w:pPr>
            <w:r w:rsidRPr="0009046D">
              <w:rPr>
                <w:lang w:eastAsia="en-US"/>
              </w:rPr>
              <w:t>classCode</w:t>
            </w:r>
          </w:p>
        </w:tc>
        <w:tc>
          <w:tcPr>
            <w:tcW w:w="2666" w:type="dxa"/>
            <w:shd w:val="clear" w:color="auto" w:fill="auto"/>
          </w:tcPr>
          <w:p w14:paraId="6DF8D750" w14:textId="59E3BF9D" w:rsidR="00C63D0B" w:rsidRPr="0009046D" w:rsidRDefault="00C63D0B" w:rsidP="00AD7E03">
            <w:pPr>
              <w:pStyle w:val="TableEntry"/>
              <w:rPr>
                <w:lang w:eastAsia="en-US"/>
              </w:rPr>
            </w:pPr>
            <w:r w:rsidRPr="0009046D">
              <w:rPr>
                <w:lang w:eastAsia="en-US"/>
              </w:rPr>
              <w:t>Ident</w:t>
            </w:r>
            <w:r w:rsidR="0072602A" w:rsidRPr="0009046D">
              <w:rPr>
                <w:lang w:eastAsia="en-US"/>
              </w:rPr>
              <w:t>ifies the specific document code</w:t>
            </w:r>
            <w:r w:rsidRPr="0009046D">
              <w:rPr>
                <w:lang w:eastAsia="en-US"/>
              </w:rPr>
              <w:t xml:space="preserve">, </w:t>
            </w:r>
            <w:r w:rsidR="006413E0" w:rsidRPr="0009046D">
              <w:rPr>
                <w:lang w:eastAsia="en-US"/>
              </w:rPr>
              <w:t xml:space="preserve">as specified in the </w:t>
            </w:r>
            <w:r w:rsidR="00597D13" w:rsidRPr="0009046D">
              <w:rPr>
                <w:lang w:eastAsia="en-US"/>
              </w:rPr>
              <w:t>CDA document</w:t>
            </w:r>
          </w:p>
        </w:tc>
        <w:tc>
          <w:tcPr>
            <w:tcW w:w="1890" w:type="dxa"/>
            <w:shd w:val="clear" w:color="auto" w:fill="auto"/>
          </w:tcPr>
          <w:p w14:paraId="7E690408" w14:textId="77777777" w:rsidR="00C63D0B" w:rsidRPr="0009046D" w:rsidRDefault="00C63D0B" w:rsidP="00AD7E03">
            <w:pPr>
              <w:pStyle w:val="TableEntry"/>
              <w:rPr>
                <w:lang w:eastAsia="en-US"/>
              </w:rPr>
            </w:pPr>
            <w:r w:rsidRPr="0009046D">
              <w:rPr>
                <w:lang w:eastAsia="en-US"/>
              </w:rPr>
              <w:t xml:space="preserve">R </w:t>
            </w:r>
            <w:r w:rsidRPr="0009046D">
              <w:rPr>
                <w:lang w:eastAsia="en-US"/>
              </w:rPr>
              <w:br/>
              <w:t>(360X)</w:t>
            </w:r>
            <w:r w:rsidRPr="0009046D">
              <w:rPr>
                <w:lang w:eastAsia="en-US"/>
              </w:rPr>
              <w:br/>
              <w:t>(R2 XDR and XDM for Direct Messaging)</w:t>
            </w:r>
          </w:p>
        </w:tc>
        <w:tc>
          <w:tcPr>
            <w:tcW w:w="2610" w:type="dxa"/>
            <w:shd w:val="clear" w:color="auto" w:fill="auto"/>
          </w:tcPr>
          <w:p w14:paraId="1DCC9D5F" w14:textId="77777777" w:rsidR="00C63D0B" w:rsidRPr="0009046D" w:rsidRDefault="00597D13" w:rsidP="00AD7E03">
            <w:pPr>
              <w:pStyle w:val="TableEntry"/>
              <w:rPr>
                <w:lang w:eastAsia="en-US"/>
              </w:rPr>
            </w:pPr>
            <w:r w:rsidRPr="0009046D">
              <w:rPr>
                <w:lang w:eastAsia="en-US"/>
              </w:rPr>
              <w:t>The same as /ClinicalDocument/code/@code</w:t>
            </w:r>
          </w:p>
        </w:tc>
      </w:tr>
      <w:tr w:rsidR="001A1FFC" w:rsidRPr="0009046D" w14:paraId="5A6A8DDB" w14:textId="77777777" w:rsidTr="00AD7E03">
        <w:trPr>
          <w:cantSplit/>
        </w:trPr>
        <w:tc>
          <w:tcPr>
            <w:tcW w:w="2482" w:type="dxa"/>
            <w:shd w:val="clear" w:color="auto" w:fill="auto"/>
          </w:tcPr>
          <w:p w14:paraId="0D0887F2" w14:textId="77777777" w:rsidR="00C63D0B" w:rsidRPr="0009046D" w:rsidRDefault="00C63D0B" w:rsidP="00AD7E03">
            <w:pPr>
              <w:pStyle w:val="TableEntry"/>
              <w:rPr>
                <w:lang w:eastAsia="en-US"/>
              </w:rPr>
            </w:pPr>
            <w:r w:rsidRPr="0009046D">
              <w:rPr>
                <w:lang w:eastAsia="en-US"/>
              </w:rPr>
              <w:t>confidentialityCode</w:t>
            </w:r>
          </w:p>
        </w:tc>
        <w:tc>
          <w:tcPr>
            <w:tcW w:w="2666" w:type="dxa"/>
            <w:shd w:val="clear" w:color="auto" w:fill="auto"/>
          </w:tcPr>
          <w:p w14:paraId="1B540EAE" w14:textId="77777777" w:rsidR="00C63D0B" w:rsidRPr="0009046D" w:rsidRDefault="00C63D0B" w:rsidP="00AD7E03">
            <w:pPr>
              <w:pStyle w:val="TableEntry"/>
              <w:rPr>
                <w:lang w:eastAsia="en-US"/>
              </w:rPr>
            </w:pPr>
            <w:r w:rsidRPr="0009046D">
              <w:rPr>
                <w:lang w:eastAsia="en-US"/>
              </w:rPr>
              <w:t>Identifies the confidentiality defined for the order.</w:t>
            </w:r>
            <w:r w:rsidRPr="0009046D">
              <w:rPr>
                <w:lang w:eastAsia="en-US"/>
              </w:rPr>
              <w:br/>
              <w:t>Implementations SHOULD NOT use codes that reveal the specific trigger causes of confidentiality (e.g., ETH, HIV, PSY, SDV)</w:t>
            </w:r>
          </w:p>
        </w:tc>
        <w:tc>
          <w:tcPr>
            <w:tcW w:w="1890" w:type="dxa"/>
            <w:shd w:val="clear" w:color="auto" w:fill="auto"/>
          </w:tcPr>
          <w:p w14:paraId="02C3F2CB" w14:textId="77777777" w:rsidR="00C63D0B" w:rsidRPr="0009046D" w:rsidRDefault="00C63D0B" w:rsidP="00AD7E03">
            <w:pPr>
              <w:pStyle w:val="TableEntry"/>
              <w:rPr>
                <w:lang w:eastAsia="en-US"/>
              </w:rPr>
            </w:pPr>
            <w:r w:rsidRPr="0009046D">
              <w:rPr>
                <w:lang w:eastAsia="en-US"/>
              </w:rPr>
              <w:t>R2</w:t>
            </w:r>
            <w:r w:rsidRPr="0009046D">
              <w:rPr>
                <w:lang w:eastAsia="en-US"/>
              </w:rPr>
              <w:br/>
              <w:t>(XDR and XDM for Direct Messaging)</w:t>
            </w:r>
          </w:p>
        </w:tc>
        <w:tc>
          <w:tcPr>
            <w:tcW w:w="2610" w:type="dxa"/>
            <w:shd w:val="clear" w:color="auto" w:fill="auto"/>
          </w:tcPr>
          <w:p w14:paraId="32461776" w14:textId="77777777" w:rsidR="00C63D0B" w:rsidRPr="0009046D" w:rsidRDefault="00597D13" w:rsidP="00AD7E03">
            <w:pPr>
              <w:pStyle w:val="TableEntry"/>
              <w:rPr>
                <w:lang w:eastAsia="en-US"/>
              </w:rPr>
            </w:pPr>
            <w:r w:rsidRPr="0009046D">
              <w:rPr>
                <w:lang w:eastAsia="en-US"/>
              </w:rPr>
              <w:t>/ClinicalDocument/confidentialityCode/@code</w:t>
            </w:r>
            <w:r w:rsidR="00C63D0B" w:rsidRPr="0009046D">
              <w:rPr>
                <w:lang w:eastAsia="en-US"/>
              </w:rPr>
              <w:br/>
              <w:t>Implementations SHOULD constrain to values that do not reflect the cause of confidentiality such as:</w:t>
            </w:r>
          </w:p>
          <w:p w14:paraId="45FEC8CF" w14:textId="77777777" w:rsidR="00C63D0B" w:rsidRPr="0009046D" w:rsidRDefault="00C63D0B" w:rsidP="00AD7E03">
            <w:pPr>
              <w:pStyle w:val="TableEntry"/>
              <w:rPr>
                <w:lang w:eastAsia="en-US"/>
              </w:rPr>
            </w:pPr>
            <w:r w:rsidRPr="0009046D">
              <w:rPr>
                <w:lang w:eastAsia="en-US"/>
              </w:rPr>
              <w:t>V Very restricted</w:t>
            </w:r>
            <w:r w:rsidRPr="0009046D">
              <w:rPr>
                <w:lang w:eastAsia="en-US"/>
              </w:rPr>
              <w:br/>
              <w:t>R Restricted</w:t>
            </w:r>
            <w:r w:rsidRPr="0009046D">
              <w:rPr>
                <w:lang w:eastAsia="en-US"/>
              </w:rPr>
              <w:br/>
              <w:t>U Usual control</w:t>
            </w:r>
          </w:p>
        </w:tc>
      </w:tr>
      <w:tr w:rsidR="001A1FFC" w:rsidRPr="0009046D" w14:paraId="5C4C19BF" w14:textId="77777777" w:rsidTr="00AD7E03">
        <w:trPr>
          <w:cantSplit/>
        </w:trPr>
        <w:tc>
          <w:tcPr>
            <w:tcW w:w="2482" w:type="dxa"/>
            <w:shd w:val="clear" w:color="auto" w:fill="auto"/>
          </w:tcPr>
          <w:p w14:paraId="44D0F089" w14:textId="77777777" w:rsidR="00C63D0B" w:rsidRPr="0009046D" w:rsidRDefault="00C63D0B" w:rsidP="00AD7E03">
            <w:pPr>
              <w:pStyle w:val="TableEntry"/>
              <w:rPr>
                <w:lang w:eastAsia="en-US"/>
              </w:rPr>
            </w:pPr>
            <w:r w:rsidRPr="0009046D">
              <w:rPr>
                <w:lang w:eastAsia="en-US"/>
              </w:rPr>
              <w:t>creationTime</w:t>
            </w:r>
          </w:p>
        </w:tc>
        <w:tc>
          <w:tcPr>
            <w:tcW w:w="2666" w:type="dxa"/>
            <w:shd w:val="clear" w:color="auto" w:fill="auto"/>
          </w:tcPr>
          <w:p w14:paraId="1EA899C7" w14:textId="2215B139" w:rsidR="00C63D0B" w:rsidRPr="0009046D" w:rsidRDefault="00C63D0B" w:rsidP="00AD7E03">
            <w:pPr>
              <w:pStyle w:val="TableEntry"/>
              <w:rPr>
                <w:lang w:eastAsia="en-US"/>
              </w:rPr>
            </w:pPr>
            <w:r w:rsidRPr="0009046D">
              <w:rPr>
                <w:lang w:eastAsia="en-US"/>
              </w:rPr>
              <w:t xml:space="preserve">Defines the creation time of the </w:t>
            </w:r>
            <w:r w:rsidR="006C09AF" w:rsidRPr="0009046D">
              <w:rPr>
                <w:lang w:eastAsia="en-US"/>
              </w:rPr>
              <w:t>CDA (as opposed to the order or the submission set</w:t>
            </w:r>
            <w:r w:rsidRPr="0009046D">
              <w:rPr>
                <w:lang w:eastAsia="en-US"/>
              </w:rPr>
              <w:t>)</w:t>
            </w:r>
          </w:p>
        </w:tc>
        <w:tc>
          <w:tcPr>
            <w:tcW w:w="1890" w:type="dxa"/>
            <w:shd w:val="clear" w:color="auto" w:fill="auto"/>
          </w:tcPr>
          <w:p w14:paraId="4520313F" w14:textId="77777777" w:rsidR="00C63D0B" w:rsidRPr="0009046D" w:rsidRDefault="00C63D0B" w:rsidP="00AD7E03">
            <w:pPr>
              <w:pStyle w:val="TableEntry"/>
              <w:rPr>
                <w:lang w:eastAsia="en-US"/>
              </w:rPr>
            </w:pPr>
            <w:r w:rsidRPr="0009046D">
              <w:rPr>
                <w:lang w:eastAsia="en-US"/>
              </w:rPr>
              <w:t>R2</w:t>
            </w:r>
            <w:r w:rsidRPr="0009046D">
              <w:rPr>
                <w:lang w:eastAsia="en-US"/>
              </w:rPr>
              <w:br/>
              <w:t>(XDR and XDM for Direct Messaging)</w:t>
            </w:r>
          </w:p>
        </w:tc>
        <w:tc>
          <w:tcPr>
            <w:tcW w:w="2610" w:type="dxa"/>
            <w:shd w:val="clear" w:color="auto" w:fill="auto"/>
          </w:tcPr>
          <w:p w14:paraId="7F0E2270" w14:textId="77777777" w:rsidR="00C63D0B" w:rsidRPr="0009046D" w:rsidRDefault="006C09AF" w:rsidP="00AD7E03">
            <w:pPr>
              <w:pStyle w:val="TableEntry"/>
              <w:rPr>
                <w:lang w:eastAsia="en-US"/>
              </w:rPr>
            </w:pPr>
            <w:r w:rsidRPr="0009046D">
              <w:rPr>
                <w:lang w:eastAsia="en-US"/>
              </w:rPr>
              <w:t>/ClinicalDocument/effectiveTime</w:t>
            </w:r>
            <w:r w:rsidRPr="0009046D">
              <w:rPr>
                <w:lang w:eastAsia="en-US"/>
              </w:rPr>
              <w:br/>
            </w:r>
            <w:r w:rsidR="00C63D0B" w:rsidRPr="0009046D">
              <w:rPr>
                <w:lang w:eastAsia="en-US"/>
              </w:rPr>
              <w:t xml:space="preserve">Date/Time of </w:t>
            </w:r>
            <w:r w:rsidRPr="0009046D">
              <w:rPr>
                <w:lang w:eastAsia="en-US"/>
              </w:rPr>
              <w:t>the C</w:t>
            </w:r>
            <w:r w:rsidR="005B7ECE" w:rsidRPr="0009046D">
              <w:rPr>
                <w:lang w:eastAsia="en-US"/>
              </w:rPr>
              <w:t>CDA. In the metadata, the timestamp shall be in UTC.</w:t>
            </w:r>
          </w:p>
        </w:tc>
      </w:tr>
      <w:tr w:rsidR="001A1FFC" w:rsidRPr="0009046D" w14:paraId="5A5786CF" w14:textId="77777777" w:rsidTr="00AD7E03">
        <w:trPr>
          <w:cantSplit/>
        </w:trPr>
        <w:tc>
          <w:tcPr>
            <w:tcW w:w="2482" w:type="dxa"/>
            <w:shd w:val="clear" w:color="auto" w:fill="auto"/>
          </w:tcPr>
          <w:p w14:paraId="6E84A65A" w14:textId="77777777" w:rsidR="00C63D0B" w:rsidRPr="0009046D" w:rsidRDefault="00C63D0B" w:rsidP="00AD7E03">
            <w:pPr>
              <w:pStyle w:val="TableEntry"/>
              <w:rPr>
                <w:lang w:eastAsia="en-US"/>
              </w:rPr>
            </w:pPr>
            <w:r w:rsidRPr="0009046D">
              <w:rPr>
                <w:lang w:eastAsia="en-US"/>
              </w:rPr>
              <w:t>entryUUID</w:t>
            </w:r>
          </w:p>
        </w:tc>
        <w:tc>
          <w:tcPr>
            <w:tcW w:w="2666" w:type="dxa"/>
            <w:shd w:val="clear" w:color="auto" w:fill="auto"/>
          </w:tcPr>
          <w:p w14:paraId="71EEAF19" w14:textId="77777777" w:rsidR="00C63D0B" w:rsidRPr="0009046D" w:rsidRDefault="00C63D0B" w:rsidP="00AD7E03">
            <w:pPr>
              <w:pStyle w:val="TableEntry"/>
              <w:rPr>
                <w:lang w:eastAsia="en-US"/>
              </w:rPr>
            </w:pPr>
            <w:r w:rsidRPr="0009046D">
              <w:rPr>
                <w:lang w:eastAsia="en-US"/>
              </w:rPr>
              <w:t>The identifier used for referencing the Document Entry object within the metadata</w:t>
            </w:r>
          </w:p>
        </w:tc>
        <w:tc>
          <w:tcPr>
            <w:tcW w:w="1890" w:type="dxa"/>
            <w:shd w:val="clear" w:color="auto" w:fill="auto"/>
          </w:tcPr>
          <w:p w14:paraId="6CC03B34" w14:textId="77777777" w:rsidR="00C63D0B" w:rsidRPr="0009046D" w:rsidRDefault="00C63D0B" w:rsidP="00AD7E03">
            <w:pPr>
              <w:pStyle w:val="TableEntry"/>
              <w:rPr>
                <w:lang w:eastAsia="en-US"/>
              </w:rPr>
            </w:pPr>
            <w:r w:rsidRPr="0009046D">
              <w:rPr>
                <w:lang w:eastAsia="en-US"/>
              </w:rPr>
              <w:t>R</w:t>
            </w:r>
            <w:r w:rsidRPr="0009046D">
              <w:rPr>
                <w:lang w:eastAsia="en-US"/>
              </w:rPr>
              <w:br/>
              <w:t>(XDR and XDM for Direct Messaging)</w:t>
            </w:r>
          </w:p>
        </w:tc>
        <w:tc>
          <w:tcPr>
            <w:tcW w:w="2610" w:type="dxa"/>
            <w:shd w:val="clear" w:color="auto" w:fill="auto"/>
          </w:tcPr>
          <w:p w14:paraId="25AC341A" w14:textId="77777777" w:rsidR="00C63D0B" w:rsidRPr="0009046D" w:rsidRDefault="00C63D0B" w:rsidP="00AD7E03">
            <w:pPr>
              <w:pStyle w:val="TableEntry"/>
              <w:rPr>
                <w:lang w:eastAsia="en-US"/>
              </w:rPr>
            </w:pPr>
            <w:r w:rsidRPr="0009046D">
              <w:rPr>
                <w:lang w:eastAsia="en-US"/>
              </w:rPr>
              <w:t>N/A</w:t>
            </w:r>
            <w:r w:rsidRPr="0009046D">
              <w:rPr>
                <w:lang w:eastAsia="en-US"/>
              </w:rPr>
              <w:br/>
            </w:r>
          </w:p>
        </w:tc>
      </w:tr>
      <w:tr w:rsidR="001A1FFC" w:rsidRPr="0009046D" w14:paraId="5780D507" w14:textId="77777777" w:rsidTr="00AD7E03">
        <w:trPr>
          <w:cantSplit/>
        </w:trPr>
        <w:tc>
          <w:tcPr>
            <w:tcW w:w="2482" w:type="dxa"/>
            <w:shd w:val="clear" w:color="auto" w:fill="auto"/>
          </w:tcPr>
          <w:p w14:paraId="6ADBAA55" w14:textId="77777777" w:rsidR="00C63D0B" w:rsidRPr="0009046D" w:rsidRDefault="00C63D0B" w:rsidP="00AD7E03">
            <w:pPr>
              <w:pStyle w:val="TableEntry"/>
              <w:rPr>
                <w:lang w:eastAsia="en-US"/>
              </w:rPr>
            </w:pPr>
            <w:r w:rsidRPr="0009046D">
              <w:rPr>
                <w:lang w:eastAsia="en-US"/>
              </w:rPr>
              <w:t>formatCode</w:t>
            </w:r>
          </w:p>
        </w:tc>
        <w:tc>
          <w:tcPr>
            <w:tcW w:w="2666" w:type="dxa"/>
            <w:shd w:val="clear" w:color="auto" w:fill="auto"/>
          </w:tcPr>
          <w:p w14:paraId="082277BE" w14:textId="77777777" w:rsidR="00C63D0B" w:rsidRPr="0009046D" w:rsidRDefault="00C63D0B" w:rsidP="00AD7E03">
            <w:pPr>
              <w:pStyle w:val="TableEntry"/>
              <w:rPr>
                <w:lang w:eastAsia="en-US"/>
              </w:rPr>
            </w:pPr>
            <w:r w:rsidRPr="0009046D">
              <w:rPr>
                <w:lang w:eastAsia="en-US"/>
              </w:rPr>
              <w:t xml:space="preserve">The specific format of the message </w:t>
            </w:r>
          </w:p>
        </w:tc>
        <w:tc>
          <w:tcPr>
            <w:tcW w:w="1890" w:type="dxa"/>
            <w:shd w:val="clear" w:color="auto" w:fill="auto"/>
          </w:tcPr>
          <w:p w14:paraId="2D58670D" w14:textId="77777777" w:rsidR="00C63D0B" w:rsidRPr="0009046D" w:rsidRDefault="00C63D0B"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33762BF3" w14:textId="1029BF4E" w:rsidR="00CA2395" w:rsidRPr="0009046D" w:rsidRDefault="00674EB1" w:rsidP="00CA2395">
            <w:pPr>
              <w:pStyle w:val="TableEntry"/>
              <w:rPr>
                <w:lang w:eastAsia="en-US"/>
              </w:rPr>
            </w:pPr>
            <w:r w:rsidRPr="0009046D">
              <w:rPr>
                <w:lang w:eastAsia="en-US"/>
              </w:rPr>
              <w:t>The format code defined for the spe</w:t>
            </w:r>
            <w:r w:rsidR="00A96C89" w:rsidRPr="0009046D">
              <w:rPr>
                <w:lang w:eastAsia="en-US"/>
              </w:rPr>
              <w:t xml:space="preserve">cific </w:t>
            </w:r>
            <w:r w:rsidRPr="0009046D">
              <w:rPr>
                <w:lang w:eastAsia="en-US"/>
              </w:rPr>
              <w:t>CDA document template</w:t>
            </w:r>
            <w:r w:rsidR="00A96C89" w:rsidRPr="0009046D">
              <w:rPr>
                <w:lang w:eastAsia="en-US"/>
              </w:rPr>
              <w:t>:</w:t>
            </w:r>
            <w:r w:rsidR="00A96C89" w:rsidRPr="0009046D">
              <w:rPr>
                <w:lang w:eastAsia="en-US"/>
              </w:rPr>
              <w:br/>
            </w:r>
            <w:r w:rsidR="00CA2395" w:rsidRPr="0009046D">
              <w:rPr>
                <w:lang w:eastAsia="en-US"/>
              </w:rPr>
              <w:t>urn:ihe:pcc:xds-ms:2007 or</w:t>
            </w:r>
            <w:r w:rsidR="00CA2395" w:rsidRPr="0009046D">
              <w:rPr>
                <w:lang w:eastAsia="en-US"/>
              </w:rPr>
              <w:br/>
              <w:t>urn:hl7-org:sdwg:ccda-structuredBody:2.1</w:t>
            </w:r>
          </w:p>
        </w:tc>
      </w:tr>
      <w:tr w:rsidR="001A1FFC" w:rsidRPr="0009046D" w14:paraId="57C31D71" w14:textId="77777777" w:rsidTr="00AD7E03">
        <w:trPr>
          <w:cantSplit/>
        </w:trPr>
        <w:tc>
          <w:tcPr>
            <w:tcW w:w="2482" w:type="dxa"/>
            <w:shd w:val="clear" w:color="auto" w:fill="auto"/>
          </w:tcPr>
          <w:p w14:paraId="04795FE3" w14:textId="77777777" w:rsidR="00C63D0B" w:rsidRPr="0009046D" w:rsidRDefault="00C63D0B" w:rsidP="00AD7E03">
            <w:pPr>
              <w:pStyle w:val="TableEntry"/>
              <w:rPr>
                <w:lang w:eastAsia="en-US"/>
              </w:rPr>
            </w:pPr>
            <w:r w:rsidRPr="0009046D">
              <w:rPr>
                <w:lang w:eastAsia="en-US"/>
              </w:rPr>
              <w:t>hash</w:t>
            </w:r>
          </w:p>
        </w:tc>
        <w:tc>
          <w:tcPr>
            <w:tcW w:w="2666" w:type="dxa"/>
            <w:shd w:val="clear" w:color="auto" w:fill="auto"/>
          </w:tcPr>
          <w:p w14:paraId="3F6041FC" w14:textId="77777777" w:rsidR="00C63D0B" w:rsidRPr="0009046D" w:rsidRDefault="00C63D0B" w:rsidP="00AD7E03">
            <w:pPr>
              <w:pStyle w:val="TableEntry"/>
              <w:rPr>
                <w:lang w:eastAsia="en-US"/>
              </w:rPr>
            </w:pPr>
            <w:r w:rsidRPr="0009046D">
              <w:rPr>
                <w:lang w:eastAsia="en-US"/>
              </w:rPr>
              <w:t>SHA-1 hash of the content</w:t>
            </w:r>
          </w:p>
        </w:tc>
        <w:tc>
          <w:tcPr>
            <w:tcW w:w="1890" w:type="dxa"/>
            <w:shd w:val="clear" w:color="auto" w:fill="auto"/>
          </w:tcPr>
          <w:p w14:paraId="6AD03510" w14:textId="77777777" w:rsidR="00C63D0B" w:rsidRPr="0009046D" w:rsidRDefault="00C63D0B" w:rsidP="00AD7E03">
            <w:pPr>
              <w:pStyle w:val="TableEntry"/>
              <w:rPr>
                <w:lang w:eastAsia="en-US"/>
              </w:rPr>
            </w:pPr>
            <w:r w:rsidRPr="0009046D">
              <w:rPr>
                <w:lang w:eastAsia="en-US"/>
              </w:rPr>
              <w:t>R</w:t>
            </w:r>
            <w:r w:rsidRPr="0009046D">
              <w:rPr>
                <w:lang w:eastAsia="en-US"/>
              </w:rPr>
              <w:br/>
              <w:t>(XDM)</w:t>
            </w:r>
          </w:p>
        </w:tc>
        <w:tc>
          <w:tcPr>
            <w:tcW w:w="2610" w:type="dxa"/>
            <w:shd w:val="clear" w:color="auto" w:fill="auto"/>
          </w:tcPr>
          <w:p w14:paraId="5090A2D1" w14:textId="77777777" w:rsidR="00C63D0B" w:rsidRPr="0009046D" w:rsidRDefault="00C63D0B" w:rsidP="00AD7E03">
            <w:pPr>
              <w:pStyle w:val="TableEntry"/>
              <w:rPr>
                <w:lang w:eastAsia="en-US"/>
              </w:rPr>
            </w:pPr>
            <w:r w:rsidRPr="0009046D">
              <w:rPr>
                <w:lang w:eastAsia="en-US"/>
              </w:rPr>
              <w:t>N/A</w:t>
            </w:r>
          </w:p>
        </w:tc>
      </w:tr>
      <w:tr w:rsidR="001A1FFC" w:rsidRPr="0009046D" w14:paraId="50E01BBB" w14:textId="77777777" w:rsidTr="00AD7E03">
        <w:trPr>
          <w:cantSplit/>
        </w:trPr>
        <w:tc>
          <w:tcPr>
            <w:tcW w:w="2482" w:type="dxa"/>
            <w:shd w:val="clear" w:color="auto" w:fill="auto"/>
          </w:tcPr>
          <w:p w14:paraId="734D5901" w14:textId="77777777" w:rsidR="00C63D0B" w:rsidRPr="0009046D" w:rsidRDefault="00C63D0B" w:rsidP="00AD7E03">
            <w:pPr>
              <w:pStyle w:val="TableEntry"/>
              <w:rPr>
                <w:lang w:eastAsia="en-US"/>
              </w:rPr>
            </w:pPr>
            <w:r w:rsidRPr="0009046D">
              <w:rPr>
                <w:lang w:eastAsia="en-US"/>
              </w:rPr>
              <w:t>healthcareFacilityTypeCode</w:t>
            </w:r>
          </w:p>
        </w:tc>
        <w:tc>
          <w:tcPr>
            <w:tcW w:w="2666" w:type="dxa"/>
            <w:shd w:val="clear" w:color="auto" w:fill="auto"/>
          </w:tcPr>
          <w:p w14:paraId="795C7D36" w14:textId="0D541569" w:rsidR="00C63D0B" w:rsidRPr="0009046D" w:rsidRDefault="00C63D0B" w:rsidP="00AD7E03">
            <w:pPr>
              <w:pStyle w:val="TableEntry"/>
              <w:rPr>
                <w:lang w:eastAsia="en-US"/>
              </w:rPr>
            </w:pPr>
            <w:r w:rsidRPr="0009046D">
              <w:rPr>
                <w:lang w:eastAsia="en-US"/>
              </w:rPr>
              <w:t>See also practice setting type. This code represents the type of organizational setting of the clin</w:t>
            </w:r>
            <w:r w:rsidR="00674EB1" w:rsidRPr="0009046D">
              <w:rPr>
                <w:lang w:eastAsia="en-US"/>
              </w:rPr>
              <w:t>ic</w:t>
            </w:r>
            <w:r w:rsidR="006413E0" w:rsidRPr="0009046D">
              <w:rPr>
                <w:lang w:eastAsia="en-US"/>
              </w:rPr>
              <w:t xml:space="preserve">al encounter documented in the </w:t>
            </w:r>
            <w:r w:rsidR="00674EB1" w:rsidRPr="0009046D">
              <w:rPr>
                <w:lang w:eastAsia="en-US"/>
              </w:rPr>
              <w:t>CDA</w:t>
            </w:r>
            <w:r w:rsidRPr="0009046D">
              <w:rPr>
                <w:lang w:eastAsia="en-US"/>
              </w:rPr>
              <w:t>. Note that in context of 360X, this is the facility type of the Referral Request Initiator.</w:t>
            </w:r>
          </w:p>
        </w:tc>
        <w:tc>
          <w:tcPr>
            <w:tcW w:w="1890" w:type="dxa"/>
            <w:shd w:val="clear" w:color="auto" w:fill="auto"/>
          </w:tcPr>
          <w:p w14:paraId="6C3C7893" w14:textId="77777777" w:rsidR="00C63D0B" w:rsidRPr="0009046D" w:rsidRDefault="00C63D0B" w:rsidP="00AD7E03">
            <w:pPr>
              <w:pStyle w:val="TableEntry"/>
              <w:rPr>
                <w:lang w:eastAsia="en-US"/>
              </w:rPr>
            </w:pPr>
            <w:r w:rsidRPr="0009046D">
              <w:rPr>
                <w:lang w:eastAsia="en-US"/>
              </w:rPr>
              <w:t>R2</w:t>
            </w:r>
            <w:r w:rsidRPr="0009046D">
              <w:rPr>
                <w:lang w:eastAsia="en-US"/>
              </w:rPr>
              <w:br/>
              <w:t>(XDR and XDM for Direct Messaging)</w:t>
            </w:r>
          </w:p>
        </w:tc>
        <w:tc>
          <w:tcPr>
            <w:tcW w:w="2610" w:type="dxa"/>
            <w:shd w:val="clear" w:color="auto" w:fill="auto"/>
          </w:tcPr>
          <w:p w14:paraId="66EA9842" w14:textId="77777777" w:rsidR="00C63D0B" w:rsidRPr="0009046D" w:rsidRDefault="00674EB1" w:rsidP="00AD7E03">
            <w:pPr>
              <w:pStyle w:val="TableEntry"/>
              <w:rPr>
                <w:lang w:eastAsia="en-US"/>
              </w:rPr>
            </w:pPr>
            <w:r w:rsidRPr="0009046D">
              <w:rPr>
                <w:lang w:eastAsia="en-US"/>
              </w:rPr>
              <w:t>Must be consistent with /ClinicalDocument/author</w:t>
            </w:r>
          </w:p>
        </w:tc>
      </w:tr>
      <w:tr w:rsidR="001A1FFC" w:rsidRPr="0009046D" w14:paraId="74664226" w14:textId="77777777" w:rsidTr="00AD7E03">
        <w:trPr>
          <w:cantSplit/>
        </w:trPr>
        <w:tc>
          <w:tcPr>
            <w:tcW w:w="2482" w:type="dxa"/>
            <w:shd w:val="clear" w:color="auto" w:fill="auto"/>
          </w:tcPr>
          <w:p w14:paraId="4094A329" w14:textId="77777777" w:rsidR="00C63D0B" w:rsidRPr="0009046D" w:rsidRDefault="00C63D0B" w:rsidP="00AD7E03">
            <w:pPr>
              <w:pStyle w:val="TableEntry"/>
              <w:rPr>
                <w:lang w:eastAsia="en-US"/>
              </w:rPr>
            </w:pPr>
            <w:r w:rsidRPr="0009046D">
              <w:rPr>
                <w:lang w:eastAsia="en-US"/>
              </w:rPr>
              <w:t>languageCode</w:t>
            </w:r>
          </w:p>
        </w:tc>
        <w:tc>
          <w:tcPr>
            <w:tcW w:w="2666" w:type="dxa"/>
            <w:shd w:val="clear" w:color="auto" w:fill="auto"/>
          </w:tcPr>
          <w:p w14:paraId="214427A6" w14:textId="77777777" w:rsidR="00C63D0B" w:rsidRPr="0009046D" w:rsidRDefault="00C63D0B" w:rsidP="00AD7E03">
            <w:pPr>
              <w:pStyle w:val="TableEntry"/>
              <w:rPr>
                <w:lang w:eastAsia="en-US"/>
              </w:rPr>
            </w:pPr>
            <w:r w:rsidRPr="0009046D">
              <w:rPr>
                <w:lang w:eastAsia="en-US"/>
              </w:rPr>
              <w:t>Specifies the language of the document (order / referral request)</w:t>
            </w:r>
          </w:p>
        </w:tc>
        <w:tc>
          <w:tcPr>
            <w:tcW w:w="1890" w:type="dxa"/>
            <w:shd w:val="clear" w:color="auto" w:fill="auto"/>
          </w:tcPr>
          <w:p w14:paraId="4EB1D748" w14:textId="77777777" w:rsidR="00C63D0B" w:rsidRPr="0009046D" w:rsidRDefault="00C63D0B" w:rsidP="00AD7E03">
            <w:pPr>
              <w:pStyle w:val="TableEntry"/>
              <w:rPr>
                <w:lang w:eastAsia="en-US"/>
              </w:rPr>
            </w:pPr>
            <w:r w:rsidRPr="0009046D">
              <w:rPr>
                <w:lang w:eastAsia="en-US"/>
              </w:rPr>
              <w:t>R2</w:t>
            </w:r>
            <w:r w:rsidRPr="0009046D">
              <w:rPr>
                <w:lang w:eastAsia="en-US"/>
              </w:rPr>
              <w:br/>
              <w:t>(XDR and XDM for Direct Messaging)</w:t>
            </w:r>
          </w:p>
        </w:tc>
        <w:tc>
          <w:tcPr>
            <w:tcW w:w="2610" w:type="dxa"/>
            <w:shd w:val="clear" w:color="auto" w:fill="auto"/>
          </w:tcPr>
          <w:p w14:paraId="179CC60B" w14:textId="77777777" w:rsidR="00C63D0B" w:rsidRPr="0009046D" w:rsidRDefault="00674EB1" w:rsidP="00AD7E03">
            <w:pPr>
              <w:pStyle w:val="TableEntry"/>
              <w:rPr>
                <w:lang w:eastAsia="en-US"/>
              </w:rPr>
            </w:pPr>
            <w:r w:rsidRPr="0009046D">
              <w:rPr>
                <w:lang w:eastAsia="en-US"/>
              </w:rPr>
              <w:t>/ClinicalDocument/languageCode</w:t>
            </w:r>
          </w:p>
        </w:tc>
      </w:tr>
      <w:tr w:rsidR="001A1FFC" w:rsidRPr="0009046D" w14:paraId="78B6BDDE" w14:textId="77777777" w:rsidTr="00AD7E03">
        <w:trPr>
          <w:cantSplit/>
        </w:trPr>
        <w:tc>
          <w:tcPr>
            <w:tcW w:w="2482" w:type="dxa"/>
            <w:shd w:val="clear" w:color="auto" w:fill="auto"/>
          </w:tcPr>
          <w:p w14:paraId="1204A7D0" w14:textId="77777777" w:rsidR="00C63D0B" w:rsidRPr="0009046D" w:rsidRDefault="00C63D0B" w:rsidP="00AD7E03">
            <w:pPr>
              <w:pStyle w:val="TableEntry"/>
              <w:rPr>
                <w:lang w:eastAsia="en-US"/>
              </w:rPr>
            </w:pPr>
            <w:r w:rsidRPr="0009046D">
              <w:rPr>
                <w:lang w:eastAsia="en-US"/>
              </w:rPr>
              <w:t>mimeType</w:t>
            </w:r>
          </w:p>
        </w:tc>
        <w:tc>
          <w:tcPr>
            <w:tcW w:w="2666" w:type="dxa"/>
            <w:shd w:val="clear" w:color="auto" w:fill="auto"/>
          </w:tcPr>
          <w:p w14:paraId="57A6A1B7" w14:textId="6C1686F5" w:rsidR="00C63D0B" w:rsidRPr="0009046D" w:rsidRDefault="00027CD5" w:rsidP="00027CD5">
            <w:pPr>
              <w:pStyle w:val="TableEntry"/>
              <w:rPr>
                <w:lang w:eastAsia="en-US"/>
              </w:rPr>
            </w:pPr>
            <w:r w:rsidRPr="0009046D">
              <w:rPr>
                <w:lang w:eastAsia="en-US"/>
              </w:rPr>
              <w:t>The MIME type of the document</w:t>
            </w:r>
          </w:p>
        </w:tc>
        <w:tc>
          <w:tcPr>
            <w:tcW w:w="1890" w:type="dxa"/>
            <w:shd w:val="clear" w:color="auto" w:fill="auto"/>
          </w:tcPr>
          <w:p w14:paraId="2E96CA70" w14:textId="77777777" w:rsidR="00C63D0B" w:rsidRPr="0009046D" w:rsidRDefault="00C63D0B" w:rsidP="00AD7E03">
            <w:pPr>
              <w:pStyle w:val="TableEntry"/>
              <w:rPr>
                <w:lang w:eastAsia="en-US"/>
              </w:rPr>
            </w:pPr>
            <w:r w:rsidRPr="0009046D">
              <w:rPr>
                <w:lang w:eastAsia="en-US"/>
              </w:rPr>
              <w:t>R</w:t>
            </w:r>
          </w:p>
        </w:tc>
        <w:tc>
          <w:tcPr>
            <w:tcW w:w="2610" w:type="dxa"/>
            <w:shd w:val="clear" w:color="auto" w:fill="auto"/>
          </w:tcPr>
          <w:p w14:paraId="69E1062C" w14:textId="77777777" w:rsidR="00C63D0B" w:rsidRPr="0009046D" w:rsidRDefault="00A43887" w:rsidP="00AD7E03">
            <w:pPr>
              <w:pStyle w:val="TableEntry"/>
              <w:rPr>
                <w:lang w:eastAsia="en-US"/>
              </w:rPr>
            </w:pPr>
            <w:r w:rsidRPr="0009046D">
              <w:rPr>
                <w:lang w:eastAsia="en-US"/>
              </w:rPr>
              <w:t>text/xml</w:t>
            </w:r>
          </w:p>
        </w:tc>
      </w:tr>
      <w:tr w:rsidR="001A1FFC" w:rsidRPr="0009046D" w14:paraId="5BB1FD07" w14:textId="77777777" w:rsidTr="00AD7E03">
        <w:trPr>
          <w:cantSplit/>
        </w:trPr>
        <w:tc>
          <w:tcPr>
            <w:tcW w:w="2482" w:type="dxa"/>
            <w:shd w:val="clear" w:color="auto" w:fill="auto"/>
          </w:tcPr>
          <w:p w14:paraId="159EDF78" w14:textId="77777777" w:rsidR="00C63D0B" w:rsidRPr="0009046D" w:rsidRDefault="00C63D0B" w:rsidP="00AD7E03">
            <w:pPr>
              <w:pStyle w:val="TableEntry"/>
              <w:rPr>
                <w:lang w:eastAsia="en-US"/>
              </w:rPr>
            </w:pPr>
            <w:r w:rsidRPr="0009046D">
              <w:rPr>
                <w:lang w:eastAsia="en-US"/>
              </w:rPr>
              <w:lastRenderedPageBreak/>
              <w:t>patientId</w:t>
            </w:r>
          </w:p>
        </w:tc>
        <w:tc>
          <w:tcPr>
            <w:tcW w:w="2666" w:type="dxa"/>
            <w:shd w:val="clear" w:color="auto" w:fill="auto"/>
          </w:tcPr>
          <w:p w14:paraId="0AEFAEC7" w14:textId="3BED0573" w:rsidR="00C63D0B" w:rsidRPr="0009046D" w:rsidRDefault="00C63D0B" w:rsidP="00AD7E03">
            <w:pPr>
              <w:pStyle w:val="TableEntry"/>
              <w:rPr>
                <w:lang w:eastAsia="en-US"/>
              </w:rPr>
            </w:pPr>
            <w:r w:rsidRPr="0009046D">
              <w:rPr>
                <w:lang w:eastAsia="en-US"/>
              </w:rPr>
              <w:t>The patient ID known to the Referral Recipient. How the Referral Initiator obtains this information is out of scope for this profile.</w:t>
            </w:r>
            <w:r w:rsidRPr="0009046D">
              <w:rPr>
                <w:lang w:eastAsia="en-US"/>
              </w:rPr>
              <w:br/>
              <w:t>This value, if present, must be the same for the Submission Set, and th</w:t>
            </w:r>
            <w:r w:rsidR="00DD3A93" w:rsidRPr="0009046D">
              <w:rPr>
                <w:lang w:eastAsia="en-US"/>
              </w:rPr>
              <w:t>e other Document entries</w:t>
            </w:r>
            <w:r w:rsidR="00DD3A93" w:rsidRPr="0009046D">
              <w:rPr>
                <w:lang w:eastAsia="en-US"/>
              </w:rPr>
              <w:br/>
              <w:t>See PCC</w:t>
            </w:r>
            <w:r w:rsidR="00176FB7" w:rsidRPr="0009046D">
              <w:rPr>
                <w:lang w:eastAsia="en-US"/>
              </w:rPr>
              <w:t xml:space="preserve"> TF-1: X.1.3</w:t>
            </w:r>
            <w:r w:rsidRPr="0009046D">
              <w:rPr>
                <w:lang w:eastAsia="en-US"/>
              </w:rPr>
              <w:t>.1</w:t>
            </w:r>
          </w:p>
        </w:tc>
        <w:tc>
          <w:tcPr>
            <w:tcW w:w="1890" w:type="dxa"/>
            <w:shd w:val="clear" w:color="auto" w:fill="auto"/>
          </w:tcPr>
          <w:p w14:paraId="2810B3E7" w14:textId="77777777" w:rsidR="00C63D0B" w:rsidRPr="0009046D" w:rsidRDefault="00C63D0B" w:rsidP="00AD7E03">
            <w:pPr>
              <w:pStyle w:val="TableEntry"/>
              <w:rPr>
                <w:lang w:eastAsia="en-US"/>
              </w:rPr>
            </w:pPr>
            <w:r w:rsidRPr="0009046D">
              <w:rPr>
                <w:lang w:eastAsia="en-US"/>
              </w:rPr>
              <w:t>R2</w:t>
            </w:r>
            <w:r w:rsidRPr="0009046D">
              <w:rPr>
                <w:lang w:eastAsia="en-US"/>
              </w:rPr>
              <w:br/>
              <w:t>(360X)</w:t>
            </w:r>
            <w:r w:rsidRPr="0009046D">
              <w:rPr>
                <w:lang w:eastAsia="en-US"/>
              </w:rPr>
              <w:br/>
              <w:t>(R2 XDR and XDM for Direct Messaging)</w:t>
            </w:r>
          </w:p>
        </w:tc>
        <w:tc>
          <w:tcPr>
            <w:tcW w:w="2610" w:type="dxa"/>
            <w:shd w:val="clear" w:color="auto" w:fill="auto"/>
          </w:tcPr>
          <w:p w14:paraId="23D273D2" w14:textId="4DC511D6" w:rsidR="00C63D0B" w:rsidRPr="0009046D" w:rsidRDefault="00F942EE" w:rsidP="00880E41">
            <w:pPr>
              <w:pStyle w:val="TableEntry"/>
              <w:rPr>
                <w:lang w:eastAsia="en-US"/>
              </w:rPr>
            </w:pPr>
            <w:r w:rsidRPr="0009046D">
              <w:rPr>
                <w:lang w:eastAsia="en-US"/>
              </w:rPr>
              <w:t>This identifier may be present in /ClinicalDocument/recordTarget/patientRole/id</w:t>
            </w:r>
          </w:p>
        </w:tc>
      </w:tr>
      <w:tr w:rsidR="001A1FFC" w:rsidRPr="0009046D" w14:paraId="735372A3" w14:textId="77777777" w:rsidTr="00AD7E03">
        <w:trPr>
          <w:cantSplit/>
        </w:trPr>
        <w:tc>
          <w:tcPr>
            <w:tcW w:w="2482" w:type="dxa"/>
            <w:shd w:val="clear" w:color="auto" w:fill="auto"/>
          </w:tcPr>
          <w:p w14:paraId="5644E928" w14:textId="77777777" w:rsidR="00C63D0B" w:rsidRPr="0009046D" w:rsidRDefault="00C63D0B" w:rsidP="00AD7E03">
            <w:pPr>
              <w:pStyle w:val="TableEntry"/>
              <w:rPr>
                <w:lang w:eastAsia="en-US"/>
              </w:rPr>
            </w:pPr>
            <w:r w:rsidRPr="0009046D">
              <w:rPr>
                <w:lang w:eastAsia="en-US"/>
              </w:rPr>
              <w:t>practiceSettingCode</w:t>
            </w:r>
          </w:p>
        </w:tc>
        <w:tc>
          <w:tcPr>
            <w:tcW w:w="2666" w:type="dxa"/>
            <w:shd w:val="clear" w:color="auto" w:fill="auto"/>
          </w:tcPr>
          <w:p w14:paraId="2CB187C9" w14:textId="77777777" w:rsidR="00C63D0B" w:rsidRPr="0009046D" w:rsidRDefault="00C63D0B" w:rsidP="00AD7E03">
            <w:pPr>
              <w:pStyle w:val="TableEntry"/>
              <w:rPr>
                <w:lang w:eastAsia="en-US"/>
              </w:rPr>
            </w:pPr>
            <w:r w:rsidRPr="0009046D">
              <w:rPr>
                <w:lang w:eastAsia="en-US"/>
              </w:rPr>
              <w:t xml:space="preserve">Identifies the setting that created the </w:t>
            </w:r>
            <w:r w:rsidR="00607C70" w:rsidRPr="0009046D">
              <w:rPr>
                <w:lang w:eastAsia="en-US"/>
              </w:rPr>
              <w:t>document</w:t>
            </w:r>
            <w:r w:rsidRPr="0009046D">
              <w:rPr>
                <w:lang w:eastAsia="en-US"/>
              </w:rPr>
              <w:t xml:space="preserve"> at a high granularity e.g., Cardiology, Family</w:t>
            </w:r>
            <w:r w:rsidR="00DB148A" w:rsidRPr="0009046D">
              <w:rPr>
                <w:lang w:eastAsia="en-US"/>
              </w:rPr>
              <w:t xml:space="preserve"> </w:t>
            </w:r>
            <w:r w:rsidRPr="0009046D">
              <w:rPr>
                <w:lang w:eastAsia="en-US"/>
              </w:rPr>
              <w:t>Practice. Should not create ambiguity as compared to healthcareFacilityTypeCode.</w:t>
            </w:r>
          </w:p>
        </w:tc>
        <w:tc>
          <w:tcPr>
            <w:tcW w:w="1890" w:type="dxa"/>
            <w:shd w:val="clear" w:color="auto" w:fill="auto"/>
          </w:tcPr>
          <w:p w14:paraId="31B30535" w14:textId="77777777" w:rsidR="00C63D0B" w:rsidRPr="0009046D" w:rsidRDefault="00C63D0B" w:rsidP="00AD7E03">
            <w:pPr>
              <w:pStyle w:val="TableEntry"/>
              <w:rPr>
                <w:lang w:eastAsia="en-US"/>
              </w:rPr>
            </w:pPr>
            <w:r w:rsidRPr="0009046D">
              <w:rPr>
                <w:lang w:eastAsia="en-US"/>
              </w:rPr>
              <w:t>R2</w:t>
            </w:r>
            <w:r w:rsidRPr="0009046D">
              <w:rPr>
                <w:lang w:eastAsia="en-US"/>
              </w:rPr>
              <w:br/>
              <w:t>(XDR and XDM for Direct)</w:t>
            </w:r>
          </w:p>
        </w:tc>
        <w:tc>
          <w:tcPr>
            <w:tcW w:w="2610" w:type="dxa"/>
            <w:shd w:val="clear" w:color="auto" w:fill="auto"/>
          </w:tcPr>
          <w:p w14:paraId="3BDB9E44" w14:textId="77777777" w:rsidR="00C63D0B" w:rsidRPr="0009046D" w:rsidRDefault="00607C70" w:rsidP="00AD7E03">
            <w:pPr>
              <w:pStyle w:val="TableEntry"/>
              <w:rPr>
                <w:lang w:eastAsia="en-US"/>
              </w:rPr>
            </w:pPr>
            <w:r w:rsidRPr="0009046D">
              <w:rPr>
                <w:lang w:eastAsia="en-US"/>
              </w:rPr>
              <w:t>N/A</w:t>
            </w:r>
          </w:p>
        </w:tc>
      </w:tr>
      <w:tr w:rsidR="001A1FFC" w:rsidRPr="0009046D" w14:paraId="23832B7A" w14:textId="77777777" w:rsidTr="00AD7E03">
        <w:trPr>
          <w:cantSplit/>
        </w:trPr>
        <w:tc>
          <w:tcPr>
            <w:tcW w:w="2482" w:type="dxa"/>
            <w:shd w:val="clear" w:color="auto" w:fill="auto"/>
          </w:tcPr>
          <w:p w14:paraId="6361D28C" w14:textId="77777777" w:rsidR="00C63D0B" w:rsidRPr="0009046D" w:rsidRDefault="00C63D0B" w:rsidP="00AD7E03">
            <w:pPr>
              <w:pStyle w:val="TableEntry"/>
              <w:rPr>
                <w:lang w:eastAsia="en-US"/>
              </w:rPr>
            </w:pPr>
            <w:r w:rsidRPr="0009046D">
              <w:rPr>
                <w:lang w:eastAsia="en-US"/>
              </w:rPr>
              <w:t>size</w:t>
            </w:r>
          </w:p>
        </w:tc>
        <w:tc>
          <w:tcPr>
            <w:tcW w:w="2666" w:type="dxa"/>
            <w:shd w:val="clear" w:color="auto" w:fill="auto"/>
          </w:tcPr>
          <w:p w14:paraId="3AD71E1A" w14:textId="77777777" w:rsidR="00C63D0B" w:rsidRPr="0009046D" w:rsidRDefault="00C63D0B" w:rsidP="00AD7E03">
            <w:pPr>
              <w:pStyle w:val="TableEntry"/>
              <w:rPr>
                <w:lang w:eastAsia="en-US"/>
              </w:rPr>
            </w:pPr>
            <w:r w:rsidRPr="0009046D">
              <w:rPr>
                <w:lang w:eastAsia="en-US"/>
              </w:rPr>
              <w:t>Size in bytes of the message as  it exists in the file system when the contents of ZIP package are extracted</w:t>
            </w:r>
          </w:p>
        </w:tc>
        <w:tc>
          <w:tcPr>
            <w:tcW w:w="1890" w:type="dxa"/>
            <w:shd w:val="clear" w:color="auto" w:fill="auto"/>
          </w:tcPr>
          <w:p w14:paraId="69AA8BBB" w14:textId="77777777" w:rsidR="00C63D0B" w:rsidRPr="0009046D" w:rsidRDefault="00C63D0B" w:rsidP="00AD7E03">
            <w:pPr>
              <w:pStyle w:val="TableEntry"/>
              <w:rPr>
                <w:lang w:eastAsia="en-US"/>
              </w:rPr>
            </w:pPr>
            <w:r w:rsidRPr="0009046D">
              <w:rPr>
                <w:lang w:eastAsia="en-US"/>
              </w:rPr>
              <w:t>R</w:t>
            </w:r>
            <w:r w:rsidRPr="0009046D">
              <w:rPr>
                <w:lang w:eastAsia="en-US"/>
              </w:rPr>
              <w:br/>
              <w:t>(XDM)</w:t>
            </w:r>
          </w:p>
        </w:tc>
        <w:tc>
          <w:tcPr>
            <w:tcW w:w="2610" w:type="dxa"/>
            <w:shd w:val="clear" w:color="auto" w:fill="auto"/>
          </w:tcPr>
          <w:p w14:paraId="4EBF7F4A" w14:textId="77777777" w:rsidR="00C63D0B" w:rsidRPr="0009046D" w:rsidRDefault="00C63D0B" w:rsidP="00AD7E03">
            <w:pPr>
              <w:pStyle w:val="TableEntry"/>
              <w:rPr>
                <w:lang w:eastAsia="en-US"/>
              </w:rPr>
            </w:pPr>
            <w:r w:rsidRPr="0009046D">
              <w:rPr>
                <w:lang w:eastAsia="en-US"/>
              </w:rPr>
              <w:t>N/A</w:t>
            </w:r>
          </w:p>
        </w:tc>
      </w:tr>
      <w:tr w:rsidR="001A1FFC" w:rsidRPr="0009046D" w14:paraId="641CC08C" w14:textId="77777777" w:rsidTr="00AD7E03">
        <w:trPr>
          <w:cantSplit/>
        </w:trPr>
        <w:tc>
          <w:tcPr>
            <w:tcW w:w="2482" w:type="dxa"/>
            <w:shd w:val="clear" w:color="auto" w:fill="auto"/>
          </w:tcPr>
          <w:p w14:paraId="7A27A8E1" w14:textId="77777777" w:rsidR="00C63D0B" w:rsidRPr="0009046D" w:rsidRDefault="00C63D0B" w:rsidP="00AD7E03">
            <w:pPr>
              <w:pStyle w:val="TableEntry"/>
              <w:rPr>
                <w:lang w:eastAsia="en-US"/>
              </w:rPr>
            </w:pPr>
            <w:r w:rsidRPr="0009046D">
              <w:rPr>
                <w:lang w:eastAsia="en-US"/>
              </w:rPr>
              <w:t>sourcePatientId</w:t>
            </w:r>
          </w:p>
        </w:tc>
        <w:tc>
          <w:tcPr>
            <w:tcW w:w="2666" w:type="dxa"/>
            <w:shd w:val="clear" w:color="auto" w:fill="auto"/>
          </w:tcPr>
          <w:p w14:paraId="5E86BD77" w14:textId="2EFDF558" w:rsidR="00C63D0B" w:rsidRPr="0009046D" w:rsidRDefault="00C63D0B" w:rsidP="00AD7E03">
            <w:pPr>
              <w:pStyle w:val="TableEntry"/>
              <w:rPr>
                <w:lang w:eastAsia="en-US"/>
              </w:rPr>
            </w:pPr>
            <w:r w:rsidRPr="0009046D">
              <w:t>The sourcePatientID is the ID as known by the Referral Initiator.</w:t>
            </w:r>
            <w:r w:rsidR="00176FB7" w:rsidRPr="0009046D">
              <w:br/>
            </w:r>
            <w:r w:rsidR="00176FB7" w:rsidRPr="0009046D">
              <w:rPr>
                <w:lang w:eastAsia="en-US"/>
              </w:rPr>
              <w:t>See PCC TF-1: X.1.3.1</w:t>
            </w:r>
          </w:p>
        </w:tc>
        <w:tc>
          <w:tcPr>
            <w:tcW w:w="1890" w:type="dxa"/>
            <w:shd w:val="clear" w:color="auto" w:fill="auto"/>
          </w:tcPr>
          <w:p w14:paraId="721F76A3" w14:textId="2B1CCF3D" w:rsidR="00C63D0B" w:rsidRPr="0009046D" w:rsidRDefault="00C63D0B" w:rsidP="00AD7E03">
            <w:pPr>
              <w:pStyle w:val="TableEntry"/>
              <w:rPr>
                <w:lang w:eastAsia="en-US"/>
              </w:rPr>
            </w:pPr>
            <w:r w:rsidRPr="0009046D">
              <w:rPr>
                <w:lang w:eastAsia="en-US"/>
              </w:rPr>
              <w:t>R</w:t>
            </w:r>
            <w:r w:rsidR="00176FB7" w:rsidRPr="0009046D">
              <w:rPr>
                <w:lang w:eastAsia="en-US"/>
              </w:rPr>
              <w:t>2</w:t>
            </w:r>
            <w:r w:rsidRPr="0009046D">
              <w:rPr>
                <w:lang w:eastAsia="en-US"/>
              </w:rPr>
              <w:br/>
              <w:t>(360X)</w:t>
            </w:r>
          </w:p>
        </w:tc>
        <w:tc>
          <w:tcPr>
            <w:tcW w:w="2610" w:type="dxa"/>
            <w:shd w:val="clear" w:color="auto" w:fill="auto"/>
          </w:tcPr>
          <w:p w14:paraId="3C174772" w14:textId="7F06859C" w:rsidR="00C63D0B" w:rsidRPr="0009046D" w:rsidRDefault="00C63D0B" w:rsidP="00AD7E03">
            <w:pPr>
              <w:pStyle w:val="TableEntry"/>
              <w:rPr>
                <w:lang w:eastAsia="en-US"/>
              </w:rPr>
            </w:pPr>
            <w:r w:rsidRPr="0009046D">
              <w:rPr>
                <w:lang w:eastAsia="en-US"/>
              </w:rPr>
              <w:t xml:space="preserve">The patient ID in </w:t>
            </w:r>
            <w:r w:rsidR="00880E41" w:rsidRPr="0009046D">
              <w:rPr>
                <w:lang w:eastAsia="en-US"/>
              </w:rPr>
              <w:t>/ClinicalDocument/recordTarget/</w:t>
            </w:r>
            <w:r w:rsidR="00F942EE" w:rsidRPr="0009046D">
              <w:rPr>
                <w:lang w:eastAsia="en-US"/>
              </w:rPr>
              <w:t>patientRole/id, formatted in the CX data type format</w:t>
            </w:r>
          </w:p>
        </w:tc>
      </w:tr>
      <w:tr w:rsidR="001A1FFC" w:rsidRPr="0009046D" w14:paraId="7F781351" w14:textId="77777777" w:rsidTr="00AD7E03">
        <w:trPr>
          <w:cantSplit/>
        </w:trPr>
        <w:tc>
          <w:tcPr>
            <w:tcW w:w="2482" w:type="dxa"/>
            <w:shd w:val="clear" w:color="auto" w:fill="auto"/>
          </w:tcPr>
          <w:p w14:paraId="3E13966C" w14:textId="77777777" w:rsidR="00C63D0B" w:rsidRPr="0009046D" w:rsidRDefault="00C63D0B" w:rsidP="00AD7E03">
            <w:pPr>
              <w:pStyle w:val="TableEntry"/>
              <w:rPr>
                <w:lang w:eastAsia="en-US"/>
              </w:rPr>
            </w:pPr>
            <w:r w:rsidRPr="0009046D">
              <w:rPr>
                <w:lang w:eastAsia="en-US"/>
              </w:rPr>
              <w:t>sourcePatientInfo</w:t>
            </w:r>
          </w:p>
        </w:tc>
        <w:tc>
          <w:tcPr>
            <w:tcW w:w="2666" w:type="dxa"/>
            <w:shd w:val="clear" w:color="auto" w:fill="auto"/>
          </w:tcPr>
          <w:p w14:paraId="107E85BA" w14:textId="77777777" w:rsidR="00C63D0B" w:rsidRPr="0009046D" w:rsidRDefault="00DC5F9D" w:rsidP="00AD7E03">
            <w:pPr>
              <w:pStyle w:val="TableEntry"/>
              <w:rPr>
                <w:lang w:eastAsia="en-US"/>
              </w:rPr>
            </w:pPr>
            <w:r w:rsidRPr="0009046D">
              <w:rPr>
                <w:lang w:eastAsia="en-US"/>
              </w:rPr>
              <w:t>Demographics information for the patient for whom the referral is made. The demographics information should be used by the Referral Recipient for patient identity matching and verification.</w:t>
            </w:r>
          </w:p>
        </w:tc>
        <w:tc>
          <w:tcPr>
            <w:tcW w:w="1890" w:type="dxa"/>
            <w:shd w:val="clear" w:color="auto" w:fill="auto"/>
          </w:tcPr>
          <w:p w14:paraId="60DCF7E6" w14:textId="77777777" w:rsidR="00C63D0B" w:rsidRPr="0009046D" w:rsidRDefault="00DC5F9D" w:rsidP="00AD7E03">
            <w:pPr>
              <w:pStyle w:val="TableEntry"/>
              <w:rPr>
                <w:lang w:eastAsia="en-US"/>
              </w:rPr>
            </w:pPr>
            <w:r w:rsidRPr="0009046D">
              <w:rPr>
                <w:lang w:eastAsia="en-US"/>
              </w:rPr>
              <w:t>R2</w:t>
            </w:r>
            <w:r w:rsidRPr="0009046D">
              <w:rPr>
                <w:lang w:eastAsia="en-US"/>
              </w:rPr>
              <w:br/>
              <w:t>(XDM)</w:t>
            </w:r>
          </w:p>
        </w:tc>
        <w:tc>
          <w:tcPr>
            <w:tcW w:w="2610" w:type="dxa"/>
            <w:shd w:val="clear" w:color="auto" w:fill="auto"/>
          </w:tcPr>
          <w:p w14:paraId="181F2FC3" w14:textId="668F83F1" w:rsidR="00C63D0B" w:rsidRPr="0009046D" w:rsidRDefault="00607C70" w:rsidP="00AD7E03">
            <w:pPr>
              <w:pStyle w:val="TableEntry"/>
              <w:rPr>
                <w:lang w:eastAsia="en-US"/>
              </w:rPr>
            </w:pPr>
            <w:r w:rsidRPr="0009046D">
              <w:rPr>
                <w:lang w:eastAsia="en-US"/>
              </w:rPr>
              <w:t xml:space="preserve">The information corresponding the fields PID-5 (Patient Name), PID-7 (Patient DOB), PID-8 (Patient Sex), and PID-11 (Patient Address) can be found in </w:t>
            </w:r>
            <w:r w:rsidR="00880E41" w:rsidRPr="0009046D">
              <w:rPr>
                <w:lang w:eastAsia="en-US"/>
              </w:rPr>
              <w:t>/ClinicalDocument/recordTarget/</w:t>
            </w:r>
            <w:r w:rsidRPr="0009046D">
              <w:rPr>
                <w:lang w:eastAsia="en-US"/>
              </w:rPr>
              <w:t>patientRole</w:t>
            </w:r>
          </w:p>
        </w:tc>
      </w:tr>
      <w:tr w:rsidR="001A1FFC" w:rsidRPr="0009046D" w14:paraId="1EF4E738" w14:textId="77777777" w:rsidTr="00AD7E03">
        <w:trPr>
          <w:cantSplit/>
        </w:trPr>
        <w:tc>
          <w:tcPr>
            <w:tcW w:w="2482" w:type="dxa"/>
            <w:shd w:val="clear" w:color="auto" w:fill="auto"/>
          </w:tcPr>
          <w:p w14:paraId="3C8A1591" w14:textId="77777777" w:rsidR="00C63D0B" w:rsidRPr="0009046D" w:rsidRDefault="00C63D0B" w:rsidP="00AD7E03">
            <w:pPr>
              <w:pStyle w:val="TableEntry"/>
              <w:rPr>
                <w:lang w:eastAsia="en-US"/>
              </w:rPr>
            </w:pPr>
            <w:r w:rsidRPr="0009046D">
              <w:rPr>
                <w:lang w:eastAsia="en-US"/>
              </w:rPr>
              <w:t>typeCode</w:t>
            </w:r>
          </w:p>
        </w:tc>
        <w:tc>
          <w:tcPr>
            <w:tcW w:w="2666" w:type="dxa"/>
            <w:shd w:val="clear" w:color="auto" w:fill="auto"/>
          </w:tcPr>
          <w:p w14:paraId="186A415B" w14:textId="77777777" w:rsidR="00C63D0B" w:rsidRPr="0009046D" w:rsidRDefault="00C63D0B" w:rsidP="00AD7E03">
            <w:pPr>
              <w:pStyle w:val="TableEntry"/>
              <w:rPr>
                <w:lang w:eastAsia="en-US"/>
              </w:rPr>
            </w:pPr>
            <w:r w:rsidRPr="0009046D">
              <w:rPr>
                <w:lang w:eastAsia="en-US"/>
              </w:rPr>
              <w:t xml:space="preserve">Further refines classCode – in this case </w:t>
            </w:r>
            <w:r w:rsidR="00DB148A" w:rsidRPr="0009046D">
              <w:rPr>
                <w:lang w:eastAsia="en-US"/>
              </w:rPr>
              <w:t>it is the same as the CDA document code</w:t>
            </w:r>
          </w:p>
        </w:tc>
        <w:tc>
          <w:tcPr>
            <w:tcW w:w="1890" w:type="dxa"/>
            <w:shd w:val="clear" w:color="auto" w:fill="auto"/>
          </w:tcPr>
          <w:p w14:paraId="3F5A0631" w14:textId="77777777" w:rsidR="00C63D0B" w:rsidRPr="0009046D" w:rsidRDefault="00C63D0B"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7BAC603C" w14:textId="77777777" w:rsidR="00C63D0B" w:rsidRPr="0009046D" w:rsidRDefault="00F942EE" w:rsidP="00AD7E03">
            <w:pPr>
              <w:pStyle w:val="TableEntry"/>
              <w:rPr>
                <w:lang w:eastAsia="en-US"/>
              </w:rPr>
            </w:pPr>
            <w:r w:rsidRPr="0009046D">
              <w:rPr>
                <w:lang w:eastAsia="en-US"/>
              </w:rPr>
              <w:t>/ClinicalDocument/code/</w:t>
            </w:r>
          </w:p>
        </w:tc>
      </w:tr>
      <w:tr w:rsidR="001A1FFC" w:rsidRPr="0009046D" w14:paraId="13794F3D" w14:textId="77777777" w:rsidTr="00AD7E03">
        <w:trPr>
          <w:cantSplit/>
        </w:trPr>
        <w:tc>
          <w:tcPr>
            <w:tcW w:w="2482" w:type="dxa"/>
            <w:shd w:val="clear" w:color="auto" w:fill="auto"/>
          </w:tcPr>
          <w:p w14:paraId="345707EA" w14:textId="77777777" w:rsidR="00C63D0B" w:rsidRPr="0009046D" w:rsidRDefault="00C63D0B" w:rsidP="00AD7E03">
            <w:pPr>
              <w:pStyle w:val="TableEntry"/>
              <w:rPr>
                <w:lang w:eastAsia="en-US"/>
              </w:rPr>
            </w:pPr>
            <w:r w:rsidRPr="0009046D">
              <w:rPr>
                <w:lang w:eastAsia="en-US"/>
              </w:rPr>
              <w:t>uniqueId</w:t>
            </w:r>
          </w:p>
        </w:tc>
        <w:tc>
          <w:tcPr>
            <w:tcW w:w="2666" w:type="dxa"/>
            <w:shd w:val="clear" w:color="auto" w:fill="auto"/>
          </w:tcPr>
          <w:p w14:paraId="09D77B2C" w14:textId="77777777" w:rsidR="00C63D0B" w:rsidRPr="0009046D" w:rsidRDefault="00C63D0B" w:rsidP="00AD7E03">
            <w:pPr>
              <w:pStyle w:val="TableEntry"/>
              <w:rPr>
                <w:lang w:eastAsia="en-US"/>
              </w:rPr>
            </w:pPr>
            <w:r w:rsidRPr="0009046D">
              <w:rPr>
                <w:lang w:eastAsia="en-US"/>
              </w:rPr>
              <w:t>Globally unique identifier assigned to the document by its creator.</w:t>
            </w:r>
          </w:p>
        </w:tc>
        <w:tc>
          <w:tcPr>
            <w:tcW w:w="1890" w:type="dxa"/>
            <w:shd w:val="clear" w:color="auto" w:fill="auto"/>
          </w:tcPr>
          <w:p w14:paraId="2A9CEE53" w14:textId="77777777" w:rsidR="00C63D0B" w:rsidRPr="0009046D" w:rsidRDefault="00C63D0B" w:rsidP="00AD7E03">
            <w:pPr>
              <w:pStyle w:val="TableEntry"/>
              <w:rPr>
                <w:lang w:eastAsia="en-US"/>
              </w:rPr>
            </w:pPr>
            <w:r w:rsidRPr="0009046D">
              <w:rPr>
                <w:lang w:eastAsia="en-US"/>
              </w:rPr>
              <w:t>R</w:t>
            </w:r>
          </w:p>
        </w:tc>
        <w:tc>
          <w:tcPr>
            <w:tcW w:w="2610" w:type="dxa"/>
            <w:shd w:val="clear" w:color="auto" w:fill="auto"/>
          </w:tcPr>
          <w:p w14:paraId="616FA77D" w14:textId="77777777" w:rsidR="00C63D0B" w:rsidRPr="0009046D" w:rsidRDefault="00F942EE" w:rsidP="00AD7E03">
            <w:pPr>
              <w:pStyle w:val="TableEntry"/>
              <w:rPr>
                <w:lang w:eastAsia="en-US"/>
              </w:rPr>
            </w:pPr>
            <w:r w:rsidRPr="0009046D">
              <w:rPr>
                <w:lang w:eastAsia="en-US"/>
              </w:rPr>
              <w:t>/ClinicalDocument/id</w:t>
            </w:r>
          </w:p>
        </w:tc>
      </w:tr>
      <w:tr w:rsidR="001A1FFC" w:rsidRPr="0009046D" w14:paraId="6B2FB59E" w14:textId="77777777" w:rsidTr="00AD7E03">
        <w:trPr>
          <w:cantSplit/>
        </w:trPr>
        <w:tc>
          <w:tcPr>
            <w:tcW w:w="2482" w:type="dxa"/>
            <w:shd w:val="clear" w:color="auto" w:fill="auto"/>
          </w:tcPr>
          <w:p w14:paraId="2FE18F0F" w14:textId="77777777" w:rsidR="00C63D0B" w:rsidRPr="0009046D" w:rsidRDefault="00C63D0B" w:rsidP="00AD7E03">
            <w:pPr>
              <w:pStyle w:val="TableEntry"/>
              <w:rPr>
                <w:lang w:eastAsia="en-US"/>
              </w:rPr>
            </w:pPr>
            <w:r w:rsidRPr="0009046D">
              <w:rPr>
                <w:lang w:eastAsia="en-US"/>
              </w:rPr>
              <w:t>URI</w:t>
            </w:r>
          </w:p>
        </w:tc>
        <w:tc>
          <w:tcPr>
            <w:tcW w:w="2666" w:type="dxa"/>
            <w:shd w:val="clear" w:color="auto" w:fill="auto"/>
          </w:tcPr>
          <w:p w14:paraId="7B39F941" w14:textId="77777777" w:rsidR="00C63D0B" w:rsidRPr="0009046D" w:rsidRDefault="00C63D0B" w:rsidP="00AD7E03">
            <w:pPr>
              <w:pStyle w:val="TableEntry"/>
              <w:rPr>
                <w:lang w:eastAsia="en-US"/>
              </w:rPr>
            </w:pPr>
            <w:r w:rsidRPr="0009046D">
              <w:rPr>
                <w:lang w:eastAsia="en-US"/>
              </w:rPr>
              <w:t xml:space="preserve">The file name in the ZIP file structure containing the order message </w:t>
            </w:r>
          </w:p>
        </w:tc>
        <w:tc>
          <w:tcPr>
            <w:tcW w:w="1890" w:type="dxa"/>
            <w:shd w:val="clear" w:color="auto" w:fill="auto"/>
          </w:tcPr>
          <w:p w14:paraId="7A1C2566" w14:textId="77777777" w:rsidR="00C63D0B" w:rsidRPr="0009046D" w:rsidRDefault="00C63D0B" w:rsidP="00AD7E03">
            <w:pPr>
              <w:pStyle w:val="TableEntry"/>
              <w:rPr>
                <w:lang w:eastAsia="en-US"/>
              </w:rPr>
            </w:pPr>
            <w:r w:rsidRPr="0009046D">
              <w:rPr>
                <w:lang w:eastAsia="en-US"/>
              </w:rPr>
              <w:t>R</w:t>
            </w:r>
            <w:r w:rsidRPr="0009046D">
              <w:rPr>
                <w:lang w:eastAsia="en-US"/>
              </w:rPr>
              <w:br/>
              <w:t>(XDM)</w:t>
            </w:r>
          </w:p>
        </w:tc>
        <w:tc>
          <w:tcPr>
            <w:tcW w:w="2610" w:type="dxa"/>
            <w:shd w:val="clear" w:color="auto" w:fill="auto"/>
          </w:tcPr>
          <w:p w14:paraId="24D3C4C0" w14:textId="77777777" w:rsidR="00C63D0B" w:rsidRPr="0009046D" w:rsidRDefault="00C63D0B" w:rsidP="00AD7E03">
            <w:pPr>
              <w:pStyle w:val="TableEntry"/>
              <w:rPr>
                <w:lang w:eastAsia="en-US"/>
              </w:rPr>
            </w:pPr>
            <w:r w:rsidRPr="0009046D">
              <w:rPr>
                <w:lang w:eastAsia="en-US"/>
              </w:rPr>
              <w:t>N/A</w:t>
            </w:r>
          </w:p>
        </w:tc>
      </w:tr>
      <w:tr w:rsidR="001A1FFC" w:rsidRPr="0009046D" w14:paraId="4677D1A0" w14:textId="77777777" w:rsidTr="00AD7E03">
        <w:trPr>
          <w:cantSplit/>
        </w:trPr>
        <w:tc>
          <w:tcPr>
            <w:tcW w:w="2482" w:type="dxa"/>
            <w:shd w:val="clear" w:color="auto" w:fill="auto"/>
          </w:tcPr>
          <w:p w14:paraId="20574D43" w14:textId="77777777" w:rsidR="00C63D0B" w:rsidRPr="0009046D" w:rsidRDefault="00C63D0B" w:rsidP="00AD7E03">
            <w:pPr>
              <w:pStyle w:val="TableEntry"/>
              <w:rPr>
                <w:lang w:eastAsia="en-US"/>
              </w:rPr>
            </w:pPr>
            <w:r w:rsidRPr="0009046D">
              <w:rPr>
                <w:lang w:eastAsia="en-US"/>
              </w:rPr>
              <w:t>referenceIdList</w:t>
            </w:r>
          </w:p>
        </w:tc>
        <w:tc>
          <w:tcPr>
            <w:tcW w:w="2666" w:type="dxa"/>
            <w:shd w:val="clear" w:color="auto" w:fill="auto"/>
          </w:tcPr>
          <w:p w14:paraId="503BB551" w14:textId="2E888E9F" w:rsidR="00C63D0B" w:rsidRPr="0009046D" w:rsidRDefault="00DD3A93" w:rsidP="00AD7E03">
            <w:pPr>
              <w:pStyle w:val="TableEntry"/>
              <w:rPr>
                <w:lang w:eastAsia="en-US"/>
              </w:rPr>
            </w:pPr>
            <w:r w:rsidRPr="0009046D">
              <w:rPr>
                <w:lang w:eastAsia="en-US"/>
              </w:rPr>
              <w:t>Contains the referral ID</w:t>
            </w:r>
            <w:r w:rsidRPr="0009046D">
              <w:rPr>
                <w:lang w:eastAsia="en-US"/>
              </w:rPr>
              <w:br/>
              <w:t>See PCC</w:t>
            </w:r>
            <w:r w:rsidR="00176FB7" w:rsidRPr="0009046D">
              <w:rPr>
                <w:lang w:eastAsia="en-US"/>
              </w:rPr>
              <w:t xml:space="preserve"> TF-1: X.1.3</w:t>
            </w:r>
            <w:r w:rsidR="00C63D0B" w:rsidRPr="0009046D">
              <w:rPr>
                <w:lang w:eastAsia="en-US"/>
              </w:rPr>
              <w:t>.1</w:t>
            </w:r>
          </w:p>
        </w:tc>
        <w:tc>
          <w:tcPr>
            <w:tcW w:w="1890" w:type="dxa"/>
            <w:shd w:val="clear" w:color="auto" w:fill="auto"/>
          </w:tcPr>
          <w:p w14:paraId="1DA7C430" w14:textId="77777777" w:rsidR="00C63D0B" w:rsidRPr="0009046D" w:rsidRDefault="00C63D0B"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481E1E28" w14:textId="77777777" w:rsidR="00C63D0B" w:rsidRPr="0009046D" w:rsidRDefault="00C63D0B" w:rsidP="00AD7E03">
            <w:pPr>
              <w:pStyle w:val="TableEntry"/>
              <w:rPr>
                <w:lang w:eastAsia="en-US"/>
              </w:rPr>
            </w:pPr>
          </w:p>
        </w:tc>
      </w:tr>
      <w:tr w:rsidR="001A1FFC" w:rsidRPr="0009046D" w14:paraId="18CCF5D8" w14:textId="77777777" w:rsidTr="00AD7E03">
        <w:trPr>
          <w:cantSplit/>
        </w:trPr>
        <w:tc>
          <w:tcPr>
            <w:tcW w:w="2482" w:type="dxa"/>
            <w:shd w:val="clear" w:color="auto" w:fill="auto"/>
          </w:tcPr>
          <w:p w14:paraId="7DB1D2F2" w14:textId="77777777" w:rsidR="00C63D0B" w:rsidRPr="0009046D" w:rsidRDefault="00C63D0B" w:rsidP="00AD7E03">
            <w:pPr>
              <w:pStyle w:val="TableEntry"/>
              <w:rPr>
                <w:lang w:eastAsia="en-US"/>
              </w:rPr>
            </w:pPr>
            <w:r w:rsidRPr="0009046D">
              <w:rPr>
                <w:lang w:eastAsia="en-US"/>
              </w:rPr>
              <w:t>objectType</w:t>
            </w:r>
          </w:p>
        </w:tc>
        <w:tc>
          <w:tcPr>
            <w:tcW w:w="2666" w:type="dxa"/>
            <w:shd w:val="clear" w:color="auto" w:fill="auto"/>
          </w:tcPr>
          <w:p w14:paraId="29F6765E" w14:textId="77777777" w:rsidR="00C63D0B" w:rsidRPr="0009046D" w:rsidRDefault="00C63D0B" w:rsidP="00AD7E03">
            <w:pPr>
              <w:pStyle w:val="TableEntry"/>
              <w:rPr>
                <w:lang w:eastAsia="en-US"/>
              </w:rPr>
            </w:pPr>
            <w:r w:rsidRPr="0009046D">
              <w:rPr>
                <w:lang w:eastAsia="en-US"/>
              </w:rPr>
              <w:t>The object type distinguishes between stable and dynamic documents</w:t>
            </w:r>
            <w:r w:rsidR="00B03E20" w:rsidRPr="0009046D">
              <w:rPr>
                <w:lang w:eastAsia="en-US"/>
              </w:rPr>
              <w:t xml:space="preserve">. </w:t>
            </w:r>
            <w:r w:rsidRPr="0009046D">
              <w:rPr>
                <w:lang w:eastAsia="en-US"/>
              </w:rPr>
              <w:t>Only stable documents are used in XDM, and therefore in 360X</w:t>
            </w:r>
          </w:p>
        </w:tc>
        <w:tc>
          <w:tcPr>
            <w:tcW w:w="1890" w:type="dxa"/>
            <w:shd w:val="clear" w:color="auto" w:fill="auto"/>
          </w:tcPr>
          <w:p w14:paraId="6F27AFB7" w14:textId="77777777" w:rsidR="00C63D0B" w:rsidRPr="0009046D" w:rsidRDefault="00C63D0B" w:rsidP="00AD7E03">
            <w:pPr>
              <w:pStyle w:val="TableEntry"/>
              <w:rPr>
                <w:lang w:eastAsia="en-US"/>
              </w:rPr>
            </w:pPr>
            <w:r w:rsidRPr="0009046D">
              <w:rPr>
                <w:lang w:eastAsia="en-US"/>
              </w:rPr>
              <w:t>R</w:t>
            </w:r>
          </w:p>
        </w:tc>
        <w:tc>
          <w:tcPr>
            <w:tcW w:w="2610" w:type="dxa"/>
            <w:shd w:val="clear" w:color="auto" w:fill="auto"/>
          </w:tcPr>
          <w:p w14:paraId="608CE8D4" w14:textId="77777777" w:rsidR="00C63D0B" w:rsidRPr="0009046D" w:rsidRDefault="00C63D0B" w:rsidP="00AD7E03">
            <w:pPr>
              <w:pStyle w:val="TableEntry"/>
              <w:rPr>
                <w:lang w:eastAsia="en-US"/>
              </w:rPr>
            </w:pPr>
            <w:r w:rsidRPr="0009046D">
              <w:rPr>
                <w:lang w:eastAsia="en-US"/>
              </w:rPr>
              <w:t>N/A</w:t>
            </w:r>
            <w:r w:rsidRPr="0009046D">
              <w:rPr>
                <w:lang w:eastAsia="en-US"/>
              </w:rPr>
              <w:br/>
              <w:t xml:space="preserve">fixed to </w:t>
            </w:r>
            <w:r w:rsidRPr="0009046D">
              <w:rPr>
                <w:lang w:eastAsia="en-US"/>
              </w:rPr>
              <w:br/>
              <w:t>urn:uuid:7edca82f-054d-47f2-a032-9b2a5b5186c1</w:t>
            </w:r>
          </w:p>
        </w:tc>
      </w:tr>
    </w:tbl>
    <w:p w14:paraId="0A00175E" w14:textId="77777777" w:rsidR="005806F7" w:rsidRPr="0009046D" w:rsidRDefault="005806F7" w:rsidP="002861E1">
      <w:pPr>
        <w:pStyle w:val="BodyText"/>
        <w:rPr>
          <w:lang w:eastAsia="en-US"/>
        </w:rPr>
      </w:pPr>
    </w:p>
    <w:p w14:paraId="408D37F5" w14:textId="175916A4" w:rsidR="0085346E" w:rsidRPr="0009046D" w:rsidRDefault="00560877" w:rsidP="00AD7E03">
      <w:pPr>
        <w:pStyle w:val="Heading6"/>
        <w:rPr>
          <w:noProof w:val="0"/>
        </w:rPr>
      </w:pPr>
      <w:bookmarkStart w:id="1933" w:name="_Toc482624991"/>
      <w:bookmarkStart w:id="1934" w:name="_Toc482625735"/>
      <w:bookmarkStart w:id="1935" w:name="_Toc492647716"/>
      <w:r w:rsidRPr="0009046D">
        <w:rPr>
          <w:noProof w:val="0"/>
        </w:rPr>
        <w:lastRenderedPageBreak/>
        <w:t>3.</w:t>
      </w:r>
      <w:r w:rsidR="008F3E89" w:rsidRPr="0009046D">
        <w:rPr>
          <w:noProof w:val="0"/>
        </w:rPr>
        <w:t>55</w:t>
      </w:r>
      <w:r w:rsidRPr="0009046D">
        <w:rPr>
          <w:noProof w:val="0"/>
        </w:rPr>
        <w:t>.4.1.2.2 Message Content – Referral Order</w:t>
      </w:r>
      <w:bookmarkEnd w:id="1933"/>
      <w:bookmarkEnd w:id="1934"/>
      <w:bookmarkEnd w:id="1935"/>
    </w:p>
    <w:p w14:paraId="04A87E6F" w14:textId="5BAF3CAE" w:rsidR="0085346E" w:rsidRPr="0009046D" w:rsidRDefault="007E35C3" w:rsidP="000B70E2">
      <w:pPr>
        <w:pStyle w:val="BodyText"/>
        <w:rPr>
          <w:lang w:eastAsia="en-US"/>
        </w:rPr>
      </w:pPr>
      <w:r w:rsidRPr="0009046D">
        <w:rPr>
          <w:lang w:eastAsia="en-US"/>
        </w:rPr>
        <w:t>The referral order is an</w:t>
      </w:r>
      <w:r w:rsidR="00C63D0B" w:rsidRPr="0009046D">
        <w:rPr>
          <w:lang w:eastAsia="en-US"/>
        </w:rPr>
        <w:t xml:space="preserve"> HL7 Version 2 OMG^O19^OMG_O19 message. The complete message defin</w:t>
      </w:r>
      <w:r w:rsidR="008B0BDB" w:rsidRPr="0009046D">
        <w:rPr>
          <w:lang w:eastAsia="en-US"/>
        </w:rPr>
        <w:t xml:space="preserve">ition can be found in the </w:t>
      </w:r>
      <w:hyperlink r:id="rId27" w:history="1">
        <w:r w:rsidR="008B0BDB" w:rsidRPr="0009046D">
          <w:rPr>
            <w:rStyle w:val="Hyperlink"/>
            <w:lang w:eastAsia="en-US"/>
          </w:rPr>
          <w:t>360X HL7 V2 Message Payload Definition</w:t>
        </w:r>
      </w:hyperlink>
      <w:r w:rsidR="008B0BDB" w:rsidRPr="0009046D">
        <w:rPr>
          <w:lang w:eastAsia="en-US"/>
        </w:rPr>
        <w:t xml:space="preserve"> (chapters 3 to 5)</w:t>
      </w:r>
      <w:r w:rsidR="00C63D0B" w:rsidRPr="0009046D">
        <w:rPr>
          <w:lang w:eastAsia="en-US"/>
        </w:rPr>
        <w:t>.</w:t>
      </w:r>
      <w:r w:rsidR="00870119" w:rsidRPr="0009046D">
        <w:rPr>
          <w:lang w:eastAsia="en-US"/>
        </w:rPr>
        <w:t xml:space="preserve"> The Document Entry metadata for this message is described in </w:t>
      </w:r>
      <w:del w:id="1936" w:author="Mary Jungers" w:date="2017-08-15T13:08:00Z">
        <w:r w:rsidR="00870119" w:rsidRPr="0009046D" w:rsidDel="00060985">
          <w:rPr>
            <w:lang w:eastAsia="en-US"/>
          </w:rPr>
          <w:delText>section</w:delText>
        </w:r>
      </w:del>
      <w:ins w:id="1937" w:author="Mary Jungers" w:date="2017-08-15T13:08:00Z">
        <w:r w:rsidR="00060985">
          <w:rPr>
            <w:lang w:eastAsia="en-US"/>
          </w:rPr>
          <w:t>Section</w:t>
        </w:r>
      </w:ins>
      <w:r w:rsidR="00870119" w:rsidRPr="0009046D">
        <w:rPr>
          <w:lang w:eastAsia="en-US"/>
        </w:rPr>
        <w:t xml:space="preserve"> 3.</w:t>
      </w:r>
      <w:r w:rsidR="008F3E89" w:rsidRPr="0009046D">
        <w:rPr>
          <w:lang w:eastAsia="en-US"/>
        </w:rPr>
        <w:t>55</w:t>
      </w:r>
      <w:r w:rsidR="00870119" w:rsidRPr="0009046D">
        <w:rPr>
          <w:lang w:eastAsia="en-US"/>
        </w:rPr>
        <w:t>.4.1.2.1.2.</w:t>
      </w:r>
    </w:p>
    <w:p w14:paraId="4F07264A" w14:textId="77777777" w:rsidR="00C63D0B" w:rsidRPr="0009046D" w:rsidRDefault="00C63D0B" w:rsidP="000B70E2">
      <w:pPr>
        <w:pStyle w:val="BodyText"/>
        <w:rPr>
          <w:lang w:eastAsia="en-US"/>
        </w:rPr>
      </w:pPr>
      <w:r w:rsidRPr="0009046D">
        <w:rPr>
          <w:lang w:eastAsia="en-US"/>
        </w:rPr>
        <w:t xml:space="preserve">A table containing only the </w:t>
      </w:r>
      <w:r w:rsidR="001C135C" w:rsidRPr="0009046D">
        <w:rPr>
          <w:lang w:eastAsia="en-US"/>
        </w:rPr>
        <w:t xml:space="preserve">required segments and fields can be found </w:t>
      </w:r>
      <w:r w:rsidR="00C6320A" w:rsidRPr="0009046D">
        <w:rPr>
          <w:lang w:eastAsia="en-US"/>
        </w:rPr>
        <w:t xml:space="preserve">as part of the 360X project implementation Guide </w:t>
      </w:r>
      <w:r w:rsidR="001C135C" w:rsidRPr="0009046D">
        <w:rPr>
          <w:lang w:eastAsia="en-US"/>
        </w:rPr>
        <w:t xml:space="preserve">at </w:t>
      </w:r>
      <w:hyperlink r:id="rId28" w:anchor="id-360XImplementationGuide-6.3.2MessageOMG^O19_OMG_O19" w:history="1">
        <w:r w:rsidR="001C135C" w:rsidRPr="0009046D">
          <w:rPr>
            <w:rStyle w:val="Hyperlink"/>
            <w:lang w:eastAsia="en-US"/>
          </w:rPr>
          <w:t>https://oncprojectracking.healthit.gov/wiki/display/TechLab360X/360X+Implementation+Guide#id-360XImplementationGuide-6.3.2MessageOMG^O19_OMG_O19</w:t>
        </w:r>
      </w:hyperlink>
      <w:r w:rsidR="00C6320A" w:rsidRPr="0009046D">
        <w:rPr>
          <w:lang w:eastAsia="en-US"/>
        </w:rPr>
        <w:t>.</w:t>
      </w:r>
    </w:p>
    <w:p w14:paraId="6054C70A" w14:textId="6CC0E3E2" w:rsidR="001C135C" w:rsidRPr="0009046D" w:rsidDel="00DB07F1" w:rsidRDefault="00A50EA7" w:rsidP="000B70E2">
      <w:pPr>
        <w:pStyle w:val="BodyText"/>
        <w:rPr>
          <w:del w:id="1938" w:author="Mary Jungers" w:date="2017-08-15T12:15:00Z"/>
          <w:lang w:eastAsia="en-US"/>
        </w:rPr>
      </w:pPr>
      <w:r w:rsidRPr="0009046D">
        <w:rPr>
          <w:lang w:eastAsia="en-US"/>
        </w:rPr>
        <w:t>T</w:t>
      </w:r>
      <w:r w:rsidR="002868BB" w:rsidRPr="0009046D">
        <w:rPr>
          <w:lang w:eastAsia="en-US"/>
        </w:rPr>
        <w:t>he following fields are further defined for the purposes of</w:t>
      </w:r>
      <w:r w:rsidRPr="0009046D">
        <w:rPr>
          <w:lang w:eastAsia="en-US"/>
        </w:rPr>
        <w:t xml:space="preserve"> the Referral Request:</w:t>
      </w:r>
    </w:p>
    <w:p w14:paraId="2F64A286" w14:textId="12950368" w:rsidR="00A50EA7" w:rsidRPr="0009046D" w:rsidRDefault="00A50EA7" w:rsidP="000B70E2">
      <w:pPr>
        <w:pStyle w:val="BodyText"/>
        <w:rPr>
          <w:lang w:eastAsia="en-US"/>
        </w:rPr>
      </w:pPr>
    </w:p>
    <w:p w14:paraId="79B0735C" w14:textId="13ACFA06" w:rsidR="000E7F3A" w:rsidRPr="0009046D" w:rsidRDefault="009516E5" w:rsidP="009516E5">
      <w:pPr>
        <w:pStyle w:val="TableTitle"/>
      </w:pPr>
      <w:r w:rsidRPr="0009046D">
        <w:t>Table 3.</w:t>
      </w:r>
      <w:r w:rsidR="008F3E89" w:rsidRPr="0009046D">
        <w:t>55</w:t>
      </w:r>
      <w:r w:rsidRPr="0009046D">
        <w:t>.4-4: 360X Referral Order fields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5"/>
        <w:gridCol w:w="1400"/>
        <w:gridCol w:w="1349"/>
        <w:gridCol w:w="5066"/>
      </w:tblGrid>
      <w:tr w:rsidR="000E7F3A" w:rsidRPr="0009046D" w14:paraId="46F564E4" w14:textId="77777777" w:rsidTr="000E7F3A">
        <w:trPr>
          <w:cantSplit/>
          <w:tblHeader/>
        </w:trPr>
        <w:tc>
          <w:tcPr>
            <w:tcW w:w="1547" w:type="dxa"/>
            <w:shd w:val="clear" w:color="auto" w:fill="D9D9D9"/>
          </w:tcPr>
          <w:p w14:paraId="42BBCAFE" w14:textId="77777777" w:rsidR="000E7F3A" w:rsidRPr="0009046D" w:rsidRDefault="000E7F3A" w:rsidP="00AD7E03">
            <w:pPr>
              <w:pStyle w:val="TableEntryHeader"/>
              <w:rPr>
                <w:lang w:eastAsia="en-US"/>
              </w:rPr>
            </w:pPr>
            <w:r w:rsidRPr="0009046D">
              <w:rPr>
                <w:lang w:eastAsia="en-US"/>
              </w:rPr>
              <w:t>Data element</w:t>
            </w:r>
          </w:p>
        </w:tc>
        <w:tc>
          <w:tcPr>
            <w:tcW w:w="1408" w:type="dxa"/>
            <w:shd w:val="clear" w:color="auto" w:fill="D9D9D9"/>
          </w:tcPr>
          <w:p w14:paraId="396743B9" w14:textId="77777777" w:rsidR="000E7F3A" w:rsidRPr="0009046D" w:rsidRDefault="000E7F3A" w:rsidP="00AD7E03">
            <w:pPr>
              <w:pStyle w:val="TableEntryHeader"/>
              <w:rPr>
                <w:lang w:eastAsia="en-US"/>
              </w:rPr>
            </w:pPr>
            <w:r w:rsidRPr="0009046D">
              <w:rPr>
                <w:lang w:eastAsia="en-US"/>
              </w:rPr>
              <w:t>Message Field</w:t>
            </w:r>
          </w:p>
        </w:tc>
        <w:tc>
          <w:tcPr>
            <w:tcW w:w="1270" w:type="dxa"/>
            <w:shd w:val="clear" w:color="auto" w:fill="D9D9D9"/>
          </w:tcPr>
          <w:p w14:paraId="6D4D6C84" w14:textId="35D26056" w:rsidR="000E7F3A" w:rsidRPr="0009046D" w:rsidRDefault="000E7F3A" w:rsidP="00AD7E03">
            <w:pPr>
              <w:pStyle w:val="TableEntryHeader"/>
              <w:rPr>
                <w:lang w:eastAsia="en-US"/>
              </w:rPr>
            </w:pPr>
            <w:r w:rsidRPr="0009046D">
              <w:rPr>
                <w:lang w:eastAsia="en-US"/>
              </w:rPr>
              <w:t>Required?</w:t>
            </w:r>
          </w:p>
        </w:tc>
        <w:tc>
          <w:tcPr>
            <w:tcW w:w="5125" w:type="dxa"/>
            <w:shd w:val="clear" w:color="auto" w:fill="D9D9D9"/>
          </w:tcPr>
          <w:p w14:paraId="499DD4B1" w14:textId="551DA4F0" w:rsidR="000E7F3A" w:rsidRPr="0009046D" w:rsidRDefault="000E7F3A" w:rsidP="00AD7E03">
            <w:pPr>
              <w:pStyle w:val="TableEntryHeader"/>
              <w:rPr>
                <w:lang w:eastAsia="en-US"/>
              </w:rPr>
            </w:pPr>
            <w:r w:rsidRPr="0009046D">
              <w:rPr>
                <w:lang w:eastAsia="en-US"/>
              </w:rPr>
              <w:t>Format and use</w:t>
            </w:r>
          </w:p>
        </w:tc>
      </w:tr>
      <w:tr w:rsidR="000E7F3A" w:rsidRPr="0009046D" w14:paraId="02BDF5EF" w14:textId="77777777" w:rsidTr="000E7F3A">
        <w:trPr>
          <w:cantSplit/>
        </w:trPr>
        <w:tc>
          <w:tcPr>
            <w:tcW w:w="1547" w:type="dxa"/>
            <w:shd w:val="clear" w:color="auto" w:fill="auto"/>
          </w:tcPr>
          <w:p w14:paraId="4F2C4975" w14:textId="77777777" w:rsidR="000E7F3A" w:rsidRPr="0009046D" w:rsidRDefault="000E7F3A" w:rsidP="00AD7E03">
            <w:pPr>
              <w:pStyle w:val="TableEntry"/>
              <w:rPr>
                <w:lang w:eastAsia="en-US"/>
              </w:rPr>
            </w:pPr>
            <w:r w:rsidRPr="0009046D">
              <w:rPr>
                <w:lang w:eastAsia="en-US"/>
              </w:rPr>
              <w:t>Order Control Code</w:t>
            </w:r>
          </w:p>
        </w:tc>
        <w:tc>
          <w:tcPr>
            <w:tcW w:w="1408" w:type="dxa"/>
            <w:shd w:val="clear" w:color="auto" w:fill="auto"/>
          </w:tcPr>
          <w:p w14:paraId="710AE40B" w14:textId="77777777" w:rsidR="000E7F3A" w:rsidRPr="0009046D" w:rsidRDefault="000E7F3A" w:rsidP="00AD7E03">
            <w:pPr>
              <w:pStyle w:val="TableEntry"/>
              <w:rPr>
                <w:lang w:eastAsia="en-US"/>
              </w:rPr>
            </w:pPr>
            <w:r w:rsidRPr="0009046D">
              <w:rPr>
                <w:lang w:eastAsia="en-US"/>
              </w:rPr>
              <w:t>ORC-1</w:t>
            </w:r>
          </w:p>
        </w:tc>
        <w:tc>
          <w:tcPr>
            <w:tcW w:w="1270" w:type="dxa"/>
          </w:tcPr>
          <w:p w14:paraId="61E96796" w14:textId="16C73244" w:rsidR="000E7F3A" w:rsidRPr="0009046D" w:rsidRDefault="000E7F3A" w:rsidP="000E7F3A">
            <w:pPr>
              <w:pStyle w:val="TableEntry"/>
              <w:jc w:val="center"/>
              <w:rPr>
                <w:lang w:eastAsia="en-US"/>
              </w:rPr>
            </w:pPr>
            <w:r w:rsidRPr="0009046D">
              <w:rPr>
                <w:lang w:eastAsia="en-US"/>
              </w:rPr>
              <w:t>R</w:t>
            </w:r>
          </w:p>
        </w:tc>
        <w:tc>
          <w:tcPr>
            <w:tcW w:w="5125" w:type="dxa"/>
            <w:shd w:val="clear" w:color="auto" w:fill="auto"/>
          </w:tcPr>
          <w:p w14:paraId="49DB7255" w14:textId="4E490248" w:rsidR="000E7F3A" w:rsidRPr="0009046D" w:rsidRDefault="000E7F3A" w:rsidP="00AD7E03">
            <w:pPr>
              <w:pStyle w:val="TableEntry"/>
              <w:rPr>
                <w:lang w:eastAsia="en-US"/>
              </w:rPr>
            </w:pPr>
            <w:r w:rsidRPr="0009046D">
              <w:rPr>
                <w:lang w:eastAsia="en-US"/>
              </w:rPr>
              <w:t>The value of NW shall be used for the referral request</w:t>
            </w:r>
          </w:p>
        </w:tc>
      </w:tr>
      <w:tr w:rsidR="000E7F3A" w:rsidRPr="0009046D" w14:paraId="4BB64014" w14:textId="77777777" w:rsidTr="000E7F3A">
        <w:trPr>
          <w:cantSplit/>
        </w:trPr>
        <w:tc>
          <w:tcPr>
            <w:tcW w:w="1547" w:type="dxa"/>
            <w:shd w:val="clear" w:color="auto" w:fill="auto"/>
          </w:tcPr>
          <w:p w14:paraId="4C907723" w14:textId="77777777" w:rsidR="000E7F3A" w:rsidRPr="0009046D" w:rsidRDefault="000E7F3A" w:rsidP="00AD7E03">
            <w:pPr>
              <w:pStyle w:val="TableEntry"/>
              <w:rPr>
                <w:lang w:eastAsia="en-US"/>
              </w:rPr>
            </w:pPr>
            <w:r w:rsidRPr="0009046D">
              <w:rPr>
                <w:lang w:eastAsia="en-US"/>
              </w:rPr>
              <w:t>Referral ID</w:t>
            </w:r>
          </w:p>
        </w:tc>
        <w:tc>
          <w:tcPr>
            <w:tcW w:w="1408" w:type="dxa"/>
            <w:shd w:val="clear" w:color="auto" w:fill="auto"/>
          </w:tcPr>
          <w:p w14:paraId="5D376517" w14:textId="77777777" w:rsidR="000E7F3A" w:rsidRPr="0009046D" w:rsidRDefault="000E7F3A" w:rsidP="00AD7E03">
            <w:pPr>
              <w:pStyle w:val="TableEntry"/>
              <w:rPr>
                <w:lang w:eastAsia="en-US"/>
              </w:rPr>
            </w:pPr>
            <w:r w:rsidRPr="0009046D">
              <w:rPr>
                <w:lang w:eastAsia="en-US"/>
              </w:rPr>
              <w:t>ORC-2 and OBR-2</w:t>
            </w:r>
          </w:p>
        </w:tc>
        <w:tc>
          <w:tcPr>
            <w:tcW w:w="1270" w:type="dxa"/>
          </w:tcPr>
          <w:p w14:paraId="3FEA8F18" w14:textId="0FD870E0" w:rsidR="000E7F3A" w:rsidRPr="0009046D" w:rsidRDefault="000E7F3A" w:rsidP="000E7F3A">
            <w:pPr>
              <w:pStyle w:val="TableEntry"/>
              <w:jc w:val="center"/>
              <w:rPr>
                <w:lang w:eastAsia="en-US"/>
              </w:rPr>
            </w:pPr>
            <w:r w:rsidRPr="0009046D">
              <w:rPr>
                <w:lang w:eastAsia="en-US"/>
              </w:rPr>
              <w:t>R</w:t>
            </w:r>
          </w:p>
        </w:tc>
        <w:tc>
          <w:tcPr>
            <w:tcW w:w="5125" w:type="dxa"/>
            <w:shd w:val="clear" w:color="auto" w:fill="auto"/>
          </w:tcPr>
          <w:p w14:paraId="312DF900" w14:textId="5237C0C1" w:rsidR="000E7F3A" w:rsidRPr="0009046D" w:rsidRDefault="000E7F3A" w:rsidP="00AD7E03">
            <w:pPr>
              <w:pStyle w:val="TableEntry"/>
              <w:rPr>
                <w:lang w:eastAsia="en-US"/>
              </w:rPr>
            </w:pPr>
            <w:r w:rsidRPr="0009046D">
              <w:rPr>
                <w:lang w:eastAsia="en-US"/>
              </w:rPr>
              <w:t>&lt;referral ID&gt;^^&lt;assigning authority OID&gt;^ISO</w:t>
            </w:r>
          </w:p>
        </w:tc>
      </w:tr>
      <w:tr w:rsidR="000E7F3A" w:rsidRPr="0009046D" w14:paraId="1E7D7189" w14:textId="77777777" w:rsidTr="000E7F3A">
        <w:trPr>
          <w:cantSplit/>
        </w:trPr>
        <w:tc>
          <w:tcPr>
            <w:tcW w:w="1547" w:type="dxa"/>
            <w:shd w:val="clear" w:color="auto" w:fill="auto"/>
          </w:tcPr>
          <w:p w14:paraId="29C51942" w14:textId="77777777" w:rsidR="000E7F3A" w:rsidRPr="0009046D" w:rsidRDefault="000E7F3A" w:rsidP="00AD7E03">
            <w:pPr>
              <w:pStyle w:val="TableEntry"/>
              <w:rPr>
                <w:lang w:eastAsia="en-US"/>
              </w:rPr>
            </w:pPr>
            <w:r w:rsidRPr="0009046D">
              <w:rPr>
                <w:lang w:eastAsia="en-US"/>
              </w:rPr>
              <w:t>Ordering provider</w:t>
            </w:r>
          </w:p>
        </w:tc>
        <w:tc>
          <w:tcPr>
            <w:tcW w:w="1408" w:type="dxa"/>
            <w:shd w:val="clear" w:color="auto" w:fill="auto"/>
          </w:tcPr>
          <w:p w14:paraId="0966B23A" w14:textId="77777777" w:rsidR="000E7F3A" w:rsidRPr="0009046D" w:rsidRDefault="000E7F3A" w:rsidP="00AD7E03">
            <w:pPr>
              <w:pStyle w:val="TableEntry"/>
              <w:rPr>
                <w:lang w:eastAsia="en-US"/>
              </w:rPr>
            </w:pPr>
            <w:r w:rsidRPr="0009046D">
              <w:rPr>
                <w:lang w:eastAsia="en-US"/>
              </w:rPr>
              <w:t>ORC-12 and OBR-16</w:t>
            </w:r>
          </w:p>
        </w:tc>
        <w:tc>
          <w:tcPr>
            <w:tcW w:w="1270" w:type="dxa"/>
          </w:tcPr>
          <w:p w14:paraId="6C77541C" w14:textId="6D19D6B4" w:rsidR="000E7F3A" w:rsidRPr="0009046D" w:rsidRDefault="000E7F3A" w:rsidP="000E7F3A">
            <w:pPr>
              <w:pStyle w:val="TableEntry"/>
              <w:jc w:val="center"/>
              <w:rPr>
                <w:lang w:eastAsia="en-US"/>
              </w:rPr>
            </w:pPr>
            <w:r w:rsidRPr="0009046D">
              <w:rPr>
                <w:lang w:eastAsia="en-US"/>
              </w:rPr>
              <w:t>R</w:t>
            </w:r>
          </w:p>
        </w:tc>
        <w:tc>
          <w:tcPr>
            <w:tcW w:w="5125" w:type="dxa"/>
            <w:shd w:val="clear" w:color="auto" w:fill="auto"/>
          </w:tcPr>
          <w:p w14:paraId="43D005DB" w14:textId="24806389" w:rsidR="000E7F3A" w:rsidRPr="0009046D" w:rsidRDefault="000E7F3A" w:rsidP="00AD7E03">
            <w:pPr>
              <w:pStyle w:val="TableEntry"/>
              <w:rPr>
                <w:lang w:eastAsia="en-US"/>
              </w:rPr>
            </w:pPr>
            <w:r w:rsidRPr="0009046D">
              <w:rPr>
                <w:lang w:eastAsia="en-US"/>
              </w:rPr>
              <w:t>The referring provider. Providers should be identified using their NPI. Matches the Submission Set author in the metadata of the referral request.</w:t>
            </w:r>
          </w:p>
        </w:tc>
      </w:tr>
      <w:tr w:rsidR="000E7F3A" w:rsidRPr="0009046D" w14:paraId="1079EB78" w14:textId="77777777" w:rsidTr="000E7F3A">
        <w:trPr>
          <w:cantSplit/>
        </w:trPr>
        <w:tc>
          <w:tcPr>
            <w:tcW w:w="1547" w:type="dxa"/>
            <w:shd w:val="clear" w:color="auto" w:fill="auto"/>
          </w:tcPr>
          <w:p w14:paraId="4D79597A" w14:textId="77777777" w:rsidR="000E7F3A" w:rsidRPr="0009046D" w:rsidRDefault="000E7F3A" w:rsidP="00AD7E03">
            <w:pPr>
              <w:pStyle w:val="TableEntry"/>
              <w:rPr>
                <w:lang w:eastAsia="en-US"/>
              </w:rPr>
            </w:pPr>
            <w:r w:rsidRPr="0009046D">
              <w:rPr>
                <w:lang w:eastAsia="en-US"/>
              </w:rPr>
              <w:t>Service Duration</w:t>
            </w:r>
          </w:p>
        </w:tc>
        <w:tc>
          <w:tcPr>
            <w:tcW w:w="1408" w:type="dxa"/>
            <w:shd w:val="clear" w:color="auto" w:fill="auto"/>
          </w:tcPr>
          <w:p w14:paraId="436A8CD0" w14:textId="77777777" w:rsidR="000E7F3A" w:rsidRPr="0009046D" w:rsidRDefault="000E7F3A" w:rsidP="00AD7E03">
            <w:pPr>
              <w:pStyle w:val="TableEntry"/>
              <w:rPr>
                <w:lang w:eastAsia="en-US"/>
              </w:rPr>
            </w:pPr>
            <w:r w:rsidRPr="0009046D">
              <w:rPr>
                <w:lang w:eastAsia="en-US"/>
              </w:rPr>
              <w:t>TQ1-6</w:t>
            </w:r>
          </w:p>
        </w:tc>
        <w:tc>
          <w:tcPr>
            <w:tcW w:w="1270" w:type="dxa"/>
          </w:tcPr>
          <w:p w14:paraId="6BD77A11" w14:textId="5739F554" w:rsidR="000E7F3A" w:rsidRPr="0009046D" w:rsidRDefault="000E7F3A" w:rsidP="000E7F3A">
            <w:pPr>
              <w:pStyle w:val="TableEntry"/>
              <w:jc w:val="center"/>
              <w:rPr>
                <w:lang w:eastAsia="en-US"/>
              </w:rPr>
            </w:pPr>
            <w:r w:rsidRPr="0009046D">
              <w:rPr>
                <w:lang w:eastAsia="en-US"/>
              </w:rPr>
              <w:t>O</w:t>
            </w:r>
          </w:p>
        </w:tc>
        <w:tc>
          <w:tcPr>
            <w:tcW w:w="5125" w:type="dxa"/>
            <w:shd w:val="clear" w:color="auto" w:fill="auto"/>
          </w:tcPr>
          <w:p w14:paraId="69A8EC30" w14:textId="38E2B21B" w:rsidR="000E7F3A" w:rsidRPr="0009046D" w:rsidRDefault="000E7F3A" w:rsidP="00AD7E03">
            <w:pPr>
              <w:pStyle w:val="TableEntry"/>
              <w:rPr>
                <w:lang w:eastAsia="en-US"/>
              </w:rPr>
            </w:pPr>
            <w:r w:rsidRPr="0009046D">
              <w:rPr>
                <w:lang w:eastAsia="en-US"/>
              </w:rPr>
              <w:t>The length of time for which a referral is valid. Note that the presence of a validity time period should not affect the timeliness of the accept or decline response.</w:t>
            </w:r>
          </w:p>
        </w:tc>
      </w:tr>
      <w:tr w:rsidR="000E7F3A" w:rsidRPr="0009046D" w14:paraId="48C3E7E3" w14:textId="77777777" w:rsidTr="000E7F3A">
        <w:trPr>
          <w:cantSplit/>
        </w:trPr>
        <w:tc>
          <w:tcPr>
            <w:tcW w:w="1547" w:type="dxa"/>
            <w:shd w:val="clear" w:color="auto" w:fill="auto"/>
          </w:tcPr>
          <w:p w14:paraId="304B2200" w14:textId="77777777" w:rsidR="000E7F3A" w:rsidRPr="0009046D" w:rsidRDefault="000E7F3A" w:rsidP="00AD7E03">
            <w:pPr>
              <w:pStyle w:val="TableEntry"/>
              <w:rPr>
                <w:lang w:eastAsia="en-US"/>
              </w:rPr>
            </w:pPr>
            <w:r w:rsidRPr="0009046D">
              <w:rPr>
                <w:lang w:eastAsia="en-US"/>
              </w:rPr>
              <w:t>Expected service provision time</w:t>
            </w:r>
          </w:p>
        </w:tc>
        <w:tc>
          <w:tcPr>
            <w:tcW w:w="1408" w:type="dxa"/>
            <w:shd w:val="clear" w:color="auto" w:fill="auto"/>
          </w:tcPr>
          <w:p w14:paraId="4D6437CF" w14:textId="77777777" w:rsidR="000E7F3A" w:rsidRPr="0009046D" w:rsidRDefault="000E7F3A" w:rsidP="00AD7E03">
            <w:pPr>
              <w:pStyle w:val="TableEntry"/>
              <w:rPr>
                <w:lang w:eastAsia="en-US"/>
              </w:rPr>
            </w:pPr>
            <w:r w:rsidRPr="0009046D">
              <w:rPr>
                <w:lang w:eastAsia="en-US"/>
              </w:rPr>
              <w:t>TQ1-8</w:t>
            </w:r>
          </w:p>
        </w:tc>
        <w:tc>
          <w:tcPr>
            <w:tcW w:w="1270" w:type="dxa"/>
          </w:tcPr>
          <w:p w14:paraId="02C4C3DA" w14:textId="5603D83A" w:rsidR="000E7F3A" w:rsidRPr="0009046D" w:rsidRDefault="00E236C4" w:rsidP="000E7F3A">
            <w:pPr>
              <w:pStyle w:val="TableEntry"/>
              <w:jc w:val="center"/>
              <w:rPr>
                <w:lang w:eastAsia="en-US"/>
              </w:rPr>
            </w:pPr>
            <w:ins w:id="1939" w:author="Vassil Peytchev" w:date="2017-08-18T10:39:00Z">
              <w:r>
                <w:rPr>
                  <w:lang w:eastAsia="en-US"/>
                </w:rPr>
                <w:t>R2</w:t>
              </w:r>
            </w:ins>
            <w:del w:id="1940" w:author="Vassil Peytchev" w:date="2017-08-18T10:39:00Z">
              <w:r w:rsidR="000E7F3A" w:rsidRPr="0009046D" w:rsidDel="00E236C4">
                <w:rPr>
                  <w:lang w:eastAsia="en-US"/>
                </w:rPr>
                <w:delText>O</w:delText>
              </w:r>
            </w:del>
          </w:p>
        </w:tc>
        <w:tc>
          <w:tcPr>
            <w:tcW w:w="5125" w:type="dxa"/>
            <w:shd w:val="clear" w:color="auto" w:fill="auto"/>
          </w:tcPr>
          <w:p w14:paraId="18BDE9ED" w14:textId="710244C4" w:rsidR="000E7F3A" w:rsidRPr="0009046D" w:rsidRDefault="000E7F3A" w:rsidP="00AD7E03">
            <w:pPr>
              <w:pStyle w:val="TableEntry"/>
              <w:rPr>
                <w:lang w:eastAsia="en-US"/>
              </w:rPr>
            </w:pPr>
            <w:r w:rsidRPr="0009046D">
              <w:rPr>
                <w:lang w:eastAsia="en-US"/>
              </w:rPr>
              <w:t>When a referral request has an associated urgenc</w:t>
            </w:r>
            <w:r w:rsidR="005761D8" w:rsidRPr="0009046D">
              <w:rPr>
                <w:lang w:eastAsia="en-US"/>
              </w:rPr>
              <w:t>y, this date/time field</w:t>
            </w:r>
            <w:r w:rsidRPr="0009046D">
              <w:rPr>
                <w:lang w:eastAsia="en-US"/>
              </w:rPr>
              <w:t xml:space="preserve"> shall reflect the date or time by which the referral shall be performed. Concepts like “Urgent”, “ASAP”, etc. have different meaning for di</w:t>
            </w:r>
            <w:r w:rsidR="005761D8" w:rsidRPr="0009046D">
              <w:rPr>
                <w:lang w:eastAsia="en-US"/>
              </w:rPr>
              <w:t>fferent settings or specialties;</w:t>
            </w:r>
            <w:r w:rsidRPr="0009046D">
              <w:rPr>
                <w:lang w:eastAsia="en-US"/>
              </w:rPr>
              <w:t xml:space="preserve"> therefore the Referral Initiator’s system shall convert such concepts to a date (and optionally a time) by which the requested service is expected to be performed, or in the cases of referrals where multiple visits may be required, the first visit is completed.</w:t>
            </w:r>
          </w:p>
        </w:tc>
      </w:tr>
      <w:tr w:rsidR="000E7F3A" w:rsidRPr="0009046D" w14:paraId="62B9906D" w14:textId="77777777" w:rsidTr="000E7F3A">
        <w:trPr>
          <w:cantSplit/>
        </w:trPr>
        <w:tc>
          <w:tcPr>
            <w:tcW w:w="1547" w:type="dxa"/>
            <w:shd w:val="clear" w:color="auto" w:fill="auto"/>
          </w:tcPr>
          <w:p w14:paraId="1EA3D18C" w14:textId="77777777" w:rsidR="000E7F3A" w:rsidRPr="0009046D" w:rsidRDefault="000E7F3A" w:rsidP="00AD7E03">
            <w:pPr>
              <w:pStyle w:val="TableEntry"/>
              <w:rPr>
                <w:lang w:eastAsia="en-US"/>
              </w:rPr>
            </w:pPr>
            <w:r w:rsidRPr="0009046D">
              <w:rPr>
                <w:lang w:eastAsia="en-US"/>
              </w:rPr>
              <w:t>Total occurrences</w:t>
            </w:r>
          </w:p>
        </w:tc>
        <w:tc>
          <w:tcPr>
            <w:tcW w:w="1408" w:type="dxa"/>
            <w:shd w:val="clear" w:color="auto" w:fill="auto"/>
          </w:tcPr>
          <w:p w14:paraId="0DAAB8C9" w14:textId="77777777" w:rsidR="000E7F3A" w:rsidRPr="0009046D" w:rsidRDefault="000E7F3A" w:rsidP="00AD7E03">
            <w:pPr>
              <w:pStyle w:val="TableEntry"/>
              <w:rPr>
                <w:lang w:eastAsia="en-US"/>
              </w:rPr>
            </w:pPr>
            <w:r w:rsidRPr="0009046D">
              <w:rPr>
                <w:lang w:eastAsia="en-US"/>
              </w:rPr>
              <w:t>TQ1-14</w:t>
            </w:r>
          </w:p>
        </w:tc>
        <w:tc>
          <w:tcPr>
            <w:tcW w:w="1270" w:type="dxa"/>
          </w:tcPr>
          <w:p w14:paraId="2576E8BC" w14:textId="3878E486" w:rsidR="000E7F3A" w:rsidRPr="0009046D" w:rsidRDefault="000E7F3A" w:rsidP="000E7F3A">
            <w:pPr>
              <w:pStyle w:val="TableEntry"/>
              <w:jc w:val="center"/>
              <w:rPr>
                <w:lang w:eastAsia="en-US"/>
              </w:rPr>
            </w:pPr>
            <w:r w:rsidRPr="0009046D">
              <w:rPr>
                <w:lang w:eastAsia="en-US"/>
              </w:rPr>
              <w:t>O</w:t>
            </w:r>
          </w:p>
        </w:tc>
        <w:tc>
          <w:tcPr>
            <w:tcW w:w="5125" w:type="dxa"/>
            <w:shd w:val="clear" w:color="auto" w:fill="auto"/>
          </w:tcPr>
          <w:p w14:paraId="697FB116" w14:textId="519A3F30" w:rsidR="000E7F3A" w:rsidRPr="0009046D" w:rsidRDefault="000E7F3A" w:rsidP="00AD7E03">
            <w:pPr>
              <w:pStyle w:val="TableEntry"/>
              <w:rPr>
                <w:lang w:eastAsia="en-US"/>
              </w:rPr>
            </w:pPr>
            <w:r w:rsidRPr="0009046D">
              <w:rPr>
                <w:lang w:eastAsia="en-US"/>
              </w:rPr>
              <w:t>Optional information on the number of service units ordered as part of this referral.</w:t>
            </w:r>
          </w:p>
        </w:tc>
      </w:tr>
      <w:tr w:rsidR="000E7F3A" w:rsidRPr="0009046D" w14:paraId="4E3B1058" w14:textId="77777777" w:rsidTr="000E7F3A">
        <w:trPr>
          <w:cantSplit/>
        </w:trPr>
        <w:tc>
          <w:tcPr>
            <w:tcW w:w="1547" w:type="dxa"/>
            <w:shd w:val="clear" w:color="auto" w:fill="auto"/>
          </w:tcPr>
          <w:p w14:paraId="03E693F9" w14:textId="77777777" w:rsidR="000E7F3A" w:rsidRPr="0009046D" w:rsidRDefault="000E7F3A" w:rsidP="00AD7E03">
            <w:pPr>
              <w:pStyle w:val="TableEntry"/>
              <w:rPr>
                <w:lang w:eastAsia="en-US"/>
              </w:rPr>
            </w:pPr>
            <w:r w:rsidRPr="0009046D">
              <w:rPr>
                <w:lang w:eastAsia="en-US"/>
              </w:rPr>
              <w:t>Service identifier</w:t>
            </w:r>
          </w:p>
        </w:tc>
        <w:tc>
          <w:tcPr>
            <w:tcW w:w="1408" w:type="dxa"/>
            <w:shd w:val="clear" w:color="auto" w:fill="auto"/>
          </w:tcPr>
          <w:p w14:paraId="3FC759ED" w14:textId="77777777" w:rsidR="000E7F3A" w:rsidRPr="0009046D" w:rsidRDefault="000E7F3A" w:rsidP="00AD7E03">
            <w:pPr>
              <w:pStyle w:val="TableEntry"/>
              <w:rPr>
                <w:lang w:eastAsia="en-US"/>
              </w:rPr>
            </w:pPr>
            <w:r w:rsidRPr="0009046D">
              <w:rPr>
                <w:lang w:eastAsia="en-US"/>
              </w:rPr>
              <w:t>OBR-4</w:t>
            </w:r>
          </w:p>
        </w:tc>
        <w:tc>
          <w:tcPr>
            <w:tcW w:w="1270" w:type="dxa"/>
          </w:tcPr>
          <w:p w14:paraId="5B30EA02" w14:textId="59C5558E" w:rsidR="000E7F3A" w:rsidRPr="0009046D" w:rsidRDefault="000E7F3A" w:rsidP="000E7F3A">
            <w:pPr>
              <w:pStyle w:val="TableEntry"/>
              <w:jc w:val="center"/>
              <w:rPr>
                <w:lang w:eastAsia="en-US"/>
              </w:rPr>
            </w:pPr>
            <w:r w:rsidRPr="0009046D">
              <w:rPr>
                <w:lang w:eastAsia="en-US"/>
              </w:rPr>
              <w:t>R</w:t>
            </w:r>
          </w:p>
        </w:tc>
        <w:tc>
          <w:tcPr>
            <w:tcW w:w="5125" w:type="dxa"/>
            <w:shd w:val="clear" w:color="auto" w:fill="auto"/>
          </w:tcPr>
          <w:p w14:paraId="5DD1A1DA" w14:textId="4A3737D5" w:rsidR="000E7F3A" w:rsidRPr="0009046D" w:rsidRDefault="000E7F3A" w:rsidP="00AD7E03">
            <w:pPr>
              <w:pStyle w:val="TableEntry"/>
              <w:rPr>
                <w:lang w:eastAsia="en-US"/>
              </w:rPr>
            </w:pPr>
            <w:r w:rsidRPr="0009046D">
              <w:rPr>
                <w:lang w:eastAsia="en-US"/>
              </w:rPr>
              <w:t>The default value is the 57133-1 LOINC code – referral note. It may contain any other entry from the ReferralDocumentType Value set as defined in Table 54 of the C-CDA implementation guide. This should generally match the /ClinicalDocum</w:t>
            </w:r>
            <w:r w:rsidR="006413E0" w:rsidRPr="0009046D">
              <w:rPr>
                <w:lang w:eastAsia="en-US"/>
              </w:rPr>
              <w:t xml:space="preserve">ent/code of the </w:t>
            </w:r>
            <w:r w:rsidRPr="0009046D">
              <w:rPr>
                <w:lang w:eastAsia="en-US"/>
              </w:rPr>
              <w:t>CDA document type.</w:t>
            </w:r>
          </w:p>
        </w:tc>
      </w:tr>
      <w:tr w:rsidR="000E7F3A" w:rsidRPr="0009046D" w14:paraId="5065E8A0" w14:textId="77777777" w:rsidTr="000E7F3A">
        <w:trPr>
          <w:cantSplit/>
        </w:trPr>
        <w:tc>
          <w:tcPr>
            <w:tcW w:w="1547" w:type="dxa"/>
            <w:shd w:val="clear" w:color="auto" w:fill="auto"/>
          </w:tcPr>
          <w:p w14:paraId="4AEEEC3D" w14:textId="77777777" w:rsidR="000E7F3A" w:rsidRPr="0009046D" w:rsidRDefault="000E7F3A" w:rsidP="00AD7E03">
            <w:pPr>
              <w:pStyle w:val="TableEntry"/>
              <w:rPr>
                <w:lang w:eastAsia="en-US"/>
              </w:rPr>
            </w:pPr>
            <w:r w:rsidRPr="0009046D">
              <w:rPr>
                <w:lang w:eastAsia="en-US"/>
              </w:rPr>
              <w:t>Reason for Referral</w:t>
            </w:r>
          </w:p>
        </w:tc>
        <w:tc>
          <w:tcPr>
            <w:tcW w:w="1408" w:type="dxa"/>
            <w:shd w:val="clear" w:color="auto" w:fill="auto"/>
          </w:tcPr>
          <w:p w14:paraId="4AE9CC0E" w14:textId="77777777" w:rsidR="000E7F3A" w:rsidRPr="0009046D" w:rsidRDefault="000E7F3A" w:rsidP="00AD7E03">
            <w:pPr>
              <w:pStyle w:val="TableEntry"/>
              <w:rPr>
                <w:lang w:eastAsia="en-US"/>
              </w:rPr>
            </w:pPr>
            <w:r w:rsidRPr="0009046D">
              <w:rPr>
                <w:lang w:eastAsia="en-US"/>
              </w:rPr>
              <w:t>OBR-31</w:t>
            </w:r>
          </w:p>
        </w:tc>
        <w:tc>
          <w:tcPr>
            <w:tcW w:w="1270" w:type="dxa"/>
          </w:tcPr>
          <w:p w14:paraId="2EB1549C" w14:textId="1A99F5D0" w:rsidR="000E7F3A" w:rsidRPr="0009046D" w:rsidRDefault="000E7F3A" w:rsidP="000E7F3A">
            <w:pPr>
              <w:pStyle w:val="TableEntry"/>
              <w:jc w:val="center"/>
              <w:rPr>
                <w:lang w:eastAsia="en-US"/>
              </w:rPr>
            </w:pPr>
            <w:r w:rsidRPr="0009046D">
              <w:rPr>
                <w:lang w:eastAsia="en-US"/>
              </w:rPr>
              <w:t>R</w:t>
            </w:r>
          </w:p>
        </w:tc>
        <w:tc>
          <w:tcPr>
            <w:tcW w:w="5125" w:type="dxa"/>
            <w:shd w:val="clear" w:color="auto" w:fill="auto"/>
          </w:tcPr>
          <w:p w14:paraId="06462482" w14:textId="146691BE" w:rsidR="000E7F3A" w:rsidRPr="0009046D" w:rsidRDefault="000E7F3A" w:rsidP="00AD7E03">
            <w:pPr>
              <w:pStyle w:val="TableEntry"/>
              <w:rPr>
                <w:lang w:eastAsia="en-US"/>
              </w:rPr>
            </w:pPr>
            <w:r w:rsidRPr="0009046D">
              <w:rPr>
                <w:lang w:eastAsia="en-US"/>
              </w:rPr>
              <w:t>This field is used to convey the reason(s) for the referral. This corresponds to the Reaso</w:t>
            </w:r>
            <w:r w:rsidR="006413E0" w:rsidRPr="0009046D">
              <w:rPr>
                <w:lang w:eastAsia="en-US"/>
              </w:rPr>
              <w:t xml:space="preserve">n for Referral section in the </w:t>
            </w:r>
            <w:r w:rsidRPr="0009046D">
              <w:rPr>
                <w:lang w:eastAsia="en-US"/>
              </w:rPr>
              <w:t>CDA payload (</w:t>
            </w:r>
            <w:r w:rsidR="006413E0" w:rsidRPr="0009046D">
              <w:rPr>
                <w:lang w:eastAsia="en-US"/>
              </w:rPr>
              <w:t xml:space="preserve">for the C-CDA </w:t>
            </w:r>
            <w:del w:id="1941" w:author="Mary Jungers" w:date="2017-08-15T13:19:00Z">
              <w:r w:rsidR="006413E0" w:rsidRPr="0009046D" w:rsidDel="00183748">
                <w:rPr>
                  <w:lang w:eastAsia="en-US"/>
                </w:rPr>
                <w:delText>option</w:delText>
              </w:r>
            </w:del>
            <w:ins w:id="1942" w:author="Mary Jungers" w:date="2017-08-15T13:19:00Z">
              <w:r w:rsidR="00183748">
                <w:rPr>
                  <w:lang w:eastAsia="en-US"/>
                </w:rPr>
                <w:t>Option</w:t>
              </w:r>
            </w:ins>
            <w:r w:rsidR="006413E0" w:rsidRPr="0009046D">
              <w:rPr>
                <w:lang w:eastAsia="en-US"/>
              </w:rPr>
              <w:t xml:space="preserve">, </w:t>
            </w:r>
            <w:r w:rsidRPr="0009046D">
              <w:rPr>
                <w:lang w:eastAsia="en-US"/>
              </w:rPr>
              <w:t>template id urn:hl7ii:1.3.6.1.4.1.19376.1.5.3.1.3.1:2014-06-09).</w:t>
            </w:r>
          </w:p>
          <w:p w14:paraId="4BF34686" w14:textId="77777777" w:rsidR="000E7F3A" w:rsidRPr="0009046D" w:rsidRDefault="000E7F3A" w:rsidP="00AD7E03">
            <w:pPr>
              <w:pStyle w:val="TableEntry"/>
              <w:rPr>
                <w:lang w:eastAsia="en-US"/>
              </w:rPr>
            </w:pPr>
            <w:r w:rsidRPr="0009046D">
              <w:rPr>
                <w:lang w:eastAsia="en-US"/>
              </w:rPr>
              <w:t>Multiple reasons for referral shall be conveyed as repetitions in this field.</w:t>
            </w:r>
          </w:p>
          <w:p w14:paraId="4EE55E77" w14:textId="77777777" w:rsidR="000E7F3A" w:rsidRPr="0009046D" w:rsidRDefault="000E7F3A" w:rsidP="00AD7E03">
            <w:pPr>
              <w:pStyle w:val="TableEntry"/>
              <w:rPr>
                <w:lang w:eastAsia="en-US"/>
              </w:rPr>
            </w:pPr>
            <w:r w:rsidRPr="0009046D">
              <w:rPr>
                <w:lang w:eastAsia="en-US"/>
              </w:rPr>
              <w:t>If the primary reason is coded, SNOMED CT [Problem Value Set urn:oid:2.16.840.1.113883.3.88.12.3221.7.4 ] is the preferred value set to use, If the primary reason is free text then use only OBR-31.2</w:t>
            </w:r>
          </w:p>
        </w:tc>
      </w:tr>
      <w:tr w:rsidR="000E7F3A" w:rsidRPr="0009046D" w14:paraId="5972D371" w14:textId="77777777" w:rsidTr="000E7F3A">
        <w:trPr>
          <w:cantSplit/>
        </w:trPr>
        <w:tc>
          <w:tcPr>
            <w:tcW w:w="1547" w:type="dxa"/>
            <w:shd w:val="clear" w:color="auto" w:fill="auto"/>
          </w:tcPr>
          <w:p w14:paraId="709A2374" w14:textId="77777777" w:rsidR="000E7F3A" w:rsidRPr="0009046D" w:rsidRDefault="000E7F3A" w:rsidP="00AD7E03">
            <w:pPr>
              <w:pStyle w:val="TableEntry"/>
              <w:rPr>
                <w:lang w:eastAsia="en-US"/>
              </w:rPr>
            </w:pPr>
            <w:r w:rsidRPr="0009046D">
              <w:rPr>
                <w:lang w:eastAsia="en-US"/>
              </w:rPr>
              <w:lastRenderedPageBreak/>
              <w:t>Referral question indicator</w:t>
            </w:r>
          </w:p>
        </w:tc>
        <w:tc>
          <w:tcPr>
            <w:tcW w:w="1408" w:type="dxa"/>
            <w:shd w:val="clear" w:color="auto" w:fill="auto"/>
          </w:tcPr>
          <w:p w14:paraId="644F1778" w14:textId="77777777" w:rsidR="000E7F3A" w:rsidRPr="0009046D" w:rsidRDefault="000E7F3A" w:rsidP="00AD7E03">
            <w:pPr>
              <w:pStyle w:val="TableEntry"/>
              <w:rPr>
                <w:lang w:eastAsia="en-US"/>
              </w:rPr>
            </w:pPr>
            <w:r w:rsidRPr="0009046D">
              <w:rPr>
                <w:lang w:eastAsia="en-US"/>
              </w:rPr>
              <w:t>OBX-3</w:t>
            </w:r>
          </w:p>
        </w:tc>
        <w:tc>
          <w:tcPr>
            <w:tcW w:w="1270" w:type="dxa"/>
          </w:tcPr>
          <w:p w14:paraId="138FAE08" w14:textId="356B30E4" w:rsidR="000E7F3A" w:rsidRPr="0009046D" w:rsidRDefault="000E7F3A" w:rsidP="000E7F3A">
            <w:pPr>
              <w:pStyle w:val="TableEntry"/>
              <w:jc w:val="center"/>
              <w:rPr>
                <w:lang w:eastAsia="en-US"/>
              </w:rPr>
            </w:pPr>
            <w:r w:rsidRPr="0009046D">
              <w:rPr>
                <w:lang w:eastAsia="en-US"/>
              </w:rPr>
              <w:t>O</w:t>
            </w:r>
          </w:p>
        </w:tc>
        <w:tc>
          <w:tcPr>
            <w:tcW w:w="5125" w:type="dxa"/>
            <w:shd w:val="clear" w:color="auto" w:fill="auto"/>
          </w:tcPr>
          <w:p w14:paraId="49443A06" w14:textId="64079FF0" w:rsidR="000E7F3A" w:rsidRPr="0009046D" w:rsidRDefault="000E7F3A" w:rsidP="00AD7E03">
            <w:pPr>
              <w:pStyle w:val="TableEntry"/>
              <w:rPr>
                <w:lang w:eastAsia="en-US"/>
              </w:rPr>
            </w:pPr>
            <w:r w:rsidRPr="0009046D">
              <w:rPr>
                <w:lang w:eastAsia="en-US"/>
              </w:rPr>
              <w:t>A LOINC code (TBD?) to identify the OBX value as a referral question</w:t>
            </w:r>
          </w:p>
        </w:tc>
      </w:tr>
      <w:tr w:rsidR="000E7F3A" w:rsidRPr="0009046D" w14:paraId="12A1C3CB" w14:textId="77777777" w:rsidTr="000E7F3A">
        <w:trPr>
          <w:cantSplit/>
        </w:trPr>
        <w:tc>
          <w:tcPr>
            <w:tcW w:w="1547" w:type="dxa"/>
            <w:shd w:val="clear" w:color="auto" w:fill="auto"/>
          </w:tcPr>
          <w:p w14:paraId="25267908" w14:textId="77777777" w:rsidR="000E7F3A" w:rsidRPr="0009046D" w:rsidRDefault="000E7F3A" w:rsidP="00AD7E03">
            <w:pPr>
              <w:pStyle w:val="TableEntry"/>
              <w:rPr>
                <w:lang w:eastAsia="en-US"/>
              </w:rPr>
            </w:pPr>
            <w:r w:rsidRPr="0009046D">
              <w:rPr>
                <w:lang w:eastAsia="en-US"/>
              </w:rPr>
              <w:t>Referral question</w:t>
            </w:r>
          </w:p>
        </w:tc>
        <w:tc>
          <w:tcPr>
            <w:tcW w:w="1408" w:type="dxa"/>
            <w:shd w:val="clear" w:color="auto" w:fill="auto"/>
          </w:tcPr>
          <w:p w14:paraId="4FFDFFB9" w14:textId="77777777" w:rsidR="000E7F3A" w:rsidRPr="0009046D" w:rsidRDefault="000E7F3A" w:rsidP="00AD7E03">
            <w:pPr>
              <w:pStyle w:val="TableEntry"/>
              <w:rPr>
                <w:lang w:eastAsia="en-US"/>
              </w:rPr>
            </w:pPr>
            <w:r w:rsidRPr="0009046D">
              <w:rPr>
                <w:lang w:eastAsia="en-US"/>
              </w:rPr>
              <w:t>OBX-5</w:t>
            </w:r>
          </w:p>
        </w:tc>
        <w:tc>
          <w:tcPr>
            <w:tcW w:w="1270" w:type="dxa"/>
          </w:tcPr>
          <w:p w14:paraId="3F83796E" w14:textId="22F00058" w:rsidR="000E7F3A" w:rsidRPr="0009046D" w:rsidRDefault="000E7F3A" w:rsidP="000E7F3A">
            <w:pPr>
              <w:pStyle w:val="TableEntry"/>
              <w:jc w:val="center"/>
              <w:rPr>
                <w:lang w:eastAsia="en-US"/>
              </w:rPr>
            </w:pPr>
            <w:r w:rsidRPr="0009046D">
              <w:rPr>
                <w:lang w:eastAsia="en-US"/>
              </w:rPr>
              <w:t>O</w:t>
            </w:r>
          </w:p>
        </w:tc>
        <w:tc>
          <w:tcPr>
            <w:tcW w:w="5125" w:type="dxa"/>
            <w:shd w:val="clear" w:color="auto" w:fill="auto"/>
          </w:tcPr>
          <w:p w14:paraId="5E48318D" w14:textId="0A141558" w:rsidR="000E7F3A" w:rsidRPr="0009046D" w:rsidRDefault="000E7F3A" w:rsidP="00AD7E03">
            <w:pPr>
              <w:pStyle w:val="TableEntry"/>
              <w:rPr>
                <w:lang w:eastAsia="en-US"/>
              </w:rPr>
            </w:pPr>
            <w:r w:rsidRPr="0009046D">
              <w:rPr>
                <w:lang w:eastAsia="en-US"/>
              </w:rPr>
              <w:t>A referral question may be necessary to further qualify the reason(s) for referral. If there is such a question, the OBX segment shall be present to convey it.</w:t>
            </w:r>
          </w:p>
        </w:tc>
      </w:tr>
      <w:tr w:rsidR="004A1D72" w:rsidRPr="0009046D" w14:paraId="3A4C8519" w14:textId="77777777" w:rsidTr="000E7F3A">
        <w:trPr>
          <w:cantSplit/>
        </w:trPr>
        <w:tc>
          <w:tcPr>
            <w:tcW w:w="1547" w:type="dxa"/>
            <w:shd w:val="clear" w:color="auto" w:fill="auto"/>
          </w:tcPr>
          <w:p w14:paraId="3DA1E44F" w14:textId="6E856350" w:rsidR="004A1D72" w:rsidRPr="0009046D" w:rsidRDefault="004A1D72" w:rsidP="0094594B">
            <w:pPr>
              <w:pStyle w:val="TableEntry"/>
              <w:rPr>
                <w:lang w:eastAsia="en-US"/>
              </w:rPr>
            </w:pPr>
            <w:r w:rsidRPr="0009046D">
              <w:rPr>
                <w:lang w:eastAsia="en-US"/>
              </w:rPr>
              <w:t xml:space="preserve">Indicator for question </w:t>
            </w:r>
            <w:r w:rsidR="0094594B" w:rsidRPr="0009046D">
              <w:rPr>
                <w:lang w:eastAsia="en-US"/>
              </w:rPr>
              <w:t>regarding the order</w:t>
            </w:r>
          </w:p>
        </w:tc>
        <w:tc>
          <w:tcPr>
            <w:tcW w:w="1408" w:type="dxa"/>
            <w:shd w:val="clear" w:color="auto" w:fill="auto"/>
          </w:tcPr>
          <w:p w14:paraId="06C079C1" w14:textId="022C8110" w:rsidR="004A1D72" w:rsidRPr="0009046D" w:rsidRDefault="00752E48" w:rsidP="00AD7E03">
            <w:pPr>
              <w:pStyle w:val="TableEntry"/>
              <w:rPr>
                <w:lang w:eastAsia="en-US"/>
              </w:rPr>
            </w:pPr>
            <w:r w:rsidRPr="0009046D">
              <w:rPr>
                <w:lang w:eastAsia="en-US"/>
              </w:rPr>
              <w:t>OBX-11</w:t>
            </w:r>
          </w:p>
        </w:tc>
        <w:tc>
          <w:tcPr>
            <w:tcW w:w="1270" w:type="dxa"/>
          </w:tcPr>
          <w:p w14:paraId="210B866E" w14:textId="6BD62A56" w:rsidR="004A1D72" w:rsidRPr="0009046D" w:rsidRDefault="00752E48" w:rsidP="000E7F3A">
            <w:pPr>
              <w:pStyle w:val="TableEntry"/>
              <w:jc w:val="center"/>
              <w:rPr>
                <w:lang w:eastAsia="en-US"/>
              </w:rPr>
            </w:pPr>
            <w:r w:rsidRPr="0009046D">
              <w:rPr>
                <w:lang w:eastAsia="en-US"/>
              </w:rPr>
              <w:t>O</w:t>
            </w:r>
          </w:p>
        </w:tc>
        <w:tc>
          <w:tcPr>
            <w:tcW w:w="5125" w:type="dxa"/>
            <w:shd w:val="clear" w:color="auto" w:fill="auto"/>
          </w:tcPr>
          <w:p w14:paraId="5230EEF8" w14:textId="444D02DE" w:rsidR="004A1D72" w:rsidRPr="0009046D" w:rsidRDefault="00752E48" w:rsidP="00AD7E03">
            <w:pPr>
              <w:pStyle w:val="TableEntry"/>
              <w:rPr>
                <w:lang w:eastAsia="en-US"/>
              </w:rPr>
            </w:pPr>
            <w:r w:rsidRPr="0009046D">
              <w:rPr>
                <w:lang w:eastAsia="en-US"/>
              </w:rPr>
              <w:t>Fixed to ‘O’</w:t>
            </w:r>
          </w:p>
        </w:tc>
      </w:tr>
      <w:tr w:rsidR="00752E48" w:rsidRPr="0009046D" w14:paraId="731E5D9B" w14:textId="77777777" w:rsidTr="000E7F3A">
        <w:trPr>
          <w:cantSplit/>
        </w:trPr>
        <w:tc>
          <w:tcPr>
            <w:tcW w:w="1547" w:type="dxa"/>
            <w:shd w:val="clear" w:color="auto" w:fill="auto"/>
          </w:tcPr>
          <w:p w14:paraId="55584D5B" w14:textId="02A91A59" w:rsidR="00752E48" w:rsidRPr="0009046D" w:rsidRDefault="0094594B" w:rsidP="00AD7E03">
            <w:pPr>
              <w:pStyle w:val="TableEntry"/>
              <w:rPr>
                <w:lang w:eastAsia="en-US"/>
              </w:rPr>
            </w:pPr>
            <w:r w:rsidRPr="0009046D">
              <w:rPr>
                <w:lang w:eastAsia="en-US"/>
              </w:rPr>
              <w:t>Indication that this is a question from place to filler</w:t>
            </w:r>
          </w:p>
        </w:tc>
        <w:tc>
          <w:tcPr>
            <w:tcW w:w="1408" w:type="dxa"/>
            <w:shd w:val="clear" w:color="auto" w:fill="auto"/>
          </w:tcPr>
          <w:p w14:paraId="379C894E" w14:textId="08ABAA86" w:rsidR="00752E48" w:rsidRPr="0009046D" w:rsidRDefault="00752E48" w:rsidP="00AD7E03">
            <w:pPr>
              <w:pStyle w:val="TableEntry"/>
              <w:rPr>
                <w:lang w:eastAsia="en-US"/>
              </w:rPr>
            </w:pPr>
            <w:r w:rsidRPr="0009046D">
              <w:rPr>
                <w:lang w:eastAsia="en-US"/>
              </w:rPr>
              <w:t>OBX-29</w:t>
            </w:r>
          </w:p>
        </w:tc>
        <w:tc>
          <w:tcPr>
            <w:tcW w:w="1270" w:type="dxa"/>
          </w:tcPr>
          <w:p w14:paraId="0B4C48BC" w14:textId="517475A5" w:rsidR="00752E48" w:rsidRPr="0009046D" w:rsidRDefault="00752E48" w:rsidP="000E7F3A">
            <w:pPr>
              <w:pStyle w:val="TableEntry"/>
              <w:jc w:val="center"/>
              <w:rPr>
                <w:lang w:eastAsia="en-US"/>
              </w:rPr>
            </w:pPr>
            <w:r w:rsidRPr="0009046D">
              <w:rPr>
                <w:lang w:eastAsia="en-US"/>
              </w:rPr>
              <w:t>O</w:t>
            </w:r>
          </w:p>
        </w:tc>
        <w:tc>
          <w:tcPr>
            <w:tcW w:w="5125" w:type="dxa"/>
            <w:shd w:val="clear" w:color="auto" w:fill="auto"/>
          </w:tcPr>
          <w:p w14:paraId="088F0E25" w14:textId="51FEB9C8" w:rsidR="00752E48" w:rsidRPr="0009046D" w:rsidRDefault="00752E48" w:rsidP="00AD7E03">
            <w:pPr>
              <w:pStyle w:val="TableEntry"/>
              <w:rPr>
                <w:lang w:eastAsia="en-US"/>
              </w:rPr>
            </w:pPr>
            <w:r w:rsidRPr="0009046D">
              <w:rPr>
                <w:lang w:eastAsia="en-US"/>
              </w:rPr>
              <w:t>Fixed to ‘QST’</w:t>
            </w:r>
          </w:p>
        </w:tc>
      </w:tr>
    </w:tbl>
    <w:p w14:paraId="6DD0DDAB" w14:textId="77C4B8C6" w:rsidR="000B70E2" w:rsidRPr="0009046D" w:rsidRDefault="000B70E2" w:rsidP="00AD7E03">
      <w:pPr>
        <w:pStyle w:val="Heading6"/>
        <w:rPr>
          <w:noProof w:val="0"/>
        </w:rPr>
      </w:pPr>
      <w:bookmarkStart w:id="1943" w:name="_Toc482624992"/>
      <w:bookmarkStart w:id="1944" w:name="_Toc482625736"/>
      <w:bookmarkStart w:id="1945" w:name="_Toc492647717"/>
      <w:r w:rsidRPr="0009046D">
        <w:rPr>
          <w:noProof w:val="0"/>
        </w:rPr>
        <w:t>3.</w:t>
      </w:r>
      <w:r w:rsidR="008F3E89" w:rsidRPr="0009046D">
        <w:rPr>
          <w:noProof w:val="0"/>
        </w:rPr>
        <w:t>55</w:t>
      </w:r>
      <w:r w:rsidRPr="0009046D">
        <w:rPr>
          <w:noProof w:val="0"/>
        </w:rPr>
        <w:t>.4.1.2.</w:t>
      </w:r>
      <w:r w:rsidR="00560877" w:rsidRPr="0009046D">
        <w:rPr>
          <w:noProof w:val="0"/>
        </w:rPr>
        <w:t>3</w:t>
      </w:r>
      <w:r w:rsidRPr="0009046D">
        <w:rPr>
          <w:noProof w:val="0"/>
        </w:rPr>
        <w:t xml:space="preserve"> Message Content – Clinical Information</w:t>
      </w:r>
      <w:bookmarkEnd w:id="1943"/>
      <w:bookmarkEnd w:id="1944"/>
      <w:bookmarkEnd w:id="1945"/>
    </w:p>
    <w:p w14:paraId="00D4C85C" w14:textId="5E948382" w:rsidR="00C6320A" w:rsidRPr="0009046D" w:rsidRDefault="00607C70" w:rsidP="00C6320A">
      <w:pPr>
        <w:pStyle w:val="BodyText"/>
        <w:rPr>
          <w:lang w:eastAsia="en-US"/>
        </w:rPr>
      </w:pPr>
      <w:r w:rsidRPr="0009046D">
        <w:rPr>
          <w:lang w:eastAsia="en-US"/>
        </w:rPr>
        <w:t>The clinical information for t</w:t>
      </w:r>
      <w:r w:rsidR="0090010E" w:rsidRPr="0009046D">
        <w:rPr>
          <w:lang w:eastAsia="en-US"/>
        </w:rPr>
        <w:t xml:space="preserve">he referral is conveyed via a </w:t>
      </w:r>
      <w:r w:rsidRPr="0009046D">
        <w:rPr>
          <w:lang w:eastAsia="en-US"/>
        </w:rPr>
        <w:t xml:space="preserve">CDA document. </w:t>
      </w:r>
      <w:r w:rsidR="0090010E" w:rsidRPr="0009046D">
        <w:rPr>
          <w:lang w:eastAsia="en-US"/>
        </w:rPr>
        <w:t>For each 360X content option, the following CDA document templates</w:t>
      </w:r>
      <w:r w:rsidRPr="0009046D">
        <w:rPr>
          <w:lang w:eastAsia="en-US"/>
        </w:rPr>
        <w:t xml:space="preserve"> are </w:t>
      </w:r>
      <w:r w:rsidR="00FB5D64" w:rsidRPr="0009046D">
        <w:rPr>
          <w:lang w:eastAsia="en-US"/>
        </w:rPr>
        <w:t>specified</w:t>
      </w:r>
      <w:r w:rsidR="0090010E" w:rsidRPr="0009046D">
        <w:rPr>
          <w:lang w:eastAsia="en-US"/>
        </w:rPr>
        <w:t xml:space="preserve"> for use in a referral request.</w:t>
      </w:r>
    </w:p>
    <w:p w14:paraId="5F6A9E37" w14:textId="7005A73C" w:rsidR="0090010E" w:rsidRPr="0009046D" w:rsidRDefault="0090010E" w:rsidP="0090010E">
      <w:pPr>
        <w:pStyle w:val="Heading7"/>
        <w:rPr>
          <w:noProof w:val="0"/>
        </w:rPr>
      </w:pPr>
      <w:r w:rsidRPr="0009046D">
        <w:rPr>
          <w:noProof w:val="0"/>
        </w:rPr>
        <w:t>3.</w:t>
      </w:r>
      <w:r w:rsidR="008F3E89" w:rsidRPr="0009046D">
        <w:rPr>
          <w:noProof w:val="0"/>
        </w:rPr>
        <w:t>55</w:t>
      </w:r>
      <w:r w:rsidRPr="0009046D">
        <w:rPr>
          <w:noProof w:val="0"/>
        </w:rPr>
        <w:t>.4.1.2.3.1 XDS-MS Referral Summary Option</w:t>
      </w:r>
    </w:p>
    <w:p w14:paraId="4982ABF6" w14:textId="490E0C88" w:rsidR="00177E94" w:rsidRPr="0009046D" w:rsidRDefault="00177E94" w:rsidP="0090010E">
      <w:pPr>
        <w:pStyle w:val="BodyText"/>
        <w:rPr>
          <w:lang w:eastAsia="en-US"/>
        </w:rPr>
      </w:pPr>
      <w:r w:rsidRPr="0009046D">
        <w:rPr>
          <w:lang w:eastAsia="en-US"/>
        </w:rPr>
        <w:t>The Referral Initiator who claims support for this option shall include a XDS-MS Referral Summary document in the Referral Request package. T</w:t>
      </w:r>
      <w:r w:rsidR="0090010E" w:rsidRPr="0009046D">
        <w:rPr>
          <w:lang w:eastAsia="en-US"/>
        </w:rPr>
        <w:t xml:space="preserve">he structure and content for the XDS-MS Referral Summary document template </w:t>
      </w:r>
      <w:r w:rsidRPr="0009046D">
        <w:rPr>
          <w:lang w:eastAsia="en-US"/>
        </w:rPr>
        <w:t xml:space="preserve">(template ID 1.3.6.1.4.1.19376.1.5.3.1.1.3) </w:t>
      </w:r>
      <w:r w:rsidR="00C21C74" w:rsidRPr="0009046D">
        <w:rPr>
          <w:lang w:eastAsia="en-US"/>
        </w:rPr>
        <w:t>are</w:t>
      </w:r>
      <w:r w:rsidRPr="0009046D">
        <w:rPr>
          <w:lang w:eastAsia="en-US"/>
        </w:rPr>
        <w:t xml:space="preserve"> defined in PCC TF</w:t>
      </w:r>
      <w:ins w:id="1946" w:author="Mary Jungers" w:date="2017-08-15T12:15:00Z">
        <w:r w:rsidR="00DB07F1">
          <w:rPr>
            <w:lang w:eastAsia="en-US"/>
          </w:rPr>
          <w:t>-</w:t>
        </w:r>
      </w:ins>
      <w:del w:id="1947" w:author="Mary Jungers" w:date="2017-08-15T12:15:00Z">
        <w:r w:rsidRPr="0009046D" w:rsidDel="00DB07F1">
          <w:rPr>
            <w:lang w:eastAsia="en-US"/>
          </w:rPr>
          <w:delText>:</w:delText>
        </w:r>
      </w:del>
      <w:r w:rsidRPr="0009046D">
        <w:rPr>
          <w:lang w:eastAsia="en-US"/>
        </w:rPr>
        <w:t xml:space="preserve">2 6.3.1.3. </w:t>
      </w:r>
    </w:p>
    <w:p w14:paraId="3DE3A21B" w14:textId="6DBBFDC0" w:rsidR="0090010E" w:rsidRPr="0009046D" w:rsidRDefault="00177E94" w:rsidP="0090010E">
      <w:pPr>
        <w:pStyle w:val="BodyText"/>
        <w:rPr>
          <w:lang w:eastAsia="en-US"/>
        </w:rPr>
      </w:pPr>
      <w:r w:rsidRPr="0009046D">
        <w:rPr>
          <w:lang w:eastAsia="en-US"/>
        </w:rPr>
        <w:t>The Referral Recipient who claims support for this option shall be able to receive, store and allow users to access the contents of the XDS-MS Referral Summary document.</w:t>
      </w:r>
    </w:p>
    <w:p w14:paraId="0F63D75E" w14:textId="04439107" w:rsidR="00177E94" w:rsidRPr="0009046D" w:rsidRDefault="00177E94" w:rsidP="00177E94">
      <w:pPr>
        <w:pStyle w:val="Heading7"/>
        <w:rPr>
          <w:noProof w:val="0"/>
        </w:rPr>
      </w:pPr>
      <w:r w:rsidRPr="0009046D">
        <w:rPr>
          <w:noProof w:val="0"/>
        </w:rPr>
        <w:t>3.</w:t>
      </w:r>
      <w:r w:rsidR="008F3E89" w:rsidRPr="0009046D">
        <w:rPr>
          <w:noProof w:val="0"/>
        </w:rPr>
        <w:t>55</w:t>
      </w:r>
      <w:r w:rsidRPr="0009046D">
        <w:rPr>
          <w:noProof w:val="0"/>
        </w:rPr>
        <w:t>.4.1.2.3.2 Consolidated CDA (C-CDA) Option</w:t>
      </w:r>
    </w:p>
    <w:p w14:paraId="27245350" w14:textId="5A21D453" w:rsidR="00FB5D64" w:rsidRPr="0009046D" w:rsidDel="00DB07F1" w:rsidRDefault="00FB5D64" w:rsidP="00FB5D64">
      <w:pPr>
        <w:pStyle w:val="BodyText"/>
        <w:rPr>
          <w:del w:id="1948" w:author="Mary Jungers" w:date="2017-08-15T12:15:00Z"/>
          <w:lang w:eastAsia="en-US"/>
        </w:rPr>
      </w:pPr>
      <w:r w:rsidRPr="0009046D">
        <w:rPr>
          <w:lang w:eastAsia="en-US"/>
        </w:rPr>
        <w:t xml:space="preserve">The </w:t>
      </w:r>
      <w:hyperlink r:id="rId29" w:history="1">
        <w:r w:rsidRPr="0009046D">
          <w:rPr>
            <w:rStyle w:val="Hyperlink"/>
            <w:lang w:eastAsia="en-US"/>
          </w:rPr>
          <w:t>HL7 Implementation Guide for CDA Release 2: Consolidated CDA Templates for Clinical Notes (US Realm) DSTU Release 2.1</w:t>
        </w:r>
      </w:hyperlink>
      <w:r w:rsidRPr="0009046D">
        <w:rPr>
          <w:lang w:eastAsia="en-US"/>
        </w:rPr>
        <w:t xml:space="preserve"> has multiple document templates defined. The following table shows the available document templates, and their use as payload for transaction </w:t>
      </w:r>
      <w:ins w:id="1949" w:author="Mary Jungers" w:date="2017-08-15T14:05:00Z">
        <w:r w:rsidR="00263B5E">
          <w:rPr>
            <w:lang w:eastAsia="en-US"/>
          </w:rPr>
          <w:t>[</w:t>
        </w:r>
      </w:ins>
      <w:r w:rsidRPr="0009046D">
        <w:rPr>
          <w:lang w:eastAsia="en-US"/>
        </w:rPr>
        <w:t>PCC-</w:t>
      </w:r>
      <w:r w:rsidR="008F3E89" w:rsidRPr="0009046D">
        <w:rPr>
          <w:lang w:eastAsia="en-US"/>
        </w:rPr>
        <w:t>55</w:t>
      </w:r>
      <w:ins w:id="1950" w:author="Mary Jungers" w:date="2017-08-15T14:05:00Z">
        <w:r w:rsidR="00263B5E">
          <w:rPr>
            <w:lang w:eastAsia="en-US"/>
          </w:rPr>
          <w:t>]</w:t>
        </w:r>
      </w:ins>
      <w:r w:rsidRPr="0009046D">
        <w:rPr>
          <w:lang w:eastAsia="en-US"/>
        </w:rPr>
        <w:t xml:space="preserve">. RC means recommended, O means optional, and N/A (Not Applicable) means that the particular document type is not to be used in the Referral Request </w:t>
      </w:r>
      <w:ins w:id="1951" w:author="Mary Jungers" w:date="2017-08-15T14:10:00Z">
        <w:r w:rsidR="008148C0">
          <w:rPr>
            <w:lang w:eastAsia="en-US"/>
          </w:rPr>
          <w:t xml:space="preserve">[PCC-55] </w:t>
        </w:r>
      </w:ins>
      <w:r w:rsidRPr="0009046D">
        <w:rPr>
          <w:lang w:eastAsia="en-US"/>
        </w:rPr>
        <w:t>transaction.</w:t>
      </w:r>
    </w:p>
    <w:p w14:paraId="379CF4B0" w14:textId="77777777" w:rsidR="00FB5D64" w:rsidRPr="0009046D" w:rsidRDefault="00FB5D64" w:rsidP="00FB5D64">
      <w:pPr>
        <w:pStyle w:val="BodyText"/>
        <w:rPr>
          <w:lang w:eastAsia="en-US"/>
        </w:rPr>
      </w:pPr>
    </w:p>
    <w:p w14:paraId="1B63C880" w14:textId="7B71B59A" w:rsidR="00FB5D64" w:rsidRPr="0009046D" w:rsidRDefault="00FB5D64" w:rsidP="00FB5D64">
      <w:pPr>
        <w:pStyle w:val="TableTitle"/>
      </w:pPr>
      <w:r w:rsidRPr="0009046D">
        <w:t>Table 3.</w:t>
      </w:r>
      <w:r w:rsidR="008F3E89" w:rsidRPr="0009046D">
        <w:t>55</w:t>
      </w:r>
      <w:r w:rsidRPr="0009046D">
        <w:t>.</w:t>
      </w:r>
      <w:r w:rsidR="009F3E68" w:rsidRPr="0009046D">
        <w:t>4</w:t>
      </w:r>
      <w:r w:rsidRPr="0009046D">
        <w:t>-5: 360X US National Extension Document Content Modules</w:t>
      </w:r>
    </w:p>
    <w:tbl>
      <w:tblPr>
        <w:tblW w:w="8475" w:type="dxa"/>
        <w:tblInd w:w="5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Change w:id="1952" w:author="Mary Jungers" w:date="2017-09-08T15:23:00Z">
          <w:tblPr>
            <w:tblW w:w="8475" w:type="dxa"/>
            <w:tblInd w:w="543" w:type="dxa"/>
            <w:tblLayout w:type="fixed"/>
            <w:tblLook w:val="0000" w:firstRow="0" w:lastRow="0" w:firstColumn="0" w:lastColumn="0" w:noHBand="0" w:noVBand="0"/>
          </w:tblPr>
        </w:tblPrChange>
      </w:tblPr>
      <w:tblGrid>
        <w:gridCol w:w="1995"/>
        <w:gridCol w:w="3600"/>
        <w:gridCol w:w="810"/>
        <w:gridCol w:w="2070"/>
        <w:tblGridChange w:id="1953">
          <w:tblGrid>
            <w:gridCol w:w="1995"/>
            <w:gridCol w:w="3600"/>
            <w:gridCol w:w="810"/>
            <w:gridCol w:w="2070"/>
          </w:tblGrid>
        </w:tblGridChange>
      </w:tblGrid>
      <w:tr w:rsidR="00FB5D64" w:rsidRPr="0009046D" w14:paraId="3E2334D0" w14:textId="77777777" w:rsidTr="00EF306B">
        <w:trPr>
          <w:cantSplit/>
          <w:tblHeader/>
          <w:trPrChange w:id="1954" w:author="Mary Jungers" w:date="2017-09-08T15:23:00Z">
            <w:trPr>
              <w:cantSplit/>
              <w:tblHeader/>
            </w:trPr>
          </w:trPrChange>
        </w:trPr>
        <w:tc>
          <w:tcPr>
            <w:tcW w:w="1995" w:type="dxa"/>
            <w:shd w:val="clear" w:color="auto" w:fill="D8D8D8"/>
            <w:tcPrChange w:id="1955" w:author="Mary Jungers" w:date="2017-09-08T15:23:00Z">
              <w:tcPr>
                <w:tcW w:w="1995" w:type="dxa"/>
                <w:tcBorders>
                  <w:top w:val="single" w:sz="4" w:space="0" w:color="000000"/>
                  <w:left w:val="single" w:sz="4" w:space="0" w:color="000000"/>
                  <w:bottom w:val="single" w:sz="4" w:space="0" w:color="000000"/>
                </w:tcBorders>
                <w:shd w:val="clear" w:color="auto" w:fill="D8D8D8"/>
              </w:tcPr>
            </w:tcPrChange>
          </w:tcPr>
          <w:p w14:paraId="5E0F91B1" w14:textId="77777777" w:rsidR="00FB5D64" w:rsidRPr="0009046D" w:rsidRDefault="00FB5D64" w:rsidP="00B8201A">
            <w:pPr>
              <w:pStyle w:val="TableEntryHeader"/>
            </w:pPr>
            <w:r w:rsidRPr="0009046D">
              <w:t>Document Content Modules</w:t>
            </w:r>
          </w:p>
        </w:tc>
        <w:tc>
          <w:tcPr>
            <w:tcW w:w="3600" w:type="dxa"/>
            <w:shd w:val="clear" w:color="auto" w:fill="D8D8D8"/>
            <w:tcPrChange w:id="1956" w:author="Mary Jungers" w:date="2017-09-08T15:23:00Z">
              <w:tcPr>
                <w:tcW w:w="3600" w:type="dxa"/>
                <w:tcBorders>
                  <w:top w:val="single" w:sz="4" w:space="0" w:color="000000"/>
                  <w:left w:val="single" w:sz="4" w:space="0" w:color="000000"/>
                  <w:bottom w:val="single" w:sz="4" w:space="0" w:color="000000"/>
                  <w:right w:val="single" w:sz="4" w:space="0" w:color="000000"/>
                </w:tcBorders>
                <w:shd w:val="clear" w:color="auto" w:fill="D8D8D8"/>
              </w:tcPr>
            </w:tcPrChange>
          </w:tcPr>
          <w:p w14:paraId="1655202D" w14:textId="77777777" w:rsidR="00FB5D64" w:rsidRPr="0009046D" w:rsidRDefault="00FB5D64" w:rsidP="00B8201A">
            <w:pPr>
              <w:pStyle w:val="TableEntryHeader"/>
            </w:pPr>
            <w:r w:rsidRPr="0009046D">
              <w:t>Template ID</w:t>
            </w:r>
          </w:p>
          <w:p w14:paraId="5AC00EE6" w14:textId="77777777" w:rsidR="00FB5D64" w:rsidRPr="0009046D" w:rsidRDefault="00FB5D64" w:rsidP="00B8201A">
            <w:pPr>
              <w:pStyle w:val="TableEntryHeader"/>
            </w:pPr>
            <w:r w:rsidRPr="0009046D">
              <w:t>(/ClinicalDocument/templateid)</w:t>
            </w:r>
          </w:p>
        </w:tc>
        <w:tc>
          <w:tcPr>
            <w:tcW w:w="810" w:type="dxa"/>
            <w:shd w:val="clear" w:color="auto" w:fill="D8D8D8"/>
            <w:tcPrChange w:id="1957" w:author="Mary Jungers" w:date="2017-09-08T15:23:00Z">
              <w:tcPr>
                <w:tcW w:w="810" w:type="dxa"/>
                <w:tcBorders>
                  <w:top w:val="single" w:sz="4" w:space="0" w:color="000000"/>
                  <w:left w:val="single" w:sz="4" w:space="0" w:color="000000"/>
                  <w:bottom w:val="single" w:sz="4" w:space="0" w:color="000000"/>
                </w:tcBorders>
                <w:shd w:val="clear" w:color="auto" w:fill="D8D8D8"/>
              </w:tcPr>
            </w:tcPrChange>
          </w:tcPr>
          <w:p w14:paraId="1508825F" w14:textId="77777777" w:rsidR="00FB5D64" w:rsidRPr="0009046D" w:rsidRDefault="00FB5D64" w:rsidP="00B8201A">
            <w:pPr>
              <w:pStyle w:val="TableEntryHeader"/>
            </w:pPr>
            <w:r w:rsidRPr="0009046D">
              <w:t>Use</w:t>
            </w:r>
          </w:p>
        </w:tc>
        <w:tc>
          <w:tcPr>
            <w:tcW w:w="2070" w:type="dxa"/>
            <w:shd w:val="clear" w:color="auto" w:fill="D8D8D8"/>
            <w:tcPrChange w:id="1958" w:author="Mary Jungers" w:date="2017-09-08T15:23:00Z">
              <w:tcPr>
                <w:tcW w:w="2070" w:type="dxa"/>
                <w:tcBorders>
                  <w:top w:val="single" w:sz="4" w:space="0" w:color="000000"/>
                  <w:left w:val="single" w:sz="4" w:space="0" w:color="000000"/>
                  <w:bottom w:val="single" w:sz="4" w:space="0" w:color="000000"/>
                  <w:right w:val="single" w:sz="4" w:space="0" w:color="000000"/>
                </w:tcBorders>
                <w:shd w:val="clear" w:color="auto" w:fill="D8D8D8"/>
              </w:tcPr>
            </w:tcPrChange>
          </w:tcPr>
          <w:p w14:paraId="027E30CF" w14:textId="77777777" w:rsidR="00FB5D64" w:rsidRPr="0009046D" w:rsidRDefault="00FB5D64" w:rsidP="00B8201A">
            <w:pPr>
              <w:pStyle w:val="TableEntryHeader"/>
            </w:pPr>
            <w:r w:rsidRPr="0009046D">
              <w:t>Reference</w:t>
            </w:r>
          </w:p>
        </w:tc>
      </w:tr>
      <w:tr w:rsidR="00FB5D64" w:rsidRPr="0009046D" w14:paraId="22337072" w14:textId="77777777" w:rsidTr="00EF306B">
        <w:trPr>
          <w:cantSplit/>
          <w:trPrChange w:id="1959" w:author="Mary Jungers" w:date="2017-09-08T15:23:00Z">
            <w:trPr>
              <w:cantSplit/>
            </w:trPr>
          </w:trPrChange>
        </w:trPr>
        <w:tc>
          <w:tcPr>
            <w:tcW w:w="1995" w:type="dxa"/>
            <w:shd w:val="clear" w:color="auto" w:fill="auto"/>
            <w:tcPrChange w:id="1960" w:author="Mary Jungers" w:date="2017-09-08T15:23:00Z">
              <w:tcPr>
                <w:tcW w:w="1995" w:type="dxa"/>
                <w:tcBorders>
                  <w:top w:val="single" w:sz="4" w:space="0" w:color="000000"/>
                  <w:left w:val="single" w:sz="4" w:space="0" w:color="000000"/>
                  <w:bottom w:val="single" w:sz="4" w:space="0" w:color="000000"/>
                </w:tcBorders>
                <w:shd w:val="clear" w:color="auto" w:fill="auto"/>
              </w:tcPr>
            </w:tcPrChange>
          </w:tcPr>
          <w:p w14:paraId="67ADF192" w14:textId="77777777" w:rsidR="00FB5D64" w:rsidRPr="0009046D" w:rsidRDefault="00FB5D64" w:rsidP="00B8201A">
            <w:pPr>
              <w:pStyle w:val="TableEntry"/>
            </w:pPr>
            <w:r w:rsidRPr="0009046D">
              <w:t>Care Plan</w:t>
            </w:r>
          </w:p>
        </w:tc>
        <w:tc>
          <w:tcPr>
            <w:tcW w:w="3600" w:type="dxa"/>
            <w:tcPrChange w:id="1961" w:author="Mary Jungers" w:date="2017-09-08T15:23:00Z">
              <w:tcPr>
                <w:tcW w:w="3600" w:type="dxa"/>
                <w:tcBorders>
                  <w:top w:val="single" w:sz="4" w:space="0" w:color="000000"/>
                  <w:left w:val="single" w:sz="4" w:space="0" w:color="000000"/>
                  <w:bottom w:val="single" w:sz="4" w:space="0" w:color="000000"/>
                  <w:right w:val="single" w:sz="4" w:space="0" w:color="000000"/>
                </w:tcBorders>
              </w:tcPr>
            </w:tcPrChange>
          </w:tcPr>
          <w:p w14:paraId="17194F00" w14:textId="77777777" w:rsidR="00FB5D64" w:rsidRPr="0009046D" w:rsidRDefault="00FB5D64" w:rsidP="00B8201A">
            <w:pPr>
              <w:pStyle w:val="TableEntry"/>
            </w:pPr>
            <w:r w:rsidRPr="0009046D">
              <w:t>@root: 2.16.840.1.113883.10.20.22.1.15</w:t>
            </w:r>
          </w:p>
          <w:p w14:paraId="40F86820" w14:textId="77777777" w:rsidR="00FB5D64" w:rsidRPr="0009046D" w:rsidRDefault="00FB5D64" w:rsidP="00B8201A">
            <w:pPr>
              <w:pStyle w:val="TableEntry"/>
            </w:pPr>
            <w:r w:rsidRPr="0009046D">
              <w:t>@extension: 2015-08-01</w:t>
            </w:r>
          </w:p>
        </w:tc>
        <w:tc>
          <w:tcPr>
            <w:tcW w:w="810" w:type="dxa"/>
            <w:shd w:val="clear" w:color="auto" w:fill="auto"/>
            <w:tcPrChange w:id="1962" w:author="Mary Jungers" w:date="2017-09-08T15:23:00Z">
              <w:tcPr>
                <w:tcW w:w="810" w:type="dxa"/>
                <w:tcBorders>
                  <w:top w:val="single" w:sz="4" w:space="0" w:color="000000"/>
                  <w:left w:val="single" w:sz="4" w:space="0" w:color="000000"/>
                  <w:bottom w:val="single" w:sz="4" w:space="0" w:color="000000"/>
                </w:tcBorders>
                <w:shd w:val="clear" w:color="auto" w:fill="auto"/>
              </w:tcPr>
            </w:tcPrChange>
          </w:tcPr>
          <w:p w14:paraId="14BF6526" w14:textId="77777777" w:rsidR="00FB5D64" w:rsidRPr="0009046D" w:rsidRDefault="00FB5D64" w:rsidP="00B8201A">
            <w:pPr>
              <w:pStyle w:val="TableEntry"/>
            </w:pPr>
            <w:r w:rsidRPr="0009046D">
              <w:t>O</w:t>
            </w:r>
          </w:p>
        </w:tc>
        <w:tc>
          <w:tcPr>
            <w:tcW w:w="2070" w:type="dxa"/>
            <w:shd w:val="clear" w:color="auto" w:fill="auto"/>
            <w:tcPrChange w:id="1963" w:author="Mary Jungers" w:date="2017-09-08T15:23:00Z">
              <w:tcPr>
                <w:tcW w:w="2070" w:type="dxa"/>
                <w:tcBorders>
                  <w:top w:val="single" w:sz="4" w:space="0" w:color="000000"/>
                  <w:left w:val="single" w:sz="4" w:space="0" w:color="000000"/>
                  <w:bottom w:val="single" w:sz="4" w:space="0" w:color="000000"/>
                  <w:right w:val="single" w:sz="4" w:space="0" w:color="000000"/>
                </w:tcBorders>
                <w:shd w:val="clear" w:color="auto" w:fill="auto"/>
              </w:tcPr>
            </w:tcPrChange>
          </w:tcPr>
          <w:p w14:paraId="0D982E43" w14:textId="77777777" w:rsidR="00FB5D64" w:rsidRPr="0009046D" w:rsidRDefault="00FB5D64" w:rsidP="00B8201A">
            <w:pPr>
              <w:pStyle w:val="TableEntry"/>
            </w:pPr>
            <w:r w:rsidRPr="0009046D">
              <w:t>C-CDA Section 1.1.2</w:t>
            </w:r>
          </w:p>
        </w:tc>
      </w:tr>
      <w:tr w:rsidR="00FB5D64" w:rsidRPr="0009046D" w14:paraId="65E260B4" w14:textId="77777777" w:rsidTr="00EF306B">
        <w:trPr>
          <w:cantSplit/>
          <w:trPrChange w:id="1964" w:author="Mary Jungers" w:date="2017-09-08T15:23:00Z">
            <w:trPr>
              <w:cantSplit/>
            </w:trPr>
          </w:trPrChange>
        </w:trPr>
        <w:tc>
          <w:tcPr>
            <w:tcW w:w="1995" w:type="dxa"/>
            <w:shd w:val="clear" w:color="auto" w:fill="auto"/>
            <w:tcPrChange w:id="1965" w:author="Mary Jungers" w:date="2017-09-08T15:23:00Z">
              <w:tcPr>
                <w:tcW w:w="1995" w:type="dxa"/>
                <w:tcBorders>
                  <w:left w:val="single" w:sz="4" w:space="0" w:color="000000"/>
                  <w:bottom w:val="single" w:sz="4" w:space="0" w:color="auto"/>
                </w:tcBorders>
                <w:shd w:val="clear" w:color="auto" w:fill="auto"/>
              </w:tcPr>
            </w:tcPrChange>
          </w:tcPr>
          <w:p w14:paraId="2A6D906B" w14:textId="77777777" w:rsidR="00FB5D64" w:rsidRPr="0009046D" w:rsidRDefault="00FB5D64" w:rsidP="00B8201A">
            <w:pPr>
              <w:pStyle w:val="TableEntry"/>
            </w:pPr>
            <w:r w:rsidRPr="0009046D">
              <w:t>Consultation Note</w:t>
            </w:r>
          </w:p>
        </w:tc>
        <w:tc>
          <w:tcPr>
            <w:tcW w:w="3600" w:type="dxa"/>
            <w:tcPrChange w:id="1966" w:author="Mary Jungers" w:date="2017-09-08T15:23:00Z">
              <w:tcPr>
                <w:tcW w:w="3600" w:type="dxa"/>
                <w:tcBorders>
                  <w:left w:val="single" w:sz="4" w:space="0" w:color="000000"/>
                  <w:bottom w:val="single" w:sz="4" w:space="0" w:color="auto"/>
                  <w:right w:val="single" w:sz="4" w:space="0" w:color="000000"/>
                </w:tcBorders>
              </w:tcPr>
            </w:tcPrChange>
          </w:tcPr>
          <w:p w14:paraId="484A2BE4" w14:textId="77777777" w:rsidR="00FB5D64" w:rsidRPr="0009046D" w:rsidRDefault="00FB5D64" w:rsidP="00B8201A">
            <w:pPr>
              <w:pStyle w:val="TableEntry"/>
            </w:pPr>
            <w:r w:rsidRPr="0009046D">
              <w:t>@root: 2.16.840.1.113883.10.20.22.1.4</w:t>
            </w:r>
          </w:p>
          <w:p w14:paraId="6082AD8E" w14:textId="77777777" w:rsidR="00FB5D64" w:rsidRPr="0009046D" w:rsidRDefault="00FB5D64" w:rsidP="00B8201A">
            <w:pPr>
              <w:pStyle w:val="TableEntry"/>
            </w:pPr>
            <w:r w:rsidRPr="0009046D">
              <w:t>@extension: 2015-08-01</w:t>
            </w:r>
          </w:p>
        </w:tc>
        <w:tc>
          <w:tcPr>
            <w:tcW w:w="810" w:type="dxa"/>
            <w:shd w:val="clear" w:color="auto" w:fill="auto"/>
            <w:tcPrChange w:id="1967" w:author="Mary Jungers" w:date="2017-09-08T15:23:00Z">
              <w:tcPr>
                <w:tcW w:w="810" w:type="dxa"/>
                <w:tcBorders>
                  <w:left w:val="single" w:sz="4" w:space="0" w:color="000000"/>
                  <w:bottom w:val="single" w:sz="4" w:space="0" w:color="auto"/>
                </w:tcBorders>
                <w:shd w:val="clear" w:color="auto" w:fill="auto"/>
              </w:tcPr>
            </w:tcPrChange>
          </w:tcPr>
          <w:p w14:paraId="104917BA" w14:textId="77777777" w:rsidR="00FB5D64" w:rsidRPr="0009046D" w:rsidRDefault="00FB5D64" w:rsidP="00B8201A">
            <w:pPr>
              <w:pStyle w:val="TableEntry"/>
            </w:pPr>
            <w:r w:rsidRPr="0009046D">
              <w:t>N/A</w:t>
            </w:r>
          </w:p>
        </w:tc>
        <w:tc>
          <w:tcPr>
            <w:tcW w:w="2070" w:type="dxa"/>
            <w:shd w:val="clear" w:color="auto" w:fill="auto"/>
            <w:tcPrChange w:id="1968" w:author="Mary Jungers" w:date="2017-09-08T15:23:00Z">
              <w:tcPr>
                <w:tcW w:w="2070" w:type="dxa"/>
                <w:tcBorders>
                  <w:left w:val="single" w:sz="4" w:space="0" w:color="000000"/>
                  <w:bottom w:val="single" w:sz="4" w:space="0" w:color="auto"/>
                  <w:right w:val="single" w:sz="4" w:space="0" w:color="000000"/>
                </w:tcBorders>
                <w:shd w:val="clear" w:color="auto" w:fill="auto"/>
              </w:tcPr>
            </w:tcPrChange>
          </w:tcPr>
          <w:p w14:paraId="5F1FE6B4" w14:textId="77777777" w:rsidR="00FB5D64" w:rsidRPr="0009046D" w:rsidRDefault="00FB5D64" w:rsidP="00B8201A">
            <w:pPr>
              <w:pStyle w:val="TableEntry"/>
            </w:pPr>
            <w:r w:rsidRPr="0009046D">
              <w:t>C-CDA Section 1.1.3</w:t>
            </w:r>
          </w:p>
        </w:tc>
      </w:tr>
      <w:tr w:rsidR="00FB5D64" w:rsidRPr="0009046D" w14:paraId="3804444D" w14:textId="77777777" w:rsidTr="00EF306B">
        <w:trPr>
          <w:cantSplit/>
          <w:trPrChange w:id="1969" w:author="Mary Jungers" w:date="2017-09-08T15:23:00Z">
            <w:trPr>
              <w:cantSplit/>
            </w:trPr>
          </w:trPrChange>
        </w:trPr>
        <w:tc>
          <w:tcPr>
            <w:tcW w:w="1995" w:type="dxa"/>
            <w:shd w:val="clear" w:color="auto" w:fill="auto"/>
            <w:tcPrChange w:id="1970" w:author="Mary Jungers" w:date="2017-09-08T15:23:00Z">
              <w:tcPr>
                <w:tcW w:w="1995" w:type="dxa"/>
                <w:tcBorders>
                  <w:top w:val="single" w:sz="4" w:space="0" w:color="auto"/>
                  <w:left w:val="single" w:sz="4" w:space="0" w:color="auto"/>
                  <w:bottom w:val="single" w:sz="4" w:space="0" w:color="auto"/>
                  <w:right w:val="single" w:sz="4" w:space="0" w:color="auto"/>
                </w:tcBorders>
                <w:shd w:val="clear" w:color="auto" w:fill="auto"/>
              </w:tcPr>
            </w:tcPrChange>
          </w:tcPr>
          <w:p w14:paraId="38A4C703" w14:textId="425CF6FF" w:rsidR="00FB5D64" w:rsidRPr="0009046D" w:rsidRDefault="00FB5D64" w:rsidP="00B8201A">
            <w:pPr>
              <w:pStyle w:val="TableEntry"/>
            </w:pPr>
            <w:r w:rsidRPr="0009046D">
              <w:lastRenderedPageBreak/>
              <w:t>Continuity of Care Document (CCD</w:t>
            </w:r>
            <w:ins w:id="1971" w:author="Mary Jungers" w:date="2017-08-15T14:46:00Z">
              <w:r w:rsidR="006B0204" w:rsidRPr="006B0204">
                <w:rPr>
                  <w:vertAlign w:val="superscript"/>
                  <w:rPrChange w:id="1972" w:author="Mary Jungers" w:date="2017-08-15T14:46:00Z">
                    <w:rPr/>
                  </w:rPrChange>
                </w:rPr>
                <w:t>®</w:t>
              </w:r>
              <w:r w:rsidR="006B0204">
                <w:rPr>
                  <w:rStyle w:val="FootnoteReference"/>
                </w:rPr>
                <w:footnoteReference w:id="3"/>
              </w:r>
            </w:ins>
            <w:r w:rsidRPr="0009046D">
              <w:t>)</w:t>
            </w:r>
          </w:p>
        </w:tc>
        <w:tc>
          <w:tcPr>
            <w:tcW w:w="3600" w:type="dxa"/>
            <w:tcPrChange w:id="1974" w:author="Mary Jungers" w:date="2017-09-08T15:23:00Z">
              <w:tcPr>
                <w:tcW w:w="3600" w:type="dxa"/>
                <w:tcBorders>
                  <w:top w:val="single" w:sz="4" w:space="0" w:color="auto"/>
                  <w:left w:val="single" w:sz="4" w:space="0" w:color="auto"/>
                  <w:bottom w:val="single" w:sz="4" w:space="0" w:color="auto"/>
                  <w:right w:val="single" w:sz="4" w:space="0" w:color="auto"/>
                </w:tcBorders>
              </w:tcPr>
            </w:tcPrChange>
          </w:tcPr>
          <w:p w14:paraId="24738DF7" w14:textId="77777777" w:rsidR="00FB5D64" w:rsidRPr="0009046D" w:rsidRDefault="00FB5D64" w:rsidP="00B8201A">
            <w:pPr>
              <w:pStyle w:val="TableEntry"/>
            </w:pPr>
            <w:r w:rsidRPr="0009046D">
              <w:t>@root: 2.16.840.1.113883.10.20.22.1.2</w:t>
            </w:r>
          </w:p>
          <w:p w14:paraId="001A0856" w14:textId="77777777" w:rsidR="00FB5D64" w:rsidRPr="0009046D" w:rsidRDefault="00FB5D64" w:rsidP="00B8201A">
            <w:pPr>
              <w:pStyle w:val="TableEntry"/>
            </w:pPr>
            <w:r w:rsidRPr="0009046D">
              <w:t>@extension: 2015-08-01</w:t>
            </w:r>
          </w:p>
        </w:tc>
        <w:tc>
          <w:tcPr>
            <w:tcW w:w="810" w:type="dxa"/>
            <w:shd w:val="clear" w:color="auto" w:fill="auto"/>
            <w:tcPrChange w:id="1975" w:author="Mary Jungers" w:date="2017-09-08T15:23:00Z">
              <w:tcPr>
                <w:tcW w:w="810" w:type="dxa"/>
                <w:tcBorders>
                  <w:top w:val="single" w:sz="4" w:space="0" w:color="auto"/>
                  <w:left w:val="single" w:sz="4" w:space="0" w:color="auto"/>
                  <w:bottom w:val="single" w:sz="4" w:space="0" w:color="auto"/>
                  <w:right w:val="single" w:sz="4" w:space="0" w:color="auto"/>
                </w:tcBorders>
                <w:shd w:val="clear" w:color="auto" w:fill="auto"/>
              </w:tcPr>
            </w:tcPrChange>
          </w:tcPr>
          <w:p w14:paraId="01BE8949" w14:textId="77777777" w:rsidR="00FB5D64" w:rsidRPr="0009046D" w:rsidRDefault="00FB5D64" w:rsidP="00B8201A">
            <w:pPr>
              <w:pStyle w:val="TableEntry"/>
            </w:pPr>
            <w:r w:rsidRPr="0009046D">
              <w:t>RC</w:t>
            </w:r>
          </w:p>
        </w:tc>
        <w:tc>
          <w:tcPr>
            <w:tcW w:w="2070" w:type="dxa"/>
            <w:shd w:val="clear" w:color="auto" w:fill="auto"/>
            <w:tcPrChange w:id="1976" w:author="Mary Jungers" w:date="2017-09-08T15:23:00Z">
              <w:tcPr>
                <w:tcW w:w="2070" w:type="dxa"/>
                <w:tcBorders>
                  <w:top w:val="single" w:sz="4" w:space="0" w:color="auto"/>
                  <w:left w:val="single" w:sz="4" w:space="0" w:color="auto"/>
                  <w:bottom w:val="single" w:sz="4" w:space="0" w:color="auto"/>
                  <w:right w:val="single" w:sz="4" w:space="0" w:color="auto"/>
                </w:tcBorders>
                <w:shd w:val="clear" w:color="auto" w:fill="auto"/>
              </w:tcPr>
            </w:tcPrChange>
          </w:tcPr>
          <w:p w14:paraId="05A57849" w14:textId="77777777" w:rsidR="00FB5D64" w:rsidRPr="0009046D" w:rsidRDefault="00FB5D64" w:rsidP="00B8201A">
            <w:pPr>
              <w:pStyle w:val="TableEntry"/>
            </w:pPr>
            <w:r w:rsidRPr="0009046D">
              <w:t>C-CDA Section 1.1.5</w:t>
            </w:r>
          </w:p>
        </w:tc>
      </w:tr>
      <w:tr w:rsidR="00FB5D64" w:rsidRPr="0009046D" w14:paraId="4B152EEF" w14:textId="77777777" w:rsidTr="00EF306B">
        <w:trPr>
          <w:cantSplit/>
          <w:trPrChange w:id="1977" w:author="Mary Jungers" w:date="2017-09-08T15:23:00Z">
            <w:trPr>
              <w:cantSplit/>
            </w:trPr>
          </w:trPrChange>
        </w:trPr>
        <w:tc>
          <w:tcPr>
            <w:tcW w:w="1995" w:type="dxa"/>
            <w:shd w:val="clear" w:color="auto" w:fill="auto"/>
            <w:tcPrChange w:id="1978" w:author="Mary Jungers" w:date="2017-09-08T15:23:00Z">
              <w:tcPr>
                <w:tcW w:w="1995" w:type="dxa"/>
                <w:tcBorders>
                  <w:top w:val="single" w:sz="4" w:space="0" w:color="auto"/>
                  <w:left w:val="single" w:sz="4" w:space="0" w:color="auto"/>
                  <w:bottom w:val="single" w:sz="4" w:space="0" w:color="auto"/>
                  <w:right w:val="single" w:sz="4" w:space="0" w:color="auto"/>
                </w:tcBorders>
                <w:shd w:val="clear" w:color="auto" w:fill="auto"/>
              </w:tcPr>
            </w:tcPrChange>
          </w:tcPr>
          <w:p w14:paraId="16BD15FB" w14:textId="77777777" w:rsidR="00FB5D64" w:rsidRPr="0009046D" w:rsidRDefault="00FB5D64" w:rsidP="00B8201A">
            <w:pPr>
              <w:pStyle w:val="TableEntry"/>
            </w:pPr>
            <w:r w:rsidRPr="0009046D">
              <w:t>Diagnostic Imaging Report</w:t>
            </w:r>
          </w:p>
        </w:tc>
        <w:tc>
          <w:tcPr>
            <w:tcW w:w="3600" w:type="dxa"/>
            <w:tcPrChange w:id="1979" w:author="Mary Jungers" w:date="2017-09-08T15:23:00Z">
              <w:tcPr>
                <w:tcW w:w="3600" w:type="dxa"/>
                <w:tcBorders>
                  <w:top w:val="single" w:sz="4" w:space="0" w:color="auto"/>
                  <w:left w:val="single" w:sz="4" w:space="0" w:color="auto"/>
                  <w:bottom w:val="single" w:sz="4" w:space="0" w:color="auto"/>
                  <w:right w:val="single" w:sz="4" w:space="0" w:color="auto"/>
                </w:tcBorders>
              </w:tcPr>
            </w:tcPrChange>
          </w:tcPr>
          <w:p w14:paraId="6F00EB70" w14:textId="77777777" w:rsidR="00FB5D64" w:rsidRPr="0009046D" w:rsidRDefault="00FB5D64" w:rsidP="00B8201A">
            <w:pPr>
              <w:pStyle w:val="TableEntry"/>
            </w:pPr>
            <w:r w:rsidRPr="0009046D">
              <w:t>@root: 2.16.840.1.113883.10.20.22.1.5</w:t>
            </w:r>
          </w:p>
          <w:p w14:paraId="11551CCE" w14:textId="77777777" w:rsidR="00FB5D64" w:rsidRPr="0009046D" w:rsidRDefault="00FB5D64" w:rsidP="00B8201A">
            <w:pPr>
              <w:pStyle w:val="TableEntry"/>
            </w:pPr>
            <w:r w:rsidRPr="0009046D">
              <w:t>@extension: 2014-06-09</w:t>
            </w:r>
          </w:p>
        </w:tc>
        <w:tc>
          <w:tcPr>
            <w:tcW w:w="810" w:type="dxa"/>
            <w:shd w:val="clear" w:color="auto" w:fill="auto"/>
            <w:tcPrChange w:id="1980" w:author="Mary Jungers" w:date="2017-09-08T15:23:00Z">
              <w:tcPr>
                <w:tcW w:w="810" w:type="dxa"/>
                <w:tcBorders>
                  <w:top w:val="single" w:sz="4" w:space="0" w:color="auto"/>
                  <w:left w:val="single" w:sz="4" w:space="0" w:color="auto"/>
                  <w:bottom w:val="single" w:sz="4" w:space="0" w:color="auto"/>
                  <w:right w:val="single" w:sz="4" w:space="0" w:color="auto"/>
                </w:tcBorders>
                <w:shd w:val="clear" w:color="auto" w:fill="auto"/>
              </w:tcPr>
            </w:tcPrChange>
          </w:tcPr>
          <w:p w14:paraId="093EBAB8" w14:textId="77777777" w:rsidR="00FB5D64" w:rsidRPr="0009046D" w:rsidRDefault="00FB5D64" w:rsidP="00B8201A">
            <w:pPr>
              <w:pStyle w:val="TableEntry"/>
            </w:pPr>
            <w:r w:rsidRPr="0009046D">
              <w:t>N/A</w:t>
            </w:r>
          </w:p>
        </w:tc>
        <w:tc>
          <w:tcPr>
            <w:tcW w:w="2070" w:type="dxa"/>
            <w:shd w:val="clear" w:color="auto" w:fill="auto"/>
            <w:tcPrChange w:id="1981" w:author="Mary Jungers" w:date="2017-09-08T15:23:00Z">
              <w:tcPr>
                <w:tcW w:w="2070" w:type="dxa"/>
                <w:tcBorders>
                  <w:top w:val="single" w:sz="4" w:space="0" w:color="auto"/>
                  <w:left w:val="single" w:sz="4" w:space="0" w:color="auto"/>
                  <w:bottom w:val="single" w:sz="4" w:space="0" w:color="auto"/>
                  <w:right w:val="single" w:sz="4" w:space="0" w:color="auto"/>
                </w:tcBorders>
                <w:shd w:val="clear" w:color="auto" w:fill="auto"/>
              </w:tcPr>
            </w:tcPrChange>
          </w:tcPr>
          <w:p w14:paraId="468DDAF1" w14:textId="77777777" w:rsidR="00FB5D64" w:rsidRPr="0009046D" w:rsidRDefault="00FB5D64" w:rsidP="00B8201A">
            <w:pPr>
              <w:pStyle w:val="TableEntry"/>
            </w:pPr>
            <w:r w:rsidRPr="0009046D">
              <w:t>C-CDA Section 1.1.7</w:t>
            </w:r>
          </w:p>
        </w:tc>
      </w:tr>
      <w:tr w:rsidR="00FB5D64" w:rsidRPr="0009046D" w14:paraId="7778DE70" w14:textId="77777777" w:rsidTr="00EF306B">
        <w:trPr>
          <w:cantSplit/>
          <w:trPrChange w:id="1982" w:author="Mary Jungers" w:date="2017-09-08T15:23:00Z">
            <w:trPr>
              <w:cantSplit/>
            </w:trPr>
          </w:trPrChange>
        </w:trPr>
        <w:tc>
          <w:tcPr>
            <w:tcW w:w="1995" w:type="dxa"/>
            <w:shd w:val="clear" w:color="auto" w:fill="auto"/>
            <w:tcPrChange w:id="1983" w:author="Mary Jungers" w:date="2017-09-08T15:23:00Z">
              <w:tcPr>
                <w:tcW w:w="1995" w:type="dxa"/>
                <w:tcBorders>
                  <w:top w:val="single" w:sz="4" w:space="0" w:color="auto"/>
                  <w:left w:val="single" w:sz="4" w:space="0" w:color="auto"/>
                  <w:bottom w:val="single" w:sz="4" w:space="0" w:color="auto"/>
                  <w:right w:val="single" w:sz="4" w:space="0" w:color="auto"/>
                </w:tcBorders>
                <w:shd w:val="clear" w:color="auto" w:fill="auto"/>
              </w:tcPr>
            </w:tcPrChange>
          </w:tcPr>
          <w:p w14:paraId="06B6696F" w14:textId="77777777" w:rsidR="00FB5D64" w:rsidRPr="0009046D" w:rsidRDefault="00FB5D64" w:rsidP="00B8201A">
            <w:pPr>
              <w:pStyle w:val="TableEntry"/>
            </w:pPr>
            <w:r w:rsidRPr="0009046D">
              <w:t>Discharge Summary</w:t>
            </w:r>
          </w:p>
        </w:tc>
        <w:tc>
          <w:tcPr>
            <w:tcW w:w="3600" w:type="dxa"/>
            <w:tcPrChange w:id="1984" w:author="Mary Jungers" w:date="2017-09-08T15:23:00Z">
              <w:tcPr>
                <w:tcW w:w="3600" w:type="dxa"/>
                <w:tcBorders>
                  <w:top w:val="single" w:sz="4" w:space="0" w:color="auto"/>
                  <w:left w:val="single" w:sz="4" w:space="0" w:color="auto"/>
                  <w:bottom w:val="single" w:sz="4" w:space="0" w:color="auto"/>
                  <w:right w:val="single" w:sz="4" w:space="0" w:color="auto"/>
                </w:tcBorders>
              </w:tcPr>
            </w:tcPrChange>
          </w:tcPr>
          <w:p w14:paraId="1EF77C4D" w14:textId="77777777" w:rsidR="00FB5D64" w:rsidRPr="0009046D" w:rsidRDefault="00FB5D64" w:rsidP="00B8201A">
            <w:pPr>
              <w:pStyle w:val="TableEntry"/>
            </w:pPr>
            <w:r w:rsidRPr="0009046D">
              <w:t>@root: 2.16.840.1.113883.10.20.22.1.8</w:t>
            </w:r>
          </w:p>
          <w:p w14:paraId="17685990" w14:textId="77777777" w:rsidR="00FB5D64" w:rsidRPr="0009046D" w:rsidRDefault="00FB5D64" w:rsidP="00B8201A">
            <w:pPr>
              <w:pStyle w:val="TableEntry"/>
            </w:pPr>
            <w:r w:rsidRPr="0009046D">
              <w:t>@extension: 2015-08-01</w:t>
            </w:r>
          </w:p>
        </w:tc>
        <w:tc>
          <w:tcPr>
            <w:tcW w:w="810" w:type="dxa"/>
            <w:shd w:val="clear" w:color="auto" w:fill="auto"/>
            <w:tcPrChange w:id="1985" w:author="Mary Jungers" w:date="2017-09-08T15:23:00Z">
              <w:tcPr>
                <w:tcW w:w="810" w:type="dxa"/>
                <w:tcBorders>
                  <w:top w:val="single" w:sz="4" w:space="0" w:color="auto"/>
                  <w:left w:val="single" w:sz="4" w:space="0" w:color="auto"/>
                  <w:bottom w:val="single" w:sz="4" w:space="0" w:color="auto"/>
                  <w:right w:val="single" w:sz="4" w:space="0" w:color="auto"/>
                </w:tcBorders>
                <w:shd w:val="clear" w:color="auto" w:fill="auto"/>
              </w:tcPr>
            </w:tcPrChange>
          </w:tcPr>
          <w:p w14:paraId="194096A6" w14:textId="77777777" w:rsidR="00FB5D64" w:rsidRPr="0009046D" w:rsidRDefault="00FB5D64" w:rsidP="00B8201A">
            <w:pPr>
              <w:pStyle w:val="TableEntry"/>
            </w:pPr>
            <w:r w:rsidRPr="0009046D">
              <w:t>N/A</w:t>
            </w:r>
          </w:p>
        </w:tc>
        <w:tc>
          <w:tcPr>
            <w:tcW w:w="2070" w:type="dxa"/>
            <w:shd w:val="clear" w:color="auto" w:fill="auto"/>
            <w:tcPrChange w:id="1986" w:author="Mary Jungers" w:date="2017-09-08T15:23:00Z">
              <w:tcPr>
                <w:tcW w:w="2070" w:type="dxa"/>
                <w:tcBorders>
                  <w:top w:val="single" w:sz="4" w:space="0" w:color="auto"/>
                  <w:left w:val="single" w:sz="4" w:space="0" w:color="auto"/>
                  <w:bottom w:val="single" w:sz="4" w:space="0" w:color="auto"/>
                  <w:right w:val="single" w:sz="4" w:space="0" w:color="auto"/>
                </w:tcBorders>
                <w:shd w:val="clear" w:color="auto" w:fill="auto"/>
              </w:tcPr>
            </w:tcPrChange>
          </w:tcPr>
          <w:p w14:paraId="5DE00DA8" w14:textId="77777777" w:rsidR="00FB5D64" w:rsidRPr="0009046D" w:rsidRDefault="00FB5D64" w:rsidP="00B8201A">
            <w:pPr>
              <w:pStyle w:val="TableEntry"/>
            </w:pPr>
            <w:r w:rsidRPr="0009046D">
              <w:t>C-CDA Section 1.1.9</w:t>
            </w:r>
          </w:p>
        </w:tc>
      </w:tr>
      <w:tr w:rsidR="00FB5D64" w:rsidRPr="0009046D" w14:paraId="0EFE330F" w14:textId="77777777" w:rsidTr="00EF306B">
        <w:trPr>
          <w:cantSplit/>
          <w:trPrChange w:id="1987" w:author="Mary Jungers" w:date="2017-09-08T15:23:00Z">
            <w:trPr>
              <w:cantSplit/>
            </w:trPr>
          </w:trPrChange>
        </w:trPr>
        <w:tc>
          <w:tcPr>
            <w:tcW w:w="1995" w:type="dxa"/>
            <w:shd w:val="clear" w:color="auto" w:fill="auto"/>
            <w:tcPrChange w:id="1988" w:author="Mary Jungers" w:date="2017-09-08T15:23:00Z">
              <w:tcPr>
                <w:tcW w:w="1995" w:type="dxa"/>
                <w:tcBorders>
                  <w:top w:val="single" w:sz="4" w:space="0" w:color="auto"/>
                  <w:left w:val="single" w:sz="4" w:space="0" w:color="auto"/>
                  <w:bottom w:val="single" w:sz="4" w:space="0" w:color="auto"/>
                  <w:right w:val="single" w:sz="4" w:space="0" w:color="auto"/>
                </w:tcBorders>
                <w:shd w:val="clear" w:color="auto" w:fill="auto"/>
              </w:tcPr>
            </w:tcPrChange>
          </w:tcPr>
          <w:p w14:paraId="72FA6AEA" w14:textId="77777777" w:rsidR="00FB5D64" w:rsidRPr="0009046D" w:rsidRDefault="00FB5D64" w:rsidP="00B8201A">
            <w:pPr>
              <w:pStyle w:val="TableEntry"/>
            </w:pPr>
            <w:r w:rsidRPr="0009046D">
              <w:t>History and Physical</w:t>
            </w:r>
          </w:p>
        </w:tc>
        <w:tc>
          <w:tcPr>
            <w:tcW w:w="3600" w:type="dxa"/>
            <w:tcPrChange w:id="1989" w:author="Mary Jungers" w:date="2017-09-08T15:23:00Z">
              <w:tcPr>
                <w:tcW w:w="3600" w:type="dxa"/>
                <w:tcBorders>
                  <w:top w:val="single" w:sz="4" w:space="0" w:color="auto"/>
                  <w:left w:val="single" w:sz="4" w:space="0" w:color="auto"/>
                  <w:bottom w:val="single" w:sz="4" w:space="0" w:color="auto"/>
                  <w:right w:val="single" w:sz="4" w:space="0" w:color="auto"/>
                </w:tcBorders>
              </w:tcPr>
            </w:tcPrChange>
          </w:tcPr>
          <w:p w14:paraId="0BE49982" w14:textId="77777777" w:rsidR="00FB5D64" w:rsidRPr="0009046D" w:rsidRDefault="00FB5D64" w:rsidP="00B8201A">
            <w:pPr>
              <w:pStyle w:val="TableEntry"/>
            </w:pPr>
            <w:r w:rsidRPr="0009046D">
              <w:t>@root: 2.16.840.1.113883.10.20.22.1.3</w:t>
            </w:r>
          </w:p>
          <w:p w14:paraId="5BE1C580" w14:textId="77777777" w:rsidR="00FB5D64" w:rsidRPr="0009046D" w:rsidRDefault="00FB5D64" w:rsidP="00B8201A">
            <w:pPr>
              <w:pStyle w:val="TableEntry"/>
            </w:pPr>
            <w:r w:rsidRPr="0009046D">
              <w:t>@extension: 2015-08-01</w:t>
            </w:r>
          </w:p>
        </w:tc>
        <w:tc>
          <w:tcPr>
            <w:tcW w:w="810" w:type="dxa"/>
            <w:shd w:val="clear" w:color="auto" w:fill="auto"/>
            <w:tcPrChange w:id="1990" w:author="Mary Jungers" w:date="2017-09-08T15:23:00Z">
              <w:tcPr>
                <w:tcW w:w="810" w:type="dxa"/>
                <w:tcBorders>
                  <w:top w:val="single" w:sz="4" w:space="0" w:color="auto"/>
                  <w:left w:val="single" w:sz="4" w:space="0" w:color="auto"/>
                  <w:bottom w:val="single" w:sz="4" w:space="0" w:color="auto"/>
                  <w:right w:val="single" w:sz="4" w:space="0" w:color="auto"/>
                </w:tcBorders>
                <w:shd w:val="clear" w:color="auto" w:fill="auto"/>
              </w:tcPr>
            </w:tcPrChange>
          </w:tcPr>
          <w:p w14:paraId="7F629EF5" w14:textId="77777777" w:rsidR="00FB5D64" w:rsidRPr="0009046D" w:rsidRDefault="00FB5D64" w:rsidP="00B8201A">
            <w:pPr>
              <w:pStyle w:val="TableEntry"/>
            </w:pPr>
            <w:r w:rsidRPr="0009046D">
              <w:t>O</w:t>
            </w:r>
          </w:p>
        </w:tc>
        <w:tc>
          <w:tcPr>
            <w:tcW w:w="2070" w:type="dxa"/>
            <w:shd w:val="clear" w:color="auto" w:fill="auto"/>
            <w:tcPrChange w:id="1991" w:author="Mary Jungers" w:date="2017-09-08T15:23:00Z">
              <w:tcPr>
                <w:tcW w:w="2070" w:type="dxa"/>
                <w:tcBorders>
                  <w:top w:val="single" w:sz="4" w:space="0" w:color="auto"/>
                  <w:left w:val="single" w:sz="4" w:space="0" w:color="auto"/>
                  <w:bottom w:val="single" w:sz="4" w:space="0" w:color="auto"/>
                  <w:right w:val="single" w:sz="4" w:space="0" w:color="auto"/>
                </w:tcBorders>
                <w:shd w:val="clear" w:color="auto" w:fill="auto"/>
              </w:tcPr>
            </w:tcPrChange>
          </w:tcPr>
          <w:p w14:paraId="05790695" w14:textId="77777777" w:rsidR="00FB5D64" w:rsidRPr="0009046D" w:rsidRDefault="00FB5D64" w:rsidP="00B8201A">
            <w:pPr>
              <w:pStyle w:val="TableEntry"/>
            </w:pPr>
            <w:r w:rsidRPr="0009046D">
              <w:t>C-CDA Section 1.1.11</w:t>
            </w:r>
          </w:p>
        </w:tc>
      </w:tr>
      <w:tr w:rsidR="00FB5D64" w:rsidRPr="0009046D" w14:paraId="32F9AF22" w14:textId="77777777" w:rsidTr="00EF306B">
        <w:trPr>
          <w:cantSplit/>
          <w:trPrChange w:id="1992" w:author="Mary Jungers" w:date="2017-09-08T15:23:00Z">
            <w:trPr>
              <w:cantSplit/>
            </w:trPr>
          </w:trPrChange>
        </w:trPr>
        <w:tc>
          <w:tcPr>
            <w:tcW w:w="1995" w:type="dxa"/>
            <w:shd w:val="clear" w:color="auto" w:fill="auto"/>
            <w:tcPrChange w:id="1993" w:author="Mary Jungers" w:date="2017-09-08T15:23:00Z">
              <w:tcPr>
                <w:tcW w:w="1995" w:type="dxa"/>
                <w:tcBorders>
                  <w:top w:val="single" w:sz="4" w:space="0" w:color="auto"/>
                  <w:left w:val="single" w:sz="4" w:space="0" w:color="auto"/>
                  <w:bottom w:val="single" w:sz="4" w:space="0" w:color="auto"/>
                  <w:right w:val="single" w:sz="4" w:space="0" w:color="auto"/>
                </w:tcBorders>
                <w:shd w:val="clear" w:color="auto" w:fill="auto"/>
              </w:tcPr>
            </w:tcPrChange>
          </w:tcPr>
          <w:p w14:paraId="48F99161" w14:textId="77777777" w:rsidR="00FB5D64" w:rsidRPr="0009046D" w:rsidRDefault="00FB5D64" w:rsidP="00B8201A">
            <w:pPr>
              <w:pStyle w:val="TableEntry"/>
            </w:pPr>
            <w:r w:rsidRPr="0009046D">
              <w:t>Operative Note</w:t>
            </w:r>
          </w:p>
        </w:tc>
        <w:tc>
          <w:tcPr>
            <w:tcW w:w="3600" w:type="dxa"/>
            <w:tcPrChange w:id="1994" w:author="Mary Jungers" w:date="2017-09-08T15:23:00Z">
              <w:tcPr>
                <w:tcW w:w="3600" w:type="dxa"/>
                <w:tcBorders>
                  <w:top w:val="single" w:sz="4" w:space="0" w:color="auto"/>
                  <w:left w:val="single" w:sz="4" w:space="0" w:color="auto"/>
                  <w:bottom w:val="single" w:sz="4" w:space="0" w:color="auto"/>
                  <w:right w:val="single" w:sz="4" w:space="0" w:color="auto"/>
                </w:tcBorders>
              </w:tcPr>
            </w:tcPrChange>
          </w:tcPr>
          <w:p w14:paraId="294B024B" w14:textId="77777777" w:rsidR="00FB5D64" w:rsidRPr="0009046D" w:rsidRDefault="00FB5D64" w:rsidP="00B8201A">
            <w:pPr>
              <w:pStyle w:val="TableEntry"/>
            </w:pPr>
            <w:r w:rsidRPr="0009046D">
              <w:t>@root: 2.16.840.1.113883.10.20.22.1.7</w:t>
            </w:r>
          </w:p>
          <w:p w14:paraId="3DA3B8BC" w14:textId="77777777" w:rsidR="00FB5D64" w:rsidRPr="0009046D" w:rsidRDefault="00FB5D64" w:rsidP="00B8201A">
            <w:pPr>
              <w:pStyle w:val="TableEntry"/>
            </w:pPr>
            <w:r w:rsidRPr="0009046D">
              <w:t>@extension: 2015-08-01</w:t>
            </w:r>
          </w:p>
        </w:tc>
        <w:tc>
          <w:tcPr>
            <w:tcW w:w="810" w:type="dxa"/>
            <w:shd w:val="clear" w:color="auto" w:fill="auto"/>
            <w:tcPrChange w:id="1995" w:author="Mary Jungers" w:date="2017-09-08T15:23:00Z">
              <w:tcPr>
                <w:tcW w:w="810" w:type="dxa"/>
                <w:tcBorders>
                  <w:top w:val="single" w:sz="4" w:space="0" w:color="auto"/>
                  <w:left w:val="single" w:sz="4" w:space="0" w:color="auto"/>
                  <w:bottom w:val="single" w:sz="4" w:space="0" w:color="auto"/>
                  <w:right w:val="single" w:sz="4" w:space="0" w:color="auto"/>
                </w:tcBorders>
                <w:shd w:val="clear" w:color="auto" w:fill="auto"/>
              </w:tcPr>
            </w:tcPrChange>
          </w:tcPr>
          <w:p w14:paraId="4CF2D4B2" w14:textId="77777777" w:rsidR="00FB5D64" w:rsidRPr="0009046D" w:rsidRDefault="00FB5D64" w:rsidP="00B8201A">
            <w:pPr>
              <w:pStyle w:val="TableEntry"/>
            </w:pPr>
            <w:r w:rsidRPr="0009046D">
              <w:t>N/A</w:t>
            </w:r>
          </w:p>
        </w:tc>
        <w:tc>
          <w:tcPr>
            <w:tcW w:w="2070" w:type="dxa"/>
            <w:shd w:val="clear" w:color="auto" w:fill="auto"/>
            <w:tcPrChange w:id="1996" w:author="Mary Jungers" w:date="2017-09-08T15:23:00Z">
              <w:tcPr>
                <w:tcW w:w="2070" w:type="dxa"/>
                <w:tcBorders>
                  <w:top w:val="single" w:sz="4" w:space="0" w:color="auto"/>
                  <w:left w:val="single" w:sz="4" w:space="0" w:color="auto"/>
                  <w:bottom w:val="single" w:sz="4" w:space="0" w:color="auto"/>
                  <w:right w:val="single" w:sz="4" w:space="0" w:color="auto"/>
                </w:tcBorders>
                <w:shd w:val="clear" w:color="auto" w:fill="auto"/>
              </w:tcPr>
            </w:tcPrChange>
          </w:tcPr>
          <w:p w14:paraId="1AD686AF" w14:textId="77777777" w:rsidR="00FB5D64" w:rsidRPr="0009046D" w:rsidRDefault="00FB5D64" w:rsidP="00B8201A">
            <w:pPr>
              <w:pStyle w:val="TableEntry"/>
            </w:pPr>
            <w:r w:rsidRPr="0009046D">
              <w:t>C-CDA Section 1.1.13</w:t>
            </w:r>
          </w:p>
        </w:tc>
      </w:tr>
      <w:tr w:rsidR="00FB5D64" w:rsidRPr="0009046D" w14:paraId="37A7E5E9" w14:textId="77777777" w:rsidTr="00EF306B">
        <w:trPr>
          <w:cantSplit/>
          <w:trPrChange w:id="1997" w:author="Mary Jungers" w:date="2017-09-08T15:23:00Z">
            <w:trPr>
              <w:cantSplit/>
            </w:trPr>
          </w:trPrChange>
        </w:trPr>
        <w:tc>
          <w:tcPr>
            <w:tcW w:w="1995" w:type="dxa"/>
            <w:shd w:val="clear" w:color="auto" w:fill="auto"/>
            <w:tcPrChange w:id="1998" w:author="Mary Jungers" w:date="2017-09-08T15:23:00Z">
              <w:tcPr>
                <w:tcW w:w="1995" w:type="dxa"/>
                <w:tcBorders>
                  <w:top w:val="single" w:sz="4" w:space="0" w:color="auto"/>
                  <w:left w:val="single" w:sz="4" w:space="0" w:color="auto"/>
                  <w:bottom w:val="single" w:sz="4" w:space="0" w:color="auto"/>
                  <w:right w:val="single" w:sz="4" w:space="0" w:color="auto"/>
                </w:tcBorders>
                <w:shd w:val="clear" w:color="auto" w:fill="auto"/>
              </w:tcPr>
            </w:tcPrChange>
          </w:tcPr>
          <w:p w14:paraId="2FC070BD" w14:textId="77777777" w:rsidR="00FB5D64" w:rsidRPr="0009046D" w:rsidRDefault="00FB5D64" w:rsidP="00B8201A">
            <w:pPr>
              <w:pStyle w:val="TableEntry"/>
            </w:pPr>
            <w:r w:rsidRPr="0009046D">
              <w:t>Procedure Note</w:t>
            </w:r>
          </w:p>
        </w:tc>
        <w:tc>
          <w:tcPr>
            <w:tcW w:w="3600" w:type="dxa"/>
            <w:tcPrChange w:id="1999" w:author="Mary Jungers" w:date="2017-09-08T15:23:00Z">
              <w:tcPr>
                <w:tcW w:w="3600" w:type="dxa"/>
                <w:tcBorders>
                  <w:top w:val="single" w:sz="4" w:space="0" w:color="auto"/>
                  <w:left w:val="single" w:sz="4" w:space="0" w:color="auto"/>
                  <w:bottom w:val="single" w:sz="4" w:space="0" w:color="auto"/>
                  <w:right w:val="single" w:sz="4" w:space="0" w:color="auto"/>
                </w:tcBorders>
              </w:tcPr>
            </w:tcPrChange>
          </w:tcPr>
          <w:p w14:paraId="04B1BDC8" w14:textId="77777777" w:rsidR="00FB5D64" w:rsidRPr="0009046D" w:rsidRDefault="00FB5D64" w:rsidP="00B8201A">
            <w:pPr>
              <w:pStyle w:val="TableEntry"/>
            </w:pPr>
            <w:r w:rsidRPr="0009046D">
              <w:t>@root: 2.16.840.1.113883.10.20.22.1.6</w:t>
            </w:r>
          </w:p>
          <w:p w14:paraId="31CA6132" w14:textId="77777777" w:rsidR="00FB5D64" w:rsidRPr="0009046D" w:rsidRDefault="00FB5D64" w:rsidP="00B8201A">
            <w:pPr>
              <w:pStyle w:val="TableEntry"/>
            </w:pPr>
            <w:r w:rsidRPr="0009046D">
              <w:t>@extension: 2015-08-01</w:t>
            </w:r>
          </w:p>
        </w:tc>
        <w:tc>
          <w:tcPr>
            <w:tcW w:w="810" w:type="dxa"/>
            <w:shd w:val="clear" w:color="auto" w:fill="auto"/>
            <w:tcPrChange w:id="2000" w:author="Mary Jungers" w:date="2017-09-08T15:23:00Z">
              <w:tcPr>
                <w:tcW w:w="810" w:type="dxa"/>
                <w:tcBorders>
                  <w:top w:val="single" w:sz="4" w:space="0" w:color="auto"/>
                  <w:left w:val="single" w:sz="4" w:space="0" w:color="auto"/>
                  <w:bottom w:val="single" w:sz="4" w:space="0" w:color="auto"/>
                  <w:right w:val="single" w:sz="4" w:space="0" w:color="auto"/>
                </w:tcBorders>
                <w:shd w:val="clear" w:color="auto" w:fill="auto"/>
              </w:tcPr>
            </w:tcPrChange>
          </w:tcPr>
          <w:p w14:paraId="3BFF9634" w14:textId="77777777" w:rsidR="00FB5D64" w:rsidRPr="0009046D" w:rsidRDefault="00FB5D64" w:rsidP="00B8201A">
            <w:pPr>
              <w:pStyle w:val="TableEntry"/>
            </w:pPr>
            <w:r w:rsidRPr="0009046D">
              <w:t>N/A</w:t>
            </w:r>
          </w:p>
        </w:tc>
        <w:tc>
          <w:tcPr>
            <w:tcW w:w="2070" w:type="dxa"/>
            <w:shd w:val="clear" w:color="auto" w:fill="auto"/>
            <w:tcPrChange w:id="2001" w:author="Mary Jungers" w:date="2017-09-08T15:23:00Z">
              <w:tcPr>
                <w:tcW w:w="2070" w:type="dxa"/>
                <w:tcBorders>
                  <w:top w:val="single" w:sz="4" w:space="0" w:color="auto"/>
                  <w:left w:val="single" w:sz="4" w:space="0" w:color="auto"/>
                  <w:bottom w:val="single" w:sz="4" w:space="0" w:color="auto"/>
                  <w:right w:val="single" w:sz="4" w:space="0" w:color="auto"/>
                </w:tcBorders>
                <w:shd w:val="clear" w:color="auto" w:fill="auto"/>
              </w:tcPr>
            </w:tcPrChange>
          </w:tcPr>
          <w:p w14:paraId="573216F7" w14:textId="77777777" w:rsidR="00FB5D64" w:rsidRPr="0009046D" w:rsidRDefault="00FB5D64" w:rsidP="00B8201A">
            <w:pPr>
              <w:pStyle w:val="TableEntry"/>
            </w:pPr>
            <w:r w:rsidRPr="0009046D">
              <w:t>C-CDA Section 1.1.15</w:t>
            </w:r>
          </w:p>
        </w:tc>
      </w:tr>
      <w:tr w:rsidR="00FB5D64" w:rsidRPr="0009046D" w14:paraId="41A7AED2" w14:textId="77777777" w:rsidTr="00EF306B">
        <w:trPr>
          <w:cantSplit/>
          <w:trPrChange w:id="2002" w:author="Mary Jungers" w:date="2017-09-08T15:23:00Z">
            <w:trPr>
              <w:cantSplit/>
            </w:trPr>
          </w:trPrChange>
        </w:trPr>
        <w:tc>
          <w:tcPr>
            <w:tcW w:w="1995" w:type="dxa"/>
            <w:shd w:val="clear" w:color="auto" w:fill="auto"/>
            <w:tcPrChange w:id="2003" w:author="Mary Jungers" w:date="2017-09-08T15:23:00Z">
              <w:tcPr>
                <w:tcW w:w="1995" w:type="dxa"/>
                <w:tcBorders>
                  <w:top w:val="single" w:sz="4" w:space="0" w:color="auto"/>
                  <w:left w:val="single" w:sz="4" w:space="0" w:color="auto"/>
                  <w:bottom w:val="single" w:sz="4" w:space="0" w:color="auto"/>
                  <w:right w:val="single" w:sz="4" w:space="0" w:color="auto"/>
                </w:tcBorders>
                <w:shd w:val="clear" w:color="auto" w:fill="auto"/>
              </w:tcPr>
            </w:tcPrChange>
          </w:tcPr>
          <w:p w14:paraId="3F2BEFDD" w14:textId="77777777" w:rsidR="00FB5D64" w:rsidRPr="0009046D" w:rsidRDefault="00FB5D64" w:rsidP="00B8201A">
            <w:pPr>
              <w:pStyle w:val="TableEntry"/>
            </w:pPr>
            <w:r w:rsidRPr="0009046D">
              <w:t>Progress Note</w:t>
            </w:r>
          </w:p>
        </w:tc>
        <w:tc>
          <w:tcPr>
            <w:tcW w:w="3600" w:type="dxa"/>
            <w:tcPrChange w:id="2004" w:author="Mary Jungers" w:date="2017-09-08T15:23:00Z">
              <w:tcPr>
                <w:tcW w:w="3600" w:type="dxa"/>
                <w:tcBorders>
                  <w:top w:val="single" w:sz="4" w:space="0" w:color="auto"/>
                  <w:left w:val="single" w:sz="4" w:space="0" w:color="auto"/>
                  <w:bottom w:val="single" w:sz="4" w:space="0" w:color="auto"/>
                  <w:right w:val="single" w:sz="4" w:space="0" w:color="auto"/>
                </w:tcBorders>
              </w:tcPr>
            </w:tcPrChange>
          </w:tcPr>
          <w:p w14:paraId="139DD16C" w14:textId="77777777" w:rsidR="00FB5D64" w:rsidRPr="0009046D" w:rsidRDefault="00FB5D64" w:rsidP="00B8201A">
            <w:pPr>
              <w:pStyle w:val="TableEntry"/>
            </w:pPr>
            <w:r w:rsidRPr="0009046D">
              <w:t>@root: 2.16.840.1.113883.10.20.22.1.9</w:t>
            </w:r>
          </w:p>
          <w:p w14:paraId="2877D16F" w14:textId="77777777" w:rsidR="00FB5D64" w:rsidRPr="0009046D" w:rsidRDefault="00FB5D64" w:rsidP="00B8201A">
            <w:pPr>
              <w:pStyle w:val="TableEntry"/>
            </w:pPr>
            <w:r w:rsidRPr="0009046D">
              <w:t>@extension: 2015-08-01</w:t>
            </w:r>
          </w:p>
        </w:tc>
        <w:tc>
          <w:tcPr>
            <w:tcW w:w="810" w:type="dxa"/>
            <w:shd w:val="clear" w:color="auto" w:fill="auto"/>
            <w:tcPrChange w:id="2005" w:author="Mary Jungers" w:date="2017-09-08T15:23:00Z">
              <w:tcPr>
                <w:tcW w:w="810" w:type="dxa"/>
                <w:tcBorders>
                  <w:top w:val="single" w:sz="4" w:space="0" w:color="auto"/>
                  <w:left w:val="single" w:sz="4" w:space="0" w:color="auto"/>
                  <w:bottom w:val="single" w:sz="4" w:space="0" w:color="auto"/>
                  <w:right w:val="single" w:sz="4" w:space="0" w:color="auto"/>
                </w:tcBorders>
                <w:shd w:val="clear" w:color="auto" w:fill="auto"/>
              </w:tcPr>
            </w:tcPrChange>
          </w:tcPr>
          <w:p w14:paraId="17AA67D1" w14:textId="77777777" w:rsidR="00FB5D64" w:rsidRPr="0009046D" w:rsidRDefault="00FB5D64" w:rsidP="00B8201A">
            <w:pPr>
              <w:pStyle w:val="TableEntry"/>
            </w:pPr>
            <w:r w:rsidRPr="0009046D">
              <w:t>O</w:t>
            </w:r>
          </w:p>
        </w:tc>
        <w:tc>
          <w:tcPr>
            <w:tcW w:w="2070" w:type="dxa"/>
            <w:shd w:val="clear" w:color="auto" w:fill="auto"/>
            <w:tcPrChange w:id="2006" w:author="Mary Jungers" w:date="2017-09-08T15:23:00Z">
              <w:tcPr>
                <w:tcW w:w="2070" w:type="dxa"/>
                <w:tcBorders>
                  <w:top w:val="single" w:sz="4" w:space="0" w:color="auto"/>
                  <w:left w:val="single" w:sz="4" w:space="0" w:color="auto"/>
                  <w:bottom w:val="single" w:sz="4" w:space="0" w:color="auto"/>
                  <w:right w:val="single" w:sz="4" w:space="0" w:color="auto"/>
                </w:tcBorders>
                <w:shd w:val="clear" w:color="auto" w:fill="auto"/>
              </w:tcPr>
            </w:tcPrChange>
          </w:tcPr>
          <w:p w14:paraId="7F5D8441" w14:textId="77777777" w:rsidR="00FB5D64" w:rsidRPr="0009046D" w:rsidRDefault="00FB5D64" w:rsidP="00B8201A">
            <w:pPr>
              <w:pStyle w:val="TableEntry"/>
            </w:pPr>
            <w:r w:rsidRPr="0009046D">
              <w:t>C-CDA Section 1.1.17</w:t>
            </w:r>
          </w:p>
        </w:tc>
      </w:tr>
      <w:tr w:rsidR="00FB5D64" w:rsidRPr="0009046D" w14:paraId="506A7262" w14:textId="77777777" w:rsidTr="00EF306B">
        <w:trPr>
          <w:cantSplit/>
          <w:trPrChange w:id="2007" w:author="Mary Jungers" w:date="2017-09-08T15:23:00Z">
            <w:trPr>
              <w:cantSplit/>
            </w:trPr>
          </w:trPrChange>
        </w:trPr>
        <w:tc>
          <w:tcPr>
            <w:tcW w:w="1995" w:type="dxa"/>
            <w:shd w:val="clear" w:color="auto" w:fill="auto"/>
            <w:tcPrChange w:id="2008" w:author="Mary Jungers" w:date="2017-09-08T15:23:00Z">
              <w:tcPr>
                <w:tcW w:w="1995" w:type="dxa"/>
                <w:tcBorders>
                  <w:top w:val="single" w:sz="4" w:space="0" w:color="auto"/>
                  <w:left w:val="single" w:sz="4" w:space="0" w:color="auto"/>
                  <w:bottom w:val="single" w:sz="4" w:space="0" w:color="auto"/>
                  <w:right w:val="single" w:sz="4" w:space="0" w:color="auto"/>
                </w:tcBorders>
                <w:shd w:val="clear" w:color="auto" w:fill="auto"/>
              </w:tcPr>
            </w:tcPrChange>
          </w:tcPr>
          <w:p w14:paraId="58EA75D8" w14:textId="77777777" w:rsidR="00FB5D64" w:rsidRPr="0009046D" w:rsidRDefault="00FB5D64" w:rsidP="00B8201A">
            <w:pPr>
              <w:pStyle w:val="TableEntry"/>
            </w:pPr>
            <w:r w:rsidRPr="0009046D">
              <w:t>Referral Note</w:t>
            </w:r>
          </w:p>
        </w:tc>
        <w:tc>
          <w:tcPr>
            <w:tcW w:w="3600" w:type="dxa"/>
            <w:tcPrChange w:id="2009" w:author="Mary Jungers" w:date="2017-09-08T15:23:00Z">
              <w:tcPr>
                <w:tcW w:w="3600" w:type="dxa"/>
                <w:tcBorders>
                  <w:top w:val="single" w:sz="4" w:space="0" w:color="auto"/>
                  <w:left w:val="single" w:sz="4" w:space="0" w:color="auto"/>
                  <w:bottom w:val="single" w:sz="4" w:space="0" w:color="auto"/>
                  <w:right w:val="single" w:sz="4" w:space="0" w:color="auto"/>
                </w:tcBorders>
              </w:tcPr>
            </w:tcPrChange>
          </w:tcPr>
          <w:p w14:paraId="35B7CB37" w14:textId="77777777" w:rsidR="00FB5D64" w:rsidRPr="0009046D" w:rsidRDefault="00FB5D64" w:rsidP="00B8201A">
            <w:pPr>
              <w:pStyle w:val="TableEntry"/>
            </w:pPr>
            <w:r w:rsidRPr="0009046D">
              <w:t>@root: 2.16.840.1.113883.10.20.22.1.14</w:t>
            </w:r>
          </w:p>
          <w:p w14:paraId="66FBDE76" w14:textId="77777777" w:rsidR="00FB5D64" w:rsidRPr="0009046D" w:rsidRDefault="00FB5D64" w:rsidP="00B8201A">
            <w:pPr>
              <w:pStyle w:val="TableEntry"/>
            </w:pPr>
            <w:r w:rsidRPr="0009046D">
              <w:t>@extension: 2015-08-01</w:t>
            </w:r>
          </w:p>
        </w:tc>
        <w:tc>
          <w:tcPr>
            <w:tcW w:w="810" w:type="dxa"/>
            <w:shd w:val="clear" w:color="auto" w:fill="auto"/>
            <w:tcPrChange w:id="2010" w:author="Mary Jungers" w:date="2017-09-08T15:23:00Z">
              <w:tcPr>
                <w:tcW w:w="810" w:type="dxa"/>
                <w:tcBorders>
                  <w:top w:val="single" w:sz="4" w:space="0" w:color="auto"/>
                  <w:left w:val="single" w:sz="4" w:space="0" w:color="auto"/>
                  <w:bottom w:val="single" w:sz="4" w:space="0" w:color="auto"/>
                  <w:right w:val="single" w:sz="4" w:space="0" w:color="auto"/>
                </w:tcBorders>
                <w:shd w:val="clear" w:color="auto" w:fill="auto"/>
              </w:tcPr>
            </w:tcPrChange>
          </w:tcPr>
          <w:p w14:paraId="67923AC4" w14:textId="77777777" w:rsidR="00FB5D64" w:rsidRPr="0009046D" w:rsidRDefault="00FB5D64" w:rsidP="00B8201A">
            <w:pPr>
              <w:pStyle w:val="TableEntry"/>
            </w:pPr>
            <w:r w:rsidRPr="0009046D">
              <w:t>RC</w:t>
            </w:r>
          </w:p>
        </w:tc>
        <w:tc>
          <w:tcPr>
            <w:tcW w:w="2070" w:type="dxa"/>
            <w:shd w:val="clear" w:color="auto" w:fill="auto"/>
            <w:tcPrChange w:id="2011" w:author="Mary Jungers" w:date="2017-09-08T15:23:00Z">
              <w:tcPr>
                <w:tcW w:w="2070" w:type="dxa"/>
                <w:tcBorders>
                  <w:top w:val="single" w:sz="4" w:space="0" w:color="auto"/>
                  <w:left w:val="single" w:sz="4" w:space="0" w:color="auto"/>
                  <w:bottom w:val="single" w:sz="4" w:space="0" w:color="auto"/>
                  <w:right w:val="single" w:sz="4" w:space="0" w:color="auto"/>
                </w:tcBorders>
                <w:shd w:val="clear" w:color="auto" w:fill="auto"/>
              </w:tcPr>
            </w:tcPrChange>
          </w:tcPr>
          <w:p w14:paraId="6FE5729A" w14:textId="77777777" w:rsidR="00FB5D64" w:rsidRPr="0009046D" w:rsidRDefault="00FB5D64" w:rsidP="00B8201A">
            <w:pPr>
              <w:pStyle w:val="TableEntry"/>
            </w:pPr>
            <w:r w:rsidRPr="0009046D">
              <w:t>C-CDA Section 1.1.19</w:t>
            </w:r>
          </w:p>
        </w:tc>
      </w:tr>
      <w:tr w:rsidR="00FB5D64" w:rsidRPr="0009046D" w14:paraId="7388E797" w14:textId="77777777" w:rsidTr="00EF306B">
        <w:trPr>
          <w:cantSplit/>
          <w:trPrChange w:id="2012" w:author="Mary Jungers" w:date="2017-09-08T15:23:00Z">
            <w:trPr>
              <w:cantSplit/>
            </w:trPr>
          </w:trPrChange>
        </w:trPr>
        <w:tc>
          <w:tcPr>
            <w:tcW w:w="1995" w:type="dxa"/>
            <w:shd w:val="clear" w:color="auto" w:fill="auto"/>
            <w:tcPrChange w:id="2013" w:author="Mary Jungers" w:date="2017-09-08T15:23:00Z">
              <w:tcPr>
                <w:tcW w:w="1995" w:type="dxa"/>
                <w:tcBorders>
                  <w:top w:val="single" w:sz="4" w:space="0" w:color="auto"/>
                  <w:left w:val="single" w:sz="4" w:space="0" w:color="auto"/>
                  <w:bottom w:val="single" w:sz="4" w:space="0" w:color="auto"/>
                  <w:right w:val="single" w:sz="4" w:space="0" w:color="auto"/>
                </w:tcBorders>
                <w:shd w:val="clear" w:color="auto" w:fill="auto"/>
              </w:tcPr>
            </w:tcPrChange>
          </w:tcPr>
          <w:p w14:paraId="1EB2FDEF" w14:textId="77777777" w:rsidR="00FB5D64" w:rsidRPr="0009046D" w:rsidRDefault="00FB5D64" w:rsidP="00B8201A">
            <w:pPr>
              <w:pStyle w:val="TableEntry"/>
            </w:pPr>
            <w:r w:rsidRPr="0009046D">
              <w:t>Transfer Summary</w:t>
            </w:r>
          </w:p>
        </w:tc>
        <w:tc>
          <w:tcPr>
            <w:tcW w:w="3600" w:type="dxa"/>
            <w:tcPrChange w:id="2014" w:author="Mary Jungers" w:date="2017-09-08T15:23:00Z">
              <w:tcPr>
                <w:tcW w:w="3600" w:type="dxa"/>
                <w:tcBorders>
                  <w:top w:val="single" w:sz="4" w:space="0" w:color="auto"/>
                  <w:left w:val="single" w:sz="4" w:space="0" w:color="auto"/>
                  <w:bottom w:val="single" w:sz="4" w:space="0" w:color="auto"/>
                  <w:right w:val="single" w:sz="4" w:space="0" w:color="auto"/>
                </w:tcBorders>
              </w:tcPr>
            </w:tcPrChange>
          </w:tcPr>
          <w:p w14:paraId="53C4759E" w14:textId="77777777" w:rsidR="00FB5D64" w:rsidRPr="0009046D" w:rsidRDefault="00FB5D64" w:rsidP="00B8201A">
            <w:pPr>
              <w:pStyle w:val="TableEntry"/>
            </w:pPr>
            <w:r w:rsidRPr="0009046D">
              <w:t>@root: 2.16.840.1.113883.10.20.22.1.13</w:t>
            </w:r>
          </w:p>
          <w:p w14:paraId="32E1064A" w14:textId="77777777" w:rsidR="00FB5D64" w:rsidRPr="0009046D" w:rsidRDefault="00FB5D64" w:rsidP="00B8201A">
            <w:pPr>
              <w:pStyle w:val="TableEntry"/>
            </w:pPr>
            <w:r w:rsidRPr="0009046D">
              <w:t>@extension: 2015-08-01</w:t>
            </w:r>
          </w:p>
        </w:tc>
        <w:tc>
          <w:tcPr>
            <w:tcW w:w="810" w:type="dxa"/>
            <w:shd w:val="clear" w:color="auto" w:fill="auto"/>
            <w:tcPrChange w:id="2015" w:author="Mary Jungers" w:date="2017-09-08T15:23:00Z">
              <w:tcPr>
                <w:tcW w:w="810" w:type="dxa"/>
                <w:tcBorders>
                  <w:top w:val="single" w:sz="4" w:space="0" w:color="auto"/>
                  <w:left w:val="single" w:sz="4" w:space="0" w:color="auto"/>
                  <w:bottom w:val="single" w:sz="4" w:space="0" w:color="auto"/>
                  <w:right w:val="single" w:sz="4" w:space="0" w:color="auto"/>
                </w:tcBorders>
                <w:shd w:val="clear" w:color="auto" w:fill="auto"/>
              </w:tcPr>
            </w:tcPrChange>
          </w:tcPr>
          <w:p w14:paraId="7DBB2131" w14:textId="77777777" w:rsidR="00FB5D64" w:rsidRPr="0009046D" w:rsidRDefault="00FB5D64" w:rsidP="00B8201A">
            <w:pPr>
              <w:pStyle w:val="TableEntry"/>
            </w:pPr>
            <w:r w:rsidRPr="0009046D">
              <w:t>O</w:t>
            </w:r>
          </w:p>
        </w:tc>
        <w:tc>
          <w:tcPr>
            <w:tcW w:w="2070" w:type="dxa"/>
            <w:shd w:val="clear" w:color="auto" w:fill="auto"/>
            <w:tcPrChange w:id="2016" w:author="Mary Jungers" w:date="2017-09-08T15:23:00Z">
              <w:tcPr>
                <w:tcW w:w="2070" w:type="dxa"/>
                <w:tcBorders>
                  <w:top w:val="single" w:sz="4" w:space="0" w:color="auto"/>
                  <w:left w:val="single" w:sz="4" w:space="0" w:color="auto"/>
                  <w:bottom w:val="single" w:sz="4" w:space="0" w:color="auto"/>
                  <w:right w:val="single" w:sz="4" w:space="0" w:color="auto"/>
                </w:tcBorders>
                <w:shd w:val="clear" w:color="auto" w:fill="auto"/>
              </w:tcPr>
            </w:tcPrChange>
          </w:tcPr>
          <w:p w14:paraId="0EF54C9D" w14:textId="77777777" w:rsidR="00FB5D64" w:rsidRPr="0009046D" w:rsidRDefault="00FB5D64" w:rsidP="00B8201A">
            <w:pPr>
              <w:pStyle w:val="TableEntry"/>
            </w:pPr>
            <w:r w:rsidRPr="0009046D">
              <w:t>C-CDA Section 1.1.20</w:t>
            </w:r>
          </w:p>
        </w:tc>
      </w:tr>
      <w:tr w:rsidR="00FB5D64" w:rsidRPr="0009046D" w14:paraId="24463CFF" w14:textId="77777777" w:rsidTr="00EF306B">
        <w:trPr>
          <w:cantSplit/>
          <w:trPrChange w:id="2017" w:author="Mary Jungers" w:date="2017-09-08T15:23:00Z">
            <w:trPr>
              <w:cantSplit/>
            </w:trPr>
          </w:trPrChange>
        </w:trPr>
        <w:tc>
          <w:tcPr>
            <w:tcW w:w="1995" w:type="dxa"/>
            <w:shd w:val="clear" w:color="auto" w:fill="auto"/>
            <w:tcPrChange w:id="2018" w:author="Mary Jungers" w:date="2017-09-08T15:23:00Z">
              <w:tcPr>
                <w:tcW w:w="1995" w:type="dxa"/>
                <w:tcBorders>
                  <w:top w:val="single" w:sz="4" w:space="0" w:color="auto"/>
                  <w:left w:val="single" w:sz="4" w:space="0" w:color="auto"/>
                  <w:bottom w:val="single" w:sz="4" w:space="0" w:color="auto"/>
                  <w:right w:val="single" w:sz="4" w:space="0" w:color="auto"/>
                </w:tcBorders>
                <w:shd w:val="clear" w:color="auto" w:fill="auto"/>
              </w:tcPr>
            </w:tcPrChange>
          </w:tcPr>
          <w:p w14:paraId="662993C6" w14:textId="77777777" w:rsidR="00FB5D64" w:rsidRPr="0009046D" w:rsidRDefault="00FB5D64" w:rsidP="00B8201A">
            <w:pPr>
              <w:pStyle w:val="TableEntry"/>
            </w:pPr>
            <w:r w:rsidRPr="0009046D">
              <w:t>Unstructured Document</w:t>
            </w:r>
          </w:p>
        </w:tc>
        <w:tc>
          <w:tcPr>
            <w:tcW w:w="3600" w:type="dxa"/>
            <w:tcPrChange w:id="2019" w:author="Mary Jungers" w:date="2017-09-08T15:23:00Z">
              <w:tcPr>
                <w:tcW w:w="3600" w:type="dxa"/>
                <w:tcBorders>
                  <w:top w:val="single" w:sz="4" w:space="0" w:color="auto"/>
                  <w:left w:val="single" w:sz="4" w:space="0" w:color="auto"/>
                  <w:bottom w:val="single" w:sz="4" w:space="0" w:color="auto"/>
                  <w:right w:val="single" w:sz="4" w:space="0" w:color="auto"/>
                </w:tcBorders>
              </w:tcPr>
            </w:tcPrChange>
          </w:tcPr>
          <w:p w14:paraId="6416FFF3" w14:textId="77777777" w:rsidR="00FB5D64" w:rsidRPr="0009046D" w:rsidRDefault="00FB5D64" w:rsidP="00B8201A">
            <w:pPr>
              <w:pStyle w:val="TableEntry"/>
            </w:pPr>
            <w:r w:rsidRPr="0009046D">
              <w:t>@root: 2.16.840.1.113883.10.20.22.1.10</w:t>
            </w:r>
          </w:p>
          <w:p w14:paraId="6165F221" w14:textId="77777777" w:rsidR="00FB5D64" w:rsidRPr="0009046D" w:rsidRDefault="00FB5D64" w:rsidP="00B8201A">
            <w:pPr>
              <w:pStyle w:val="TableEntry"/>
            </w:pPr>
            <w:r w:rsidRPr="0009046D">
              <w:t>@extension: 2015-08-01</w:t>
            </w:r>
          </w:p>
        </w:tc>
        <w:tc>
          <w:tcPr>
            <w:tcW w:w="810" w:type="dxa"/>
            <w:shd w:val="clear" w:color="auto" w:fill="auto"/>
            <w:tcPrChange w:id="2020" w:author="Mary Jungers" w:date="2017-09-08T15:23:00Z">
              <w:tcPr>
                <w:tcW w:w="810" w:type="dxa"/>
                <w:tcBorders>
                  <w:top w:val="single" w:sz="4" w:space="0" w:color="auto"/>
                  <w:left w:val="single" w:sz="4" w:space="0" w:color="auto"/>
                  <w:bottom w:val="single" w:sz="4" w:space="0" w:color="auto"/>
                  <w:right w:val="single" w:sz="4" w:space="0" w:color="auto"/>
                </w:tcBorders>
                <w:shd w:val="clear" w:color="auto" w:fill="auto"/>
              </w:tcPr>
            </w:tcPrChange>
          </w:tcPr>
          <w:p w14:paraId="1F06C890" w14:textId="77777777" w:rsidR="00FB5D64" w:rsidRPr="0009046D" w:rsidRDefault="00FB5D64" w:rsidP="00B8201A">
            <w:pPr>
              <w:pStyle w:val="TableEntry"/>
            </w:pPr>
            <w:r w:rsidRPr="0009046D">
              <w:t>N/A</w:t>
            </w:r>
          </w:p>
        </w:tc>
        <w:tc>
          <w:tcPr>
            <w:tcW w:w="2070" w:type="dxa"/>
            <w:shd w:val="clear" w:color="auto" w:fill="auto"/>
            <w:tcPrChange w:id="2021" w:author="Mary Jungers" w:date="2017-09-08T15:23:00Z">
              <w:tcPr>
                <w:tcW w:w="2070" w:type="dxa"/>
                <w:tcBorders>
                  <w:top w:val="single" w:sz="4" w:space="0" w:color="auto"/>
                  <w:left w:val="single" w:sz="4" w:space="0" w:color="auto"/>
                  <w:bottom w:val="single" w:sz="4" w:space="0" w:color="auto"/>
                  <w:right w:val="single" w:sz="4" w:space="0" w:color="auto"/>
                </w:tcBorders>
                <w:shd w:val="clear" w:color="auto" w:fill="auto"/>
              </w:tcPr>
            </w:tcPrChange>
          </w:tcPr>
          <w:p w14:paraId="6248F75B" w14:textId="77777777" w:rsidR="00FB5D64" w:rsidRPr="0009046D" w:rsidRDefault="00FB5D64" w:rsidP="00B8201A">
            <w:pPr>
              <w:pStyle w:val="TableEntry"/>
            </w:pPr>
            <w:r w:rsidRPr="0009046D">
              <w:t>C-CDA Section 1.1.21</w:t>
            </w:r>
          </w:p>
        </w:tc>
      </w:tr>
    </w:tbl>
    <w:p w14:paraId="6F43F8A3" w14:textId="77777777" w:rsidR="00263B5E" w:rsidRDefault="00263B5E" w:rsidP="00FB5D64">
      <w:pPr>
        <w:pStyle w:val="BodyText"/>
        <w:rPr>
          <w:ins w:id="2022" w:author="Mary Jungers" w:date="2017-08-15T13:54:00Z"/>
          <w:lang w:eastAsia="en-US"/>
        </w:rPr>
      </w:pPr>
    </w:p>
    <w:p w14:paraId="359EBB6F" w14:textId="42BB844D" w:rsidR="00FB5D64" w:rsidRPr="0009046D" w:rsidRDefault="00BA71F5" w:rsidP="00FB5D64">
      <w:pPr>
        <w:pStyle w:val="BodyText"/>
        <w:rPr>
          <w:lang w:eastAsia="en-US"/>
        </w:rPr>
      </w:pPr>
      <w:r w:rsidRPr="0009046D">
        <w:rPr>
          <w:lang w:eastAsia="en-US"/>
        </w:rPr>
        <w:t>The Referral Recipient who claims support for this option shall be able to receive, store and allow users to access the contents of any of the recommended (RC) or Optional (O) documents from this table.</w:t>
      </w:r>
    </w:p>
    <w:p w14:paraId="25895F07" w14:textId="77777777" w:rsidR="00FB5D64" w:rsidRPr="0009046D" w:rsidRDefault="00FB5D64" w:rsidP="00FB5D64">
      <w:pPr>
        <w:pStyle w:val="BodyText"/>
        <w:rPr>
          <w:lang w:eastAsia="en-US"/>
        </w:rPr>
      </w:pPr>
      <w:r w:rsidRPr="0009046D">
        <w:rPr>
          <w:lang w:eastAsia="en-US"/>
        </w:rPr>
        <w:t xml:space="preserve">The Referral Note document template is recommended, as its purpose is aligned most closely with the referral request. It requires the Reason for Referral section template (template ID root 1.3.6.1.4.1.19376.1.5.3.1.3.1, template ID extension 2014-06-09). </w:t>
      </w:r>
    </w:p>
    <w:p w14:paraId="220F50E2" w14:textId="17F62F95" w:rsidR="00FB5D64" w:rsidRPr="0009046D" w:rsidRDefault="00FB5D64" w:rsidP="00FB5D64">
      <w:pPr>
        <w:pStyle w:val="BodyText"/>
        <w:rPr>
          <w:lang w:eastAsia="en-US"/>
        </w:rPr>
      </w:pPr>
      <w:r w:rsidRPr="0009046D">
        <w:rPr>
          <w:lang w:eastAsia="en-US"/>
        </w:rPr>
        <w:t xml:space="preserve">The Continuity of Care Document (CCD) template is recommended as </w:t>
      </w:r>
      <w:r w:rsidR="00786E86" w:rsidRPr="0009046D">
        <w:rPr>
          <w:lang w:eastAsia="en-US"/>
        </w:rPr>
        <w:t xml:space="preserve">it is </w:t>
      </w:r>
      <w:r w:rsidRPr="0009046D">
        <w:rPr>
          <w:lang w:eastAsia="en-US"/>
        </w:rPr>
        <w:t xml:space="preserve">one of the most widespread implemented document types. It is an open template, and it SHOULD contain a Reason for Referral section when used as a payload of the Referral Request </w:t>
      </w:r>
      <w:ins w:id="2023" w:author="Mary Jungers" w:date="2017-08-15T14:10:00Z">
        <w:r w:rsidR="008148C0">
          <w:rPr>
            <w:lang w:eastAsia="en-US"/>
          </w:rPr>
          <w:t xml:space="preserve">[PCC-55] </w:t>
        </w:r>
      </w:ins>
      <w:r w:rsidRPr="0009046D">
        <w:rPr>
          <w:lang w:eastAsia="en-US"/>
        </w:rPr>
        <w:t>transaction.</w:t>
      </w:r>
    </w:p>
    <w:p w14:paraId="409EB090" w14:textId="77777777" w:rsidR="00FB5D64" w:rsidRPr="0009046D" w:rsidRDefault="00FB5D64" w:rsidP="00FB5D64">
      <w:pPr>
        <w:pStyle w:val="BodyText"/>
        <w:rPr>
          <w:lang w:eastAsia="en-US"/>
        </w:rPr>
      </w:pPr>
      <w:r w:rsidRPr="0009046D">
        <w:rPr>
          <w:lang w:eastAsia="en-US"/>
        </w:rPr>
        <w:t>The document templates in this list provide a hierarchy of implementation choices for the Content Creator:</w:t>
      </w:r>
    </w:p>
    <w:p w14:paraId="22E86293" w14:textId="77777777" w:rsidR="00FB5D64" w:rsidRPr="0009046D" w:rsidRDefault="00FB5D64">
      <w:pPr>
        <w:pStyle w:val="ListBullet2"/>
        <w:pPrChange w:id="2024" w:author="Mary Jungers" w:date="2017-08-15T12:15:00Z">
          <w:pPr>
            <w:pStyle w:val="BodyText"/>
            <w:numPr>
              <w:numId w:val="60"/>
            </w:numPr>
            <w:ind w:left="720" w:hanging="360"/>
          </w:pPr>
        </w:pPrChange>
      </w:pPr>
      <w:r w:rsidRPr="0009046D">
        <w:t>If possible, create a Referral Note</w:t>
      </w:r>
    </w:p>
    <w:p w14:paraId="481A6836" w14:textId="77777777" w:rsidR="00FB5D64" w:rsidRPr="0009046D" w:rsidRDefault="00FB5D64">
      <w:pPr>
        <w:pStyle w:val="ListBullet2"/>
        <w:pPrChange w:id="2025" w:author="Mary Jungers" w:date="2017-08-15T12:15:00Z">
          <w:pPr>
            <w:pStyle w:val="BodyText"/>
            <w:numPr>
              <w:numId w:val="60"/>
            </w:numPr>
            <w:ind w:left="720" w:hanging="360"/>
          </w:pPr>
        </w:pPrChange>
      </w:pPr>
      <w:r w:rsidRPr="0009046D">
        <w:lastRenderedPageBreak/>
        <w:t>If already able to create CCDs, use the CCD template with the addition of the Reason for Referral section template</w:t>
      </w:r>
    </w:p>
    <w:p w14:paraId="381CAC0B" w14:textId="77777777" w:rsidR="00FB5D64" w:rsidRPr="0009046D" w:rsidRDefault="00FB5D64">
      <w:pPr>
        <w:pStyle w:val="ListBullet2"/>
        <w:pPrChange w:id="2026" w:author="Mary Jungers" w:date="2017-08-15T12:15:00Z">
          <w:pPr>
            <w:pStyle w:val="BodyText"/>
            <w:numPr>
              <w:numId w:val="60"/>
            </w:numPr>
            <w:ind w:left="720" w:hanging="360"/>
          </w:pPr>
        </w:pPrChange>
      </w:pPr>
      <w:r w:rsidRPr="0009046D">
        <w:t>If already able to create CCDs without the capability for additional sections, use the CCD as is</w:t>
      </w:r>
    </w:p>
    <w:p w14:paraId="3F010653" w14:textId="77777777" w:rsidR="00FB5D64" w:rsidRPr="0009046D" w:rsidRDefault="00FB5D64">
      <w:pPr>
        <w:pStyle w:val="ListBullet2"/>
        <w:pPrChange w:id="2027" w:author="Mary Jungers" w:date="2017-08-15T12:15:00Z">
          <w:pPr>
            <w:pStyle w:val="BodyText"/>
            <w:numPr>
              <w:numId w:val="60"/>
            </w:numPr>
            <w:ind w:left="720" w:hanging="360"/>
          </w:pPr>
        </w:pPrChange>
      </w:pPr>
      <w:r w:rsidRPr="0009046D">
        <w:t>If any other document template, marked as O (optional) in the table above is more applicable to a specific referral workflow, use that document template.</w:t>
      </w:r>
    </w:p>
    <w:p w14:paraId="255C804F" w14:textId="77777777" w:rsidR="00FB5D64" w:rsidRPr="0009046D" w:rsidRDefault="00FB5D64" w:rsidP="00FB5D64">
      <w:pPr>
        <w:pStyle w:val="BodyText"/>
        <w:rPr>
          <w:lang w:eastAsia="en-US"/>
        </w:rPr>
      </w:pPr>
      <w:r w:rsidRPr="0009046D">
        <w:rPr>
          <w:lang w:eastAsia="en-US"/>
        </w:rPr>
        <w:t>Whenever used, the Reason for Referral section SHALL contain a Patient Referral Act entry template (template ID root 2.16.840.1.113883.10.20.22.4.140). The entry/act/id element SHALL contain the same referral ID as the one present in the metadata, and in the HL7 V2 message payload of the transaction.</w:t>
      </w:r>
    </w:p>
    <w:p w14:paraId="347C0264" w14:textId="2ADDAC9D" w:rsidR="007D1A81" w:rsidRPr="0009046D" w:rsidRDefault="007D1A81">
      <w:pPr>
        <w:pStyle w:val="Heading5"/>
        <w:numPr>
          <w:ilvl w:val="0"/>
          <w:numId w:val="0"/>
        </w:numPr>
        <w:rPr>
          <w:noProof w:val="0"/>
        </w:rPr>
      </w:pPr>
      <w:bookmarkStart w:id="2028" w:name="_Toc482624993"/>
      <w:bookmarkStart w:id="2029" w:name="_Toc482625737"/>
      <w:bookmarkStart w:id="2030" w:name="_Toc492647718"/>
      <w:r w:rsidRPr="0009046D">
        <w:rPr>
          <w:noProof w:val="0"/>
        </w:rPr>
        <w:t>3.</w:t>
      </w:r>
      <w:r w:rsidR="008F3E89" w:rsidRPr="0009046D">
        <w:rPr>
          <w:noProof w:val="0"/>
        </w:rPr>
        <w:t>55</w:t>
      </w:r>
      <w:r w:rsidRPr="0009046D">
        <w:rPr>
          <w:noProof w:val="0"/>
        </w:rPr>
        <w:t>.4.1.3 Expected Actions</w:t>
      </w:r>
      <w:bookmarkEnd w:id="2028"/>
      <w:bookmarkEnd w:id="2029"/>
      <w:bookmarkEnd w:id="2030"/>
    </w:p>
    <w:p w14:paraId="1474768B" w14:textId="77777777" w:rsidR="00AF7A76" w:rsidRPr="0009046D" w:rsidRDefault="008C28C8" w:rsidP="00AD7E03">
      <w:pPr>
        <w:pStyle w:val="BodyText"/>
      </w:pPr>
      <w:r w:rsidRPr="0009046D">
        <w:t xml:space="preserve">The message indicates the request for a referral. Upon receiving the message, the Referral Recipient’s system is expected to extract the payload, and provide the appropriate information about the request to the person or persons who can determine </w:t>
      </w:r>
      <w:r w:rsidR="003F539E" w:rsidRPr="0009046D">
        <w:t>whether the referral wil</w:t>
      </w:r>
      <w:r w:rsidR="002868BB" w:rsidRPr="0009046D">
        <w:t>l be accepted or declined (for example, render the D</w:t>
      </w:r>
      <w:r w:rsidR="00D27048" w:rsidRPr="0009046D">
        <w:t>irect message received as being of type Referral Request)</w:t>
      </w:r>
      <w:r w:rsidR="003F539E" w:rsidRPr="0009046D">
        <w:t xml:space="preserve">. </w:t>
      </w:r>
      <w:r w:rsidR="00AF7A76" w:rsidRPr="0009046D">
        <w:t>Based on the business relationship and/or additional cross-organizational agreements, it is possible that the Referral Recipient would automatically accept any request from a particular Referral Initiator.</w:t>
      </w:r>
    </w:p>
    <w:p w14:paraId="52F47F86" w14:textId="77777777" w:rsidR="007D1A81" w:rsidRPr="0009046D" w:rsidRDefault="00786E00" w:rsidP="00AD7E03">
      <w:pPr>
        <w:pStyle w:val="BodyText"/>
      </w:pPr>
      <w:r w:rsidRPr="0009046D">
        <w:t xml:space="preserve">Within a reasonable time period (which is based </w:t>
      </w:r>
      <w:r w:rsidR="00AF7A76" w:rsidRPr="0009046D">
        <w:t>on each organization’s rules and operation requiremen</w:t>
      </w:r>
      <w:r w:rsidR="002868BB" w:rsidRPr="0009046D">
        <w:t>ts) the Referral Recipient SHALL</w:t>
      </w:r>
      <w:r w:rsidR="00AF7A76" w:rsidRPr="0009046D">
        <w:t xml:space="preserve"> respond with either an Accept or Decline message. If the Referral Initiator does no receive a response from the Referral Recipient within the expected time period, they shall take action to determine whet</w:t>
      </w:r>
      <w:r w:rsidR="002868BB" w:rsidRPr="0009046D">
        <w:t>her the referral can proceed as</w:t>
      </w:r>
      <w:r w:rsidR="00AF7A76" w:rsidRPr="0009046D">
        <w:t xml:space="preserve"> requested. The specific action </w:t>
      </w:r>
      <w:r w:rsidR="002868BB" w:rsidRPr="0009046D">
        <w:t>is out of scope for this transaction</w:t>
      </w:r>
      <w:r w:rsidR="00AF7A76" w:rsidRPr="0009046D">
        <w:t>, and may include a phone call, some other type of c</w:t>
      </w:r>
      <w:r w:rsidR="00735704" w:rsidRPr="0009046D">
        <w:t>ommunication with the Referral R</w:t>
      </w:r>
      <w:r w:rsidR="00AF7A76" w:rsidRPr="0009046D">
        <w:t xml:space="preserve">ecipient, or cancelling the referral. </w:t>
      </w:r>
    </w:p>
    <w:p w14:paraId="08CD0708" w14:textId="163AAFE6" w:rsidR="007D1A81" w:rsidRPr="0009046D" w:rsidRDefault="007D1A81">
      <w:pPr>
        <w:pStyle w:val="Heading4"/>
        <w:numPr>
          <w:ilvl w:val="0"/>
          <w:numId w:val="0"/>
        </w:numPr>
        <w:rPr>
          <w:noProof w:val="0"/>
        </w:rPr>
      </w:pPr>
      <w:bookmarkStart w:id="2031" w:name="_Toc482624994"/>
      <w:bookmarkStart w:id="2032" w:name="_Toc482625738"/>
      <w:bookmarkStart w:id="2033" w:name="_Toc492647719"/>
      <w:r w:rsidRPr="0009046D">
        <w:rPr>
          <w:noProof w:val="0"/>
        </w:rPr>
        <w:t>3.</w:t>
      </w:r>
      <w:r w:rsidR="008F3E89" w:rsidRPr="0009046D">
        <w:rPr>
          <w:noProof w:val="0"/>
        </w:rPr>
        <w:t>55</w:t>
      </w:r>
      <w:r w:rsidRPr="0009046D">
        <w:rPr>
          <w:noProof w:val="0"/>
        </w:rPr>
        <w:t xml:space="preserve">.4.2 </w:t>
      </w:r>
      <w:r w:rsidR="009A3488" w:rsidRPr="0009046D">
        <w:rPr>
          <w:noProof w:val="0"/>
        </w:rPr>
        <w:t>Referral Accept</w:t>
      </w:r>
      <w:bookmarkEnd w:id="2031"/>
      <w:bookmarkEnd w:id="2032"/>
      <w:bookmarkEnd w:id="2033"/>
    </w:p>
    <w:p w14:paraId="3C937F18" w14:textId="77777777" w:rsidR="007D1A81" w:rsidRPr="0009046D" w:rsidRDefault="00545471" w:rsidP="00AD7E03">
      <w:pPr>
        <w:pStyle w:val="BodyText"/>
        <w:rPr>
          <w:lang w:eastAsia="en-US"/>
        </w:rPr>
      </w:pPr>
      <w:r w:rsidRPr="0009046D">
        <w:t>The Referral Accept message indicates that the Referral Recipient has accepted the responsibility for providing the requested services.</w:t>
      </w:r>
    </w:p>
    <w:p w14:paraId="017F969C" w14:textId="2E639852" w:rsidR="007D1A81" w:rsidRPr="0009046D" w:rsidRDefault="007D1A81">
      <w:pPr>
        <w:pStyle w:val="Heading5"/>
        <w:numPr>
          <w:ilvl w:val="0"/>
          <w:numId w:val="0"/>
        </w:numPr>
        <w:rPr>
          <w:noProof w:val="0"/>
        </w:rPr>
      </w:pPr>
      <w:bookmarkStart w:id="2034" w:name="_Toc482624995"/>
      <w:bookmarkStart w:id="2035" w:name="_Toc482625739"/>
      <w:bookmarkStart w:id="2036" w:name="_Toc492647720"/>
      <w:r w:rsidRPr="0009046D">
        <w:rPr>
          <w:noProof w:val="0"/>
        </w:rPr>
        <w:t>3.</w:t>
      </w:r>
      <w:r w:rsidR="008F3E89" w:rsidRPr="0009046D">
        <w:rPr>
          <w:noProof w:val="0"/>
        </w:rPr>
        <w:t>55</w:t>
      </w:r>
      <w:r w:rsidRPr="0009046D">
        <w:rPr>
          <w:noProof w:val="0"/>
        </w:rPr>
        <w:t>.4.2.1 Trigger Events</w:t>
      </w:r>
      <w:bookmarkEnd w:id="2034"/>
      <w:bookmarkEnd w:id="2035"/>
      <w:bookmarkEnd w:id="2036"/>
    </w:p>
    <w:p w14:paraId="16C19ED0" w14:textId="77777777" w:rsidR="007D1A81" w:rsidRPr="0009046D" w:rsidRDefault="00491426" w:rsidP="00AD7E03">
      <w:pPr>
        <w:pStyle w:val="BodyText"/>
        <w:rPr>
          <w:lang w:eastAsia="en-US"/>
        </w:rPr>
      </w:pPr>
      <w:r w:rsidRPr="0009046D">
        <w:rPr>
          <w:lang w:eastAsia="en-US"/>
        </w:rPr>
        <w:t>The message is trigge</w:t>
      </w:r>
      <w:r w:rsidR="00F92E0F" w:rsidRPr="0009046D">
        <w:rPr>
          <w:lang w:eastAsia="en-US"/>
        </w:rPr>
        <w:t xml:space="preserve">red once the Referral Recipient makes the decision to accept the referral request. The exact manner and timing of how and when the message is generated </w:t>
      </w:r>
      <w:r w:rsidR="00393FE4" w:rsidRPr="0009046D">
        <w:rPr>
          <w:lang w:eastAsia="en-US"/>
        </w:rPr>
        <w:t xml:space="preserve">is not further specified by this </w:t>
      </w:r>
      <w:r w:rsidR="002868BB" w:rsidRPr="0009046D">
        <w:rPr>
          <w:lang w:eastAsia="en-US"/>
        </w:rPr>
        <w:t>transaction</w:t>
      </w:r>
      <w:r w:rsidR="00393FE4" w:rsidRPr="0009046D">
        <w:rPr>
          <w:lang w:eastAsia="en-US"/>
        </w:rPr>
        <w:t>.</w:t>
      </w:r>
    </w:p>
    <w:p w14:paraId="1CF657A0" w14:textId="114B2393" w:rsidR="007D1A81" w:rsidRPr="0009046D" w:rsidRDefault="007D1A81">
      <w:pPr>
        <w:pStyle w:val="Heading5"/>
        <w:numPr>
          <w:ilvl w:val="0"/>
          <w:numId w:val="0"/>
        </w:numPr>
        <w:rPr>
          <w:noProof w:val="0"/>
        </w:rPr>
      </w:pPr>
      <w:bookmarkStart w:id="2037" w:name="_Toc482624996"/>
      <w:bookmarkStart w:id="2038" w:name="_Toc482625740"/>
      <w:bookmarkStart w:id="2039" w:name="_Toc492647721"/>
      <w:r w:rsidRPr="0009046D">
        <w:rPr>
          <w:noProof w:val="0"/>
        </w:rPr>
        <w:t>3.</w:t>
      </w:r>
      <w:r w:rsidR="008F3E89" w:rsidRPr="0009046D">
        <w:rPr>
          <w:noProof w:val="0"/>
        </w:rPr>
        <w:t>55</w:t>
      </w:r>
      <w:r w:rsidRPr="0009046D">
        <w:rPr>
          <w:noProof w:val="0"/>
        </w:rPr>
        <w:t>.4.2.2 Message Semantics</w:t>
      </w:r>
      <w:bookmarkEnd w:id="2037"/>
      <w:bookmarkEnd w:id="2038"/>
      <w:bookmarkEnd w:id="2039"/>
    </w:p>
    <w:p w14:paraId="7D50954B" w14:textId="031D7E6E" w:rsidR="007F32BA" w:rsidRPr="0009046D" w:rsidRDefault="007F32BA" w:rsidP="00AD7E03">
      <w:pPr>
        <w:pStyle w:val="BodyText"/>
      </w:pPr>
      <w:r w:rsidRPr="0009046D">
        <w:t xml:space="preserve">This message is an XDM package constructed following the rules described in the XDM Profile, transaction </w:t>
      </w:r>
      <w:ins w:id="2040" w:author="Mary Jungers" w:date="2017-08-15T14:11:00Z">
        <w:r w:rsidR="008148C0">
          <w:t>[</w:t>
        </w:r>
      </w:ins>
      <w:r w:rsidRPr="0009046D">
        <w:t>ITI-32</w:t>
      </w:r>
      <w:ins w:id="2041" w:author="Mary Jungers" w:date="2017-08-15T14:11:00Z">
        <w:r w:rsidR="008148C0">
          <w:t>]</w:t>
        </w:r>
      </w:ins>
      <w:r w:rsidRPr="0009046D">
        <w:t xml:space="preserve">, ITI TF-2: 3.32. The current transaction, </w:t>
      </w:r>
      <w:ins w:id="2042" w:author="Mary Jungers" w:date="2017-08-15T14:11:00Z">
        <w:r w:rsidR="008148C0">
          <w:t>[</w:t>
        </w:r>
      </w:ins>
      <w:ins w:id="2043" w:author="Vassil Peytchev" w:date="2017-08-25T16:26:00Z">
        <w:r w:rsidR="00585CBF">
          <w:t>PCC</w:t>
        </w:r>
      </w:ins>
      <w:del w:id="2044" w:author="Vassil Peytchev" w:date="2017-08-25T16:26:00Z">
        <w:r w:rsidRPr="0009046D" w:rsidDel="00585CBF">
          <w:delText>ITI</w:delText>
        </w:r>
      </w:del>
      <w:r w:rsidRPr="0009046D">
        <w:t>-</w:t>
      </w:r>
      <w:r w:rsidR="008F3E89" w:rsidRPr="0009046D">
        <w:t>55</w:t>
      </w:r>
      <w:ins w:id="2045" w:author="Mary Jungers" w:date="2017-08-15T14:11:00Z">
        <w:r w:rsidR="008148C0">
          <w:t>]</w:t>
        </w:r>
      </w:ins>
      <w:r w:rsidRPr="0009046D">
        <w:t>, adds the following constraints:</w:t>
      </w:r>
    </w:p>
    <w:p w14:paraId="177C6C8A" w14:textId="77777777" w:rsidR="007F32BA" w:rsidRPr="0009046D" w:rsidRDefault="007F32BA" w:rsidP="00AD7E03">
      <w:pPr>
        <w:pStyle w:val="ListBullet2"/>
      </w:pPr>
      <w:r w:rsidRPr="0009046D">
        <w:lastRenderedPageBreak/>
        <w:t>Only a single submission set shall be present in the XDM package (ITI TF-2: 3.32.4.1.2)</w:t>
      </w:r>
    </w:p>
    <w:p w14:paraId="1B5C9B37" w14:textId="77777777" w:rsidR="007D1A81" w:rsidRPr="0009046D" w:rsidRDefault="007F32BA" w:rsidP="00AD7E03">
      <w:pPr>
        <w:pStyle w:val="ListBullet2"/>
      </w:pPr>
      <w:r w:rsidRPr="0009046D">
        <w:t>Only “simple part” documents shall be allowed in the XDM package (ITI TF-2: 3.32.4.1.2.2).</w:t>
      </w:r>
    </w:p>
    <w:p w14:paraId="4ABB3F7B" w14:textId="77777777" w:rsidR="00A81922" w:rsidRPr="0009046D" w:rsidRDefault="00A81922" w:rsidP="00AD7E03">
      <w:pPr>
        <w:pStyle w:val="BodyText"/>
        <w:rPr>
          <w:lang w:eastAsia="en-US"/>
        </w:rPr>
      </w:pPr>
      <w:r w:rsidRPr="0009046D">
        <w:rPr>
          <w:lang w:eastAsia="en-US"/>
        </w:rPr>
        <w:t>The Referral Accept XDM package contains a single HL7 V2 OSU^O51^OSU_O51 message.</w:t>
      </w:r>
    </w:p>
    <w:p w14:paraId="0C7F3BDC" w14:textId="5B31C835" w:rsidR="007F32BA" w:rsidRPr="0009046D" w:rsidRDefault="00733889" w:rsidP="00AD7E03">
      <w:pPr>
        <w:pStyle w:val="Heading6"/>
        <w:rPr>
          <w:noProof w:val="0"/>
        </w:rPr>
      </w:pPr>
      <w:bookmarkStart w:id="2046" w:name="_Toc482624997"/>
      <w:bookmarkStart w:id="2047" w:name="_Toc482625741"/>
      <w:bookmarkStart w:id="2048" w:name="_Toc492647722"/>
      <w:r w:rsidRPr="0009046D">
        <w:rPr>
          <w:noProof w:val="0"/>
        </w:rPr>
        <w:t>3.</w:t>
      </w:r>
      <w:r w:rsidR="008F3E89" w:rsidRPr="0009046D">
        <w:rPr>
          <w:noProof w:val="0"/>
        </w:rPr>
        <w:t>55</w:t>
      </w:r>
      <w:r w:rsidRPr="0009046D">
        <w:rPr>
          <w:noProof w:val="0"/>
        </w:rPr>
        <w:t>.4.2</w:t>
      </w:r>
      <w:r w:rsidR="007F32BA" w:rsidRPr="0009046D">
        <w:rPr>
          <w:noProof w:val="0"/>
        </w:rPr>
        <w:t>.2.1 Message Content – Metadata</w:t>
      </w:r>
      <w:bookmarkEnd w:id="2046"/>
      <w:bookmarkEnd w:id="2047"/>
      <w:bookmarkEnd w:id="2048"/>
    </w:p>
    <w:p w14:paraId="0828292A" w14:textId="77777777" w:rsidR="007F32BA" w:rsidRPr="0009046D" w:rsidRDefault="007F32BA">
      <w:pPr>
        <w:pStyle w:val="BodyText"/>
      </w:pPr>
      <w:r w:rsidRPr="0009046D">
        <w:t>The metadata in the XDM package is constrained for the purposes of Closed Loop Referral as described in the following sections for Submission Set and Document Entries.</w:t>
      </w:r>
    </w:p>
    <w:p w14:paraId="07BFD341" w14:textId="44D88E8D" w:rsidR="007F32BA" w:rsidRPr="0009046D" w:rsidRDefault="00733889" w:rsidP="00AD7E03">
      <w:pPr>
        <w:pStyle w:val="Heading7"/>
        <w:rPr>
          <w:noProof w:val="0"/>
        </w:rPr>
      </w:pPr>
      <w:bookmarkStart w:id="2049" w:name="_Toc482624998"/>
      <w:r w:rsidRPr="0009046D">
        <w:rPr>
          <w:noProof w:val="0"/>
        </w:rPr>
        <w:t>3.</w:t>
      </w:r>
      <w:r w:rsidR="008F3E89" w:rsidRPr="0009046D">
        <w:rPr>
          <w:noProof w:val="0"/>
        </w:rPr>
        <w:t>55</w:t>
      </w:r>
      <w:r w:rsidRPr="0009046D">
        <w:rPr>
          <w:noProof w:val="0"/>
        </w:rPr>
        <w:t>.4.2</w:t>
      </w:r>
      <w:r w:rsidR="007F32BA" w:rsidRPr="0009046D">
        <w:rPr>
          <w:noProof w:val="0"/>
        </w:rPr>
        <w:t>.2.1.1 Submission Set</w:t>
      </w:r>
      <w:bookmarkEnd w:id="2049"/>
    </w:p>
    <w:p w14:paraId="55ED6A93" w14:textId="6085211D" w:rsidR="009F3E68" w:rsidRPr="0009046D" w:rsidRDefault="007F32BA" w:rsidP="007F32BA">
      <w:pPr>
        <w:pStyle w:val="BodyText"/>
        <w:rPr>
          <w:lang w:eastAsia="en-US"/>
        </w:rPr>
      </w:pPr>
      <w:r w:rsidRPr="0009046D">
        <w:rPr>
          <w:lang w:eastAsia="en-US"/>
        </w:rPr>
        <w:t>The table contains all required (R) Submission Set attributes, as well as any “required if known” (R2) or optional (O) attributes, where 360X imposes a specific constraint or connection to the content of a Document Entry.</w:t>
      </w:r>
      <w:del w:id="2050" w:author="Mary Jungers" w:date="2017-08-15T13:19:00Z">
        <w:r w:rsidR="009F3E68" w:rsidRPr="0009046D" w:rsidDel="00183748">
          <w:rPr>
            <w:lang w:eastAsia="en-US"/>
          </w:rPr>
          <w:br/>
        </w:r>
      </w:del>
    </w:p>
    <w:p w14:paraId="67612789" w14:textId="52C4E0F9" w:rsidR="007F32BA" w:rsidRPr="0009046D" w:rsidRDefault="009F3E68" w:rsidP="009F3E68">
      <w:pPr>
        <w:pStyle w:val="TableTitle"/>
      </w:pPr>
      <w:r w:rsidRPr="0009046D">
        <w:t>Table 3.</w:t>
      </w:r>
      <w:r w:rsidR="008F3E89" w:rsidRPr="0009046D">
        <w:t>55</w:t>
      </w:r>
      <w:r w:rsidRPr="0009046D">
        <w:t xml:space="preserve">.4-6: 360X </w:t>
      </w:r>
      <w:r w:rsidR="000510AC" w:rsidRPr="0009046D">
        <w:t>Submission Set Attributes</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2"/>
        <w:gridCol w:w="2666"/>
        <w:gridCol w:w="1890"/>
        <w:gridCol w:w="2610"/>
      </w:tblGrid>
      <w:tr w:rsidR="007F32BA" w:rsidRPr="0009046D" w14:paraId="2C82047D" w14:textId="77777777" w:rsidTr="00AD7E03">
        <w:trPr>
          <w:cantSplit/>
          <w:tblHeader/>
        </w:trPr>
        <w:tc>
          <w:tcPr>
            <w:tcW w:w="2482" w:type="dxa"/>
            <w:shd w:val="clear" w:color="auto" w:fill="D9D9D9"/>
            <w:vAlign w:val="center"/>
          </w:tcPr>
          <w:p w14:paraId="1536A1AB" w14:textId="77777777" w:rsidR="007F32BA" w:rsidRPr="0009046D" w:rsidRDefault="007F32BA" w:rsidP="00AD7E03">
            <w:pPr>
              <w:pStyle w:val="TableEntryHeader"/>
              <w:rPr>
                <w:lang w:eastAsia="en-US"/>
              </w:rPr>
            </w:pPr>
            <w:r w:rsidRPr="0009046D">
              <w:rPr>
                <w:lang w:eastAsia="en-US"/>
              </w:rPr>
              <w:t>Attribute</w:t>
            </w:r>
          </w:p>
        </w:tc>
        <w:tc>
          <w:tcPr>
            <w:tcW w:w="2666" w:type="dxa"/>
            <w:shd w:val="clear" w:color="auto" w:fill="D9D9D9"/>
            <w:vAlign w:val="center"/>
          </w:tcPr>
          <w:p w14:paraId="6BE4CA00" w14:textId="77777777" w:rsidR="007F32BA" w:rsidRPr="0009046D" w:rsidRDefault="007F32BA" w:rsidP="00AD7E03">
            <w:pPr>
              <w:pStyle w:val="TableEntryHeader"/>
              <w:rPr>
                <w:lang w:eastAsia="en-US"/>
              </w:rPr>
            </w:pPr>
            <w:r w:rsidRPr="0009046D">
              <w:rPr>
                <w:lang w:eastAsia="en-US"/>
              </w:rPr>
              <w:t>Purpose within 360X</w:t>
            </w:r>
          </w:p>
        </w:tc>
        <w:tc>
          <w:tcPr>
            <w:tcW w:w="1890" w:type="dxa"/>
            <w:shd w:val="clear" w:color="auto" w:fill="D9D9D9"/>
            <w:vAlign w:val="center"/>
          </w:tcPr>
          <w:p w14:paraId="43265AA2" w14:textId="77777777" w:rsidR="007F32BA" w:rsidRPr="0009046D" w:rsidRDefault="007F32BA" w:rsidP="00AD7E03">
            <w:pPr>
              <w:pStyle w:val="TableEntryHeader"/>
              <w:rPr>
                <w:lang w:eastAsia="en-US"/>
              </w:rPr>
            </w:pPr>
            <w:r w:rsidRPr="0009046D">
              <w:rPr>
                <w:lang w:eastAsia="en-US"/>
              </w:rPr>
              <w:t>Requirement</w:t>
            </w:r>
            <w:r w:rsidRPr="0009046D">
              <w:rPr>
                <w:lang w:eastAsia="en-US"/>
              </w:rPr>
              <w:br/>
              <w:t>(Source of requirement)</w:t>
            </w:r>
          </w:p>
        </w:tc>
        <w:tc>
          <w:tcPr>
            <w:tcW w:w="2610" w:type="dxa"/>
            <w:shd w:val="clear" w:color="auto" w:fill="D9D9D9"/>
            <w:vAlign w:val="center"/>
          </w:tcPr>
          <w:p w14:paraId="316FE3C7" w14:textId="77777777" w:rsidR="007F32BA" w:rsidRPr="0009046D" w:rsidRDefault="007F32BA" w:rsidP="00AD7E03">
            <w:pPr>
              <w:pStyle w:val="TableEntryHeader"/>
              <w:rPr>
                <w:lang w:eastAsia="en-US"/>
              </w:rPr>
            </w:pPr>
            <w:r w:rsidRPr="0009046D">
              <w:rPr>
                <w:lang w:eastAsia="en-US"/>
              </w:rPr>
              <w:t>Value and Source</w:t>
            </w:r>
          </w:p>
        </w:tc>
      </w:tr>
      <w:tr w:rsidR="007F32BA" w:rsidRPr="0009046D" w14:paraId="7B5E8EBE" w14:textId="77777777" w:rsidTr="00AD7E03">
        <w:trPr>
          <w:cantSplit/>
        </w:trPr>
        <w:tc>
          <w:tcPr>
            <w:tcW w:w="2482" w:type="dxa"/>
            <w:shd w:val="clear" w:color="auto" w:fill="auto"/>
          </w:tcPr>
          <w:p w14:paraId="12F2F5EC" w14:textId="77777777" w:rsidR="007F32BA" w:rsidRPr="0009046D" w:rsidRDefault="007F32BA" w:rsidP="00AD7E03">
            <w:pPr>
              <w:pStyle w:val="TableEntry"/>
              <w:rPr>
                <w:lang w:eastAsia="en-US"/>
              </w:rPr>
            </w:pPr>
            <w:r w:rsidRPr="0009046D">
              <w:rPr>
                <w:lang w:eastAsia="en-US"/>
              </w:rPr>
              <w:t>author</w:t>
            </w:r>
          </w:p>
        </w:tc>
        <w:tc>
          <w:tcPr>
            <w:tcW w:w="2666" w:type="dxa"/>
            <w:shd w:val="clear" w:color="auto" w:fill="auto"/>
          </w:tcPr>
          <w:p w14:paraId="0DD10F4B" w14:textId="77777777" w:rsidR="007F32BA" w:rsidRPr="0009046D" w:rsidRDefault="007F32BA" w:rsidP="00AD7E03">
            <w:pPr>
              <w:pStyle w:val="TableEntry"/>
              <w:rPr>
                <w:lang w:eastAsia="en-US"/>
              </w:rPr>
            </w:pPr>
            <w:r w:rsidRPr="0009046D">
              <w:rPr>
                <w:lang w:eastAsia="en-US"/>
              </w:rPr>
              <w:t xml:space="preserve">The entity which created the submission set, including the Referral </w:t>
            </w:r>
            <w:r w:rsidR="00733889" w:rsidRPr="0009046D">
              <w:rPr>
                <w:lang w:eastAsia="en-US"/>
              </w:rPr>
              <w:t>Recipient</w:t>
            </w:r>
            <w:r w:rsidRPr="0009046D">
              <w:rPr>
                <w:lang w:eastAsia="en-US"/>
              </w:rPr>
              <w:t>’s Direct address</w:t>
            </w:r>
          </w:p>
        </w:tc>
        <w:tc>
          <w:tcPr>
            <w:tcW w:w="1890" w:type="dxa"/>
            <w:shd w:val="clear" w:color="auto" w:fill="auto"/>
          </w:tcPr>
          <w:p w14:paraId="28445856" w14:textId="77777777" w:rsidR="007F32BA" w:rsidRPr="0009046D" w:rsidRDefault="007F32BA" w:rsidP="00AD7E03">
            <w:pPr>
              <w:pStyle w:val="TableEntry"/>
              <w:rPr>
                <w:lang w:eastAsia="en-US"/>
              </w:rPr>
            </w:pPr>
            <w:r w:rsidRPr="0009046D">
              <w:rPr>
                <w:lang w:eastAsia="en-US"/>
              </w:rPr>
              <w:t>R</w:t>
            </w:r>
            <w:r w:rsidRPr="0009046D">
              <w:br/>
              <w:t>(XDR and XDM for Direct Messaging)</w:t>
            </w:r>
          </w:p>
        </w:tc>
        <w:tc>
          <w:tcPr>
            <w:tcW w:w="2610" w:type="dxa"/>
            <w:shd w:val="clear" w:color="auto" w:fill="auto"/>
          </w:tcPr>
          <w:p w14:paraId="60FD9589" w14:textId="77777777" w:rsidR="007F32BA" w:rsidRPr="0009046D" w:rsidRDefault="007F32BA" w:rsidP="00AD7E03">
            <w:pPr>
              <w:pStyle w:val="TableEntry"/>
              <w:rPr>
                <w:lang w:eastAsia="en-US"/>
              </w:rPr>
            </w:pPr>
            <w:r w:rsidRPr="0009046D">
              <w:rPr>
                <w:lang w:eastAsia="en-US"/>
              </w:rPr>
              <w:t xml:space="preserve">The Direct address of the Referral </w:t>
            </w:r>
            <w:r w:rsidR="00733889" w:rsidRPr="0009046D">
              <w:rPr>
                <w:lang w:eastAsia="en-US"/>
              </w:rPr>
              <w:t>Recipient</w:t>
            </w:r>
            <w:r w:rsidRPr="0009046D">
              <w:rPr>
                <w:lang w:eastAsia="en-US"/>
              </w:rPr>
              <w:t xml:space="preserve"> is placed in the authorTelecommunication slot of the author classification.</w:t>
            </w:r>
          </w:p>
        </w:tc>
      </w:tr>
      <w:tr w:rsidR="007F32BA" w:rsidRPr="0009046D" w14:paraId="1CCA302A" w14:textId="77777777" w:rsidTr="00AD7E03">
        <w:trPr>
          <w:cantSplit/>
        </w:trPr>
        <w:tc>
          <w:tcPr>
            <w:tcW w:w="2482" w:type="dxa"/>
            <w:shd w:val="clear" w:color="auto" w:fill="auto"/>
          </w:tcPr>
          <w:p w14:paraId="75971764" w14:textId="77777777" w:rsidR="007F32BA" w:rsidRPr="0009046D" w:rsidRDefault="007F32BA" w:rsidP="00AD7E03">
            <w:pPr>
              <w:pStyle w:val="TableEntry"/>
              <w:rPr>
                <w:lang w:eastAsia="en-US"/>
              </w:rPr>
            </w:pPr>
            <w:r w:rsidRPr="0009046D">
              <w:rPr>
                <w:lang w:eastAsia="en-US"/>
              </w:rPr>
              <w:t>contentTypeCode</w:t>
            </w:r>
          </w:p>
        </w:tc>
        <w:tc>
          <w:tcPr>
            <w:tcW w:w="2666" w:type="dxa"/>
            <w:shd w:val="clear" w:color="auto" w:fill="auto"/>
          </w:tcPr>
          <w:p w14:paraId="406947A5" w14:textId="77777777" w:rsidR="007F32BA" w:rsidRPr="0009046D" w:rsidRDefault="007F32BA" w:rsidP="00AD7E03">
            <w:pPr>
              <w:pStyle w:val="TableEntry"/>
              <w:rPr>
                <w:lang w:eastAsia="en-US"/>
              </w:rPr>
            </w:pPr>
            <w:r w:rsidRPr="0009046D">
              <w:rPr>
                <w:lang w:eastAsia="en-US"/>
              </w:rPr>
              <w:t xml:space="preserve">Defines the submission set as part of a referral. </w:t>
            </w:r>
          </w:p>
        </w:tc>
        <w:tc>
          <w:tcPr>
            <w:tcW w:w="1890" w:type="dxa"/>
            <w:shd w:val="clear" w:color="auto" w:fill="auto"/>
          </w:tcPr>
          <w:p w14:paraId="21EE6992" w14:textId="77777777" w:rsidR="007F32BA" w:rsidRPr="0009046D" w:rsidRDefault="007F32BA"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5254DDB4" w14:textId="77777777" w:rsidR="007F32BA" w:rsidRPr="0009046D" w:rsidRDefault="007F32BA" w:rsidP="00AD7E03">
            <w:pPr>
              <w:pStyle w:val="TableEntry"/>
              <w:rPr>
                <w:lang w:eastAsia="en-US"/>
              </w:rPr>
            </w:pPr>
            <w:r w:rsidRPr="0009046D">
              <w:rPr>
                <w:lang w:eastAsia="en-US"/>
              </w:rPr>
              <w:t>LOINC Code 57133-1 is used to indicate that this Submission Set is part of a referral</w:t>
            </w:r>
          </w:p>
        </w:tc>
      </w:tr>
      <w:tr w:rsidR="007F32BA" w:rsidRPr="0009046D" w14:paraId="5694B07B" w14:textId="77777777" w:rsidTr="00AD7E03">
        <w:trPr>
          <w:cantSplit/>
        </w:trPr>
        <w:tc>
          <w:tcPr>
            <w:tcW w:w="2482" w:type="dxa"/>
            <w:shd w:val="clear" w:color="auto" w:fill="auto"/>
          </w:tcPr>
          <w:p w14:paraId="13A672B5" w14:textId="77777777" w:rsidR="007F32BA" w:rsidRPr="0009046D" w:rsidRDefault="007F32BA" w:rsidP="00AD7E03">
            <w:pPr>
              <w:pStyle w:val="TableEntry"/>
              <w:rPr>
                <w:lang w:eastAsia="en-US"/>
              </w:rPr>
            </w:pPr>
            <w:r w:rsidRPr="0009046D">
              <w:rPr>
                <w:lang w:eastAsia="en-US"/>
              </w:rPr>
              <w:t>entryUUID</w:t>
            </w:r>
          </w:p>
        </w:tc>
        <w:tc>
          <w:tcPr>
            <w:tcW w:w="2666" w:type="dxa"/>
            <w:shd w:val="clear" w:color="auto" w:fill="auto"/>
          </w:tcPr>
          <w:p w14:paraId="738B4D1D" w14:textId="77777777" w:rsidR="007F32BA" w:rsidRPr="0009046D" w:rsidRDefault="007F32BA" w:rsidP="00AD7E03">
            <w:pPr>
              <w:pStyle w:val="TableEntry"/>
              <w:rPr>
                <w:lang w:eastAsia="en-US"/>
              </w:rPr>
            </w:pPr>
            <w:r w:rsidRPr="0009046D">
              <w:rPr>
                <w:lang w:eastAsia="en-US"/>
              </w:rPr>
              <w:t>The identifier used for referencing the Submission Set object within the metadata</w:t>
            </w:r>
          </w:p>
        </w:tc>
        <w:tc>
          <w:tcPr>
            <w:tcW w:w="1890" w:type="dxa"/>
            <w:shd w:val="clear" w:color="auto" w:fill="auto"/>
          </w:tcPr>
          <w:p w14:paraId="421A36B0" w14:textId="77777777" w:rsidR="007F32BA" w:rsidRPr="0009046D" w:rsidRDefault="007F32BA" w:rsidP="00AD7E03">
            <w:pPr>
              <w:pStyle w:val="TableEntry"/>
              <w:rPr>
                <w:lang w:eastAsia="en-US"/>
              </w:rPr>
            </w:pPr>
            <w:r w:rsidRPr="0009046D">
              <w:rPr>
                <w:lang w:eastAsia="en-US"/>
              </w:rPr>
              <w:t>R</w:t>
            </w:r>
            <w:r w:rsidRPr="0009046D">
              <w:rPr>
                <w:lang w:eastAsia="en-US"/>
              </w:rPr>
              <w:br/>
              <w:t>(IHE)</w:t>
            </w:r>
          </w:p>
        </w:tc>
        <w:tc>
          <w:tcPr>
            <w:tcW w:w="2610" w:type="dxa"/>
            <w:shd w:val="clear" w:color="auto" w:fill="auto"/>
          </w:tcPr>
          <w:p w14:paraId="02B0E02C" w14:textId="77777777" w:rsidR="007F32BA" w:rsidRPr="0009046D" w:rsidRDefault="007F32BA" w:rsidP="00AD7E03">
            <w:pPr>
              <w:pStyle w:val="TableEntry"/>
              <w:rPr>
                <w:lang w:eastAsia="en-US"/>
              </w:rPr>
            </w:pPr>
            <w:r w:rsidRPr="0009046D">
              <w:rPr>
                <w:lang w:eastAsia="en-US"/>
              </w:rPr>
              <w:t>As</w:t>
            </w:r>
            <w:r w:rsidR="00733889" w:rsidRPr="0009046D">
              <w:rPr>
                <w:lang w:eastAsia="en-US"/>
              </w:rPr>
              <w:t>signed by the Referral Recipient</w:t>
            </w:r>
            <w:r w:rsidRPr="0009046D">
              <w:rPr>
                <w:lang w:eastAsia="en-US"/>
              </w:rPr>
              <w:t xml:space="preserve"> when the Submission Set was created</w:t>
            </w:r>
            <w:r w:rsidRPr="0009046D">
              <w:rPr>
                <w:lang w:eastAsia="en-US"/>
              </w:rPr>
              <w:br/>
            </w:r>
          </w:p>
        </w:tc>
      </w:tr>
      <w:tr w:rsidR="007F32BA" w:rsidRPr="0009046D" w14:paraId="1A650A3B" w14:textId="77777777" w:rsidTr="00AD7E03">
        <w:trPr>
          <w:cantSplit/>
        </w:trPr>
        <w:tc>
          <w:tcPr>
            <w:tcW w:w="2482" w:type="dxa"/>
            <w:shd w:val="clear" w:color="auto" w:fill="auto"/>
          </w:tcPr>
          <w:p w14:paraId="214336E1" w14:textId="77777777" w:rsidR="007F32BA" w:rsidRPr="0009046D" w:rsidRDefault="007F32BA" w:rsidP="00AD7E03">
            <w:pPr>
              <w:pStyle w:val="TableEntry"/>
              <w:rPr>
                <w:lang w:eastAsia="en-US"/>
              </w:rPr>
            </w:pPr>
            <w:r w:rsidRPr="0009046D">
              <w:rPr>
                <w:lang w:eastAsia="en-US"/>
              </w:rPr>
              <w:t>intendedRecipient</w:t>
            </w:r>
          </w:p>
        </w:tc>
        <w:tc>
          <w:tcPr>
            <w:tcW w:w="2666" w:type="dxa"/>
            <w:shd w:val="clear" w:color="auto" w:fill="auto"/>
          </w:tcPr>
          <w:p w14:paraId="2A9D1834" w14:textId="77777777" w:rsidR="007F32BA" w:rsidRPr="0009046D" w:rsidRDefault="007F32BA" w:rsidP="00AD7E03">
            <w:pPr>
              <w:pStyle w:val="TableEntry"/>
              <w:rPr>
                <w:lang w:eastAsia="en-US"/>
              </w:rPr>
            </w:pPr>
            <w:r w:rsidRPr="0009046D">
              <w:rPr>
                <w:lang w:eastAsia="en-US"/>
              </w:rPr>
              <w:t>The entity for which the Submission set is intended</w:t>
            </w:r>
          </w:p>
        </w:tc>
        <w:tc>
          <w:tcPr>
            <w:tcW w:w="1890" w:type="dxa"/>
            <w:shd w:val="clear" w:color="auto" w:fill="auto"/>
          </w:tcPr>
          <w:p w14:paraId="67B63AC9" w14:textId="77777777" w:rsidR="007F32BA" w:rsidRPr="0009046D" w:rsidRDefault="007F32BA" w:rsidP="00AD7E03">
            <w:pPr>
              <w:pStyle w:val="TableEntry"/>
              <w:rPr>
                <w:lang w:eastAsia="en-US"/>
              </w:rPr>
            </w:pPr>
            <w:r w:rsidRPr="0009046D">
              <w:rPr>
                <w:lang w:eastAsia="en-US"/>
              </w:rPr>
              <w:t>R</w:t>
            </w:r>
            <w:r w:rsidRPr="0009046D">
              <w:rPr>
                <w:lang w:eastAsia="en-US"/>
              </w:rPr>
              <w:br/>
              <w:t>(XDR and XDM for Direct Messaging)</w:t>
            </w:r>
          </w:p>
        </w:tc>
        <w:tc>
          <w:tcPr>
            <w:tcW w:w="2610" w:type="dxa"/>
            <w:shd w:val="clear" w:color="auto" w:fill="auto"/>
          </w:tcPr>
          <w:p w14:paraId="54FA1E30" w14:textId="77777777" w:rsidR="007F32BA" w:rsidRPr="0009046D" w:rsidRDefault="007F32BA" w:rsidP="00AD7E03">
            <w:pPr>
              <w:pStyle w:val="TableEntry"/>
              <w:rPr>
                <w:lang w:eastAsia="en-US"/>
              </w:rPr>
            </w:pPr>
            <w:r w:rsidRPr="0009046D">
              <w:rPr>
                <w:lang w:eastAsia="en-US"/>
              </w:rPr>
              <w:t>The Direct a</w:t>
            </w:r>
            <w:r w:rsidR="00733889" w:rsidRPr="0009046D">
              <w:rPr>
                <w:lang w:eastAsia="en-US"/>
              </w:rPr>
              <w:t>ddress of the Referral Initiator</w:t>
            </w:r>
            <w:r w:rsidRPr="0009046D">
              <w:rPr>
                <w:lang w:eastAsia="en-US"/>
              </w:rPr>
              <w:t>.</w:t>
            </w:r>
          </w:p>
        </w:tc>
      </w:tr>
      <w:tr w:rsidR="007F32BA" w:rsidRPr="0009046D" w14:paraId="20495F74" w14:textId="77777777" w:rsidTr="00AD7E03">
        <w:trPr>
          <w:cantSplit/>
        </w:trPr>
        <w:tc>
          <w:tcPr>
            <w:tcW w:w="2482" w:type="dxa"/>
            <w:shd w:val="clear" w:color="auto" w:fill="auto"/>
          </w:tcPr>
          <w:p w14:paraId="31463767" w14:textId="77777777" w:rsidR="007F32BA" w:rsidRPr="0009046D" w:rsidRDefault="007F32BA" w:rsidP="00AD7E03">
            <w:pPr>
              <w:pStyle w:val="TableEntry"/>
              <w:rPr>
                <w:lang w:eastAsia="en-US"/>
              </w:rPr>
            </w:pPr>
            <w:r w:rsidRPr="0009046D">
              <w:rPr>
                <w:lang w:eastAsia="en-US"/>
              </w:rPr>
              <w:t>patientId</w:t>
            </w:r>
          </w:p>
        </w:tc>
        <w:tc>
          <w:tcPr>
            <w:tcW w:w="2666" w:type="dxa"/>
            <w:shd w:val="clear" w:color="auto" w:fill="auto"/>
          </w:tcPr>
          <w:p w14:paraId="6DC82635" w14:textId="77777777" w:rsidR="007F32BA" w:rsidRPr="0009046D" w:rsidRDefault="007F32BA" w:rsidP="00AD7E03">
            <w:pPr>
              <w:pStyle w:val="TableEntry"/>
              <w:rPr>
                <w:lang w:eastAsia="en-US"/>
              </w:rPr>
            </w:pPr>
            <w:r w:rsidRPr="0009046D">
              <w:rPr>
                <w:lang w:eastAsia="en-US"/>
              </w:rPr>
              <w:t xml:space="preserve">The patient ID known to the Referral </w:t>
            </w:r>
            <w:r w:rsidR="00733889" w:rsidRPr="0009046D">
              <w:rPr>
                <w:lang w:eastAsia="en-US"/>
              </w:rPr>
              <w:t>Initiator</w:t>
            </w:r>
            <w:r w:rsidRPr="0009046D">
              <w:rPr>
                <w:lang w:eastAsia="en-US"/>
              </w:rPr>
              <w:t xml:space="preserve">. </w:t>
            </w:r>
            <w:r w:rsidR="003E387C" w:rsidRPr="0009046D">
              <w:rPr>
                <w:lang w:eastAsia="en-US"/>
              </w:rPr>
              <w:t>This is either the value of the patientId attribute from the Referral Request, or the value of the sourcePatientId attribute.</w:t>
            </w:r>
            <w:r w:rsidR="003E387C" w:rsidRPr="0009046D">
              <w:rPr>
                <w:lang w:eastAsia="en-US"/>
              </w:rPr>
              <w:br/>
            </w:r>
            <w:r w:rsidR="00733889" w:rsidRPr="0009046D">
              <w:rPr>
                <w:lang w:eastAsia="en-US"/>
              </w:rPr>
              <w:t xml:space="preserve">This value </w:t>
            </w:r>
            <w:r w:rsidRPr="0009046D">
              <w:rPr>
                <w:lang w:eastAsia="en-US"/>
              </w:rPr>
              <w:t>must be the same for the Submission Set, and the Document Entries within it.</w:t>
            </w:r>
          </w:p>
        </w:tc>
        <w:tc>
          <w:tcPr>
            <w:tcW w:w="1890" w:type="dxa"/>
            <w:shd w:val="clear" w:color="auto" w:fill="auto"/>
          </w:tcPr>
          <w:p w14:paraId="326EBD82" w14:textId="77777777" w:rsidR="007F32BA" w:rsidRPr="0009046D" w:rsidRDefault="007F32BA" w:rsidP="00AD7E03">
            <w:pPr>
              <w:pStyle w:val="TableEntry"/>
              <w:rPr>
                <w:lang w:eastAsia="en-US"/>
              </w:rPr>
            </w:pPr>
            <w:r w:rsidRPr="0009046D">
              <w:rPr>
                <w:lang w:eastAsia="en-US"/>
              </w:rPr>
              <w:t>R</w:t>
            </w:r>
            <w:r w:rsidRPr="0009046D">
              <w:rPr>
                <w:lang w:eastAsia="en-US"/>
              </w:rPr>
              <w:br/>
              <w:t>(</w:t>
            </w:r>
            <w:r w:rsidR="00733889" w:rsidRPr="0009046D">
              <w:rPr>
                <w:lang w:eastAsia="en-US"/>
              </w:rPr>
              <w:t>360X</w:t>
            </w:r>
            <w:r w:rsidRPr="0009046D">
              <w:rPr>
                <w:lang w:eastAsia="en-US"/>
              </w:rPr>
              <w:t>)</w:t>
            </w:r>
          </w:p>
        </w:tc>
        <w:tc>
          <w:tcPr>
            <w:tcW w:w="2610" w:type="dxa"/>
            <w:shd w:val="clear" w:color="auto" w:fill="auto"/>
          </w:tcPr>
          <w:p w14:paraId="5D69009D" w14:textId="07D40B36" w:rsidR="007F32BA" w:rsidRPr="0009046D" w:rsidRDefault="00DD3A93" w:rsidP="00337BD9">
            <w:pPr>
              <w:pStyle w:val="TableEntry"/>
              <w:rPr>
                <w:lang w:eastAsia="en-US"/>
              </w:rPr>
            </w:pPr>
            <w:r w:rsidRPr="0009046D">
              <w:rPr>
                <w:lang w:eastAsia="en-US"/>
              </w:rPr>
              <w:t xml:space="preserve">See PCC </w:t>
            </w:r>
            <w:r w:rsidR="007F32BA" w:rsidRPr="0009046D">
              <w:rPr>
                <w:lang w:eastAsia="en-US"/>
              </w:rPr>
              <w:t>TF-1: X.1.1</w:t>
            </w:r>
            <w:r w:rsidR="00337BD9" w:rsidRPr="0009046D">
              <w:rPr>
                <w:lang w:eastAsia="en-US"/>
              </w:rPr>
              <w:t>3</w:t>
            </w:r>
            <w:r w:rsidR="007F32BA" w:rsidRPr="0009046D">
              <w:rPr>
                <w:lang w:eastAsia="en-US"/>
              </w:rPr>
              <w:t>1 for description on how patient identity is conveyed between the Referral Initiator and the Referral Recipient</w:t>
            </w:r>
          </w:p>
        </w:tc>
      </w:tr>
      <w:tr w:rsidR="007F32BA" w:rsidRPr="0009046D" w14:paraId="7D182D27" w14:textId="77777777" w:rsidTr="00AD7E03">
        <w:trPr>
          <w:cantSplit/>
        </w:trPr>
        <w:tc>
          <w:tcPr>
            <w:tcW w:w="2482" w:type="dxa"/>
            <w:shd w:val="clear" w:color="auto" w:fill="auto"/>
          </w:tcPr>
          <w:p w14:paraId="39DFA581" w14:textId="77777777" w:rsidR="007F32BA" w:rsidRPr="0009046D" w:rsidRDefault="007F32BA" w:rsidP="00AD7E03">
            <w:pPr>
              <w:pStyle w:val="TableEntry"/>
              <w:rPr>
                <w:lang w:eastAsia="en-US"/>
              </w:rPr>
            </w:pPr>
            <w:r w:rsidRPr="0009046D">
              <w:rPr>
                <w:lang w:eastAsia="en-US"/>
              </w:rPr>
              <w:lastRenderedPageBreak/>
              <w:t>sourceId</w:t>
            </w:r>
          </w:p>
        </w:tc>
        <w:tc>
          <w:tcPr>
            <w:tcW w:w="2666" w:type="dxa"/>
            <w:shd w:val="clear" w:color="auto" w:fill="auto"/>
          </w:tcPr>
          <w:p w14:paraId="53DD20D3" w14:textId="77777777" w:rsidR="007F32BA" w:rsidRPr="0009046D" w:rsidRDefault="007F32BA" w:rsidP="00AD7E03">
            <w:pPr>
              <w:pStyle w:val="TableEntry"/>
              <w:rPr>
                <w:lang w:eastAsia="en-US"/>
              </w:rPr>
            </w:pPr>
            <w:r w:rsidRPr="0009046D">
              <w:rPr>
                <w:lang w:eastAsia="en-US"/>
              </w:rPr>
              <w:t>Globally unique identifier representing the entity which created the submission set. Usually an organizational identifier.</w:t>
            </w:r>
          </w:p>
        </w:tc>
        <w:tc>
          <w:tcPr>
            <w:tcW w:w="1890" w:type="dxa"/>
            <w:shd w:val="clear" w:color="auto" w:fill="auto"/>
          </w:tcPr>
          <w:p w14:paraId="65412C1F" w14:textId="77777777" w:rsidR="007F32BA" w:rsidRPr="0009046D" w:rsidRDefault="007F32BA" w:rsidP="00AD7E03">
            <w:pPr>
              <w:pStyle w:val="TableEntry"/>
              <w:rPr>
                <w:lang w:eastAsia="en-US"/>
              </w:rPr>
            </w:pPr>
            <w:r w:rsidRPr="0009046D">
              <w:rPr>
                <w:lang w:eastAsia="en-US"/>
              </w:rPr>
              <w:t>R</w:t>
            </w:r>
            <w:r w:rsidRPr="0009046D">
              <w:rPr>
                <w:lang w:eastAsia="en-US"/>
              </w:rPr>
              <w:br/>
              <w:t>(IHE)</w:t>
            </w:r>
          </w:p>
        </w:tc>
        <w:tc>
          <w:tcPr>
            <w:tcW w:w="2610" w:type="dxa"/>
            <w:shd w:val="clear" w:color="auto" w:fill="auto"/>
          </w:tcPr>
          <w:p w14:paraId="10468991" w14:textId="77777777" w:rsidR="007F32BA" w:rsidRPr="0009046D" w:rsidRDefault="007F32BA" w:rsidP="00AD7E03">
            <w:pPr>
              <w:pStyle w:val="TableEntry"/>
              <w:rPr>
                <w:lang w:eastAsia="en-US"/>
              </w:rPr>
            </w:pPr>
            <w:r w:rsidRPr="0009046D">
              <w:rPr>
                <w:lang w:eastAsia="en-US"/>
              </w:rPr>
              <w:t>An OID.</w:t>
            </w:r>
          </w:p>
        </w:tc>
      </w:tr>
      <w:tr w:rsidR="007F32BA" w:rsidRPr="0009046D" w14:paraId="0479AC01" w14:textId="77777777" w:rsidTr="00AD7E03">
        <w:trPr>
          <w:cantSplit/>
        </w:trPr>
        <w:tc>
          <w:tcPr>
            <w:tcW w:w="2482" w:type="dxa"/>
            <w:shd w:val="clear" w:color="auto" w:fill="auto"/>
          </w:tcPr>
          <w:p w14:paraId="23893B30" w14:textId="77777777" w:rsidR="007F32BA" w:rsidRPr="0009046D" w:rsidRDefault="007F32BA" w:rsidP="00AD7E03">
            <w:pPr>
              <w:pStyle w:val="TableEntry"/>
              <w:rPr>
                <w:lang w:eastAsia="en-US"/>
              </w:rPr>
            </w:pPr>
            <w:r w:rsidRPr="0009046D">
              <w:rPr>
                <w:lang w:eastAsia="en-US"/>
              </w:rPr>
              <w:t>submissionTime</w:t>
            </w:r>
          </w:p>
        </w:tc>
        <w:tc>
          <w:tcPr>
            <w:tcW w:w="2666" w:type="dxa"/>
            <w:shd w:val="clear" w:color="auto" w:fill="auto"/>
          </w:tcPr>
          <w:p w14:paraId="62B06A64" w14:textId="77777777" w:rsidR="007F32BA" w:rsidRPr="0009046D" w:rsidRDefault="007F32BA" w:rsidP="00AD7E03">
            <w:pPr>
              <w:pStyle w:val="TableEntry"/>
              <w:rPr>
                <w:lang w:eastAsia="en-US"/>
              </w:rPr>
            </w:pPr>
            <w:r w:rsidRPr="0009046D">
              <w:rPr>
                <w:lang w:eastAsia="en-US"/>
              </w:rPr>
              <w:t>Represents the point in time at the creating entity when the SubmissionSet was created.</w:t>
            </w:r>
          </w:p>
        </w:tc>
        <w:tc>
          <w:tcPr>
            <w:tcW w:w="1890" w:type="dxa"/>
            <w:shd w:val="clear" w:color="auto" w:fill="auto"/>
          </w:tcPr>
          <w:p w14:paraId="24EE62E2" w14:textId="77777777" w:rsidR="007F32BA" w:rsidRPr="0009046D" w:rsidRDefault="007F32BA" w:rsidP="00AD7E03">
            <w:pPr>
              <w:pStyle w:val="TableEntry"/>
              <w:rPr>
                <w:lang w:eastAsia="en-US"/>
              </w:rPr>
            </w:pPr>
            <w:r w:rsidRPr="0009046D">
              <w:rPr>
                <w:lang w:eastAsia="en-US"/>
              </w:rPr>
              <w:t>R</w:t>
            </w:r>
            <w:r w:rsidRPr="0009046D">
              <w:rPr>
                <w:lang w:eastAsia="en-US"/>
              </w:rPr>
              <w:br/>
              <w:t>(IHE)</w:t>
            </w:r>
          </w:p>
        </w:tc>
        <w:tc>
          <w:tcPr>
            <w:tcW w:w="2610" w:type="dxa"/>
            <w:shd w:val="clear" w:color="auto" w:fill="auto"/>
          </w:tcPr>
          <w:p w14:paraId="685448CC" w14:textId="77777777" w:rsidR="007F32BA" w:rsidRPr="0009046D" w:rsidRDefault="007F32BA" w:rsidP="00AD7E03">
            <w:pPr>
              <w:pStyle w:val="TableEntry"/>
              <w:rPr>
                <w:lang w:eastAsia="en-US"/>
              </w:rPr>
            </w:pPr>
            <w:r w:rsidRPr="0009046D">
              <w:rPr>
                <w:lang w:eastAsia="en-US"/>
              </w:rPr>
              <w:t>Timestamp in UTC</w:t>
            </w:r>
          </w:p>
        </w:tc>
      </w:tr>
      <w:tr w:rsidR="007F32BA" w:rsidRPr="0009046D" w14:paraId="54F45CF0" w14:textId="77777777" w:rsidTr="00AD7E03">
        <w:trPr>
          <w:cantSplit/>
        </w:trPr>
        <w:tc>
          <w:tcPr>
            <w:tcW w:w="2482" w:type="dxa"/>
            <w:shd w:val="clear" w:color="auto" w:fill="auto"/>
          </w:tcPr>
          <w:p w14:paraId="4AC8596F" w14:textId="77777777" w:rsidR="007F32BA" w:rsidRPr="0009046D" w:rsidRDefault="007F32BA" w:rsidP="00AD7E03">
            <w:pPr>
              <w:pStyle w:val="TableEntry"/>
              <w:rPr>
                <w:lang w:eastAsia="en-US"/>
              </w:rPr>
            </w:pPr>
            <w:r w:rsidRPr="0009046D">
              <w:rPr>
                <w:lang w:eastAsia="en-US"/>
              </w:rPr>
              <w:t>uniqueId</w:t>
            </w:r>
          </w:p>
        </w:tc>
        <w:tc>
          <w:tcPr>
            <w:tcW w:w="2666" w:type="dxa"/>
            <w:shd w:val="clear" w:color="auto" w:fill="auto"/>
          </w:tcPr>
          <w:p w14:paraId="031BE493" w14:textId="0A08D6CF" w:rsidR="007F32BA" w:rsidRPr="0009046D" w:rsidRDefault="007F32BA" w:rsidP="00E32250">
            <w:pPr>
              <w:pStyle w:val="TableEntry"/>
              <w:rPr>
                <w:lang w:eastAsia="en-US"/>
              </w:rPr>
            </w:pPr>
            <w:r w:rsidRPr="0009046D">
              <w:rPr>
                <w:lang w:eastAsia="en-US"/>
              </w:rPr>
              <w:t xml:space="preserve">Globally unique identifier assigned to the </w:t>
            </w:r>
            <w:r w:rsidR="00E32250" w:rsidRPr="0009046D">
              <w:rPr>
                <w:lang w:eastAsia="en-US"/>
              </w:rPr>
              <w:t>submissions set</w:t>
            </w:r>
            <w:r w:rsidRPr="0009046D">
              <w:rPr>
                <w:lang w:eastAsia="en-US"/>
              </w:rPr>
              <w:t xml:space="preserve"> by its creator.</w:t>
            </w:r>
          </w:p>
        </w:tc>
        <w:tc>
          <w:tcPr>
            <w:tcW w:w="1890" w:type="dxa"/>
            <w:shd w:val="clear" w:color="auto" w:fill="auto"/>
          </w:tcPr>
          <w:p w14:paraId="601C886F" w14:textId="77777777" w:rsidR="007F32BA" w:rsidRPr="0009046D" w:rsidRDefault="007F32BA" w:rsidP="00AD7E03">
            <w:pPr>
              <w:pStyle w:val="TableEntry"/>
              <w:rPr>
                <w:lang w:eastAsia="en-US"/>
              </w:rPr>
            </w:pPr>
            <w:r w:rsidRPr="0009046D">
              <w:rPr>
                <w:lang w:eastAsia="en-US"/>
              </w:rPr>
              <w:t>R</w:t>
            </w:r>
          </w:p>
        </w:tc>
        <w:tc>
          <w:tcPr>
            <w:tcW w:w="2610" w:type="dxa"/>
            <w:shd w:val="clear" w:color="auto" w:fill="auto"/>
          </w:tcPr>
          <w:p w14:paraId="41AAEA89" w14:textId="77777777" w:rsidR="007F32BA" w:rsidRPr="0009046D" w:rsidRDefault="007F32BA" w:rsidP="00AD7E03">
            <w:pPr>
              <w:pStyle w:val="TableEntry"/>
              <w:rPr>
                <w:lang w:eastAsia="en-US"/>
              </w:rPr>
            </w:pPr>
            <w:r w:rsidRPr="0009046D">
              <w:rPr>
                <w:lang w:eastAsia="en-US"/>
              </w:rPr>
              <w:t>An OID.</w:t>
            </w:r>
          </w:p>
        </w:tc>
      </w:tr>
      <w:tr w:rsidR="007F32BA" w:rsidRPr="0009046D" w14:paraId="214059A0" w14:textId="77777777" w:rsidTr="00AD7E03">
        <w:trPr>
          <w:cantSplit/>
        </w:trPr>
        <w:tc>
          <w:tcPr>
            <w:tcW w:w="2482" w:type="dxa"/>
            <w:shd w:val="clear" w:color="auto" w:fill="auto"/>
          </w:tcPr>
          <w:p w14:paraId="3D9E54DB" w14:textId="77777777" w:rsidR="007F32BA" w:rsidRPr="0009046D" w:rsidRDefault="007F32BA" w:rsidP="00AD7E03">
            <w:pPr>
              <w:pStyle w:val="TableEntry"/>
              <w:rPr>
                <w:lang w:eastAsia="en-US"/>
              </w:rPr>
            </w:pPr>
            <w:r w:rsidRPr="0009046D">
              <w:rPr>
                <w:lang w:eastAsia="en-US"/>
              </w:rPr>
              <w:t>referenceIdList</w:t>
            </w:r>
          </w:p>
        </w:tc>
        <w:tc>
          <w:tcPr>
            <w:tcW w:w="2666" w:type="dxa"/>
            <w:shd w:val="clear" w:color="auto" w:fill="auto"/>
          </w:tcPr>
          <w:p w14:paraId="7E2A1E16" w14:textId="00E1BC92" w:rsidR="007F32BA" w:rsidRPr="0009046D" w:rsidRDefault="007F32BA" w:rsidP="00DD3A93">
            <w:pPr>
              <w:pStyle w:val="TableEntry"/>
              <w:rPr>
                <w:lang w:eastAsia="en-US"/>
              </w:rPr>
            </w:pPr>
            <w:r w:rsidRPr="0009046D">
              <w:rPr>
                <w:lang w:eastAsia="en-US"/>
              </w:rPr>
              <w:t xml:space="preserve">The referenceIdList contains the </w:t>
            </w:r>
            <w:r w:rsidR="00DD3A93" w:rsidRPr="0009046D">
              <w:rPr>
                <w:lang w:eastAsia="en-US"/>
              </w:rPr>
              <w:t xml:space="preserve">referral ID, as described in PCC </w:t>
            </w:r>
            <w:r w:rsidR="00337BD9" w:rsidRPr="0009046D">
              <w:rPr>
                <w:lang w:eastAsia="en-US"/>
              </w:rPr>
              <w:t>TF-1: X.1.3</w:t>
            </w:r>
            <w:r w:rsidRPr="0009046D">
              <w:rPr>
                <w:lang w:eastAsia="en-US"/>
              </w:rPr>
              <w:t>.1</w:t>
            </w:r>
          </w:p>
        </w:tc>
        <w:tc>
          <w:tcPr>
            <w:tcW w:w="1890" w:type="dxa"/>
            <w:shd w:val="clear" w:color="auto" w:fill="auto"/>
          </w:tcPr>
          <w:p w14:paraId="30D12B9A" w14:textId="77777777" w:rsidR="007F32BA" w:rsidRPr="0009046D" w:rsidRDefault="007F32BA"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6382854A" w14:textId="77777777" w:rsidR="007F32BA" w:rsidRPr="0009046D" w:rsidRDefault="007F32BA" w:rsidP="00AD7E03">
            <w:pPr>
              <w:pStyle w:val="TableEntry"/>
              <w:rPr>
                <w:lang w:eastAsia="en-US"/>
              </w:rPr>
            </w:pPr>
            <w:r w:rsidRPr="0009046D">
              <w:rPr>
                <w:lang w:eastAsia="en-US"/>
              </w:rPr>
              <w:t>This attribute is currently only defined by IHE for the Document Entry metadata. Since it is a Slot, however, it is not prohibited from being added to the Submission Set metadata.</w:t>
            </w:r>
          </w:p>
        </w:tc>
      </w:tr>
    </w:tbl>
    <w:p w14:paraId="3CBB1EA0" w14:textId="77777777" w:rsidR="007F32BA" w:rsidRPr="0009046D" w:rsidRDefault="007F32BA" w:rsidP="007F32BA">
      <w:pPr>
        <w:pStyle w:val="BodyText"/>
        <w:rPr>
          <w:lang w:eastAsia="en-US"/>
        </w:rPr>
      </w:pPr>
    </w:p>
    <w:p w14:paraId="7192AF3F" w14:textId="388CB467" w:rsidR="007F32BA" w:rsidRPr="0009046D" w:rsidRDefault="00733889" w:rsidP="00AD7E03">
      <w:pPr>
        <w:pStyle w:val="Heading7"/>
        <w:rPr>
          <w:noProof w:val="0"/>
        </w:rPr>
      </w:pPr>
      <w:bookmarkStart w:id="2051" w:name="_Toc482624999"/>
      <w:r w:rsidRPr="0009046D">
        <w:rPr>
          <w:noProof w:val="0"/>
        </w:rPr>
        <w:t>3.</w:t>
      </w:r>
      <w:r w:rsidR="008F3E89" w:rsidRPr="0009046D">
        <w:rPr>
          <w:noProof w:val="0"/>
        </w:rPr>
        <w:t>55</w:t>
      </w:r>
      <w:r w:rsidRPr="0009046D">
        <w:rPr>
          <w:noProof w:val="0"/>
        </w:rPr>
        <w:t>.4.2</w:t>
      </w:r>
      <w:r w:rsidR="007F32BA" w:rsidRPr="0009046D">
        <w:rPr>
          <w:noProof w:val="0"/>
        </w:rPr>
        <w:t>.2.1.2 Document Entry for Referral Order</w:t>
      </w:r>
      <w:r w:rsidRPr="0009046D">
        <w:rPr>
          <w:noProof w:val="0"/>
        </w:rPr>
        <w:t xml:space="preserve"> Status Update</w:t>
      </w:r>
      <w:bookmarkEnd w:id="2051"/>
    </w:p>
    <w:p w14:paraId="2359FCE6" w14:textId="28F4E670" w:rsidR="007F32BA" w:rsidRPr="0009046D" w:rsidRDefault="007F32BA" w:rsidP="007F32BA">
      <w:pPr>
        <w:pStyle w:val="BodyText"/>
        <w:rPr>
          <w:lang w:eastAsia="en-US"/>
        </w:rPr>
      </w:pPr>
      <w:r w:rsidRPr="0009046D">
        <w:rPr>
          <w:lang w:eastAsia="en-US"/>
        </w:rPr>
        <w:t>The table contains all required (R) Document Entry attributes, as well as any “required if known” (R2) or optional (O) attributes, where 360X imposes a specific constraint or connection to the content of the Document Entry.</w:t>
      </w:r>
      <w:del w:id="2052" w:author="Mary Jungers" w:date="2017-08-15T12:15:00Z">
        <w:r w:rsidR="000510AC" w:rsidRPr="0009046D" w:rsidDel="00DB07F1">
          <w:rPr>
            <w:lang w:eastAsia="en-US"/>
          </w:rPr>
          <w:br/>
        </w:r>
      </w:del>
    </w:p>
    <w:p w14:paraId="4E47C484" w14:textId="77F36094" w:rsidR="007F32BA" w:rsidRPr="0009046D" w:rsidRDefault="000510AC" w:rsidP="000510AC">
      <w:pPr>
        <w:pStyle w:val="TableTitle"/>
      </w:pPr>
      <w:r w:rsidRPr="0009046D">
        <w:t>Table 3.</w:t>
      </w:r>
      <w:r w:rsidR="008F3E89" w:rsidRPr="0009046D">
        <w:t>55</w:t>
      </w:r>
      <w:r w:rsidRPr="0009046D">
        <w:t>.4-7: 360X Document Entry Attributes</w:t>
      </w:r>
      <w:r w:rsidR="00C868AF" w:rsidRPr="0009046D">
        <w:t xml:space="preserve"> for Status Update</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2"/>
        <w:gridCol w:w="2666"/>
        <w:gridCol w:w="1890"/>
        <w:gridCol w:w="2610"/>
      </w:tblGrid>
      <w:tr w:rsidR="007F32BA" w:rsidRPr="0009046D" w14:paraId="578152A5" w14:textId="77777777" w:rsidTr="00AD7E03">
        <w:trPr>
          <w:cantSplit/>
          <w:tblHeader/>
        </w:trPr>
        <w:tc>
          <w:tcPr>
            <w:tcW w:w="2482" w:type="dxa"/>
            <w:shd w:val="clear" w:color="auto" w:fill="D9D9D9"/>
            <w:vAlign w:val="center"/>
          </w:tcPr>
          <w:p w14:paraId="324AE84D" w14:textId="77777777" w:rsidR="007F32BA" w:rsidRPr="0009046D" w:rsidRDefault="007F32BA" w:rsidP="00AD7E03">
            <w:pPr>
              <w:pStyle w:val="TableEntryHeader"/>
              <w:rPr>
                <w:lang w:eastAsia="en-US"/>
              </w:rPr>
            </w:pPr>
            <w:r w:rsidRPr="0009046D">
              <w:rPr>
                <w:lang w:eastAsia="en-US"/>
              </w:rPr>
              <w:t>Attribute</w:t>
            </w:r>
          </w:p>
        </w:tc>
        <w:tc>
          <w:tcPr>
            <w:tcW w:w="2666" w:type="dxa"/>
            <w:shd w:val="clear" w:color="auto" w:fill="D9D9D9"/>
            <w:vAlign w:val="center"/>
          </w:tcPr>
          <w:p w14:paraId="7EBE9E79" w14:textId="77777777" w:rsidR="007F32BA" w:rsidRPr="0009046D" w:rsidRDefault="007F32BA" w:rsidP="00AD7E03">
            <w:pPr>
              <w:pStyle w:val="TableEntryHeader"/>
              <w:rPr>
                <w:lang w:eastAsia="en-US"/>
              </w:rPr>
            </w:pPr>
            <w:r w:rsidRPr="0009046D">
              <w:rPr>
                <w:lang w:eastAsia="en-US"/>
              </w:rPr>
              <w:t>Purpose within 360X</w:t>
            </w:r>
          </w:p>
        </w:tc>
        <w:tc>
          <w:tcPr>
            <w:tcW w:w="1890" w:type="dxa"/>
            <w:shd w:val="clear" w:color="auto" w:fill="D9D9D9"/>
            <w:vAlign w:val="center"/>
          </w:tcPr>
          <w:p w14:paraId="71D27340" w14:textId="77777777" w:rsidR="007F32BA" w:rsidRPr="0009046D" w:rsidRDefault="007F32BA" w:rsidP="00AD7E03">
            <w:pPr>
              <w:pStyle w:val="TableEntryHeader"/>
              <w:rPr>
                <w:lang w:eastAsia="en-US"/>
              </w:rPr>
            </w:pPr>
            <w:r w:rsidRPr="0009046D">
              <w:rPr>
                <w:lang w:eastAsia="en-US"/>
              </w:rPr>
              <w:t>Requirement</w:t>
            </w:r>
            <w:r w:rsidRPr="0009046D">
              <w:rPr>
                <w:lang w:eastAsia="en-US"/>
              </w:rPr>
              <w:br/>
              <w:t>(Source of requirement)</w:t>
            </w:r>
          </w:p>
        </w:tc>
        <w:tc>
          <w:tcPr>
            <w:tcW w:w="2610" w:type="dxa"/>
            <w:shd w:val="clear" w:color="auto" w:fill="D9D9D9"/>
            <w:vAlign w:val="center"/>
          </w:tcPr>
          <w:p w14:paraId="319C62A6" w14:textId="77777777" w:rsidR="007F32BA" w:rsidRPr="0009046D" w:rsidRDefault="007F32BA" w:rsidP="00AD7E03">
            <w:pPr>
              <w:pStyle w:val="TableEntryHeader"/>
              <w:rPr>
                <w:lang w:eastAsia="en-US"/>
              </w:rPr>
            </w:pPr>
            <w:r w:rsidRPr="0009046D">
              <w:rPr>
                <w:lang w:eastAsia="en-US"/>
              </w:rPr>
              <w:t>Corresponding HL7 Field/Component/Subcomponent</w:t>
            </w:r>
          </w:p>
        </w:tc>
      </w:tr>
      <w:tr w:rsidR="007F32BA" w:rsidRPr="0009046D" w14:paraId="480ACD21" w14:textId="77777777" w:rsidTr="00AD7E03">
        <w:trPr>
          <w:cantSplit/>
        </w:trPr>
        <w:tc>
          <w:tcPr>
            <w:tcW w:w="2482" w:type="dxa"/>
            <w:shd w:val="clear" w:color="auto" w:fill="auto"/>
          </w:tcPr>
          <w:p w14:paraId="174C63B4" w14:textId="77777777" w:rsidR="007F32BA" w:rsidRPr="0009046D" w:rsidRDefault="007F32BA" w:rsidP="00AD7E03">
            <w:pPr>
              <w:pStyle w:val="TableEntry"/>
              <w:rPr>
                <w:lang w:eastAsia="en-US"/>
              </w:rPr>
            </w:pPr>
            <w:r w:rsidRPr="0009046D">
              <w:rPr>
                <w:lang w:eastAsia="en-US"/>
              </w:rPr>
              <w:t>author</w:t>
            </w:r>
          </w:p>
        </w:tc>
        <w:tc>
          <w:tcPr>
            <w:tcW w:w="2666" w:type="dxa"/>
            <w:shd w:val="clear" w:color="auto" w:fill="auto"/>
          </w:tcPr>
          <w:p w14:paraId="6899A91C" w14:textId="7C778141" w:rsidR="007F32BA" w:rsidRPr="0009046D" w:rsidRDefault="007F32BA" w:rsidP="00AD7E03">
            <w:pPr>
              <w:pStyle w:val="TableEntry"/>
              <w:rPr>
                <w:lang w:eastAsia="en-US"/>
              </w:rPr>
            </w:pPr>
            <w:r w:rsidRPr="0009046D">
              <w:rPr>
                <w:lang w:eastAsia="en-US"/>
              </w:rPr>
              <w:t>If suppl</w:t>
            </w:r>
            <w:r w:rsidR="0014673F" w:rsidRPr="0009046D">
              <w:rPr>
                <w:lang w:eastAsia="en-US"/>
              </w:rPr>
              <w:t xml:space="preserve">ied, MUST indicate the </w:t>
            </w:r>
            <w:r w:rsidR="00BA71F5" w:rsidRPr="0009046D">
              <w:rPr>
                <w:lang w:eastAsia="en-US"/>
              </w:rPr>
              <w:t>entity, which</w:t>
            </w:r>
            <w:r w:rsidR="0014673F" w:rsidRPr="0009046D">
              <w:rPr>
                <w:lang w:eastAsia="en-US"/>
              </w:rPr>
              <w:t xml:space="preserve"> is accepting to</w:t>
            </w:r>
            <w:r w:rsidRPr="0009046D">
              <w:rPr>
                <w:lang w:eastAsia="en-US"/>
              </w:rPr>
              <w:t xml:space="preserve"> the referral</w:t>
            </w:r>
            <w:r w:rsidR="0014673F" w:rsidRPr="0009046D">
              <w:rPr>
                <w:lang w:eastAsia="en-US"/>
              </w:rPr>
              <w:t xml:space="preserve"> request</w:t>
            </w:r>
            <w:r w:rsidRPr="0009046D">
              <w:rPr>
                <w:lang w:eastAsia="en-US"/>
              </w:rPr>
              <w:t>.</w:t>
            </w:r>
          </w:p>
        </w:tc>
        <w:tc>
          <w:tcPr>
            <w:tcW w:w="1890" w:type="dxa"/>
            <w:shd w:val="clear" w:color="auto" w:fill="auto"/>
          </w:tcPr>
          <w:p w14:paraId="69F98444" w14:textId="77777777" w:rsidR="007F32BA" w:rsidRPr="0009046D" w:rsidRDefault="007F32BA" w:rsidP="00AD7E03">
            <w:pPr>
              <w:pStyle w:val="TableEntry"/>
              <w:rPr>
                <w:lang w:eastAsia="en-US"/>
              </w:rPr>
            </w:pPr>
            <w:r w:rsidRPr="0009046D">
              <w:rPr>
                <w:lang w:eastAsia="en-US"/>
              </w:rPr>
              <w:t>R</w:t>
            </w:r>
            <w:r w:rsidRPr="0009046D">
              <w:t>2</w:t>
            </w:r>
            <w:r w:rsidRPr="0009046D">
              <w:br/>
              <w:t>(XDR and XDM for Direct Messaging)</w:t>
            </w:r>
          </w:p>
        </w:tc>
        <w:tc>
          <w:tcPr>
            <w:tcW w:w="2610" w:type="dxa"/>
            <w:shd w:val="clear" w:color="auto" w:fill="auto"/>
          </w:tcPr>
          <w:p w14:paraId="24541087" w14:textId="77777777" w:rsidR="007F32BA" w:rsidRPr="0009046D" w:rsidRDefault="007F32BA" w:rsidP="00AD7E03">
            <w:pPr>
              <w:pStyle w:val="TableEntry"/>
              <w:rPr>
                <w:lang w:eastAsia="en-US"/>
              </w:rPr>
            </w:pPr>
          </w:p>
        </w:tc>
      </w:tr>
      <w:tr w:rsidR="007F32BA" w:rsidRPr="0009046D" w14:paraId="5C82F8E3" w14:textId="77777777" w:rsidTr="00AD7E03">
        <w:trPr>
          <w:cantSplit/>
        </w:trPr>
        <w:tc>
          <w:tcPr>
            <w:tcW w:w="2482" w:type="dxa"/>
            <w:shd w:val="clear" w:color="auto" w:fill="auto"/>
          </w:tcPr>
          <w:p w14:paraId="616C4CC5" w14:textId="77777777" w:rsidR="007F32BA" w:rsidRPr="0009046D" w:rsidRDefault="007F32BA" w:rsidP="00AD7E03">
            <w:pPr>
              <w:pStyle w:val="TableEntry"/>
              <w:rPr>
                <w:lang w:eastAsia="en-US"/>
              </w:rPr>
            </w:pPr>
            <w:r w:rsidRPr="0009046D">
              <w:rPr>
                <w:lang w:eastAsia="en-US"/>
              </w:rPr>
              <w:t>classCode</w:t>
            </w:r>
          </w:p>
        </w:tc>
        <w:tc>
          <w:tcPr>
            <w:tcW w:w="2666" w:type="dxa"/>
            <w:shd w:val="clear" w:color="auto" w:fill="auto"/>
          </w:tcPr>
          <w:p w14:paraId="12C9FCFB" w14:textId="77777777" w:rsidR="007F32BA" w:rsidRPr="0009046D" w:rsidRDefault="007F32BA" w:rsidP="00AD7E03">
            <w:pPr>
              <w:pStyle w:val="TableEntry"/>
              <w:rPr>
                <w:lang w:eastAsia="en-US"/>
              </w:rPr>
            </w:pPr>
            <w:r w:rsidRPr="0009046D">
              <w:rPr>
                <w:lang w:eastAsia="en-US"/>
              </w:rPr>
              <w:t>Identifies the specific document type, in this case an HL7 V2 Order</w:t>
            </w:r>
            <w:r w:rsidR="00733889" w:rsidRPr="0009046D">
              <w:rPr>
                <w:lang w:eastAsia="en-US"/>
              </w:rPr>
              <w:t xml:space="preserve"> Status Update</w:t>
            </w:r>
            <w:r w:rsidRPr="0009046D">
              <w:rPr>
                <w:lang w:eastAsia="en-US"/>
              </w:rPr>
              <w:t>.</w:t>
            </w:r>
          </w:p>
        </w:tc>
        <w:tc>
          <w:tcPr>
            <w:tcW w:w="1890" w:type="dxa"/>
            <w:shd w:val="clear" w:color="auto" w:fill="auto"/>
          </w:tcPr>
          <w:p w14:paraId="69FAF3BC" w14:textId="77777777" w:rsidR="007F32BA" w:rsidRPr="0009046D" w:rsidRDefault="007F32BA" w:rsidP="00AD7E03">
            <w:pPr>
              <w:pStyle w:val="TableEntry"/>
              <w:rPr>
                <w:lang w:eastAsia="en-US"/>
              </w:rPr>
            </w:pPr>
            <w:r w:rsidRPr="0009046D">
              <w:rPr>
                <w:lang w:eastAsia="en-US"/>
              </w:rPr>
              <w:t xml:space="preserve">R </w:t>
            </w:r>
            <w:r w:rsidRPr="0009046D">
              <w:rPr>
                <w:lang w:eastAsia="en-US"/>
              </w:rPr>
              <w:br/>
              <w:t>(360X)</w:t>
            </w:r>
            <w:r w:rsidRPr="0009046D">
              <w:rPr>
                <w:lang w:eastAsia="en-US"/>
              </w:rPr>
              <w:br/>
              <w:t>(R2 XDR and XDM for Direct Messaging)</w:t>
            </w:r>
          </w:p>
        </w:tc>
        <w:tc>
          <w:tcPr>
            <w:tcW w:w="2610" w:type="dxa"/>
            <w:shd w:val="clear" w:color="auto" w:fill="auto"/>
          </w:tcPr>
          <w:p w14:paraId="5B65693C" w14:textId="70500FAB" w:rsidR="00A53F53" w:rsidRPr="0009046D" w:rsidRDefault="0024520F" w:rsidP="00A53F53">
            <w:pPr>
              <w:pStyle w:val="TableEntry"/>
              <w:rPr>
                <w:lang w:eastAsia="en-US"/>
              </w:rPr>
            </w:pPr>
            <w:r w:rsidRPr="0009046D">
              <w:rPr>
                <w:lang w:eastAsia="en-US"/>
              </w:rPr>
              <w:t xml:space="preserve">Message Type in MSH-9.1 value: </w:t>
            </w:r>
            <w:r w:rsidR="00733889" w:rsidRPr="0009046D">
              <w:rPr>
                <w:lang w:eastAsia="en-US"/>
              </w:rPr>
              <w:t>OSU</w:t>
            </w:r>
            <w:r w:rsidR="00A53F53" w:rsidRPr="0009046D">
              <w:rPr>
                <w:lang w:eastAsia="en-US"/>
              </w:rPr>
              <w:br/>
              <w:t>name: Order status update message</w:t>
            </w:r>
            <w:r w:rsidR="00A53F53" w:rsidRPr="0009046D">
              <w:rPr>
                <w:lang w:eastAsia="en-US"/>
              </w:rPr>
              <w:br/>
              <w:t xml:space="preserve">coding system: </w:t>
            </w:r>
            <w:r w:rsidR="00A53F53" w:rsidRPr="0009046D">
              <w:t>2.16.840.1.113883.12.76</w:t>
            </w:r>
          </w:p>
        </w:tc>
      </w:tr>
      <w:tr w:rsidR="007F32BA" w:rsidRPr="0009046D" w14:paraId="3C839C71" w14:textId="77777777" w:rsidTr="00AD7E03">
        <w:trPr>
          <w:cantSplit/>
        </w:trPr>
        <w:tc>
          <w:tcPr>
            <w:tcW w:w="2482" w:type="dxa"/>
            <w:shd w:val="clear" w:color="auto" w:fill="auto"/>
          </w:tcPr>
          <w:p w14:paraId="2793115B" w14:textId="77777777" w:rsidR="007F32BA" w:rsidRPr="0009046D" w:rsidRDefault="007F32BA" w:rsidP="00AD7E03">
            <w:pPr>
              <w:pStyle w:val="TableEntry"/>
              <w:rPr>
                <w:lang w:eastAsia="en-US"/>
              </w:rPr>
            </w:pPr>
            <w:r w:rsidRPr="0009046D">
              <w:rPr>
                <w:lang w:eastAsia="en-US"/>
              </w:rPr>
              <w:lastRenderedPageBreak/>
              <w:t>confidentialityCode</w:t>
            </w:r>
          </w:p>
        </w:tc>
        <w:tc>
          <w:tcPr>
            <w:tcW w:w="2666" w:type="dxa"/>
            <w:shd w:val="clear" w:color="auto" w:fill="auto"/>
          </w:tcPr>
          <w:p w14:paraId="500D9152" w14:textId="77777777" w:rsidR="007F32BA" w:rsidRPr="0009046D" w:rsidRDefault="007F32BA" w:rsidP="00AD7E03">
            <w:pPr>
              <w:pStyle w:val="TableEntry"/>
              <w:rPr>
                <w:lang w:eastAsia="en-US"/>
              </w:rPr>
            </w:pPr>
            <w:r w:rsidRPr="0009046D">
              <w:rPr>
                <w:lang w:eastAsia="en-US"/>
              </w:rPr>
              <w:t>Identifies the confidentiality defined for the order.</w:t>
            </w:r>
            <w:r w:rsidRPr="0009046D">
              <w:rPr>
                <w:lang w:eastAsia="en-US"/>
              </w:rPr>
              <w:br/>
              <w:t>Implementations SHOULD NOT use codes that reveal the specific trigger causes of confidentiality (e.g., ETH, HIV, PSY, SDV)</w:t>
            </w:r>
          </w:p>
        </w:tc>
        <w:tc>
          <w:tcPr>
            <w:tcW w:w="1890" w:type="dxa"/>
            <w:shd w:val="clear" w:color="auto" w:fill="auto"/>
          </w:tcPr>
          <w:p w14:paraId="338CD8A6" w14:textId="77777777" w:rsidR="007F32BA" w:rsidRPr="0009046D" w:rsidRDefault="007F32BA" w:rsidP="00AD7E03">
            <w:pPr>
              <w:pStyle w:val="TableEntry"/>
              <w:rPr>
                <w:lang w:eastAsia="en-US"/>
              </w:rPr>
            </w:pPr>
            <w:r w:rsidRPr="0009046D">
              <w:rPr>
                <w:lang w:eastAsia="en-US"/>
              </w:rPr>
              <w:t>R2</w:t>
            </w:r>
            <w:r w:rsidRPr="0009046D">
              <w:rPr>
                <w:lang w:eastAsia="en-US"/>
              </w:rPr>
              <w:br/>
              <w:t>(XDR and XDM for Direct Messaging)</w:t>
            </w:r>
          </w:p>
        </w:tc>
        <w:tc>
          <w:tcPr>
            <w:tcW w:w="2610" w:type="dxa"/>
            <w:shd w:val="clear" w:color="auto" w:fill="auto"/>
          </w:tcPr>
          <w:p w14:paraId="3D601453" w14:textId="77777777" w:rsidR="007F32BA" w:rsidRPr="0009046D" w:rsidRDefault="007F32BA" w:rsidP="00AD7E03">
            <w:pPr>
              <w:pStyle w:val="TableEntry"/>
              <w:rPr>
                <w:lang w:eastAsia="en-US"/>
              </w:rPr>
            </w:pPr>
            <w:r w:rsidRPr="0009046D">
              <w:rPr>
                <w:lang w:eastAsia="en-US"/>
              </w:rPr>
              <w:t>Confidentiality Code in ORC-28</w:t>
            </w:r>
            <w:r w:rsidRPr="0009046D">
              <w:rPr>
                <w:lang w:eastAsia="en-US"/>
              </w:rPr>
              <w:br/>
              <w:t>Implementations SHOULD constrain to values that do not reflect the cause of confidentiality such as:</w:t>
            </w:r>
          </w:p>
          <w:p w14:paraId="29F87A96" w14:textId="77777777" w:rsidR="007F32BA" w:rsidRPr="0009046D" w:rsidRDefault="007F32BA" w:rsidP="00AD7E03">
            <w:pPr>
              <w:pStyle w:val="TableEntry"/>
              <w:rPr>
                <w:lang w:eastAsia="en-US"/>
              </w:rPr>
            </w:pPr>
            <w:r w:rsidRPr="0009046D">
              <w:rPr>
                <w:lang w:eastAsia="en-US"/>
              </w:rPr>
              <w:t>V Very restricted</w:t>
            </w:r>
            <w:r w:rsidRPr="0009046D">
              <w:rPr>
                <w:lang w:eastAsia="en-US"/>
              </w:rPr>
              <w:br/>
              <w:t>R Restricted</w:t>
            </w:r>
            <w:r w:rsidRPr="0009046D">
              <w:rPr>
                <w:lang w:eastAsia="en-US"/>
              </w:rPr>
              <w:br/>
              <w:t>U Usual control</w:t>
            </w:r>
          </w:p>
        </w:tc>
      </w:tr>
      <w:tr w:rsidR="007F32BA" w:rsidRPr="0009046D" w14:paraId="5F6EDE0B" w14:textId="77777777" w:rsidTr="00AD7E03">
        <w:trPr>
          <w:cantSplit/>
        </w:trPr>
        <w:tc>
          <w:tcPr>
            <w:tcW w:w="2482" w:type="dxa"/>
            <w:shd w:val="clear" w:color="auto" w:fill="auto"/>
          </w:tcPr>
          <w:p w14:paraId="20156DA0" w14:textId="77777777" w:rsidR="007F32BA" w:rsidRPr="0009046D" w:rsidRDefault="007F32BA" w:rsidP="00AD7E03">
            <w:pPr>
              <w:pStyle w:val="TableEntry"/>
              <w:rPr>
                <w:lang w:eastAsia="en-US"/>
              </w:rPr>
            </w:pPr>
            <w:r w:rsidRPr="0009046D">
              <w:rPr>
                <w:lang w:eastAsia="en-US"/>
              </w:rPr>
              <w:t>creationTime</w:t>
            </w:r>
          </w:p>
        </w:tc>
        <w:tc>
          <w:tcPr>
            <w:tcW w:w="2666" w:type="dxa"/>
            <w:shd w:val="clear" w:color="auto" w:fill="auto"/>
          </w:tcPr>
          <w:p w14:paraId="711B4D0B" w14:textId="77777777" w:rsidR="007F32BA" w:rsidRPr="0009046D" w:rsidRDefault="007F32BA" w:rsidP="00AD7E03">
            <w:pPr>
              <w:pStyle w:val="TableEntry"/>
              <w:rPr>
                <w:lang w:eastAsia="en-US"/>
              </w:rPr>
            </w:pPr>
            <w:r w:rsidRPr="0009046D">
              <w:rPr>
                <w:lang w:eastAsia="en-US"/>
              </w:rPr>
              <w:t>Defines the creation time of the order message (as opposed to the order itself)</w:t>
            </w:r>
          </w:p>
        </w:tc>
        <w:tc>
          <w:tcPr>
            <w:tcW w:w="1890" w:type="dxa"/>
            <w:shd w:val="clear" w:color="auto" w:fill="auto"/>
          </w:tcPr>
          <w:p w14:paraId="3F67887F" w14:textId="77777777" w:rsidR="007F32BA" w:rsidRPr="0009046D" w:rsidRDefault="007F32BA" w:rsidP="00AD7E03">
            <w:pPr>
              <w:pStyle w:val="TableEntry"/>
              <w:rPr>
                <w:lang w:eastAsia="en-US"/>
              </w:rPr>
            </w:pPr>
            <w:r w:rsidRPr="0009046D">
              <w:rPr>
                <w:lang w:eastAsia="en-US"/>
              </w:rPr>
              <w:t>R2</w:t>
            </w:r>
            <w:r w:rsidRPr="0009046D">
              <w:rPr>
                <w:lang w:eastAsia="en-US"/>
              </w:rPr>
              <w:br/>
              <w:t>(XDR and XDM for Direct Messaging)</w:t>
            </w:r>
          </w:p>
        </w:tc>
        <w:tc>
          <w:tcPr>
            <w:tcW w:w="2610" w:type="dxa"/>
            <w:shd w:val="clear" w:color="auto" w:fill="auto"/>
          </w:tcPr>
          <w:p w14:paraId="01EC4064" w14:textId="77777777" w:rsidR="007F32BA" w:rsidRPr="0009046D" w:rsidRDefault="007F32BA" w:rsidP="00AD7E03">
            <w:pPr>
              <w:pStyle w:val="TableEntry"/>
              <w:rPr>
                <w:lang w:eastAsia="en-US"/>
              </w:rPr>
            </w:pPr>
            <w:r w:rsidRPr="0009046D">
              <w:rPr>
                <w:lang w:eastAsia="en-US"/>
              </w:rPr>
              <w:t>Date/Time of Message in MSH-7. In the metadata the timestamp shall be in UTC time.</w:t>
            </w:r>
          </w:p>
        </w:tc>
      </w:tr>
      <w:tr w:rsidR="007F32BA" w:rsidRPr="0009046D" w14:paraId="69077C23" w14:textId="77777777" w:rsidTr="00AD7E03">
        <w:trPr>
          <w:cantSplit/>
        </w:trPr>
        <w:tc>
          <w:tcPr>
            <w:tcW w:w="2482" w:type="dxa"/>
            <w:shd w:val="clear" w:color="auto" w:fill="auto"/>
          </w:tcPr>
          <w:p w14:paraId="3B494229" w14:textId="77777777" w:rsidR="007F32BA" w:rsidRPr="0009046D" w:rsidRDefault="007F32BA" w:rsidP="00AD7E03">
            <w:pPr>
              <w:pStyle w:val="TableEntry"/>
              <w:rPr>
                <w:lang w:eastAsia="en-US"/>
              </w:rPr>
            </w:pPr>
            <w:r w:rsidRPr="0009046D">
              <w:rPr>
                <w:lang w:eastAsia="en-US"/>
              </w:rPr>
              <w:t>entryUUID</w:t>
            </w:r>
          </w:p>
        </w:tc>
        <w:tc>
          <w:tcPr>
            <w:tcW w:w="2666" w:type="dxa"/>
            <w:shd w:val="clear" w:color="auto" w:fill="auto"/>
          </w:tcPr>
          <w:p w14:paraId="047BFA89" w14:textId="77777777" w:rsidR="007F32BA" w:rsidRPr="0009046D" w:rsidRDefault="007F32BA" w:rsidP="00AD7E03">
            <w:pPr>
              <w:pStyle w:val="TableEntry"/>
              <w:rPr>
                <w:lang w:eastAsia="en-US"/>
              </w:rPr>
            </w:pPr>
            <w:r w:rsidRPr="0009046D">
              <w:rPr>
                <w:lang w:eastAsia="en-US"/>
              </w:rPr>
              <w:t>The identifier used for referencing the Document Entry object within the metadata</w:t>
            </w:r>
          </w:p>
        </w:tc>
        <w:tc>
          <w:tcPr>
            <w:tcW w:w="1890" w:type="dxa"/>
            <w:shd w:val="clear" w:color="auto" w:fill="auto"/>
          </w:tcPr>
          <w:p w14:paraId="234712DE" w14:textId="77777777" w:rsidR="007F32BA" w:rsidRPr="0009046D" w:rsidRDefault="007F32BA" w:rsidP="00AD7E03">
            <w:pPr>
              <w:pStyle w:val="TableEntry"/>
              <w:rPr>
                <w:lang w:eastAsia="en-US"/>
              </w:rPr>
            </w:pPr>
            <w:r w:rsidRPr="0009046D">
              <w:rPr>
                <w:lang w:eastAsia="en-US"/>
              </w:rPr>
              <w:t>R</w:t>
            </w:r>
            <w:r w:rsidRPr="0009046D">
              <w:rPr>
                <w:lang w:eastAsia="en-US"/>
              </w:rPr>
              <w:br/>
              <w:t>(XDR and XDM for Direct Messaging)</w:t>
            </w:r>
          </w:p>
        </w:tc>
        <w:tc>
          <w:tcPr>
            <w:tcW w:w="2610" w:type="dxa"/>
            <w:shd w:val="clear" w:color="auto" w:fill="auto"/>
          </w:tcPr>
          <w:p w14:paraId="78AB91DB" w14:textId="77777777" w:rsidR="007F32BA" w:rsidRPr="0009046D" w:rsidRDefault="007F32BA" w:rsidP="00AD7E03">
            <w:pPr>
              <w:pStyle w:val="TableEntry"/>
              <w:rPr>
                <w:lang w:eastAsia="en-US"/>
              </w:rPr>
            </w:pPr>
            <w:r w:rsidRPr="0009046D">
              <w:rPr>
                <w:lang w:eastAsia="en-US"/>
              </w:rPr>
              <w:t>N/A</w:t>
            </w:r>
            <w:r w:rsidRPr="0009046D">
              <w:rPr>
                <w:lang w:eastAsia="en-US"/>
              </w:rPr>
              <w:br/>
            </w:r>
          </w:p>
        </w:tc>
      </w:tr>
      <w:tr w:rsidR="007F32BA" w:rsidRPr="0009046D" w14:paraId="5FF25DCE" w14:textId="77777777" w:rsidTr="00AD7E03">
        <w:trPr>
          <w:cantSplit/>
        </w:trPr>
        <w:tc>
          <w:tcPr>
            <w:tcW w:w="2482" w:type="dxa"/>
            <w:shd w:val="clear" w:color="auto" w:fill="auto"/>
          </w:tcPr>
          <w:p w14:paraId="5F323509" w14:textId="77777777" w:rsidR="007F32BA" w:rsidRPr="0009046D" w:rsidRDefault="007F32BA" w:rsidP="00AD7E03">
            <w:pPr>
              <w:pStyle w:val="TableEntry"/>
              <w:rPr>
                <w:lang w:eastAsia="en-US"/>
              </w:rPr>
            </w:pPr>
            <w:r w:rsidRPr="0009046D">
              <w:rPr>
                <w:lang w:eastAsia="en-US"/>
              </w:rPr>
              <w:t>formatCode</w:t>
            </w:r>
          </w:p>
        </w:tc>
        <w:tc>
          <w:tcPr>
            <w:tcW w:w="2666" w:type="dxa"/>
            <w:shd w:val="clear" w:color="auto" w:fill="auto"/>
          </w:tcPr>
          <w:p w14:paraId="242990CF" w14:textId="77777777" w:rsidR="007F32BA" w:rsidRPr="0009046D" w:rsidRDefault="007F32BA" w:rsidP="00AD7E03">
            <w:pPr>
              <w:pStyle w:val="TableEntry"/>
              <w:rPr>
                <w:lang w:eastAsia="en-US"/>
              </w:rPr>
            </w:pPr>
            <w:r w:rsidRPr="0009046D">
              <w:rPr>
                <w:lang w:eastAsia="en-US"/>
              </w:rPr>
              <w:t xml:space="preserve">The specific format for the message </w:t>
            </w:r>
          </w:p>
        </w:tc>
        <w:tc>
          <w:tcPr>
            <w:tcW w:w="1890" w:type="dxa"/>
            <w:shd w:val="clear" w:color="auto" w:fill="auto"/>
          </w:tcPr>
          <w:p w14:paraId="69A5164F" w14:textId="77777777" w:rsidR="007F32BA" w:rsidRPr="0009046D" w:rsidRDefault="007F32BA"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7D55CEFB" w14:textId="098DE21B" w:rsidR="00A53F53" w:rsidRPr="0009046D" w:rsidRDefault="007F32BA" w:rsidP="00A53F53">
            <w:pPr>
              <w:pStyle w:val="TableEntry"/>
              <w:rPr>
                <w:lang w:eastAsia="en-US"/>
              </w:rPr>
            </w:pPr>
            <w:r w:rsidRPr="0009046D">
              <w:rPr>
                <w:lang w:eastAsia="en-US"/>
              </w:rPr>
              <w:t>Based on MSH-9</w:t>
            </w:r>
            <w:r w:rsidR="00A53F53" w:rsidRPr="0009046D">
              <w:rPr>
                <w:lang w:eastAsia="en-US"/>
              </w:rPr>
              <w:t>.1 and MSH-9.2</w:t>
            </w:r>
            <w:r w:rsidRPr="0009046D">
              <w:rPr>
                <w:lang w:eastAsia="en-US"/>
              </w:rPr>
              <w:br/>
            </w:r>
            <w:r w:rsidR="00A53F53" w:rsidRPr="0009046D">
              <w:rPr>
                <w:lang w:eastAsia="en-US"/>
              </w:rPr>
              <w:t xml:space="preserve">value: </w:t>
            </w:r>
            <w:r w:rsidRPr="0009046D">
              <w:rPr>
                <w:lang w:eastAsia="en-US"/>
              </w:rPr>
              <w:t>urn:ihe:pcc:360x:hl7:O</w:t>
            </w:r>
            <w:r w:rsidR="00733889" w:rsidRPr="0009046D">
              <w:rPr>
                <w:lang w:eastAsia="en-US"/>
              </w:rPr>
              <w:t>SU:O51</w:t>
            </w:r>
            <w:r w:rsidRPr="0009046D">
              <w:rPr>
                <w:lang w:eastAsia="en-US"/>
              </w:rPr>
              <w:t>:2017</w:t>
            </w:r>
            <w:r w:rsidR="00A53F53" w:rsidRPr="0009046D">
              <w:rPr>
                <w:lang w:eastAsia="en-US"/>
              </w:rPr>
              <w:br/>
              <w:t>name: Order status update</w:t>
            </w:r>
            <w:r w:rsidR="00A53F53" w:rsidRPr="0009046D">
              <w:rPr>
                <w:lang w:eastAsia="en-US"/>
              </w:rPr>
              <w:br/>
              <w:t xml:space="preserve">coding system: </w:t>
            </w:r>
            <w:r w:rsidR="00A53F53" w:rsidRPr="0009046D">
              <w:t>1.3.6.1.4.1.19376.1.2.3</w:t>
            </w:r>
          </w:p>
        </w:tc>
      </w:tr>
      <w:tr w:rsidR="007F32BA" w:rsidRPr="0009046D" w14:paraId="3DF9E1C1" w14:textId="77777777" w:rsidTr="00AD7E03">
        <w:trPr>
          <w:cantSplit/>
        </w:trPr>
        <w:tc>
          <w:tcPr>
            <w:tcW w:w="2482" w:type="dxa"/>
            <w:shd w:val="clear" w:color="auto" w:fill="auto"/>
          </w:tcPr>
          <w:p w14:paraId="700593F4" w14:textId="77777777" w:rsidR="007F32BA" w:rsidRPr="0009046D" w:rsidRDefault="007F32BA" w:rsidP="00AD7E03">
            <w:pPr>
              <w:pStyle w:val="TableEntry"/>
              <w:rPr>
                <w:lang w:eastAsia="en-US"/>
              </w:rPr>
            </w:pPr>
            <w:r w:rsidRPr="0009046D">
              <w:rPr>
                <w:lang w:eastAsia="en-US"/>
              </w:rPr>
              <w:t>hash</w:t>
            </w:r>
          </w:p>
        </w:tc>
        <w:tc>
          <w:tcPr>
            <w:tcW w:w="2666" w:type="dxa"/>
            <w:shd w:val="clear" w:color="auto" w:fill="auto"/>
          </w:tcPr>
          <w:p w14:paraId="2109FBF7" w14:textId="77777777" w:rsidR="007F32BA" w:rsidRPr="0009046D" w:rsidRDefault="007F32BA" w:rsidP="00AD7E03">
            <w:pPr>
              <w:pStyle w:val="TableEntry"/>
              <w:rPr>
                <w:lang w:eastAsia="en-US"/>
              </w:rPr>
            </w:pPr>
            <w:r w:rsidRPr="0009046D">
              <w:rPr>
                <w:lang w:eastAsia="en-US"/>
              </w:rPr>
              <w:t>SHA-1 hash of the content</w:t>
            </w:r>
          </w:p>
        </w:tc>
        <w:tc>
          <w:tcPr>
            <w:tcW w:w="1890" w:type="dxa"/>
            <w:shd w:val="clear" w:color="auto" w:fill="auto"/>
          </w:tcPr>
          <w:p w14:paraId="1714042E" w14:textId="77777777" w:rsidR="007F32BA" w:rsidRPr="0009046D" w:rsidRDefault="007F32BA" w:rsidP="00AD7E03">
            <w:pPr>
              <w:pStyle w:val="TableEntry"/>
              <w:rPr>
                <w:lang w:eastAsia="en-US"/>
              </w:rPr>
            </w:pPr>
            <w:r w:rsidRPr="0009046D">
              <w:rPr>
                <w:lang w:eastAsia="en-US"/>
              </w:rPr>
              <w:t>R</w:t>
            </w:r>
            <w:r w:rsidRPr="0009046D">
              <w:rPr>
                <w:lang w:eastAsia="en-US"/>
              </w:rPr>
              <w:br/>
              <w:t>(XDM)</w:t>
            </w:r>
          </w:p>
        </w:tc>
        <w:tc>
          <w:tcPr>
            <w:tcW w:w="2610" w:type="dxa"/>
            <w:shd w:val="clear" w:color="auto" w:fill="auto"/>
          </w:tcPr>
          <w:p w14:paraId="75F11D31" w14:textId="77777777" w:rsidR="007F32BA" w:rsidRPr="0009046D" w:rsidRDefault="007F32BA" w:rsidP="00AD7E03">
            <w:pPr>
              <w:pStyle w:val="TableEntry"/>
              <w:rPr>
                <w:lang w:eastAsia="en-US"/>
              </w:rPr>
            </w:pPr>
            <w:r w:rsidRPr="0009046D">
              <w:rPr>
                <w:lang w:eastAsia="en-US"/>
              </w:rPr>
              <w:t>N/A</w:t>
            </w:r>
          </w:p>
        </w:tc>
      </w:tr>
      <w:tr w:rsidR="007F32BA" w:rsidRPr="0009046D" w14:paraId="493B735D" w14:textId="77777777" w:rsidTr="00AD7E03">
        <w:trPr>
          <w:cantSplit/>
        </w:trPr>
        <w:tc>
          <w:tcPr>
            <w:tcW w:w="2482" w:type="dxa"/>
            <w:shd w:val="clear" w:color="auto" w:fill="auto"/>
          </w:tcPr>
          <w:p w14:paraId="365673D1" w14:textId="77777777" w:rsidR="007F32BA" w:rsidRPr="0009046D" w:rsidRDefault="007F32BA" w:rsidP="00AD7E03">
            <w:pPr>
              <w:pStyle w:val="TableEntry"/>
              <w:rPr>
                <w:lang w:eastAsia="en-US"/>
              </w:rPr>
            </w:pPr>
            <w:r w:rsidRPr="0009046D">
              <w:rPr>
                <w:lang w:eastAsia="en-US"/>
              </w:rPr>
              <w:t>healthcareFacilityTypeCode</w:t>
            </w:r>
          </w:p>
        </w:tc>
        <w:tc>
          <w:tcPr>
            <w:tcW w:w="2666" w:type="dxa"/>
            <w:shd w:val="clear" w:color="auto" w:fill="auto"/>
          </w:tcPr>
          <w:p w14:paraId="2DA5F670" w14:textId="77777777" w:rsidR="007F32BA" w:rsidRPr="0009046D" w:rsidRDefault="007F32BA" w:rsidP="00AD7E03">
            <w:pPr>
              <w:pStyle w:val="TableEntry"/>
              <w:rPr>
                <w:lang w:eastAsia="en-US"/>
              </w:rPr>
            </w:pPr>
            <w:r w:rsidRPr="0009046D">
              <w:rPr>
                <w:lang w:eastAsia="en-US"/>
              </w:rPr>
              <w:t xml:space="preserve">See also practice setting type. This code represents the type of organizational setting </w:t>
            </w:r>
            <w:r w:rsidR="00733889" w:rsidRPr="0009046D">
              <w:rPr>
                <w:lang w:eastAsia="en-US"/>
              </w:rPr>
              <w:t>which accepted the referral request.</w:t>
            </w:r>
            <w:r w:rsidRPr="0009046D">
              <w:rPr>
                <w:lang w:eastAsia="en-US"/>
              </w:rPr>
              <w:t xml:space="preserve"> </w:t>
            </w:r>
          </w:p>
        </w:tc>
        <w:tc>
          <w:tcPr>
            <w:tcW w:w="1890" w:type="dxa"/>
            <w:shd w:val="clear" w:color="auto" w:fill="auto"/>
          </w:tcPr>
          <w:p w14:paraId="52EBF48A" w14:textId="77777777" w:rsidR="007F32BA" w:rsidRPr="0009046D" w:rsidRDefault="007F32BA" w:rsidP="00AD7E03">
            <w:pPr>
              <w:pStyle w:val="TableEntry"/>
              <w:rPr>
                <w:lang w:eastAsia="en-US"/>
              </w:rPr>
            </w:pPr>
            <w:r w:rsidRPr="0009046D">
              <w:rPr>
                <w:lang w:eastAsia="en-US"/>
              </w:rPr>
              <w:t>R2</w:t>
            </w:r>
            <w:r w:rsidRPr="0009046D">
              <w:rPr>
                <w:lang w:eastAsia="en-US"/>
              </w:rPr>
              <w:br/>
              <w:t>(XDR and XDM for Direct Messaging)</w:t>
            </w:r>
          </w:p>
        </w:tc>
        <w:tc>
          <w:tcPr>
            <w:tcW w:w="2610" w:type="dxa"/>
            <w:shd w:val="clear" w:color="auto" w:fill="auto"/>
          </w:tcPr>
          <w:p w14:paraId="41112168" w14:textId="77777777" w:rsidR="007F32BA" w:rsidRPr="0009046D" w:rsidRDefault="007F32BA" w:rsidP="00AD7E03">
            <w:pPr>
              <w:pStyle w:val="TableEntry"/>
              <w:rPr>
                <w:lang w:eastAsia="en-US"/>
              </w:rPr>
            </w:pPr>
            <w:r w:rsidRPr="0009046D">
              <w:rPr>
                <w:lang w:eastAsia="en-US"/>
              </w:rPr>
              <w:t>May be derived from / mapped to the information in ORC-21 through 24</w:t>
            </w:r>
          </w:p>
        </w:tc>
      </w:tr>
      <w:tr w:rsidR="007F32BA" w:rsidRPr="0009046D" w14:paraId="7429CDC8" w14:textId="77777777" w:rsidTr="00AD7E03">
        <w:trPr>
          <w:cantSplit/>
        </w:trPr>
        <w:tc>
          <w:tcPr>
            <w:tcW w:w="2482" w:type="dxa"/>
            <w:shd w:val="clear" w:color="auto" w:fill="auto"/>
          </w:tcPr>
          <w:p w14:paraId="08C595CC" w14:textId="77777777" w:rsidR="007F32BA" w:rsidRPr="0009046D" w:rsidRDefault="007F32BA" w:rsidP="00AD7E03">
            <w:pPr>
              <w:pStyle w:val="TableEntry"/>
              <w:rPr>
                <w:lang w:eastAsia="en-US"/>
              </w:rPr>
            </w:pPr>
            <w:r w:rsidRPr="0009046D">
              <w:rPr>
                <w:lang w:eastAsia="en-US"/>
              </w:rPr>
              <w:t>languageCode</w:t>
            </w:r>
          </w:p>
        </w:tc>
        <w:tc>
          <w:tcPr>
            <w:tcW w:w="2666" w:type="dxa"/>
            <w:shd w:val="clear" w:color="auto" w:fill="auto"/>
          </w:tcPr>
          <w:p w14:paraId="1F1072E0" w14:textId="77777777" w:rsidR="007F32BA" w:rsidRPr="0009046D" w:rsidRDefault="007F32BA" w:rsidP="00AD7E03">
            <w:pPr>
              <w:pStyle w:val="TableEntry"/>
              <w:rPr>
                <w:lang w:eastAsia="en-US"/>
              </w:rPr>
            </w:pPr>
            <w:r w:rsidRPr="0009046D">
              <w:rPr>
                <w:lang w:eastAsia="en-US"/>
              </w:rPr>
              <w:t>Specifies the language of the document (order / referral request)</w:t>
            </w:r>
          </w:p>
        </w:tc>
        <w:tc>
          <w:tcPr>
            <w:tcW w:w="1890" w:type="dxa"/>
            <w:shd w:val="clear" w:color="auto" w:fill="auto"/>
          </w:tcPr>
          <w:p w14:paraId="5513C4F4" w14:textId="77777777" w:rsidR="007F32BA" w:rsidRPr="0009046D" w:rsidRDefault="007F32BA" w:rsidP="00AD7E03">
            <w:pPr>
              <w:pStyle w:val="TableEntry"/>
              <w:rPr>
                <w:lang w:eastAsia="en-US"/>
              </w:rPr>
            </w:pPr>
            <w:r w:rsidRPr="0009046D">
              <w:rPr>
                <w:lang w:eastAsia="en-US"/>
              </w:rPr>
              <w:t>R2</w:t>
            </w:r>
            <w:r w:rsidRPr="0009046D">
              <w:rPr>
                <w:lang w:eastAsia="en-US"/>
              </w:rPr>
              <w:br/>
              <w:t>(XDR and XDM for Direct Messaging)</w:t>
            </w:r>
          </w:p>
        </w:tc>
        <w:tc>
          <w:tcPr>
            <w:tcW w:w="2610" w:type="dxa"/>
            <w:shd w:val="clear" w:color="auto" w:fill="auto"/>
          </w:tcPr>
          <w:p w14:paraId="7277ACB7" w14:textId="77777777" w:rsidR="007F32BA" w:rsidRPr="0009046D" w:rsidRDefault="007F32BA" w:rsidP="00AD7E03">
            <w:pPr>
              <w:pStyle w:val="TableEntry"/>
              <w:rPr>
                <w:lang w:eastAsia="en-US"/>
              </w:rPr>
            </w:pPr>
            <w:r w:rsidRPr="0009046D">
              <w:rPr>
                <w:lang w:eastAsia="en-US"/>
              </w:rPr>
              <w:t>Principal Language of Message in MSH-19</w:t>
            </w:r>
          </w:p>
        </w:tc>
      </w:tr>
      <w:tr w:rsidR="007F32BA" w:rsidRPr="0009046D" w14:paraId="4451D81B" w14:textId="77777777" w:rsidTr="00AD7E03">
        <w:trPr>
          <w:cantSplit/>
        </w:trPr>
        <w:tc>
          <w:tcPr>
            <w:tcW w:w="2482" w:type="dxa"/>
            <w:shd w:val="clear" w:color="auto" w:fill="auto"/>
          </w:tcPr>
          <w:p w14:paraId="02C861AE" w14:textId="77777777" w:rsidR="007F32BA" w:rsidRPr="0009046D" w:rsidRDefault="007F32BA" w:rsidP="00AD7E03">
            <w:pPr>
              <w:pStyle w:val="TableEntry"/>
              <w:rPr>
                <w:lang w:eastAsia="en-US"/>
              </w:rPr>
            </w:pPr>
            <w:r w:rsidRPr="0009046D">
              <w:rPr>
                <w:lang w:eastAsia="en-US"/>
              </w:rPr>
              <w:t>mimeType</w:t>
            </w:r>
          </w:p>
        </w:tc>
        <w:tc>
          <w:tcPr>
            <w:tcW w:w="2666" w:type="dxa"/>
            <w:shd w:val="clear" w:color="auto" w:fill="auto"/>
          </w:tcPr>
          <w:p w14:paraId="5C57F29A" w14:textId="349A7CFA" w:rsidR="007F32BA" w:rsidRPr="0009046D" w:rsidRDefault="00027CD5" w:rsidP="00AD7E03">
            <w:pPr>
              <w:pStyle w:val="TableEntry"/>
              <w:rPr>
                <w:lang w:eastAsia="en-US"/>
              </w:rPr>
            </w:pPr>
            <w:r w:rsidRPr="0009046D">
              <w:rPr>
                <w:lang w:eastAsia="en-US"/>
              </w:rPr>
              <w:t>The MIME type of the message, indicating that it is plain text (ASCII or utf-8), formatted according to the HL7 V2 rules.</w:t>
            </w:r>
          </w:p>
        </w:tc>
        <w:tc>
          <w:tcPr>
            <w:tcW w:w="1890" w:type="dxa"/>
            <w:shd w:val="clear" w:color="auto" w:fill="auto"/>
          </w:tcPr>
          <w:p w14:paraId="3502E619" w14:textId="77777777" w:rsidR="007F32BA" w:rsidRPr="0009046D" w:rsidRDefault="007F32BA" w:rsidP="00AD7E03">
            <w:pPr>
              <w:pStyle w:val="TableEntry"/>
              <w:rPr>
                <w:lang w:eastAsia="en-US"/>
              </w:rPr>
            </w:pPr>
            <w:r w:rsidRPr="0009046D">
              <w:rPr>
                <w:lang w:eastAsia="en-US"/>
              </w:rPr>
              <w:t>R</w:t>
            </w:r>
          </w:p>
        </w:tc>
        <w:tc>
          <w:tcPr>
            <w:tcW w:w="2610" w:type="dxa"/>
            <w:shd w:val="clear" w:color="auto" w:fill="auto"/>
          </w:tcPr>
          <w:p w14:paraId="4B4229FE" w14:textId="77777777" w:rsidR="007F32BA" w:rsidRPr="0009046D" w:rsidRDefault="007F32BA" w:rsidP="00AD7E03">
            <w:pPr>
              <w:pStyle w:val="TableEntry"/>
              <w:rPr>
                <w:lang w:eastAsia="en-US"/>
              </w:rPr>
            </w:pPr>
            <w:r w:rsidRPr="0009046D">
              <w:rPr>
                <w:lang w:eastAsia="en-US"/>
              </w:rPr>
              <w:t>x-application/hl7-v2+er7</w:t>
            </w:r>
          </w:p>
        </w:tc>
      </w:tr>
      <w:tr w:rsidR="007F32BA" w:rsidRPr="0009046D" w14:paraId="43D75BA0" w14:textId="77777777" w:rsidTr="00AD7E03">
        <w:trPr>
          <w:cantSplit/>
        </w:trPr>
        <w:tc>
          <w:tcPr>
            <w:tcW w:w="2482" w:type="dxa"/>
            <w:shd w:val="clear" w:color="auto" w:fill="auto"/>
          </w:tcPr>
          <w:p w14:paraId="12DC4DB1" w14:textId="77777777" w:rsidR="007F32BA" w:rsidRPr="0009046D" w:rsidRDefault="007F32BA" w:rsidP="00AD7E03">
            <w:pPr>
              <w:pStyle w:val="TableEntry"/>
              <w:rPr>
                <w:lang w:eastAsia="en-US"/>
              </w:rPr>
            </w:pPr>
            <w:r w:rsidRPr="0009046D">
              <w:rPr>
                <w:lang w:eastAsia="en-US"/>
              </w:rPr>
              <w:t>patientId</w:t>
            </w:r>
          </w:p>
        </w:tc>
        <w:tc>
          <w:tcPr>
            <w:tcW w:w="2666" w:type="dxa"/>
            <w:shd w:val="clear" w:color="auto" w:fill="auto"/>
          </w:tcPr>
          <w:p w14:paraId="289D3686" w14:textId="78A2F103" w:rsidR="007F32BA" w:rsidRPr="0009046D" w:rsidRDefault="007F32BA" w:rsidP="00AD7E03">
            <w:pPr>
              <w:pStyle w:val="TableEntry"/>
              <w:rPr>
                <w:lang w:eastAsia="en-US"/>
              </w:rPr>
            </w:pPr>
            <w:r w:rsidRPr="0009046D">
              <w:rPr>
                <w:lang w:eastAsia="en-US"/>
              </w:rPr>
              <w:t xml:space="preserve">The patient ID known to the Referral </w:t>
            </w:r>
            <w:r w:rsidR="003E387C" w:rsidRPr="0009046D">
              <w:rPr>
                <w:lang w:eastAsia="en-US"/>
              </w:rPr>
              <w:t>Initiator</w:t>
            </w:r>
            <w:r w:rsidRPr="0009046D">
              <w:rPr>
                <w:lang w:eastAsia="en-US"/>
              </w:rPr>
              <w:t xml:space="preserve">. </w:t>
            </w:r>
            <w:r w:rsidR="003E387C" w:rsidRPr="0009046D">
              <w:rPr>
                <w:lang w:eastAsia="en-US"/>
              </w:rPr>
              <w:t>This is either the value of the patientId attribute from the Referral Request, or the value of the sourcePatientId attribute.</w:t>
            </w:r>
            <w:r w:rsidR="003E387C" w:rsidRPr="0009046D">
              <w:rPr>
                <w:lang w:eastAsia="en-US"/>
              </w:rPr>
              <w:br/>
              <w:t xml:space="preserve"> This value</w:t>
            </w:r>
            <w:r w:rsidR="00306329" w:rsidRPr="0009046D">
              <w:rPr>
                <w:lang w:eastAsia="en-US"/>
              </w:rPr>
              <w:t xml:space="preserve"> </w:t>
            </w:r>
            <w:r w:rsidRPr="0009046D">
              <w:rPr>
                <w:lang w:eastAsia="en-US"/>
              </w:rPr>
              <w:t>must be the same for the Submission Set, and th</w:t>
            </w:r>
            <w:r w:rsidR="00DD3A93" w:rsidRPr="0009046D">
              <w:rPr>
                <w:lang w:eastAsia="en-US"/>
              </w:rPr>
              <w:t>e other Document entries</w:t>
            </w:r>
            <w:r w:rsidR="00DD3A93" w:rsidRPr="0009046D">
              <w:rPr>
                <w:lang w:eastAsia="en-US"/>
              </w:rPr>
              <w:br/>
              <w:t>See PCC</w:t>
            </w:r>
            <w:r w:rsidR="00176FB7" w:rsidRPr="0009046D">
              <w:rPr>
                <w:lang w:eastAsia="en-US"/>
              </w:rPr>
              <w:t xml:space="preserve"> TF-1: X.1.3</w:t>
            </w:r>
            <w:r w:rsidRPr="0009046D">
              <w:rPr>
                <w:lang w:eastAsia="en-US"/>
              </w:rPr>
              <w:t>.1</w:t>
            </w:r>
          </w:p>
        </w:tc>
        <w:tc>
          <w:tcPr>
            <w:tcW w:w="1890" w:type="dxa"/>
            <w:shd w:val="clear" w:color="auto" w:fill="auto"/>
          </w:tcPr>
          <w:p w14:paraId="32418780" w14:textId="77777777" w:rsidR="007F32BA" w:rsidRPr="0009046D" w:rsidRDefault="007F32BA" w:rsidP="00AD7E03">
            <w:pPr>
              <w:pStyle w:val="TableEntry"/>
              <w:rPr>
                <w:lang w:eastAsia="en-US"/>
              </w:rPr>
            </w:pPr>
            <w:r w:rsidRPr="0009046D">
              <w:rPr>
                <w:lang w:eastAsia="en-US"/>
              </w:rPr>
              <w:t>R</w:t>
            </w:r>
            <w:r w:rsidRPr="0009046D">
              <w:rPr>
                <w:lang w:eastAsia="en-US"/>
              </w:rPr>
              <w:br/>
              <w:t>(360X)</w:t>
            </w:r>
            <w:r w:rsidRPr="0009046D">
              <w:rPr>
                <w:lang w:eastAsia="en-US"/>
              </w:rPr>
              <w:br/>
            </w:r>
          </w:p>
        </w:tc>
        <w:tc>
          <w:tcPr>
            <w:tcW w:w="2610" w:type="dxa"/>
            <w:shd w:val="clear" w:color="auto" w:fill="auto"/>
          </w:tcPr>
          <w:p w14:paraId="16F804A8" w14:textId="4C827BD9" w:rsidR="007F32BA" w:rsidRPr="0009046D" w:rsidRDefault="00176FB7" w:rsidP="00AD7E03">
            <w:pPr>
              <w:pStyle w:val="TableEntry"/>
              <w:rPr>
                <w:lang w:eastAsia="en-US"/>
              </w:rPr>
            </w:pPr>
            <w:r w:rsidRPr="0009046D">
              <w:rPr>
                <w:lang w:eastAsia="en-US"/>
              </w:rPr>
              <w:t>PID-3</w:t>
            </w:r>
          </w:p>
        </w:tc>
      </w:tr>
      <w:tr w:rsidR="007F32BA" w:rsidRPr="0009046D" w14:paraId="1E137D78" w14:textId="77777777" w:rsidTr="00AD7E03">
        <w:trPr>
          <w:cantSplit/>
        </w:trPr>
        <w:tc>
          <w:tcPr>
            <w:tcW w:w="2482" w:type="dxa"/>
            <w:shd w:val="clear" w:color="auto" w:fill="auto"/>
          </w:tcPr>
          <w:p w14:paraId="37E2E49D" w14:textId="77777777" w:rsidR="007F32BA" w:rsidRPr="0009046D" w:rsidRDefault="007F32BA" w:rsidP="00AD7E03">
            <w:pPr>
              <w:pStyle w:val="TableEntry"/>
              <w:rPr>
                <w:lang w:eastAsia="en-US"/>
              </w:rPr>
            </w:pPr>
            <w:r w:rsidRPr="0009046D">
              <w:rPr>
                <w:lang w:eastAsia="en-US"/>
              </w:rPr>
              <w:lastRenderedPageBreak/>
              <w:t>practiceSettingCode</w:t>
            </w:r>
          </w:p>
        </w:tc>
        <w:tc>
          <w:tcPr>
            <w:tcW w:w="2666" w:type="dxa"/>
            <w:shd w:val="clear" w:color="auto" w:fill="auto"/>
          </w:tcPr>
          <w:p w14:paraId="16692C8F" w14:textId="77777777" w:rsidR="007F32BA" w:rsidRPr="0009046D" w:rsidRDefault="007F32BA" w:rsidP="00AD7E03">
            <w:pPr>
              <w:pStyle w:val="TableEntry"/>
              <w:rPr>
                <w:lang w:eastAsia="en-US"/>
              </w:rPr>
            </w:pPr>
            <w:r w:rsidRPr="0009046D">
              <w:rPr>
                <w:lang w:eastAsia="en-US"/>
              </w:rPr>
              <w:t>Identifies the setting that created the order at a high granularity e.g., Cardiology, Family</w:t>
            </w:r>
            <w:r w:rsidR="00874D59" w:rsidRPr="0009046D">
              <w:rPr>
                <w:lang w:eastAsia="en-US"/>
              </w:rPr>
              <w:t xml:space="preserve"> </w:t>
            </w:r>
            <w:r w:rsidRPr="0009046D">
              <w:rPr>
                <w:lang w:eastAsia="en-US"/>
              </w:rPr>
              <w:t>Practice. Should not create ambiguity as compared to healthcareFacilityTypeCode.</w:t>
            </w:r>
          </w:p>
        </w:tc>
        <w:tc>
          <w:tcPr>
            <w:tcW w:w="1890" w:type="dxa"/>
            <w:shd w:val="clear" w:color="auto" w:fill="auto"/>
          </w:tcPr>
          <w:p w14:paraId="5BDF3567" w14:textId="77777777" w:rsidR="007F32BA" w:rsidRPr="0009046D" w:rsidRDefault="007F32BA" w:rsidP="00AD7E03">
            <w:pPr>
              <w:pStyle w:val="TableEntry"/>
              <w:rPr>
                <w:lang w:eastAsia="en-US"/>
              </w:rPr>
            </w:pPr>
            <w:r w:rsidRPr="0009046D">
              <w:rPr>
                <w:lang w:eastAsia="en-US"/>
              </w:rPr>
              <w:t>R2</w:t>
            </w:r>
            <w:r w:rsidRPr="0009046D">
              <w:rPr>
                <w:lang w:eastAsia="en-US"/>
              </w:rPr>
              <w:br/>
              <w:t>(XDR and XDM for Direct)</w:t>
            </w:r>
          </w:p>
        </w:tc>
        <w:tc>
          <w:tcPr>
            <w:tcW w:w="2610" w:type="dxa"/>
            <w:shd w:val="clear" w:color="auto" w:fill="auto"/>
          </w:tcPr>
          <w:p w14:paraId="1D1086E3" w14:textId="77777777" w:rsidR="007F32BA" w:rsidRPr="0009046D" w:rsidRDefault="007F32BA" w:rsidP="00AD7E03">
            <w:pPr>
              <w:pStyle w:val="TableEntry"/>
              <w:rPr>
                <w:lang w:eastAsia="en-US"/>
              </w:rPr>
            </w:pPr>
          </w:p>
        </w:tc>
      </w:tr>
      <w:tr w:rsidR="007F32BA" w:rsidRPr="0009046D" w14:paraId="2AB0CBC8" w14:textId="77777777" w:rsidTr="00AD7E03">
        <w:trPr>
          <w:cantSplit/>
        </w:trPr>
        <w:tc>
          <w:tcPr>
            <w:tcW w:w="2482" w:type="dxa"/>
            <w:shd w:val="clear" w:color="auto" w:fill="auto"/>
          </w:tcPr>
          <w:p w14:paraId="6CC1379D" w14:textId="77777777" w:rsidR="007F32BA" w:rsidRPr="0009046D" w:rsidRDefault="007F32BA" w:rsidP="00AD7E03">
            <w:pPr>
              <w:pStyle w:val="TableEntry"/>
              <w:rPr>
                <w:lang w:eastAsia="en-US"/>
              </w:rPr>
            </w:pPr>
            <w:r w:rsidRPr="0009046D">
              <w:rPr>
                <w:lang w:eastAsia="en-US"/>
              </w:rPr>
              <w:t>size</w:t>
            </w:r>
          </w:p>
        </w:tc>
        <w:tc>
          <w:tcPr>
            <w:tcW w:w="2666" w:type="dxa"/>
            <w:shd w:val="clear" w:color="auto" w:fill="auto"/>
          </w:tcPr>
          <w:p w14:paraId="4B7F65C4" w14:textId="77777777" w:rsidR="007F32BA" w:rsidRPr="0009046D" w:rsidRDefault="007F32BA" w:rsidP="00AD7E03">
            <w:pPr>
              <w:pStyle w:val="TableEntry"/>
              <w:rPr>
                <w:lang w:eastAsia="en-US"/>
              </w:rPr>
            </w:pPr>
            <w:r w:rsidRPr="0009046D">
              <w:rPr>
                <w:lang w:eastAsia="en-US"/>
              </w:rPr>
              <w:t>S</w:t>
            </w:r>
            <w:r w:rsidR="00874D59" w:rsidRPr="0009046D">
              <w:rPr>
                <w:lang w:eastAsia="en-US"/>
              </w:rPr>
              <w:t xml:space="preserve">ize in bytes of the message as </w:t>
            </w:r>
            <w:r w:rsidRPr="0009046D">
              <w:rPr>
                <w:lang w:eastAsia="en-US"/>
              </w:rPr>
              <w:t xml:space="preserve">it exists in the file system when the contents of </w:t>
            </w:r>
            <w:r w:rsidR="00874D59" w:rsidRPr="0009046D">
              <w:rPr>
                <w:lang w:eastAsia="en-US"/>
              </w:rPr>
              <w:t xml:space="preserve">the </w:t>
            </w:r>
            <w:r w:rsidRPr="0009046D">
              <w:rPr>
                <w:lang w:eastAsia="en-US"/>
              </w:rPr>
              <w:t>ZIP package are extracted</w:t>
            </w:r>
          </w:p>
        </w:tc>
        <w:tc>
          <w:tcPr>
            <w:tcW w:w="1890" w:type="dxa"/>
            <w:shd w:val="clear" w:color="auto" w:fill="auto"/>
          </w:tcPr>
          <w:p w14:paraId="716FE10C" w14:textId="77777777" w:rsidR="007F32BA" w:rsidRPr="0009046D" w:rsidRDefault="007F32BA" w:rsidP="00AD7E03">
            <w:pPr>
              <w:pStyle w:val="TableEntry"/>
              <w:rPr>
                <w:lang w:eastAsia="en-US"/>
              </w:rPr>
            </w:pPr>
            <w:r w:rsidRPr="0009046D">
              <w:rPr>
                <w:lang w:eastAsia="en-US"/>
              </w:rPr>
              <w:t>R</w:t>
            </w:r>
            <w:r w:rsidRPr="0009046D">
              <w:rPr>
                <w:lang w:eastAsia="en-US"/>
              </w:rPr>
              <w:br/>
              <w:t>(XDM)</w:t>
            </w:r>
          </w:p>
        </w:tc>
        <w:tc>
          <w:tcPr>
            <w:tcW w:w="2610" w:type="dxa"/>
            <w:shd w:val="clear" w:color="auto" w:fill="auto"/>
          </w:tcPr>
          <w:p w14:paraId="6C19892F" w14:textId="77777777" w:rsidR="007F32BA" w:rsidRPr="0009046D" w:rsidRDefault="007F32BA" w:rsidP="00AD7E03">
            <w:pPr>
              <w:pStyle w:val="TableEntry"/>
              <w:rPr>
                <w:lang w:eastAsia="en-US"/>
              </w:rPr>
            </w:pPr>
            <w:r w:rsidRPr="0009046D">
              <w:rPr>
                <w:lang w:eastAsia="en-US"/>
              </w:rPr>
              <w:t>N/A</w:t>
            </w:r>
          </w:p>
        </w:tc>
      </w:tr>
      <w:tr w:rsidR="007F32BA" w:rsidRPr="0009046D" w14:paraId="61EC13B7" w14:textId="77777777" w:rsidTr="00AD7E03">
        <w:trPr>
          <w:cantSplit/>
        </w:trPr>
        <w:tc>
          <w:tcPr>
            <w:tcW w:w="2482" w:type="dxa"/>
            <w:shd w:val="clear" w:color="auto" w:fill="auto"/>
          </w:tcPr>
          <w:p w14:paraId="5B868D4C" w14:textId="77777777" w:rsidR="007F32BA" w:rsidRPr="0009046D" w:rsidRDefault="007F32BA" w:rsidP="00AD7E03">
            <w:pPr>
              <w:pStyle w:val="TableEntry"/>
              <w:rPr>
                <w:lang w:eastAsia="en-US"/>
              </w:rPr>
            </w:pPr>
            <w:r w:rsidRPr="0009046D">
              <w:rPr>
                <w:lang w:eastAsia="en-US"/>
              </w:rPr>
              <w:t>sourcePatientId</w:t>
            </w:r>
          </w:p>
        </w:tc>
        <w:tc>
          <w:tcPr>
            <w:tcW w:w="2666" w:type="dxa"/>
            <w:shd w:val="clear" w:color="auto" w:fill="auto"/>
          </w:tcPr>
          <w:p w14:paraId="53E78E0D" w14:textId="6C5629C4" w:rsidR="007F32BA" w:rsidRPr="0009046D" w:rsidRDefault="007F32BA" w:rsidP="00AD7E03">
            <w:pPr>
              <w:pStyle w:val="TableEntry"/>
              <w:rPr>
                <w:lang w:eastAsia="en-US"/>
              </w:rPr>
            </w:pPr>
            <w:r w:rsidRPr="0009046D">
              <w:t>The sourcePatientID is the ID as</w:t>
            </w:r>
            <w:r w:rsidR="003E387C" w:rsidRPr="0009046D">
              <w:t xml:space="preserve"> known by the Referral Recipient</w:t>
            </w:r>
            <w:r w:rsidRPr="0009046D">
              <w:t>.</w:t>
            </w:r>
            <w:r w:rsidR="003E387C" w:rsidRPr="0009046D">
              <w:t xml:space="preserve"> Adding this attribute is useful for enabling future unrelated communications about this patient between the Initiator and Recipient.</w:t>
            </w:r>
            <w:r w:rsidRPr="0009046D">
              <w:br/>
            </w:r>
            <w:r w:rsidR="00DD3A93" w:rsidRPr="0009046D">
              <w:rPr>
                <w:lang w:eastAsia="en-US"/>
              </w:rPr>
              <w:t>See PCC</w:t>
            </w:r>
            <w:r w:rsidR="00176FB7" w:rsidRPr="0009046D">
              <w:rPr>
                <w:lang w:eastAsia="en-US"/>
              </w:rPr>
              <w:t xml:space="preserve"> TF-1: X.1.3</w:t>
            </w:r>
            <w:r w:rsidRPr="0009046D">
              <w:rPr>
                <w:lang w:eastAsia="en-US"/>
              </w:rPr>
              <w:t>.1</w:t>
            </w:r>
          </w:p>
        </w:tc>
        <w:tc>
          <w:tcPr>
            <w:tcW w:w="1890" w:type="dxa"/>
            <w:shd w:val="clear" w:color="auto" w:fill="auto"/>
          </w:tcPr>
          <w:p w14:paraId="754162B5" w14:textId="77777777" w:rsidR="007F32BA" w:rsidRPr="0009046D" w:rsidRDefault="007F32BA" w:rsidP="00AD7E03">
            <w:pPr>
              <w:pStyle w:val="TableEntry"/>
              <w:rPr>
                <w:lang w:eastAsia="en-US"/>
              </w:rPr>
            </w:pPr>
            <w:r w:rsidRPr="0009046D">
              <w:rPr>
                <w:lang w:eastAsia="en-US"/>
              </w:rPr>
              <w:t>R</w:t>
            </w:r>
            <w:r w:rsidR="003E387C" w:rsidRPr="0009046D">
              <w:rPr>
                <w:lang w:eastAsia="en-US"/>
              </w:rPr>
              <w:t>2</w:t>
            </w:r>
            <w:r w:rsidRPr="0009046D">
              <w:rPr>
                <w:lang w:eastAsia="en-US"/>
              </w:rPr>
              <w:br/>
              <w:t>(360X)</w:t>
            </w:r>
          </w:p>
        </w:tc>
        <w:tc>
          <w:tcPr>
            <w:tcW w:w="2610" w:type="dxa"/>
            <w:shd w:val="clear" w:color="auto" w:fill="auto"/>
          </w:tcPr>
          <w:p w14:paraId="6874BFB9" w14:textId="761D0606" w:rsidR="007F32BA" w:rsidRPr="0009046D" w:rsidRDefault="00176FB7" w:rsidP="00AD7E03">
            <w:pPr>
              <w:pStyle w:val="TableEntry"/>
              <w:rPr>
                <w:lang w:eastAsia="en-US"/>
              </w:rPr>
            </w:pPr>
            <w:r w:rsidRPr="0009046D">
              <w:rPr>
                <w:lang w:eastAsia="en-US"/>
              </w:rPr>
              <w:t>PID-3</w:t>
            </w:r>
            <w:r w:rsidR="007F32BA" w:rsidRPr="0009046D">
              <w:rPr>
                <w:lang w:eastAsia="en-US"/>
              </w:rPr>
              <w:t xml:space="preserve"> </w:t>
            </w:r>
          </w:p>
        </w:tc>
      </w:tr>
      <w:tr w:rsidR="007F32BA" w:rsidRPr="0009046D" w14:paraId="13D70D11" w14:textId="77777777" w:rsidTr="00AD7E03">
        <w:trPr>
          <w:cantSplit/>
        </w:trPr>
        <w:tc>
          <w:tcPr>
            <w:tcW w:w="2482" w:type="dxa"/>
            <w:shd w:val="clear" w:color="auto" w:fill="auto"/>
          </w:tcPr>
          <w:p w14:paraId="38BD48D2" w14:textId="77777777" w:rsidR="007F32BA" w:rsidRPr="0009046D" w:rsidRDefault="007F32BA" w:rsidP="00AD7E03">
            <w:pPr>
              <w:pStyle w:val="TableEntry"/>
              <w:rPr>
                <w:lang w:eastAsia="en-US"/>
              </w:rPr>
            </w:pPr>
            <w:r w:rsidRPr="0009046D">
              <w:rPr>
                <w:lang w:eastAsia="en-US"/>
              </w:rPr>
              <w:t>sourcePatientInfo</w:t>
            </w:r>
          </w:p>
        </w:tc>
        <w:tc>
          <w:tcPr>
            <w:tcW w:w="2666" w:type="dxa"/>
            <w:shd w:val="clear" w:color="auto" w:fill="auto"/>
          </w:tcPr>
          <w:p w14:paraId="509F64FF" w14:textId="77777777" w:rsidR="007F32BA" w:rsidRPr="0009046D" w:rsidRDefault="007F32BA" w:rsidP="00AD7E03">
            <w:pPr>
              <w:pStyle w:val="TableEntry"/>
              <w:rPr>
                <w:lang w:eastAsia="en-US"/>
              </w:rPr>
            </w:pPr>
            <w:r w:rsidRPr="0009046D">
              <w:rPr>
                <w:lang w:eastAsia="en-US"/>
              </w:rPr>
              <w:t xml:space="preserve">Demographics information for the patient for whom the referral is made. </w:t>
            </w:r>
            <w:r w:rsidR="003E387C" w:rsidRPr="0009046D">
              <w:t>Adding this attribute is useful for enabling future unrelated communications about this patient between the Initiator and Recipient.</w:t>
            </w:r>
          </w:p>
        </w:tc>
        <w:tc>
          <w:tcPr>
            <w:tcW w:w="1890" w:type="dxa"/>
            <w:shd w:val="clear" w:color="auto" w:fill="auto"/>
          </w:tcPr>
          <w:p w14:paraId="0DF27A22" w14:textId="77777777" w:rsidR="007F32BA" w:rsidRPr="0009046D" w:rsidRDefault="007F32BA" w:rsidP="00AD7E03">
            <w:pPr>
              <w:pStyle w:val="TableEntry"/>
              <w:rPr>
                <w:lang w:eastAsia="en-US"/>
              </w:rPr>
            </w:pPr>
            <w:r w:rsidRPr="0009046D">
              <w:rPr>
                <w:lang w:eastAsia="en-US"/>
              </w:rPr>
              <w:t>R2</w:t>
            </w:r>
            <w:r w:rsidRPr="0009046D">
              <w:rPr>
                <w:lang w:eastAsia="en-US"/>
              </w:rPr>
              <w:br/>
              <w:t>(XDM)</w:t>
            </w:r>
          </w:p>
        </w:tc>
        <w:tc>
          <w:tcPr>
            <w:tcW w:w="2610" w:type="dxa"/>
            <w:shd w:val="clear" w:color="auto" w:fill="auto"/>
          </w:tcPr>
          <w:p w14:paraId="2A44289E" w14:textId="77777777" w:rsidR="007F32BA" w:rsidRPr="0009046D" w:rsidRDefault="007F32BA" w:rsidP="00AD7E03">
            <w:pPr>
              <w:pStyle w:val="TableEntry"/>
              <w:rPr>
                <w:lang w:eastAsia="en-US"/>
              </w:rPr>
            </w:pPr>
            <w:r w:rsidRPr="0009046D">
              <w:rPr>
                <w:lang w:eastAsia="en-US"/>
              </w:rPr>
              <w:t>The values from PID-5 (Patient Name), PID-7 (Patient DOB), PID-8 (Patient Sex), and PID-11 (Patient Address) should be used.</w:t>
            </w:r>
          </w:p>
        </w:tc>
      </w:tr>
      <w:tr w:rsidR="003E387C" w:rsidRPr="0009046D" w14:paraId="4F864831" w14:textId="77777777" w:rsidTr="00AD7E03">
        <w:trPr>
          <w:cantSplit/>
        </w:trPr>
        <w:tc>
          <w:tcPr>
            <w:tcW w:w="2482" w:type="dxa"/>
            <w:shd w:val="clear" w:color="auto" w:fill="auto"/>
          </w:tcPr>
          <w:p w14:paraId="3C1D0C95" w14:textId="77777777" w:rsidR="003E387C" w:rsidRPr="0009046D" w:rsidRDefault="003E387C" w:rsidP="00AD7E03">
            <w:pPr>
              <w:pStyle w:val="TableEntry"/>
              <w:rPr>
                <w:lang w:eastAsia="en-US"/>
              </w:rPr>
            </w:pPr>
            <w:r w:rsidRPr="0009046D">
              <w:rPr>
                <w:lang w:eastAsia="en-US"/>
              </w:rPr>
              <w:t>typeCode</w:t>
            </w:r>
          </w:p>
        </w:tc>
        <w:tc>
          <w:tcPr>
            <w:tcW w:w="2666" w:type="dxa"/>
            <w:shd w:val="clear" w:color="auto" w:fill="auto"/>
          </w:tcPr>
          <w:p w14:paraId="41788DF0" w14:textId="77777777" w:rsidR="003E387C" w:rsidRPr="0009046D" w:rsidRDefault="003E387C" w:rsidP="00AD7E03">
            <w:pPr>
              <w:pStyle w:val="TableEntry"/>
              <w:rPr>
                <w:lang w:eastAsia="en-US"/>
              </w:rPr>
            </w:pPr>
            <w:r w:rsidRPr="0009046D">
              <w:rPr>
                <w:lang w:eastAsia="en-US"/>
              </w:rPr>
              <w:t>Further refines classCode – in this case defines the specific HL7 V2 message structure, for this message it is OSU_O51</w:t>
            </w:r>
          </w:p>
        </w:tc>
        <w:tc>
          <w:tcPr>
            <w:tcW w:w="1890" w:type="dxa"/>
            <w:shd w:val="clear" w:color="auto" w:fill="auto"/>
          </w:tcPr>
          <w:p w14:paraId="48EA19E9" w14:textId="77777777" w:rsidR="003E387C" w:rsidRPr="0009046D" w:rsidRDefault="003E387C"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57F0E4CC" w14:textId="0B2E38E8" w:rsidR="00A53F53" w:rsidRPr="0009046D" w:rsidRDefault="003E387C" w:rsidP="00A53F53">
            <w:pPr>
              <w:pStyle w:val="TableEntry"/>
              <w:rPr>
                <w:lang w:eastAsia="en-US"/>
              </w:rPr>
            </w:pPr>
            <w:r w:rsidRPr="0009046D">
              <w:rPr>
                <w:lang w:eastAsia="en-US"/>
              </w:rPr>
              <w:t>MSH-9.3</w:t>
            </w:r>
            <w:r w:rsidR="00A53F53" w:rsidRPr="0009046D">
              <w:rPr>
                <w:lang w:eastAsia="en-US"/>
              </w:rPr>
              <w:br/>
              <w:t>value: OSU_O51</w:t>
            </w:r>
            <w:r w:rsidR="00A53F53" w:rsidRPr="0009046D">
              <w:rPr>
                <w:lang w:eastAsia="en-US"/>
              </w:rPr>
              <w:br/>
              <w:t>name: Order status update message structure</w:t>
            </w:r>
            <w:r w:rsidR="00A53F53" w:rsidRPr="0009046D">
              <w:rPr>
                <w:lang w:eastAsia="en-US"/>
              </w:rPr>
              <w:br/>
              <w:t xml:space="preserve">coding system: </w:t>
            </w:r>
            <w:r w:rsidR="00A53F53" w:rsidRPr="0009046D">
              <w:t>2.16.840.1.113883.12.354</w:t>
            </w:r>
          </w:p>
        </w:tc>
      </w:tr>
      <w:tr w:rsidR="003E387C" w:rsidRPr="0009046D" w14:paraId="47FCC692" w14:textId="77777777" w:rsidTr="00AD7E03">
        <w:trPr>
          <w:cantSplit/>
        </w:trPr>
        <w:tc>
          <w:tcPr>
            <w:tcW w:w="2482" w:type="dxa"/>
            <w:shd w:val="clear" w:color="auto" w:fill="auto"/>
          </w:tcPr>
          <w:p w14:paraId="6D8C50B9" w14:textId="77777777" w:rsidR="003E387C" w:rsidRPr="0009046D" w:rsidRDefault="003E387C" w:rsidP="00AD7E03">
            <w:pPr>
              <w:pStyle w:val="TableEntry"/>
              <w:rPr>
                <w:lang w:eastAsia="en-US"/>
              </w:rPr>
            </w:pPr>
            <w:r w:rsidRPr="0009046D">
              <w:rPr>
                <w:lang w:eastAsia="en-US"/>
              </w:rPr>
              <w:t>uniqueId</w:t>
            </w:r>
          </w:p>
        </w:tc>
        <w:tc>
          <w:tcPr>
            <w:tcW w:w="2666" w:type="dxa"/>
            <w:shd w:val="clear" w:color="auto" w:fill="auto"/>
          </w:tcPr>
          <w:p w14:paraId="3B01A9A4" w14:textId="77777777" w:rsidR="003E387C" w:rsidRPr="0009046D" w:rsidRDefault="003E387C" w:rsidP="00AD7E03">
            <w:pPr>
              <w:pStyle w:val="TableEntry"/>
              <w:rPr>
                <w:lang w:eastAsia="en-US"/>
              </w:rPr>
            </w:pPr>
            <w:r w:rsidRPr="0009046D">
              <w:rPr>
                <w:lang w:eastAsia="en-US"/>
              </w:rPr>
              <w:t>Globally unique identifier assigned to the document by its creator.</w:t>
            </w:r>
          </w:p>
        </w:tc>
        <w:tc>
          <w:tcPr>
            <w:tcW w:w="1890" w:type="dxa"/>
            <w:shd w:val="clear" w:color="auto" w:fill="auto"/>
          </w:tcPr>
          <w:p w14:paraId="49D5C9BA" w14:textId="77777777" w:rsidR="003E387C" w:rsidRPr="0009046D" w:rsidRDefault="003E387C" w:rsidP="00AD7E03">
            <w:pPr>
              <w:pStyle w:val="TableEntry"/>
              <w:rPr>
                <w:lang w:eastAsia="en-US"/>
              </w:rPr>
            </w:pPr>
            <w:r w:rsidRPr="0009046D">
              <w:rPr>
                <w:lang w:eastAsia="en-US"/>
              </w:rPr>
              <w:t>R</w:t>
            </w:r>
          </w:p>
        </w:tc>
        <w:tc>
          <w:tcPr>
            <w:tcW w:w="2610" w:type="dxa"/>
            <w:shd w:val="clear" w:color="auto" w:fill="auto"/>
          </w:tcPr>
          <w:p w14:paraId="29A8B38C" w14:textId="77777777" w:rsidR="003E387C" w:rsidRPr="0009046D" w:rsidRDefault="003E387C" w:rsidP="00AD7E03">
            <w:pPr>
              <w:pStyle w:val="TableEntry"/>
              <w:rPr>
                <w:lang w:eastAsia="en-US"/>
              </w:rPr>
            </w:pPr>
            <w:r w:rsidRPr="0009046D">
              <w:rPr>
                <w:lang w:eastAsia="en-US"/>
              </w:rPr>
              <w:t>N/A</w:t>
            </w:r>
            <w:r w:rsidRPr="0009046D">
              <w:rPr>
                <w:lang w:eastAsia="en-US"/>
              </w:rPr>
              <w:br/>
              <w:t>May be based on Message Control ID in MSH-10</w:t>
            </w:r>
          </w:p>
        </w:tc>
      </w:tr>
      <w:tr w:rsidR="003E387C" w:rsidRPr="0009046D" w14:paraId="39D4D9D8" w14:textId="77777777" w:rsidTr="00AD7E03">
        <w:trPr>
          <w:cantSplit/>
        </w:trPr>
        <w:tc>
          <w:tcPr>
            <w:tcW w:w="2482" w:type="dxa"/>
            <w:shd w:val="clear" w:color="auto" w:fill="auto"/>
          </w:tcPr>
          <w:p w14:paraId="475A982B" w14:textId="77777777" w:rsidR="003E387C" w:rsidRPr="0009046D" w:rsidRDefault="003E387C" w:rsidP="00AD7E03">
            <w:pPr>
              <w:pStyle w:val="TableEntry"/>
              <w:rPr>
                <w:lang w:eastAsia="en-US"/>
              </w:rPr>
            </w:pPr>
            <w:r w:rsidRPr="0009046D">
              <w:rPr>
                <w:lang w:eastAsia="en-US"/>
              </w:rPr>
              <w:t>URI</w:t>
            </w:r>
          </w:p>
        </w:tc>
        <w:tc>
          <w:tcPr>
            <w:tcW w:w="2666" w:type="dxa"/>
            <w:shd w:val="clear" w:color="auto" w:fill="auto"/>
          </w:tcPr>
          <w:p w14:paraId="798C8E3F" w14:textId="77777777" w:rsidR="003E387C" w:rsidRPr="0009046D" w:rsidRDefault="003E387C" w:rsidP="00AD7E03">
            <w:pPr>
              <w:pStyle w:val="TableEntry"/>
              <w:rPr>
                <w:lang w:eastAsia="en-US"/>
              </w:rPr>
            </w:pPr>
            <w:r w:rsidRPr="0009046D">
              <w:rPr>
                <w:lang w:eastAsia="en-US"/>
              </w:rPr>
              <w:t xml:space="preserve">The file name in the ZIP file structure containing the order message </w:t>
            </w:r>
          </w:p>
        </w:tc>
        <w:tc>
          <w:tcPr>
            <w:tcW w:w="1890" w:type="dxa"/>
            <w:shd w:val="clear" w:color="auto" w:fill="auto"/>
          </w:tcPr>
          <w:p w14:paraId="203A04EB" w14:textId="77777777" w:rsidR="003E387C" w:rsidRPr="0009046D" w:rsidRDefault="003E387C" w:rsidP="00AD7E03">
            <w:pPr>
              <w:pStyle w:val="TableEntry"/>
              <w:rPr>
                <w:lang w:eastAsia="en-US"/>
              </w:rPr>
            </w:pPr>
            <w:r w:rsidRPr="0009046D">
              <w:rPr>
                <w:lang w:eastAsia="en-US"/>
              </w:rPr>
              <w:t>R</w:t>
            </w:r>
            <w:r w:rsidRPr="0009046D">
              <w:rPr>
                <w:lang w:eastAsia="en-US"/>
              </w:rPr>
              <w:br/>
              <w:t>(XDM)</w:t>
            </w:r>
          </w:p>
        </w:tc>
        <w:tc>
          <w:tcPr>
            <w:tcW w:w="2610" w:type="dxa"/>
            <w:shd w:val="clear" w:color="auto" w:fill="auto"/>
          </w:tcPr>
          <w:p w14:paraId="6CDB72ED" w14:textId="77777777" w:rsidR="003E387C" w:rsidRPr="0009046D" w:rsidRDefault="003E387C" w:rsidP="00AD7E03">
            <w:pPr>
              <w:pStyle w:val="TableEntry"/>
              <w:rPr>
                <w:lang w:eastAsia="en-US"/>
              </w:rPr>
            </w:pPr>
            <w:r w:rsidRPr="0009046D">
              <w:rPr>
                <w:lang w:eastAsia="en-US"/>
              </w:rPr>
              <w:t>N/A</w:t>
            </w:r>
          </w:p>
        </w:tc>
      </w:tr>
      <w:tr w:rsidR="003E387C" w:rsidRPr="0009046D" w14:paraId="24077392" w14:textId="77777777" w:rsidTr="00AD7E03">
        <w:trPr>
          <w:cantSplit/>
        </w:trPr>
        <w:tc>
          <w:tcPr>
            <w:tcW w:w="2482" w:type="dxa"/>
            <w:shd w:val="clear" w:color="auto" w:fill="auto"/>
          </w:tcPr>
          <w:p w14:paraId="35B6151A" w14:textId="77777777" w:rsidR="003E387C" w:rsidRPr="0009046D" w:rsidRDefault="003E387C" w:rsidP="00AD7E03">
            <w:pPr>
              <w:pStyle w:val="TableEntry"/>
              <w:rPr>
                <w:lang w:eastAsia="en-US"/>
              </w:rPr>
            </w:pPr>
            <w:r w:rsidRPr="0009046D">
              <w:rPr>
                <w:lang w:eastAsia="en-US"/>
              </w:rPr>
              <w:t>referenceIdList</w:t>
            </w:r>
          </w:p>
        </w:tc>
        <w:tc>
          <w:tcPr>
            <w:tcW w:w="2666" w:type="dxa"/>
            <w:shd w:val="clear" w:color="auto" w:fill="auto"/>
          </w:tcPr>
          <w:p w14:paraId="255453EC" w14:textId="50EED398" w:rsidR="003E387C" w:rsidRPr="0009046D" w:rsidRDefault="003E387C" w:rsidP="00AD7E03">
            <w:pPr>
              <w:pStyle w:val="TableEntry"/>
              <w:rPr>
                <w:lang w:eastAsia="en-US"/>
              </w:rPr>
            </w:pPr>
            <w:r w:rsidRPr="0009046D">
              <w:rPr>
                <w:lang w:eastAsia="en-US"/>
              </w:rPr>
              <w:t>Contains the</w:t>
            </w:r>
            <w:r w:rsidR="00DD3A93" w:rsidRPr="0009046D">
              <w:rPr>
                <w:lang w:eastAsia="en-US"/>
              </w:rPr>
              <w:t xml:space="preserve"> referral ID</w:t>
            </w:r>
            <w:r w:rsidR="00DD3A93" w:rsidRPr="0009046D">
              <w:rPr>
                <w:lang w:eastAsia="en-US"/>
              </w:rPr>
              <w:br/>
              <w:t>See PCC</w:t>
            </w:r>
            <w:r w:rsidR="00176FB7" w:rsidRPr="0009046D">
              <w:rPr>
                <w:lang w:eastAsia="en-US"/>
              </w:rPr>
              <w:t xml:space="preserve"> TF-1: X.1.3</w:t>
            </w:r>
            <w:r w:rsidRPr="0009046D">
              <w:rPr>
                <w:lang w:eastAsia="en-US"/>
              </w:rPr>
              <w:t>.1</w:t>
            </w:r>
          </w:p>
        </w:tc>
        <w:tc>
          <w:tcPr>
            <w:tcW w:w="1890" w:type="dxa"/>
            <w:shd w:val="clear" w:color="auto" w:fill="auto"/>
          </w:tcPr>
          <w:p w14:paraId="2F245788" w14:textId="77777777" w:rsidR="003E387C" w:rsidRPr="0009046D" w:rsidRDefault="003E387C"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203ECB3C" w14:textId="77777777" w:rsidR="003E387C" w:rsidRPr="0009046D" w:rsidRDefault="003E387C" w:rsidP="00AD7E03">
            <w:pPr>
              <w:pStyle w:val="TableEntry"/>
              <w:rPr>
                <w:lang w:eastAsia="en-US"/>
              </w:rPr>
            </w:pPr>
            <w:r w:rsidRPr="0009046D">
              <w:rPr>
                <w:lang w:eastAsia="en-US"/>
              </w:rPr>
              <w:t>Derived from ORC-2 (Placer Order Number).</w:t>
            </w:r>
          </w:p>
        </w:tc>
      </w:tr>
      <w:tr w:rsidR="003E387C" w:rsidRPr="0009046D" w14:paraId="35D9CDB2" w14:textId="77777777" w:rsidTr="00AD7E03">
        <w:trPr>
          <w:cantSplit/>
        </w:trPr>
        <w:tc>
          <w:tcPr>
            <w:tcW w:w="2482" w:type="dxa"/>
            <w:shd w:val="clear" w:color="auto" w:fill="auto"/>
          </w:tcPr>
          <w:p w14:paraId="4CE97969" w14:textId="77777777" w:rsidR="003E387C" w:rsidRPr="0009046D" w:rsidRDefault="003E387C" w:rsidP="00AD7E03">
            <w:pPr>
              <w:pStyle w:val="TableEntry"/>
              <w:rPr>
                <w:lang w:eastAsia="en-US"/>
              </w:rPr>
            </w:pPr>
            <w:r w:rsidRPr="0009046D">
              <w:rPr>
                <w:lang w:eastAsia="en-US"/>
              </w:rPr>
              <w:t>objectType</w:t>
            </w:r>
          </w:p>
        </w:tc>
        <w:tc>
          <w:tcPr>
            <w:tcW w:w="2666" w:type="dxa"/>
            <w:shd w:val="clear" w:color="auto" w:fill="auto"/>
          </w:tcPr>
          <w:p w14:paraId="33E39506" w14:textId="77777777" w:rsidR="003E387C" w:rsidRPr="0009046D" w:rsidRDefault="003E387C" w:rsidP="00AD7E03">
            <w:pPr>
              <w:pStyle w:val="TableEntry"/>
              <w:rPr>
                <w:lang w:eastAsia="en-US"/>
              </w:rPr>
            </w:pPr>
            <w:r w:rsidRPr="0009046D">
              <w:rPr>
                <w:lang w:eastAsia="en-US"/>
              </w:rPr>
              <w:t>The object type distinguishes between stable and dynamic documents</w:t>
            </w:r>
            <w:r w:rsidR="00B03E20" w:rsidRPr="0009046D">
              <w:rPr>
                <w:lang w:eastAsia="en-US"/>
              </w:rPr>
              <w:t xml:space="preserve">. </w:t>
            </w:r>
            <w:r w:rsidRPr="0009046D">
              <w:rPr>
                <w:lang w:eastAsia="en-US"/>
              </w:rPr>
              <w:t>Only stable documents are used in XDM, and therefore in 360X</w:t>
            </w:r>
          </w:p>
        </w:tc>
        <w:tc>
          <w:tcPr>
            <w:tcW w:w="1890" w:type="dxa"/>
            <w:shd w:val="clear" w:color="auto" w:fill="auto"/>
          </w:tcPr>
          <w:p w14:paraId="3CD8E5E4" w14:textId="77777777" w:rsidR="003E387C" w:rsidRPr="0009046D" w:rsidRDefault="003E387C" w:rsidP="00AD7E03">
            <w:pPr>
              <w:pStyle w:val="TableEntry"/>
              <w:rPr>
                <w:lang w:eastAsia="en-US"/>
              </w:rPr>
            </w:pPr>
            <w:r w:rsidRPr="0009046D">
              <w:rPr>
                <w:lang w:eastAsia="en-US"/>
              </w:rPr>
              <w:t>R</w:t>
            </w:r>
          </w:p>
        </w:tc>
        <w:tc>
          <w:tcPr>
            <w:tcW w:w="2610" w:type="dxa"/>
            <w:shd w:val="clear" w:color="auto" w:fill="auto"/>
          </w:tcPr>
          <w:p w14:paraId="67F82614" w14:textId="77777777" w:rsidR="003E387C" w:rsidRPr="0009046D" w:rsidRDefault="003E387C" w:rsidP="00AD7E03">
            <w:pPr>
              <w:pStyle w:val="TableEntry"/>
              <w:rPr>
                <w:lang w:eastAsia="en-US"/>
              </w:rPr>
            </w:pPr>
            <w:r w:rsidRPr="0009046D">
              <w:rPr>
                <w:lang w:eastAsia="en-US"/>
              </w:rPr>
              <w:t>N/A</w:t>
            </w:r>
            <w:r w:rsidRPr="0009046D">
              <w:rPr>
                <w:lang w:eastAsia="en-US"/>
              </w:rPr>
              <w:br/>
              <w:t xml:space="preserve">fixed to </w:t>
            </w:r>
            <w:r w:rsidRPr="0009046D">
              <w:rPr>
                <w:lang w:eastAsia="en-US"/>
              </w:rPr>
              <w:br/>
              <w:t>urn:uuid:7edca82f-054d-47f2-a032-9b2a5b5186c1</w:t>
            </w:r>
          </w:p>
        </w:tc>
      </w:tr>
    </w:tbl>
    <w:p w14:paraId="7FB4E5E0" w14:textId="77777777" w:rsidR="007F32BA" w:rsidRPr="0009046D" w:rsidRDefault="007F32BA" w:rsidP="00AD7E03">
      <w:pPr>
        <w:pStyle w:val="BodyText"/>
        <w:rPr>
          <w:lang w:eastAsia="en-US"/>
        </w:rPr>
      </w:pPr>
    </w:p>
    <w:p w14:paraId="59E3B5C3" w14:textId="32DA92BC" w:rsidR="002A0240" w:rsidRPr="0009046D" w:rsidRDefault="002A0240" w:rsidP="00AD7E03">
      <w:pPr>
        <w:pStyle w:val="Heading6"/>
        <w:rPr>
          <w:noProof w:val="0"/>
        </w:rPr>
      </w:pPr>
      <w:bookmarkStart w:id="2053" w:name="_Toc482625000"/>
      <w:bookmarkStart w:id="2054" w:name="_Toc482625742"/>
      <w:bookmarkStart w:id="2055" w:name="_Toc492647723"/>
      <w:r w:rsidRPr="0009046D">
        <w:rPr>
          <w:noProof w:val="0"/>
        </w:rPr>
        <w:lastRenderedPageBreak/>
        <w:t>3.</w:t>
      </w:r>
      <w:r w:rsidR="008F3E89" w:rsidRPr="0009046D">
        <w:rPr>
          <w:noProof w:val="0"/>
        </w:rPr>
        <w:t>55</w:t>
      </w:r>
      <w:r w:rsidRPr="0009046D">
        <w:rPr>
          <w:noProof w:val="0"/>
        </w:rPr>
        <w:t xml:space="preserve">.4.2.2.2 Message Content – </w:t>
      </w:r>
      <w:r w:rsidR="00E505C0" w:rsidRPr="0009046D">
        <w:rPr>
          <w:noProof w:val="0"/>
        </w:rPr>
        <w:t>Referral</w:t>
      </w:r>
      <w:r w:rsidR="00C226F5" w:rsidRPr="0009046D">
        <w:rPr>
          <w:noProof w:val="0"/>
        </w:rPr>
        <w:t xml:space="preserve"> Status Update</w:t>
      </w:r>
      <w:bookmarkEnd w:id="2053"/>
      <w:bookmarkEnd w:id="2054"/>
      <w:bookmarkEnd w:id="2055"/>
    </w:p>
    <w:p w14:paraId="0FC0EF8E" w14:textId="39FA63C4" w:rsidR="002A0240" w:rsidRPr="0009046D" w:rsidRDefault="002A0240">
      <w:pPr>
        <w:pStyle w:val="BodyText"/>
        <w:rPr>
          <w:lang w:eastAsia="en-US"/>
        </w:rPr>
      </w:pPr>
      <w:r w:rsidRPr="0009046D">
        <w:rPr>
          <w:lang w:eastAsia="en-US"/>
        </w:rPr>
        <w:t xml:space="preserve">The content of the Referral Accept message is an HL7 Version 2 OSU^O51^OMG_O51 </w:t>
      </w:r>
      <w:r w:rsidR="004970BE" w:rsidRPr="0009046D">
        <w:rPr>
          <w:lang w:eastAsia="en-US"/>
        </w:rPr>
        <w:t xml:space="preserve">Order Status Update </w:t>
      </w:r>
      <w:r w:rsidRPr="0009046D">
        <w:rPr>
          <w:lang w:eastAsia="en-US"/>
        </w:rPr>
        <w:t xml:space="preserve">message. The complete message definition can be found in </w:t>
      </w:r>
      <w:r w:rsidR="008B0BDB" w:rsidRPr="0009046D">
        <w:rPr>
          <w:lang w:eastAsia="en-US"/>
        </w:rPr>
        <w:t xml:space="preserve">the </w:t>
      </w:r>
      <w:hyperlink r:id="rId30" w:history="1">
        <w:r w:rsidR="008B0BDB" w:rsidRPr="0009046D">
          <w:rPr>
            <w:rStyle w:val="Hyperlink"/>
            <w:lang w:eastAsia="en-US"/>
          </w:rPr>
          <w:t>360X HL7 V2 Message Payload Definition</w:t>
        </w:r>
      </w:hyperlink>
      <w:r w:rsidR="008B0BDB" w:rsidRPr="0009046D">
        <w:rPr>
          <w:lang w:eastAsia="en-US"/>
        </w:rPr>
        <w:t xml:space="preserve"> (</w:t>
      </w:r>
      <w:ins w:id="2056" w:author="Mary Jungers" w:date="2017-08-15T13:54:00Z">
        <w:r w:rsidR="00263B5E">
          <w:rPr>
            <w:lang w:eastAsia="en-US"/>
          </w:rPr>
          <w:t>C</w:t>
        </w:r>
      </w:ins>
      <w:del w:id="2057" w:author="Mary Jungers" w:date="2017-08-15T13:54:00Z">
        <w:r w:rsidR="008B0BDB" w:rsidRPr="0009046D" w:rsidDel="00263B5E">
          <w:rPr>
            <w:lang w:eastAsia="en-US"/>
          </w:rPr>
          <w:delText>c</w:delText>
        </w:r>
      </w:del>
      <w:r w:rsidR="008B0BDB" w:rsidRPr="0009046D">
        <w:rPr>
          <w:lang w:eastAsia="en-US"/>
        </w:rPr>
        <w:t>hapters 3 to 5)</w:t>
      </w:r>
      <w:r w:rsidRPr="0009046D">
        <w:rPr>
          <w:lang w:eastAsia="en-US"/>
        </w:rPr>
        <w:t>.</w:t>
      </w:r>
    </w:p>
    <w:p w14:paraId="77B2DBC5" w14:textId="77777777" w:rsidR="002A0240" w:rsidRPr="0009046D" w:rsidRDefault="002A0240" w:rsidP="00AD7E03">
      <w:pPr>
        <w:pStyle w:val="BodyText"/>
      </w:pPr>
      <w:r w:rsidRPr="0009046D">
        <w:t xml:space="preserve">A table containing only the required segments and fields can be found as part of the 360X project implementation Guide at </w:t>
      </w:r>
      <w:hyperlink r:id="rId31" w:anchor="id-360XImplementationGuide-6.3.3MessageOSU^O51^OSU_O51" w:history="1">
        <w:r w:rsidRPr="0009046D">
          <w:rPr>
            <w:rStyle w:val="Hyperlink"/>
          </w:rPr>
          <w:t>https://oncprojectracking.healthit.gov/wiki/display/TechLab360X/360X+Implementation+Guide#id-360XImplementationGuide-6.3.3MessageOSU^O51^OSU_O51</w:t>
        </w:r>
      </w:hyperlink>
      <w:r w:rsidR="00C226F5" w:rsidRPr="0009046D">
        <w:rPr>
          <w:rStyle w:val="Hyperlink"/>
        </w:rPr>
        <w:t>.</w:t>
      </w:r>
    </w:p>
    <w:p w14:paraId="23A615D2" w14:textId="26B9CDE7" w:rsidR="00C226F5" w:rsidRPr="0009046D" w:rsidRDefault="00A80E7D" w:rsidP="00AD7E03">
      <w:pPr>
        <w:pStyle w:val="BodyText"/>
        <w:rPr>
          <w:lang w:eastAsia="en-US"/>
        </w:rPr>
      </w:pPr>
      <w:r w:rsidRPr="0009046D">
        <w:rPr>
          <w:lang w:eastAsia="en-US"/>
        </w:rPr>
        <w:t xml:space="preserve">The following fields are </w:t>
      </w:r>
      <w:r w:rsidR="00A05E57" w:rsidRPr="0009046D">
        <w:rPr>
          <w:lang w:eastAsia="en-US"/>
        </w:rPr>
        <w:t>further defined for the purpose of the Referral Accept</w:t>
      </w:r>
      <w:r w:rsidRPr="0009046D">
        <w:rPr>
          <w:lang w:eastAsia="en-US"/>
        </w:rPr>
        <w:t>:</w:t>
      </w:r>
      <w:del w:id="2058" w:author="Mary Jungers" w:date="2017-08-15T12:15:00Z">
        <w:r w:rsidR="000510AC" w:rsidRPr="0009046D" w:rsidDel="00DB07F1">
          <w:rPr>
            <w:lang w:eastAsia="en-US"/>
          </w:rPr>
          <w:br/>
        </w:r>
      </w:del>
    </w:p>
    <w:p w14:paraId="359FD981" w14:textId="0EB7139E" w:rsidR="00A80E7D" w:rsidRPr="0009046D" w:rsidRDefault="000510AC" w:rsidP="000510AC">
      <w:pPr>
        <w:pStyle w:val="TableTitle"/>
      </w:pPr>
      <w:r w:rsidRPr="0009046D">
        <w:t>Table 3.</w:t>
      </w:r>
      <w:r w:rsidR="008F3E89" w:rsidRPr="0009046D">
        <w:t>55</w:t>
      </w:r>
      <w:r w:rsidRPr="0009046D">
        <w:t>.4-8: 360X Status Update Fields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5"/>
        <w:gridCol w:w="1863"/>
        <w:gridCol w:w="5352"/>
      </w:tblGrid>
      <w:tr w:rsidR="00C226F5" w:rsidRPr="0009046D" w14:paraId="747C5B71" w14:textId="77777777" w:rsidTr="00AD7E03">
        <w:trPr>
          <w:cantSplit/>
          <w:tblHeader/>
        </w:trPr>
        <w:tc>
          <w:tcPr>
            <w:tcW w:w="2178" w:type="dxa"/>
            <w:shd w:val="clear" w:color="auto" w:fill="D9D9D9"/>
          </w:tcPr>
          <w:p w14:paraId="5067F6E4" w14:textId="77777777" w:rsidR="00C226F5" w:rsidRPr="0009046D" w:rsidRDefault="00C226F5" w:rsidP="00AD7E03">
            <w:pPr>
              <w:pStyle w:val="TableEntryHeader"/>
              <w:rPr>
                <w:lang w:eastAsia="en-US"/>
              </w:rPr>
            </w:pPr>
            <w:r w:rsidRPr="0009046D">
              <w:rPr>
                <w:lang w:eastAsia="en-US"/>
              </w:rPr>
              <w:t>Data element</w:t>
            </w:r>
          </w:p>
        </w:tc>
        <w:tc>
          <w:tcPr>
            <w:tcW w:w="1890" w:type="dxa"/>
            <w:shd w:val="clear" w:color="auto" w:fill="D9D9D9"/>
          </w:tcPr>
          <w:p w14:paraId="3F77582D" w14:textId="77777777" w:rsidR="00C226F5" w:rsidRPr="0009046D" w:rsidRDefault="00C226F5" w:rsidP="00AD7E03">
            <w:pPr>
              <w:pStyle w:val="TableEntryHeader"/>
              <w:rPr>
                <w:lang w:eastAsia="en-US"/>
              </w:rPr>
            </w:pPr>
            <w:r w:rsidRPr="0009046D">
              <w:rPr>
                <w:lang w:eastAsia="en-US"/>
              </w:rPr>
              <w:t>Message Field</w:t>
            </w:r>
          </w:p>
        </w:tc>
        <w:tc>
          <w:tcPr>
            <w:tcW w:w="5508" w:type="dxa"/>
            <w:shd w:val="clear" w:color="auto" w:fill="D9D9D9"/>
          </w:tcPr>
          <w:p w14:paraId="607E9DE6" w14:textId="77777777" w:rsidR="00C226F5" w:rsidRPr="0009046D" w:rsidRDefault="00C226F5" w:rsidP="00AD7E03">
            <w:pPr>
              <w:pStyle w:val="TableEntryHeader"/>
              <w:rPr>
                <w:lang w:eastAsia="en-US"/>
              </w:rPr>
            </w:pPr>
            <w:r w:rsidRPr="0009046D">
              <w:rPr>
                <w:lang w:eastAsia="en-US"/>
              </w:rPr>
              <w:t>Format and use</w:t>
            </w:r>
          </w:p>
        </w:tc>
      </w:tr>
      <w:tr w:rsidR="00C226F5" w:rsidRPr="0009046D" w14:paraId="16248553" w14:textId="77777777" w:rsidTr="00AD7E03">
        <w:trPr>
          <w:cantSplit/>
        </w:trPr>
        <w:tc>
          <w:tcPr>
            <w:tcW w:w="2178" w:type="dxa"/>
            <w:shd w:val="clear" w:color="auto" w:fill="auto"/>
          </w:tcPr>
          <w:p w14:paraId="61CCE48D" w14:textId="77777777" w:rsidR="00C226F5" w:rsidRPr="0009046D" w:rsidRDefault="00C226F5" w:rsidP="00AD7E03">
            <w:pPr>
              <w:pStyle w:val="TableEntry"/>
              <w:rPr>
                <w:lang w:eastAsia="en-US"/>
              </w:rPr>
            </w:pPr>
            <w:r w:rsidRPr="0009046D">
              <w:rPr>
                <w:lang w:eastAsia="en-US"/>
              </w:rPr>
              <w:t>Order Control Code</w:t>
            </w:r>
          </w:p>
        </w:tc>
        <w:tc>
          <w:tcPr>
            <w:tcW w:w="1890" w:type="dxa"/>
            <w:shd w:val="clear" w:color="auto" w:fill="auto"/>
          </w:tcPr>
          <w:p w14:paraId="0C68E1A6" w14:textId="77777777" w:rsidR="00C226F5" w:rsidRPr="0009046D" w:rsidRDefault="00C226F5" w:rsidP="00AD7E03">
            <w:pPr>
              <w:pStyle w:val="TableEntry"/>
              <w:rPr>
                <w:lang w:eastAsia="en-US"/>
              </w:rPr>
            </w:pPr>
            <w:r w:rsidRPr="0009046D">
              <w:rPr>
                <w:lang w:eastAsia="en-US"/>
              </w:rPr>
              <w:t>ORC-1</w:t>
            </w:r>
          </w:p>
        </w:tc>
        <w:tc>
          <w:tcPr>
            <w:tcW w:w="5508" w:type="dxa"/>
            <w:shd w:val="clear" w:color="auto" w:fill="auto"/>
          </w:tcPr>
          <w:p w14:paraId="2EA54A6A" w14:textId="77777777" w:rsidR="00C226F5" w:rsidRPr="0009046D" w:rsidRDefault="00C226F5" w:rsidP="00AD7E03">
            <w:pPr>
              <w:pStyle w:val="TableEntry"/>
              <w:rPr>
                <w:lang w:eastAsia="en-US"/>
              </w:rPr>
            </w:pPr>
            <w:r w:rsidRPr="0009046D">
              <w:rPr>
                <w:lang w:eastAsia="en-US"/>
              </w:rPr>
              <w:t>The value of OK shall be used for the referral accept</w:t>
            </w:r>
          </w:p>
        </w:tc>
      </w:tr>
      <w:tr w:rsidR="00C226F5" w:rsidRPr="0009046D" w14:paraId="19B6671E" w14:textId="77777777" w:rsidTr="00AD7E03">
        <w:trPr>
          <w:cantSplit/>
        </w:trPr>
        <w:tc>
          <w:tcPr>
            <w:tcW w:w="2178" w:type="dxa"/>
            <w:shd w:val="clear" w:color="auto" w:fill="auto"/>
          </w:tcPr>
          <w:p w14:paraId="121B7934" w14:textId="77777777" w:rsidR="00C226F5" w:rsidRPr="0009046D" w:rsidRDefault="00C226F5" w:rsidP="00AD7E03">
            <w:pPr>
              <w:pStyle w:val="TableEntry"/>
              <w:rPr>
                <w:lang w:eastAsia="en-US"/>
              </w:rPr>
            </w:pPr>
            <w:r w:rsidRPr="0009046D">
              <w:rPr>
                <w:lang w:eastAsia="en-US"/>
              </w:rPr>
              <w:t>Referral ID</w:t>
            </w:r>
          </w:p>
        </w:tc>
        <w:tc>
          <w:tcPr>
            <w:tcW w:w="1890" w:type="dxa"/>
            <w:shd w:val="clear" w:color="auto" w:fill="auto"/>
          </w:tcPr>
          <w:p w14:paraId="43056E45" w14:textId="77777777" w:rsidR="00C226F5" w:rsidRPr="0009046D" w:rsidRDefault="00C226F5" w:rsidP="00AD7E03">
            <w:pPr>
              <w:pStyle w:val="TableEntry"/>
              <w:rPr>
                <w:lang w:eastAsia="en-US"/>
              </w:rPr>
            </w:pPr>
            <w:r w:rsidRPr="0009046D">
              <w:rPr>
                <w:lang w:eastAsia="en-US"/>
              </w:rPr>
              <w:t xml:space="preserve">ORC-2 </w:t>
            </w:r>
          </w:p>
        </w:tc>
        <w:tc>
          <w:tcPr>
            <w:tcW w:w="5508" w:type="dxa"/>
            <w:shd w:val="clear" w:color="auto" w:fill="auto"/>
          </w:tcPr>
          <w:p w14:paraId="4264379D" w14:textId="77777777" w:rsidR="00C226F5" w:rsidRPr="0009046D" w:rsidRDefault="00C226F5" w:rsidP="00AD7E03">
            <w:pPr>
              <w:pStyle w:val="TableEntry"/>
              <w:rPr>
                <w:lang w:eastAsia="en-US"/>
              </w:rPr>
            </w:pPr>
            <w:r w:rsidRPr="0009046D">
              <w:rPr>
                <w:lang w:eastAsia="en-US"/>
              </w:rPr>
              <w:t>&lt;referral ID&gt;^^&lt;assigning authority OID&gt;^ISO</w:t>
            </w:r>
          </w:p>
        </w:tc>
      </w:tr>
      <w:tr w:rsidR="00C226F5" w:rsidRPr="0009046D" w14:paraId="4B6AA1EC" w14:textId="77777777" w:rsidTr="00AD7E03">
        <w:trPr>
          <w:cantSplit/>
        </w:trPr>
        <w:tc>
          <w:tcPr>
            <w:tcW w:w="2178" w:type="dxa"/>
            <w:shd w:val="clear" w:color="auto" w:fill="auto"/>
          </w:tcPr>
          <w:p w14:paraId="059E9EA7" w14:textId="77777777" w:rsidR="00C226F5" w:rsidRPr="0009046D" w:rsidRDefault="00C226F5" w:rsidP="00AD7E03">
            <w:pPr>
              <w:pStyle w:val="TableEntry"/>
              <w:rPr>
                <w:lang w:eastAsia="en-US"/>
              </w:rPr>
            </w:pPr>
            <w:r w:rsidRPr="0009046D">
              <w:rPr>
                <w:lang w:eastAsia="en-US"/>
              </w:rPr>
              <w:t>Order status</w:t>
            </w:r>
          </w:p>
        </w:tc>
        <w:tc>
          <w:tcPr>
            <w:tcW w:w="1890" w:type="dxa"/>
            <w:shd w:val="clear" w:color="auto" w:fill="auto"/>
          </w:tcPr>
          <w:p w14:paraId="31391B59" w14:textId="77777777" w:rsidR="00C226F5" w:rsidRPr="0009046D" w:rsidRDefault="00C226F5" w:rsidP="00AD7E03">
            <w:pPr>
              <w:pStyle w:val="TableEntry"/>
              <w:rPr>
                <w:lang w:eastAsia="en-US"/>
              </w:rPr>
            </w:pPr>
            <w:r w:rsidRPr="0009046D">
              <w:rPr>
                <w:lang w:eastAsia="en-US"/>
              </w:rPr>
              <w:t>ORC-5</w:t>
            </w:r>
          </w:p>
        </w:tc>
        <w:tc>
          <w:tcPr>
            <w:tcW w:w="5508" w:type="dxa"/>
            <w:shd w:val="clear" w:color="auto" w:fill="auto"/>
          </w:tcPr>
          <w:p w14:paraId="76DB0563" w14:textId="77777777" w:rsidR="00C226F5" w:rsidRPr="0009046D" w:rsidRDefault="007140AF" w:rsidP="00AD7E03">
            <w:pPr>
              <w:pStyle w:val="TableEntry"/>
              <w:rPr>
                <w:lang w:eastAsia="en-US"/>
              </w:rPr>
            </w:pPr>
            <w:r w:rsidRPr="0009046D">
              <w:rPr>
                <w:lang w:eastAsia="en-US"/>
              </w:rPr>
              <w:t>The value of IP</w:t>
            </w:r>
            <w:r w:rsidR="00C226F5" w:rsidRPr="0009046D">
              <w:rPr>
                <w:lang w:eastAsia="en-US"/>
              </w:rPr>
              <w:t xml:space="preserve"> shall be used for the referral accept</w:t>
            </w:r>
          </w:p>
        </w:tc>
      </w:tr>
      <w:tr w:rsidR="00C226F5" w:rsidRPr="0009046D" w14:paraId="51DA822D" w14:textId="77777777" w:rsidTr="00AD7E03">
        <w:trPr>
          <w:cantSplit/>
        </w:trPr>
        <w:tc>
          <w:tcPr>
            <w:tcW w:w="2178" w:type="dxa"/>
            <w:shd w:val="clear" w:color="auto" w:fill="auto"/>
          </w:tcPr>
          <w:p w14:paraId="54D2B76B" w14:textId="77777777" w:rsidR="00C226F5" w:rsidRPr="0009046D" w:rsidRDefault="00C226F5" w:rsidP="00AD7E03">
            <w:pPr>
              <w:pStyle w:val="TableEntry"/>
              <w:rPr>
                <w:lang w:eastAsia="en-US"/>
              </w:rPr>
            </w:pPr>
            <w:r w:rsidRPr="0009046D">
              <w:rPr>
                <w:lang w:eastAsia="en-US"/>
              </w:rPr>
              <w:t>Ordering provider</w:t>
            </w:r>
          </w:p>
        </w:tc>
        <w:tc>
          <w:tcPr>
            <w:tcW w:w="1890" w:type="dxa"/>
            <w:shd w:val="clear" w:color="auto" w:fill="auto"/>
          </w:tcPr>
          <w:p w14:paraId="32D37829" w14:textId="77777777" w:rsidR="00C226F5" w:rsidRPr="0009046D" w:rsidRDefault="00C226F5" w:rsidP="00AD7E03">
            <w:pPr>
              <w:pStyle w:val="TableEntry"/>
              <w:rPr>
                <w:lang w:eastAsia="en-US"/>
              </w:rPr>
            </w:pPr>
            <w:r w:rsidRPr="0009046D">
              <w:rPr>
                <w:lang w:eastAsia="en-US"/>
              </w:rPr>
              <w:t xml:space="preserve">ORC-12 </w:t>
            </w:r>
          </w:p>
        </w:tc>
        <w:tc>
          <w:tcPr>
            <w:tcW w:w="5508" w:type="dxa"/>
            <w:shd w:val="clear" w:color="auto" w:fill="auto"/>
          </w:tcPr>
          <w:p w14:paraId="75B59322" w14:textId="77777777" w:rsidR="00C226F5" w:rsidRPr="0009046D" w:rsidRDefault="00C226F5" w:rsidP="00AD7E03">
            <w:pPr>
              <w:pStyle w:val="TableEntry"/>
              <w:rPr>
                <w:lang w:eastAsia="en-US"/>
              </w:rPr>
            </w:pPr>
            <w:r w:rsidRPr="0009046D">
              <w:rPr>
                <w:lang w:eastAsia="en-US"/>
              </w:rPr>
              <w:t>The referring provider shall not be echoed back in the status update message.</w:t>
            </w:r>
            <w:r w:rsidR="00A80E7D" w:rsidRPr="0009046D">
              <w:rPr>
                <w:lang w:eastAsia="en-US"/>
              </w:rPr>
              <w:t xml:space="preserve"> This field must be empty.</w:t>
            </w:r>
          </w:p>
        </w:tc>
      </w:tr>
    </w:tbl>
    <w:p w14:paraId="46C0D7E2" w14:textId="77777777" w:rsidR="00C226F5" w:rsidRPr="0009046D" w:rsidRDefault="00C226F5" w:rsidP="00AD7E03">
      <w:pPr>
        <w:pStyle w:val="BodyText"/>
        <w:rPr>
          <w:lang w:eastAsia="en-US"/>
        </w:rPr>
      </w:pPr>
    </w:p>
    <w:p w14:paraId="6F26C347" w14:textId="5A481C54" w:rsidR="007D1A81" w:rsidRPr="0009046D" w:rsidRDefault="007D1A81">
      <w:pPr>
        <w:pStyle w:val="Heading5"/>
        <w:numPr>
          <w:ilvl w:val="0"/>
          <w:numId w:val="0"/>
        </w:numPr>
        <w:rPr>
          <w:noProof w:val="0"/>
        </w:rPr>
      </w:pPr>
      <w:bookmarkStart w:id="2059" w:name="_Toc482625001"/>
      <w:bookmarkStart w:id="2060" w:name="_Toc482625743"/>
      <w:bookmarkStart w:id="2061" w:name="_Toc492647724"/>
      <w:r w:rsidRPr="0009046D">
        <w:rPr>
          <w:noProof w:val="0"/>
        </w:rPr>
        <w:t>3.</w:t>
      </w:r>
      <w:r w:rsidR="008F3E89" w:rsidRPr="0009046D">
        <w:rPr>
          <w:noProof w:val="0"/>
        </w:rPr>
        <w:t>55</w:t>
      </w:r>
      <w:r w:rsidRPr="0009046D">
        <w:rPr>
          <w:noProof w:val="0"/>
        </w:rPr>
        <w:t>.4.2.3 Expected Actions</w:t>
      </w:r>
      <w:bookmarkEnd w:id="2059"/>
      <w:bookmarkEnd w:id="2060"/>
      <w:bookmarkEnd w:id="2061"/>
    </w:p>
    <w:p w14:paraId="3D1E7441" w14:textId="77777777" w:rsidR="00147005" w:rsidRPr="0009046D" w:rsidRDefault="00A80E7D" w:rsidP="00AD7E03">
      <w:pPr>
        <w:pStyle w:val="BodyText"/>
      </w:pPr>
      <w:r w:rsidRPr="0009046D">
        <w:t xml:space="preserve">When the Referral Accept Message is received, the Referral Initiator’s system shall reflect that the Referral Recipient has taken the responsibility for providing the requested service. </w:t>
      </w:r>
      <w:r w:rsidR="00604F09" w:rsidRPr="0009046D">
        <w:t>This information should be appropriately presented to users of the Referral Initiator’s system</w:t>
      </w:r>
      <w:r w:rsidR="00147005" w:rsidRPr="0009046D">
        <w:t xml:space="preserve"> who have access to the patient record.</w:t>
      </w:r>
    </w:p>
    <w:p w14:paraId="545EA606" w14:textId="77777777" w:rsidR="007D1A81" w:rsidRPr="0009046D" w:rsidRDefault="00147005" w:rsidP="00AD7E03">
      <w:pPr>
        <w:pStyle w:val="BodyText"/>
      </w:pPr>
      <w:r w:rsidRPr="0009046D">
        <w:t>After successfully sending the Referral Accept message, the Referral Recipient’s system should also appropriately reflect the referral as being accepted, and guide the users to the next steps of their internal workflow according to established processes and regulatory requirements.</w:t>
      </w:r>
    </w:p>
    <w:p w14:paraId="4E1407CD" w14:textId="0AAB5758" w:rsidR="00CE759B" w:rsidRPr="0009046D" w:rsidRDefault="00CE759B" w:rsidP="00CE759B">
      <w:pPr>
        <w:pStyle w:val="Heading4"/>
        <w:numPr>
          <w:ilvl w:val="0"/>
          <w:numId w:val="0"/>
        </w:numPr>
        <w:rPr>
          <w:noProof w:val="0"/>
        </w:rPr>
      </w:pPr>
      <w:bookmarkStart w:id="2062" w:name="_Toc482625002"/>
      <w:bookmarkStart w:id="2063" w:name="_Toc482625744"/>
      <w:bookmarkStart w:id="2064" w:name="_Toc492647725"/>
      <w:r w:rsidRPr="0009046D">
        <w:rPr>
          <w:noProof w:val="0"/>
        </w:rPr>
        <w:t>3.</w:t>
      </w:r>
      <w:r w:rsidR="008F3E89" w:rsidRPr="0009046D">
        <w:rPr>
          <w:noProof w:val="0"/>
        </w:rPr>
        <w:t>55</w:t>
      </w:r>
      <w:r w:rsidRPr="0009046D">
        <w:rPr>
          <w:noProof w:val="0"/>
        </w:rPr>
        <w:t>.4.3 Referral Decline</w:t>
      </w:r>
      <w:bookmarkEnd w:id="2062"/>
      <w:bookmarkEnd w:id="2063"/>
      <w:bookmarkEnd w:id="2064"/>
    </w:p>
    <w:p w14:paraId="717C1238" w14:textId="77777777" w:rsidR="00CE759B" w:rsidRPr="0009046D" w:rsidRDefault="00147005" w:rsidP="00AD7E03">
      <w:pPr>
        <w:pStyle w:val="BodyText"/>
        <w:rPr>
          <w:lang w:eastAsia="en-US"/>
        </w:rPr>
      </w:pPr>
      <w:r w:rsidRPr="0009046D">
        <w:t>The Referral Decline message conveys the inability of the Referral Recipient to provide the services requested.</w:t>
      </w:r>
    </w:p>
    <w:p w14:paraId="3FD3EAE0" w14:textId="4C0299B8" w:rsidR="00CE759B" w:rsidRPr="0009046D" w:rsidRDefault="00CE759B" w:rsidP="00CE759B">
      <w:pPr>
        <w:pStyle w:val="Heading5"/>
        <w:numPr>
          <w:ilvl w:val="0"/>
          <w:numId w:val="0"/>
        </w:numPr>
        <w:rPr>
          <w:noProof w:val="0"/>
        </w:rPr>
      </w:pPr>
      <w:bookmarkStart w:id="2065" w:name="_Toc482625003"/>
      <w:bookmarkStart w:id="2066" w:name="_Toc482625745"/>
      <w:bookmarkStart w:id="2067" w:name="_Toc492647726"/>
      <w:r w:rsidRPr="0009046D">
        <w:rPr>
          <w:noProof w:val="0"/>
        </w:rPr>
        <w:t>3.</w:t>
      </w:r>
      <w:r w:rsidR="008F3E89" w:rsidRPr="0009046D">
        <w:rPr>
          <w:noProof w:val="0"/>
        </w:rPr>
        <w:t>55</w:t>
      </w:r>
      <w:r w:rsidRPr="0009046D">
        <w:rPr>
          <w:noProof w:val="0"/>
        </w:rPr>
        <w:t>.4.3.1 Trigger Events</w:t>
      </w:r>
      <w:bookmarkEnd w:id="2065"/>
      <w:bookmarkEnd w:id="2066"/>
      <w:bookmarkEnd w:id="2067"/>
    </w:p>
    <w:p w14:paraId="3FE66905" w14:textId="77777777" w:rsidR="00CE759B" w:rsidRPr="0009046D" w:rsidRDefault="00147005" w:rsidP="00AD7E03">
      <w:pPr>
        <w:pStyle w:val="BodyText"/>
        <w:rPr>
          <w:lang w:eastAsia="en-US"/>
        </w:rPr>
      </w:pPr>
      <w:r w:rsidRPr="0009046D">
        <w:t>The message is triggered when the Referral Recipient determines that they cannot provide the requested service. The reason for the decline is also sent as part of this message</w:t>
      </w:r>
      <w:r w:rsidR="003A3E43" w:rsidRPr="0009046D">
        <w:t>.</w:t>
      </w:r>
    </w:p>
    <w:p w14:paraId="0557AFE6" w14:textId="023BF590" w:rsidR="00CE759B" w:rsidRPr="0009046D" w:rsidRDefault="00CE759B" w:rsidP="00CE759B">
      <w:pPr>
        <w:pStyle w:val="Heading5"/>
        <w:numPr>
          <w:ilvl w:val="0"/>
          <w:numId w:val="0"/>
        </w:numPr>
        <w:rPr>
          <w:noProof w:val="0"/>
        </w:rPr>
      </w:pPr>
      <w:bookmarkStart w:id="2068" w:name="_Toc482625004"/>
      <w:bookmarkStart w:id="2069" w:name="_Toc482625746"/>
      <w:bookmarkStart w:id="2070" w:name="_Toc492647727"/>
      <w:r w:rsidRPr="0009046D">
        <w:rPr>
          <w:noProof w:val="0"/>
        </w:rPr>
        <w:lastRenderedPageBreak/>
        <w:t>3.</w:t>
      </w:r>
      <w:r w:rsidR="008F3E89" w:rsidRPr="0009046D">
        <w:rPr>
          <w:noProof w:val="0"/>
        </w:rPr>
        <w:t>55</w:t>
      </w:r>
      <w:r w:rsidRPr="0009046D">
        <w:rPr>
          <w:noProof w:val="0"/>
        </w:rPr>
        <w:t>.4.3.2 Message Semantics</w:t>
      </w:r>
      <w:bookmarkEnd w:id="2068"/>
      <w:bookmarkEnd w:id="2069"/>
      <w:bookmarkEnd w:id="2070"/>
    </w:p>
    <w:p w14:paraId="1003BE2F" w14:textId="454B4AAB" w:rsidR="00581D78" w:rsidRPr="0009046D" w:rsidRDefault="00581D78" w:rsidP="00AD7E03">
      <w:pPr>
        <w:pStyle w:val="BodyText"/>
        <w:rPr>
          <w:lang w:eastAsia="en-US"/>
        </w:rPr>
      </w:pPr>
      <w:r w:rsidRPr="0009046D">
        <w:rPr>
          <w:lang w:eastAsia="en-US"/>
        </w:rPr>
        <w:t xml:space="preserve">This message is an XDM package constructed following the rules described in the XDM Profile, transaction </w:t>
      </w:r>
      <w:ins w:id="2071" w:author="Mary Jungers" w:date="2017-08-15T14:11:00Z">
        <w:r w:rsidR="008148C0">
          <w:rPr>
            <w:lang w:eastAsia="en-US"/>
          </w:rPr>
          <w:t>[</w:t>
        </w:r>
      </w:ins>
      <w:r w:rsidRPr="0009046D">
        <w:rPr>
          <w:lang w:eastAsia="en-US"/>
        </w:rPr>
        <w:t>ITI-32</w:t>
      </w:r>
      <w:ins w:id="2072" w:author="Mary Jungers" w:date="2017-08-15T14:11:00Z">
        <w:r w:rsidR="008148C0">
          <w:rPr>
            <w:lang w:eastAsia="en-US"/>
          </w:rPr>
          <w:t>]</w:t>
        </w:r>
      </w:ins>
      <w:r w:rsidRPr="0009046D">
        <w:rPr>
          <w:lang w:eastAsia="en-US"/>
        </w:rPr>
        <w:t xml:space="preserve">, ITI TF-2: 3.32. The current transaction, </w:t>
      </w:r>
      <w:ins w:id="2073" w:author="Mary Jungers" w:date="2017-08-15T14:11:00Z">
        <w:r w:rsidR="008148C0">
          <w:rPr>
            <w:lang w:eastAsia="en-US"/>
          </w:rPr>
          <w:t>[</w:t>
        </w:r>
      </w:ins>
      <w:ins w:id="2074" w:author="Vassil Peytchev" w:date="2017-08-25T16:26:00Z">
        <w:r w:rsidR="00585CBF">
          <w:rPr>
            <w:lang w:eastAsia="en-US"/>
          </w:rPr>
          <w:t>PCC</w:t>
        </w:r>
      </w:ins>
      <w:del w:id="2075" w:author="Vassil Peytchev" w:date="2017-08-25T16:26:00Z">
        <w:r w:rsidRPr="0009046D" w:rsidDel="00585CBF">
          <w:rPr>
            <w:lang w:eastAsia="en-US"/>
          </w:rPr>
          <w:delText>ITI</w:delText>
        </w:r>
      </w:del>
      <w:r w:rsidRPr="0009046D">
        <w:rPr>
          <w:lang w:eastAsia="en-US"/>
        </w:rPr>
        <w:t>-</w:t>
      </w:r>
      <w:r w:rsidR="008F3E89" w:rsidRPr="0009046D">
        <w:rPr>
          <w:lang w:eastAsia="en-US"/>
        </w:rPr>
        <w:t>55</w:t>
      </w:r>
      <w:ins w:id="2076" w:author="Mary Jungers" w:date="2017-08-15T14:11:00Z">
        <w:r w:rsidR="008148C0">
          <w:rPr>
            <w:lang w:eastAsia="en-US"/>
          </w:rPr>
          <w:t>]</w:t>
        </w:r>
      </w:ins>
      <w:r w:rsidRPr="0009046D">
        <w:rPr>
          <w:lang w:eastAsia="en-US"/>
        </w:rPr>
        <w:t>, adds the following constraints:</w:t>
      </w:r>
    </w:p>
    <w:p w14:paraId="7AA3CA51" w14:textId="77777777" w:rsidR="00581D78" w:rsidRPr="0009046D" w:rsidRDefault="00581D78" w:rsidP="00AD7E03">
      <w:pPr>
        <w:pStyle w:val="ListBullet2"/>
      </w:pPr>
      <w:r w:rsidRPr="0009046D">
        <w:t>Only a single submission set shall be present in the XDM package (ITI TF-2: 3.32.4.1.2)</w:t>
      </w:r>
    </w:p>
    <w:p w14:paraId="78957CEF" w14:textId="77777777" w:rsidR="00581D78" w:rsidRPr="0009046D" w:rsidRDefault="00581D78" w:rsidP="00AD7E03">
      <w:pPr>
        <w:pStyle w:val="ListBullet2"/>
      </w:pPr>
      <w:r w:rsidRPr="0009046D">
        <w:t>Only “simple part” documents shall be allowed in the XDM package (ITI TF-2: 3.32.4.1.2.2).</w:t>
      </w:r>
    </w:p>
    <w:p w14:paraId="19E6D23D" w14:textId="77777777" w:rsidR="00581D78" w:rsidRPr="0009046D" w:rsidRDefault="00581D78" w:rsidP="00AD7E03">
      <w:pPr>
        <w:pStyle w:val="BodyText"/>
        <w:rPr>
          <w:lang w:eastAsia="en-US"/>
        </w:rPr>
      </w:pPr>
      <w:r w:rsidRPr="0009046D">
        <w:rPr>
          <w:lang w:eastAsia="en-US"/>
        </w:rPr>
        <w:t xml:space="preserve">The Referral </w:t>
      </w:r>
      <w:r w:rsidR="00A81922" w:rsidRPr="0009046D">
        <w:rPr>
          <w:lang w:eastAsia="en-US"/>
        </w:rPr>
        <w:t>Decline</w:t>
      </w:r>
      <w:r w:rsidRPr="0009046D">
        <w:rPr>
          <w:lang w:eastAsia="en-US"/>
        </w:rPr>
        <w:t xml:space="preserve"> XDM package contains a single HL7 V2 OSU^O51^OSU_O51 message.</w:t>
      </w:r>
    </w:p>
    <w:p w14:paraId="471C39EA" w14:textId="05B41A9C" w:rsidR="00581D78" w:rsidRPr="0009046D" w:rsidRDefault="00581D78" w:rsidP="00AD7E03">
      <w:pPr>
        <w:pStyle w:val="Heading6"/>
        <w:rPr>
          <w:noProof w:val="0"/>
        </w:rPr>
      </w:pPr>
      <w:bookmarkStart w:id="2077" w:name="_Toc482625005"/>
      <w:bookmarkStart w:id="2078" w:name="_Toc482625747"/>
      <w:bookmarkStart w:id="2079" w:name="_Toc492647728"/>
      <w:r w:rsidRPr="0009046D">
        <w:rPr>
          <w:noProof w:val="0"/>
        </w:rPr>
        <w:t>3.</w:t>
      </w:r>
      <w:r w:rsidR="008F3E89" w:rsidRPr="0009046D">
        <w:rPr>
          <w:noProof w:val="0"/>
        </w:rPr>
        <w:t>55</w:t>
      </w:r>
      <w:r w:rsidRPr="0009046D">
        <w:rPr>
          <w:noProof w:val="0"/>
        </w:rPr>
        <w:t>.4.3.2.1 Message Content – Metadata</w:t>
      </w:r>
      <w:bookmarkEnd w:id="2077"/>
      <w:bookmarkEnd w:id="2078"/>
      <w:bookmarkEnd w:id="2079"/>
    </w:p>
    <w:p w14:paraId="20E691FD" w14:textId="77777777" w:rsidR="00581D78" w:rsidRPr="0009046D" w:rsidRDefault="00581D78" w:rsidP="00581D78">
      <w:pPr>
        <w:pStyle w:val="BodyText"/>
        <w:rPr>
          <w:lang w:eastAsia="en-US"/>
        </w:rPr>
      </w:pPr>
      <w:r w:rsidRPr="0009046D">
        <w:rPr>
          <w:lang w:eastAsia="en-US"/>
        </w:rPr>
        <w:t>The metadata in the XDM package is constrained for the purposes of Closed Loop Referral as described in the following sections for Submission Set and Document Entries.</w:t>
      </w:r>
    </w:p>
    <w:p w14:paraId="487B516E" w14:textId="6137CA90" w:rsidR="00581D78" w:rsidRPr="0009046D" w:rsidRDefault="00581D78" w:rsidP="00AD7E03">
      <w:pPr>
        <w:pStyle w:val="Heading7"/>
        <w:rPr>
          <w:noProof w:val="0"/>
        </w:rPr>
      </w:pPr>
      <w:bookmarkStart w:id="2080" w:name="_Toc482625006"/>
      <w:r w:rsidRPr="0009046D">
        <w:rPr>
          <w:noProof w:val="0"/>
        </w:rPr>
        <w:t>3.</w:t>
      </w:r>
      <w:r w:rsidR="008F3E89" w:rsidRPr="0009046D">
        <w:rPr>
          <w:noProof w:val="0"/>
        </w:rPr>
        <w:t>55</w:t>
      </w:r>
      <w:r w:rsidRPr="0009046D">
        <w:rPr>
          <w:noProof w:val="0"/>
        </w:rPr>
        <w:t>.4.3.2.1.1 Submission Set</w:t>
      </w:r>
      <w:bookmarkEnd w:id="2080"/>
    </w:p>
    <w:p w14:paraId="3DEFBD7B" w14:textId="77777777" w:rsidR="00581D78" w:rsidRPr="0009046D" w:rsidRDefault="00581D78" w:rsidP="00581D78">
      <w:pPr>
        <w:pStyle w:val="BodyText"/>
        <w:rPr>
          <w:lang w:eastAsia="en-US"/>
        </w:rPr>
      </w:pPr>
      <w:r w:rsidRPr="0009046D">
        <w:rPr>
          <w:lang w:eastAsia="en-US"/>
        </w:rPr>
        <w:t>The table contains all required (R) Submission Set attributes, as well as any “required if known” (R2) or optional (O) attributes, where 360X imposes a specific constraint or connection to the content of a Document Entry.</w:t>
      </w:r>
    </w:p>
    <w:p w14:paraId="3C517A98" w14:textId="71107354" w:rsidR="00B05175" w:rsidRPr="0009046D" w:rsidRDefault="00285D44" w:rsidP="00581D78">
      <w:pPr>
        <w:pStyle w:val="BodyText"/>
        <w:rPr>
          <w:lang w:eastAsia="en-US"/>
        </w:rPr>
      </w:pPr>
      <w:r w:rsidRPr="0009046D">
        <w:rPr>
          <w:lang w:eastAsia="en-US"/>
        </w:rPr>
        <w:t xml:space="preserve">Note: The Submission Set metadata is identical to the metadata described in </w:t>
      </w:r>
      <w:ins w:id="2081" w:author="Mary Jungers" w:date="2017-08-15T13:03:00Z">
        <w:r w:rsidR="00060985">
          <w:rPr>
            <w:lang w:eastAsia="en-US"/>
          </w:rPr>
          <w:t>S</w:t>
        </w:r>
      </w:ins>
      <w:del w:id="2082" w:author="Mary Jungers" w:date="2017-08-15T13:03:00Z">
        <w:r w:rsidRPr="0009046D" w:rsidDel="00060985">
          <w:rPr>
            <w:lang w:eastAsia="en-US"/>
          </w:rPr>
          <w:delText>s</w:delText>
        </w:r>
      </w:del>
      <w:r w:rsidRPr="0009046D">
        <w:rPr>
          <w:lang w:eastAsia="en-US"/>
        </w:rPr>
        <w:t>ection 3.</w:t>
      </w:r>
      <w:r w:rsidR="008F3E89" w:rsidRPr="0009046D">
        <w:rPr>
          <w:lang w:eastAsia="en-US"/>
        </w:rPr>
        <w:t>55</w:t>
      </w:r>
      <w:r w:rsidRPr="0009046D">
        <w:rPr>
          <w:lang w:eastAsia="en-US"/>
        </w:rPr>
        <w:t xml:space="preserve">.4.2.2.1.1, </w:t>
      </w:r>
      <w:ins w:id="2083" w:author="Mary Jungers" w:date="2017-08-15T13:03:00Z">
        <w:r w:rsidR="00060985">
          <w:rPr>
            <w:lang w:eastAsia="en-US"/>
          </w:rPr>
          <w:t>T</w:t>
        </w:r>
      </w:ins>
      <w:del w:id="2084" w:author="Mary Jungers" w:date="2017-08-15T13:03:00Z">
        <w:r w:rsidRPr="0009046D" w:rsidDel="00060985">
          <w:rPr>
            <w:lang w:eastAsia="en-US"/>
          </w:rPr>
          <w:delText>t</w:delText>
        </w:r>
      </w:del>
      <w:r w:rsidRPr="0009046D">
        <w:rPr>
          <w:lang w:eastAsia="en-US"/>
        </w:rPr>
        <w:t>able 3.</w:t>
      </w:r>
      <w:r w:rsidR="008F3E89" w:rsidRPr="0009046D">
        <w:rPr>
          <w:lang w:eastAsia="en-US"/>
        </w:rPr>
        <w:t>55</w:t>
      </w:r>
      <w:r w:rsidRPr="0009046D">
        <w:rPr>
          <w:lang w:eastAsia="en-US"/>
        </w:rPr>
        <w:t>.4-6. It is provided here for completeness and to make the reading of the specification easier.</w:t>
      </w:r>
    </w:p>
    <w:p w14:paraId="275B4A6F" w14:textId="701330D6" w:rsidR="00581D78" w:rsidRPr="0009046D" w:rsidRDefault="00285D44" w:rsidP="00285D44">
      <w:pPr>
        <w:pStyle w:val="TableTitle"/>
      </w:pPr>
      <w:r w:rsidRPr="0009046D">
        <w:t>Table 3.</w:t>
      </w:r>
      <w:r w:rsidR="008F3E89" w:rsidRPr="0009046D">
        <w:t>55</w:t>
      </w:r>
      <w:r w:rsidRPr="0009046D">
        <w:t>.4-9: 360X Submission Set Attributes</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2"/>
        <w:gridCol w:w="2666"/>
        <w:gridCol w:w="1890"/>
        <w:gridCol w:w="2610"/>
      </w:tblGrid>
      <w:tr w:rsidR="00581D78" w:rsidRPr="0009046D" w14:paraId="1DA38260" w14:textId="77777777" w:rsidTr="00AD7E03">
        <w:trPr>
          <w:cantSplit/>
          <w:tblHeader/>
        </w:trPr>
        <w:tc>
          <w:tcPr>
            <w:tcW w:w="2482" w:type="dxa"/>
            <w:shd w:val="clear" w:color="auto" w:fill="D9D9D9"/>
            <w:vAlign w:val="center"/>
          </w:tcPr>
          <w:p w14:paraId="7443534C" w14:textId="77777777" w:rsidR="00581D78" w:rsidRPr="0009046D" w:rsidRDefault="00581D78" w:rsidP="00AD7E03">
            <w:pPr>
              <w:pStyle w:val="TableEntryHeader"/>
              <w:rPr>
                <w:lang w:eastAsia="en-US"/>
              </w:rPr>
            </w:pPr>
            <w:r w:rsidRPr="0009046D">
              <w:rPr>
                <w:lang w:eastAsia="en-US"/>
              </w:rPr>
              <w:t>Attribute</w:t>
            </w:r>
          </w:p>
        </w:tc>
        <w:tc>
          <w:tcPr>
            <w:tcW w:w="2666" w:type="dxa"/>
            <w:shd w:val="clear" w:color="auto" w:fill="D9D9D9"/>
            <w:vAlign w:val="center"/>
          </w:tcPr>
          <w:p w14:paraId="55DF75AE" w14:textId="77777777" w:rsidR="00581D78" w:rsidRPr="0009046D" w:rsidRDefault="00581D78" w:rsidP="00AD7E03">
            <w:pPr>
              <w:pStyle w:val="TableEntryHeader"/>
              <w:rPr>
                <w:lang w:eastAsia="en-US"/>
              </w:rPr>
            </w:pPr>
            <w:r w:rsidRPr="0009046D">
              <w:rPr>
                <w:lang w:eastAsia="en-US"/>
              </w:rPr>
              <w:t>Purpose within 360X</w:t>
            </w:r>
          </w:p>
        </w:tc>
        <w:tc>
          <w:tcPr>
            <w:tcW w:w="1890" w:type="dxa"/>
            <w:shd w:val="clear" w:color="auto" w:fill="D9D9D9"/>
            <w:vAlign w:val="center"/>
          </w:tcPr>
          <w:p w14:paraId="78B283C7" w14:textId="77777777" w:rsidR="00581D78" w:rsidRPr="0009046D" w:rsidRDefault="00581D78" w:rsidP="00AD7E03">
            <w:pPr>
              <w:pStyle w:val="TableEntryHeader"/>
              <w:rPr>
                <w:lang w:eastAsia="en-US"/>
              </w:rPr>
            </w:pPr>
            <w:r w:rsidRPr="0009046D">
              <w:rPr>
                <w:lang w:eastAsia="en-US"/>
              </w:rPr>
              <w:t>Requirement</w:t>
            </w:r>
            <w:r w:rsidRPr="0009046D">
              <w:rPr>
                <w:lang w:eastAsia="en-US"/>
              </w:rPr>
              <w:br/>
              <w:t>(Source of requirement)</w:t>
            </w:r>
          </w:p>
        </w:tc>
        <w:tc>
          <w:tcPr>
            <w:tcW w:w="2610" w:type="dxa"/>
            <w:shd w:val="clear" w:color="auto" w:fill="D9D9D9"/>
            <w:vAlign w:val="center"/>
          </w:tcPr>
          <w:p w14:paraId="737654E3" w14:textId="77777777" w:rsidR="00581D78" w:rsidRPr="0009046D" w:rsidRDefault="00581D78" w:rsidP="00AD7E03">
            <w:pPr>
              <w:pStyle w:val="TableEntryHeader"/>
              <w:rPr>
                <w:lang w:eastAsia="en-US"/>
              </w:rPr>
            </w:pPr>
            <w:r w:rsidRPr="0009046D">
              <w:rPr>
                <w:lang w:eastAsia="en-US"/>
              </w:rPr>
              <w:t>Value and Source</w:t>
            </w:r>
          </w:p>
        </w:tc>
      </w:tr>
      <w:tr w:rsidR="00581D78" w:rsidRPr="0009046D" w14:paraId="7A6ED269" w14:textId="77777777" w:rsidTr="00AD7E03">
        <w:trPr>
          <w:cantSplit/>
        </w:trPr>
        <w:tc>
          <w:tcPr>
            <w:tcW w:w="2482" w:type="dxa"/>
            <w:shd w:val="clear" w:color="auto" w:fill="auto"/>
          </w:tcPr>
          <w:p w14:paraId="24CD64BC" w14:textId="77777777" w:rsidR="00581D78" w:rsidRPr="0009046D" w:rsidRDefault="00581D78" w:rsidP="00AD7E03">
            <w:pPr>
              <w:pStyle w:val="TableEntry"/>
              <w:rPr>
                <w:lang w:eastAsia="en-US"/>
              </w:rPr>
            </w:pPr>
            <w:r w:rsidRPr="0009046D">
              <w:rPr>
                <w:lang w:eastAsia="en-US"/>
              </w:rPr>
              <w:t>author</w:t>
            </w:r>
          </w:p>
        </w:tc>
        <w:tc>
          <w:tcPr>
            <w:tcW w:w="2666" w:type="dxa"/>
            <w:shd w:val="clear" w:color="auto" w:fill="auto"/>
          </w:tcPr>
          <w:p w14:paraId="769E3B30" w14:textId="77777777" w:rsidR="00581D78" w:rsidRPr="0009046D" w:rsidRDefault="00581D78" w:rsidP="00AD7E03">
            <w:pPr>
              <w:pStyle w:val="TableEntry"/>
              <w:rPr>
                <w:lang w:eastAsia="en-US"/>
              </w:rPr>
            </w:pPr>
            <w:r w:rsidRPr="0009046D">
              <w:rPr>
                <w:lang w:eastAsia="en-US"/>
              </w:rPr>
              <w:t>The entity which created the submission set, including the Referral Recipient’s Direct address</w:t>
            </w:r>
          </w:p>
        </w:tc>
        <w:tc>
          <w:tcPr>
            <w:tcW w:w="1890" w:type="dxa"/>
            <w:shd w:val="clear" w:color="auto" w:fill="auto"/>
          </w:tcPr>
          <w:p w14:paraId="2F5197CD" w14:textId="77777777" w:rsidR="00581D78" w:rsidRPr="0009046D" w:rsidRDefault="00581D78" w:rsidP="00AD7E03">
            <w:pPr>
              <w:pStyle w:val="TableEntry"/>
              <w:rPr>
                <w:lang w:eastAsia="en-US"/>
              </w:rPr>
            </w:pPr>
            <w:r w:rsidRPr="0009046D">
              <w:rPr>
                <w:lang w:eastAsia="en-US"/>
              </w:rPr>
              <w:t>R</w:t>
            </w:r>
            <w:r w:rsidRPr="0009046D">
              <w:br/>
              <w:t>(XDR and XDM for Direct Messaging)</w:t>
            </w:r>
          </w:p>
        </w:tc>
        <w:tc>
          <w:tcPr>
            <w:tcW w:w="2610" w:type="dxa"/>
            <w:shd w:val="clear" w:color="auto" w:fill="auto"/>
          </w:tcPr>
          <w:p w14:paraId="68395495" w14:textId="77777777" w:rsidR="00581D78" w:rsidRPr="0009046D" w:rsidRDefault="00581D78" w:rsidP="00AD7E03">
            <w:pPr>
              <w:pStyle w:val="TableEntry"/>
              <w:rPr>
                <w:lang w:eastAsia="en-US"/>
              </w:rPr>
            </w:pPr>
            <w:r w:rsidRPr="0009046D">
              <w:rPr>
                <w:lang w:eastAsia="en-US"/>
              </w:rPr>
              <w:t>The Direct address of the Referral Recipient is placed in the authorTelecommunication slot of the author classification.</w:t>
            </w:r>
          </w:p>
        </w:tc>
      </w:tr>
      <w:tr w:rsidR="00581D78" w:rsidRPr="0009046D" w14:paraId="675C524A" w14:textId="77777777" w:rsidTr="00AD7E03">
        <w:trPr>
          <w:cantSplit/>
        </w:trPr>
        <w:tc>
          <w:tcPr>
            <w:tcW w:w="2482" w:type="dxa"/>
            <w:shd w:val="clear" w:color="auto" w:fill="auto"/>
          </w:tcPr>
          <w:p w14:paraId="088AF0C5" w14:textId="77777777" w:rsidR="00581D78" w:rsidRPr="0009046D" w:rsidRDefault="00581D78" w:rsidP="00AD7E03">
            <w:pPr>
              <w:pStyle w:val="TableEntry"/>
              <w:rPr>
                <w:lang w:eastAsia="en-US"/>
              </w:rPr>
            </w:pPr>
            <w:r w:rsidRPr="0009046D">
              <w:rPr>
                <w:lang w:eastAsia="en-US"/>
              </w:rPr>
              <w:t>contentTypeCode</w:t>
            </w:r>
          </w:p>
        </w:tc>
        <w:tc>
          <w:tcPr>
            <w:tcW w:w="2666" w:type="dxa"/>
            <w:shd w:val="clear" w:color="auto" w:fill="auto"/>
          </w:tcPr>
          <w:p w14:paraId="55437B53" w14:textId="77777777" w:rsidR="00581D78" w:rsidRPr="0009046D" w:rsidRDefault="00581D78" w:rsidP="00AD7E03">
            <w:pPr>
              <w:pStyle w:val="TableEntry"/>
              <w:rPr>
                <w:lang w:eastAsia="en-US"/>
              </w:rPr>
            </w:pPr>
            <w:r w:rsidRPr="0009046D">
              <w:rPr>
                <w:lang w:eastAsia="en-US"/>
              </w:rPr>
              <w:t xml:space="preserve">Defines the submission set as part of a referral. </w:t>
            </w:r>
          </w:p>
        </w:tc>
        <w:tc>
          <w:tcPr>
            <w:tcW w:w="1890" w:type="dxa"/>
            <w:shd w:val="clear" w:color="auto" w:fill="auto"/>
          </w:tcPr>
          <w:p w14:paraId="18DEFD1D" w14:textId="77777777" w:rsidR="00581D78" w:rsidRPr="0009046D" w:rsidRDefault="00581D78"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3DA112D5" w14:textId="77777777" w:rsidR="00581D78" w:rsidRPr="0009046D" w:rsidRDefault="00581D78" w:rsidP="00AD7E03">
            <w:pPr>
              <w:pStyle w:val="TableEntry"/>
              <w:rPr>
                <w:lang w:eastAsia="en-US"/>
              </w:rPr>
            </w:pPr>
            <w:r w:rsidRPr="0009046D">
              <w:rPr>
                <w:lang w:eastAsia="en-US"/>
              </w:rPr>
              <w:t>LOINC Code 57133-1 is used to indicate that this Submission Set is part of a referral</w:t>
            </w:r>
          </w:p>
        </w:tc>
      </w:tr>
      <w:tr w:rsidR="00581D78" w:rsidRPr="0009046D" w14:paraId="007202F6" w14:textId="77777777" w:rsidTr="00AD7E03">
        <w:trPr>
          <w:cantSplit/>
        </w:trPr>
        <w:tc>
          <w:tcPr>
            <w:tcW w:w="2482" w:type="dxa"/>
            <w:shd w:val="clear" w:color="auto" w:fill="auto"/>
          </w:tcPr>
          <w:p w14:paraId="5BCDC3B6" w14:textId="77777777" w:rsidR="00581D78" w:rsidRPr="0009046D" w:rsidRDefault="00581D78" w:rsidP="00AD7E03">
            <w:pPr>
              <w:pStyle w:val="TableEntry"/>
              <w:rPr>
                <w:lang w:eastAsia="en-US"/>
              </w:rPr>
            </w:pPr>
            <w:r w:rsidRPr="0009046D">
              <w:rPr>
                <w:lang w:eastAsia="en-US"/>
              </w:rPr>
              <w:t>entryUUID</w:t>
            </w:r>
          </w:p>
        </w:tc>
        <w:tc>
          <w:tcPr>
            <w:tcW w:w="2666" w:type="dxa"/>
            <w:shd w:val="clear" w:color="auto" w:fill="auto"/>
          </w:tcPr>
          <w:p w14:paraId="7FDA0D5B" w14:textId="77777777" w:rsidR="00581D78" w:rsidRPr="0009046D" w:rsidRDefault="00581D78" w:rsidP="00AD7E03">
            <w:pPr>
              <w:pStyle w:val="TableEntry"/>
              <w:rPr>
                <w:lang w:eastAsia="en-US"/>
              </w:rPr>
            </w:pPr>
            <w:r w:rsidRPr="0009046D">
              <w:rPr>
                <w:lang w:eastAsia="en-US"/>
              </w:rPr>
              <w:t>The identifier used for referencing the Submission Set object within the metadata</w:t>
            </w:r>
          </w:p>
        </w:tc>
        <w:tc>
          <w:tcPr>
            <w:tcW w:w="1890" w:type="dxa"/>
            <w:shd w:val="clear" w:color="auto" w:fill="auto"/>
          </w:tcPr>
          <w:p w14:paraId="6B3F6001" w14:textId="77777777" w:rsidR="00581D78" w:rsidRPr="0009046D" w:rsidRDefault="00581D78" w:rsidP="00AD7E03">
            <w:pPr>
              <w:pStyle w:val="TableEntry"/>
              <w:rPr>
                <w:lang w:eastAsia="en-US"/>
              </w:rPr>
            </w:pPr>
            <w:r w:rsidRPr="0009046D">
              <w:rPr>
                <w:lang w:eastAsia="en-US"/>
              </w:rPr>
              <w:t>R</w:t>
            </w:r>
            <w:r w:rsidRPr="0009046D">
              <w:rPr>
                <w:lang w:eastAsia="en-US"/>
              </w:rPr>
              <w:br/>
              <w:t>(IHE)</w:t>
            </w:r>
          </w:p>
        </w:tc>
        <w:tc>
          <w:tcPr>
            <w:tcW w:w="2610" w:type="dxa"/>
            <w:shd w:val="clear" w:color="auto" w:fill="auto"/>
          </w:tcPr>
          <w:p w14:paraId="7953019E" w14:textId="77777777" w:rsidR="00581D78" w:rsidRPr="0009046D" w:rsidRDefault="00581D78" w:rsidP="00AD7E03">
            <w:pPr>
              <w:pStyle w:val="TableEntry"/>
              <w:rPr>
                <w:lang w:eastAsia="en-US"/>
              </w:rPr>
            </w:pPr>
            <w:r w:rsidRPr="0009046D">
              <w:rPr>
                <w:lang w:eastAsia="en-US"/>
              </w:rPr>
              <w:t>Assigned by the Referral Recipient when the Submission Set was created</w:t>
            </w:r>
            <w:r w:rsidRPr="0009046D">
              <w:rPr>
                <w:lang w:eastAsia="en-US"/>
              </w:rPr>
              <w:br/>
            </w:r>
          </w:p>
        </w:tc>
      </w:tr>
      <w:tr w:rsidR="00581D78" w:rsidRPr="0009046D" w14:paraId="2280FAA4" w14:textId="77777777" w:rsidTr="00AD7E03">
        <w:trPr>
          <w:cantSplit/>
        </w:trPr>
        <w:tc>
          <w:tcPr>
            <w:tcW w:w="2482" w:type="dxa"/>
            <w:shd w:val="clear" w:color="auto" w:fill="auto"/>
          </w:tcPr>
          <w:p w14:paraId="30E854E2" w14:textId="77777777" w:rsidR="00581D78" w:rsidRPr="0009046D" w:rsidRDefault="00581D78" w:rsidP="00AD7E03">
            <w:pPr>
              <w:pStyle w:val="TableEntry"/>
              <w:rPr>
                <w:lang w:eastAsia="en-US"/>
              </w:rPr>
            </w:pPr>
            <w:r w:rsidRPr="0009046D">
              <w:rPr>
                <w:lang w:eastAsia="en-US"/>
              </w:rPr>
              <w:t>intendedRecipient</w:t>
            </w:r>
          </w:p>
        </w:tc>
        <w:tc>
          <w:tcPr>
            <w:tcW w:w="2666" w:type="dxa"/>
            <w:shd w:val="clear" w:color="auto" w:fill="auto"/>
          </w:tcPr>
          <w:p w14:paraId="5C0D40D0" w14:textId="77777777" w:rsidR="00581D78" w:rsidRPr="0009046D" w:rsidRDefault="00581D78" w:rsidP="00AD7E03">
            <w:pPr>
              <w:pStyle w:val="TableEntry"/>
              <w:rPr>
                <w:lang w:eastAsia="en-US"/>
              </w:rPr>
            </w:pPr>
            <w:r w:rsidRPr="0009046D">
              <w:rPr>
                <w:lang w:eastAsia="en-US"/>
              </w:rPr>
              <w:t>The entity for which the Submission set is intended</w:t>
            </w:r>
          </w:p>
        </w:tc>
        <w:tc>
          <w:tcPr>
            <w:tcW w:w="1890" w:type="dxa"/>
            <w:shd w:val="clear" w:color="auto" w:fill="auto"/>
          </w:tcPr>
          <w:p w14:paraId="037C4152" w14:textId="77777777" w:rsidR="00581D78" w:rsidRPr="0009046D" w:rsidRDefault="00581D78" w:rsidP="00AD7E03">
            <w:pPr>
              <w:pStyle w:val="TableEntry"/>
              <w:rPr>
                <w:lang w:eastAsia="en-US"/>
              </w:rPr>
            </w:pPr>
            <w:r w:rsidRPr="0009046D">
              <w:rPr>
                <w:lang w:eastAsia="en-US"/>
              </w:rPr>
              <w:t>R</w:t>
            </w:r>
            <w:r w:rsidRPr="0009046D">
              <w:rPr>
                <w:lang w:eastAsia="en-US"/>
              </w:rPr>
              <w:br/>
              <w:t>(XDR and XDM for Direct Messaging)</w:t>
            </w:r>
          </w:p>
        </w:tc>
        <w:tc>
          <w:tcPr>
            <w:tcW w:w="2610" w:type="dxa"/>
            <w:shd w:val="clear" w:color="auto" w:fill="auto"/>
          </w:tcPr>
          <w:p w14:paraId="50E2A92D" w14:textId="77777777" w:rsidR="00581D78" w:rsidRPr="0009046D" w:rsidRDefault="00581D78" w:rsidP="00AD7E03">
            <w:pPr>
              <w:pStyle w:val="TableEntry"/>
              <w:rPr>
                <w:lang w:eastAsia="en-US"/>
              </w:rPr>
            </w:pPr>
            <w:r w:rsidRPr="0009046D">
              <w:rPr>
                <w:lang w:eastAsia="en-US"/>
              </w:rPr>
              <w:t>The Direct address of the Referral Initiator.</w:t>
            </w:r>
          </w:p>
        </w:tc>
      </w:tr>
      <w:tr w:rsidR="00581D78" w:rsidRPr="0009046D" w14:paraId="31C0B7A0" w14:textId="77777777" w:rsidTr="00AD7E03">
        <w:trPr>
          <w:cantSplit/>
        </w:trPr>
        <w:tc>
          <w:tcPr>
            <w:tcW w:w="2482" w:type="dxa"/>
            <w:shd w:val="clear" w:color="auto" w:fill="auto"/>
          </w:tcPr>
          <w:p w14:paraId="491C3082" w14:textId="77777777" w:rsidR="00581D78" w:rsidRPr="0009046D" w:rsidRDefault="00581D78" w:rsidP="00AD7E03">
            <w:pPr>
              <w:pStyle w:val="TableEntry"/>
              <w:rPr>
                <w:lang w:eastAsia="en-US"/>
              </w:rPr>
            </w:pPr>
            <w:r w:rsidRPr="0009046D">
              <w:rPr>
                <w:lang w:eastAsia="en-US"/>
              </w:rPr>
              <w:lastRenderedPageBreak/>
              <w:t>patientId</w:t>
            </w:r>
          </w:p>
        </w:tc>
        <w:tc>
          <w:tcPr>
            <w:tcW w:w="2666" w:type="dxa"/>
            <w:shd w:val="clear" w:color="auto" w:fill="auto"/>
          </w:tcPr>
          <w:p w14:paraId="597DB747" w14:textId="77777777" w:rsidR="00581D78" w:rsidRPr="0009046D" w:rsidRDefault="00581D78" w:rsidP="00AD7E03">
            <w:pPr>
              <w:pStyle w:val="TableEntry"/>
              <w:rPr>
                <w:lang w:eastAsia="en-US"/>
              </w:rPr>
            </w:pPr>
            <w:r w:rsidRPr="0009046D">
              <w:rPr>
                <w:lang w:eastAsia="en-US"/>
              </w:rPr>
              <w:t>The patient ID known to the Referral Initiator. This is either the value of the patientId attribute from the Referral Request, or the value of the sourcePatientId attribute.</w:t>
            </w:r>
            <w:r w:rsidRPr="0009046D">
              <w:rPr>
                <w:lang w:eastAsia="en-US"/>
              </w:rPr>
              <w:br/>
              <w:t>This value must be the same for the Submission Set, and the Document Entries within it.</w:t>
            </w:r>
          </w:p>
        </w:tc>
        <w:tc>
          <w:tcPr>
            <w:tcW w:w="1890" w:type="dxa"/>
            <w:shd w:val="clear" w:color="auto" w:fill="auto"/>
          </w:tcPr>
          <w:p w14:paraId="46ED06A5" w14:textId="77777777" w:rsidR="00581D78" w:rsidRPr="0009046D" w:rsidRDefault="00581D78"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0E24B858" w14:textId="3E659DA8" w:rsidR="00581D78" w:rsidRPr="0009046D" w:rsidRDefault="00DD3A93" w:rsidP="00AD7E03">
            <w:pPr>
              <w:pStyle w:val="TableEntry"/>
              <w:rPr>
                <w:lang w:eastAsia="en-US"/>
              </w:rPr>
            </w:pPr>
            <w:r w:rsidRPr="0009046D">
              <w:rPr>
                <w:lang w:eastAsia="en-US"/>
              </w:rPr>
              <w:t>See PCC</w:t>
            </w:r>
            <w:r w:rsidR="00176FB7" w:rsidRPr="0009046D">
              <w:rPr>
                <w:lang w:eastAsia="en-US"/>
              </w:rPr>
              <w:t xml:space="preserve"> TF-1: X.1.3</w:t>
            </w:r>
            <w:r w:rsidR="00581D78" w:rsidRPr="0009046D">
              <w:rPr>
                <w:lang w:eastAsia="en-US"/>
              </w:rPr>
              <w:t>.1 for description on how patient identity is conveyed between the Referral Initiator and the Referral Recipient</w:t>
            </w:r>
          </w:p>
        </w:tc>
      </w:tr>
      <w:tr w:rsidR="00581D78" w:rsidRPr="0009046D" w14:paraId="638DE150" w14:textId="77777777" w:rsidTr="00AD7E03">
        <w:trPr>
          <w:cantSplit/>
        </w:trPr>
        <w:tc>
          <w:tcPr>
            <w:tcW w:w="2482" w:type="dxa"/>
            <w:shd w:val="clear" w:color="auto" w:fill="auto"/>
          </w:tcPr>
          <w:p w14:paraId="49513CAE" w14:textId="77777777" w:rsidR="00581D78" w:rsidRPr="0009046D" w:rsidRDefault="00581D78" w:rsidP="00AD7E03">
            <w:pPr>
              <w:pStyle w:val="TableEntry"/>
              <w:rPr>
                <w:lang w:eastAsia="en-US"/>
              </w:rPr>
            </w:pPr>
            <w:r w:rsidRPr="0009046D">
              <w:rPr>
                <w:lang w:eastAsia="en-US"/>
              </w:rPr>
              <w:t>sourceId</w:t>
            </w:r>
          </w:p>
        </w:tc>
        <w:tc>
          <w:tcPr>
            <w:tcW w:w="2666" w:type="dxa"/>
            <w:shd w:val="clear" w:color="auto" w:fill="auto"/>
          </w:tcPr>
          <w:p w14:paraId="4C91CAF5" w14:textId="77777777" w:rsidR="00581D78" w:rsidRPr="0009046D" w:rsidRDefault="00581D78" w:rsidP="00AD7E03">
            <w:pPr>
              <w:pStyle w:val="TableEntry"/>
              <w:rPr>
                <w:lang w:eastAsia="en-US"/>
              </w:rPr>
            </w:pPr>
            <w:r w:rsidRPr="0009046D">
              <w:rPr>
                <w:lang w:eastAsia="en-US"/>
              </w:rPr>
              <w:t>Globally unique identifier representing the entity which created the submission set. Usually an organizational identifier.</w:t>
            </w:r>
          </w:p>
        </w:tc>
        <w:tc>
          <w:tcPr>
            <w:tcW w:w="1890" w:type="dxa"/>
            <w:shd w:val="clear" w:color="auto" w:fill="auto"/>
          </w:tcPr>
          <w:p w14:paraId="1023FA7D" w14:textId="77777777" w:rsidR="00581D78" w:rsidRPr="0009046D" w:rsidRDefault="00581D78" w:rsidP="00AD7E03">
            <w:pPr>
              <w:pStyle w:val="TableEntry"/>
              <w:rPr>
                <w:lang w:eastAsia="en-US"/>
              </w:rPr>
            </w:pPr>
            <w:r w:rsidRPr="0009046D">
              <w:rPr>
                <w:lang w:eastAsia="en-US"/>
              </w:rPr>
              <w:t>R</w:t>
            </w:r>
            <w:r w:rsidRPr="0009046D">
              <w:rPr>
                <w:lang w:eastAsia="en-US"/>
              </w:rPr>
              <w:br/>
              <w:t>(IHE)</w:t>
            </w:r>
          </w:p>
        </w:tc>
        <w:tc>
          <w:tcPr>
            <w:tcW w:w="2610" w:type="dxa"/>
            <w:shd w:val="clear" w:color="auto" w:fill="auto"/>
          </w:tcPr>
          <w:p w14:paraId="4F4D4CF3" w14:textId="77777777" w:rsidR="00581D78" w:rsidRPr="0009046D" w:rsidRDefault="00581D78" w:rsidP="00AD7E03">
            <w:pPr>
              <w:pStyle w:val="TableEntry"/>
              <w:rPr>
                <w:lang w:eastAsia="en-US"/>
              </w:rPr>
            </w:pPr>
            <w:r w:rsidRPr="0009046D">
              <w:rPr>
                <w:lang w:eastAsia="en-US"/>
              </w:rPr>
              <w:t>An OID.</w:t>
            </w:r>
          </w:p>
        </w:tc>
      </w:tr>
      <w:tr w:rsidR="00581D78" w:rsidRPr="0009046D" w14:paraId="3112A75B" w14:textId="77777777" w:rsidTr="00AD7E03">
        <w:trPr>
          <w:cantSplit/>
        </w:trPr>
        <w:tc>
          <w:tcPr>
            <w:tcW w:w="2482" w:type="dxa"/>
            <w:shd w:val="clear" w:color="auto" w:fill="auto"/>
          </w:tcPr>
          <w:p w14:paraId="5509AE80" w14:textId="77777777" w:rsidR="00581D78" w:rsidRPr="0009046D" w:rsidRDefault="00581D78" w:rsidP="00AD7E03">
            <w:pPr>
              <w:pStyle w:val="TableEntry"/>
              <w:rPr>
                <w:lang w:eastAsia="en-US"/>
              </w:rPr>
            </w:pPr>
            <w:r w:rsidRPr="0009046D">
              <w:rPr>
                <w:lang w:eastAsia="en-US"/>
              </w:rPr>
              <w:t>submissionTime</w:t>
            </w:r>
          </w:p>
        </w:tc>
        <w:tc>
          <w:tcPr>
            <w:tcW w:w="2666" w:type="dxa"/>
            <w:shd w:val="clear" w:color="auto" w:fill="auto"/>
          </w:tcPr>
          <w:p w14:paraId="6F7848AD" w14:textId="77777777" w:rsidR="00581D78" w:rsidRPr="0009046D" w:rsidRDefault="00581D78" w:rsidP="00AD7E03">
            <w:pPr>
              <w:pStyle w:val="TableEntry"/>
              <w:rPr>
                <w:lang w:eastAsia="en-US"/>
              </w:rPr>
            </w:pPr>
            <w:r w:rsidRPr="0009046D">
              <w:rPr>
                <w:lang w:eastAsia="en-US"/>
              </w:rPr>
              <w:t>Represents the point in time at the creating entity when the SubmissionSet was created.</w:t>
            </w:r>
          </w:p>
        </w:tc>
        <w:tc>
          <w:tcPr>
            <w:tcW w:w="1890" w:type="dxa"/>
            <w:shd w:val="clear" w:color="auto" w:fill="auto"/>
          </w:tcPr>
          <w:p w14:paraId="74890F6D" w14:textId="77777777" w:rsidR="00581D78" w:rsidRPr="0009046D" w:rsidRDefault="00581D78" w:rsidP="00AD7E03">
            <w:pPr>
              <w:pStyle w:val="TableEntry"/>
              <w:rPr>
                <w:lang w:eastAsia="en-US"/>
              </w:rPr>
            </w:pPr>
            <w:r w:rsidRPr="0009046D">
              <w:rPr>
                <w:lang w:eastAsia="en-US"/>
              </w:rPr>
              <w:t>R</w:t>
            </w:r>
            <w:r w:rsidRPr="0009046D">
              <w:rPr>
                <w:lang w:eastAsia="en-US"/>
              </w:rPr>
              <w:br/>
              <w:t>(IHE)</w:t>
            </w:r>
          </w:p>
        </w:tc>
        <w:tc>
          <w:tcPr>
            <w:tcW w:w="2610" w:type="dxa"/>
            <w:shd w:val="clear" w:color="auto" w:fill="auto"/>
          </w:tcPr>
          <w:p w14:paraId="4921CF18" w14:textId="77777777" w:rsidR="00581D78" w:rsidRPr="0009046D" w:rsidRDefault="00581D78" w:rsidP="00AD7E03">
            <w:pPr>
              <w:pStyle w:val="TableEntry"/>
              <w:rPr>
                <w:lang w:eastAsia="en-US"/>
              </w:rPr>
            </w:pPr>
            <w:r w:rsidRPr="0009046D">
              <w:rPr>
                <w:lang w:eastAsia="en-US"/>
              </w:rPr>
              <w:t>Timestamp in UTC</w:t>
            </w:r>
          </w:p>
        </w:tc>
      </w:tr>
      <w:tr w:rsidR="00581D78" w:rsidRPr="0009046D" w14:paraId="1CFC8426" w14:textId="77777777" w:rsidTr="00AD7E03">
        <w:trPr>
          <w:cantSplit/>
        </w:trPr>
        <w:tc>
          <w:tcPr>
            <w:tcW w:w="2482" w:type="dxa"/>
            <w:shd w:val="clear" w:color="auto" w:fill="auto"/>
          </w:tcPr>
          <w:p w14:paraId="33AB2D85" w14:textId="77777777" w:rsidR="00581D78" w:rsidRPr="0009046D" w:rsidRDefault="00581D78" w:rsidP="00AD7E03">
            <w:pPr>
              <w:pStyle w:val="TableEntry"/>
              <w:rPr>
                <w:lang w:eastAsia="en-US"/>
              </w:rPr>
            </w:pPr>
            <w:r w:rsidRPr="0009046D">
              <w:rPr>
                <w:lang w:eastAsia="en-US"/>
              </w:rPr>
              <w:t>uniqueId</w:t>
            </w:r>
          </w:p>
        </w:tc>
        <w:tc>
          <w:tcPr>
            <w:tcW w:w="2666" w:type="dxa"/>
            <w:shd w:val="clear" w:color="auto" w:fill="auto"/>
          </w:tcPr>
          <w:p w14:paraId="48FE0A87" w14:textId="57DE5189" w:rsidR="00581D78" w:rsidRPr="0009046D" w:rsidRDefault="00581D78" w:rsidP="00E32250">
            <w:pPr>
              <w:pStyle w:val="TableEntry"/>
              <w:rPr>
                <w:lang w:eastAsia="en-US"/>
              </w:rPr>
            </w:pPr>
            <w:r w:rsidRPr="0009046D">
              <w:rPr>
                <w:lang w:eastAsia="en-US"/>
              </w:rPr>
              <w:t xml:space="preserve">Globally unique identifier assigned to the </w:t>
            </w:r>
            <w:r w:rsidR="00E32250" w:rsidRPr="0009046D">
              <w:rPr>
                <w:lang w:eastAsia="en-US"/>
              </w:rPr>
              <w:t>submission set</w:t>
            </w:r>
            <w:r w:rsidRPr="0009046D">
              <w:rPr>
                <w:lang w:eastAsia="en-US"/>
              </w:rPr>
              <w:t xml:space="preserve"> by its creator.</w:t>
            </w:r>
          </w:p>
        </w:tc>
        <w:tc>
          <w:tcPr>
            <w:tcW w:w="1890" w:type="dxa"/>
            <w:shd w:val="clear" w:color="auto" w:fill="auto"/>
          </w:tcPr>
          <w:p w14:paraId="54E6B442" w14:textId="77777777" w:rsidR="00581D78" w:rsidRPr="0009046D" w:rsidRDefault="00581D78" w:rsidP="00AD7E03">
            <w:pPr>
              <w:pStyle w:val="TableEntry"/>
              <w:rPr>
                <w:lang w:eastAsia="en-US"/>
              </w:rPr>
            </w:pPr>
            <w:r w:rsidRPr="0009046D">
              <w:rPr>
                <w:lang w:eastAsia="en-US"/>
              </w:rPr>
              <w:t>R</w:t>
            </w:r>
          </w:p>
        </w:tc>
        <w:tc>
          <w:tcPr>
            <w:tcW w:w="2610" w:type="dxa"/>
            <w:shd w:val="clear" w:color="auto" w:fill="auto"/>
          </w:tcPr>
          <w:p w14:paraId="319E324D" w14:textId="77777777" w:rsidR="00581D78" w:rsidRPr="0009046D" w:rsidRDefault="00581D78" w:rsidP="00AD7E03">
            <w:pPr>
              <w:pStyle w:val="TableEntry"/>
              <w:rPr>
                <w:lang w:eastAsia="en-US"/>
              </w:rPr>
            </w:pPr>
            <w:r w:rsidRPr="0009046D">
              <w:rPr>
                <w:lang w:eastAsia="en-US"/>
              </w:rPr>
              <w:t>An OID.</w:t>
            </w:r>
          </w:p>
        </w:tc>
      </w:tr>
      <w:tr w:rsidR="00581D78" w:rsidRPr="0009046D" w14:paraId="632847A2" w14:textId="77777777" w:rsidTr="00AD7E03">
        <w:trPr>
          <w:cantSplit/>
        </w:trPr>
        <w:tc>
          <w:tcPr>
            <w:tcW w:w="2482" w:type="dxa"/>
            <w:shd w:val="clear" w:color="auto" w:fill="auto"/>
          </w:tcPr>
          <w:p w14:paraId="1E6666EB" w14:textId="77777777" w:rsidR="00581D78" w:rsidRPr="0009046D" w:rsidRDefault="00581D78" w:rsidP="00AD7E03">
            <w:pPr>
              <w:pStyle w:val="TableEntry"/>
              <w:rPr>
                <w:lang w:eastAsia="en-US"/>
              </w:rPr>
            </w:pPr>
            <w:r w:rsidRPr="0009046D">
              <w:rPr>
                <w:lang w:eastAsia="en-US"/>
              </w:rPr>
              <w:t>referenceIdList</w:t>
            </w:r>
          </w:p>
        </w:tc>
        <w:tc>
          <w:tcPr>
            <w:tcW w:w="2666" w:type="dxa"/>
            <w:shd w:val="clear" w:color="auto" w:fill="auto"/>
          </w:tcPr>
          <w:p w14:paraId="5987194A" w14:textId="6869DB92" w:rsidR="00581D78" w:rsidRPr="0009046D" w:rsidRDefault="00581D78" w:rsidP="00AD7E03">
            <w:pPr>
              <w:pStyle w:val="TableEntry"/>
              <w:rPr>
                <w:lang w:eastAsia="en-US"/>
              </w:rPr>
            </w:pPr>
            <w:r w:rsidRPr="0009046D">
              <w:rPr>
                <w:lang w:eastAsia="en-US"/>
              </w:rPr>
              <w:t xml:space="preserve">The referenceIdList contains the </w:t>
            </w:r>
            <w:r w:rsidR="00DD3A93" w:rsidRPr="0009046D">
              <w:rPr>
                <w:lang w:eastAsia="en-US"/>
              </w:rPr>
              <w:t>referral ID, as described in PCC</w:t>
            </w:r>
            <w:r w:rsidR="00176FB7" w:rsidRPr="0009046D">
              <w:rPr>
                <w:lang w:eastAsia="en-US"/>
              </w:rPr>
              <w:t xml:space="preserve"> TF-1: X.1.3</w:t>
            </w:r>
            <w:r w:rsidRPr="0009046D">
              <w:rPr>
                <w:lang w:eastAsia="en-US"/>
              </w:rPr>
              <w:t>.1</w:t>
            </w:r>
          </w:p>
        </w:tc>
        <w:tc>
          <w:tcPr>
            <w:tcW w:w="1890" w:type="dxa"/>
            <w:shd w:val="clear" w:color="auto" w:fill="auto"/>
          </w:tcPr>
          <w:p w14:paraId="2EE21682" w14:textId="77777777" w:rsidR="00581D78" w:rsidRPr="0009046D" w:rsidRDefault="00581D78"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32863EE9" w14:textId="77777777" w:rsidR="00581D78" w:rsidRPr="0009046D" w:rsidRDefault="00581D78" w:rsidP="00AD7E03">
            <w:pPr>
              <w:pStyle w:val="TableEntry"/>
              <w:rPr>
                <w:lang w:eastAsia="en-US"/>
              </w:rPr>
            </w:pPr>
            <w:r w:rsidRPr="0009046D">
              <w:rPr>
                <w:lang w:eastAsia="en-US"/>
              </w:rPr>
              <w:t>This attribute is currently only defined by IHE for the Document Entry metadata. Since it is a Slot, however, it is not prohibited from being added to the Submission Set metadata.</w:t>
            </w:r>
          </w:p>
        </w:tc>
      </w:tr>
    </w:tbl>
    <w:p w14:paraId="1B510DA3" w14:textId="77777777" w:rsidR="00581D78" w:rsidRPr="0009046D" w:rsidRDefault="00581D78" w:rsidP="00581D78">
      <w:pPr>
        <w:pStyle w:val="BodyText"/>
        <w:rPr>
          <w:lang w:eastAsia="en-US"/>
        </w:rPr>
      </w:pPr>
    </w:p>
    <w:p w14:paraId="0F84DC64" w14:textId="4C4AD1E0" w:rsidR="00581D78" w:rsidRPr="0009046D" w:rsidRDefault="00581D78" w:rsidP="00AD7E03">
      <w:pPr>
        <w:pStyle w:val="Heading7"/>
        <w:rPr>
          <w:noProof w:val="0"/>
        </w:rPr>
      </w:pPr>
      <w:bookmarkStart w:id="2085" w:name="_Toc482625007"/>
      <w:r w:rsidRPr="0009046D">
        <w:rPr>
          <w:noProof w:val="0"/>
        </w:rPr>
        <w:t>3.</w:t>
      </w:r>
      <w:r w:rsidR="008F3E89" w:rsidRPr="0009046D">
        <w:rPr>
          <w:noProof w:val="0"/>
        </w:rPr>
        <w:t>55</w:t>
      </w:r>
      <w:r w:rsidRPr="0009046D">
        <w:rPr>
          <w:noProof w:val="0"/>
        </w:rPr>
        <w:t>.4.3.2.1.2 Document Entry for Referral Status Update</w:t>
      </w:r>
      <w:bookmarkEnd w:id="2085"/>
    </w:p>
    <w:p w14:paraId="7707A850" w14:textId="408581E8" w:rsidR="00581D78" w:rsidRPr="0009046D" w:rsidRDefault="00581D78" w:rsidP="00581D78">
      <w:pPr>
        <w:pStyle w:val="BodyText"/>
        <w:rPr>
          <w:lang w:eastAsia="en-US"/>
        </w:rPr>
      </w:pPr>
      <w:r w:rsidRPr="0009046D">
        <w:rPr>
          <w:lang w:eastAsia="en-US"/>
        </w:rPr>
        <w:t>The table contains all required (R) Document Entry attributes, as well as any “required if known” (R2) or optional (O) attributes, where 360X imposes a specific constraint or connection to the content of the Document Entry.</w:t>
      </w:r>
    </w:p>
    <w:p w14:paraId="5CD56DA2" w14:textId="18937792" w:rsidR="00285D44" w:rsidRPr="0009046D" w:rsidRDefault="00285D44" w:rsidP="00581D78">
      <w:pPr>
        <w:pStyle w:val="BodyText"/>
        <w:rPr>
          <w:lang w:eastAsia="en-US"/>
        </w:rPr>
      </w:pPr>
      <w:r w:rsidRPr="0009046D">
        <w:rPr>
          <w:lang w:eastAsia="en-US"/>
        </w:rPr>
        <w:t xml:space="preserve">Note: The Document Entry metadata is identical to the metadata described in </w:t>
      </w:r>
      <w:ins w:id="2086" w:author="Mary Jungers" w:date="2017-08-15T13:04:00Z">
        <w:r w:rsidR="00060985">
          <w:rPr>
            <w:lang w:eastAsia="en-US"/>
          </w:rPr>
          <w:t>S</w:t>
        </w:r>
      </w:ins>
      <w:del w:id="2087" w:author="Mary Jungers" w:date="2017-08-15T13:04:00Z">
        <w:r w:rsidRPr="0009046D" w:rsidDel="00060985">
          <w:rPr>
            <w:lang w:eastAsia="en-US"/>
          </w:rPr>
          <w:delText>s</w:delText>
        </w:r>
      </w:del>
      <w:r w:rsidRPr="0009046D">
        <w:rPr>
          <w:lang w:eastAsia="en-US"/>
        </w:rPr>
        <w:t>ection 3.</w:t>
      </w:r>
      <w:r w:rsidR="008F3E89" w:rsidRPr="0009046D">
        <w:rPr>
          <w:lang w:eastAsia="en-US"/>
        </w:rPr>
        <w:t>55</w:t>
      </w:r>
      <w:r w:rsidRPr="0009046D">
        <w:rPr>
          <w:lang w:eastAsia="en-US"/>
        </w:rPr>
        <w:t xml:space="preserve">.4.2.2.1.2, </w:t>
      </w:r>
      <w:del w:id="2088" w:author="Mary Jungers" w:date="2017-08-15T13:04:00Z">
        <w:r w:rsidRPr="0009046D" w:rsidDel="00060985">
          <w:rPr>
            <w:lang w:eastAsia="en-US"/>
          </w:rPr>
          <w:delText>table</w:delText>
        </w:r>
      </w:del>
      <w:ins w:id="2089" w:author="Mary Jungers" w:date="2017-08-15T13:04:00Z">
        <w:r w:rsidR="00060985">
          <w:rPr>
            <w:lang w:eastAsia="en-US"/>
          </w:rPr>
          <w:t>Table</w:t>
        </w:r>
      </w:ins>
      <w:r w:rsidRPr="0009046D">
        <w:rPr>
          <w:lang w:eastAsia="en-US"/>
        </w:rPr>
        <w:t xml:space="preserve"> 3.</w:t>
      </w:r>
      <w:r w:rsidR="008F3E89" w:rsidRPr="0009046D">
        <w:rPr>
          <w:lang w:eastAsia="en-US"/>
        </w:rPr>
        <w:t>55</w:t>
      </w:r>
      <w:r w:rsidRPr="0009046D">
        <w:rPr>
          <w:lang w:eastAsia="en-US"/>
        </w:rPr>
        <w:t>.4-7. It is provided here for completeness and to make the reading of the specification easier.</w:t>
      </w:r>
    </w:p>
    <w:p w14:paraId="7BD109E8" w14:textId="383DEB23" w:rsidR="00581D78" w:rsidRPr="0009046D" w:rsidRDefault="00285D44" w:rsidP="00285D44">
      <w:pPr>
        <w:pStyle w:val="TableTitle"/>
        <w:rPr>
          <w:lang w:eastAsia="en-US"/>
        </w:rPr>
      </w:pPr>
      <w:r w:rsidRPr="0009046D">
        <w:t>Table 3.</w:t>
      </w:r>
      <w:r w:rsidR="008F3E89" w:rsidRPr="0009046D">
        <w:t>55</w:t>
      </w:r>
      <w:r w:rsidRPr="0009046D">
        <w:t>.4-10: 360X Submission Set Attributes</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2"/>
        <w:gridCol w:w="2666"/>
        <w:gridCol w:w="1890"/>
        <w:gridCol w:w="2610"/>
      </w:tblGrid>
      <w:tr w:rsidR="00581D78" w:rsidRPr="0009046D" w14:paraId="68A520BA" w14:textId="77777777" w:rsidTr="00AD7E03">
        <w:trPr>
          <w:cantSplit/>
          <w:tblHeader/>
        </w:trPr>
        <w:tc>
          <w:tcPr>
            <w:tcW w:w="2482" w:type="dxa"/>
            <w:shd w:val="clear" w:color="auto" w:fill="D9D9D9"/>
            <w:vAlign w:val="center"/>
          </w:tcPr>
          <w:p w14:paraId="1D760B6F" w14:textId="77777777" w:rsidR="00581D78" w:rsidRPr="0009046D" w:rsidRDefault="00581D78" w:rsidP="00AD7E03">
            <w:pPr>
              <w:pStyle w:val="TableEntryHeader"/>
              <w:rPr>
                <w:lang w:eastAsia="en-US"/>
              </w:rPr>
            </w:pPr>
            <w:r w:rsidRPr="0009046D">
              <w:rPr>
                <w:lang w:eastAsia="en-US"/>
              </w:rPr>
              <w:t>Attribute</w:t>
            </w:r>
          </w:p>
        </w:tc>
        <w:tc>
          <w:tcPr>
            <w:tcW w:w="2666" w:type="dxa"/>
            <w:shd w:val="clear" w:color="auto" w:fill="D9D9D9"/>
            <w:vAlign w:val="center"/>
          </w:tcPr>
          <w:p w14:paraId="54A1686E" w14:textId="77777777" w:rsidR="00581D78" w:rsidRPr="0009046D" w:rsidRDefault="00581D78" w:rsidP="00AD7E03">
            <w:pPr>
              <w:pStyle w:val="TableEntryHeader"/>
              <w:rPr>
                <w:lang w:eastAsia="en-US"/>
              </w:rPr>
            </w:pPr>
            <w:r w:rsidRPr="0009046D">
              <w:rPr>
                <w:lang w:eastAsia="en-US"/>
              </w:rPr>
              <w:t>Purpose within 360X</w:t>
            </w:r>
          </w:p>
        </w:tc>
        <w:tc>
          <w:tcPr>
            <w:tcW w:w="1890" w:type="dxa"/>
            <w:shd w:val="clear" w:color="auto" w:fill="D9D9D9"/>
            <w:vAlign w:val="center"/>
          </w:tcPr>
          <w:p w14:paraId="4F302C43" w14:textId="77777777" w:rsidR="00581D78" w:rsidRPr="0009046D" w:rsidRDefault="00581D78" w:rsidP="00AD7E03">
            <w:pPr>
              <w:pStyle w:val="TableEntryHeader"/>
              <w:rPr>
                <w:lang w:eastAsia="en-US"/>
              </w:rPr>
            </w:pPr>
            <w:r w:rsidRPr="0009046D">
              <w:rPr>
                <w:lang w:eastAsia="en-US"/>
              </w:rPr>
              <w:t>Requirement</w:t>
            </w:r>
            <w:r w:rsidRPr="0009046D">
              <w:rPr>
                <w:lang w:eastAsia="en-US"/>
              </w:rPr>
              <w:br/>
              <w:t>(Source of requirement)</w:t>
            </w:r>
          </w:p>
        </w:tc>
        <w:tc>
          <w:tcPr>
            <w:tcW w:w="2610" w:type="dxa"/>
            <w:shd w:val="clear" w:color="auto" w:fill="D9D9D9"/>
            <w:vAlign w:val="center"/>
          </w:tcPr>
          <w:p w14:paraId="061EDA30" w14:textId="77777777" w:rsidR="00581D78" w:rsidRPr="0009046D" w:rsidRDefault="00581D78" w:rsidP="00AD7E03">
            <w:pPr>
              <w:pStyle w:val="TableEntryHeader"/>
              <w:rPr>
                <w:lang w:eastAsia="en-US"/>
              </w:rPr>
            </w:pPr>
            <w:r w:rsidRPr="0009046D">
              <w:rPr>
                <w:lang w:eastAsia="en-US"/>
              </w:rPr>
              <w:t>Corresponding HL7 Field/Component/Subcomponent</w:t>
            </w:r>
          </w:p>
        </w:tc>
      </w:tr>
      <w:tr w:rsidR="00581D78" w:rsidRPr="0009046D" w14:paraId="04692041" w14:textId="77777777" w:rsidTr="00AD7E03">
        <w:trPr>
          <w:cantSplit/>
        </w:trPr>
        <w:tc>
          <w:tcPr>
            <w:tcW w:w="2482" w:type="dxa"/>
            <w:shd w:val="clear" w:color="auto" w:fill="auto"/>
          </w:tcPr>
          <w:p w14:paraId="21E56FBD" w14:textId="77777777" w:rsidR="00581D78" w:rsidRPr="0009046D" w:rsidRDefault="00581D78" w:rsidP="00AD7E03">
            <w:pPr>
              <w:pStyle w:val="TableEntry"/>
              <w:rPr>
                <w:lang w:eastAsia="en-US"/>
              </w:rPr>
            </w:pPr>
            <w:r w:rsidRPr="0009046D">
              <w:rPr>
                <w:lang w:eastAsia="en-US"/>
              </w:rPr>
              <w:t>author</w:t>
            </w:r>
          </w:p>
        </w:tc>
        <w:tc>
          <w:tcPr>
            <w:tcW w:w="2666" w:type="dxa"/>
            <w:shd w:val="clear" w:color="auto" w:fill="auto"/>
          </w:tcPr>
          <w:p w14:paraId="79FC7C46" w14:textId="77777777" w:rsidR="00581D78" w:rsidRPr="0009046D" w:rsidRDefault="00581D78" w:rsidP="00AD7E03">
            <w:pPr>
              <w:pStyle w:val="TableEntry"/>
              <w:rPr>
                <w:lang w:eastAsia="en-US"/>
              </w:rPr>
            </w:pPr>
            <w:r w:rsidRPr="0009046D">
              <w:rPr>
                <w:lang w:eastAsia="en-US"/>
              </w:rPr>
              <w:t>If supplied, MUST indicate the clinician who is requesting the referral.</w:t>
            </w:r>
          </w:p>
        </w:tc>
        <w:tc>
          <w:tcPr>
            <w:tcW w:w="1890" w:type="dxa"/>
            <w:shd w:val="clear" w:color="auto" w:fill="auto"/>
          </w:tcPr>
          <w:p w14:paraId="663888BB" w14:textId="77777777" w:rsidR="00581D78" w:rsidRPr="0009046D" w:rsidRDefault="00581D78" w:rsidP="00AD7E03">
            <w:pPr>
              <w:pStyle w:val="TableEntry"/>
              <w:rPr>
                <w:lang w:eastAsia="en-US"/>
              </w:rPr>
            </w:pPr>
            <w:r w:rsidRPr="0009046D">
              <w:rPr>
                <w:lang w:eastAsia="en-US"/>
              </w:rPr>
              <w:t>R</w:t>
            </w:r>
            <w:r w:rsidRPr="0009046D">
              <w:t>2</w:t>
            </w:r>
            <w:r w:rsidRPr="0009046D">
              <w:br/>
              <w:t>(XDR and XDM for Direct Messaging)</w:t>
            </w:r>
          </w:p>
        </w:tc>
        <w:tc>
          <w:tcPr>
            <w:tcW w:w="2610" w:type="dxa"/>
            <w:shd w:val="clear" w:color="auto" w:fill="auto"/>
          </w:tcPr>
          <w:p w14:paraId="21E25F27" w14:textId="77777777" w:rsidR="00581D78" w:rsidRPr="0009046D" w:rsidRDefault="00581D78" w:rsidP="00AD7E03">
            <w:pPr>
              <w:pStyle w:val="TableEntry"/>
              <w:rPr>
                <w:lang w:eastAsia="en-US"/>
              </w:rPr>
            </w:pPr>
          </w:p>
        </w:tc>
      </w:tr>
      <w:tr w:rsidR="00581D78" w:rsidRPr="0009046D" w14:paraId="68651AC5" w14:textId="77777777" w:rsidTr="00AD7E03">
        <w:trPr>
          <w:cantSplit/>
        </w:trPr>
        <w:tc>
          <w:tcPr>
            <w:tcW w:w="2482" w:type="dxa"/>
            <w:shd w:val="clear" w:color="auto" w:fill="auto"/>
          </w:tcPr>
          <w:p w14:paraId="50072339" w14:textId="77777777" w:rsidR="00581D78" w:rsidRPr="0009046D" w:rsidRDefault="00581D78" w:rsidP="00AD7E03">
            <w:pPr>
              <w:pStyle w:val="TableEntry"/>
              <w:rPr>
                <w:lang w:eastAsia="en-US"/>
              </w:rPr>
            </w:pPr>
            <w:r w:rsidRPr="0009046D">
              <w:rPr>
                <w:lang w:eastAsia="en-US"/>
              </w:rPr>
              <w:lastRenderedPageBreak/>
              <w:t>classCode</w:t>
            </w:r>
          </w:p>
        </w:tc>
        <w:tc>
          <w:tcPr>
            <w:tcW w:w="2666" w:type="dxa"/>
            <w:shd w:val="clear" w:color="auto" w:fill="auto"/>
          </w:tcPr>
          <w:p w14:paraId="3CDF11BB" w14:textId="77777777" w:rsidR="00581D78" w:rsidRPr="0009046D" w:rsidRDefault="00581D78" w:rsidP="00AD7E03">
            <w:pPr>
              <w:pStyle w:val="TableEntry"/>
              <w:rPr>
                <w:lang w:eastAsia="en-US"/>
              </w:rPr>
            </w:pPr>
            <w:r w:rsidRPr="0009046D">
              <w:rPr>
                <w:lang w:eastAsia="en-US"/>
              </w:rPr>
              <w:t>Identifies the specific document type, in this case an HL7 V2 Order Status Update.</w:t>
            </w:r>
          </w:p>
        </w:tc>
        <w:tc>
          <w:tcPr>
            <w:tcW w:w="1890" w:type="dxa"/>
            <w:shd w:val="clear" w:color="auto" w:fill="auto"/>
          </w:tcPr>
          <w:p w14:paraId="54B80C79" w14:textId="77777777" w:rsidR="00581D78" w:rsidRPr="0009046D" w:rsidRDefault="00581D78" w:rsidP="00AD7E03">
            <w:pPr>
              <w:pStyle w:val="TableEntry"/>
              <w:rPr>
                <w:lang w:eastAsia="en-US"/>
              </w:rPr>
            </w:pPr>
            <w:r w:rsidRPr="0009046D">
              <w:rPr>
                <w:lang w:eastAsia="en-US"/>
              </w:rPr>
              <w:t xml:space="preserve">R </w:t>
            </w:r>
            <w:r w:rsidRPr="0009046D">
              <w:rPr>
                <w:lang w:eastAsia="en-US"/>
              </w:rPr>
              <w:br/>
              <w:t>(360X)</w:t>
            </w:r>
            <w:r w:rsidRPr="0009046D">
              <w:rPr>
                <w:lang w:eastAsia="en-US"/>
              </w:rPr>
              <w:br/>
              <w:t>(R2 XDR and XDM for Direct Messaging)</w:t>
            </w:r>
          </w:p>
        </w:tc>
        <w:tc>
          <w:tcPr>
            <w:tcW w:w="2610" w:type="dxa"/>
            <w:shd w:val="clear" w:color="auto" w:fill="auto"/>
          </w:tcPr>
          <w:p w14:paraId="33C35A1F" w14:textId="46D619D8" w:rsidR="00581D78" w:rsidRPr="0009046D" w:rsidRDefault="00015AA8" w:rsidP="00015AA8">
            <w:pPr>
              <w:pStyle w:val="TableEntry"/>
              <w:rPr>
                <w:lang w:eastAsia="en-US"/>
              </w:rPr>
            </w:pPr>
            <w:r w:rsidRPr="0009046D">
              <w:rPr>
                <w:lang w:eastAsia="en-US"/>
              </w:rPr>
              <w:t>Message Type in MSH-9.1 value: OSU</w:t>
            </w:r>
            <w:r w:rsidRPr="0009046D">
              <w:rPr>
                <w:lang w:eastAsia="en-US"/>
              </w:rPr>
              <w:br/>
              <w:t>name: Order status update message</w:t>
            </w:r>
            <w:r w:rsidRPr="0009046D">
              <w:rPr>
                <w:lang w:eastAsia="en-US"/>
              </w:rPr>
              <w:br/>
              <w:t xml:space="preserve">coding system: </w:t>
            </w:r>
            <w:r w:rsidRPr="0009046D">
              <w:t>2.16.840.1.113883.12.76</w:t>
            </w:r>
          </w:p>
        </w:tc>
      </w:tr>
      <w:tr w:rsidR="00581D78" w:rsidRPr="0009046D" w14:paraId="09F445C3" w14:textId="77777777" w:rsidTr="00AD7E03">
        <w:trPr>
          <w:cantSplit/>
        </w:trPr>
        <w:tc>
          <w:tcPr>
            <w:tcW w:w="2482" w:type="dxa"/>
            <w:shd w:val="clear" w:color="auto" w:fill="auto"/>
          </w:tcPr>
          <w:p w14:paraId="09C0EAA9" w14:textId="77777777" w:rsidR="00581D78" w:rsidRPr="0009046D" w:rsidRDefault="00581D78" w:rsidP="00AD7E03">
            <w:pPr>
              <w:pStyle w:val="TableEntry"/>
              <w:rPr>
                <w:lang w:eastAsia="en-US"/>
              </w:rPr>
            </w:pPr>
            <w:r w:rsidRPr="0009046D">
              <w:rPr>
                <w:lang w:eastAsia="en-US"/>
              </w:rPr>
              <w:t>confidentialityCode</w:t>
            </w:r>
          </w:p>
        </w:tc>
        <w:tc>
          <w:tcPr>
            <w:tcW w:w="2666" w:type="dxa"/>
            <w:shd w:val="clear" w:color="auto" w:fill="auto"/>
          </w:tcPr>
          <w:p w14:paraId="48F708DF" w14:textId="77777777" w:rsidR="00581D78" w:rsidRPr="0009046D" w:rsidRDefault="00581D78" w:rsidP="00AD7E03">
            <w:pPr>
              <w:pStyle w:val="TableEntry"/>
              <w:rPr>
                <w:lang w:eastAsia="en-US"/>
              </w:rPr>
            </w:pPr>
            <w:r w:rsidRPr="0009046D">
              <w:rPr>
                <w:lang w:eastAsia="en-US"/>
              </w:rPr>
              <w:t>Identifies the confidentiality defined for the order.</w:t>
            </w:r>
            <w:r w:rsidRPr="0009046D">
              <w:rPr>
                <w:lang w:eastAsia="en-US"/>
              </w:rPr>
              <w:br/>
              <w:t>Implementations SHOULD NOT use codes that reveal the specific trigger causes of confidentiality (e.g., ETH, HIV, PSY, SDV)</w:t>
            </w:r>
          </w:p>
        </w:tc>
        <w:tc>
          <w:tcPr>
            <w:tcW w:w="1890" w:type="dxa"/>
            <w:shd w:val="clear" w:color="auto" w:fill="auto"/>
          </w:tcPr>
          <w:p w14:paraId="481C24AF" w14:textId="77777777" w:rsidR="00581D78" w:rsidRPr="0009046D" w:rsidRDefault="00581D78" w:rsidP="00AD7E03">
            <w:pPr>
              <w:pStyle w:val="TableEntry"/>
              <w:rPr>
                <w:lang w:eastAsia="en-US"/>
              </w:rPr>
            </w:pPr>
            <w:r w:rsidRPr="0009046D">
              <w:rPr>
                <w:lang w:eastAsia="en-US"/>
              </w:rPr>
              <w:t>R2</w:t>
            </w:r>
            <w:r w:rsidRPr="0009046D">
              <w:rPr>
                <w:lang w:eastAsia="en-US"/>
              </w:rPr>
              <w:br/>
              <w:t>(XDR and XDM for Direct Messaging)</w:t>
            </w:r>
          </w:p>
        </w:tc>
        <w:tc>
          <w:tcPr>
            <w:tcW w:w="2610" w:type="dxa"/>
            <w:shd w:val="clear" w:color="auto" w:fill="auto"/>
          </w:tcPr>
          <w:p w14:paraId="7AB826F6" w14:textId="77777777" w:rsidR="00581D78" w:rsidRPr="0009046D" w:rsidRDefault="00581D78" w:rsidP="00AD7E03">
            <w:pPr>
              <w:pStyle w:val="TableEntry"/>
              <w:rPr>
                <w:lang w:eastAsia="en-US"/>
              </w:rPr>
            </w:pPr>
            <w:r w:rsidRPr="0009046D">
              <w:rPr>
                <w:lang w:eastAsia="en-US"/>
              </w:rPr>
              <w:t>Confidentiality Code in ORC-28</w:t>
            </w:r>
            <w:r w:rsidRPr="0009046D">
              <w:rPr>
                <w:lang w:eastAsia="en-US"/>
              </w:rPr>
              <w:br/>
              <w:t>Implementations SHOULD constrain to values that do not reflect the cause of confidentiality such as:</w:t>
            </w:r>
          </w:p>
          <w:p w14:paraId="05BB9FF6" w14:textId="77777777" w:rsidR="00581D78" w:rsidRPr="0009046D" w:rsidRDefault="00581D78" w:rsidP="00AD7E03">
            <w:pPr>
              <w:pStyle w:val="TableEntry"/>
              <w:rPr>
                <w:lang w:eastAsia="en-US"/>
              </w:rPr>
            </w:pPr>
            <w:r w:rsidRPr="0009046D">
              <w:rPr>
                <w:lang w:eastAsia="en-US"/>
              </w:rPr>
              <w:t>V Very restricted</w:t>
            </w:r>
            <w:r w:rsidRPr="0009046D">
              <w:rPr>
                <w:lang w:eastAsia="en-US"/>
              </w:rPr>
              <w:br/>
              <w:t>R Restricted</w:t>
            </w:r>
            <w:r w:rsidRPr="0009046D">
              <w:rPr>
                <w:lang w:eastAsia="en-US"/>
              </w:rPr>
              <w:br/>
              <w:t>U Usual control</w:t>
            </w:r>
          </w:p>
        </w:tc>
      </w:tr>
      <w:tr w:rsidR="00581D78" w:rsidRPr="0009046D" w14:paraId="1A1D7B75" w14:textId="77777777" w:rsidTr="00AD7E03">
        <w:trPr>
          <w:cantSplit/>
        </w:trPr>
        <w:tc>
          <w:tcPr>
            <w:tcW w:w="2482" w:type="dxa"/>
            <w:shd w:val="clear" w:color="auto" w:fill="auto"/>
          </w:tcPr>
          <w:p w14:paraId="7B24EF73" w14:textId="77777777" w:rsidR="00581D78" w:rsidRPr="0009046D" w:rsidRDefault="00581D78" w:rsidP="00AD7E03">
            <w:pPr>
              <w:pStyle w:val="TableEntry"/>
              <w:rPr>
                <w:lang w:eastAsia="en-US"/>
              </w:rPr>
            </w:pPr>
            <w:r w:rsidRPr="0009046D">
              <w:rPr>
                <w:lang w:eastAsia="en-US"/>
              </w:rPr>
              <w:t>creationTime</w:t>
            </w:r>
          </w:p>
        </w:tc>
        <w:tc>
          <w:tcPr>
            <w:tcW w:w="2666" w:type="dxa"/>
            <w:shd w:val="clear" w:color="auto" w:fill="auto"/>
          </w:tcPr>
          <w:p w14:paraId="53031606" w14:textId="77777777" w:rsidR="00581D78" w:rsidRPr="0009046D" w:rsidRDefault="00581D78" w:rsidP="00AD7E03">
            <w:pPr>
              <w:pStyle w:val="TableEntry"/>
              <w:rPr>
                <w:lang w:eastAsia="en-US"/>
              </w:rPr>
            </w:pPr>
            <w:r w:rsidRPr="0009046D">
              <w:rPr>
                <w:lang w:eastAsia="en-US"/>
              </w:rPr>
              <w:t>Defines the creation time of the order message (as opposed to the order itself)</w:t>
            </w:r>
          </w:p>
        </w:tc>
        <w:tc>
          <w:tcPr>
            <w:tcW w:w="1890" w:type="dxa"/>
            <w:shd w:val="clear" w:color="auto" w:fill="auto"/>
          </w:tcPr>
          <w:p w14:paraId="3870B8C6" w14:textId="77777777" w:rsidR="00581D78" w:rsidRPr="0009046D" w:rsidRDefault="00581D78" w:rsidP="00AD7E03">
            <w:pPr>
              <w:pStyle w:val="TableEntry"/>
              <w:rPr>
                <w:lang w:eastAsia="en-US"/>
              </w:rPr>
            </w:pPr>
            <w:r w:rsidRPr="0009046D">
              <w:rPr>
                <w:lang w:eastAsia="en-US"/>
              </w:rPr>
              <w:t>R2</w:t>
            </w:r>
            <w:r w:rsidRPr="0009046D">
              <w:rPr>
                <w:lang w:eastAsia="en-US"/>
              </w:rPr>
              <w:br/>
              <w:t>(XDR and XDM for Direct Messaging)</w:t>
            </w:r>
          </w:p>
        </w:tc>
        <w:tc>
          <w:tcPr>
            <w:tcW w:w="2610" w:type="dxa"/>
            <w:shd w:val="clear" w:color="auto" w:fill="auto"/>
          </w:tcPr>
          <w:p w14:paraId="576D608A" w14:textId="77777777" w:rsidR="00581D78" w:rsidRPr="0009046D" w:rsidRDefault="00581D78" w:rsidP="00AD7E03">
            <w:pPr>
              <w:pStyle w:val="TableEntry"/>
              <w:rPr>
                <w:lang w:eastAsia="en-US"/>
              </w:rPr>
            </w:pPr>
            <w:r w:rsidRPr="0009046D">
              <w:rPr>
                <w:lang w:eastAsia="en-US"/>
              </w:rPr>
              <w:t>Date/Time of Message in MSH-7. In the metadata the timestamp shall be in UTC time.</w:t>
            </w:r>
          </w:p>
        </w:tc>
      </w:tr>
      <w:tr w:rsidR="00581D78" w:rsidRPr="0009046D" w14:paraId="7D534FF5" w14:textId="77777777" w:rsidTr="00AD7E03">
        <w:trPr>
          <w:cantSplit/>
        </w:trPr>
        <w:tc>
          <w:tcPr>
            <w:tcW w:w="2482" w:type="dxa"/>
            <w:shd w:val="clear" w:color="auto" w:fill="auto"/>
          </w:tcPr>
          <w:p w14:paraId="7815EB80" w14:textId="77777777" w:rsidR="00581D78" w:rsidRPr="0009046D" w:rsidRDefault="00581D78" w:rsidP="00AD7E03">
            <w:pPr>
              <w:pStyle w:val="TableEntry"/>
              <w:rPr>
                <w:lang w:eastAsia="en-US"/>
              </w:rPr>
            </w:pPr>
            <w:r w:rsidRPr="0009046D">
              <w:rPr>
                <w:lang w:eastAsia="en-US"/>
              </w:rPr>
              <w:t>entryUUID</w:t>
            </w:r>
          </w:p>
        </w:tc>
        <w:tc>
          <w:tcPr>
            <w:tcW w:w="2666" w:type="dxa"/>
            <w:shd w:val="clear" w:color="auto" w:fill="auto"/>
          </w:tcPr>
          <w:p w14:paraId="7BF88FF2" w14:textId="77777777" w:rsidR="00581D78" w:rsidRPr="0009046D" w:rsidRDefault="00581D78" w:rsidP="00AD7E03">
            <w:pPr>
              <w:pStyle w:val="TableEntry"/>
              <w:rPr>
                <w:lang w:eastAsia="en-US"/>
              </w:rPr>
            </w:pPr>
            <w:r w:rsidRPr="0009046D">
              <w:rPr>
                <w:lang w:eastAsia="en-US"/>
              </w:rPr>
              <w:t>The identifier used for referencing the Document Entry object within the metadata</w:t>
            </w:r>
          </w:p>
        </w:tc>
        <w:tc>
          <w:tcPr>
            <w:tcW w:w="1890" w:type="dxa"/>
            <w:shd w:val="clear" w:color="auto" w:fill="auto"/>
          </w:tcPr>
          <w:p w14:paraId="09B74043" w14:textId="77777777" w:rsidR="00581D78" w:rsidRPr="0009046D" w:rsidRDefault="00581D78" w:rsidP="00AD7E03">
            <w:pPr>
              <w:pStyle w:val="TableEntry"/>
              <w:rPr>
                <w:lang w:eastAsia="en-US"/>
              </w:rPr>
            </w:pPr>
            <w:r w:rsidRPr="0009046D">
              <w:rPr>
                <w:lang w:eastAsia="en-US"/>
              </w:rPr>
              <w:t>R</w:t>
            </w:r>
            <w:r w:rsidRPr="0009046D">
              <w:rPr>
                <w:lang w:eastAsia="en-US"/>
              </w:rPr>
              <w:br/>
              <w:t>(XDR and XDM for Direct Messaging)</w:t>
            </w:r>
          </w:p>
        </w:tc>
        <w:tc>
          <w:tcPr>
            <w:tcW w:w="2610" w:type="dxa"/>
            <w:shd w:val="clear" w:color="auto" w:fill="auto"/>
          </w:tcPr>
          <w:p w14:paraId="5628FBDE" w14:textId="77777777" w:rsidR="00581D78" w:rsidRPr="0009046D" w:rsidRDefault="00581D78" w:rsidP="00AD7E03">
            <w:pPr>
              <w:pStyle w:val="TableEntry"/>
              <w:rPr>
                <w:lang w:eastAsia="en-US"/>
              </w:rPr>
            </w:pPr>
            <w:r w:rsidRPr="0009046D">
              <w:rPr>
                <w:lang w:eastAsia="en-US"/>
              </w:rPr>
              <w:t>N/A</w:t>
            </w:r>
            <w:r w:rsidRPr="0009046D">
              <w:rPr>
                <w:lang w:eastAsia="en-US"/>
              </w:rPr>
              <w:br/>
            </w:r>
          </w:p>
        </w:tc>
      </w:tr>
      <w:tr w:rsidR="00581D78" w:rsidRPr="0009046D" w14:paraId="52FB5503" w14:textId="77777777" w:rsidTr="00AD7E03">
        <w:trPr>
          <w:cantSplit/>
        </w:trPr>
        <w:tc>
          <w:tcPr>
            <w:tcW w:w="2482" w:type="dxa"/>
            <w:shd w:val="clear" w:color="auto" w:fill="auto"/>
          </w:tcPr>
          <w:p w14:paraId="002F61D2" w14:textId="77777777" w:rsidR="00581D78" w:rsidRPr="0009046D" w:rsidRDefault="00581D78" w:rsidP="00AD7E03">
            <w:pPr>
              <w:pStyle w:val="TableEntry"/>
              <w:rPr>
                <w:lang w:eastAsia="en-US"/>
              </w:rPr>
            </w:pPr>
            <w:r w:rsidRPr="0009046D">
              <w:rPr>
                <w:lang w:eastAsia="en-US"/>
              </w:rPr>
              <w:t>formatCode</w:t>
            </w:r>
          </w:p>
        </w:tc>
        <w:tc>
          <w:tcPr>
            <w:tcW w:w="2666" w:type="dxa"/>
            <w:shd w:val="clear" w:color="auto" w:fill="auto"/>
          </w:tcPr>
          <w:p w14:paraId="34C8537C" w14:textId="77777777" w:rsidR="00581D78" w:rsidRPr="0009046D" w:rsidRDefault="00581D78" w:rsidP="00AD7E03">
            <w:pPr>
              <w:pStyle w:val="TableEntry"/>
              <w:rPr>
                <w:lang w:eastAsia="en-US"/>
              </w:rPr>
            </w:pPr>
            <w:r w:rsidRPr="0009046D">
              <w:rPr>
                <w:lang w:eastAsia="en-US"/>
              </w:rPr>
              <w:t xml:space="preserve">The specific format for the message </w:t>
            </w:r>
          </w:p>
        </w:tc>
        <w:tc>
          <w:tcPr>
            <w:tcW w:w="1890" w:type="dxa"/>
            <w:shd w:val="clear" w:color="auto" w:fill="auto"/>
          </w:tcPr>
          <w:p w14:paraId="04379D9C" w14:textId="77777777" w:rsidR="00581D78" w:rsidRPr="0009046D" w:rsidRDefault="00581D78"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64A61833" w14:textId="77777777" w:rsidR="00581D78" w:rsidRPr="0009046D" w:rsidRDefault="00581D78" w:rsidP="00AD7E03">
            <w:pPr>
              <w:pStyle w:val="TableEntry"/>
              <w:rPr>
                <w:lang w:eastAsia="en-US"/>
              </w:rPr>
            </w:pPr>
            <w:r w:rsidRPr="0009046D">
              <w:rPr>
                <w:lang w:eastAsia="en-US"/>
              </w:rPr>
              <w:t>Based on MSH-9</w:t>
            </w:r>
            <w:r w:rsidRPr="0009046D">
              <w:rPr>
                <w:lang w:eastAsia="en-US"/>
              </w:rPr>
              <w:br/>
              <w:t>urn:ihe:pcc:360x:hl7:OSU:O51:2017</w:t>
            </w:r>
          </w:p>
        </w:tc>
      </w:tr>
      <w:tr w:rsidR="00581D78" w:rsidRPr="0009046D" w14:paraId="291F36C4" w14:textId="77777777" w:rsidTr="00AD7E03">
        <w:trPr>
          <w:cantSplit/>
        </w:trPr>
        <w:tc>
          <w:tcPr>
            <w:tcW w:w="2482" w:type="dxa"/>
            <w:shd w:val="clear" w:color="auto" w:fill="auto"/>
          </w:tcPr>
          <w:p w14:paraId="0EF930EE" w14:textId="77777777" w:rsidR="00581D78" w:rsidRPr="0009046D" w:rsidRDefault="00581D78" w:rsidP="00AD7E03">
            <w:pPr>
              <w:pStyle w:val="TableEntry"/>
              <w:rPr>
                <w:lang w:eastAsia="en-US"/>
              </w:rPr>
            </w:pPr>
            <w:r w:rsidRPr="0009046D">
              <w:rPr>
                <w:lang w:eastAsia="en-US"/>
              </w:rPr>
              <w:t>hash</w:t>
            </w:r>
          </w:p>
        </w:tc>
        <w:tc>
          <w:tcPr>
            <w:tcW w:w="2666" w:type="dxa"/>
            <w:shd w:val="clear" w:color="auto" w:fill="auto"/>
          </w:tcPr>
          <w:p w14:paraId="08D6CFF7" w14:textId="77777777" w:rsidR="00581D78" w:rsidRPr="0009046D" w:rsidRDefault="00581D78" w:rsidP="00AD7E03">
            <w:pPr>
              <w:pStyle w:val="TableEntry"/>
              <w:rPr>
                <w:lang w:eastAsia="en-US"/>
              </w:rPr>
            </w:pPr>
            <w:r w:rsidRPr="0009046D">
              <w:rPr>
                <w:lang w:eastAsia="en-US"/>
              </w:rPr>
              <w:t>SHA-1 hash of the content</w:t>
            </w:r>
          </w:p>
        </w:tc>
        <w:tc>
          <w:tcPr>
            <w:tcW w:w="1890" w:type="dxa"/>
            <w:shd w:val="clear" w:color="auto" w:fill="auto"/>
          </w:tcPr>
          <w:p w14:paraId="33F4DE5E" w14:textId="77777777" w:rsidR="00581D78" w:rsidRPr="0009046D" w:rsidRDefault="00581D78" w:rsidP="00AD7E03">
            <w:pPr>
              <w:pStyle w:val="TableEntry"/>
              <w:rPr>
                <w:lang w:eastAsia="en-US"/>
              </w:rPr>
            </w:pPr>
            <w:r w:rsidRPr="0009046D">
              <w:rPr>
                <w:lang w:eastAsia="en-US"/>
              </w:rPr>
              <w:t>R</w:t>
            </w:r>
            <w:r w:rsidRPr="0009046D">
              <w:rPr>
                <w:lang w:eastAsia="en-US"/>
              </w:rPr>
              <w:br/>
              <w:t>(XDM)</w:t>
            </w:r>
          </w:p>
        </w:tc>
        <w:tc>
          <w:tcPr>
            <w:tcW w:w="2610" w:type="dxa"/>
            <w:shd w:val="clear" w:color="auto" w:fill="auto"/>
          </w:tcPr>
          <w:p w14:paraId="5403995C" w14:textId="77777777" w:rsidR="00581D78" w:rsidRPr="0009046D" w:rsidRDefault="00581D78" w:rsidP="00AD7E03">
            <w:pPr>
              <w:pStyle w:val="TableEntry"/>
              <w:rPr>
                <w:lang w:eastAsia="en-US"/>
              </w:rPr>
            </w:pPr>
            <w:r w:rsidRPr="0009046D">
              <w:rPr>
                <w:lang w:eastAsia="en-US"/>
              </w:rPr>
              <w:t>N/A</w:t>
            </w:r>
          </w:p>
        </w:tc>
      </w:tr>
      <w:tr w:rsidR="00581D78" w:rsidRPr="0009046D" w14:paraId="752104E6" w14:textId="77777777" w:rsidTr="00AD7E03">
        <w:trPr>
          <w:cantSplit/>
        </w:trPr>
        <w:tc>
          <w:tcPr>
            <w:tcW w:w="2482" w:type="dxa"/>
            <w:shd w:val="clear" w:color="auto" w:fill="auto"/>
          </w:tcPr>
          <w:p w14:paraId="2D84B69A" w14:textId="77777777" w:rsidR="00581D78" w:rsidRPr="0009046D" w:rsidRDefault="00581D78" w:rsidP="00AD7E03">
            <w:pPr>
              <w:pStyle w:val="TableEntry"/>
              <w:rPr>
                <w:lang w:eastAsia="en-US"/>
              </w:rPr>
            </w:pPr>
            <w:r w:rsidRPr="0009046D">
              <w:rPr>
                <w:lang w:eastAsia="en-US"/>
              </w:rPr>
              <w:t>healthcareFacilityTypeCode</w:t>
            </w:r>
          </w:p>
        </w:tc>
        <w:tc>
          <w:tcPr>
            <w:tcW w:w="2666" w:type="dxa"/>
            <w:shd w:val="clear" w:color="auto" w:fill="auto"/>
          </w:tcPr>
          <w:p w14:paraId="575DEAAA" w14:textId="77777777" w:rsidR="00581D78" w:rsidRPr="0009046D" w:rsidRDefault="00581D78" w:rsidP="00AD7E03">
            <w:pPr>
              <w:pStyle w:val="TableEntry"/>
              <w:rPr>
                <w:lang w:eastAsia="en-US"/>
              </w:rPr>
            </w:pPr>
            <w:r w:rsidRPr="0009046D">
              <w:rPr>
                <w:lang w:eastAsia="en-US"/>
              </w:rPr>
              <w:t xml:space="preserve">See also practice setting type. This code represents the type of organizational setting which accepted the referral request. </w:t>
            </w:r>
          </w:p>
        </w:tc>
        <w:tc>
          <w:tcPr>
            <w:tcW w:w="1890" w:type="dxa"/>
            <w:shd w:val="clear" w:color="auto" w:fill="auto"/>
          </w:tcPr>
          <w:p w14:paraId="490068DA" w14:textId="77777777" w:rsidR="00581D78" w:rsidRPr="0009046D" w:rsidRDefault="00581D78" w:rsidP="00AD7E03">
            <w:pPr>
              <w:pStyle w:val="TableEntry"/>
              <w:rPr>
                <w:lang w:eastAsia="en-US"/>
              </w:rPr>
            </w:pPr>
            <w:r w:rsidRPr="0009046D">
              <w:rPr>
                <w:lang w:eastAsia="en-US"/>
              </w:rPr>
              <w:t>R2</w:t>
            </w:r>
            <w:r w:rsidRPr="0009046D">
              <w:rPr>
                <w:lang w:eastAsia="en-US"/>
              </w:rPr>
              <w:br/>
              <w:t>(XDR and XDM for Direct Messaging)</w:t>
            </w:r>
          </w:p>
        </w:tc>
        <w:tc>
          <w:tcPr>
            <w:tcW w:w="2610" w:type="dxa"/>
            <w:shd w:val="clear" w:color="auto" w:fill="auto"/>
          </w:tcPr>
          <w:p w14:paraId="2FC35F05" w14:textId="77777777" w:rsidR="00581D78" w:rsidRPr="0009046D" w:rsidRDefault="00581D78" w:rsidP="00AD7E03">
            <w:pPr>
              <w:pStyle w:val="TableEntry"/>
              <w:rPr>
                <w:lang w:eastAsia="en-US"/>
              </w:rPr>
            </w:pPr>
            <w:r w:rsidRPr="0009046D">
              <w:rPr>
                <w:lang w:eastAsia="en-US"/>
              </w:rPr>
              <w:t>May be derived from / mapped to the information in ORC-21 through 24</w:t>
            </w:r>
          </w:p>
        </w:tc>
      </w:tr>
      <w:tr w:rsidR="00581D78" w:rsidRPr="0009046D" w14:paraId="1CEA5366" w14:textId="77777777" w:rsidTr="00AD7E03">
        <w:trPr>
          <w:cantSplit/>
        </w:trPr>
        <w:tc>
          <w:tcPr>
            <w:tcW w:w="2482" w:type="dxa"/>
            <w:shd w:val="clear" w:color="auto" w:fill="auto"/>
          </w:tcPr>
          <w:p w14:paraId="0EC5F3B4" w14:textId="77777777" w:rsidR="00581D78" w:rsidRPr="0009046D" w:rsidRDefault="00581D78" w:rsidP="00AD7E03">
            <w:pPr>
              <w:pStyle w:val="TableEntry"/>
              <w:rPr>
                <w:lang w:eastAsia="en-US"/>
              </w:rPr>
            </w:pPr>
            <w:r w:rsidRPr="0009046D">
              <w:rPr>
                <w:lang w:eastAsia="en-US"/>
              </w:rPr>
              <w:t>languageCode</w:t>
            </w:r>
          </w:p>
        </w:tc>
        <w:tc>
          <w:tcPr>
            <w:tcW w:w="2666" w:type="dxa"/>
            <w:shd w:val="clear" w:color="auto" w:fill="auto"/>
          </w:tcPr>
          <w:p w14:paraId="5B22F583" w14:textId="77777777" w:rsidR="00581D78" w:rsidRPr="0009046D" w:rsidRDefault="00581D78" w:rsidP="00AD7E03">
            <w:pPr>
              <w:pStyle w:val="TableEntry"/>
              <w:rPr>
                <w:lang w:eastAsia="en-US"/>
              </w:rPr>
            </w:pPr>
            <w:r w:rsidRPr="0009046D">
              <w:rPr>
                <w:lang w:eastAsia="en-US"/>
              </w:rPr>
              <w:t>Specifies the language of the document (order / referral request)</w:t>
            </w:r>
          </w:p>
        </w:tc>
        <w:tc>
          <w:tcPr>
            <w:tcW w:w="1890" w:type="dxa"/>
            <w:shd w:val="clear" w:color="auto" w:fill="auto"/>
          </w:tcPr>
          <w:p w14:paraId="67319A79" w14:textId="77777777" w:rsidR="00581D78" w:rsidRPr="0009046D" w:rsidRDefault="00581D78" w:rsidP="00AD7E03">
            <w:pPr>
              <w:pStyle w:val="TableEntry"/>
              <w:rPr>
                <w:lang w:eastAsia="en-US"/>
              </w:rPr>
            </w:pPr>
            <w:r w:rsidRPr="0009046D">
              <w:rPr>
                <w:lang w:eastAsia="en-US"/>
              </w:rPr>
              <w:t>R2</w:t>
            </w:r>
            <w:r w:rsidRPr="0009046D">
              <w:rPr>
                <w:lang w:eastAsia="en-US"/>
              </w:rPr>
              <w:br/>
              <w:t>(XDR and XDM for Direct Messaging)</w:t>
            </w:r>
          </w:p>
        </w:tc>
        <w:tc>
          <w:tcPr>
            <w:tcW w:w="2610" w:type="dxa"/>
            <w:shd w:val="clear" w:color="auto" w:fill="auto"/>
          </w:tcPr>
          <w:p w14:paraId="750005C5" w14:textId="77777777" w:rsidR="00581D78" w:rsidRPr="0009046D" w:rsidRDefault="00581D78" w:rsidP="00AD7E03">
            <w:pPr>
              <w:pStyle w:val="TableEntry"/>
              <w:rPr>
                <w:lang w:eastAsia="en-US"/>
              </w:rPr>
            </w:pPr>
            <w:r w:rsidRPr="0009046D">
              <w:rPr>
                <w:lang w:eastAsia="en-US"/>
              </w:rPr>
              <w:t>Principal Language of Message in MSH-19</w:t>
            </w:r>
          </w:p>
        </w:tc>
      </w:tr>
      <w:tr w:rsidR="00581D78" w:rsidRPr="0009046D" w14:paraId="0C34E156" w14:textId="77777777" w:rsidTr="00AD7E03">
        <w:trPr>
          <w:cantSplit/>
        </w:trPr>
        <w:tc>
          <w:tcPr>
            <w:tcW w:w="2482" w:type="dxa"/>
            <w:shd w:val="clear" w:color="auto" w:fill="auto"/>
          </w:tcPr>
          <w:p w14:paraId="648E3B35" w14:textId="77777777" w:rsidR="00581D78" w:rsidRPr="0009046D" w:rsidRDefault="00581D78" w:rsidP="00AD7E03">
            <w:pPr>
              <w:pStyle w:val="TableEntry"/>
              <w:rPr>
                <w:lang w:eastAsia="en-US"/>
              </w:rPr>
            </w:pPr>
            <w:r w:rsidRPr="0009046D">
              <w:rPr>
                <w:lang w:eastAsia="en-US"/>
              </w:rPr>
              <w:t>mimeType</w:t>
            </w:r>
          </w:p>
        </w:tc>
        <w:tc>
          <w:tcPr>
            <w:tcW w:w="2666" w:type="dxa"/>
            <w:shd w:val="clear" w:color="auto" w:fill="auto"/>
          </w:tcPr>
          <w:p w14:paraId="3F824136" w14:textId="667BEF10" w:rsidR="00581D78" w:rsidRPr="0009046D" w:rsidRDefault="00027CD5" w:rsidP="00AD7E03">
            <w:pPr>
              <w:pStyle w:val="TableEntry"/>
              <w:rPr>
                <w:lang w:eastAsia="en-US"/>
              </w:rPr>
            </w:pPr>
            <w:r w:rsidRPr="0009046D">
              <w:rPr>
                <w:lang w:eastAsia="en-US"/>
              </w:rPr>
              <w:t>The MIME type of the message, indicating that it is plain text (ASCII or utf-8), formatted according to the HL7 V2 rules.</w:t>
            </w:r>
          </w:p>
        </w:tc>
        <w:tc>
          <w:tcPr>
            <w:tcW w:w="1890" w:type="dxa"/>
            <w:shd w:val="clear" w:color="auto" w:fill="auto"/>
          </w:tcPr>
          <w:p w14:paraId="030C901C" w14:textId="77777777" w:rsidR="00581D78" w:rsidRPr="0009046D" w:rsidRDefault="00581D78" w:rsidP="00AD7E03">
            <w:pPr>
              <w:pStyle w:val="TableEntry"/>
              <w:rPr>
                <w:lang w:eastAsia="en-US"/>
              </w:rPr>
            </w:pPr>
            <w:r w:rsidRPr="0009046D">
              <w:rPr>
                <w:lang w:eastAsia="en-US"/>
              </w:rPr>
              <w:t>R</w:t>
            </w:r>
          </w:p>
        </w:tc>
        <w:tc>
          <w:tcPr>
            <w:tcW w:w="2610" w:type="dxa"/>
            <w:shd w:val="clear" w:color="auto" w:fill="auto"/>
          </w:tcPr>
          <w:p w14:paraId="14012D55" w14:textId="77777777" w:rsidR="00581D78" w:rsidRPr="0009046D" w:rsidRDefault="00581D78" w:rsidP="00AD7E03">
            <w:pPr>
              <w:pStyle w:val="TableEntry"/>
              <w:rPr>
                <w:lang w:eastAsia="en-US"/>
              </w:rPr>
            </w:pPr>
            <w:r w:rsidRPr="0009046D">
              <w:rPr>
                <w:lang w:eastAsia="en-US"/>
              </w:rPr>
              <w:t>x-application/hl7-v2+er7</w:t>
            </w:r>
          </w:p>
        </w:tc>
      </w:tr>
      <w:tr w:rsidR="00581D78" w:rsidRPr="0009046D" w14:paraId="57A91A98" w14:textId="77777777" w:rsidTr="00AD7E03">
        <w:trPr>
          <w:cantSplit/>
        </w:trPr>
        <w:tc>
          <w:tcPr>
            <w:tcW w:w="2482" w:type="dxa"/>
            <w:shd w:val="clear" w:color="auto" w:fill="auto"/>
          </w:tcPr>
          <w:p w14:paraId="63B56759" w14:textId="77777777" w:rsidR="00581D78" w:rsidRPr="0009046D" w:rsidRDefault="00581D78" w:rsidP="00AD7E03">
            <w:pPr>
              <w:pStyle w:val="TableEntry"/>
              <w:rPr>
                <w:lang w:eastAsia="en-US"/>
              </w:rPr>
            </w:pPr>
            <w:r w:rsidRPr="0009046D">
              <w:rPr>
                <w:lang w:eastAsia="en-US"/>
              </w:rPr>
              <w:t>patientId</w:t>
            </w:r>
          </w:p>
        </w:tc>
        <w:tc>
          <w:tcPr>
            <w:tcW w:w="2666" w:type="dxa"/>
            <w:shd w:val="clear" w:color="auto" w:fill="auto"/>
          </w:tcPr>
          <w:p w14:paraId="414AA9A2" w14:textId="13DBE3BB" w:rsidR="00581D78" w:rsidRPr="0009046D" w:rsidRDefault="00581D78" w:rsidP="00AD7E03">
            <w:pPr>
              <w:pStyle w:val="TableEntry"/>
              <w:rPr>
                <w:lang w:eastAsia="en-US"/>
              </w:rPr>
            </w:pPr>
            <w:r w:rsidRPr="0009046D">
              <w:rPr>
                <w:lang w:eastAsia="en-US"/>
              </w:rPr>
              <w:t>The patient ID known to the Referral Initiator. This is either the value of the patientId attribute from the Referral Request, or the value of the sourcePatientId attribute.</w:t>
            </w:r>
            <w:r w:rsidRPr="0009046D">
              <w:rPr>
                <w:lang w:eastAsia="en-US"/>
              </w:rPr>
              <w:br/>
              <w:t xml:space="preserve"> This value  must be the same for the Submission Set, and the other Document entri</w:t>
            </w:r>
            <w:r w:rsidR="00DD3A93" w:rsidRPr="0009046D">
              <w:rPr>
                <w:lang w:eastAsia="en-US"/>
              </w:rPr>
              <w:t>es</w:t>
            </w:r>
            <w:r w:rsidR="00DD3A93" w:rsidRPr="0009046D">
              <w:rPr>
                <w:lang w:eastAsia="en-US"/>
              </w:rPr>
              <w:br/>
              <w:t>See PCC</w:t>
            </w:r>
            <w:r w:rsidR="00176FB7" w:rsidRPr="0009046D">
              <w:rPr>
                <w:lang w:eastAsia="en-US"/>
              </w:rPr>
              <w:t xml:space="preserve"> TF-1: X.1.3</w:t>
            </w:r>
            <w:r w:rsidRPr="0009046D">
              <w:rPr>
                <w:lang w:eastAsia="en-US"/>
              </w:rPr>
              <w:t>.1</w:t>
            </w:r>
          </w:p>
        </w:tc>
        <w:tc>
          <w:tcPr>
            <w:tcW w:w="1890" w:type="dxa"/>
            <w:shd w:val="clear" w:color="auto" w:fill="auto"/>
          </w:tcPr>
          <w:p w14:paraId="685A7FB2" w14:textId="77777777" w:rsidR="00581D78" w:rsidRPr="0009046D" w:rsidRDefault="00581D78" w:rsidP="00AD7E03">
            <w:pPr>
              <w:pStyle w:val="TableEntry"/>
              <w:rPr>
                <w:lang w:eastAsia="en-US"/>
              </w:rPr>
            </w:pPr>
            <w:r w:rsidRPr="0009046D">
              <w:rPr>
                <w:lang w:eastAsia="en-US"/>
              </w:rPr>
              <w:t>R</w:t>
            </w:r>
            <w:r w:rsidRPr="0009046D">
              <w:rPr>
                <w:lang w:eastAsia="en-US"/>
              </w:rPr>
              <w:br/>
              <w:t>(360X)</w:t>
            </w:r>
            <w:r w:rsidRPr="0009046D">
              <w:rPr>
                <w:lang w:eastAsia="en-US"/>
              </w:rPr>
              <w:br/>
            </w:r>
          </w:p>
        </w:tc>
        <w:tc>
          <w:tcPr>
            <w:tcW w:w="2610" w:type="dxa"/>
            <w:shd w:val="clear" w:color="auto" w:fill="auto"/>
          </w:tcPr>
          <w:p w14:paraId="72E1B351" w14:textId="3184D5F4" w:rsidR="00581D78" w:rsidRPr="0009046D" w:rsidRDefault="00176FB7" w:rsidP="00AD7E03">
            <w:pPr>
              <w:pStyle w:val="TableEntry"/>
              <w:rPr>
                <w:lang w:eastAsia="en-US"/>
              </w:rPr>
            </w:pPr>
            <w:r w:rsidRPr="0009046D">
              <w:rPr>
                <w:lang w:eastAsia="en-US"/>
              </w:rPr>
              <w:t>PID-3</w:t>
            </w:r>
          </w:p>
        </w:tc>
      </w:tr>
      <w:tr w:rsidR="00581D78" w:rsidRPr="0009046D" w14:paraId="1BD99173" w14:textId="77777777" w:rsidTr="00AD7E03">
        <w:trPr>
          <w:cantSplit/>
        </w:trPr>
        <w:tc>
          <w:tcPr>
            <w:tcW w:w="2482" w:type="dxa"/>
            <w:shd w:val="clear" w:color="auto" w:fill="auto"/>
          </w:tcPr>
          <w:p w14:paraId="0D6E0FEA" w14:textId="77777777" w:rsidR="00581D78" w:rsidRPr="0009046D" w:rsidRDefault="00581D78" w:rsidP="00AD7E03">
            <w:pPr>
              <w:pStyle w:val="TableEntry"/>
              <w:rPr>
                <w:lang w:eastAsia="en-US"/>
              </w:rPr>
            </w:pPr>
            <w:r w:rsidRPr="0009046D">
              <w:rPr>
                <w:lang w:eastAsia="en-US"/>
              </w:rPr>
              <w:lastRenderedPageBreak/>
              <w:t>practiceSettingCode</w:t>
            </w:r>
          </w:p>
        </w:tc>
        <w:tc>
          <w:tcPr>
            <w:tcW w:w="2666" w:type="dxa"/>
            <w:shd w:val="clear" w:color="auto" w:fill="auto"/>
          </w:tcPr>
          <w:p w14:paraId="52653D8D" w14:textId="77777777" w:rsidR="00581D78" w:rsidRPr="0009046D" w:rsidRDefault="00581D78" w:rsidP="00AD7E03">
            <w:pPr>
              <w:pStyle w:val="TableEntry"/>
              <w:rPr>
                <w:lang w:eastAsia="en-US"/>
              </w:rPr>
            </w:pPr>
            <w:r w:rsidRPr="0009046D">
              <w:rPr>
                <w:lang w:eastAsia="en-US"/>
              </w:rPr>
              <w:t>Identifies the setting that created the order at a high granularity e.g., Cardiology, FamilyPractice. Should not create ambiguity as compared to healthcareFacilityTypeCode.</w:t>
            </w:r>
          </w:p>
        </w:tc>
        <w:tc>
          <w:tcPr>
            <w:tcW w:w="1890" w:type="dxa"/>
            <w:shd w:val="clear" w:color="auto" w:fill="auto"/>
          </w:tcPr>
          <w:p w14:paraId="10F7373F" w14:textId="77777777" w:rsidR="00581D78" w:rsidRPr="0009046D" w:rsidRDefault="00581D78" w:rsidP="00AD7E03">
            <w:pPr>
              <w:pStyle w:val="TableEntry"/>
              <w:rPr>
                <w:lang w:eastAsia="en-US"/>
              </w:rPr>
            </w:pPr>
            <w:r w:rsidRPr="0009046D">
              <w:rPr>
                <w:lang w:eastAsia="en-US"/>
              </w:rPr>
              <w:t>R2</w:t>
            </w:r>
            <w:r w:rsidRPr="0009046D">
              <w:rPr>
                <w:lang w:eastAsia="en-US"/>
              </w:rPr>
              <w:br/>
              <w:t>(XDR and XDM for Direct)</w:t>
            </w:r>
          </w:p>
        </w:tc>
        <w:tc>
          <w:tcPr>
            <w:tcW w:w="2610" w:type="dxa"/>
            <w:shd w:val="clear" w:color="auto" w:fill="auto"/>
          </w:tcPr>
          <w:p w14:paraId="770F2A60" w14:textId="77777777" w:rsidR="00581D78" w:rsidRPr="0009046D" w:rsidRDefault="00581D78" w:rsidP="00AD7E03">
            <w:pPr>
              <w:pStyle w:val="TableEntry"/>
              <w:rPr>
                <w:lang w:eastAsia="en-US"/>
              </w:rPr>
            </w:pPr>
          </w:p>
        </w:tc>
      </w:tr>
      <w:tr w:rsidR="00581D78" w:rsidRPr="0009046D" w14:paraId="30A4D68E" w14:textId="77777777" w:rsidTr="00AD7E03">
        <w:trPr>
          <w:cantSplit/>
        </w:trPr>
        <w:tc>
          <w:tcPr>
            <w:tcW w:w="2482" w:type="dxa"/>
            <w:shd w:val="clear" w:color="auto" w:fill="auto"/>
          </w:tcPr>
          <w:p w14:paraId="04ADA3E6" w14:textId="77777777" w:rsidR="00581D78" w:rsidRPr="0009046D" w:rsidRDefault="00581D78" w:rsidP="00AD7E03">
            <w:pPr>
              <w:pStyle w:val="TableEntry"/>
              <w:rPr>
                <w:lang w:eastAsia="en-US"/>
              </w:rPr>
            </w:pPr>
            <w:r w:rsidRPr="0009046D">
              <w:rPr>
                <w:lang w:eastAsia="en-US"/>
              </w:rPr>
              <w:t>size</w:t>
            </w:r>
          </w:p>
        </w:tc>
        <w:tc>
          <w:tcPr>
            <w:tcW w:w="2666" w:type="dxa"/>
            <w:shd w:val="clear" w:color="auto" w:fill="auto"/>
          </w:tcPr>
          <w:p w14:paraId="14756E19" w14:textId="77777777" w:rsidR="00581D78" w:rsidRPr="0009046D" w:rsidRDefault="00581D78" w:rsidP="00AD7E03">
            <w:pPr>
              <w:pStyle w:val="TableEntry"/>
              <w:rPr>
                <w:lang w:eastAsia="en-US"/>
              </w:rPr>
            </w:pPr>
            <w:r w:rsidRPr="0009046D">
              <w:rPr>
                <w:lang w:eastAsia="en-US"/>
              </w:rPr>
              <w:t>Size in bytes of the message as  it exists in the file system when the contents of ZIP package are extracted</w:t>
            </w:r>
          </w:p>
        </w:tc>
        <w:tc>
          <w:tcPr>
            <w:tcW w:w="1890" w:type="dxa"/>
            <w:shd w:val="clear" w:color="auto" w:fill="auto"/>
          </w:tcPr>
          <w:p w14:paraId="780D69C1" w14:textId="77777777" w:rsidR="00581D78" w:rsidRPr="0009046D" w:rsidRDefault="00581D78" w:rsidP="00AD7E03">
            <w:pPr>
              <w:pStyle w:val="TableEntry"/>
              <w:rPr>
                <w:lang w:eastAsia="en-US"/>
              </w:rPr>
            </w:pPr>
            <w:r w:rsidRPr="0009046D">
              <w:rPr>
                <w:lang w:eastAsia="en-US"/>
              </w:rPr>
              <w:t>R</w:t>
            </w:r>
            <w:r w:rsidRPr="0009046D">
              <w:rPr>
                <w:lang w:eastAsia="en-US"/>
              </w:rPr>
              <w:br/>
              <w:t>(XDM)</w:t>
            </w:r>
          </w:p>
        </w:tc>
        <w:tc>
          <w:tcPr>
            <w:tcW w:w="2610" w:type="dxa"/>
            <w:shd w:val="clear" w:color="auto" w:fill="auto"/>
          </w:tcPr>
          <w:p w14:paraId="359F058E" w14:textId="77777777" w:rsidR="00581D78" w:rsidRPr="0009046D" w:rsidRDefault="00581D78" w:rsidP="00AD7E03">
            <w:pPr>
              <w:pStyle w:val="TableEntry"/>
              <w:rPr>
                <w:lang w:eastAsia="en-US"/>
              </w:rPr>
            </w:pPr>
            <w:r w:rsidRPr="0009046D">
              <w:rPr>
                <w:lang w:eastAsia="en-US"/>
              </w:rPr>
              <w:t>N/A</w:t>
            </w:r>
          </w:p>
        </w:tc>
      </w:tr>
      <w:tr w:rsidR="00581D78" w:rsidRPr="0009046D" w14:paraId="469536B8" w14:textId="77777777" w:rsidTr="00AD7E03">
        <w:trPr>
          <w:cantSplit/>
        </w:trPr>
        <w:tc>
          <w:tcPr>
            <w:tcW w:w="2482" w:type="dxa"/>
            <w:shd w:val="clear" w:color="auto" w:fill="auto"/>
          </w:tcPr>
          <w:p w14:paraId="3EC7C161" w14:textId="77777777" w:rsidR="00581D78" w:rsidRPr="0009046D" w:rsidRDefault="00581D78" w:rsidP="00AD7E03">
            <w:pPr>
              <w:pStyle w:val="TableEntry"/>
              <w:rPr>
                <w:lang w:eastAsia="en-US"/>
              </w:rPr>
            </w:pPr>
            <w:r w:rsidRPr="0009046D">
              <w:rPr>
                <w:lang w:eastAsia="en-US"/>
              </w:rPr>
              <w:t>sourcePatientId</w:t>
            </w:r>
          </w:p>
        </w:tc>
        <w:tc>
          <w:tcPr>
            <w:tcW w:w="2666" w:type="dxa"/>
            <w:shd w:val="clear" w:color="auto" w:fill="auto"/>
          </w:tcPr>
          <w:p w14:paraId="10527E22" w14:textId="3B2588BE" w:rsidR="00581D78" w:rsidRPr="0009046D" w:rsidRDefault="00581D78" w:rsidP="00AD7E03">
            <w:pPr>
              <w:pStyle w:val="TableEntry"/>
              <w:rPr>
                <w:lang w:eastAsia="en-US"/>
              </w:rPr>
            </w:pPr>
            <w:r w:rsidRPr="0009046D">
              <w:t>The sourcePatientID is the ID as known by the Referral Recipient. Adding this attribute is useful for enabling future unrelated communications about this patient between the Initiator and Recipient.</w:t>
            </w:r>
            <w:r w:rsidRPr="0009046D">
              <w:br/>
            </w:r>
            <w:r w:rsidR="00DD3A93" w:rsidRPr="0009046D">
              <w:rPr>
                <w:lang w:eastAsia="en-US"/>
              </w:rPr>
              <w:t>See PCC</w:t>
            </w:r>
            <w:r w:rsidR="00176FB7" w:rsidRPr="0009046D">
              <w:rPr>
                <w:lang w:eastAsia="en-US"/>
              </w:rPr>
              <w:t xml:space="preserve"> TF-1: X.1.3</w:t>
            </w:r>
            <w:r w:rsidRPr="0009046D">
              <w:rPr>
                <w:lang w:eastAsia="en-US"/>
              </w:rPr>
              <w:t>.1</w:t>
            </w:r>
          </w:p>
        </w:tc>
        <w:tc>
          <w:tcPr>
            <w:tcW w:w="1890" w:type="dxa"/>
            <w:shd w:val="clear" w:color="auto" w:fill="auto"/>
          </w:tcPr>
          <w:p w14:paraId="47BD944D" w14:textId="77777777" w:rsidR="00581D78" w:rsidRPr="0009046D" w:rsidRDefault="00581D78" w:rsidP="00AD7E03">
            <w:pPr>
              <w:pStyle w:val="TableEntry"/>
              <w:rPr>
                <w:lang w:eastAsia="en-US"/>
              </w:rPr>
            </w:pPr>
            <w:r w:rsidRPr="0009046D">
              <w:rPr>
                <w:lang w:eastAsia="en-US"/>
              </w:rPr>
              <w:t>R2</w:t>
            </w:r>
            <w:r w:rsidRPr="0009046D">
              <w:rPr>
                <w:lang w:eastAsia="en-US"/>
              </w:rPr>
              <w:br/>
              <w:t>(360X)</w:t>
            </w:r>
          </w:p>
        </w:tc>
        <w:tc>
          <w:tcPr>
            <w:tcW w:w="2610" w:type="dxa"/>
            <w:shd w:val="clear" w:color="auto" w:fill="auto"/>
          </w:tcPr>
          <w:p w14:paraId="4EEF1F6B" w14:textId="07F8EC81" w:rsidR="00581D78" w:rsidRPr="0009046D" w:rsidRDefault="00176FB7" w:rsidP="00AD7E03">
            <w:pPr>
              <w:pStyle w:val="TableEntry"/>
              <w:rPr>
                <w:lang w:eastAsia="en-US"/>
              </w:rPr>
            </w:pPr>
            <w:r w:rsidRPr="0009046D">
              <w:rPr>
                <w:lang w:eastAsia="en-US"/>
              </w:rPr>
              <w:t>PID-3</w:t>
            </w:r>
            <w:r w:rsidR="00581D78" w:rsidRPr="0009046D">
              <w:rPr>
                <w:lang w:eastAsia="en-US"/>
              </w:rPr>
              <w:t xml:space="preserve"> </w:t>
            </w:r>
          </w:p>
        </w:tc>
      </w:tr>
      <w:tr w:rsidR="00581D78" w:rsidRPr="0009046D" w14:paraId="4782DA42" w14:textId="77777777" w:rsidTr="00AD7E03">
        <w:trPr>
          <w:cantSplit/>
        </w:trPr>
        <w:tc>
          <w:tcPr>
            <w:tcW w:w="2482" w:type="dxa"/>
            <w:shd w:val="clear" w:color="auto" w:fill="auto"/>
          </w:tcPr>
          <w:p w14:paraId="65610B6E" w14:textId="77777777" w:rsidR="00581D78" w:rsidRPr="0009046D" w:rsidRDefault="00581D78" w:rsidP="00AD7E03">
            <w:pPr>
              <w:pStyle w:val="TableEntry"/>
              <w:rPr>
                <w:lang w:eastAsia="en-US"/>
              </w:rPr>
            </w:pPr>
            <w:r w:rsidRPr="0009046D">
              <w:rPr>
                <w:lang w:eastAsia="en-US"/>
              </w:rPr>
              <w:t>sourcePatientInfo</w:t>
            </w:r>
          </w:p>
        </w:tc>
        <w:tc>
          <w:tcPr>
            <w:tcW w:w="2666" w:type="dxa"/>
            <w:shd w:val="clear" w:color="auto" w:fill="auto"/>
          </w:tcPr>
          <w:p w14:paraId="57006BF4" w14:textId="77777777" w:rsidR="00581D78" w:rsidRPr="0009046D" w:rsidRDefault="00581D78" w:rsidP="00AD7E03">
            <w:pPr>
              <w:pStyle w:val="TableEntry"/>
              <w:rPr>
                <w:lang w:eastAsia="en-US"/>
              </w:rPr>
            </w:pPr>
            <w:r w:rsidRPr="0009046D">
              <w:rPr>
                <w:lang w:eastAsia="en-US"/>
              </w:rPr>
              <w:t xml:space="preserve">Demographics information for the patient for whom the referral is made. </w:t>
            </w:r>
            <w:r w:rsidRPr="0009046D">
              <w:t>Adding this attribute is useful for enabling future unrelated communications about this patient between the Initiator and Recipient.</w:t>
            </w:r>
          </w:p>
        </w:tc>
        <w:tc>
          <w:tcPr>
            <w:tcW w:w="1890" w:type="dxa"/>
            <w:shd w:val="clear" w:color="auto" w:fill="auto"/>
          </w:tcPr>
          <w:p w14:paraId="463A462F" w14:textId="77777777" w:rsidR="00581D78" w:rsidRPr="0009046D" w:rsidRDefault="00581D78" w:rsidP="00AD7E03">
            <w:pPr>
              <w:pStyle w:val="TableEntry"/>
              <w:rPr>
                <w:lang w:eastAsia="en-US"/>
              </w:rPr>
            </w:pPr>
            <w:r w:rsidRPr="0009046D">
              <w:rPr>
                <w:lang w:eastAsia="en-US"/>
              </w:rPr>
              <w:t>R2</w:t>
            </w:r>
            <w:r w:rsidRPr="0009046D">
              <w:rPr>
                <w:lang w:eastAsia="en-US"/>
              </w:rPr>
              <w:br/>
              <w:t>(XDM)</w:t>
            </w:r>
          </w:p>
        </w:tc>
        <w:tc>
          <w:tcPr>
            <w:tcW w:w="2610" w:type="dxa"/>
            <w:shd w:val="clear" w:color="auto" w:fill="auto"/>
          </w:tcPr>
          <w:p w14:paraId="44A34B0C" w14:textId="77777777" w:rsidR="00581D78" w:rsidRPr="0009046D" w:rsidRDefault="00581D78" w:rsidP="00AD7E03">
            <w:pPr>
              <w:pStyle w:val="TableEntry"/>
              <w:rPr>
                <w:lang w:eastAsia="en-US"/>
              </w:rPr>
            </w:pPr>
            <w:r w:rsidRPr="0009046D">
              <w:rPr>
                <w:lang w:eastAsia="en-US"/>
              </w:rPr>
              <w:t>The values from PID-5 (Patient Name), PID-7 (Patient DOB), PID-8 (Patient Sex), and PID-11 (Patient Address) should be used.</w:t>
            </w:r>
          </w:p>
        </w:tc>
      </w:tr>
      <w:tr w:rsidR="00581D78" w:rsidRPr="0009046D" w14:paraId="26A5E92E" w14:textId="77777777" w:rsidTr="00AD7E03">
        <w:trPr>
          <w:cantSplit/>
        </w:trPr>
        <w:tc>
          <w:tcPr>
            <w:tcW w:w="2482" w:type="dxa"/>
            <w:shd w:val="clear" w:color="auto" w:fill="auto"/>
          </w:tcPr>
          <w:p w14:paraId="01FBFA16" w14:textId="77777777" w:rsidR="00581D78" w:rsidRPr="0009046D" w:rsidRDefault="00581D78" w:rsidP="00AD7E03">
            <w:pPr>
              <w:pStyle w:val="TableEntry"/>
              <w:rPr>
                <w:lang w:eastAsia="en-US"/>
              </w:rPr>
            </w:pPr>
            <w:r w:rsidRPr="0009046D">
              <w:rPr>
                <w:lang w:eastAsia="en-US"/>
              </w:rPr>
              <w:t>typeCode</w:t>
            </w:r>
          </w:p>
        </w:tc>
        <w:tc>
          <w:tcPr>
            <w:tcW w:w="2666" w:type="dxa"/>
            <w:shd w:val="clear" w:color="auto" w:fill="auto"/>
          </w:tcPr>
          <w:p w14:paraId="3AB5C4E1" w14:textId="77777777" w:rsidR="00581D78" w:rsidRPr="0009046D" w:rsidRDefault="00581D78" w:rsidP="00AD7E03">
            <w:pPr>
              <w:pStyle w:val="TableEntry"/>
              <w:rPr>
                <w:lang w:eastAsia="en-US"/>
              </w:rPr>
            </w:pPr>
            <w:r w:rsidRPr="0009046D">
              <w:rPr>
                <w:lang w:eastAsia="en-US"/>
              </w:rPr>
              <w:t>Further refines classCode – in this case defines the specific HL7 V2 message structure, for this message it is OSU_O51</w:t>
            </w:r>
          </w:p>
        </w:tc>
        <w:tc>
          <w:tcPr>
            <w:tcW w:w="1890" w:type="dxa"/>
            <w:shd w:val="clear" w:color="auto" w:fill="auto"/>
          </w:tcPr>
          <w:p w14:paraId="6A4ECFFE" w14:textId="77777777" w:rsidR="00581D78" w:rsidRPr="0009046D" w:rsidRDefault="00581D78"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6C8E3576" w14:textId="77777777" w:rsidR="00581D78" w:rsidRPr="0009046D" w:rsidRDefault="00581D78" w:rsidP="00AD7E03">
            <w:pPr>
              <w:pStyle w:val="TableEntry"/>
              <w:rPr>
                <w:lang w:eastAsia="en-US"/>
              </w:rPr>
            </w:pPr>
            <w:r w:rsidRPr="0009046D">
              <w:rPr>
                <w:lang w:eastAsia="en-US"/>
              </w:rPr>
              <w:t>MSH-9.3</w:t>
            </w:r>
          </w:p>
        </w:tc>
      </w:tr>
      <w:tr w:rsidR="00581D78" w:rsidRPr="0009046D" w14:paraId="416539A5" w14:textId="77777777" w:rsidTr="00AD7E03">
        <w:trPr>
          <w:cantSplit/>
        </w:trPr>
        <w:tc>
          <w:tcPr>
            <w:tcW w:w="2482" w:type="dxa"/>
            <w:shd w:val="clear" w:color="auto" w:fill="auto"/>
          </w:tcPr>
          <w:p w14:paraId="45EF402F" w14:textId="77777777" w:rsidR="00581D78" w:rsidRPr="0009046D" w:rsidRDefault="00581D78" w:rsidP="00AD7E03">
            <w:pPr>
              <w:pStyle w:val="TableEntry"/>
              <w:rPr>
                <w:lang w:eastAsia="en-US"/>
              </w:rPr>
            </w:pPr>
            <w:r w:rsidRPr="0009046D">
              <w:rPr>
                <w:lang w:eastAsia="en-US"/>
              </w:rPr>
              <w:t>uniqueId</w:t>
            </w:r>
          </w:p>
        </w:tc>
        <w:tc>
          <w:tcPr>
            <w:tcW w:w="2666" w:type="dxa"/>
            <w:shd w:val="clear" w:color="auto" w:fill="auto"/>
          </w:tcPr>
          <w:p w14:paraId="067E26F1" w14:textId="77777777" w:rsidR="00581D78" w:rsidRPr="0009046D" w:rsidRDefault="00581D78" w:rsidP="00AD7E03">
            <w:pPr>
              <w:pStyle w:val="TableEntry"/>
              <w:rPr>
                <w:lang w:eastAsia="en-US"/>
              </w:rPr>
            </w:pPr>
            <w:r w:rsidRPr="0009046D">
              <w:rPr>
                <w:lang w:eastAsia="en-US"/>
              </w:rPr>
              <w:t>Globally unique identifier assigned to the document by its creator.</w:t>
            </w:r>
          </w:p>
        </w:tc>
        <w:tc>
          <w:tcPr>
            <w:tcW w:w="1890" w:type="dxa"/>
            <w:shd w:val="clear" w:color="auto" w:fill="auto"/>
          </w:tcPr>
          <w:p w14:paraId="30A89330" w14:textId="77777777" w:rsidR="00581D78" w:rsidRPr="0009046D" w:rsidRDefault="00581D78" w:rsidP="00AD7E03">
            <w:pPr>
              <w:pStyle w:val="TableEntry"/>
              <w:rPr>
                <w:lang w:eastAsia="en-US"/>
              </w:rPr>
            </w:pPr>
            <w:r w:rsidRPr="0009046D">
              <w:rPr>
                <w:lang w:eastAsia="en-US"/>
              </w:rPr>
              <w:t>R</w:t>
            </w:r>
          </w:p>
        </w:tc>
        <w:tc>
          <w:tcPr>
            <w:tcW w:w="2610" w:type="dxa"/>
            <w:shd w:val="clear" w:color="auto" w:fill="auto"/>
          </w:tcPr>
          <w:p w14:paraId="4E2375A6" w14:textId="77777777" w:rsidR="00581D78" w:rsidRPr="0009046D" w:rsidRDefault="00581D78" w:rsidP="00AD7E03">
            <w:pPr>
              <w:pStyle w:val="TableEntry"/>
              <w:rPr>
                <w:lang w:eastAsia="en-US"/>
              </w:rPr>
            </w:pPr>
            <w:r w:rsidRPr="0009046D">
              <w:rPr>
                <w:lang w:eastAsia="en-US"/>
              </w:rPr>
              <w:t>N/A</w:t>
            </w:r>
            <w:r w:rsidRPr="0009046D">
              <w:rPr>
                <w:lang w:eastAsia="en-US"/>
              </w:rPr>
              <w:br/>
              <w:t>May be based on Message Control ID in MSH-10</w:t>
            </w:r>
          </w:p>
        </w:tc>
      </w:tr>
      <w:tr w:rsidR="00581D78" w:rsidRPr="0009046D" w14:paraId="2FABA835" w14:textId="77777777" w:rsidTr="00AD7E03">
        <w:trPr>
          <w:cantSplit/>
        </w:trPr>
        <w:tc>
          <w:tcPr>
            <w:tcW w:w="2482" w:type="dxa"/>
            <w:shd w:val="clear" w:color="auto" w:fill="auto"/>
          </w:tcPr>
          <w:p w14:paraId="63614EB3" w14:textId="77777777" w:rsidR="00581D78" w:rsidRPr="0009046D" w:rsidRDefault="00581D78" w:rsidP="00AD7E03">
            <w:pPr>
              <w:pStyle w:val="TableEntry"/>
              <w:rPr>
                <w:lang w:eastAsia="en-US"/>
              </w:rPr>
            </w:pPr>
            <w:r w:rsidRPr="0009046D">
              <w:rPr>
                <w:lang w:eastAsia="en-US"/>
              </w:rPr>
              <w:t>URI</w:t>
            </w:r>
          </w:p>
        </w:tc>
        <w:tc>
          <w:tcPr>
            <w:tcW w:w="2666" w:type="dxa"/>
            <w:shd w:val="clear" w:color="auto" w:fill="auto"/>
          </w:tcPr>
          <w:p w14:paraId="2715081D" w14:textId="77777777" w:rsidR="00581D78" w:rsidRPr="0009046D" w:rsidRDefault="00581D78" w:rsidP="00AD7E03">
            <w:pPr>
              <w:pStyle w:val="TableEntry"/>
              <w:rPr>
                <w:lang w:eastAsia="en-US"/>
              </w:rPr>
            </w:pPr>
            <w:r w:rsidRPr="0009046D">
              <w:rPr>
                <w:lang w:eastAsia="en-US"/>
              </w:rPr>
              <w:t xml:space="preserve">The file name in the ZIP file structure containing the order message </w:t>
            </w:r>
          </w:p>
        </w:tc>
        <w:tc>
          <w:tcPr>
            <w:tcW w:w="1890" w:type="dxa"/>
            <w:shd w:val="clear" w:color="auto" w:fill="auto"/>
          </w:tcPr>
          <w:p w14:paraId="6CE50744" w14:textId="77777777" w:rsidR="00581D78" w:rsidRPr="0009046D" w:rsidRDefault="00581D78" w:rsidP="00AD7E03">
            <w:pPr>
              <w:pStyle w:val="TableEntry"/>
              <w:rPr>
                <w:lang w:eastAsia="en-US"/>
              </w:rPr>
            </w:pPr>
            <w:r w:rsidRPr="0009046D">
              <w:rPr>
                <w:lang w:eastAsia="en-US"/>
              </w:rPr>
              <w:t>R</w:t>
            </w:r>
            <w:r w:rsidRPr="0009046D">
              <w:rPr>
                <w:lang w:eastAsia="en-US"/>
              </w:rPr>
              <w:br/>
              <w:t>(XDM)</w:t>
            </w:r>
          </w:p>
        </w:tc>
        <w:tc>
          <w:tcPr>
            <w:tcW w:w="2610" w:type="dxa"/>
            <w:shd w:val="clear" w:color="auto" w:fill="auto"/>
          </w:tcPr>
          <w:p w14:paraId="2954A787" w14:textId="77777777" w:rsidR="00581D78" w:rsidRPr="0009046D" w:rsidRDefault="00581D78" w:rsidP="00AD7E03">
            <w:pPr>
              <w:pStyle w:val="TableEntry"/>
              <w:rPr>
                <w:lang w:eastAsia="en-US"/>
              </w:rPr>
            </w:pPr>
            <w:r w:rsidRPr="0009046D">
              <w:rPr>
                <w:lang w:eastAsia="en-US"/>
              </w:rPr>
              <w:t>N/A</w:t>
            </w:r>
          </w:p>
        </w:tc>
      </w:tr>
      <w:tr w:rsidR="00581D78" w:rsidRPr="0009046D" w14:paraId="0FA7FACD" w14:textId="77777777" w:rsidTr="00AD7E03">
        <w:trPr>
          <w:cantSplit/>
        </w:trPr>
        <w:tc>
          <w:tcPr>
            <w:tcW w:w="2482" w:type="dxa"/>
            <w:shd w:val="clear" w:color="auto" w:fill="auto"/>
          </w:tcPr>
          <w:p w14:paraId="6760BBA3" w14:textId="77777777" w:rsidR="00581D78" w:rsidRPr="0009046D" w:rsidRDefault="00581D78" w:rsidP="00AD7E03">
            <w:pPr>
              <w:pStyle w:val="TableEntry"/>
              <w:rPr>
                <w:lang w:eastAsia="en-US"/>
              </w:rPr>
            </w:pPr>
            <w:r w:rsidRPr="0009046D">
              <w:rPr>
                <w:lang w:eastAsia="en-US"/>
              </w:rPr>
              <w:t>referenceIdList</w:t>
            </w:r>
          </w:p>
        </w:tc>
        <w:tc>
          <w:tcPr>
            <w:tcW w:w="2666" w:type="dxa"/>
            <w:shd w:val="clear" w:color="auto" w:fill="auto"/>
          </w:tcPr>
          <w:p w14:paraId="050B59E0" w14:textId="5AFAB2D3" w:rsidR="00581D78" w:rsidRPr="0009046D" w:rsidRDefault="00DD3A93" w:rsidP="00AD7E03">
            <w:pPr>
              <w:pStyle w:val="TableEntry"/>
              <w:rPr>
                <w:lang w:eastAsia="en-US"/>
              </w:rPr>
            </w:pPr>
            <w:r w:rsidRPr="0009046D">
              <w:rPr>
                <w:lang w:eastAsia="en-US"/>
              </w:rPr>
              <w:t>Contains the referral ID</w:t>
            </w:r>
            <w:r w:rsidRPr="0009046D">
              <w:rPr>
                <w:lang w:eastAsia="en-US"/>
              </w:rPr>
              <w:br/>
              <w:t>See PCC</w:t>
            </w:r>
            <w:r w:rsidR="00176FB7" w:rsidRPr="0009046D">
              <w:rPr>
                <w:lang w:eastAsia="en-US"/>
              </w:rPr>
              <w:t xml:space="preserve"> TF-1: X.1.3</w:t>
            </w:r>
            <w:r w:rsidR="00581D78" w:rsidRPr="0009046D">
              <w:rPr>
                <w:lang w:eastAsia="en-US"/>
              </w:rPr>
              <w:t>.1</w:t>
            </w:r>
          </w:p>
        </w:tc>
        <w:tc>
          <w:tcPr>
            <w:tcW w:w="1890" w:type="dxa"/>
            <w:shd w:val="clear" w:color="auto" w:fill="auto"/>
          </w:tcPr>
          <w:p w14:paraId="1F838AF1" w14:textId="77777777" w:rsidR="00581D78" w:rsidRPr="0009046D" w:rsidRDefault="00581D78"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14760B9B" w14:textId="77777777" w:rsidR="00581D78" w:rsidRPr="0009046D" w:rsidRDefault="00581D78" w:rsidP="00AD7E03">
            <w:pPr>
              <w:pStyle w:val="TableEntry"/>
              <w:rPr>
                <w:lang w:eastAsia="en-US"/>
              </w:rPr>
            </w:pPr>
            <w:r w:rsidRPr="0009046D">
              <w:rPr>
                <w:lang w:eastAsia="en-US"/>
              </w:rPr>
              <w:t>Derived from ORC-2 (Placer Order Number).</w:t>
            </w:r>
          </w:p>
        </w:tc>
      </w:tr>
      <w:tr w:rsidR="00581D78" w:rsidRPr="0009046D" w14:paraId="0A06A698" w14:textId="77777777" w:rsidTr="00AD7E03">
        <w:trPr>
          <w:cantSplit/>
        </w:trPr>
        <w:tc>
          <w:tcPr>
            <w:tcW w:w="2482" w:type="dxa"/>
            <w:shd w:val="clear" w:color="auto" w:fill="auto"/>
          </w:tcPr>
          <w:p w14:paraId="3A4D3482" w14:textId="77777777" w:rsidR="00581D78" w:rsidRPr="0009046D" w:rsidRDefault="00581D78" w:rsidP="00AD7E03">
            <w:pPr>
              <w:pStyle w:val="TableEntry"/>
              <w:rPr>
                <w:lang w:eastAsia="en-US"/>
              </w:rPr>
            </w:pPr>
            <w:r w:rsidRPr="0009046D">
              <w:rPr>
                <w:lang w:eastAsia="en-US"/>
              </w:rPr>
              <w:t>objectType</w:t>
            </w:r>
          </w:p>
        </w:tc>
        <w:tc>
          <w:tcPr>
            <w:tcW w:w="2666" w:type="dxa"/>
            <w:shd w:val="clear" w:color="auto" w:fill="auto"/>
          </w:tcPr>
          <w:p w14:paraId="3EE4353F" w14:textId="77777777" w:rsidR="00581D78" w:rsidRPr="0009046D" w:rsidRDefault="00581D78" w:rsidP="00AD7E03">
            <w:pPr>
              <w:pStyle w:val="TableEntry"/>
              <w:rPr>
                <w:lang w:eastAsia="en-US"/>
              </w:rPr>
            </w:pPr>
            <w:r w:rsidRPr="0009046D">
              <w:rPr>
                <w:lang w:eastAsia="en-US"/>
              </w:rPr>
              <w:t>The object type distinguishes between stable and dynamic documents</w:t>
            </w:r>
            <w:r w:rsidR="00B03E20" w:rsidRPr="0009046D">
              <w:rPr>
                <w:lang w:eastAsia="en-US"/>
              </w:rPr>
              <w:t xml:space="preserve">. </w:t>
            </w:r>
            <w:r w:rsidRPr="0009046D">
              <w:rPr>
                <w:lang w:eastAsia="en-US"/>
              </w:rPr>
              <w:t>Only stable documents are used in XDM, and therefore in 360X</w:t>
            </w:r>
          </w:p>
        </w:tc>
        <w:tc>
          <w:tcPr>
            <w:tcW w:w="1890" w:type="dxa"/>
            <w:shd w:val="clear" w:color="auto" w:fill="auto"/>
          </w:tcPr>
          <w:p w14:paraId="53DB7971" w14:textId="77777777" w:rsidR="00581D78" w:rsidRPr="0009046D" w:rsidRDefault="00581D78" w:rsidP="00AD7E03">
            <w:pPr>
              <w:pStyle w:val="TableEntry"/>
              <w:rPr>
                <w:lang w:eastAsia="en-US"/>
              </w:rPr>
            </w:pPr>
            <w:r w:rsidRPr="0009046D">
              <w:rPr>
                <w:lang w:eastAsia="en-US"/>
              </w:rPr>
              <w:t>R</w:t>
            </w:r>
          </w:p>
        </w:tc>
        <w:tc>
          <w:tcPr>
            <w:tcW w:w="2610" w:type="dxa"/>
            <w:shd w:val="clear" w:color="auto" w:fill="auto"/>
          </w:tcPr>
          <w:p w14:paraId="25CECFCD" w14:textId="77777777" w:rsidR="00581D78" w:rsidRPr="0009046D" w:rsidRDefault="00581D78" w:rsidP="00AD7E03">
            <w:pPr>
              <w:pStyle w:val="TableEntry"/>
              <w:rPr>
                <w:lang w:eastAsia="en-US"/>
              </w:rPr>
            </w:pPr>
            <w:r w:rsidRPr="0009046D">
              <w:rPr>
                <w:lang w:eastAsia="en-US"/>
              </w:rPr>
              <w:t>N/A</w:t>
            </w:r>
            <w:r w:rsidRPr="0009046D">
              <w:rPr>
                <w:lang w:eastAsia="en-US"/>
              </w:rPr>
              <w:br/>
              <w:t xml:space="preserve">fixed to </w:t>
            </w:r>
            <w:r w:rsidRPr="0009046D">
              <w:rPr>
                <w:lang w:eastAsia="en-US"/>
              </w:rPr>
              <w:br/>
              <w:t>urn:uuid:7edca82f-054d-47f2-a032-9b2a5b5186c1</w:t>
            </w:r>
          </w:p>
        </w:tc>
      </w:tr>
    </w:tbl>
    <w:p w14:paraId="5EBBF183" w14:textId="2D57E629" w:rsidR="00581D78" w:rsidRPr="0009046D" w:rsidRDefault="00581D78" w:rsidP="00AD7E03">
      <w:pPr>
        <w:pStyle w:val="Heading6"/>
        <w:rPr>
          <w:noProof w:val="0"/>
        </w:rPr>
      </w:pPr>
      <w:bookmarkStart w:id="2090" w:name="_Toc482625008"/>
      <w:bookmarkStart w:id="2091" w:name="_Toc482625748"/>
      <w:bookmarkStart w:id="2092" w:name="_Toc492647729"/>
      <w:r w:rsidRPr="0009046D">
        <w:rPr>
          <w:noProof w:val="0"/>
        </w:rPr>
        <w:t>3.</w:t>
      </w:r>
      <w:r w:rsidR="008F3E89" w:rsidRPr="0009046D">
        <w:rPr>
          <w:noProof w:val="0"/>
        </w:rPr>
        <w:t>55</w:t>
      </w:r>
      <w:r w:rsidRPr="0009046D">
        <w:rPr>
          <w:noProof w:val="0"/>
        </w:rPr>
        <w:t xml:space="preserve">.4.3.2.2 Message Content – </w:t>
      </w:r>
      <w:r w:rsidR="00274F86" w:rsidRPr="0009046D">
        <w:rPr>
          <w:noProof w:val="0"/>
        </w:rPr>
        <w:t>Referral</w:t>
      </w:r>
      <w:r w:rsidRPr="0009046D">
        <w:rPr>
          <w:noProof w:val="0"/>
        </w:rPr>
        <w:t xml:space="preserve"> Status Update</w:t>
      </w:r>
      <w:bookmarkEnd w:id="2090"/>
      <w:bookmarkEnd w:id="2091"/>
      <w:bookmarkEnd w:id="2092"/>
    </w:p>
    <w:p w14:paraId="6B2D2307" w14:textId="2C30CBBA" w:rsidR="00581D78" w:rsidRPr="0009046D" w:rsidRDefault="00581D78">
      <w:pPr>
        <w:pStyle w:val="BodyText"/>
        <w:rPr>
          <w:lang w:eastAsia="en-US"/>
        </w:rPr>
      </w:pPr>
      <w:r w:rsidRPr="0009046D">
        <w:rPr>
          <w:lang w:eastAsia="en-US"/>
        </w:rPr>
        <w:t>Th</w:t>
      </w:r>
      <w:r w:rsidR="00921DEC" w:rsidRPr="0009046D">
        <w:rPr>
          <w:lang w:eastAsia="en-US"/>
        </w:rPr>
        <w:t>e content of the Referral Decline</w:t>
      </w:r>
      <w:r w:rsidRPr="0009046D">
        <w:rPr>
          <w:lang w:eastAsia="en-US"/>
        </w:rPr>
        <w:t xml:space="preserve"> message is an HL7 Version 2 OSU^O51^OMG_O51 </w:t>
      </w:r>
      <w:r w:rsidR="004970BE" w:rsidRPr="0009046D">
        <w:rPr>
          <w:lang w:eastAsia="en-US"/>
        </w:rPr>
        <w:t xml:space="preserve">Order Status Update </w:t>
      </w:r>
      <w:r w:rsidRPr="0009046D">
        <w:rPr>
          <w:lang w:eastAsia="en-US"/>
        </w:rPr>
        <w:t xml:space="preserve">message. The complete message definition can be found in </w:t>
      </w:r>
      <w:r w:rsidR="008B0BDB" w:rsidRPr="0009046D">
        <w:rPr>
          <w:lang w:eastAsia="en-US"/>
        </w:rPr>
        <w:t xml:space="preserve">the </w:t>
      </w:r>
      <w:hyperlink r:id="rId32" w:history="1">
        <w:r w:rsidR="008B0BDB" w:rsidRPr="0009046D">
          <w:rPr>
            <w:rStyle w:val="Hyperlink"/>
            <w:lang w:eastAsia="en-US"/>
          </w:rPr>
          <w:t>360X HL7 V2 Message Payload Definition</w:t>
        </w:r>
      </w:hyperlink>
      <w:r w:rsidR="008B0BDB" w:rsidRPr="0009046D">
        <w:rPr>
          <w:lang w:eastAsia="en-US"/>
        </w:rPr>
        <w:t xml:space="preserve"> (chapters 3 to 5)</w:t>
      </w:r>
      <w:r w:rsidRPr="0009046D">
        <w:rPr>
          <w:lang w:eastAsia="en-US"/>
        </w:rPr>
        <w:t>.</w:t>
      </w:r>
    </w:p>
    <w:p w14:paraId="3DA5A7B9" w14:textId="77777777" w:rsidR="00581D78" w:rsidRPr="0009046D" w:rsidRDefault="00581D78" w:rsidP="00AD7E03">
      <w:pPr>
        <w:pStyle w:val="BodyText"/>
        <w:rPr>
          <w:lang w:eastAsia="en-US"/>
        </w:rPr>
      </w:pPr>
      <w:r w:rsidRPr="0009046D">
        <w:lastRenderedPageBreak/>
        <w:t xml:space="preserve">A table containing only the required segments and fields can be found as part of the 360X project implementation Guide at </w:t>
      </w:r>
      <w:hyperlink r:id="rId33" w:anchor="id-360XImplementationGuide-6.3.3MessageOSU^O51^OSU_O51" w:history="1">
        <w:r w:rsidRPr="0009046D">
          <w:rPr>
            <w:rStyle w:val="Hyperlink"/>
          </w:rPr>
          <w:t>https://oncprojectracking.healthit.gov/wiki/display/TechLab360X/360X+Implementation+Guide#id-360XImplementationGuide-6.3.3MessageOSU^O51^OSU_O51</w:t>
        </w:r>
      </w:hyperlink>
      <w:r w:rsidRPr="0009046D">
        <w:t>.</w:t>
      </w:r>
    </w:p>
    <w:p w14:paraId="17203881" w14:textId="6492C58D" w:rsidR="00581D78" w:rsidRPr="0009046D" w:rsidRDefault="00581D78" w:rsidP="00AD7E03">
      <w:pPr>
        <w:pStyle w:val="BodyText"/>
      </w:pPr>
      <w:r w:rsidRPr="0009046D">
        <w:t xml:space="preserve">The following fields are </w:t>
      </w:r>
      <w:r w:rsidR="004970BE" w:rsidRPr="0009046D">
        <w:t>specific to the Referral Decline</w:t>
      </w:r>
      <w:r w:rsidRPr="0009046D">
        <w:t>:</w:t>
      </w:r>
      <w:del w:id="2093" w:author="Mary Jungers" w:date="2017-08-15T12:16:00Z">
        <w:r w:rsidR="00285D44" w:rsidRPr="0009046D" w:rsidDel="00DB07F1">
          <w:br/>
        </w:r>
      </w:del>
    </w:p>
    <w:p w14:paraId="4A246D9A" w14:textId="1D77690B" w:rsidR="00581D78" w:rsidRPr="0009046D" w:rsidRDefault="00285D44" w:rsidP="00285D44">
      <w:pPr>
        <w:pStyle w:val="TableTitle"/>
      </w:pPr>
      <w:r w:rsidRPr="0009046D">
        <w:t>Table 3.</w:t>
      </w:r>
      <w:r w:rsidR="008F3E89" w:rsidRPr="0009046D">
        <w:t>55</w:t>
      </w:r>
      <w:r w:rsidRPr="0009046D">
        <w:t xml:space="preserve">.4-11: 360X </w:t>
      </w:r>
      <w:r w:rsidR="00341D28" w:rsidRPr="0009046D">
        <w:t>Status Update Fields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5"/>
        <w:gridCol w:w="1863"/>
        <w:gridCol w:w="5352"/>
      </w:tblGrid>
      <w:tr w:rsidR="00581D78" w:rsidRPr="0009046D" w14:paraId="3E649EC7" w14:textId="77777777" w:rsidTr="00AD7E03">
        <w:trPr>
          <w:cantSplit/>
          <w:tblHeader/>
        </w:trPr>
        <w:tc>
          <w:tcPr>
            <w:tcW w:w="2178" w:type="dxa"/>
            <w:shd w:val="clear" w:color="auto" w:fill="D9D9D9"/>
          </w:tcPr>
          <w:p w14:paraId="728D8462" w14:textId="77777777" w:rsidR="00581D78" w:rsidRPr="0009046D" w:rsidRDefault="00581D78" w:rsidP="00AD7E03">
            <w:pPr>
              <w:pStyle w:val="TableEntryHeader"/>
              <w:rPr>
                <w:lang w:eastAsia="en-US"/>
              </w:rPr>
            </w:pPr>
            <w:r w:rsidRPr="0009046D">
              <w:rPr>
                <w:lang w:eastAsia="en-US"/>
              </w:rPr>
              <w:t>Data element</w:t>
            </w:r>
          </w:p>
        </w:tc>
        <w:tc>
          <w:tcPr>
            <w:tcW w:w="1890" w:type="dxa"/>
            <w:shd w:val="clear" w:color="auto" w:fill="D9D9D9"/>
          </w:tcPr>
          <w:p w14:paraId="3A1CA2D5" w14:textId="77777777" w:rsidR="00581D78" w:rsidRPr="0009046D" w:rsidRDefault="00581D78" w:rsidP="00AD7E03">
            <w:pPr>
              <w:pStyle w:val="TableEntryHeader"/>
              <w:rPr>
                <w:lang w:eastAsia="en-US"/>
              </w:rPr>
            </w:pPr>
            <w:r w:rsidRPr="0009046D">
              <w:rPr>
                <w:lang w:eastAsia="en-US"/>
              </w:rPr>
              <w:t>Message Field</w:t>
            </w:r>
          </w:p>
        </w:tc>
        <w:tc>
          <w:tcPr>
            <w:tcW w:w="5508" w:type="dxa"/>
            <w:shd w:val="clear" w:color="auto" w:fill="D9D9D9"/>
          </w:tcPr>
          <w:p w14:paraId="779F8956" w14:textId="77777777" w:rsidR="00581D78" w:rsidRPr="0009046D" w:rsidRDefault="00581D78" w:rsidP="00AD7E03">
            <w:pPr>
              <w:pStyle w:val="TableEntryHeader"/>
              <w:rPr>
                <w:lang w:eastAsia="en-US"/>
              </w:rPr>
            </w:pPr>
            <w:r w:rsidRPr="0009046D">
              <w:rPr>
                <w:lang w:eastAsia="en-US"/>
              </w:rPr>
              <w:t>Format and use</w:t>
            </w:r>
          </w:p>
        </w:tc>
      </w:tr>
      <w:tr w:rsidR="00581D78" w:rsidRPr="0009046D" w14:paraId="3713CBA6" w14:textId="77777777" w:rsidTr="00AD7E03">
        <w:trPr>
          <w:cantSplit/>
        </w:trPr>
        <w:tc>
          <w:tcPr>
            <w:tcW w:w="2178" w:type="dxa"/>
            <w:shd w:val="clear" w:color="auto" w:fill="auto"/>
          </w:tcPr>
          <w:p w14:paraId="352C1FEB" w14:textId="77777777" w:rsidR="00581D78" w:rsidRPr="0009046D" w:rsidRDefault="00581D78" w:rsidP="00AD7E03">
            <w:pPr>
              <w:pStyle w:val="TableEntry"/>
              <w:rPr>
                <w:lang w:eastAsia="en-US"/>
              </w:rPr>
            </w:pPr>
            <w:r w:rsidRPr="0009046D">
              <w:rPr>
                <w:lang w:eastAsia="en-US"/>
              </w:rPr>
              <w:t>Order Control Code</w:t>
            </w:r>
          </w:p>
        </w:tc>
        <w:tc>
          <w:tcPr>
            <w:tcW w:w="1890" w:type="dxa"/>
            <w:shd w:val="clear" w:color="auto" w:fill="auto"/>
          </w:tcPr>
          <w:p w14:paraId="78D15C39" w14:textId="77777777" w:rsidR="00581D78" w:rsidRPr="0009046D" w:rsidRDefault="00581D78" w:rsidP="00AD7E03">
            <w:pPr>
              <w:pStyle w:val="TableEntry"/>
              <w:rPr>
                <w:lang w:eastAsia="en-US"/>
              </w:rPr>
            </w:pPr>
            <w:r w:rsidRPr="0009046D">
              <w:rPr>
                <w:lang w:eastAsia="en-US"/>
              </w:rPr>
              <w:t>ORC-1</w:t>
            </w:r>
          </w:p>
        </w:tc>
        <w:tc>
          <w:tcPr>
            <w:tcW w:w="5508" w:type="dxa"/>
            <w:shd w:val="clear" w:color="auto" w:fill="auto"/>
          </w:tcPr>
          <w:p w14:paraId="12CBFF74" w14:textId="77777777" w:rsidR="00581D78" w:rsidRPr="0009046D" w:rsidRDefault="00A81922" w:rsidP="00AD7E03">
            <w:pPr>
              <w:pStyle w:val="TableEntry"/>
              <w:rPr>
                <w:lang w:eastAsia="en-US"/>
              </w:rPr>
            </w:pPr>
            <w:r w:rsidRPr="0009046D">
              <w:rPr>
                <w:lang w:eastAsia="en-US"/>
              </w:rPr>
              <w:t xml:space="preserve">The value of </w:t>
            </w:r>
            <w:r w:rsidR="009C1737" w:rsidRPr="0009046D">
              <w:rPr>
                <w:lang w:eastAsia="en-US"/>
              </w:rPr>
              <w:t>UA</w:t>
            </w:r>
            <w:r w:rsidR="00581D78" w:rsidRPr="0009046D">
              <w:rPr>
                <w:lang w:eastAsia="en-US"/>
              </w:rPr>
              <w:t xml:space="preserve"> shall </w:t>
            </w:r>
            <w:r w:rsidRPr="0009046D">
              <w:rPr>
                <w:lang w:eastAsia="en-US"/>
              </w:rPr>
              <w:t>be used for the Referral Decline</w:t>
            </w:r>
          </w:p>
        </w:tc>
      </w:tr>
      <w:tr w:rsidR="00581D78" w:rsidRPr="0009046D" w14:paraId="4D0B496A" w14:textId="77777777" w:rsidTr="00AD7E03">
        <w:trPr>
          <w:cantSplit/>
        </w:trPr>
        <w:tc>
          <w:tcPr>
            <w:tcW w:w="2178" w:type="dxa"/>
            <w:shd w:val="clear" w:color="auto" w:fill="auto"/>
          </w:tcPr>
          <w:p w14:paraId="0D78763A" w14:textId="77777777" w:rsidR="00581D78" w:rsidRPr="0009046D" w:rsidRDefault="00581D78" w:rsidP="00AD7E03">
            <w:pPr>
              <w:pStyle w:val="TableEntry"/>
              <w:rPr>
                <w:lang w:eastAsia="en-US"/>
              </w:rPr>
            </w:pPr>
            <w:r w:rsidRPr="0009046D">
              <w:rPr>
                <w:lang w:eastAsia="en-US"/>
              </w:rPr>
              <w:t>Referral ID</w:t>
            </w:r>
          </w:p>
        </w:tc>
        <w:tc>
          <w:tcPr>
            <w:tcW w:w="1890" w:type="dxa"/>
            <w:shd w:val="clear" w:color="auto" w:fill="auto"/>
          </w:tcPr>
          <w:p w14:paraId="615C3728" w14:textId="77777777" w:rsidR="00581D78" w:rsidRPr="0009046D" w:rsidRDefault="00581D78" w:rsidP="00AD7E03">
            <w:pPr>
              <w:pStyle w:val="TableEntry"/>
              <w:rPr>
                <w:lang w:eastAsia="en-US"/>
              </w:rPr>
            </w:pPr>
            <w:r w:rsidRPr="0009046D">
              <w:rPr>
                <w:lang w:eastAsia="en-US"/>
              </w:rPr>
              <w:t xml:space="preserve">ORC-2 </w:t>
            </w:r>
          </w:p>
        </w:tc>
        <w:tc>
          <w:tcPr>
            <w:tcW w:w="5508" w:type="dxa"/>
            <w:shd w:val="clear" w:color="auto" w:fill="auto"/>
          </w:tcPr>
          <w:p w14:paraId="29BCDA31" w14:textId="77777777" w:rsidR="00581D78" w:rsidRPr="0009046D" w:rsidRDefault="00581D78" w:rsidP="00AD7E03">
            <w:pPr>
              <w:pStyle w:val="TableEntry"/>
              <w:rPr>
                <w:lang w:eastAsia="en-US"/>
              </w:rPr>
            </w:pPr>
            <w:r w:rsidRPr="0009046D">
              <w:rPr>
                <w:lang w:eastAsia="en-US"/>
              </w:rPr>
              <w:t>&lt;referral ID&gt;^^&lt;assigning authority OID&gt;^ISO</w:t>
            </w:r>
          </w:p>
        </w:tc>
      </w:tr>
      <w:tr w:rsidR="00581D78" w:rsidRPr="0009046D" w14:paraId="32513071" w14:textId="77777777" w:rsidTr="00AD7E03">
        <w:trPr>
          <w:cantSplit/>
        </w:trPr>
        <w:tc>
          <w:tcPr>
            <w:tcW w:w="2178" w:type="dxa"/>
            <w:shd w:val="clear" w:color="auto" w:fill="auto"/>
          </w:tcPr>
          <w:p w14:paraId="450C4984" w14:textId="77777777" w:rsidR="00581D78" w:rsidRPr="0009046D" w:rsidRDefault="00581D78" w:rsidP="00AD7E03">
            <w:pPr>
              <w:pStyle w:val="TableEntry"/>
              <w:rPr>
                <w:lang w:eastAsia="en-US"/>
              </w:rPr>
            </w:pPr>
            <w:r w:rsidRPr="0009046D">
              <w:rPr>
                <w:lang w:eastAsia="en-US"/>
              </w:rPr>
              <w:t>Order status</w:t>
            </w:r>
          </w:p>
        </w:tc>
        <w:tc>
          <w:tcPr>
            <w:tcW w:w="1890" w:type="dxa"/>
            <w:shd w:val="clear" w:color="auto" w:fill="auto"/>
          </w:tcPr>
          <w:p w14:paraId="036D16E9" w14:textId="77777777" w:rsidR="00581D78" w:rsidRPr="0009046D" w:rsidRDefault="00581D78" w:rsidP="00AD7E03">
            <w:pPr>
              <w:pStyle w:val="TableEntry"/>
              <w:rPr>
                <w:lang w:eastAsia="en-US"/>
              </w:rPr>
            </w:pPr>
            <w:r w:rsidRPr="0009046D">
              <w:rPr>
                <w:lang w:eastAsia="en-US"/>
              </w:rPr>
              <w:t>ORC-5</w:t>
            </w:r>
          </w:p>
        </w:tc>
        <w:tc>
          <w:tcPr>
            <w:tcW w:w="5508" w:type="dxa"/>
            <w:shd w:val="clear" w:color="auto" w:fill="auto"/>
          </w:tcPr>
          <w:p w14:paraId="0B14A6D7" w14:textId="77777777" w:rsidR="00581D78" w:rsidRPr="0009046D" w:rsidRDefault="007140AF" w:rsidP="00AD7E03">
            <w:pPr>
              <w:pStyle w:val="TableEntry"/>
              <w:rPr>
                <w:lang w:eastAsia="en-US"/>
              </w:rPr>
            </w:pPr>
            <w:r w:rsidRPr="0009046D">
              <w:rPr>
                <w:lang w:eastAsia="en-US"/>
              </w:rPr>
              <w:t>The value of CA</w:t>
            </w:r>
            <w:r w:rsidR="00581D78" w:rsidRPr="0009046D">
              <w:rPr>
                <w:lang w:eastAsia="en-US"/>
              </w:rPr>
              <w:t xml:space="preserve"> shall be used</w:t>
            </w:r>
            <w:r w:rsidRPr="0009046D">
              <w:rPr>
                <w:lang w:eastAsia="en-US"/>
              </w:rPr>
              <w:t xml:space="preserve"> for the Referral Decline</w:t>
            </w:r>
          </w:p>
        </w:tc>
      </w:tr>
      <w:tr w:rsidR="00581D78" w:rsidRPr="0009046D" w14:paraId="2F4B8132" w14:textId="77777777" w:rsidTr="00AD7E03">
        <w:trPr>
          <w:cantSplit/>
        </w:trPr>
        <w:tc>
          <w:tcPr>
            <w:tcW w:w="2178" w:type="dxa"/>
            <w:shd w:val="clear" w:color="auto" w:fill="auto"/>
          </w:tcPr>
          <w:p w14:paraId="6FBC2A93" w14:textId="77777777" w:rsidR="00581D78" w:rsidRPr="0009046D" w:rsidRDefault="00581D78" w:rsidP="00AD7E03">
            <w:pPr>
              <w:pStyle w:val="TableEntry"/>
              <w:rPr>
                <w:lang w:eastAsia="en-US"/>
              </w:rPr>
            </w:pPr>
            <w:r w:rsidRPr="0009046D">
              <w:rPr>
                <w:lang w:eastAsia="en-US"/>
              </w:rPr>
              <w:t>Ordering provider</w:t>
            </w:r>
          </w:p>
        </w:tc>
        <w:tc>
          <w:tcPr>
            <w:tcW w:w="1890" w:type="dxa"/>
            <w:shd w:val="clear" w:color="auto" w:fill="auto"/>
          </w:tcPr>
          <w:p w14:paraId="20BA4D34" w14:textId="77777777" w:rsidR="00581D78" w:rsidRPr="0009046D" w:rsidRDefault="00581D78" w:rsidP="00AD7E03">
            <w:pPr>
              <w:pStyle w:val="TableEntry"/>
              <w:rPr>
                <w:lang w:eastAsia="en-US"/>
              </w:rPr>
            </w:pPr>
            <w:r w:rsidRPr="0009046D">
              <w:rPr>
                <w:lang w:eastAsia="en-US"/>
              </w:rPr>
              <w:t xml:space="preserve">ORC-12 </w:t>
            </w:r>
          </w:p>
        </w:tc>
        <w:tc>
          <w:tcPr>
            <w:tcW w:w="5508" w:type="dxa"/>
            <w:shd w:val="clear" w:color="auto" w:fill="auto"/>
          </w:tcPr>
          <w:p w14:paraId="26308ADA" w14:textId="77777777" w:rsidR="00581D78" w:rsidRPr="0009046D" w:rsidRDefault="00581D78" w:rsidP="00AD7E03">
            <w:pPr>
              <w:pStyle w:val="TableEntry"/>
              <w:rPr>
                <w:lang w:eastAsia="en-US"/>
              </w:rPr>
            </w:pPr>
            <w:r w:rsidRPr="0009046D">
              <w:rPr>
                <w:lang w:eastAsia="en-US"/>
              </w:rPr>
              <w:t>The referring provider shall not be echoed back in the status update message. This field must be empty.</w:t>
            </w:r>
          </w:p>
        </w:tc>
      </w:tr>
      <w:tr w:rsidR="00B6065A" w:rsidRPr="0009046D" w14:paraId="57A372B4" w14:textId="77777777" w:rsidTr="00AD7E03">
        <w:trPr>
          <w:cantSplit/>
        </w:trPr>
        <w:tc>
          <w:tcPr>
            <w:tcW w:w="2178" w:type="dxa"/>
            <w:shd w:val="clear" w:color="auto" w:fill="auto"/>
          </w:tcPr>
          <w:p w14:paraId="7EA8373F" w14:textId="77777777" w:rsidR="00B6065A" w:rsidRPr="0009046D" w:rsidRDefault="00B6065A" w:rsidP="00AD7E03">
            <w:pPr>
              <w:pStyle w:val="TableEntry"/>
              <w:rPr>
                <w:lang w:eastAsia="en-US"/>
              </w:rPr>
            </w:pPr>
            <w:r w:rsidRPr="0009046D">
              <w:rPr>
                <w:lang w:eastAsia="en-US"/>
              </w:rPr>
              <w:t>Reason for decline</w:t>
            </w:r>
          </w:p>
        </w:tc>
        <w:tc>
          <w:tcPr>
            <w:tcW w:w="1890" w:type="dxa"/>
            <w:shd w:val="clear" w:color="auto" w:fill="auto"/>
          </w:tcPr>
          <w:p w14:paraId="165C7529" w14:textId="77777777" w:rsidR="00B6065A" w:rsidRPr="0009046D" w:rsidRDefault="00B6065A" w:rsidP="00AD7E03">
            <w:pPr>
              <w:pStyle w:val="TableEntry"/>
              <w:rPr>
                <w:lang w:eastAsia="en-US"/>
              </w:rPr>
            </w:pPr>
            <w:r w:rsidRPr="0009046D">
              <w:rPr>
                <w:lang w:eastAsia="en-US"/>
              </w:rPr>
              <w:t>ORC-16</w:t>
            </w:r>
          </w:p>
        </w:tc>
        <w:tc>
          <w:tcPr>
            <w:tcW w:w="5508" w:type="dxa"/>
            <w:shd w:val="clear" w:color="auto" w:fill="auto"/>
          </w:tcPr>
          <w:p w14:paraId="74075060" w14:textId="77777777" w:rsidR="00B6065A" w:rsidRPr="0009046D" w:rsidRDefault="00B6065A" w:rsidP="00AD7E03">
            <w:pPr>
              <w:pStyle w:val="TableEntry"/>
              <w:rPr>
                <w:lang w:eastAsia="en-US"/>
              </w:rPr>
            </w:pPr>
            <w:r w:rsidRPr="0009046D">
              <w:rPr>
                <w:lang w:eastAsia="en-US"/>
              </w:rPr>
              <w:t>This field is required for the Referral Decline message. At a m</w:t>
            </w:r>
            <w:r w:rsidR="00476E50" w:rsidRPr="0009046D">
              <w:rPr>
                <w:lang w:eastAsia="en-US"/>
              </w:rPr>
              <w:t>inimum, a free text reason SHOULD</w:t>
            </w:r>
            <w:r w:rsidRPr="0009046D">
              <w:rPr>
                <w:lang w:eastAsia="en-US"/>
              </w:rPr>
              <w:t xml:space="preserve"> be supplied </w:t>
            </w:r>
            <w:r w:rsidR="00842524" w:rsidRPr="0009046D">
              <w:rPr>
                <w:lang w:eastAsia="en-US"/>
              </w:rPr>
              <w:t>in ORC-16.2.</w:t>
            </w:r>
            <w:r w:rsidRPr="0009046D">
              <w:rPr>
                <w:lang w:eastAsia="en-US"/>
              </w:rPr>
              <w:t xml:space="preserve"> </w:t>
            </w:r>
          </w:p>
        </w:tc>
      </w:tr>
    </w:tbl>
    <w:p w14:paraId="347438BC" w14:textId="77777777" w:rsidR="00581D78" w:rsidRPr="0009046D" w:rsidRDefault="00581D78" w:rsidP="00AD7E03">
      <w:pPr>
        <w:pStyle w:val="BodyText"/>
        <w:rPr>
          <w:lang w:eastAsia="en-US"/>
        </w:rPr>
      </w:pPr>
    </w:p>
    <w:p w14:paraId="69B159DD" w14:textId="5D4BD564" w:rsidR="00581D78" w:rsidRPr="0009046D" w:rsidRDefault="00581D78" w:rsidP="00581D78">
      <w:pPr>
        <w:pStyle w:val="Heading5"/>
        <w:numPr>
          <w:ilvl w:val="0"/>
          <w:numId w:val="0"/>
        </w:numPr>
        <w:rPr>
          <w:noProof w:val="0"/>
        </w:rPr>
      </w:pPr>
      <w:bookmarkStart w:id="2094" w:name="_Toc482625009"/>
      <w:bookmarkStart w:id="2095" w:name="_Toc482625749"/>
      <w:bookmarkStart w:id="2096" w:name="_Toc492647730"/>
      <w:r w:rsidRPr="0009046D">
        <w:rPr>
          <w:noProof w:val="0"/>
        </w:rPr>
        <w:t>3.</w:t>
      </w:r>
      <w:r w:rsidR="008F3E89" w:rsidRPr="0009046D">
        <w:rPr>
          <w:noProof w:val="0"/>
        </w:rPr>
        <w:t>55</w:t>
      </w:r>
      <w:r w:rsidRPr="0009046D">
        <w:rPr>
          <w:noProof w:val="0"/>
        </w:rPr>
        <w:t>.4.3.3 Expected Actions</w:t>
      </w:r>
      <w:bookmarkEnd w:id="2094"/>
      <w:bookmarkEnd w:id="2095"/>
      <w:bookmarkEnd w:id="2096"/>
    </w:p>
    <w:p w14:paraId="53D15DC2" w14:textId="4485EB4C" w:rsidR="00581D78" w:rsidRPr="0009046D" w:rsidRDefault="009C1737" w:rsidP="00AD7E03">
      <w:pPr>
        <w:pStyle w:val="BodyText"/>
      </w:pPr>
      <w:r w:rsidRPr="0009046D">
        <w:t>When the Referral Decline</w:t>
      </w:r>
      <w:r w:rsidR="00581D78" w:rsidRPr="0009046D">
        <w:t xml:space="preserve"> Message is received, the Referral Initiator’s system shall reflect that the Referral </w:t>
      </w:r>
      <w:r w:rsidR="00D12762" w:rsidRPr="0009046D">
        <w:t>Request h</w:t>
      </w:r>
      <w:r w:rsidR="00F32E30" w:rsidRPr="0009046D">
        <w:t>as been declined, and that another Referral R</w:t>
      </w:r>
      <w:r w:rsidR="00D05CB4" w:rsidRPr="0009046D">
        <w:t>equest</w:t>
      </w:r>
      <w:r w:rsidR="00F32E30" w:rsidRPr="0009046D">
        <w:t xml:space="preserve"> </w:t>
      </w:r>
      <w:del w:id="2097" w:author="Mary Jungers" w:date="2017-08-15T13:34:00Z">
        <w:r w:rsidR="00F32E30" w:rsidRPr="0009046D" w:rsidDel="000B17A3">
          <w:delText xml:space="preserve">(transaction </w:delText>
        </w:r>
      </w:del>
      <w:ins w:id="2098" w:author="Mary Jungers" w:date="2017-08-15T13:34:00Z">
        <w:r w:rsidR="000B17A3">
          <w:t>[</w:t>
        </w:r>
      </w:ins>
      <w:r w:rsidR="00F32E30" w:rsidRPr="0009046D">
        <w:t>PCC-</w:t>
      </w:r>
      <w:r w:rsidR="008F3E89" w:rsidRPr="0009046D">
        <w:t>55</w:t>
      </w:r>
      <w:ins w:id="2099" w:author="Mary Jungers" w:date="2017-08-15T13:34:00Z">
        <w:r w:rsidR="000B17A3">
          <w:t>]</w:t>
        </w:r>
      </w:ins>
      <w:del w:id="2100" w:author="Mary Jungers" w:date="2017-08-15T13:34:00Z">
        <w:r w:rsidR="00F32E30" w:rsidRPr="0009046D" w:rsidDel="000B17A3">
          <w:delText>)</w:delText>
        </w:r>
      </w:del>
      <w:r w:rsidR="00D05CB4" w:rsidRPr="0009046D">
        <w:t xml:space="preserve"> needs to be created </w:t>
      </w:r>
      <w:r w:rsidR="00D45AAE" w:rsidRPr="0009046D">
        <w:t>with a new unique referral ID if the patient is referred again. How this is handled internally in the Referral Initiator’s system is out of scope for the profile, however, th</w:t>
      </w:r>
      <w:r w:rsidR="00581D78" w:rsidRPr="0009046D">
        <w:t xml:space="preserve">is information should be appropriately presented to </w:t>
      </w:r>
      <w:r w:rsidR="00D45AAE" w:rsidRPr="0009046D">
        <w:t xml:space="preserve">system </w:t>
      </w:r>
      <w:r w:rsidR="00581D78" w:rsidRPr="0009046D">
        <w:t xml:space="preserve">users who have </w:t>
      </w:r>
      <w:r w:rsidR="00D45AAE" w:rsidRPr="0009046D">
        <w:t xml:space="preserve">the required </w:t>
      </w:r>
      <w:r w:rsidR="00581D78" w:rsidRPr="0009046D">
        <w:t>access to the patient record.</w:t>
      </w:r>
    </w:p>
    <w:p w14:paraId="2206B997" w14:textId="77777777" w:rsidR="003A3E43" w:rsidRPr="0009046D" w:rsidRDefault="00581D78" w:rsidP="00AD7E03">
      <w:pPr>
        <w:pStyle w:val="BodyText"/>
        <w:rPr>
          <w:lang w:eastAsia="en-US"/>
        </w:rPr>
      </w:pPr>
      <w:r w:rsidRPr="0009046D">
        <w:t>After successf</w:t>
      </w:r>
      <w:r w:rsidR="00D05CB4" w:rsidRPr="0009046D">
        <w:t>ully sending the Referral Decline</w:t>
      </w:r>
      <w:r w:rsidRPr="0009046D">
        <w:t xml:space="preserve"> message, the Referral Recipient’s system should also appropriately reflect the </w:t>
      </w:r>
      <w:r w:rsidR="00D05CB4" w:rsidRPr="0009046D">
        <w:t xml:space="preserve">decline of the referral request. </w:t>
      </w:r>
      <w:r w:rsidR="00414DE0" w:rsidRPr="0009046D">
        <w:t xml:space="preserve">Based on the Recipient’s established processes and regulatory requirements, the patient information contained in the referral request </w:t>
      </w:r>
      <w:r w:rsidR="00476E50" w:rsidRPr="0009046D">
        <w:t>should be treated according to the policies and procedures when care is not going to be provided to the patient.</w:t>
      </w:r>
    </w:p>
    <w:p w14:paraId="770A8EB9" w14:textId="5C373601" w:rsidR="007D1A81" w:rsidRPr="0009046D" w:rsidRDefault="007D1A81">
      <w:pPr>
        <w:pStyle w:val="Heading3"/>
        <w:numPr>
          <w:ilvl w:val="0"/>
          <w:numId w:val="0"/>
        </w:numPr>
        <w:rPr>
          <w:noProof w:val="0"/>
        </w:rPr>
      </w:pPr>
      <w:bookmarkStart w:id="2101" w:name="_Toc482625010"/>
      <w:bookmarkStart w:id="2102" w:name="_Toc482625750"/>
      <w:bookmarkStart w:id="2103" w:name="_Toc492647731"/>
      <w:r w:rsidRPr="0009046D">
        <w:rPr>
          <w:noProof w:val="0"/>
        </w:rPr>
        <w:t>3.</w:t>
      </w:r>
      <w:r w:rsidR="008F3E89" w:rsidRPr="0009046D">
        <w:rPr>
          <w:noProof w:val="0"/>
        </w:rPr>
        <w:t>55</w:t>
      </w:r>
      <w:r w:rsidRPr="0009046D">
        <w:rPr>
          <w:noProof w:val="0"/>
        </w:rPr>
        <w:t>.5 Security Considerations</w:t>
      </w:r>
      <w:bookmarkEnd w:id="2101"/>
      <w:bookmarkEnd w:id="2102"/>
      <w:bookmarkEnd w:id="2103"/>
    </w:p>
    <w:p w14:paraId="6B124A3D" w14:textId="4F20469F" w:rsidR="007D1A81" w:rsidRPr="0009046D" w:rsidRDefault="0083287A" w:rsidP="00AD7E03">
      <w:pPr>
        <w:pStyle w:val="BodyText"/>
        <w:rPr>
          <w:i/>
        </w:rPr>
      </w:pPr>
      <w:r w:rsidRPr="0009046D">
        <w:t xml:space="preserve">The security requirements for the XDM </w:t>
      </w:r>
      <w:r w:rsidR="00F019F1" w:rsidRPr="0009046D">
        <w:t>Profile</w:t>
      </w:r>
      <w:r w:rsidRPr="0009046D">
        <w:t xml:space="preserve">, and the “ZIP over Email” and “Zip over Email Response” </w:t>
      </w:r>
      <w:del w:id="2104" w:author="Mary Jungers" w:date="2017-08-15T13:19:00Z">
        <w:r w:rsidRPr="0009046D" w:rsidDel="00183748">
          <w:delText>option</w:delText>
        </w:r>
      </w:del>
      <w:ins w:id="2105" w:author="Mary Jungers" w:date="2017-08-15T13:19:00Z">
        <w:r w:rsidR="00183748">
          <w:t>Option</w:t>
        </w:r>
      </w:ins>
      <w:r w:rsidRPr="0009046D">
        <w:t xml:space="preserve">s apply to this transaction. </w:t>
      </w:r>
    </w:p>
    <w:p w14:paraId="37B6E9E4" w14:textId="23517544" w:rsidR="007D1A81" w:rsidRPr="0009046D" w:rsidRDefault="007D1A81">
      <w:pPr>
        <w:pStyle w:val="Heading4"/>
        <w:numPr>
          <w:ilvl w:val="0"/>
          <w:numId w:val="0"/>
        </w:numPr>
        <w:rPr>
          <w:noProof w:val="0"/>
        </w:rPr>
      </w:pPr>
      <w:bookmarkStart w:id="2106" w:name="_Toc482625011"/>
      <w:bookmarkStart w:id="2107" w:name="_Toc482625751"/>
      <w:bookmarkStart w:id="2108" w:name="_Toc492647732"/>
      <w:r w:rsidRPr="0009046D">
        <w:rPr>
          <w:noProof w:val="0"/>
        </w:rPr>
        <w:t>3.</w:t>
      </w:r>
      <w:r w:rsidR="008F3E89" w:rsidRPr="0009046D">
        <w:rPr>
          <w:noProof w:val="0"/>
        </w:rPr>
        <w:t>55</w:t>
      </w:r>
      <w:r w:rsidRPr="0009046D">
        <w:rPr>
          <w:noProof w:val="0"/>
        </w:rPr>
        <w:t>.5.1 Security Audit Considerations</w:t>
      </w:r>
      <w:bookmarkEnd w:id="2106"/>
      <w:bookmarkEnd w:id="2107"/>
      <w:bookmarkEnd w:id="2108"/>
    </w:p>
    <w:p w14:paraId="7F37A0AC" w14:textId="33AD4F8C" w:rsidR="007D1A81" w:rsidRPr="0009046D" w:rsidRDefault="00147526" w:rsidP="00AD7E03">
      <w:pPr>
        <w:pStyle w:val="BodyText"/>
        <w:rPr>
          <w:lang w:eastAsia="en-US"/>
        </w:rPr>
      </w:pPr>
      <w:r w:rsidRPr="0009046D">
        <w:t>NA</w:t>
      </w:r>
    </w:p>
    <w:p w14:paraId="141BE651" w14:textId="006D681C" w:rsidR="007D1A81" w:rsidRPr="0009046D" w:rsidRDefault="007D1A81" w:rsidP="00AD7E03">
      <w:pPr>
        <w:pStyle w:val="Heading4"/>
        <w:numPr>
          <w:ilvl w:val="0"/>
          <w:numId w:val="0"/>
        </w:numPr>
        <w:rPr>
          <w:noProof w:val="0"/>
        </w:rPr>
      </w:pPr>
      <w:bookmarkStart w:id="2109" w:name="_Toc482625012"/>
      <w:bookmarkStart w:id="2110" w:name="_Toc482625752"/>
      <w:bookmarkStart w:id="2111" w:name="_Toc492647733"/>
      <w:r w:rsidRPr="0009046D">
        <w:rPr>
          <w:noProof w:val="0"/>
        </w:rPr>
        <w:t>3.</w:t>
      </w:r>
      <w:r w:rsidR="008F3E89" w:rsidRPr="0009046D">
        <w:rPr>
          <w:noProof w:val="0"/>
        </w:rPr>
        <w:t>55</w:t>
      </w:r>
      <w:r w:rsidR="00C447DE" w:rsidRPr="0009046D">
        <w:rPr>
          <w:noProof w:val="0"/>
        </w:rPr>
        <w:t>.5.</w:t>
      </w:r>
      <w:r w:rsidR="00147526" w:rsidRPr="0009046D">
        <w:rPr>
          <w:noProof w:val="0"/>
        </w:rPr>
        <w:t>2</w:t>
      </w:r>
      <w:r w:rsidR="00C447DE" w:rsidRPr="0009046D">
        <w:rPr>
          <w:noProof w:val="0"/>
        </w:rPr>
        <w:t xml:space="preserve"> Referral Recipient</w:t>
      </w:r>
      <w:r w:rsidRPr="0009046D">
        <w:rPr>
          <w:noProof w:val="0"/>
        </w:rPr>
        <w:t xml:space="preserve"> Specific Security Considerations</w:t>
      </w:r>
      <w:bookmarkEnd w:id="2109"/>
      <w:bookmarkEnd w:id="2110"/>
      <w:bookmarkEnd w:id="2111"/>
    </w:p>
    <w:p w14:paraId="0D5F6069" w14:textId="6E9780FC" w:rsidR="00D4518D" w:rsidRPr="0009046D" w:rsidRDefault="00D4518D" w:rsidP="00AD7E03">
      <w:pPr>
        <w:pStyle w:val="BodyText"/>
      </w:pPr>
      <w:r w:rsidRPr="0009046D">
        <w:t xml:space="preserve">When receiving the Referral Request Package, it is important to consider the inclusion of the reason for referral information in the HL7 OMG^O19^OMG_O19 message, which is clinical </w:t>
      </w:r>
      <w:r w:rsidRPr="0009046D">
        <w:lastRenderedPageBreak/>
        <w:t>information, and subject to the same rules and access controls as the Reaso</w:t>
      </w:r>
      <w:r w:rsidR="006413E0" w:rsidRPr="0009046D">
        <w:t xml:space="preserve">n for Referral Section in the </w:t>
      </w:r>
      <w:r w:rsidRPr="0009046D">
        <w:t>CDA document.</w:t>
      </w:r>
    </w:p>
    <w:p w14:paraId="1F024B5A" w14:textId="631A1EEB" w:rsidR="00236F7C" w:rsidRPr="0009046D" w:rsidRDefault="00C447DE" w:rsidP="00AD7E03">
      <w:pPr>
        <w:pStyle w:val="BodyText"/>
      </w:pPr>
      <w:r w:rsidRPr="0009046D">
        <w:t xml:space="preserve">In the </w:t>
      </w:r>
      <w:r w:rsidR="006077FD" w:rsidRPr="0009046D">
        <w:t>case where</w:t>
      </w:r>
      <w:r w:rsidRPr="0009046D">
        <w:t xml:space="preserve"> the referral</w:t>
      </w:r>
      <w:r w:rsidR="006077FD" w:rsidRPr="0009046D">
        <w:t xml:space="preserve"> request is declined, the patient information may have been viewed or processed in various way</w:t>
      </w:r>
      <w:r w:rsidR="00476E50" w:rsidRPr="0009046D">
        <w:t>s</w:t>
      </w:r>
      <w:r w:rsidR="006077FD" w:rsidRPr="0009046D">
        <w:t xml:space="preserve"> in the Ref</w:t>
      </w:r>
      <w:r w:rsidR="000E345B" w:rsidRPr="0009046D">
        <w:t>erral Recipient’s systems. The Referral R</w:t>
      </w:r>
      <w:r w:rsidR="006077FD" w:rsidRPr="0009046D">
        <w:t>ecipient’s organization shall have well defined policies and procedures on how to treat that information if care is not going to be provided to the patient</w:t>
      </w:r>
      <w:r w:rsidR="00B03E20" w:rsidRPr="0009046D">
        <w:t xml:space="preserve">. </w:t>
      </w:r>
    </w:p>
    <w:p w14:paraId="36117FCE" w14:textId="503F5382" w:rsidR="00236F7C" w:rsidRPr="0009046D" w:rsidRDefault="00236F7C" w:rsidP="00236F7C">
      <w:pPr>
        <w:pStyle w:val="EditorInstructions"/>
        <w:rPr>
          <w:lang w:eastAsia="en-US"/>
        </w:rPr>
      </w:pPr>
      <w:r w:rsidRPr="0009046D">
        <w:br w:type="page"/>
      </w:r>
      <w:r w:rsidRPr="0009046D">
        <w:lastRenderedPageBreak/>
        <w:t xml:space="preserve">Add </w:t>
      </w:r>
      <w:del w:id="2112" w:author="Mary Jungers" w:date="2017-08-15T13:08:00Z">
        <w:r w:rsidRPr="0009046D" w:rsidDel="00060985">
          <w:delText>section</w:delText>
        </w:r>
      </w:del>
      <w:ins w:id="2113" w:author="Mary Jungers" w:date="2017-08-15T13:08:00Z">
        <w:r w:rsidR="00060985">
          <w:t>Section</w:t>
        </w:r>
      </w:ins>
      <w:r w:rsidRPr="0009046D">
        <w:t xml:space="preserve"> 3.</w:t>
      </w:r>
      <w:r w:rsidR="008F3E89" w:rsidRPr="0009046D">
        <w:t>56</w:t>
      </w:r>
      <w:r w:rsidRPr="0009046D">
        <w:t xml:space="preserve"> </w:t>
      </w:r>
    </w:p>
    <w:p w14:paraId="5860DFF2" w14:textId="6962F94F" w:rsidR="00236F7C" w:rsidRPr="0009046D" w:rsidRDefault="00236F7C">
      <w:pPr>
        <w:pStyle w:val="Heading2"/>
        <w:numPr>
          <w:ilvl w:val="0"/>
          <w:numId w:val="0"/>
        </w:numPr>
        <w:rPr>
          <w:noProof w:val="0"/>
        </w:rPr>
      </w:pPr>
      <w:bookmarkStart w:id="2114" w:name="_Toc482625013"/>
      <w:bookmarkStart w:id="2115" w:name="_Toc482625753"/>
      <w:bookmarkStart w:id="2116" w:name="_Toc492647734"/>
      <w:r w:rsidRPr="0009046D">
        <w:rPr>
          <w:noProof w:val="0"/>
        </w:rPr>
        <w:t>3.</w:t>
      </w:r>
      <w:r w:rsidR="008F3E89" w:rsidRPr="0009046D">
        <w:rPr>
          <w:noProof w:val="0"/>
        </w:rPr>
        <w:t>56</w:t>
      </w:r>
      <w:r w:rsidRPr="0009046D">
        <w:rPr>
          <w:noProof w:val="0"/>
        </w:rPr>
        <w:t xml:space="preserve"> </w:t>
      </w:r>
      <w:r w:rsidR="005F70A8" w:rsidRPr="0009046D">
        <w:rPr>
          <w:noProof w:val="0"/>
        </w:rPr>
        <w:t>Referral Decline [PCC-</w:t>
      </w:r>
      <w:r w:rsidR="008F3E89" w:rsidRPr="0009046D">
        <w:rPr>
          <w:noProof w:val="0"/>
        </w:rPr>
        <w:t>56</w:t>
      </w:r>
      <w:r w:rsidRPr="0009046D">
        <w:rPr>
          <w:noProof w:val="0"/>
        </w:rPr>
        <w:t>]</w:t>
      </w:r>
      <w:bookmarkEnd w:id="2114"/>
      <w:bookmarkEnd w:id="2115"/>
      <w:bookmarkEnd w:id="2116"/>
    </w:p>
    <w:p w14:paraId="177C2627" w14:textId="49C74903" w:rsidR="00236F7C" w:rsidRPr="0009046D" w:rsidRDefault="00236F7C" w:rsidP="00236F7C">
      <w:pPr>
        <w:pStyle w:val="Heading3"/>
        <w:numPr>
          <w:ilvl w:val="0"/>
          <w:numId w:val="0"/>
        </w:numPr>
        <w:rPr>
          <w:noProof w:val="0"/>
        </w:rPr>
      </w:pPr>
      <w:bookmarkStart w:id="2117" w:name="_Toc482625014"/>
      <w:bookmarkStart w:id="2118" w:name="_Toc482625754"/>
      <w:bookmarkStart w:id="2119" w:name="_Toc492647735"/>
      <w:r w:rsidRPr="0009046D">
        <w:rPr>
          <w:noProof w:val="0"/>
        </w:rPr>
        <w:t>3.</w:t>
      </w:r>
      <w:r w:rsidR="008F3E89" w:rsidRPr="0009046D">
        <w:rPr>
          <w:noProof w:val="0"/>
        </w:rPr>
        <w:t>56</w:t>
      </w:r>
      <w:r w:rsidRPr="0009046D">
        <w:rPr>
          <w:noProof w:val="0"/>
        </w:rPr>
        <w:t>.1 Scope</w:t>
      </w:r>
      <w:bookmarkEnd w:id="2117"/>
      <w:bookmarkEnd w:id="2118"/>
      <w:bookmarkEnd w:id="2119"/>
    </w:p>
    <w:p w14:paraId="10D0547A" w14:textId="77777777" w:rsidR="00236F7C" w:rsidRPr="0009046D" w:rsidRDefault="00236F7C" w:rsidP="00236F7C">
      <w:pPr>
        <w:pStyle w:val="BodyText"/>
        <w:rPr>
          <w:lang w:eastAsia="en-US"/>
        </w:rPr>
      </w:pPr>
      <w:r w:rsidRPr="0009046D">
        <w:t xml:space="preserve">This transaction is used to </w:t>
      </w:r>
      <w:r w:rsidR="00AE57B9" w:rsidRPr="0009046D">
        <w:t xml:space="preserve">convey the inability of the Referral Recipient to provide the requested service after the Referral Recipient had already accepted the request. </w:t>
      </w:r>
    </w:p>
    <w:p w14:paraId="2345898A" w14:textId="3D04F376" w:rsidR="00236F7C" w:rsidRPr="0009046D" w:rsidRDefault="00236F7C" w:rsidP="00236F7C">
      <w:pPr>
        <w:pStyle w:val="Heading3"/>
        <w:numPr>
          <w:ilvl w:val="0"/>
          <w:numId w:val="0"/>
        </w:numPr>
        <w:rPr>
          <w:noProof w:val="0"/>
        </w:rPr>
      </w:pPr>
      <w:bookmarkStart w:id="2120" w:name="_Toc482625015"/>
      <w:bookmarkStart w:id="2121" w:name="_Toc482625755"/>
      <w:bookmarkStart w:id="2122" w:name="_Toc492647736"/>
      <w:r w:rsidRPr="0009046D">
        <w:rPr>
          <w:noProof w:val="0"/>
        </w:rPr>
        <w:t>3.</w:t>
      </w:r>
      <w:r w:rsidR="008F3E89" w:rsidRPr="0009046D">
        <w:rPr>
          <w:noProof w:val="0"/>
        </w:rPr>
        <w:t>56</w:t>
      </w:r>
      <w:r w:rsidRPr="0009046D">
        <w:rPr>
          <w:noProof w:val="0"/>
        </w:rPr>
        <w:t>.2 Actor Roles</w:t>
      </w:r>
      <w:bookmarkEnd w:id="2120"/>
      <w:bookmarkEnd w:id="2121"/>
      <w:bookmarkEnd w:id="2122"/>
    </w:p>
    <w:p w14:paraId="2BB545D5" w14:textId="2667644A" w:rsidR="00236F7C" w:rsidRPr="0009046D" w:rsidRDefault="00631E11" w:rsidP="00236F7C">
      <w:pPr>
        <w:pStyle w:val="BodyText"/>
        <w:jc w:val="center"/>
      </w:pPr>
      <w:r w:rsidRPr="0009046D">
        <w:rPr>
          <w:noProof/>
          <w:lang w:eastAsia="en-US"/>
        </w:rPr>
        <mc:AlternateContent>
          <mc:Choice Requires="wpg">
            <w:drawing>
              <wp:inline distT="0" distB="0" distL="0" distR="0" wp14:anchorId="5A8C74FB" wp14:editId="18BD04A1">
                <wp:extent cx="3724275" cy="1537335"/>
                <wp:effectExtent l="0" t="0" r="0" b="0"/>
                <wp:docPr id="485" name="Group 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4275" cy="1537335"/>
                          <a:chOff x="0" y="0"/>
                          <a:chExt cx="5865" cy="2421"/>
                        </a:xfrm>
                      </wpg:grpSpPr>
                      <wps:wsp>
                        <wps:cNvPr id="486" name="Rectangle 285"/>
                        <wps:cNvSpPr>
                          <a:spLocks noChangeArrowheads="1"/>
                        </wps:cNvSpPr>
                        <wps:spPr bwMode="auto">
                          <a:xfrm>
                            <a:off x="0" y="0"/>
                            <a:ext cx="5864" cy="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487" name="Oval 286"/>
                        <wps:cNvSpPr>
                          <a:spLocks noChangeArrowheads="1"/>
                        </wps:cNvSpPr>
                        <wps:spPr bwMode="auto">
                          <a:xfrm>
                            <a:off x="1997" y="1419"/>
                            <a:ext cx="1950" cy="768"/>
                          </a:xfrm>
                          <a:prstGeom prst="ellipse">
                            <a:avLst/>
                          </a:prstGeom>
                          <a:solidFill>
                            <a:srgbClr val="FFFFFF"/>
                          </a:solidFill>
                          <a:ln w="9360" cap="sq">
                            <a:solidFill>
                              <a:srgbClr val="000000"/>
                            </a:solidFill>
                            <a:miter lim="800000"/>
                            <a:headEnd/>
                            <a:tailEnd/>
                          </a:ln>
                        </wps:spPr>
                        <wps:txbx>
                          <w:txbxContent>
                            <w:p w14:paraId="62562FE0" w14:textId="01C09E41" w:rsidR="00585CBF" w:rsidRDefault="00585CBF" w:rsidP="00236F7C">
                              <w:pPr>
                                <w:jc w:val="center"/>
                                <w:rPr>
                                  <w:sz w:val="18"/>
                                </w:rPr>
                              </w:pPr>
                              <w:r>
                                <w:rPr>
                                  <w:sz w:val="18"/>
                                </w:rPr>
                                <w:t>Referral Decline [PCC-</w:t>
                              </w:r>
                              <w:ins w:id="2123" w:author="Mary Jungers" w:date="2017-08-15T13:55:00Z">
                                <w:r>
                                  <w:rPr>
                                    <w:sz w:val="18"/>
                                  </w:rPr>
                                  <w:t>56</w:t>
                                </w:r>
                              </w:ins>
                              <w:del w:id="2124" w:author="Mary Jungers" w:date="2017-08-15T13:55:00Z">
                                <w:r w:rsidDel="00263B5E">
                                  <w:rPr>
                                    <w:sz w:val="18"/>
                                  </w:rPr>
                                  <w:delText>Y2</w:delText>
                                </w:r>
                              </w:del>
                              <w:r>
                                <w:rPr>
                                  <w:sz w:val="18"/>
                                </w:rPr>
                                <w:t>]</w:t>
                              </w:r>
                            </w:p>
                          </w:txbxContent>
                        </wps:txbx>
                        <wps:bodyPr rot="0" vert="horz" wrap="square" lIns="0" tIns="9000" rIns="0" bIns="9000" anchor="t" anchorCtr="0">
                          <a:noAutofit/>
                        </wps:bodyPr>
                      </wps:wsp>
                      <wps:wsp>
                        <wps:cNvPr id="488" name="Text Box 287"/>
                        <wps:cNvSpPr txBox="1">
                          <a:spLocks noChangeArrowheads="1"/>
                        </wps:cNvSpPr>
                        <wps:spPr bwMode="auto">
                          <a:xfrm>
                            <a:off x="269" y="263"/>
                            <a:ext cx="1437" cy="716"/>
                          </a:xfrm>
                          <a:prstGeom prst="rect">
                            <a:avLst/>
                          </a:prstGeom>
                          <a:solidFill>
                            <a:srgbClr val="FFFFFF"/>
                          </a:solidFill>
                          <a:ln w="9360" cap="sq">
                            <a:solidFill>
                              <a:srgbClr val="000000"/>
                            </a:solidFill>
                            <a:miter lim="800000"/>
                            <a:headEnd/>
                            <a:tailEnd/>
                          </a:ln>
                        </wps:spPr>
                        <wps:txbx>
                          <w:txbxContent>
                            <w:p w14:paraId="44D4C71E" w14:textId="417240AD" w:rsidR="00585CBF" w:rsidRDefault="00585CBF" w:rsidP="00236F7C">
                              <w:pPr>
                                <w:rPr>
                                  <w:sz w:val="18"/>
                                </w:rPr>
                              </w:pPr>
                              <w:r>
                                <w:rPr>
                                  <w:sz w:val="18"/>
                                </w:rPr>
                                <w:t>Referral Initiator</w:t>
                              </w:r>
                            </w:p>
                          </w:txbxContent>
                        </wps:txbx>
                        <wps:bodyPr rot="0" vert="horz" wrap="square" lIns="91440" tIns="45720" rIns="91440" bIns="45720" anchor="t" anchorCtr="0">
                          <a:noAutofit/>
                        </wps:bodyPr>
                      </wps:wsp>
                      <wps:wsp>
                        <wps:cNvPr id="489" name="Line 288"/>
                        <wps:cNvCnPr>
                          <a:cxnSpLocks noChangeShapeType="1"/>
                        </wps:cNvCnPr>
                        <wps:spPr bwMode="auto">
                          <a:xfrm>
                            <a:off x="1710" y="985"/>
                            <a:ext cx="552" cy="533"/>
                          </a:xfrm>
                          <a:prstGeom prst="line">
                            <a:avLst/>
                          </a:prstGeom>
                          <a:noFill/>
                          <a:ln w="93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490" name="Text Box 289"/>
                        <wps:cNvSpPr txBox="1">
                          <a:spLocks noChangeArrowheads="1"/>
                        </wps:cNvSpPr>
                        <wps:spPr bwMode="auto">
                          <a:xfrm>
                            <a:off x="4169" y="263"/>
                            <a:ext cx="1437" cy="716"/>
                          </a:xfrm>
                          <a:prstGeom prst="rect">
                            <a:avLst/>
                          </a:prstGeom>
                          <a:solidFill>
                            <a:srgbClr val="FFFFFF"/>
                          </a:solidFill>
                          <a:ln w="9360" cap="sq">
                            <a:solidFill>
                              <a:srgbClr val="000000"/>
                            </a:solidFill>
                            <a:miter lim="800000"/>
                            <a:headEnd/>
                            <a:tailEnd/>
                          </a:ln>
                        </wps:spPr>
                        <wps:txbx>
                          <w:txbxContent>
                            <w:p w14:paraId="434628ED" w14:textId="26B62371" w:rsidR="00585CBF" w:rsidRDefault="00585CBF" w:rsidP="00236F7C">
                              <w:pPr>
                                <w:rPr>
                                  <w:sz w:val="18"/>
                                </w:rPr>
                              </w:pPr>
                              <w:r>
                                <w:rPr>
                                  <w:sz w:val="18"/>
                                </w:rPr>
                                <w:t>Referral Recipient</w:t>
                              </w:r>
                            </w:p>
                          </w:txbxContent>
                        </wps:txbx>
                        <wps:bodyPr rot="0" vert="horz" wrap="square" lIns="91440" tIns="45720" rIns="91440" bIns="45720" anchor="t" anchorCtr="0">
                          <a:noAutofit/>
                        </wps:bodyPr>
                      </wps:wsp>
                      <wps:wsp>
                        <wps:cNvPr id="491" name="Line 290"/>
                        <wps:cNvCnPr>
                          <a:cxnSpLocks noChangeShapeType="1"/>
                        </wps:cNvCnPr>
                        <wps:spPr bwMode="auto">
                          <a:xfrm flipH="1">
                            <a:off x="3672" y="985"/>
                            <a:ext cx="492" cy="533"/>
                          </a:xfrm>
                          <a:prstGeom prst="line">
                            <a:avLst/>
                          </a:prstGeom>
                          <a:noFill/>
                          <a:ln w="9360" cap="sq">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A8C74FB" id="Group 284" o:spid="_x0000_s1181" style="width:293.25pt;height:121.05pt;mso-position-horizontal-relative:char;mso-position-vertical-relative:line" coordsize="5865,2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">
                <v:rect id="Rectangle 285" o:spid="_x0000_s1182" style="position:absolute;width:5864;height:242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EFXcYA&#10;AADcAAAADwAAAGRycy9kb3ducmV2LnhtbESPQWvCQBSE7wX/w/IKvdVNpQSJ2YiKLT20YhMFj4/s&#10;M4lm34bsVuO/7xaEHoeZ+YZJ54NpxYV611hW8DKOQBCXVjdcKdgVb89TEM4ja2wtk4IbOZhno4cU&#10;E22v/E2X3FciQNglqKD2vkukdGVNBt3YdsTBO9reoA+yr6Tu8RrgppWTKIqlwYbDQo0drWoqz/mP&#10;UXA6mH211fF5+Crw85Zv1qf35U6pp8dhMQPhafD/4Xv7Qyt4ncbwdyYc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EFXcYAAADcAAAADwAAAAAAAAAAAAAAAACYAgAAZHJz&#10;L2Rvd25yZXYueG1sUEsFBgAAAAAEAAQA9QAAAIsDAAAAAA==&#10;" filled="f" stroked="f" strokecolor="#3465a4">
                  <v:stroke joinstyle="round"/>
                </v:rect>
                <v:oval id="Oval 286" o:spid="_x0000_s1183" style="position:absolute;left:1997;top:1419;width:1950;height: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8rcYA&#10;AADcAAAADwAAAGRycy9kb3ducmV2LnhtbESPQWvCQBSE7wX/w/KEXopuKqUN0TVoQdKDtCTxoLdH&#10;9pkEs29Ddqvpv+8KhR6HmfmGWaWj6cSVBtdaVvA8j0AQV1a3XCs4lLtZDMJ5ZI2dZVLwQw7S9eRh&#10;hYm2N87pWvhaBAi7BBU03veJlK5qyKCb2544eGc7GPRBDrXUA94C3HRyEUWv0mDLYaHBnt4bqi7F&#10;t1Fgj/n+nBksTpxtbVz6z+4Ln5R6nI6bJQhPo/8P/7U/tIKX+A3u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6/8rcYAAADcAAAADwAAAAAAAAAAAAAAAACYAgAAZHJz&#10;L2Rvd25yZXYueG1sUEsFBgAAAAAEAAQA9QAAAIsDAAAAAA==&#10;" strokeweight=".26mm">
                  <v:stroke joinstyle="miter" endcap="square"/>
                  <v:textbox inset="0,.25mm,0,.25mm">
                    <w:txbxContent>
                      <w:p w14:paraId="62562FE0" w14:textId="01C09E41" w:rsidR="00585CBF" w:rsidRDefault="00585CBF" w:rsidP="00236F7C">
                        <w:pPr>
                          <w:jc w:val="center"/>
                          <w:rPr>
                            <w:sz w:val="18"/>
                          </w:rPr>
                        </w:pPr>
                        <w:r>
                          <w:rPr>
                            <w:sz w:val="18"/>
                          </w:rPr>
                          <w:t>Referral Decline [PCC-</w:t>
                        </w:r>
                        <w:ins w:id="2125" w:author="Mary Jungers" w:date="2017-08-15T13:55:00Z">
                          <w:r>
                            <w:rPr>
                              <w:sz w:val="18"/>
                            </w:rPr>
                            <w:t>56</w:t>
                          </w:r>
                        </w:ins>
                        <w:del w:id="2126" w:author="Mary Jungers" w:date="2017-08-15T13:55:00Z">
                          <w:r w:rsidDel="00263B5E">
                            <w:rPr>
                              <w:sz w:val="18"/>
                            </w:rPr>
                            <w:delText>Y2</w:delText>
                          </w:r>
                        </w:del>
                        <w:r>
                          <w:rPr>
                            <w:sz w:val="18"/>
                          </w:rPr>
                          <w:t>]</w:t>
                        </w:r>
                      </w:p>
                    </w:txbxContent>
                  </v:textbox>
                </v:oval>
                <v:shape id="Text Box 287" o:spid="_x0000_s1184" type="#_x0000_t202" style="position:absolute;left:269;top:263;width:1437;height: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YZ38EA&#10;AADcAAAADwAAAGRycy9kb3ducmV2LnhtbERPy4rCMBTdD/gP4QqzG1NFB6lGEWHApeMUH7tLc21K&#10;m5uaZLT+vVkMzPJw3st1b1txJx9qxwrGowwEcel0zZWC4ufrYw4iRGSNrWNS8KQA69XgbYm5dg/+&#10;pvshViKFcMhRgYmxy6UMpSGLYeQ64sRdnbcYE/SV1B4fKdy2cpJln9JizanBYEdbQ2Vz+LUK+t3l&#10;1JxjNZkdjadb2DT7WVEo9T7sNwsQkfr4L/5z77SC6TytTWfS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GGd/BAAAA3AAAAA8AAAAAAAAAAAAAAAAAmAIAAGRycy9kb3du&#10;cmV2LnhtbFBLBQYAAAAABAAEAPUAAACGAwAAAAA=&#10;" strokeweight=".26mm">
                  <v:stroke endcap="square"/>
                  <v:textbox>
                    <w:txbxContent>
                      <w:p w14:paraId="44D4C71E" w14:textId="417240AD" w:rsidR="00585CBF" w:rsidRDefault="00585CBF" w:rsidP="00236F7C">
                        <w:pPr>
                          <w:rPr>
                            <w:sz w:val="18"/>
                          </w:rPr>
                        </w:pPr>
                        <w:r>
                          <w:rPr>
                            <w:sz w:val="18"/>
                          </w:rPr>
                          <w:t>Referral Initiator</w:t>
                        </w:r>
                      </w:p>
                    </w:txbxContent>
                  </v:textbox>
                </v:shape>
                <v:line id="Line 288" o:spid="_x0000_s1185" style="position:absolute;visibility:visible;mso-wrap-style:square" from="1710,985" to="2262,1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GxNsUAAADcAAAADwAAAGRycy9kb3ducmV2LnhtbESPQWsCMRSE74X+h/AK3jTbVlpdjSJC&#10;QUHEqiDenpvXzdrNy5JE3f77piD0OMzMN8x42tpaXMmHyrGC514GgrhwuuJSwX730R2ACBFZY+2Y&#10;FPxQgOnk8WGMuXY3/qTrNpYiQTjkqMDE2ORShsKQxdBzDXHyvpy3GJP0pdQebwlua/mSZW/SYsVp&#10;wWBDc0PF9/ZiFdDshHL9unFmtZ775eFdn4/noVKdp3Y2AhGpjf/he3uhFfQHQ/g7k46An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GxNsUAAADcAAAADwAAAAAAAAAA&#10;AAAAAAChAgAAZHJzL2Rvd25yZXYueG1sUEsFBgAAAAAEAAQA+QAAAJMDAAAAAA==&#10;" strokeweight=".26mm">
                  <v:stroke joinstyle="miter" endcap="square"/>
                </v:line>
                <v:shape id="Text Box 289" o:spid="_x0000_s1186" type="#_x0000_t202" style="position:absolute;left:4169;top:263;width:1437;height: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mDBMEA&#10;AADcAAAADwAAAGRycy9kb3ducmV2LnhtbERPz2vCMBS+C/4P4QneNFV0zGoUGQw8Tlec3h7Nsylt&#10;Xrok0+6/N4fBjh/f782ut624kw+1YwWzaQaCuHS65kpB8fk+eQURIrLG1jEp+KUAu+1wsMFcuwcf&#10;6X6KlUghHHJUYGLscilDachimLqOOHE35y3GBH0ltcdHCretnGfZi7RYc2ow2NGbobI5/VgF/eH6&#10;1VxiNV+ejafvsG8+lkWh1HjU79cgIvXxX/znPmgFi1Wan86kIyC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pgwTBAAAA3AAAAA8AAAAAAAAAAAAAAAAAmAIAAGRycy9kb3du&#10;cmV2LnhtbFBLBQYAAAAABAAEAPUAAACGAwAAAAA=&#10;" strokeweight=".26mm">
                  <v:stroke endcap="square"/>
                  <v:textbox>
                    <w:txbxContent>
                      <w:p w14:paraId="434628ED" w14:textId="26B62371" w:rsidR="00585CBF" w:rsidRDefault="00585CBF" w:rsidP="00236F7C">
                        <w:pPr>
                          <w:rPr>
                            <w:sz w:val="18"/>
                          </w:rPr>
                        </w:pPr>
                        <w:r>
                          <w:rPr>
                            <w:sz w:val="18"/>
                          </w:rPr>
                          <w:t>Referral Recipient</w:t>
                        </w:r>
                      </w:p>
                    </w:txbxContent>
                  </v:textbox>
                </v:shape>
                <v:line id="Line 290" o:spid="_x0000_s1187" style="position:absolute;flip:x;visibility:visible;mso-wrap-style:square" from="3672,985" to="4164,1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37tsUAAADcAAAADwAAAGRycy9kb3ducmV2LnhtbESPQWvCQBSE7wX/w/KE3upGK6Kpq6i0&#10;1FPFGPD6mn3NhmbfhuxWo7/eLQgeh5n5hpkvO1uLE7W+cqxgOEhAEBdOV1wqyA8fL1MQPiBrrB2T&#10;ggt5WC56T3NMtTvznk5ZKEWEsE9RgQmhSaX0hSGLfuAa4uj9uNZiiLItpW7xHOG2lqMkmUiLFccF&#10;gw1tDBW/2Z9VkCXfu60+Ttf5lzlcpSny4+fru1LP/W71BiJQFx7he3urFYxnQ/g/E4+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y37tsUAAADcAAAADwAAAAAAAAAA&#10;AAAAAAChAgAAZHJzL2Rvd25yZXYueG1sUEsFBgAAAAAEAAQA+QAAAJMDAAAAAA==&#10;" strokeweight=".26mm">
                  <v:stroke joinstyle="miter" endcap="square"/>
                </v:line>
                <w10:anchorlock/>
              </v:group>
            </w:pict>
          </mc:Fallback>
        </mc:AlternateContent>
      </w:r>
    </w:p>
    <w:p w14:paraId="6444D4F1" w14:textId="515CFA7A" w:rsidR="00236F7C" w:rsidRPr="0009046D" w:rsidRDefault="00236F7C" w:rsidP="00236F7C">
      <w:pPr>
        <w:pStyle w:val="FigureTitle"/>
      </w:pPr>
      <w:r w:rsidRPr="0009046D">
        <w:t>Figure 3.</w:t>
      </w:r>
      <w:r w:rsidR="008F3E89" w:rsidRPr="0009046D">
        <w:t>56</w:t>
      </w:r>
      <w:r w:rsidRPr="0009046D">
        <w:t>.2-1: Use Case Diagram</w:t>
      </w:r>
    </w:p>
    <w:p w14:paraId="3FAA1637" w14:textId="49AC9494" w:rsidR="00236F7C" w:rsidRPr="0009046D" w:rsidDel="00DB07F1" w:rsidRDefault="00236F7C" w:rsidP="00AD7E03">
      <w:pPr>
        <w:pStyle w:val="BodyText"/>
        <w:rPr>
          <w:del w:id="2127" w:author="Mary Jungers" w:date="2017-08-15T12:17:00Z"/>
        </w:rPr>
      </w:pPr>
    </w:p>
    <w:p w14:paraId="7B230EB3" w14:textId="7D361E53" w:rsidR="00236F7C" w:rsidRPr="0009046D" w:rsidRDefault="00236F7C" w:rsidP="00236F7C">
      <w:pPr>
        <w:pStyle w:val="TableTitle"/>
      </w:pPr>
      <w:r w:rsidRPr="0009046D">
        <w:t>Table 3.</w:t>
      </w:r>
      <w:r w:rsidR="008F3E89" w:rsidRPr="0009046D">
        <w:t>56</w:t>
      </w:r>
      <w:r w:rsidRPr="0009046D">
        <w:t>.2-1: Actor Roles</w:t>
      </w:r>
    </w:p>
    <w:tbl>
      <w:tblPr>
        <w:tblW w:w="9606" w:type="dxa"/>
        <w:tblInd w:w="-15" w:type="dxa"/>
        <w:tblLayout w:type="fixed"/>
        <w:tblCellMar>
          <w:left w:w="115" w:type="dxa"/>
          <w:right w:w="115" w:type="dxa"/>
        </w:tblCellMar>
        <w:tblLook w:val="0000" w:firstRow="0" w:lastRow="0" w:firstColumn="0" w:lastColumn="0" w:noHBand="0" w:noVBand="0"/>
      </w:tblPr>
      <w:tblGrid>
        <w:gridCol w:w="1008"/>
        <w:gridCol w:w="8598"/>
      </w:tblGrid>
      <w:tr w:rsidR="00AE57B9" w:rsidRPr="0009046D" w14:paraId="41AFD54F" w14:textId="77777777" w:rsidTr="00AE57B9">
        <w:tc>
          <w:tcPr>
            <w:tcW w:w="1008" w:type="dxa"/>
            <w:tcBorders>
              <w:top w:val="single" w:sz="4" w:space="0" w:color="000000"/>
              <w:left w:val="single" w:sz="4" w:space="0" w:color="000000"/>
              <w:bottom w:val="single" w:sz="4" w:space="0" w:color="000000"/>
            </w:tcBorders>
            <w:shd w:val="clear" w:color="auto" w:fill="auto"/>
          </w:tcPr>
          <w:p w14:paraId="0AF7D740" w14:textId="77777777" w:rsidR="00AE57B9" w:rsidRPr="0009046D" w:rsidRDefault="00AE57B9" w:rsidP="00AE57B9">
            <w:pPr>
              <w:pStyle w:val="BodyText"/>
            </w:pPr>
            <w:r w:rsidRPr="0009046D">
              <w:rPr>
                <w:b/>
              </w:rPr>
              <w:t>Actor:</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61096D38" w14:textId="77777777" w:rsidR="00AE57B9" w:rsidRPr="0009046D" w:rsidRDefault="00AE57B9" w:rsidP="00AE57B9">
            <w:pPr>
              <w:pStyle w:val="BodyText"/>
            </w:pPr>
            <w:r w:rsidRPr="0009046D">
              <w:t>Referral Initiator</w:t>
            </w:r>
          </w:p>
        </w:tc>
      </w:tr>
      <w:tr w:rsidR="00AE57B9" w:rsidRPr="0009046D" w14:paraId="3C025273" w14:textId="77777777" w:rsidTr="00AE57B9">
        <w:tc>
          <w:tcPr>
            <w:tcW w:w="1008" w:type="dxa"/>
            <w:tcBorders>
              <w:top w:val="single" w:sz="4" w:space="0" w:color="000000"/>
              <w:left w:val="single" w:sz="4" w:space="0" w:color="000000"/>
              <w:bottom w:val="single" w:sz="4" w:space="0" w:color="000000"/>
            </w:tcBorders>
            <w:shd w:val="clear" w:color="auto" w:fill="auto"/>
          </w:tcPr>
          <w:p w14:paraId="11971AFB" w14:textId="77777777" w:rsidR="00AE57B9" w:rsidRPr="0009046D" w:rsidRDefault="00AE57B9" w:rsidP="00AE57B9">
            <w:pPr>
              <w:pStyle w:val="BodyText"/>
            </w:pPr>
            <w:r w:rsidRPr="0009046D">
              <w:rPr>
                <w:b/>
              </w:rPr>
              <w:t>Role:</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6CF2DC82" w14:textId="77777777" w:rsidR="00AE57B9" w:rsidRPr="0009046D" w:rsidRDefault="00AE57B9" w:rsidP="00AE57B9">
            <w:pPr>
              <w:pStyle w:val="BodyText"/>
            </w:pPr>
            <w:r w:rsidRPr="0009046D">
              <w:t>The provider who ordered the referral</w:t>
            </w:r>
          </w:p>
        </w:tc>
      </w:tr>
      <w:tr w:rsidR="00AE57B9" w:rsidRPr="0009046D" w14:paraId="1D7FE1DE" w14:textId="77777777" w:rsidTr="00AE57B9">
        <w:tc>
          <w:tcPr>
            <w:tcW w:w="1008" w:type="dxa"/>
            <w:tcBorders>
              <w:top w:val="single" w:sz="4" w:space="0" w:color="000000"/>
              <w:left w:val="single" w:sz="4" w:space="0" w:color="000000"/>
              <w:bottom w:val="single" w:sz="4" w:space="0" w:color="000000"/>
            </w:tcBorders>
            <w:shd w:val="clear" w:color="auto" w:fill="auto"/>
          </w:tcPr>
          <w:p w14:paraId="4021DCEB" w14:textId="77777777" w:rsidR="00AE57B9" w:rsidRPr="0009046D" w:rsidRDefault="00AE57B9" w:rsidP="00AE57B9">
            <w:pPr>
              <w:pStyle w:val="BodyText"/>
            </w:pPr>
            <w:r w:rsidRPr="0009046D">
              <w:rPr>
                <w:b/>
              </w:rPr>
              <w:t>Actor:</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6E2506B9" w14:textId="77777777" w:rsidR="00AE57B9" w:rsidRPr="0009046D" w:rsidRDefault="00AE57B9" w:rsidP="00AE57B9">
            <w:pPr>
              <w:pStyle w:val="BodyText"/>
              <w:snapToGrid w:val="0"/>
            </w:pPr>
            <w:r w:rsidRPr="0009046D">
              <w:t>Referral Recipient</w:t>
            </w:r>
          </w:p>
        </w:tc>
      </w:tr>
      <w:tr w:rsidR="00AE57B9" w:rsidRPr="0009046D" w14:paraId="78390389" w14:textId="77777777" w:rsidTr="00AE57B9">
        <w:tc>
          <w:tcPr>
            <w:tcW w:w="1008" w:type="dxa"/>
            <w:tcBorders>
              <w:top w:val="single" w:sz="4" w:space="0" w:color="000000"/>
              <w:left w:val="single" w:sz="4" w:space="0" w:color="000000"/>
              <w:bottom w:val="single" w:sz="4" w:space="0" w:color="000000"/>
            </w:tcBorders>
            <w:shd w:val="clear" w:color="auto" w:fill="auto"/>
          </w:tcPr>
          <w:p w14:paraId="4E08C276" w14:textId="77777777" w:rsidR="00AE57B9" w:rsidRPr="0009046D" w:rsidRDefault="00AE57B9" w:rsidP="00AE57B9">
            <w:pPr>
              <w:pStyle w:val="BodyText"/>
            </w:pPr>
            <w:r w:rsidRPr="0009046D">
              <w:rPr>
                <w:b/>
              </w:rPr>
              <w:t>Role:</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41190747" w14:textId="77777777" w:rsidR="00AE57B9" w:rsidRPr="0009046D" w:rsidRDefault="00AE57B9" w:rsidP="00AE57B9">
            <w:pPr>
              <w:pStyle w:val="BodyText"/>
            </w:pPr>
            <w:r w:rsidRPr="0009046D">
              <w:t>The provider who is acting on the referral</w:t>
            </w:r>
          </w:p>
        </w:tc>
      </w:tr>
    </w:tbl>
    <w:p w14:paraId="3E498951" w14:textId="2553BF73" w:rsidR="00236F7C" w:rsidRPr="0009046D" w:rsidRDefault="00236F7C" w:rsidP="00236F7C">
      <w:pPr>
        <w:pStyle w:val="Heading3"/>
        <w:numPr>
          <w:ilvl w:val="0"/>
          <w:numId w:val="0"/>
        </w:numPr>
        <w:rPr>
          <w:noProof w:val="0"/>
        </w:rPr>
      </w:pPr>
      <w:bookmarkStart w:id="2128" w:name="_Toc482625016"/>
      <w:bookmarkStart w:id="2129" w:name="_Toc482625756"/>
      <w:bookmarkStart w:id="2130" w:name="_Toc492647737"/>
      <w:r w:rsidRPr="0009046D">
        <w:rPr>
          <w:noProof w:val="0"/>
        </w:rPr>
        <w:t>3.</w:t>
      </w:r>
      <w:r w:rsidR="008F3E89" w:rsidRPr="0009046D">
        <w:rPr>
          <w:noProof w:val="0"/>
        </w:rPr>
        <w:t>56</w:t>
      </w:r>
      <w:r w:rsidRPr="0009046D">
        <w:rPr>
          <w:noProof w:val="0"/>
        </w:rPr>
        <w:t>.3 Referenced Standards</w:t>
      </w:r>
      <w:bookmarkEnd w:id="2128"/>
      <w:bookmarkEnd w:id="2129"/>
      <w:bookmarkEnd w:id="2130"/>
    </w:p>
    <w:p w14:paraId="2625CDA8" w14:textId="77777777" w:rsidR="00842524" w:rsidRPr="0009046D" w:rsidRDefault="00842524" w:rsidP="00AD7E03">
      <w:pPr>
        <w:pStyle w:val="BodyText"/>
      </w:pPr>
      <w:r w:rsidRPr="0009046D">
        <w:t>HL7 Messaging standard, version 2.5.1 Chapters 2, 4</w:t>
      </w:r>
    </w:p>
    <w:p w14:paraId="134F68B8" w14:textId="77777777" w:rsidR="00236F7C" w:rsidRPr="0009046D" w:rsidRDefault="00842524" w:rsidP="00AD7E03">
      <w:pPr>
        <w:pStyle w:val="BodyText"/>
      </w:pPr>
      <w:r w:rsidRPr="0009046D">
        <w:t>HL7 Messaging standard, version 2.9 Chapter 4</w:t>
      </w:r>
    </w:p>
    <w:p w14:paraId="687127A5" w14:textId="7D0885F7" w:rsidR="00236F7C" w:rsidRPr="0009046D" w:rsidRDefault="00236F7C" w:rsidP="00236F7C">
      <w:pPr>
        <w:pStyle w:val="Heading3"/>
        <w:numPr>
          <w:ilvl w:val="0"/>
          <w:numId w:val="0"/>
        </w:numPr>
        <w:rPr>
          <w:noProof w:val="0"/>
        </w:rPr>
      </w:pPr>
      <w:bookmarkStart w:id="2131" w:name="_Toc482625017"/>
      <w:bookmarkStart w:id="2132" w:name="_Toc482625757"/>
      <w:bookmarkStart w:id="2133" w:name="_Toc492647738"/>
      <w:r w:rsidRPr="0009046D">
        <w:rPr>
          <w:noProof w:val="0"/>
        </w:rPr>
        <w:t>3.</w:t>
      </w:r>
      <w:r w:rsidR="008F3E89" w:rsidRPr="0009046D">
        <w:rPr>
          <w:noProof w:val="0"/>
        </w:rPr>
        <w:t>56</w:t>
      </w:r>
      <w:r w:rsidRPr="0009046D">
        <w:rPr>
          <w:noProof w:val="0"/>
        </w:rPr>
        <w:t>.4 Interaction Diagram</w:t>
      </w:r>
      <w:bookmarkEnd w:id="2131"/>
      <w:bookmarkEnd w:id="2132"/>
      <w:bookmarkEnd w:id="2133"/>
    </w:p>
    <w:p w14:paraId="580AC5BF" w14:textId="77777777" w:rsidR="00236F7C" w:rsidRPr="0009046D" w:rsidRDefault="00236F7C" w:rsidP="00236F7C">
      <w:pPr>
        <w:pStyle w:val="AuthorInstructions"/>
      </w:pPr>
    </w:p>
    <w:p w14:paraId="3051244D" w14:textId="18596A04" w:rsidR="00236F7C" w:rsidRPr="0009046D" w:rsidRDefault="00631E11" w:rsidP="00236F7C">
      <w:pPr>
        <w:pStyle w:val="BodyText"/>
        <w:rPr>
          <w:lang w:eastAsia="en-US"/>
        </w:rPr>
      </w:pPr>
      <w:r w:rsidRPr="0009046D">
        <w:rPr>
          <w:noProof/>
          <w:lang w:eastAsia="en-US"/>
        </w:rPr>
        <w:lastRenderedPageBreak/>
        <mc:AlternateContent>
          <mc:Choice Requires="wpc">
            <w:drawing>
              <wp:inline distT="0" distB="0" distL="0" distR="0" wp14:anchorId="51A3C9A3" wp14:editId="007B6189">
                <wp:extent cx="5943600" cy="3166110"/>
                <wp:effectExtent l="0" t="0" r="0" b="0"/>
                <wp:docPr id="496" name="Canvas 4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40" name="Group 505"/>
                        <wpg:cNvGrpSpPr>
                          <a:grpSpLocks/>
                        </wpg:cNvGrpSpPr>
                        <wpg:grpSpPr bwMode="auto">
                          <a:xfrm>
                            <a:off x="1019175" y="272415"/>
                            <a:ext cx="3810000" cy="2478405"/>
                            <a:chOff x="3405" y="2457"/>
                            <a:chExt cx="6000" cy="3903"/>
                          </a:xfrm>
                        </wpg:grpSpPr>
                        <wps:wsp>
                          <wps:cNvPr id="541" name="Text Box 504"/>
                          <wps:cNvSpPr txBox="1">
                            <a:spLocks noChangeArrowheads="1"/>
                          </wps:cNvSpPr>
                          <wps:spPr bwMode="auto">
                            <a:xfrm>
                              <a:off x="4560" y="4362"/>
                              <a:ext cx="3795"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B79CA2" w14:textId="77777777" w:rsidR="00585CBF" w:rsidRPr="00032742" w:rsidRDefault="00585CBF" w:rsidP="00F72E4C">
                                <w:pPr>
                                  <w:spacing w:before="0"/>
                                  <w:jc w:val="center"/>
                                  <w:rPr>
                                    <w:sz w:val="20"/>
                                  </w:rPr>
                                </w:pPr>
                                <w:r>
                                  <w:rPr>
                                    <w:sz w:val="20"/>
                                  </w:rPr>
                                  <w:t>Referral Decline</w:t>
                                </w:r>
                              </w:p>
                            </w:txbxContent>
                          </wps:txbx>
                          <wps:bodyPr rot="0" vert="horz" wrap="square" lIns="91440" tIns="45720" rIns="91440" bIns="45720" anchor="t" anchorCtr="0" upright="1">
                            <a:noAutofit/>
                          </wps:bodyPr>
                        </wps:wsp>
                        <wps:wsp>
                          <wps:cNvPr id="542" name="AutoShape 499"/>
                          <wps:cNvCnPr>
                            <a:cxnSpLocks noChangeShapeType="1"/>
                          </wps:cNvCnPr>
                          <wps:spPr bwMode="auto">
                            <a:xfrm>
                              <a:off x="4170" y="3166"/>
                              <a:ext cx="1" cy="3194"/>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3" name="Rectangle 497"/>
                          <wps:cNvSpPr>
                            <a:spLocks noChangeArrowheads="1"/>
                          </wps:cNvSpPr>
                          <wps:spPr bwMode="auto">
                            <a:xfrm>
                              <a:off x="4020" y="3570"/>
                              <a:ext cx="270" cy="232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80" name="AutoShape 500"/>
                          <wps:cNvCnPr>
                            <a:cxnSpLocks noChangeShapeType="1"/>
                          </wps:cNvCnPr>
                          <wps:spPr bwMode="auto">
                            <a:xfrm>
                              <a:off x="8655" y="3166"/>
                              <a:ext cx="1" cy="3194"/>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81" name="Rectangle 498"/>
                          <wps:cNvSpPr>
                            <a:spLocks noChangeArrowheads="1"/>
                          </wps:cNvSpPr>
                          <wps:spPr bwMode="auto">
                            <a:xfrm>
                              <a:off x="8520" y="3570"/>
                              <a:ext cx="270" cy="232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82" name="Text Box 501"/>
                          <wps:cNvSpPr txBox="1">
                            <a:spLocks noChangeArrowheads="1"/>
                          </wps:cNvSpPr>
                          <wps:spPr bwMode="auto">
                            <a:xfrm>
                              <a:off x="3405" y="2502"/>
                              <a:ext cx="153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10071C" w14:textId="77777777" w:rsidR="00585CBF" w:rsidRPr="00032742" w:rsidRDefault="00585CBF" w:rsidP="00F72E4C">
                                <w:pPr>
                                  <w:spacing w:before="0"/>
                                  <w:jc w:val="center"/>
                                  <w:rPr>
                                    <w:sz w:val="20"/>
                                  </w:rPr>
                                </w:pPr>
                                <w:r>
                                  <w:rPr>
                                    <w:sz w:val="20"/>
                                  </w:rPr>
                                  <w:t>Referral Initiator</w:t>
                                </w:r>
                              </w:p>
                            </w:txbxContent>
                          </wps:txbx>
                          <wps:bodyPr rot="0" vert="horz" wrap="square" lIns="91440" tIns="45720" rIns="91440" bIns="45720" anchor="t" anchorCtr="0" upright="1">
                            <a:noAutofit/>
                          </wps:bodyPr>
                        </wps:wsp>
                        <wps:wsp>
                          <wps:cNvPr id="483" name="Text Box 502"/>
                          <wps:cNvSpPr txBox="1">
                            <a:spLocks noChangeArrowheads="1"/>
                          </wps:cNvSpPr>
                          <wps:spPr bwMode="auto">
                            <a:xfrm>
                              <a:off x="7875" y="2457"/>
                              <a:ext cx="1530" cy="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E0250D" w14:textId="77777777" w:rsidR="00585CBF" w:rsidRPr="00032742" w:rsidRDefault="00585CBF" w:rsidP="00F72E4C">
                                <w:pPr>
                                  <w:spacing w:before="0"/>
                                  <w:jc w:val="center"/>
                                  <w:rPr>
                                    <w:sz w:val="20"/>
                                  </w:rPr>
                                </w:pPr>
                                <w:r>
                                  <w:rPr>
                                    <w:sz w:val="20"/>
                                  </w:rPr>
                                  <w:t>Referral Recipient</w:t>
                                </w:r>
                              </w:p>
                            </w:txbxContent>
                          </wps:txbx>
                          <wps:bodyPr rot="0" vert="horz" wrap="square" lIns="91440" tIns="45720" rIns="91440" bIns="45720" anchor="t" anchorCtr="0" upright="1">
                            <a:noAutofit/>
                          </wps:bodyPr>
                        </wps:wsp>
                        <wps:wsp>
                          <wps:cNvPr id="484" name="AutoShape 503"/>
                          <wps:cNvCnPr>
                            <a:cxnSpLocks noChangeShapeType="1"/>
                            <a:stCxn id="481" idx="1"/>
                            <a:endCxn id="543" idx="3"/>
                          </wps:cNvCnPr>
                          <wps:spPr bwMode="auto">
                            <a:xfrm flipH="1">
                              <a:off x="4290" y="4733"/>
                              <a:ext cx="423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51A3C9A3" id="Canvas 496" o:spid="_x0000_s1188" editas="canvas" style="width:468pt;height:249.3pt;mso-position-horizontal-relative:char;mso-position-vertical-relative:line" coordsize="59436,31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9" type="#_x0000_t75" style="position:absolute;width:59436;height:31661;visibility:visible;mso-wrap-style:square">
                  <v:fill o:detectmouseclick="t"/>
                  <v:path o:connecttype="none"/>
                </v:shape>
                <v:group id="Group 505" o:spid="_x0000_s1190" style="position:absolute;left:10191;top:2724;width:38100;height:24784" coordorigin="3405,2457" coordsize="6000,39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GPhcMAAADcAAAADwAAAGRycy9kb3ducmV2LnhtbERPTWvCQBC9F/wPywi9&#10;1U20FoluQpBaepBCVRBvQ3ZMQrKzIbtN4r/vHgo9Pt73LptMKwbqXW1ZQbyIQBAXVtdcKricDy8b&#10;EM4ja2wtk4IHOcjS2dMOE21H/qbh5EsRQtglqKDyvkukdEVFBt3CdsSBu9veoA+wL6XucQzhppXL&#10;KHqTBmsODRV2tK+oaE4/RsHHiGO+it+HY3PfP27n9df1GJNSz/Mp34LwNPl/8Z/7UytYv4b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IY+FwwAAANwAAAAP&#10;AAAAAAAAAAAAAAAAAKoCAABkcnMvZG93bnJldi54bWxQSwUGAAAAAAQABAD6AAAAmgMAAAAA&#10;">
                  <v:shape id="Text Box 504" o:spid="_x0000_s1191" type="#_x0000_t202" style="position:absolute;left:4560;top:4362;width:379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X/U8QA&#10;AADcAAAADwAAAGRycy9kb3ducmV2LnhtbESP0WrCQBRE34X+w3ILfRHdKBo1dRNqocXXRD/gmr0m&#10;odm7Ibs18e+7BcHHYWbOMPtsNK24Ue8aywoW8wgEcWl1w5WC8+lrtgXhPLLG1jIpuJODLH2Z7DHR&#10;duCcboWvRICwS1BB7X2XSOnKmgy6ue2Ig3e1vUEfZF9J3eMQ4KaVyyiKpcGGw0KNHX3WVP4Uv0bB&#10;9ThM17vh8u3Pm3wVH7DZXOxdqbfX8eMdhKfRP8OP9lErWK8W8H8mHAGZ/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1/1PEAAAA3AAAAA8AAAAAAAAAAAAAAAAAmAIAAGRycy9k&#10;b3ducmV2LnhtbFBLBQYAAAAABAAEAPUAAACJAwAAAAA=&#10;" stroked="f">
                    <v:textbox>
                      <w:txbxContent>
                        <w:p w14:paraId="21B79CA2" w14:textId="77777777" w:rsidR="00585CBF" w:rsidRPr="00032742" w:rsidRDefault="00585CBF" w:rsidP="00F72E4C">
                          <w:pPr>
                            <w:spacing w:before="0"/>
                            <w:jc w:val="center"/>
                            <w:rPr>
                              <w:sz w:val="20"/>
                            </w:rPr>
                          </w:pPr>
                          <w:r>
                            <w:rPr>
                              <w:sz w:val="20"/>
                            </w:rPr>
                            <w:t>Referral Decline</w:t>
                          </w:r>
                        </w:p>
                      </w:txbxContent>
                    </v:textbox>
                  </v:shape>
                  <v:shape id="AutoShape 499" o:spid="_x0000_s1192" type="#_x0000_t32" style="position:absolute;left:4170;top:3166;width:1;height:31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h3JMcAAADcAAAADwAAAGRycy9kb3ducmV2LnhtbESP3WoCMRSE7wu+QzhCb0rNalVkaxQR&#10;hJZSWn/A28PmdLPs5iRs4rrt0zcFoZfDzHzDLNe9bURHbagcKxiPMhDEhdMVlwpOx93jAkSIyBob&#10;x6TgmwKsV4O7JebaXXlP3SGWIkE45KjAxOhzKUNhyGIYOU+cvC/XWoxJtqXULV4T3DZykmVzabHi&#10;tGDQ09ZQUR8uVkHd1R/7z1nwD5cfmr958/76dNZK3Q/7zTOISH38D9/aL1rBbDqBvzPpCM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iHckxwAAANwAAAAPAAAAAAAA&#10;AAAAAAAAAKECAABkcnMvZG93bnJldi54bWxQSwUGAAAAAAQABAD5AAAAlQMAAAAA&#10;">
                    <v:stroke dashstyle="dash"/>
                  </v:shape>
                  <v:rect id="Rectangle 497" o:spid="_x0000_s1193" style="position:absolute;left:4020;top:3570;width:270;height:2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j0PMQA&#10;AADcAAAADwAAAGRycy9kb3ducmV2LnhtbESPT4vCMBTE74LfITzBm6b+ZbcaRXZR9Kj1sre3zbOt&#10;Ni+liVr99JsFweMwM79h5svGlOJGtSssKxj0IxDEqdUFZwqOybr3AcJ5ZI2lZVLwIAfLRbs1x1jb&#10;O+/pdvCZCBB2MSrIva9iKV2ak0HXtxVx8E62NuiDrDOpa7wHuCnlMIqm0mDBYSHHir5ySi+Hq1Hw&#10;WwyP+Nwnm8h8rkd+1yTn68+3Ut1Os5qB8NT4d/jV3moFk/EI/s+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Y9DzEAAAA3AAAAA8AAAAAAAAAAAAAAAAAmAIAAGRycy9k&#10;b3ducmV2LnhtbFBLBQYAAAAABAAEAPUAAACJAwAAAAA=&#10;"/>
                  <v:shape id="AutoShape 500" o:spid="_x0000_s1194" type="#_x0000_t32" style="position:absolute;left:8655;top:3166;width:1;height:31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75z8MAAADcAAAADwAAAGRycy9kb3ducmV2LnhtbERPXWvCMBR9H/gfwh34IppuTpFqFBkM&#10;lDE23cDXS3PXlDY3oYm1+uuXB2GPh/O92vS2ER21oXKs4GmSgSAunK64VPDz/TZegAgRWWPjmBRc&#10;KcBmPXhYYa7dhQ/UHWMpUgiHHBWYGH0uZSgMWQwT54kT9+taizHBtpS6xUsKt418zrK5tFhxajDo&#10;6dVQUR/PVkHd1Z+Hr1nwo/ON5u/efOynJ63U8LHfLkFE6uO/+O7eaQUvizQ/nU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O+c/DAAAA3AAAAA8AAAAAAAAAAAAA&#10;AAAAoQIAAGRycy9kb3ducmV2LnhtbFBLBQYAAAAABAAEAPkAAACRAwAAAAA=&#10;">
                    <v:stroke dashstyle="dash"/>
                  </v:shape>
                  <v:rect id="Rectangle 498" o:spid="_x0000_s1195" style="position:absolute;left:8520;top:3570;width:270;height:2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5618UA&#10;AADcAAAADwAAAGRycy9kb3ducmV2LnhtbESPQWvCQBSE7wX/w/KE3pqNtojGrCIWS3vU5NLbM/tM&#10;0mbfhuyapP31XUHocZiZb5h0O5pG9NS52rKCWRSDIC6srrlUkGeHpyUI55E1NpZJwQ852G4mDykm&#10;2g58pP7kSxEg7BJUUHnfJlK6oiKDLrItcfAutjPog+xKqTscAtw0ch7HC2mw5rBQYUv7iorv09Uo&#10;ONfzHH+P2VtsVodn/zFmX9fPV6Uep+NuDcLT6P/D9/a7VvCynMHtTDg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XnrXxQAAANwAAAAPAAAAAAAAAAAAAAAAAJgCAABkcnMv&#10;ZG93bnJldi54bWxQSwUGAAAAAAQABAD1AAAAigMAAAAA&#10;"/>
                  <v:shape id="Text Box 501" o:spid="_x0000_s1196" type="#_x0000_t202" style="position:absolute;left:3405;top:2502;width:153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UI8MA&#10;AADcAAAADwAAAGRycy9kb3ducmV2LnhtbESP3YrCMBSE7wXfIZwFb0RTxZ9u1ygqrHjrzwOcNse2&#10;bHNSmmjr25sFwcthZr5hVpvOVOJBjSstK5iMIxDEmdUl5wqul99RDMJ5ZI2VZVLwJAebdb+3wkTb&#10;lk/0OPtcBAi7BBUU3teJlC4ryKAb25o4eDfbGPRBNrnUDbYBbio5jaKFNFhyWCiwpn1B2d/5bhTc&#10;ju1w/t2mB39dnmaLHZbL1D6VGnx12x8Qnjr/Cb/bR61gFk/h/0w4An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UI8MAAADcAAAADwAAAAAAAAAAAAAAAACYAgAAZHJzL2Rv&#10;d25yZXYueG1sUEsFBgAAAAAEAAQA9QAAAIgDAAAAAA==&#10;" stroked="f">
                    <v:textbox>
                      <w:txbxContent>
                        <w:p w14:paraId="6410071C" w14:textId="77777777" w:rsidR="00585CBF" w:rsidRPr="00032742" w:rsidRDefault="00585CBF" w:rsidP="00F72E4C">
                          <w:pPr>
                            <w:spacing w:before="0"/>
                            <w:jc w:val="center"/>
                            <w:rPr>
                              <w:sz w:val="20"/>
                            </w:rPr>
                          </w:pPr>
                          <w:r>
                            <w:rPr>
                              <w:sz w:val="20"/>
                            </w:rPr>
                            <w:t>Referral Initiator</w:t>
                          </w:r>
                        </w:p>
                      </w:txbxContent>
                    </v:textbox>
                  </v:shape>
                  <v:shape id="Text Box 502" o:spid="_x0000_s1197" type="#_x0000_t202" style="position:absolute;left:7875;top:2457;width:1530;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xuMMA&#10;AADcAAAADwAAAGRycy9kb3ducmV2LnhtbESP3YrCMBSE7wXfIRzBG1lTf+t2jbIKLt7q+gCnzbEt&#10;Nielydr69kZY8HKYmW+Y9bYzlbhT40rLCibjCARxZnXJuYLL7+FjBcJ5ZI2VZVLwIAfbTb+3xkTb&#10;lk90P/tcBAi7BBUU3teJlC4ryKAb25o4eFfbGPRBNrnUDbYBbio5jaKlNFhyWCiwpn1B2e38ZxRc&#10;j+1o8dmmP/4Sn+bLHZZxah9KDQfd9xcIT51/h//bR61gvprB60w4An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xuMMAAADcAAAADwAAAAAAAAAAAAAAAACYAgAAZHJzL2Rv&#10;d25yZXYueG1sUEsFBgAAAAAEAAQA9QAAAIgDAAAAAA==&#10;" stroked="f">
                    <v:textbox>
                      <w:txbxContent>
                        <w:p w14:paraId="1BE0250D" w14:textId="77777777" w:rsidR="00585CBF" w:rsidRPr="00032742" w:rsidRDefault="00585CBF" w:rsidP="00F72E4C">
                          <w:pPr>
                            <w:spacing w:before="0"/>
                            <w:jc w:val="center"/>
                            <w:rPr>
                              <w:sz w:val="20"/>
                            </w:rPr>
                          </w:pPr>
                          <w:r>
                            <w:rPr>
                              <w:sz w:val="20"/>
                            </w:rPr>
                            <w:t>Referral Recipient</w:t>
                          </w:r>
                        </w:p>
                      </w:txbxContent>
                    </v:textbox>
                  </v:shape>
                  <v:shape id="AutoShape 503" o:spid="_x0000_s1198" type="#_x0000_t32" style="position:absolute;left:4290;top:4733;width:4230;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jDCsIAAADcAAAADwAAAGRycy9kb3ducmV2LnhtbESPQWsCMRSE74L/ITyhN81WtMhqlCoI&#10;0ktRC/X42Dx3g5uXZRM3679vBKHHYWa+YVab3taio9YbxwreJxkI4sJpw6WCn/N+vADhA7LG2jEp&#10;eJCHzXo4WGGuXeQjdadQigRhn6OCKoQml9IXFVn0E9cQJ+/qWoshybaUusWY4LaW0yz7kBYNp4UK&#10;G9pVVNxOd6vAxG/TNYdd3H79XryOZB5zZ5R6G/WfSxCB+vAffrUPWsFsMYPnmXQE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SjDCsIAAADcAAAADwAAAAAAAAAAAAAA&#10;AAChAgAAZHJzL2Rvd25yZXYueG1sUEsFBgAAAAAEAAQA+QAAAJADAAAAAA==&#10;">
                    <v:stroke endarrow="block"/>
                  </v:shape>
                </v:group>
                <w10:anchorlock/>
              </v:group>
            </w:pict>
          </mc:Fallback>
        </mc:AlternateContent>
      </w:r>
    </w:p>
    <w:p w14:paraId="33EA77BD" w14:textId="4B4A466C" w:rsidR="00035BC0" w:rsidRPr="0009046D" w:rsidDel="00EF306B" w:rsidRDefault="00035BC0" w:rsidP="00236F7C">
      <w:pPr>
        <w:pStyle w:val="BodyText"/>
        <w:rPr>
          <w:del w:id="2134" w:author="Mary Jungers" w:date="2017-09-08T15:23:00Z"/>
          <w:lang w:eastAsia="en-US"/>
        </w:rPr>
      </w:pPr>
    </w:p>
    <w:p w14:paraId="4500585D" w14:textId="5C6FB7BF" w:rsidR="00236F7C" w:rsidRPr="0009046D" w:rsidRDefault="00236F7C" w:rsidP="00236F7C">
      <w:pPr>
        <w:pStyle w:val="Heading4"/>
        <w:numPr>
          <w:ilvl w:val="0"/>
          <w:numId w:val="0"/>
        </w:numPr>
        <w:rPr>
          <w:noProof w:val="0"/>
        </w:rPr>
      </w:pPr>
      <w:bookmarkStart w:id="2135" w:name="_Toc482625018"/>
      <w:bookmarkStart w:id="2136" w:name="_Toc482625758"/>
      <w:bookmarkStart w:id="2137" w:name="_Toc492647739"/>
      <w:r w:rsidRPr="0009046D">
        <w:rPr>
          <w:noProof w:val="0"/>
        </w:rPr>
        <w:t>3.</w:t>
      </w:r>
      <w:r w:rsidR="008F3E89" w:rsidRPr="0009046D">
        <w:rPr>
          <w:noProof w:val="0"/>
        </w:rPr>
        <w:t>56</w:t>
      </w:r>
      <w:r w:rsidRPr="0009046D">
        <w:rPr>
          <w:noProof w:val="0"/>
        </w:rPr>
        <w:t xml:space="preserve">.4.1 </w:t>
      </w:r>
      <w:r w:rsidR="00842524" w:rsidRPr="0009046D">
        <w:rPr>
          <w:noProof w:val="0"/>
        </w:rPr>
        <w:t>Refer</w:t>
      </w:r>
      <w:r w:rsidR="000310E1" w:rsidRPr="0009046D">
        <w:rPr>
          <w:noProof w:val="0"/>
        </w:rPr>
        <w:t>r</w:t>
      </w:r>
      <w:r w:rsidR="00842524" w:rsidRPr="0009046D">
        <w:rPr>
          <w:noProof w:val="0"/>
        </w:rPr>
        <w:t>al Decline</w:t>
      </w:r>
      <w:bookmarkEnd w:id="2135"/>
      <w:bookmarkEnd w:id="2136"/>
      <w:bookmarkEnd w:id="2137"/>
    </w:p>
    <w:p w14:paraId="394AC54C" w14:textId="0280A983" w:rsidR="00236F7C" w:rsidRPr="0009046D" w:rsidRDefault="00301592" w:rsidP="00AD7E03">
      <w:pPr>
        <w:pStyle w:val="BodyText"/>
        <w:rPr>
          <w:lang w:eastAsia="en-US"/>
        </w:rPr>
      </w:pPr>
      <w:r w:rsidRPr="0009046D">
        <w:rPr>
          <w:lang w:eastAsia="en-US"/>
        </w:rPr>
        <w:t>The message is the same as</w:t>
      </w:r>
      <w:r w:rsidR="000310E1" w:rsidRPr="0009046D">
        <w:rPr>
          <w:lang w:eastAsia="en-US"/>
        </w:rPr>
        <w:t xml:space="preserve"> 3.</w:t>
      </w:r>
      <w:r w:rsidR="008F3E89" w:rsidRPr="0009046D">
        <w:rPr>
          <w:lang w:eastAsia="en-US"/>
        </w:rPr>
        <w:t>55</w:t>
      </w:r>
      <w:r w:rsidR="000310E1" w:rsidRPr="0009046D">
        <w:rPr>
          <w:lang w:eastAsia="en-US"/>
        </w:rPr>
        <w:t>.4.3</w:t>
      </w:r>
      <w:r w:rsidR="00A47B2C" w:rsidRPr="0009046D">
        <w:rPr>
          <w:lang w:eastAsia="en-US"/>
        </w:rPr>
        <w:t>.</w:t>
      </w:r>
    </w:p>
    <w:p w14:paraId="047FC277" w14:textId="1CB6AF25" w:rsidR="00236F7C" w:rsidRPr="0009046D" w:rsidRDefault="00236F7C" w:rsidP="00236F7C">
      <w:pPr>
        <w:pStyle w:val="Heading5"/>
        <w:numPr>
          <w:ilvl w:val="0"/>
          <w:numId w:val="0"/>
        </w:numPr>
        <w:rPr>
          <w:noProof w:val="0"/>
        </w:rPr>
      </w:pPr>
      <w:bookmarkStart w:id="2138" w:name="_Toc482625019"/>
      <w:bookmarkStart w:id="2139" w:name="_Toc482625759"/>
      <w:bookmarkStart w:id="2140" w:name="_Toc492647740"/>
      <w:r w:rsidRPr="0009046D">
        <w:rPr>
          <w:noProof w:val="0"/>
        </w:rPr>
        <w:t>3.</w:t>
      </w:r>
      <w:r w:rsidR="008F3E89" w:rsidRPr="0009046D">
        <w:rPr>
          <w:noProof w:val="0"/>
        </w:rPr>
        <w:t>56</w:t>
      </w:r>
      <w:r w:rsidRPr="0009046D">
        <w:rPr>
          <w:noProof w:val="0"/>
        </w:rPr>
        <w:t>.4.1.1 Trigger Events</w:t>
      </w:r>
      <w:bookmarkEnd w:id="2138"/>
      <w:bookmarkEnd w:id="2139"/>
      <w:bookmarkEnd w:id="2140"/>
    </w:p>
    <w:p w14:paraId="3453F824" w14:textId="579DDB02" w:rsidR="00236F7C" w:rsidRPr="0009046D" w:rsidRDefault="000310E1" w:rsidP="00AD7E03">
      <w:pPr>
        <w:pStyle w:val="BodyText"/>
        <w:rPr>
          <w:lang w:eastAsia="en-US"/>
        </w:rPr>
      </w:pPr>
      <w:r w:rsidRPr="0009046D">
        <w:t>In certain cases</w:t>
      </w:r>
      <w:r w:rsidR="00D16640" w:rsidRPr="0009046D">
        <w:t>,</w:t>
      </w:r>
      <w:r w:rsidRPr="0009046D">
        <w:t xml:space="preserve"> it is possible for a Referral Recipient to determine that they cannot provide</w:t>
      </w:r>
      <w:r w:rsidR="00A96C89" w:rsidRPr="0009046D">
        <w:t>, or can no longer provide</w:t>
      </w:r>
      <w:r w:rsidRPr="0009046D">
        <w:t xml:space="preserve"> the services requested by the Referral Initiator. In such </w:t>
      </w:r>
      <w:r w:rsidR="00A96C89" w:rsidRPr="0009046D">
        <w:t>cases,</w:t>
      </w:r>
      <w:r w:rsidRPr="0009046D">
        <w:t xml:space="preserve"> a Referral Decline message is used to convey that information</w:t>
      </w:r>
      <w:r w:rsidR="00B51927" w:rsidRPr="0009046D">
        <w:t>. Among the reasons for a decline can be “Cannot contact patient”, “Patient refused care”</w:t>
      </w:r>
      <w:r w:rsidR="00A96C89" w:rsidRPr="0009046D">
        <w:t>, “Patient no-show” (if the scheduling option is not used).</w:t>
      </w:r>
    </w:p>
    <w:p w14:paraId="14635DAA" w14:textId="45C15966" w:rsidR="00236F7C" w:rsidRPr="0009046D" w:rsidRDefault="00236F7C" w:rsidP="00236F7C">
      <w:pPr>
        <w:pStyle w:val="Heading5"/>
        <w:numPr>
          <w:ilvl w:val="0"/>
          <w:numId w:val="0"/>
        </w:numPr>
        <w:rPr>
          <w:noProof w:val="0"/>
        </w:rPr>
      </w:pPr>
      <w:bookmarkStart w:id="2141" w:name="_Toc482625020"/>
      <w:bookmarkStart w:id="2142" w:name="_Toc482625760"/>
      <w:bookmarkStart w:id="2143" w:name="_Toc492647741"/>
      <w:r w:rsidRPr="0009046D">
        <w:rPr>
          <w:noProof w:val="0"/>
        </w:rPr>
        <w:t>3.</w:t>
      </w:r>
      <w:r w:rsidR="008F3E89" w:rsidRPr="0009046D">
        <w:rPr>
          <w:noProof w:val="0"/>
        </w:rPr>
        <w:t>56</w:t>
      </w:r>
      <w:r w:rsidRPr="0009046D">
        <w:rPr>
          <w:noProof w:val="0"/>
        </w:rPr>
        <w:t>.4.1.2 Message Semantics</w:t>
      </w:r>
      <w:bookmarkEnd w:id="2141"/>
      <w:bookmarkEnd w:id="2142"/>
      <w:bookmarkEnd w:id="2143"/>
    </w:p>
    <w:p w14:paraId="430CFB67" w14:textId="3A4CF245" w:rsidR="00236F7C" w:rsidRPr="0009046D" w:rsidRDefault="000310E1" w:rsidP="00AD7E03">
      <w:pPr>
        <w:pStyle w:val="BodyText"/>
        <w:rPr>
          <w:lang w:eastAsia="en-US"/>
        </w:rPr>
      </w:pPr>
      <w:r w:rsidRPr="0009046D">
        <w:t>The message semantics are identical to 3.</w:t>
      </w:r>
      <w:r w:rsidR="008F3E89" w:rsidRPr="0009046D">
        <w:t>55</w:t>
      </w:r>
      <w:r w:rsidRPr="0009046D">
        <w:t>.4.3.2</w:t>
      </w:r>
    </w:p>
    <w:p w14:paraId="6415848B" w14:textId="18A6FF4D" w:rsidR="00236F7C" w:rsidRPr="0009046D" w:rsidRDefault="00236F7C" w:rsidP="00236F7C">
      <w:pPr>
        <w:pStyle w:val="Heading5"/>
        <w:numPr>
          <w:ilvl w:val="0"/>
          <w:numId w:val="0"/>
        </w:numPr>
        <w:rPr>
          <w:noProof w:val="0"/>
        </w:rPr>
      </w:pPr>
      <w:bookmarkStart w:id="2144" w:name="_Toc482625021"/>
      <w:bookmarkStart w:id="2145" w:name="_Toc482625761"/>
      <w:bookmarkStart w:id="2146" w:name="_Toc492647742"/>
      <w:r w:rsidRPr="0009046D">
        <w:rPr>
          <w:noProof w:val="0"/>
        </w:rPr>
        <w:t>3.</w:t>
      </w:r>
      <w:r w:rsidR="008F3E89" w:rsidRPr="0009046D">
        <w:rPr>
          <w:noProof w:val="0"/>
        </w:rPr>
        <w:t>56</w:t>
      </w:r>
      <w:r w:rsidRPr="0009046D">
        <w:rPr>
          <w:noProof w:val="0"/>
        </w:rPr>
        <w:t>.4.1.3 Expected Actions</w:t>
      </w:r>
      <w:bookmarkEnd w:id="2144"/>
      <w:bookmarkEnd w:id="2145"/>
      <w:bookmarkEnd w:id="2146"/>
    </w:p>
    <w:p w14:paraId="288AB871" w14:textId="29D48950" w:rsidR="00236F7C" w:rsidRPr="0009046D" w:rsidRDefault="00391DFB" w:rsidP="00AD7E03">
      <w:pPr>
        <w:pStyle w:val="BodyText"/>
        <w:rPr>
          <w:lang w:eastAsia="en-US"/>
        </w:rPr>
      </w:pPr>
      <w:r w:rsidRPr="0009046D">
        <w:t>Sending a Referral Decline after an initial acceptance is us</w:t>
      </w:r>
      <w:r w:rsidR="00617961" w:rsidRPr="0009046D">
        <w:t>ually an exceptional occurrence;</w:t>
      </w:r>
      <w:r w:rsidRPr="0009046D">
        <w:t xml:space="preserve"> therefore the Referral Recipient’s policies and procedures should provide guidance when that is appropriate</w:t>
      </w:r>
      <w:r w:rsidR="00301592" w:rsidRPr="0009046D">
        <w:t>, and what other steps need to be taken in order to provide good patient care (</w:t>
      </w:r>
      <w:r w:rsidR="00B03E20" w:rsidRPr="0009046D">
        <w:t xml:space="preserve">e.g., </w:t>
      </w:r>
      <w:r w:rsidR="00301592" w:rsidRPr="0009046D">
        <w:t>additional communications with the Referral Initiator or suggestions for alternative</w:t>
      </w:r>
      <w:r w:rsidRPr="0009046D">
        <w:t xml:space="preserve"> </w:t>
      </w:r>
      <w:r w:rsidR="00301592" w:rsidRPr="0009046D">
        <w:t>service provider).</w:t>
      </w:r>
    </w:p>
    <w:p w14:paraId="6CD288C3" w14:textId="7ACE712A" w:rsidR="00236F7C" w:rsidRPr="0009046D" w:rsidRDefault="00236F7C" w:rsidP="00236F7C">
      <w:pPr>
        <w:pStyle w:val="Heading3"/>
        <w:numPr>
          <w:ilvl w:val="0"/>
          <w:numId w:val="0"/>
        </w:numPr>
        <w:rPr>
          <w:noProof w:val="0"/>
        </w:rPr>
      </w:pPr>
      <w:bookmarkStart w:id="2147" w:name="_Toc482625022"/>
      <w:bookmarkStart w:id="2148" w:name="_Toc482625762"/>
      <w:bookmarkStart w:id="2149" w:name="_Toc492647743"/>
      <w:r w:rsidRPr="0009046D">
        <w:rPr>
          <w:noProof w:val="0"/>
        </w:rPr>
        <w:lastRenderedPageBreak/>
        <w:t>3.</w:t>
      </w:r>
      <w:r w:rsidR="008F3E89" w:rsidRPr="0009046D">
        <w:rPr>
          <w:noProof w:val="0"/>
        </w:rPr>
        <w:t>56</w:t>
      </w:r>
      <w:r w:rsidRPr="0009046D">
        <w:rPr>
          <w:noProof w:val="0"/>
        </w:rPr>
        <w:t>.5 Security Considerations</w:t>
      </w:r>
      <w:bookmarkEnd w:id="2147"/>
      <w:bookmarkEnd w:id="2148"/>
      <w:bookmarkEnd w:id="2149"/>
    </w:p>
    <w:p w14:paraId="63D58624" w14:textId="0CE4D3C2" w:rsidR="00236F7C" w:rsidRPr="0009046D" w:rsidRDefault="002576AB" w:rsidP="00AD7E03">
      <w:pPr>
        <w:pStyle w:val="BodyText"/>
        <w:rPr>
          <w:lang w:eastAsia="en-US"/>
        </w:rPr>
      </w:pPr>
      <w:r w:rsidRPr="0009046D">
        <w:t xml:space="preserve">The security requirements for the XDM </w:t>
      </w:r>
      <w:r w:rsidR="00F019F1" w:rsidRPr="0009046D">
        <w:t>Profile</w:t>
      </w:r>
      <w:r w:rsidRPr="0009046D">
        <w:t xml:space="preserve">, and the “ZIP over Email” and “Zip over Email Response” </w:t>
      </w:r>
      <w:del w:id="2150" w:author="Mary Jungers" w:date="2017-08-15T13:19:00Z">
        <w:r w:rsidRPr="0009046D" w:rsidDel="00183748">
          <w:delText>option</w:delText>
        </w:r>
      </w:del>
      <w:ins w:id="2151" w:author="Mary Jungers" w:date="2017-08-15T13:19:00Z">
        <w:r w:rsidR="00183748">
          <w:t>Option</w:t>
        </w:r>
      </w:ins>
      <w:r w:rsidRPr="0009046D">
        <w:t xml:space="preserve">s apply to this transaction. </w:t>
      </w:r>
      <w:del w:id="2152" w:author="Vassil Peytchev" w:date="2017-08-25T16:28:00Z">
        <w:r w:rsidRPr="0009046D" w:rsidDel="00585CBF">
          <w:delText xml:space="preserve">See </w:delText>
        </w:r>
        <w:r w:rsidR="00B03E20" w:rsidRPr="0009046D" w:rsidDel="00585CBF">
          <w:delText>Section</w:delText>
        </w:r>
        <w:r w:rsidRPr="0009046D" w:rsidDel="00585CBF">
          <w:delText xml:space="preserve"> X.5 also for the relationship with the Direct protocol as defined in the </w:delText>
        </w:r>
        <w:r w:rsidR="00585CBF" w:rsidDel="00585CBF">
          <w:fldChar w:fldCharType="begin"/>
        </w:r>
        <w:r w:rsidR="00585CBF" w:rsidDel="00585CBF">
          <w:delInstrText xml:space="preserve"> HYPERLINK "http://wiki.directproject.org/file/view/Applicability%20Statement%20for%20Secure%20Health%20Transport%20v1.1.pdf/353270730/Applicability%20Statement%20for%20Secure%20Health%20Transport%20v1.1.pdf" </w:delInstrText>
        </w:r>
        <w:r w:rsidR="00585CBF" w:rsidDel="00585CBF">
          <w:fldChar w:fldCharType="separate"/>
        </w:r>
        <w:r w:rsidRPr="0009046D" w:rsidDel="00585CBF">
          <w:rPr>
            <w:rStyle w:val="Hyperlink"/>
          </w:rPr>
          <w:delText>Applicability Statement for Secure Health Transport</w:delText>
        </w:r>
        <w:r w:rsidR="00585CBF" w:rsidDel="00585CBF">
          <w:rPr>
            <w:rStyle w:val="Hyperlink"/>
          </w:rPr>
          <w:fldChar w:fldCharType="end"/>
        </w:r>
        <w:r w:rsidRPr="0009046D" w:rsidDel="00585CBF">
          <w:delText>.</w:delText>
        </w:r>
      </w:del>
    </w:p>
    <w:p w14:paraId="11880319" w14:textId="52DD1182" w:rsidR="00236F7C" w:rsidRPr="0009046D" w:rsidRDefault="00236F7C" w:rsidP="00236F7C">
      <w:pPr>
        <w:pStyle w:val="Heading4"/>
        <w:numPr>
          <w:ilvl w:val="0"/>
          <w:numId w:val="0"/>
        </w:numPr>
        <w:rPr>
          <w:noProof w:val="0"/>
        </w:rPr>
      </w:pPr>
      <w:bookmarkStart w:id="2153" w:name="_Toc482625023"/>
      <w:bookmarkStart w:id="2154" w:name="_Toc482625763"/>
      <w:bookmarkStart w:id="2155" w:name="_Toc492647744"/>
      <w:r w:rsidRPr="0009046D">
        <w:rPr>
          <w:noProof w:val="0"/>
        </w:rPr>
        <w:t>3.</w:t>
      </w:r>
      <w:r w:rsidR="008F3E89" w:rsidRPr="0009046D">
        <w:rPr>
          <w:noProof w:val="0"/>
        </w:rPr>
        <w:t>56</w:t>
      </w:r>
      <w:r w:rsidRPr="0009046D">
        <w:rPr>
          <w:noProof w:val="0"/>
        </w:rPr>
        <w:t>.5.1 Security Audit Considerations</w:t>
      </w:r>
      <w:bookmarkEnd w:id="2153"/>
      <w:bookmarkEnd w:id="2154"/>
      <w:bookmarkEnd w:id="2155"/>
    </w:p>
    <w:p w14:paraId="29EB9EC4" w14:textId="7D24523F" w:rsidR="00236F7C" w:rsidRPr="0009046D" w:rsidRDefault="00B05175" w:rsidP="00AD7E03">
      <w:pPr>
        <w:pStyle w:val="BodyText"/>
        <w:rPr>
          <w:lang w:eastAsia="en-US"/>
        </w:rPr>
      </w:pPr>
      <w:r w:rsidRPr="0009046D">
        <w:t>NA</w:t>
      </w:r>
    </w:p>
    <w:p w14:paraId="4F368005" w14:textId="36CBFBCB" w:rsidR="00236F7C" w:rsidRPr="0009046D" w:rsidDel="006B0204" w:rsidRDefault="00236F7C">
      <w:pPr>
        <w:pStyle w:val="BodyText"/>
        <w:rPr>
          <w:del w:id="2156" w:author="Mary Jungers" w:date="2017-08-15T14:37:00Z"/>
        </w:rPr>
        <w:pPrChange w:id="2157" w:author="Mary Jungers" w:date="2017-08-15T14:37:00Z">
          <w:pPr>
            <w:pStyle w:val="Heading4"/>
            <w:numPr>
              <w:ilvl w:val="0"/>
            </w:numPr>
          </w:pPr>
        </w:pPrChange>
      </w:pPr>
      <w:bookmarkStart w:id="2158" w:name="_Toc482625024"/>
      <w:bookmarkStart w:id="2159" w:name="_Toc482625764"/>
      <w:del w:id="2160" w:author="Mary Jungers" w:date="2017-08-15T14:37:00Z">
        <w:r w:rsidRPr="0009046D" w:rsidDel="006B0204">
          <w:delText>3.</w:delText>
        </w:r>
        <w:r w:rsidR="008F3E89" w:rsidRPr="0009046D" w:rsidDel="006B0204">
          <w:delText>56</w:delText>
        </w:r>
        <w:r w:rsidRPr="0009046D" w:rsidDel="006B0204">
          <w:delText>.5.</w:delText>
        </w:r>
        <w:r w:rsidR="00D4518D" w:rsidRPr="0009046D" w:rsidDel="006B0204">
          <w:delText>2</w:delText>
        </w:r>
        <w:r w:rsidRPr="0009046D" w:rsidDel="006B0204">
          <w:delText xml:space="preserve"> &lt;Actor&gt; Specific Security Considerations</w:delText>
        </w:r>
        <w:bookmarkEnd w:id="2158"/>
        <w:bookmarkEnd w:id="2159"/>
      </w:del>
    </w:p>
    <w:p w14:paraId="78DA3035" w14:textId="24B27FB3" w:rsidR="00236F7C" w:rsidRPr="0009046D" w:rsidDel="006B0204" w:rsidRDefault="00B05175" w:rsidP="006B0204">
      <w:pPr>
        <w:pStyle w:val="BodyText"/>
        <w:rPr>
          <w:del w:id="2161" w:author="Mary Jungers" w:date="2017-08-15T14:37:00Z"/>
        </w:rPr>
      </w:pPr>
      <w:del w:id="2162" w:author="Mary Jungers" w:date="2017-08-15T14:37:00Z">
        <w:r w:rsidRPr="0009046D" w:rsidDel="006B0204">
          <w:delText>NA</w:delText>
        </w:r>
      </w:del>
    </w:p>
    <w:p w14:paraId="65784CC6" w14:textId="18E23561" w:rsidR="008B426C" w:rsidRPr="0009046D" w:rsidRDefault="00AE2DCA">
      <w:pPr>
        <w:pStyle w:val="EditorInstructions"/>
      </w:pPr>
      <w:r w:rsidRPr="005C49FF">
        <w:rPr>
          <w:rPrChange w:id="2163" w:author="Mary Jungers" w:date="2017-08-15T12:21:00Z">
            <w:rPr>
              <w:i w:val="0"/>
            </w:rPr>
          </w:rPrChange>
        </w:rPr>
        <w:br w:type="page"/>
      </w:r>
      <w:r w:rsidR="008B426C" w:rsidRPr="0009046D">
        <w:lastRenderedPageBreak/>
        <w:t xml:space="preserve">Add </w:t>
      </w:r>
      <w:r w:rsidR="00B03E20" w:rsidRPr="0009046D">
        <w:t>Section</w:t>
      </w:r>
      <w:r w:rsidR="008B426C" w:rsidRPr="0009046D">
        <w:t xml:space="preserve"> 3.</w:t>
      </w:r>
      <w:r w:rsidR="008F3E89" w:rsidRPr="0009046D">
        <w:t>57</w:t>
      </w:r>
    </w:p>
    <w:p w14:paraId="53263AF2" w14:textId="36FC7386" w:rsidR="008B426C" w:rsidRPr="0009046D" w:rsidRDefault="008B426C">
      <w:pPr>
        <w:pStyle w:val="Heading2"/>
        <w:numPr>
          <w:ilvl w:val="0"/>
          <w:numId w:val="0"/>
        </w:numPr>
        <w:rPr>
          <w:noProof w:val="0"/>
        </w:rPr>
      </w:pPr>
      <w:bookmarkStart w:id="2164" w:name="_Toc482625025"/>
      <w:bookmarkStart w:id="2165" w:name="_Toc482625765"/>
      <w:bookmarkStart w:id="2166" w:name="_Toc492647745"/>
      <w:r w:rsidRPr="0009046D">
        <w:rPr>
          <w:noProof w:val="0"/>
        </w:rPr>
        <w:t>3.</w:t>
      </w:r>
      <w:r w:rsidR="008F3E89" w:rsidRPr="0009046D">
        <w:rPr>
          <w:noProof w:val="0"/>
        </w:rPr>
        <w:t>57</w:t>
      </w:r>
      <w:r w:rsidRPr="0009046D">
        <w:rPr>
          <w:noProof w:val="0"/>
        </w:rPr>
        <w:t xml:space="preserve"> </w:t>
      </w:r>
      <w:r w:rsidR="00D4518D" w:rsidRPr="0009046D">
        <w:rPr>
          <w:noProof w:val="0"/>
        </w:rPr>
        <w:t>Referral Outcome [PCC-</w:t>
      </w:r>
      <w:r w:rsidR="008F3E89" w:rsidRPr="0009046D">
        <w:rPr>
          <w:noProof w:val="0"/>
        </w:rPr>
        <w:t>57</w:t>
      </w:r>
      <w:r w:rsidR="00D4518D" w:rsidRPr="0009046D">
        <w:rPr>
          <w:noProof w:val="0"/>
        </w:rPr>
        <w:t>]</w:t>
      </w:r>
      <w:bookmarkEnd w:id="2164"/>
      <w:bookmarkEnd w:id="2165"/>
      <w:bookmarkEnd w:id="2166"/>
    </w:p>
    <w:p w14:paraId="7CB028C8" w14:textId="423506FE" w:rsidR="008B426C" w:rsidRPr="0009046D" w:rsidRDefault="006A0C80" w:rsidP="008B426C">
      <w:pPr>
        <w:pStyle w:val="Heading3"/>
        <w:numPr>
          <w:ilvl w:val="0"/>
          <w:numId w:val="0"/>
        </w:numPr>
        <w:rPr>
          <w:noProof w:val="0"/>
        </w:rPr>
      </w:pPr>
      <w:bookmarkStart w:id="2167" w:name="_Toc482625026"/>
      <w:bookmarkStart w:id="2168" w:name="_Toc482625766"/>
      <w:bookmarkStart w:id="2169" w:name="_Toc492647746"/>
      <w:r w:rsidRPr="0009046D">
        <w:rPr>
          <w:noProof w:val="0"/>
        </w:rPr>
        <w:t>3.</w:t>
      </w:r>
      <w:r w:rsidR="008F3E89" w:rsidRPr="0009046D">
        <w:rPr>
          <w:noProof w:val="0"/>
        </w:rPr>
        <w:t>57</w:t>
      </w:r>
      <w:r w:rsidR="008B426C" w:rsidRPr="0009046D">
        <w:rPr>
          <w:noProof w:val="0"/>
        </w:rPr>
        <w:t>.1 Scope</w:t>
      </w:r>
      <w:bookmarkEnd w:id="2167"/>
      <w:bookmarkEnd w:id="2168"/>
      <w:bookmarkEnd w:id="2169"/>
    </w:p>
    <w:p w14:paraId="0D197CD1" w14:textId="77777777" w:rsidR="008B426C" w:rsidRPr="0009046D" w:rsidRDefault="008B426C" w:rsidP="008B426C">
      <w:pPr>
        <w:pStyle w:val="BodyText"/>
        <w:rPr>
          <w:lang w:eastAsia="en-US"/>
        </w:rPr>
      </w:pPr>
      <w:r w:rsidRPr="0009046D">
        <w:t xml:space="preserve">This transaction is used to </w:t>
      </w:r>
      <w:r w:rsidR="008D14C8" w:rsidRPr="0009046D">
        <w:t xml:space="preserve">convey the outcome of the referral, and that completes </w:t>
      </w:r>
      <w:r w:rsidR="00D16640" w:rsidRPr="0009046D">
        <w:t>the referral process. This transaction contains both the indication that the referral is complete, and the final clinical information provided by the Referral Recipient.</w:t>
      </w:r>
    </w:p>
    <w:p w14:paraId="25D610A7" w14:textId="22A1B17C" w:rsidR="008B426C" w:rsidRPr="0009046D" w:rsidRDefault="006A0C80" w:rsidP="008B426C">
      <w:pPr>
        <w:pStyle w:val="Heading3"/>
        <w:numPr>
          <w:ilvl w:val="0"/>
          <w:numId w:val="0"/>
        </w:numPr>
        <w:rPr>
          <w:noProof w:val="0"/>
        </w:rPr>
      </w:pPr>
      <w:bookmarkStart w:id="2170" w:name="_Toc482625027"/>
      <w:bookmarkStart w:id="2171" w:name="_Toc482625767"/>
      <w:bookmarkStart w:id="2172" w:name="_Toc492647747"/>
      <w:r w:rsidRPr="0009046D">
        <w:rPr>
          <w:noProof w:val="0"/>
        </w:rPr>
        <w:t>3.</w:t>
      </w:r>
      <w:r w:rsidR="008F3E89" w:rsidRPr="0009046D">
        <w:rPr>
          <w:noProof w:val="0"/>
        </w:rPr>
        <w:t>57</w:t>
      </w:r>
      <w:r w:rsidR="008B426C" w:rsidRPr="0009046D">
        <w:rPr>
          <w:noProof w:val="0"/>
        </w:rPr>
        <w:t>.2 Actor Roles</w:t>
      </w:r>
      <w:bookmarkEnd w:id="2170"/>
      <w:bookmarkEnd w:id="2171"/>
      <w:bookmarkEnd w:id="2172"/>
    </w:p>
    <w:p w14:paraId="2049AF63" w14:textId="336C777A" w:rsidR="008B426C" w:rsidRPr="0009046D" w:rsidRDefault="00631E11" w:rsidP="008B426C">
      <w:pPr>
        <w:pStyle w:val="BodyText"/>
        <w:jc w:val="center"/>
      </w:pPr>
      <w:r w:rsidRPr="0009046D">
        <w:rPr>
          <w:noProof/>
          <w:lang w:eastAsia="en-US"/>
        </w:rPr>
        <mc:AlternateContent>
          <mc:Choice Requires="wpg">
            <w:drawing>
              <wp:inline distT="0" distB="0" distL="0" distR="0" wp14:anchorId="7F7A2037" wp14:editId="46A7EE44">
                <wp:extent cx="3724275" cy="1537335"/>
                <wp:effectExtent l="0" t="0" r="0" b="0"/>
                <wp:docPr id="532" name="Group 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4275" cy="1537335"/>
                          <a:chOff x="0" y="0"/>
                          <a:chExt cx="5865" cy="2421"/>
                        </a:xfrm>
                      </wpg:grpSpPr>
                      <wps:wsp>
                        <wps:cNvPr id="533" name="Rectangle 304"/>
                        <wps:cNvSpPr>
                          <a:spLocks noChangeArrowheads="1"/>
                        </wps:cNvSpPr>
                        <wps:spPr bwMode="auto">
                          <a:xfrm>
                            <a:off x="0" y="0"/>
                            <a:ext cx="5864" cy="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534" name="Oval 305"/>
                        <wps:cNvSpPr>
                          <a:spLocks noChangeArrowheads="1"/>
                        </wps:cNvSpPr>
                        <wps:spPr bwMode="auto">
                          <a:xfrm>
                            <a:off x="1997" y="1419"/>
                            <a:ext cx="1950" cy="768"/>
                          </a:xfrm>
                          <a:prstGeom prst="ellipse">
                            <a:avLst/>
                          </a:prstGeom>
                          <a:solidFill>
                            <a:srgbClr val="FFFFFF"/>
                          </a:solidFill>
                          <a:ln w="9360" cap="sq">
                            <a:solidFill>
                              <a:srgbClr val="000000"/>
                            </a:solidFill>
                            <a:miter lim="800000"/>
                            <a:headEnd/>
                            <a:tailEnd/>
                          </a:ln>
                        </wps:spPr>
                        <wps:txbx>
                          <w:txbxContent>
                            <w:p w14:paraId="319BA9CF" w14:textId="25E039B2" w:rsidR="00585CBF" w:rsidRDefault="00585CBF" w:rsidP="008B426C">
                              <w:pPr>
                                <w:jc w:val="center"/>
                                <w:rPr>
                                  <w:sz w:val="18"/>
                                </w:rPr>
                              </w:pPr>
                              <w:r>
                                <w:rPr>
                                  <w:sz w:val="18"/>
                                </w:rPr>
                                <w:t>Referral Outcome [PCC-57]</w:t>
                              </w:r>
                            </w:p>
                          </w:txbxContent>
                        </wps:txbx>
                        <wps:bodyPr rot="0" vert="horz" wrap="square" lIns="0" tIns="9000" rIns="0" bIns="9000" anchor="t" anchorCtr="0">
                          <a:noAutofit/>
                        </wps:bodyPr>
                      </wps:wsp>
                      <wps:wsp>
                        <wps:cNvPr id="535" name="Text Box 306"/>
                        <wps:cNvSpPr txBox="1">
                          <a:spLocks noChangeArrowheads="1"/>
                        </wps:cNvSpPr>
                        <wps:spPr bwMode="auto">
                          <a:xfrm>
                            <a:off x="269" y="263"/>
                            <a:ext cx="1437" cy="716"/>
                          </a:xfrm>
                          <a:prstGeom prst="rect">
                            <a:avLst/>
                          </a:prstGeom>
                          <a:solidFill>
                            <a:srgbClr val="FFFFFF"/>
                          </a:solidFill>
                          <a:ln w="9360" cap="sq">
                            <a:solidFill>
                              <a:srgbClr val="000000"/>
                            </a:solidFill>
                            <a:miter lim="800000"/>
                            <a:headEnd/>
                            <a:tailEnd/>
                          </a:ln>
                        </wps:spPr>
                        <wps:txbx>
                          <w:txbxContent>
                            <w:p w14:paraId="6EC37404" w14:textId="06FA7753" w:rsidR="00585CBF" w:rsidRDefault="00585CBF" w:rsidP="008B426C">
                              <w:pPr>
                                <w:rPr>
                                  <w:sz w:val="18"/>
                                </w:rPr>
                              </w:pPr>
                              <w:r>
                                <w:rPr>
                                  <w:sz w:val="18"/>
                                </w:rPr>
                                <w:t>Referral Initiator</w:t>
                              </w:r>
                            </w:p>
                          </w:txbxContent>
                        </wps:txbx>
                        <wps:bodyPr rot="0" vert="horz" wrap="square" lIns="91440" tIns="45720" rIns="91440" bIns="45720" anchor="t" anchorCtr="0">
                          <a:noAutofit/>
                        </wps:bodyPr>
                      </wps:wsp>
                      <wps:wsp>
                        <wps:cNvPr id="537" name="Line 307"/>
                        <wps:cNvCnPr>
                          <a:cxnSpLocks noChangeShapeType="1"/>
                        </wps:cNvCnPr>
                        <wps:spPr bwMode="auto">
                          <a:xfrm>
                            <a:off x="1710" y="985"/>
                            <a:ext cx="552" cy="533"/>
                          </a:xfrm>
                          <a:prstGeom prst="line">
                            <a:avLst/>
                          </a:prstGeom>
                          <a:noFill/>
                          <a:ln w="93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538" name="Text Box 308"/>
                        <wps:cNvSpPr txBox="1">
                          <a:spLocks noChangeArrowheads="1"/>
                        </wps:cNvSpPr>
                        <wps:spPr bwMode="auto">
                          <a:xfrm>
                            <a:off x="4169" y="263"/>
                            <a:ext cx="1437" cy="716"/>
                          </a:xfrm>
                          <a:prstGeom prst="rect">
                            <a:avLst/>
                          </a:prstGeom>
                          <a:solidFill>
                            <a:srgbClr val="FFFFFF"/>
                          </a:solidFill>
                          <a:ln w="9360" cap="sq">
                            <a:solidFill>
                              <a:srgbClr val="000000"/>
                            </a:solidFill>
                            <a:miter lim="800000"/>
                            <a:headEnd/>
                            <a:tailEnd/>
                          </a:ln>
                        </wps:spPr>
                        <wps:txbx>
                          <w:txbxContent>
                            <w:p w14:paraId="3904218B" w14:textId="42E1CEB5" w:rsidR="00585CBF" w:rsidRDefault="00585CBF" w:rsidP="008B426C">
                              <w:pPr>
                                <w:rPr>
                                  <w:sz w:val="18"/>
                                </w:rPr>
                              </w:pPr>
                              <w:r>
                                <w:rPr>
                                  <w:sz w:val="18"/>
                                </w:rPr>
                                <w:t>Referral Recipient</w:t>
                              </w:r>
                            </w:p>
                          </w:txbxContent>
                        </wps:txbx>
                        <wps:bodyPr rot="0" vert="horz" wrap="square" lIns="91440" tIns="45720" rIns="91440" bIns="45720" anchor="t" anchorCtr="0">
                          <a:noAutofit/>
                        </wps:bodyPr>
                      </wps:wsp>
                      <wps:wsp>
                        <wps:cNvPr id="539" name="Line 309"/>
                        <wps:cNvCnPr>
                          <a:cxnSpLocks noChangeShapeType="1"/>
                        </wps:cNvCnPr>
                        <wps:spPr bwMode="auto">
                          <a:xfrm flipH="1">
                            <a:off x="3672" y="985"/>
                            <a:ext cx="492" cy="533"/>
                          </a:xfrm>
                          <a:prstGeom prst="line">
                            <a:avLst/>
                          </a:prstGeom>
                          <a:noFill/>
                          <a:ln w="9360" cap="sq">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F7A2037" id="Group 303" o:spid="_x0000_s1199" style="width:293.25pt;height:121.05pt;mso-position-horizontal-relative:char;mso-position-vertical-relative:line" coordsize="5865,2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">
                <v:rect id="Rectangle 304" o:spid="_x0000_s1200" style="position:absolute;width:5864;height:242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hgv8YA&#10;AADcAAAADwAAAGRycy9kb3ducmV2LnhtbESPQWvCQBSE7wX/w/KE3ppNK0qJ2UiVtnioYqOCx0f2&#10;mUSzb0N2q/Hfd4VCj8PMfMOks9404kKdqy0reI5iEMSF1TWXCnbbj6dXEM4ja2wsk4IbOZhlg4cU&#10;E22v/E2X3JciQNglqKDyvk2kdEVFBl1kW+LgHW1n0AfZlVJ3eA1w08iXOJ5IgzWHhQpbWlRUnPMf&#10;o+B0MPtyoyfnfrXFr1u+fj99zndKPQ77tykIT73/D/+1l1rBeDSC+5lwBGT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hgv8YAAADcAAAADwAAAAAAAAAAAAAAAACYAgAAZHJz&#10;L2Rvd25yZXYueG1sUEsFBgAAAAAEAAQA9QAAAIsDAAAAAA==&#10;" filled="f" stroked="f" strokecolor="#3465a4">
                  <v:stroke joinstyle="round"/>
                </v:rect>
                <v:oval id="Oval 305" o:spid="_x0000_s1201" style="position:absolute;left:1997;top:1419;width:1950;height: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OkoMYA&#10;AADcAAAADwAAAGRycy9kb3ducmV2LnhtbESPQWvCQBSE70L/w/IKXkqzaaslpK5iC8UeREniwd4e&#10;2WcSzL4N2VXTf+8KBY/DzHzDzBaDacWZetdYVvASxSCIS6sbrhTsiu/nBITzyBpby6Tgjxws5g+j&#10;GabaXjijc+4rESDsUlRQe9+lUrqyJoMush1x8A62N+iD7Cupe7wEuGnlaxy/S4MNh4UaO/qqqTzm&#10;J6PA7rP1YWUw/+XVp00Kv2m3+KTU+HFYfoDwNPh7+L/9oxVM3yZwOxOO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OkoMYAAADcAAAADwAAAAAAAAAAAAAAAACYAgAAZHJz&#10;L2Rvd25yZXYueG1sUEsFBgAAAAAEAAQA9QAAAIsDAAAAAA==&#10;" strokeweight=".26mm">
                  <v:stroke joinstyle="miter" endcap="square"/>
                  <v:textbox inset="0,.25mm,0,.25mm">
                    <w:txbxContent>
                      <w:p w14:paraId="319BA9CF" w14:textId="25E039B2" w:rsidR="00585CBF" w:rsidRDefault="00585CBF" w:rsidP="008B426C">
                        <w:pPr>
                          <w:jc w:val="center"/>
                          <w:rPr>
                            <w:sz w:val="18"/>
                          </w:rPr>
                        </w:pPr>
                        <w:r>
                          <w:rPr>
                            <w:sz w:val="18"/>
                          </w:rPr>
                          <w:t>Referral Outcome [PCC-57]</w:t>
                        </w:r>
                      </w:p>
                    </w:txbxContent>
                  </v:textbox>
                </v:oval>
                <v:shape id="Text Box 306" o:spid="_x0000_s1202" type="#_x0000_t202" style="position:absolute;left:269;top:263;width:1437;height: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lwO8QA&#10;AADcAAAADwAAAGRycy9kb3ducmV2LnhtbESPT2sCMRTE7wW/Q3iF3mq2li2yNYoIgkdrF//cHpvX&#10;zbKblzWJuv32Rij0OMzMb5jZYrCduJIPjWMFb+MMBHHldMO1gvJ7/ToFESKyxs4xKfilAIv56GmG&#10;hXY3/qLrLtYiQTgUqMDE2BdShsqQxTB2PXHyfpy3GJP0tdQebwluOznJsg9pseG0YLCnlaGq3V2s&#10;gmFzOrTHWE/yvfF0Dst2m5elUi/Pw/ITRKQh/of/2hutIH/P4XEmHQ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ZcDvEAAAA3AAAAA8AAAAAAAAAAAAAAAAAmAIAAGRycy9k&#10;b3ducmV2LnhtbFBLBQYAAAAABAAEAPUAAACJAwAAAAA=&#10;" strokeweight=".26mm">
                  <v:stroke endcap="square"/>
                  <v:textbox>
                    <w:txbxContent>
                      <w:p w14:paraId="6EC37404" w14:textId="06FA7753" w:rsidR="00585CBF" w:rsidRDefault="00585CBF" w:rsidP="008B426C">
                        <w:pPr>
                          <w:rPr>
                            <w:sz w:val="18"/>
                          </w:rPr>
                        </w:pPr>
                        <w:r>
                          <w:rPr>
                            <w:sz w:val="18"/>
                          </w:rPr>
                          <w:t>Referral Initiator</w:t>
                        </w:r>
                      </w:p>
                    </w:txbxContent>
                  </v:textbox>
                </v:shape>
                <v:line id="Line 307" o:spid="_x0000_s1203" style="position:absolute;visibility:visible;mso-wrap-style:square" from="1710,985" to="2262,1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xGpcUAAADcAAAADwAAAGRycy9kb3ducmV2LnhtbESPQWsCMRSE74X+h/AK3mpWpVW3RhFB&#10;sFDEqiDeXjfPzermZUmibv99Uyj0OMzMN8xk1tpa3MiHyrGCXjcDQVw4XXGpYL9bPo9AhIissXZM&#10;Cr4pwGz6+DDBXLs7f9JtG0uRIBxyVGBibHIpQ2HIYui6hjh5J+ctxiR9KbXHe4LbWvaz7FVarDgt&#10;GGxoYai4bK9WAc2/UK4HG2c+1gv/fhjq8/E8Vqrz1M7fQERq43/4r73SCl4GQ/g9k46An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IxGpcUAAADcAAAADwAAAAAAAAAA&#10;AAAAAAChAgAAZHJzL2Rvd25yZXYueG1sUEsFBgAAAAAEAAQA+QAAAJMDAAAAAA==&#10;" strokeweight=".26mm">
                  <v:stroke joinstyle="miter" endcap="square"/>
                </v:line>
                <v:shape id="Text Box 308" o:spid="_x0000_s1204" type="#_x0000_t202" style="position:absolute;left:4169;top:263;width:1437;height: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jfpcAA&#10;AADcAAAADwAAAGRycy9kb3ducmV2LnhtbERPz2vCMBS+D/wfwhN2m6lKh1SjiDDw6FzZ9PZonk1p&#10;81KTTOt/bw6DHT++36vNYDtxIx8axwqmkwwEceV0w7WC8uvjbQEiRGSNnWNS8KAAm/XoZYWFdnf+&#10;pNsx1iKFcChQgYmxL6QMlSGLYeJ64sRdnLcYE/S11B7vKdx2cpZl79Jiw6nBYE87Q1V7/LUKhv35&#10;pz3FepZ/G0/XsG0PeVkq9ToetksQkYb4L/5z77WCfJ7WpjPp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ljfpcAAAADcAAAADwAAAAAAAAAAAAAAAACYAgAAZHJzL2Rvd25y&#10;ZXYueG1sUEsFBgAAAAAEAAQA9QAAAIUDAAAAAA==&#10;" strokeweight=".26mm">
                  <v:stroke endcap="square"/>
                  <v:textbox>
                    <w:txbxContent>
                      <w:p w14:paraId="3904218B" w14:textId="42E1CEB5" w:rsidR="00585CBF" w:rsidRDefault="00585CBF" w:rsidP="008B426C">
                        <w:pPr>
                          <w:rPr>
                            <w:sz w:val="18"/>
                          </w:rPr>
                        </w:pPr>
                        <w:r>
                          <w:rPr>
                            <w:sz w:val="18"/>
                          </w:rPr>
                          <w:t>Referral Recipient</w:t>
                        </w:r>
                      </w:p>
                    </w:txbxContent>
                  </v:textbox>
                </v:shape>
                <v:line id="Line 309" o:spid="_x0000_s1205" style="position:absolute;flip:x;visibility:visible;mso-wrap-style:square" from="3672,985" to="4164,1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ynF8UAAADcAAAADwAAAGRycy9kb3ducmV2LnhtbESPQWvCQBSE7wX/w/KE3urGSkWjq9jS&#10;Uk8WY8DrM/vMBrNvQ3arqb/eFYQeh5n5hpkvO1uLM7W+cqxgOEhAEBdOV1wqyHdfLxMQPiBrrB2T&#10;gj/ysFz0nuaYanfhLZ2zUIoIYZ+iAhNCk0rpC0MW/cA1xNE7utZiiLItpW7xEuG2lq9JMpYWK44L&#10;Bhv6MFScsl+rIEsOP2u9n7znG7O7SlPk++/Rp1LP/W41AxGoC//hR3utFbyNpnA/E4+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ynF8UAAADcAAAADwAAAAAAAAAA&#10;AAAAAAChAgAAZHJzL2Rvd25yZXYueG1sUEsFBgAAAAAEAAQA+QAAAJMDAAAAAA==&#10;" strokeweight=".26mm">
                  <v:stroke joinstyle="miter" endcap="square"/>
                </v:line>
                <w10:anchorlock/>
              </v:group>
            </w:pict>
          </mc:Fallback>
        </mc:AlternateContent>
      </w:r>
    </w:p>
    <w:p w14:paraId="45DA1ED7" w14:textId="32D1CDBC" w:rsidR="008B426C" w:rsidRPr="0009046D" w:rsidRDefault="008B426C" w:rsidP="008B426C">
      <w:pPr>
        <w:pStyle w:val="FigureTitle"/>
      </w:pPr>
      <w:r w:rsidRPr="0009046D">
        <w:t>F</w:t>
      </w:r>
      <w:r w:rsidR="008D14C8" w:rsidRPr="0009046D">
        <w:t>igure 3.</w:t>
      </w:r>
      <w:r w:rsidR="008F3E89" w:rsidRPr="0009046D">
        <w:t>57</w:t>
      </w:r>
      <w:r w:rsidRPr="0009046D">
        <w:t>.2-1: Use Case Diagram</w:t>
      </w:r>
    </w:p>
    <w:p w14:paraId="5BDDE895" w14:textId="29C32D9E" w:rsidR="008B426C" w:rsidRPr="0009046D" w:rsidDel="00DB07F1" w:rsidRDefault="008B426C" w:rsidP="00AD7E03">
      <w:pPr>
        <w:pStyle w:val="BodyText"/>
        <w:rPr>
          <w:del w:id="2173" w:author="Mary Jungers" w:date="2017-08-15T12:17:00Z"/>
        </w:rPr>
      </w:pPr>
    </w:p>
    <w:p w14:paraId="6B308B18" w14:textId="7412E419" w:rsidR="008B426C" w:rsidRPr="0009046D" w:rsidRDefault="008D14C8" w:rsidP="008B426C">
      <w:pPr>
        <w:pStyle w:val="TableTitle"/>
      </w:pPr>
      <w:r w:rsidRPr="0009046D">
        <w:t>Table 3.</w:t>
      </w:r>
      <w:r w:rsidR="008F3E89" w:rsidRPr="0009046D">
        <w:t>57</w:t>
      </w:r>
      <w:r w:rsidR="008B426C" w:rsidRPr="0009046D">
        <w:t>.2-1: Actor Roles</w:t>
      </w:r>
    </w:p>
    <w:tbl>
      <w:tblPr>
        <w:tblW w:w="9606"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Change w:id="2174" w:author="Mary Jungers" w:date="2017-08-15T12:18:00Z">
          <w:tblPr>
            <w:tblW w:w="9606" w:type="dxa"/>
            <w:tblInd w:w="-15" w:type="dxa"/>
            <w:tblLayout w:type="fixed"/>
            <w:tblCellMar>
              <w:left w:w="115" w:type="dxa"/>
              <w:right w:w="115" w:type="dxa"/>
            </w:tblCellMar>
            <w:tblLook w:val="0000" w:firstRow="0" w:lastRow="0" w:firstColumn="0" w:lastColumn="0" w:noHBand="0" w:noVBand="0"/>
          </w:tblPr>
        </w:tblPrChange>
      </w:tblPr>
      <w:tblGrid>
        <w:gridCol w:w="1008"/>
        <w:gridCol w:w="8598"/>
        <w:tblGridChange w:id="2175">
          <w:tblGrid>
            <w:gridCol w:w="1008"/>
            <w:gridCol w:w="8598"/>
          </w:tblGrid>
        </w:tblGridChange>
      </w:tblGrid>
      <w:tr w:rsidR="008D14C8" w:rsidRPr="0009046D" w14:paraId="47C1A2A0" w14:textId="77777777" w:rsidTr="00DB07F1">
        <w:tc>
          <w:tcPr>
            <w:tcW w:w="1008" w:type="dxa"/>
            <w:shd w:val="clear" w:color="auto" w:fill="auto"/>
            <w:tcPrChange w:id="2176" w:author="Mary Jungers" w:date="2017-08-15T12:18:00Z">
              <w:tcPr>
                <w:tcW w:w="1008" w:type="dxa"/>
                <w:tcBorders>
                  <w:top w:val="single" w:sz="4" w:space="0" w:color="000000"/>
                  <w:left w:val="single" w:sz="4" w:space="0" w:color="000000"/>
                  <w:bottom w:val="single" w:sz="4" w:space="0" w:color="000000"/>
                </w:tcBorders>
                <w:shd w:val="clear" w:color="auto" w:fill="auto"/>
              </w:tcPr>
            </w:tcPrChange>
          </w:tcPr>
          <w:p w14:paraId="4055184C" w14:textId="77777777" w:rsidR="008D14C8" w:rsidRPr="0009046D" w:rsidRDefault="008D14C8" w:rsidP="008D14C8">
            <w:pPr>
              <w:pStyle w:val="BodyText"/>
            </w:pPr>
            <w:r w:rsidRPr="0009046D">
              <w:rPr>
                <w:b/>
              </w:rPr>
              <w:t>Actor:</w:t>
            </w:r>
          </w:p>
        </w:tc>
        <w:tc>
          <w:tcPr>
            <w:tcW w:w="8598" w:type="dxa"/>
            <w:shd w:val="clear" w:color="auto" w:fill="auto"/>
            <w:tcPrChange w:id="2177" w:author="Mary Jungers" w:date="2017-08-15T12:18:00Z">
              <w:tcPr>
                <w:tcW w:w="8598" w:type="dxa"/>
                <w:tcBorders>
                  <w:top w:val="single" w:sz="4" w:space="0" w:color="000000"/>
                  <w:left w:val="single" w:sz="4" w:space="0" w:color="000000"/>
                  <w:bottom w:val="single" w:sz="4" w:space="0" w:color="000000"/>
                  <w:right w:val="single" w:sz="4" w:space="0" w:color="000000"/>
                </w:tcBorders>
                <w:shd w:val="clear" w:color="auto" w:fill="auto"/>
              </w:tcPr>
            </w:tcPrChange>
          </w:tcPr>
          <w:p w14:paraId="1B91E9C3" w14:textId="77777777" w:rsidR="008D14C8" w:rsidRPr="0009046D" w:rsidRDefault="008D14C8" w:rsidP="008D14C8">
            <w:pPr>
              <w:pStyle w:val="BodyText"/>
            </w:pPr>
            <w:r w:rsidRPr="0009046D">
              <w:t>Referral Initiator</w:t>
            </w:r>
          </w:p>
        </w:tc>
      </w:tr>
      <w:tr w:rsidR="008D14C8" w:rsidRPr="0009046D" w14:paraId="021BB906" w14:textId="77777777" w:rsidTr="00DB07F1">
        <w:tc>
          <w:tcPr>
            <w:tcW w:w="1008" w:type="dxa"/>
            <w:shd w:val="clear" w:color="auto" w:fill="auto"/>
            <w:tcPrChange w:id="2178" w:author="Mary Jungers" w:date="2017-08-15T12:18:00Z">
              <w:tcPr>
                <w:tcW w:w="1008" w:type="dxa"/>
                <w:tcBorders>
                  <w:top w:val="single" w:sz="4" w:space="0" w:color="000000"/>
                  <w:left w:val="single" w:sz="4" w:space="0" w:color="000000"/>
                  <w:bottom w:val="single" w:sz="4" w:space="0" w:color="000000"/>
                </w:tcBorders>
                <w:shd w:val="clear" w:color="auto" w:fill="auto"/>
              </w:tcPr>
            </w:tcPrChange>
          </w:tcPr>
          <w:p w14:paraId="6A88A439" w14:textId="77777777" w:rsidR="008D14C8" w:rsidRPr="0009046D" w:rsidRDefault="008D14C8" w:rsidP="008D14C8">
            <w:pPr>
              <w:pStyle w:val="BodyText"/>
            </w:pPr>
            <w:r w:rsidRPr="0009046D">
              <w:rPr>
                <w:b/>
              </w:rPr>
              <w:t>Role:</w:t>
            </w:r>
          </w:p>
        </w:tc>
        <w:tc>
          <w:tcPr>
            <w:tcW w:w="8598" w:type="dxa"/>
            <w:shd w:val="clear" w:color="auto" w:fill="auto"/>
            <w:tcPrChange w:id="2179" w:author="Mary Jungers" w:date="2017-08-15T12:18:00Z">
              <w:tcPr>
                <w:tcW w:w="8598" w:type="dxa"/>
                <w:tcBorders>
                  <w:top w:val="single" w:sz="4" w:space="0" w:color="000000"/>
                  <w:left w:val="single" w:sz="4" w:space="0" w:color="000000"/>
                  <w:bottom w:val="single" w:sz="4" w:space="0" w:color="000000"/>
                  <w:right w:val="single" w:sz="4" w:space="0" w:color="000000"/>
                </w:tcBorders>
                <w:shd w:val="clear" w:color="auto" w:fill="auto"/>
              </w:tcPr>
            </w:tcPrChange>
          </w:tcPr>
          <w:p w14:paraId="1710FF38" w14:textId="77777777" w:rsidR="008D14C8" w:rsidRPr="0009046D" w:rsidRDefault="008D14C8" w:rsidP="008D14C8">
            <w:pPr>
              <w:pStyle w:val="BodyText"/>
            </w:pPr>
            <w:r w:rsidRPr="0009046D">
              <w:t>The provider who ordered the referral</w:t>
            </w:r>
          </w:p>
        </w:tc>
      </w:tr>
      <w:tr w:rsidR="008D14C8" w:rsidRPr="0009046D" w14:paraId="0E9A83D7" w14:textId="77777777" w:rsidTr="00DB07F1">
        <w:tc>
          <w:tcPr>
            <w:tcW w:w="1008" w:type="dxa"/>
            <w:shd w:val="clear" w:color="auto" w:fill="auto"/>
            <w:tcPrChange w:id="2180" w:author="Mary Jungers" w:date="2017-08-15T12:18:00Z">
              <w:tcPr>
                <w:tcW w:w="1008" w:type="dxa"/>
                <w:tcBorders>
                  <w:top w:val="single" w:sz="4" w:space="0" w:color="000000"/>
                  <w:left w:val="single" w:sz="4" w:space="0" w:color="000000"/>
                  <w:bottom w:val="single" w:sz="4" w:space="0" w:color="000000"/>
                </w:tcBorders>
                <w:shd w:val="clear" w:color="auto" w:fill="auto"/>
              </w:tcPr>
            </w:tcPrChange>
          </w:tcPr>
          <w:p w14:paraId="7C95DF10" w14:textId="77777777" w:rsidR="008D14C8" w:rsidRPr="0009046D" w:rsidRDefault="008D14C8" w:rsidP="008D14C8">
            <w:pPr>
              <w:pStyle w:val="BodyText"/>
            </w:pPr>
            <w:r w:rsidRPr="0009046D">
              <w:rPr>
                <w:b/>
              </w:rPr>
              <w:t>Actor:</w:t>
            </w:r>
          </w:p>
        </w:tc>
        <w:tc>
          <w:tcPr>
            <w:tcW w:w="8598" w:type="dxa"/>
            <w:shd w:val="clear" w:color="auto" w:fill="auto"/>
            <w:tcPrChange w:id="2181" w:author="Mary Jungers" w:date="2017-08-15T12:18:00Z">
              <w:tcPr>
                <w:tcW w:w="8598" w:type="dxa"/>
                <w:tcBorders>
                  <w:top w:val="single" w:sz="4" w:space="0" w:color="000000"/>
                  <w:left w:val="single" w:sz="4" w:space="0" w:color="000000"/>
                  <w:bottom w:val="single" w:sz="4" w:space="0" w:color="000000"/>
                  <w:right w:val="single" w:sz="4" w:space="0" w:color="000000"/>
                </w:tcBorders>
                <w:shd w:val="clear" w:color="auto" w:fill="auto"/>
              </w:tcPr>
            </w:tcPrChange>
          </w:tcPr>
          <w:p w14:paraId="1C9B5863" w14:textId="77777777" w:rsidR="008D14C8" w:rsidRPr="0009046D" w:rsidRDefault="008D14C8" w:rsidP="008D14C8">
            <w:pPr>
              <w:pStyle w:val="BodyText"/>
              <w:snapToGrid w:val="0"/>
            </w:pPr>
            <w:r w:rsidRPr="0009046D">
              <w:t>Referral Recipient</w:t>
            </w:r>
          </w:p>
        </w:tc>
      </w:tr>
      <w:tr w:rsidR="008D14C8" w:rsidRPr="0009046D" w14:paraId="39FF114C" w14:textId="77777777" w:rsidTr="00DB07F1">
        <w:tc>
          <w:tcPr>
            <w:tcW w:w="1008" w:type="dxa"/>
            <w:shd w:val="clear" w:color="auto" w:fill="auto"/>
            <w:tcPrChange w:id="2182" w:author="Mary Jungers" w:date="2017-08-15T12:18:00Z">
              <w:tcPr>
                <w:tcW w:w="1008" w:type="dxa"/>
                <w:tcBorders>
                  <w:top w:val="single" w:sz="4" w:space="0" w:color="000000"/>
                  <w:left w:val="single" w:sz="4" w:space="0" w:color="000000"/>
                  <w:bottom w:val="single" w:sz="4" w:space="0" w:color="000000"/>
                </w:tcBorders>
                <w:shd w:val="clear" w:color="auto" w:fill="auto"/>
              </w:tcPr>
            </w:tcPrChange>
          </w:tcPr>
          <w:p w14:paraId="58C09995" w14:textId="77777777" w:rsidR="008D14C8" w:rsidRPr="0009046D" w:rsidRDefault="008D14C8" w:rsidP="008D14C8">
            <w:pPr>
              <w:pStyle w:val="BodyText"/>
            </w:pPr>
            <w:r w:rsidRPr="0009046D">
              <w:rPr>
                <w:b/>
              </w:rPr>
              <w:t>Role:</w:t>
            </w:r>
          </w:p>
        </w:tc>
        <w:tc>
          <w:tcPr>
            <w:tcW w:w="8598" w:type="dxa"/>
            <w:shd w:val="clear" w:color="auto" w:fill="auto"/>
            <w:tcPrChange w:id="2183" w:author="Mary Jungers" w:date="2017-08-15T12:18:00Z">
              <w:tcPr>
                <w:tcW w:w="8598" w:type="dxa"/>
                <w:tcBorders>
                  <w:top w:val="single" w:sz="4" w:space="0" w:color="000000"/>
                  <w:left w:val="single" w:sz="4" w:space="0" w:color="000000"/>
                  <w:bottom w:val="single" w:sz="4" w:space="0" w:color="000000"/>
                  <w:right w:val="single" w:sz="4" w:space="0" w:color="000000"/>
                </w:tcBorders>
                <w:shd w:val="clear" w:color="auto" w:fill="auto"/>
              </w:tcPr>
            </w:tcPrChange>
          </w:tcPr>
          <w:p w14:paraId="6FD0D818" w14:textId="77777777" w:rsidR="008D14C8" w:rsidRPr="0009046D" w:rsidRDefault="008D14C8" w:rsidP="008D14C8">
            <w:pPr>
              <w:pStyle w:val="BodyText"/>
            </w:pPr>
            <w:r w:rsidRPr="0009046D">
              <w:t>The provider who is acting on the referral</w:t>
            </w:r>
          </w:p>
        </w:tc>
      </w:tr>
    </w:tbl>
    <w:p w14:paraId="09475EC3" w14:textId="77777777" w:rsidR="008B426C" w:rsidRPr="0009046D" w:rsidRDefault="008B426C" w:rsidP="008B426C">
      <w:pPr>
        <w:pStyle w:val="BodyText"/>
        <w:rPr>
          <w:lang w:eastAsia="en-US"/>
        </w:rPr>
      </w:pPr>
    </w:p>
    <w:p w14:paraId="120B23A1" w14:textId="7BA16F90" w:rsidR="008B426C" w:rsidRPr="0009046D" w:rsidRDefault="006A0C80" w:rsidP="008B426C">
      <w:pPr>
        <w:pStyle w:val="Heading3"/>
        <w:numPr>
          <w:ilvl w:val="0"/>
          <w:numId w:val="0"/>
        </w:numPr>
        <w:rPr>
          <w:noProof w:val="0"/>
        </w:rPr>
      </w:pPr>
      <w:bookmarkStart w:id="2184" w:name="_Toc482625028"/>
      <w:bookmarkStart w:id="2185" w:name="_Toc482625768"/>
      <w:bookmarkStart w:id="2186" w:name="_Toc492647748"/>
      <w:r w:rsidRPr="0009046D">
        <w:rPr>
          <w:noProof w:val="0"/>
        </w:rPr>
        <w:t>3.</w:t>
      </w:r>
      <w:r w:rsidR="008F3E89" w:rsidRPr="0009046D">
        <w:rPr>
          <w:noProof w:val="0"/>
        </w:rPr>
        <w:t>57</w:t>
      </w:r>
      <w:r w:rsidR="008B426C" w:rsidRPr="0009046D">
        <w:rPr>
          <w:noProof w:val="0"/>
        </w:rPr>
        <w:t>.3 Referenced Standards</w:t>
      </w:r>
      <w:bookmarkEnd w:id="2184"/>
      <w:bookmarkEnd w:id="2185"/>
      <w:bookmarkEnd w:id="2186"/>
    </w:p>
    <w:p w14:paraId="50628139" w14:textId="77777777" w:rsidR="00147087" w:rsidRPr="0009046D" w:rsidRDefault="00147087" w:rsidP="00AD7E03">
      <w:pPr>
        <w:pStyle w:val="BodyText"/>
      </w:pPr>
      <w:r w:rsidRPr="0009046D">
        <w:t>HL7 Messaging standard, version 2.5.1 Chapters 2, 4</w:t>
      </w:r>
    </w:p>
    <w:p w14:paraId="6E044836" w14:textId="77777777" w:rsidR="00147087" w:rsidRPr="0009046D" w:rsidRDefault="00147087" w:rsidP="00AD7E03">
      <w:pPr>
        <w:pStyle w:val="BodyText"/>
      </w:pPr>
      <w:r w:rsidRPr="0009046D">
        <w:t>HL7 Messaging standard, version 2.9 Chapter 4</w:t>
      </w:r>
    </w:p>
    <w:p w14:paraId="35533E06" w14:textId="4C02BEC4" w:rsidR="008B426C" w:rsidRPr="0009046D" w:rsidRDefault="00147087" w:rsidP="00AD7E03">
      <w:pPr>
        <w:pStyle w:val="BodyText"/>
        <w:rPr>
          <w:lang w:eastAsia="en-US"/>
        </w:rPr>
      </w:pPr>
      <w:r w:rsidRPr="0009046D">
        <w:t>HL7 Implementation Guide for CDA Release 2: Consolidated CDA Templates for Clinical Notes (US Realm) DSTU Release 2.1</w:t>
      </w:r>
    </w:p>
    <w:p w14:paraId="557F3023" w14:textId="12D47787" w:rsidR="008B426C" w:rsidRPr="0009046D" w:rsidRDefault="006A0C80" w:rsidP="008B426C">
      <w:pPr>
        <w:pStyle w:val="Heading3"/>
        <w:numPr>
          <w:ilvl w:val="0"/>
          <w:numId w:val="0"/>
        </w:numPr>
        <w:rPr>
          <w:noProof w:val="0"/>
        </w:rPr>
      </w:pPr>
      <w:bookmarkStart w:id="2187" w:name="_Toc482625029"/>
      <w:bookmarkStart w:id="2188" w:name="_Toc482625769"/>
      <w:bookmarkStart w:id="2189" w:name="_Toc492647749"/>
      <w:r w:rsidRPr="0009046D">
        <w:rPr>
          <w:noProof w:val="0"/>
        </w:rPr>
        <w:lastRenderedPageBreak/>
        <w:t>3.</w:t>
      </w:r>
      <w:r w:rsidR="008F3E89" w:rsidRPr="0009046D">
        <w:rPr>
          <w:noProof w:val="0"/>
        </w:rPr>
        <w:t>57</w:t>
      </w:r>
      <w:r w:rsidR="008B426C" w:rsidRPr="0009046D">
        <w:rPr>
          <w:noProof w:val="0"/>
        </w:rPr>
        <w:t>.4 Interaction Diagram</w:t>
      </w:r>
      <w:bookmarkEnd w:id="2187"/>
      <w:bookmarkEnd w:id="2188"/>
      <w:bookmarkEnd w:id="2189"/>
    </w:p>
    <w:p w14:paraId="0B66A541" w14:textId="5D63B504" w:rsidR="008B426C" w:rsidRPr="0009046D" w:rsidRDefault="00631E11" w:rsidP="008B426C">
      <w:pPr>
        <w:pStyle w:val="BodyText"/>
        <w:rPr>
          <w:lang w:eastAsia="en-US"/>
        </w:rPr>
      </w:pPr>
      <w:r w:rsidRPr="0009046D">
        <w:rPr>
          <w:noProof/>
          <w:lang w:eastAsia="en-US"/>
        </w:rPr>
        <mc:AlternateContent>
          <mc:Choice Requires="wpc">
            <w:drawing>
              <wp:inline distT="0" distB="0" distL="0" distR="0" wp14:anchorId="39600460" wp14:editId="27AAC566">
                <wp:extent cx="5943600" cy="3166110"/>
                <wp:effectExtent l="0" t="0" r="0" b="0"/>
                <wp:docPr id="506" name="Canvas 5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23" name="Group 508"/>
                        <wpg:cNvGrpSpPr>
                          <a:grpSpLocks/>
                        </wpg:cNvGrpSpPr>
                        <wpg:grpSpPr bwMode="auto">
                          <a:xfrm>
                            <a:off x="1019175" y="272415"/>
                            <a:ext cx="3810000" cy="2478405"/>
                            <a:chOff x="3405" y="2457"/>
                            <a:chExt cx="6000" cy="3903"/>
                          </a:xfrm>
                        </wpg:grpSpPr>
                        <wps:wsp>
                          <wps:cNvPr id="524" name="Text Box 509"/>
                          <wps:cNvSpPr txBox="1">
                            <a:spLocks noChangeArrowheads="1"/>
                          </wps:cNvSpPr>
                          <wps:spPr bwMode="auto">
                            <a:xfrm>
                              <a:off x="4560" y="4362"/>
                              <a:ext cx="3795"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CABF2A" w14:textId="77777777" w:rsidR="00585CBF" w:rsidRPr="00032742" w:rsidRDefault="00585CBF" w:rsidP="00F72E4C">
                                <w:pPr>
                                  <w:spacing w:before="0"/>
                                  <w:jc w:val="center"/>
                                  <w:rPr>
                                    <w:sz w:val="20"/>
                                  </w:rPr>
                                </w:pPr>
                                <w:r>
                                  <w:rPr>
                                    <w:sz w:val="20"/>
                                  </w:rPr>
                                  <w:t>Referral Outcome</w:t>
                                </w:r>
                              </w:p>
                            </w:txbxContent>
                          </wps:txbx>
                          <wps:bodyPr rot="0" vert="horz" wrap="square" lIns="91440" tIns="45720" rIns="91440" bIns="45720" anchor="t" anchorCtr="0" upright="1">
                            <a:noAutofit/>
                          </wps:bodyPr>
                        </wps:wsp>
                        <wps:wsp>
                          <wps:cNvPr id="525" name="AutoShape 510"/>
                          <wps:cNvCnPr>
                            <a:cxnSpLocks noChangeShapeType="1"/>
                          </wps:cNvCnPr>
                          <wps:spPr bwMode="auto">
                            <a:xfrm>
                              <a:off x="4170" y="3166"/>
                              <a:ext cx="1" cy="3194"/>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26" name="Rectangle 511"/>
                          <wps:cNvSpPr>
                            <a:spLocks noChangeArrowheads="1"/>
                          </wps:cNvSpPr>
                          <wps:spPr bwMode="auto">
                            <a:xfrm>
                              <a:off x="4020" y="3570"/>
                              <a:ext cx="270" cy="232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7" name="AutoShape 512"/>
                          <wps:cNvCnPr>
                            <a:cxnSpLocks noChangeShapeType="1"/>
                          </wps:cNvCnPr>
                          <wps:spPr bwMode="auto">
                            <a:xfrm>
                              <a:off x="8655" y="3166"/>
                              <a:ext cx="1" cy="3194"/>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28" name="Rectangle 513"/>
                          <wps:cNvSpPr>
                            <a:spLocks noChangeArrowheads="1"/>
                          </wps:cNvSpPr>
                          <wps:spPr bwMode="auto">
                            <a:xfrm>
                              <a:off x="8520" y="3570"/>
                              <a:ext cx="270" cy="232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9" name="Text Box 514"/>
                          <wps:cNvSpPr txBox="1">
                            <a:spLocks noChangeArrowheads="1"/>
                          </wps:cNvSpPr>
                          <wps:spPr bwMode="auto">
                            <a:xfrm>
                              <a:off x="3405" y="2502"/>
                              <a:ext cx="153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A46283" w14:textId="77777777" w:rsidR="00585CBF" w:rsidRPr="00032742" w:rsidRDefault="00585CBF" w:rsidP="00F72E4C">
                                <w:pPr>
                                  <w:spacing w:before="0"/>
                                  <w:jc w:val="center"/>
                                  <w:rPr>
                                    <w:sz w:val="20"/>
                                  </w:rPr>
                                </w:pPr>
                                <w:r>
                                  <w:rPr>
                                    <w:sz w:val="20"/>
                                  </w:rPr>
                                  <w:t>Referral Initiator</w:t>
                                </w:r>
                              </w:p>
                            </w:txbxContent>
                          </wps:txbx>
                          <wps:bodyPr rot="0" vert="horz" wrap="square" lIns="91440" tIns="45720" rIns="91440" bIns="45720" anchor="t" anchorCtr="0" upright="1">
                            <a:noAutofit/>
                          </wps:bodyPr>
                        </wps:wsp>
                        <wps:wsp>
                          <wps:cNvPr id="530" name="Text Box 515"/>
                          <wps:cNvSpPr txBox="1">
                            <a:spLocks noChangeArrowheads="1"/>
                          </wps:cNvSpPr>
                          <wps:spPr bwMode="auto">
                            <a:xfrm>
                              <a:off x="7875" y="2457"/>
                              <a:ext cx="1530" cy="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C84EF8" w14:textId="77777777" w:rsidR="00585CBF" w:rsidRPr="00032742" w:rsidRDefault="00585CBF" w:rsidP="00F72E4C">
                                <w:pPr>
                                  <w:spacing w:before="0"/>
                                  <w:jc w:val="center"/>
                                  <w:rPr>
                                    <w:sz w:val="20"/>
                                  </w:rPr>
                                </w:pPr>
                                <w:r>
                                  <w:rPr>
                                    <w:sz w:val="20"/>
                                  </w:rPr>
                                  <w:t>Referral Recipient</w:t>
                                </w:r>
                              </w:p>
                            </w:txbxContent>
                          </wps:txbx>
                          <wps:bodyPr rot="0" vert="horz" wrap="square" lIns="91440" tIns="45720" rIns="91440" bIns="45720" anchor="t" anchorCtr="0" upright="1">
                            <a:noAutofit/>
                          </wps:bodyPr>
                        </wps:wsp>
                        <wps:wsp>
                          <wps:cNvPr id="531" name="AutoShape 516"/>
                          <wps:cNvCnPr>
                            <a:cxnSpLocks noChangeShapeType="1"/>
                            <a:stCxn id="528" idx="1"/>
                            <a:endCxn id="526" idx="3"/>
                          </wps:cNvCnPr>
                          <wps:spPr bwMode="auto">
                            <a:xfrm flipH="1">
                              <a:off x="4290" y="4733"/>
                              <a:ext cx="423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39600460" id="Canvas 506" o:spid="_x0000_s1206" editas="canvas" style="width:468pt;height:249.3pt;mso-position-horizontal-relative:char;mso-position-vertical-relative:line" coordsize="59436,31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">
                <v:shape id="_x0000_s1207" type="#_x0000_t75" style="position:absolute;width:59436;height:31661;visibility:visible;mso-wrap-style:square">
                  <v:fill o:detectmouseclick="t"/>
                  <v:path o:connecttype="none"/>
                </v:shape>
                <v:group id="Group 508" o:spid="_x0000_s1208" style="position:absolute;left:10191;top:2724;width:38100;height:24784" coordorigin="3405,2457" coordsize="6000,39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yz0UsQAAADcAAAADwAAAGRycy9kb3ducmV2LnhtbESPQYvCMBSE74L/ITxh&#10;b5pWUaQaRUSXPciCVVj29miebbF5KU1s67/fLAgeh5n5hllve1OJlhpXWlYQTyIQxJnVJecKrpfj&#10;eAnCeWSNlWVS8CQH281wsMZE247P1KY+FwHCLkEFhfd1IqXLCjLoJrYmDt7NNgZ9kE0udYNdgJtK&#10;TqNoIQ2WHBYKrGlfUHZPH0bBZ4fdbhYf2tP9tn/+XubfP6eYlPoY9bsVCE+9f4df7S+tYD6d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6yz0UsQAAADcAAAA&#10;DwAAAAAAAAAAAAAAAACqAgAAZHJzL2Rvd25yZXYueG1sUEsFBgAAAAAEAAQA+gAAAJsDAAAAAA==&#10;">
                  <v:shape id="Text Box 509" o:spid="_x0000_s1209" type="#_x0000_t202" style="position:absolute;left:4560;top:4362;width:379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5a8MA&#10;AADcAAAADwAAAGRycy9kb3ducmV2LnhtbESP3YrCMBSE7xd8h3CEvVlsqvjbNYouKN768wCnzbEt&#10;25yUJtr69kYQvBxm5htmue5MJe7UuNKygmEUgyDOrC45V3A57wZzEM4ja6wsk4IHOVivel9LTLRt&#10;+Uj3k89FgLBLUEHhfZ1I6bKCDLrI1sTBu9rGoA+yyaVusA1wU8lRHE+lwZLDQoE1/RWU/Z9uRsH1&#10;0P5MFm2695fZcTzdYjlL7UOp7363+QXhqfOf8Lt90AomozG8zo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25a8MAAADcAAAADwAAAAAAAAAAAAAAAACYAgAAZHJzL2Rv&#10;d25yZXYueG1sUEsFBgAAAAAEAAQA9QAAAIgDAAAAAA==&#10;" stroked="f">
                    <v:textbox>
                      <w:txbxContent>
                        <w:p w14:paraId="64CABF2A" w14:textId="77777777" w:rsidR="00585CBF" w:rsidRPr="00032742" w:rsidRDefault="00585CBF" w:rsidP="00F72E4C">
                          <w:pPr>
                            <w:spacing w:before="0"/>
                            <w:jc w:val="center"/>
                            <w:rPr>
                              <w:sz w:val="20"/>
                            </w:rPr>
                          </w:pPr>
                          <w:r>
                            <w:rPr>
                              <w:sz w:val="20"/>
                            </w:rPr>
                            <w:t>Referral Outcome</w:t>
                          </w:r>
                        </w:p>
                      </w:txbxContent>
                    </v:textbox>
                  </v:shape>
                  <v:shape id="AutoShape 510" o:spid="_x0000_s1210" type="#_x0000_t32" style="position:absolute;left:4170;top:3166;width:1;height:31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4K8MYAAADcAAAADwAAAGRycy9kb3ducmV2LnhtbESPUWvCMBSF34X9h3AHvoimc1SkGmUM&#10;Bo4xNp3g66W5NqXNTWhi7fbrl8HAx8M55zuc9XawreipC7VjBQ+zDARx6XTNlYLj18t0CSJEZI2t&#10;Y1LwTQG2m7vRGgvtrryn/hArkSAcClRgYvSFlKE0ZDHMnCdO3tl1FmOSXSV1h9cEt62cZ9lCWqw5&#10;LRj09GyobA4Xq6Dpm4/9Zx785PJDizdv3l8fT1qp8f3wtAIRaYi38H97pxXk8xz+zqQjID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G+CvDGAAAA3AAAAA8AAAAAAAAA&#10;AAAAAAAAoQIAAGRycy9kb3ducmV2LnhtbFBLBQYAAAAABAAEAPkAAACUAwAAAAA=&#10;">
                    <v:stroke dashstyle="dash"/>
                  </v:shape>
                  <v:rect id="Rectangle 511" o:spid="_x0000_s1211" style="position:absolute;left:4020;top:3570;width:270;height:2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CyBMUA&#10;AADcAAAADwAAAGRycy9kb3ducmV2LnhtbESPQWvCQBSE74X+h+UVeqsbI0obXaVUUuzRxEtvz+wz&#10;iWbfhuyaRH99t1DocZiZb5jVZjSN6KlztWUF00kEgriwuuZSwSFPX15BOI+ssbFMCm7kYLN+fFhh&#10;ou3Ae+ozX4oAYZeggsr7NpHSFRUZdBPbEgfvZDuDPsiulLrDIcBNI+MoWkiDNYeFClv6qKi4ZFej&#10;4FjHB7zv88/IvKUz/zXm5+v3Vqnnp/F9CcLT6P/Df+2dVjCP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MLIExQAAANwAAAAPAAAAAAAAAAAAAAAAAJgCAABkcnMv&#10;ZG93bnJldi54bWxQSwUGAAAAAAQABAD1AAAAigMAAAAA&#10;"/>
                  <v:shape id="AutoShape 512" o:spid="_x0000_s1212" type="#_x0000_t32" style="position:absolute;left:8655;top:3166;width:1;height:31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AxHMYAAADcAAAADwAAAGRycy9kb3ducmV2LnhtbESPW0vEMBSE3wX/QziCL7KburIXuk0X&#10;EQRFxL3Bvh6aY1PanIQm263+eiMIPg4z8w1TbEbbiYH60DhWcD/NQBBXTjdcKzgenicrECEia+wc&#10;k4IvCrApr68KzLW78I6GfaxFgnDIUYGJ0edShsqQxTB1njh5n663GJPsa6l7vCS47eQsyxbSYsNp&#10;waCnJ0NVuz9bBe3Qfuy28+Dvzt+0ePPm/fXhpJW6vRkf1yAijfE//Nd+0QrmsyX8nklHQJY/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4gMRzGAAAA3AAAAA8AAAAAAAAA&#10;AAAAAAAAoQIAAGRycy9kb3ducmV2LnhtbFBLBQYAAAAABAAEAPkAAACUAwAAAAA=&#10;">
                    <v:stroke dashstyle="dash"/>
                  </v:shape>
                  <v:rect id="Rectangle 513" o:spid="_x0000_s1213" style="position:absolute;left:8520;top:3570;width:270;height:2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OD7cIA&#10;AADcAAAADwAAAGRycy9kb3ducmV2LnhtbERPTW+CQBC9m/Q/bKZJb7pIo2nRhTRtaOpR4dLbyE6B&#10;ys4SdlHqr3cPJj2+vO9tNplOnGlwrWUFy0UEgriyuuVaQVnk8xcQziNr7CyTgj9ykKUPsy0m2l54&#10;T+eDr0UIYZeggsb7PpHSVQ0ZdAvbEwfuxw4GfYBDLfWAlxBuOhlH0VoabDk0NNjTe0PV6TAaBcc2&#10;LvG6Lz4j85o/+91U/I7fH0o9PU5vGxCeJv8vvru/tIJVHNaGM+EIy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44PtwgAAANwAAAAPAAAAAAAAAAAAAAAAAJgCAABkcnMvZG93&#10;bnJldi54bWxQSwUGAAAAAAQABAD1AAAAhwMAAAAA&#10;"/>
                  <v:shape id="Text Box 514" o:spid="_x0000_s1214" type="#_x0000_t202" style="position:absolute;left:3405;top:2502;width:153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wW9cMA&#10;AADcAAAADwAAAGRycy9kb3ducmV2LnhtbESP3YrCMBSE7wXfIZwFb8Smij9r1yiroHjrzwOcNse2&#10;bHNSmqytb28EwcthZr5hVpvOVOJOjSstKxhHMQjizOqScwXXy370DcJ5ZI2VZVLwIAebdb+3wkTb&#10;lk90P/tcBAi7BBUU3teJlC4ryKCLbE0cvJttDPogm1zqBtsAN5WcxPFcGiw5LBRY066g7O/8bxTc&#10;ju1wtmzTg78uTtP5FstFah9KDb663x8Qnjr/Cb/bR61gNlnC60w4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wW9cMAAADcAAAADwAAAAAAAAAAAAAAAACYAgAAZHJzL2Rv&#10;d25yZXYueG1sUEsFBgAAAAAEAAQA9QAAAIgDAAAAAA==&#10;" stroked="f">
                    <v:textbox>
                      <w:txbxContent>
                        <w:p w14:paraId="1DA46283" w14:textId="77777777" w:rsidR="00585CBF" w:rsidRPr="00032742" w:rsidRDefault="00585CBF" w:rsidP="00F72E4C">
                          <w:pPr>
                            <w:spacing w:before="0"/>
                            <w:jc w:val="center"/>
                            <w:rPr>
                              <w:sz w:val="20"/>
                            </w:rPr>
                          </w:pPr>
                          <w:r>
                            <w:rPr>
                              <w:sz w:val="20"/>
                            </w:rPr>
                            <w:t>Referral Initiator</w:t>
                          </w:r>
                        </w:p>
                      </w:txbxContent>
                    </v:textbox>
                  </v:shape>
                  <v:shape id="Text Box 515" o:spid="_x0000_s1215" type="#_x0000_t202" style="position:absolute;left:7875;top:2457;width:1530;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8ptb8A&#10;AADcAAAADwAAAGRycy9kb3ducmV2LnhtbERPy4rCMBTdC/5DuIIbGVPfWk2LCiNudfyAa3Nti81N&#10;aaKtfz9ZDMzycN67tDOVeFPjSssKJuMIBHFmdcm5gtvP99cahPPIGivLpOBDDtKk39thrG3LF3pf&#10;fS5CCLsYFRTe17GULivIoBvbmjhwD9sY9AE2udQNtiHcVHIaRUtpsOTQUGBNx4Ky5/VlFDzO7Wix&#10;ae8nf1td5ssDlqu7/Sg1HHT7LQhPnf8X/7nPWsFiFuaHM+EIyOQ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fym1vwAAANwAAAAPAAAAAAAAAAAAAAAAAJgCAABkcnMvZG93bnJl&#10;di54bWxQSwUGAAAAAAQABAD1AAAAhAMAAAAA&#10;" stroked="f">
                    <v:textbox>
                      <w:txbxContent>
                        <w:p w14:paraId="05C84EF8" w14:textId="77777777" w:rsidR="00585CBF" w:rsidRPr="00032742" w:rsidRDefault="00585CBF" w:rsidP="00F72E4C">
                          <w:pPr>
                            <w:spacing w:before="0"/>
                            <w:jc w:val="center"/>
                            <w:rPr>
                              <w:sz w:val="20"/>
                            </w:rPr>
                          </w:pPr>
                          <w:r>
                            <w:rPr>
                              <w:sz w:val="20"/>
                            </w:rPr>
                            <w:t>Referral Recipient</w:t>
                          </w:r>
                        </w:p>
                      </w:txbxContent>
                    </v:textbox>
                  </v:shape>
                  <v:shape id="AutoShape 516" o:spid="_x0000_s1216" type="#_x0000_t32" style="position:absolute;left:4290;top:4733;width:4230;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Gm6MIAAADcAAAADwAAAGRycy9kb3ducmV2LnhtbESPQWsCMRSE70L/Q3gFb5q1opTVKFYQ&#10;xEtRC+3xsXnuBjcvyyZu1n9vCoLHYWa+YZbr3taio9Ybxwom4wwEceG04VLBz3k3+gThA7LG2jEp&#10;uJOH9eptsMRcu8hH6k6hFAnCPkcFVQhNLqUvKrLox64hTt7FtRZDkm0pdYsxwW0tP7JsLi0aTgsV&#10;NrStqLieblaBid+ma/bb+HX4/fM6krnPnFFq+N5vFiAC9eEVfrb3WsFsOoH/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AGm6MIAAADcAAAADwAAAAAAAAAAAAAA&#10;AAChAgAAZHJzL2Rvd25yZXYueG1sUEsFBgAAAAAEAAQA+QAAAJADAAAAAA==&#10;">
                    <v:stroke endarrow="block"/>
                  </v:shape>
                </v:group>
                <w10:anchorlock/>
              </v:group>
            </w:pict>
          </mc:Fallback>
        </mc:AlternateContent>
      </w:r>
    </w:p>
    <w:p w14:paraId="7BDE6FB9" w14:textId="3E503F6A" w:rsidR="008B426C" w:rsidRPr="0009046D" w:rsidRDefault="006A0C80" w:rsidP="008B426C">
      <w:pPr>
        <w:pStyle w:val="Heading4"/>
        <w:numPr>
          <w:ilvl w:val="0"/>
          <w:numId w:val="0"/>
        </w:numPr>
        <w:rPr>
          <w:noProof w:val="0"/>
        </w:rPr>
      </w:pPr>
      <w:bookmarkStart w:id="2190" w:name="_Toc482625030"/>
      <w:bookmarkStart w:id="2191" w:name="_Toc482625770"/>
      <w:bookmarkStart w:id="2192" w:name="_Toc492647750"/>
      <w:r w:rsidRPr="0009046D">
        <w:rPr>
          <w:noProof w:val="0"/>
        </w:rPr>
        <w:t>3.</w:t>
      </w:r>
      <w:r w:rsidR="008F3E89" w:rsidRPr="0009046D">
        <w:rPr>
          <w:noProof w:val="0"/>
        </w:rPr>
        <w:t>57</w:t>
      </w:r>
      <w:r w:rsidR="008B426C" w:rsidRPr="0009046D">
        <w:rPr>
          <w:noProof w:val="0"/>
        </w:rPr>
        <w:t xml:space="preserve">.4.1 </w:t>
      </w:r>
      <w:r w:rsidR="00147087" w:rsidRPr="0009046D">
        <w:rPr>
          <w:noProof w:val="0"/>
        </w:rPr>
        <w:t>Referral Outcome Package</w:t>
      </w:r>
      <w:bookmarkEnd w:id="2190"/>
      <w:bookmarkEnd w:id="2191"/>
      <w:bookmarkEnd w:id="2192"/>
    </w:p>
    <w:p w14:paraId="1F71067E" w14:textId="77777777" w:rsidR="008B426C" w:rsidRPr="0009046D" w:rsidRDefault="00625D69" w:rsidP="00AD7E03">
      <w:pPr>
        <w:pStyle w:val="BodyText"/>
        <w:rPr>
          <w:lang w:eastAsia="en-US"/>
        </w:rPr>
      </w:pPr>
      <w:r w:rsidRPr="0009046D">
        <w:rPr>
          <w:lang w:eastAsia="en-US"/>
        </w:rPr>
        <w:t>The Referral Outcome Package conveys the completion of the referral by the Referral Recipient. It contains both the indication that the referral is complete, and the clinical outcome of the referral presented in a clinical document.</w:t>
      </w:r>
    </w:p>
    <w:p w14:paraId="4E12D408" w14:textId="2E128756" w:rsidR="008B426C" w:rsidRPr="0009046D" w:rsidRDefault="008B426C" w:rsidP="008B426C">
      <w:pPr>
        <w:pStyle w:val="Heading5"/>
        <w:numPr>
          <w:ilvl w:val="0"/>
          <w:numId w:val="0"/>
        </w:numPr>
        <w:rPr>
          <w:noProof w:val="0"/>
        </w:rPr>
      </w:pPr>
      <w:bookmarkStart w:id="2193" w:name="_Toc482625031"/>
      <w:bookmarkStart w:id="2194" w:name="_Toc482625771"/>
      <w:bookmarkStart w:id="2195" w:name="_Toc492647751"/>
      <w:r w:rsidRPr="0009046D">
        <w:rPr>
          <w:noProof w:val="0"/>
        </w:rPr>
        <w:t>3</w:t>
      </w:r>
      <w:r w:rsidR="006A0C80" w:rsidRPr="0009046D">
        <w:rPr>
          <w:noProof w:val="0"/>
        </w:rPr>
        <w:t>.</w:t>
      </w:r>
      <w:r w:rsidR="008F3E89" w:rsidRPr="0009046D">
        <w:rPr>
          <w:noProof w:val="0"/>
        </w:rPr>
        <w:t>57</w:t>
      </w:r>
      <w:r w:rsidRPr="0009046D">
        <w:rPr>
          <w:noProof w:val="0"/>
        </w:rPr>
        <w:t>.4.1.1 Trigger Events</w:t>
      </w:r>
      <w:bookmarkEnd w:id="2193"/>
      <w:bookmarkEnd w:id="2194"/>
      <w:bookmarkEnd w:id="2195"/>
    </w:p>
    <w:p w14:paraId="435D22F4" w14:textId="47B9D208" w:rsidR="008B426C" w:rsidRPr="0009046D" w:rsidRDefault="00625D69" w:rsidP="00AD7E03">
      <w:pPr>
        <w:pStyle w:val="BodyText"/>
        <w:rPr>
          <w:lang w:eastAsia="en-US"/>
        </w:rPr>
      </w:pPr>
      <w:r w:rsidRPr="0009046D">
        <w:t>The Referral Outcome Package is sent upon completion of the service</w:t>
      </w:r>
      <w:ins w:id="2196" w:author="Vassil Peytchev" w:date="2017-08-25T16:29:00Z">
        <w:r w:rsidR="00D02DD9">
          <w:t>,</w:t>
        </w:r>
      </w:ins>
      <w:r w:rsidRPr="0009046D">
        <w:t xml:space="preserve"> which was requested by the R</w:t>
      </w:r>
      <w:r w:rsidR="00106DEB" w:rsidRPr="0009046D">
        <w:t>eferral Initiator</w:t>
      </w:r>
      <w:r w:rsidRPr="0009046D">
        <w:t xml:space="preserve">. </w:t>
      </w:r>
    </w:p>
    <w:p w14:paraId="6712C1A1" w14:textId="194CAA9D" w:rsidR="008B426C" w:rsidRPr="0009046D" w:rsidRDefault="006A0C80" w:rsidP="008B426C">
      <w:pPr>
        <w:pStyle w:val="Heading5"/>
        <w:numPr>
          <w:ilvl w:val="0"/>
          <w:numId w:val="0"/>
        </w:numPr>
        <w:rPr>
          <w:noProof w:val="0"/>
        </w:rPr>
      </w:pPr>
      <w:bookmarkStart w:id="2197" w:name="_Toc482625032"/>
      <w:bookmarkStart w:id="2198" w:name="_Toc482625772"/>
      <w:bookmarkStart w:id="2199" w:name="_Toc492647752"/>
      <w:r w:rsidRPr="0009046D">
        <w:rPr>
          <w:noProof w:val="0"/>
        </w:rPr>
        <w:t>3.</w:t>
      </w:r>
      <w:r w:rsidR="008F3E89" w:rsidRPr="0009046D">
        <w:rPr>
          <w:noProof w:val="0"/>
        </w:rPr>
        <w:t>57</w:t>
      </w:r>
      <w:r w:rsidR="008B426C" w:rsidRPr="0009046D">
        <w:rPr>
          <w:noProof w:val="0"/>
        </w:rPr>
        <w:t>.4.1.2 Message Semantics</w:t>
      </w:r>
      <w:bookmarkEnd w:id="2197"/>
      <w:bookmarkEnd w:id="2198"/>
      <w:bookmarkEnd w:id="2199"/>
    </w:p>
    <w:p w14:paraId="559B3945" w14:textId="09693EED" w:rsidR="00106DEB" w:rsidRPr="0009046D" w:rsidRDefault="00106DEB" w:rsidP="00106DEB">
      <w:pPr>
        <w:rPr>
          <w:lang w:eastAsia="en-US"/>
        </w:rPr>
      </w:pPr>
      <w:r w:rsidRPr="0009046D">
        <w:rPr>
          <w:lang w:eastAsia="en-US"/>
        </w:rPr>
        <w:t xml:space="preserve">This message is an XDM package constructed following the rules described in the XDM Profile, transaction </w:t>
      </w:r>
      <w:ins w:id="2200" w:author="Mary Jungers" w:date="2017-08-15T14:12:00Z">
        <w:r w:rsidR="008148C0">
          <w:rPr>
            <w:lang w:eastAsia="en-US"/>
          </w:rPr>
          <w:t>[</w:t>
        </w:r>
      </w:ins>
      <w:r w:rsidRPr="0009046D">
        <w:rPr>
          <w:lang w:eastAsia="en-US"/>
        </w:rPr>
        <w:t>ITI-32</w:t>
      </w:r>
      <w:ins w:id="2201" w:author="Mary Jungers" w:date="2017-08-15T14:12:00Z">
        <w:r w:rsidR="008148C0">
          <w:rPr>
            <w:lang w:eastAsia="en-US"/>
          </w:rPr>
          <w:t>]</w:t>
        </w:r>
      </w:ins>
      <w:r w:rsidRPr="0009046D">
        <w:rPr>
          <w:lang w:eastAsia="en-US"/>
        </w:rPr>
        <w:t xml:space="preserve">, ITI TF-2: 3.32. The current transaction, </w:t>
      </w:r>
      <w:ins w:id="2202" w:author="Mary Jungers" w:date="2017-08-15T14:12:00Z">
        <w:r w:rsidR="008148C0">
          <w:rPr>
            <w:lang w:eastAsia="en-US"/>
          </w:rPr>
          <w:t>[</w:t>
        </w:r>
      </w:ins>
      <w:ins w:id="2203" w:author="Vassil Peytchev" w:date="2017-08-25T16:29:00Z">
        <w:r w:rsidR="00D02DD9">
          <w:rPr>
            <w:lang w:eastAsia="en-US"/>
          </w:rPr>
          <w:t>PCC</w:t>
        </w:r>
      </w:ins>
      <w:del w:id="2204" w:author="Vassil Peytchev" w:date="2017-08-25T16:29:00Z">
        <w:r w:rsidRPr="0009046D" w:rsidDel="00D02DD9">
          <w:rPr>
            <w:lang w:eastAsia="en-US"/>
          </w:rPr>
          <w:delText>ITI</w:delText>
        </w:r>
      </w:del>
      <w:r w:rsidRPr="0009046D">
        <w:rPr>
          <w:lang w:eastAsia="en-US"/>
        </w:rPr>
        <w:t>-</w:t>
      </w:r>
      <w:r w:rsidR="008F3E89" w:rsidRPr="0009046D">
        <w:rPr>
          <w:lang w:eastAsia="en-US"/>
        </w:rPr>
        <w:t>57</w:t>
      </w:r>
      <w:ins w:id="2205" w:author="Mary Jungers" w:date="2017-08-15T14:12:00Z">
        <w:r w:rsidR="008148C0">
          <w:rPr>
            <w:lang w:eastAsia="en-US"/>
          </w:rPr>
          <w:t>]</w:t>
        </w:r>
      </w:ins>
      <w:r w:rsidRPr="0009046D">
        <w:rPr>
          <w:lang w:eastAsia="en-US"/>
        </w:rPr>
        <w:t>, adds the following constraints:</w:t>
      </w:r>
    </w:p>
    <w:p w14:paraId="3EF0E89A" w14:textId="77777777" w:rsidR="00106DEB" w:rsidRPr="0009046D" w:rsidRDefault="00106DEB" w:rsidP="00AD7E03">
      <w:pPr>
        <w:pStyle w:val="ListBullet2"/>
      </w:pPr>
      <w:r w:rsidRPr="0009046D">
        <w:t>Only a single submission set shall be present in the XDM package (ITI TF-2: 3.32.4.1.2)</w:t>
      </w:r>
    </w:p>
    <w:p w14:paraId="3B18424C" w14:textId="77777777" w:rsidR="00106DEB" w:rsidRPr="0009046D" w:rsidRDefault="00106DEB" w:rsidP="00AD7E03">
      <w:pPr>
        <w:pStyle w:val="ListBullet2"/>
      </w:pPr>
      <w:r w:rsidRPr="0009046D">
        <w:t>Only “simple part” documents shall be allowed in the XDM package (ITI TF-2: 3.32.4.1.2.2).</w:t>
      </w:r>
    </w:p>
    <w:p w14:paraId="2CB43C18" w14:textId="4B2DA98E" w:rsidR="00106DEB" w:rsidRPr="0009046D" w:rsidRDefault="00752942" w:rsidP="00106DEB">
      <w:pPr>
        <w:rPr>
          <w:lang w:eastAsia="en-US"/>
        </w:rPr>
      </w:pPr>
      <w:r w:rsidRPr="0009046D">
        <w:rPr>
          <w:lang w:eastAsia="en-US"/>
        </w:rPr>
        <w:t>The Referral Outcome</w:t>
      </w:r>
      <w:r w:rsidR="008F3E89" w:rsidRPr="0009046D">
        <w:rPr>
          <w:lang w:eastAsia="en-US"/>
        </w:rPr>
        <w:t xml:space="preserve"> XD*</w:t>
      </w:r>
      <w:r w:rsidR="00106DEB" w:rsidRPr="0009046D">
        <w:rPr>
          <w:lang w:eastAsia="en-US"/>
        </w:rPr>
        <w:t xml:space="preserve"> package contains two D</w:t>
      </w:r>
      <w:r w:rsidRPr="0009046D">
        <w:rPr>
          <w:lang w:eastAsia="en-US"/>
        </w:rPr>
        <w:t>ocument Entries – an HL7 V2 OSU^O51^OSU_O51</w:t>
      </w:r>
      <w:r w:rsidR="006413E0" w:rsidRPr="0009046D">
        <w:rPr>
          <w:lang w:eastAsia="en-US"/>
        </w:rPr>
        <w:t xml:space="preserve"> message and a CDA</w:t>
      </w:r>
      <w:r w:rsidR="00106DEB" w:rsidRPr="0009046D">
        <w:rPr>
          <w:lang w:eastAsia="en-US"/>
        </w:rPr>
        <w:t xml:space="preserve"> document.</w:t>
      </w:r>
    </w:p>
    <w:p w14:paraId="4F1EA263" w14:textId="3DCE150C" w:rsidR="00106DEB" w:rsidRPr="0009046D" w:rsidRDefault="00E65E85" w:rsidP="00AD7E03">
      <w:pPr>
        <w:pStyle w:val="Heading6"/>
        <w:rPr>
          <w:noProof w:val="0"/>
          <w:rPrChange w:id="2206" w:author="Mary Jungers" w:date="2017-08-15T12:07:00Z">
            <w:rPr>
              <w:b w:val="0"/>
              <w:noProof w:val="0"/>
            </w:rPr>
          </w:rPrChange>
        </w:rPr>
      </w:pPr>
      <w:bookmarkStart w:id="2207" w:name="_Toc492647753"/>
      <w:r w:rsidRPr="0009046D">
        <w:rPr>
          <w:noProof w:val="0"/>
        </w:rPr>
        <w:lastRenderedPageBreak/>
        <w:t>3.</w:t>
      </w:r>
      <w:r w:rsidR="008F3E89" w:rsidRPr="0009046D">
        <w:rPr>
          <w:noProof w:val="0"/>
        </w:rPr>
        <w:t>57</w:t>
      </w:r>
      <w:r w:rsidR="00106DEB" w:rsidRPr="0009046D">
        <w:rPr>
          <w:noProof w:val="0"/>
        </w:rPr>
        <w:t>.4.1.2.1 Message Content – Metadata</w:t>
      </w:r>
      <w:bookmarkEnd w:id="2207"/>
    </w:p>
    <w:p w14:paraId="6548956A" w14:textId="0D02BB63" w:rsidR="005A40F1" w:rsidRPr="0009046D" w:rsidRDefault="00E65E85" w:rsidP="00AD7E03">
      <w:pPr>
        <w:pStyle w:val="Heading7"/>
        <w:rPr>
          <w:noProof w:val="0"/>
        </w:rPr>
      </w:pPr>
      <w:bookmarkStart w:id="2208" w:name="_Toc482625033"/>
      <w:r w:rsidRPr="0009046D">
        <w:rPr>
          <w:noProof w:val="0"/>
        </w:rPr>
        <w:t>3.</w:t>
      </w:r>
      <w:r w:rsidR="008F3E89" w:rsidRPr="0009046D">
        <w:rPr>
          <w:noProof w:val="0"/>
        </w:rPr>
        <w:t>57</w:t>
      </w:r>
      <w:r w:rsidR="00AA5E81" w:rsidRPr="0009046D">
        <w:rPr>
          <w:noProof w:val="0"/>
        </w:rPr>
        <w:t>.4.1</w:t>
      </w:r>
      <w:r w:rsidR="005A40F1" w:rsidRPr="0009046D">
        <w:rPr>
          <w:noProof w:val="0"/>
        </w:rPr>
        <w:t>.2.1.1 Submission Set</w:t>
      </w:r>
      <w:bookmarkEnd w:id="2208"/>
    </w:p>
    <w:p w14:paraId="2C990177" w14:textId="4ECFE27F" w:rsidR="005A40F1" w:rsidRPr="0009046D" w:rsidRDefault="005A40F1" w:rsidP="005A40F1">
      <w:pPr>
        <w:pStyle w:val="BodyText"/>
        <w:rPr>
          <w:lang w:eastAsia="en-US"/>
        </w:rPr>
      </w:pPr>
      <w:r w:rsidRPr="0009046D">
        <w:rPr>
          <w:lang w:eastAsia="en-US"/>
        </w:rPr>
        <w:t>The table contains all required (R) Submission Set attributes, as well as any “required if known” (R2) or optional (O) attributes, where 360X imposes a specific constraint or connection to the content of a Document Entry.</w:t>
      </w:r>
    </w:p>
    <w:p w14:paraId="6019B3D2" w14:textId="55ABC5BC" w:rsidR="00077420" w:rsidRPr="0009046D" w:rsidRDefault="00855D9B" w:rsidP="005A40F1">
      <w:pPr>
        <w:pStyle w:val="BodyText"/>
        <w:rPr>
          <w:lang w:eastAsia="en-US"/>
        </w:rPr>
      </w:pPr>
      <w:r w:rsidRPr="0009046D">
        <w:rPr>
          <w:lang w:eastAsia="en-US"/>
        </w:rPr>
        <w:t xml:space="preserve">Note: The Submission Set metadata is identical to the metadata described in </w:t>
      </w:r>
      <w:ins w:id="2209" w:author="Mary Jungers" w:date="2017-08-15T13:04:00Z">
        <w:r w:rsidR="00060985">
          <w:rPr>
            <w:lang w:eastAsia="en-US"/>
          </w:rPr>
          <w:t>S</w:t>
        </w:r>
      </w:ins>
      <w:del w:id="2210" w:author="Mary Jungers" w:date="2017-08-15T13:04:00Z">
        <w:r w:rsidRPr="0009046D" w:rsidDel="00060985">
          <w:rPr>
            <w:lang w:eastAsia="en-US"/>
          </w:rPr>
          <w:delText>s</w:delText>
        </w:r>
      </w:del>
      <w:r w:rsidRPr="0009046D">
        <w:rPr>
          <w:lang w:eastAsia="en-US"/>
        </w:rPr>
        <w:t>ection 3.</w:t>
      </w:r>
      <w:r w:rsidR="008F3E89" w:rsidRPr="0009046D">
        <w:rPr>
          <w:lang w:eastAsia="en-US"/>
        </w:rPr>
        <w:t>55</w:t>
      </w:r>
      <w:r w:rsidRPr="0009046D">
        <w:rPr>
          <w:lang w:eastAsia="en-US"/>
        </w:rPr>
        <w:t xml:space="preserve">.4.2.2.1.1, </w:t>
      </w:r>
      <w:del w:id="2211" w:author="Mary Jungers" w:date="2017-08-15T13:04:00Z">
        <w:r w:rsidRPr="0009046D" w:rsidDel="00060985">
          <w:rPr>
            <w:lang w:eastAsia="en-US"/>
          </w:rPr>
          <w:delText>table</w:delText>
        </w:r>
      </w:del>
      <w:ins w:id="2212" w:author="Mary Jungers" w:date="2017-08-15T13:04:00Z">
        <w:r w:rsidR="00060985">
          <w:rPr>
            <w:lang w:eastAsia="en-US"/>
          </w:rPr>
          <w:t>Table</w:t>
        </w:r>
      </w:ins>
      <w:r w:rsidRPr="0009046D">
        <w:rPr>
          <w:lang w:eastAsia="en-US"/>
        </w:rPr>
        <w:t xml:space="preserve"> 3.</w:t>
      </w:r>
      <w:r w:rsidR="008F3E89" w:rsidRPr="0009046D">
        <w:rPr>
          <w:lang w:eastAsia="en-US"/>
        </w:rPr>
        <w:t>55</w:t>
      </w:r>
      <w:r w:rsidRPr="0009046D">
        <w:rPr>
          <w:lang w:eastAsia="en-US"/>
        </w:rPr>
        <w:t>.4-6. It is provided here for completeness and to make the reading of the specification easier.</w:t>
      </w:r>
    </w:p>
    <w:p w14:paraId="04D9F2AC" w14:textId="09A525C7" w:rsidR="005A40F1" w:rsidRPr="0009046D" w:rsidRDefault="00077420" w:rsidP="00077420">
      <w:pPr>
        <w:pStyle w:val="TableTitle"/>
      </w:pPr>
      <w:r w:rsidRPr="0009046D">
        <w:t>Table 3.</w:t>
      </w:r>
      <w:r w:rsidR="008F3E89" w:rsidRPr="0009046D">
        <w:t>57</w:t>
      </w:r>
      <w:r w:rsidRPr="0009046D">
        <w:t>.4-1: 360X Submission Set Attributes</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2"/>
        <w:gridCol w:w="2666"/>
        <w:gridCol w:w="1890"/>
        <w:gridCol w:w="2610"/>
      </w:tblGrid>
      <w:tr w:rsidR="005A40F1" w:rsidRPr="0009046D" w14:paraId="62EAA041" w14:textId="77777777" w:rsidTr="00AD7E03">
        <w:trPr>
          <w:cantSplit/>
          <w:tblHeader/>
        </w:trPr>
        <w:tc>
          <w:tcPr>
            <w:tcW w:w="2482" w:type="dxa"/>
            <w:shd w:val="clear" w:color="auto" w:fill="D9D9D9"/>
            <w:vAlign w:val="center"/>
          </w:tcPr>
          <w:p w14:paraId="383F6C0E" w14:textId="77777777" w:rsidR="005A40F1" w:rsidRPr="0009046D" w:rsidRDefault="005A40F1" w:rsidP="00AD7E03">
            <w:pPr>
              <w:pStyle w:val="TableEntryHeader"/>
            </w:pPr>
            <w:r w:rsidRPr="0009046D">
              <w:t>Attribute</w:t>
            </w:r>
          </w:p>
        </w:tc>
        <w:tc>
          <w:tcPr>
            <w:tcW w:w="2666" w:type="dxa"/>
            <w:shd w:val="clear" w:color="auto" w:fill="D9D9D9"/>
            <w:vAlign w:val="center"/>
          </w:tcPr>
          <w:p w14:paraId="74211812" w14:textId="77777777" w:rsidR="005A40F1" w:rsidRPr="0009046D" w:rsidRDefault="005A40F1" w:rsidP="00AD7E03">
            <w:pPr>
              <w:pStyle w:val="TableEntryHeader"/>
            </w:pPr>
            <w:r w:rsidRPr="0009046D">
              <w:t>Purpose within 360X</w:t>
            </w:r>
          </w:p>
        </w:tc>
        <w:tc>
          <w:tcPr>
            <w:tcW w:w="1890" w:type="dxa"/>
            <w:shd w:val="clear" w:color="auto" w:fill="D9D9D9"/>
            <w:vAlign w:val="center"/>
          </w:tcPr>
          <w:p w14:paraId="34A55337" w14:textId="77777777" w:rsidR="005A40F1" w:rsidRPr="0009046D" w:rsidRDefault="005A40F1" w:rsidP="00AD7E03">
            <w:pPr>
              <w:pStyle w:val="TableEntryHeader"/>
            </w:pPr>
            <w:r w:rsidRPr="0009046D">
              <w:t>Requirement</w:t>
            </w:r>
            <w:r w:rsidRPr="0009046D">
              <w:br/>
              <w:t>(Source of requirement)</w:t>
            </w:r>
          </w:p>
        </w:tc>
        <w:tc>
          <w:tcPr>
            <w:tcW w:w="2610" w:type="dxa"/>
            <w:shd w:val="clear" w:color="auto" w:fill="D9D9D9"/>
            <w:vAlign w:val="center"/>
          </w:tcPr>
          <w:p w14:paraId="45763561" w14:textId="77777777" w:rsidR="005A40F1" w:rsidRPr="0009046D" w:rsidRDefault="005A40F1" w:rsidP="00AD7E03">
            <w:pPr>
              <w:pStyle w:val="TableEntryHeader"/>
            </w:pPr>
            <w:r w:rsidRPr="0009046D">
              <w:t>Value and Source</w:t>
            </w:r>
          </w:p>
        </w:tc>
      </w:tr>
      <w:tr w:rsidR="005A40F1" w:rsidRPr="0009046D" w14:paraId="6E4D374A" w14:textId="77777777" w:rsidTr="00AD7E03">
        <w:trPr>
          <w:cantSplit/>
        </w:trPr>
        <w:tc>
          <w:tcPr>
            <w:tcW w:w="2482" w:type="dxa"/>
            <w:shd w:val="clear" w:color="auto" w:fill="auto"/>
          </w:tcPr>
          <w:p w14:paraId="5E12CB88" w14:textId="77777777" w:rsidR="005A40F1" w:rsidRPr="0009046D" w:rsidRDefault="005A40F1" w:rsidP="00AD7E03">
            <w:pPr>
              <w:pStyle w:val="TableEntry"/>
              <w:rPr>
                <w:lang w:eastAsia="en-US"/>
              </w:rPr>
            </w:pPr>
            <w:r w:rsidRPr="0009046D">
              <w:rPr>
                <w:lang w:eastAsia="en-US"/>
              </w:rPr>
              <w:t>author</w:t>
            </w:r>
          </w:p>
        </w:tc>
        <w:tc>
          <w:tcPr>
            <w:tcW w:w="2666" w:type="dxa"/>
            <w:shd w:val="clear" w:color="auto" w:fill="auto"/>
          </w:tcPr>
          <w:p w14:paraId="12170C28" w14:textId="77777777" w:rsidR="005A40F1" w:rsidRPr="0009046D" w:rsidRDefault="005A40F1" w:rsidP="00AD7E03">
            <w:pPr>
              <w:pStyle w:val="TableEntry"/>
              <w:rPr>
                <w:lang w:eastAsia="en-US"/>
              </w:rPr>
            </w:pPr>
            <w:r w:rsidRPr="0009046D">
              <w:rPr>
                <w:lang w:eastAsia="en-US"/>
              </w:rPr>
              <w:t>The entity which created the submission set, including the Referral Recipient’s Direct address</w:t>
            </w:r>
          </w:p>
        </w:tc>
        <w:tc>
          <w:tcPr>
            <w:tcW w:w="1890" w:type="dxa"/>
            <w:shd w:val="clear" w:color="auto" w:fill="auto"/>
          </w:tcPr>
          <w:p w14:paraId="193A15A7" w14:textId="77777777" w:rsidR="005A40F1" w:rsidRPr="0009046D" w:rsidRDefault="005A40F1" w:rsidP="00AD7E03">
            <w:pPr>
              <w:pStyle w:val="TableEntry"/>
              <w:rPr>
                <w:lang w:eastAsia="en-US"/>
              </w:rPr>
            </w:pPr>
            <w:r w:rsidRPr="0009046D">
              <w:rPr>
                <w:lang w:eastAsia="en-US"/>
              </w:rPr>
              <w:t>R</w:t>
            </w:r>
            <w:r w:rsidRPr="0009046D">
              <w:br/>
              <w:t>(XDR and XDM for Direct Messaging)</w:t>
            </w:r>
          </w:p>
        </w:tc>
        <w:tc>
          <w:tcPr>
            <w:tcW w:w="2610" w:type="dxa"/>
            <w:shd w:val="clear" w:color="auto" w:fill="auto"/>
          </w:tcPr>
          <w:p w14:paraId="645D6735" w14:textId="77777777" w:rsidR="005A40F1" w:rsidRPr="0009046D" w:rsidRDefault="005A40F1" w:rsidP="00AD7E03">
            <w:pPr>
              <w:pStyle w:val="TableEntry"/>
              <w:rPr>
                <w:lang w:eastAsia="en-US"/>
              </w:rPr>
            </w:pPr>
            <w:r w:rsidRPr="0009046D">
              <w:rPr>
                <w:lang w:eastAsia="en-US"/>
              </w:rPr>
              <w:t>The Direct address of the Referral Recipient is placed in the authorTelecommunication slot of the author classification.</w:t>
            </w:r>
          </w:p>
        </w:tc>
      </w:tr>
      <w:tr w:rsidR="005A40F1" w:rsidRPr="0009046D" w14:paraId="17DD7822" w14:textId="77777777" w:rsidTr="00AD7E03">
        <w:trPr>
          <w:cantSplit/>
        </w:trPr>
        <w:tc>
          <w:tcPr>
            <w:tcW w:w="2482" w:type="dxa"/>
            <w:shd w:val="clear" w:color="auto" w:fill="auto"/>
          </w:tcPr>
          <w:p w14:paraId="234F0653" w14:textId="77777777" w:rsidR="005A40F1" w:rsidRPr="0009046D" w:rsidRDefault="005A40F1" w:rsidP="00AD7E03">
            <w:pPr>
              <w:pStyle w:val="TableEntry"/>
              <w:rPr>
                <w:lang w:eastAsia="en-US"/>
              </w:rPr>
            </w:pPr>
            <w:r w:rsidRPr="0009046D">
              <w:rPr>
                <w:lang w:eastAsia="en-US"/>
              </w:rPr>
              <w:t>contentTypeCode</w:t>
            </w:r>
          </w:p>
        </w:tc>
        <w:tc>
          <w:tcPr>
            <w:tcW w:w="2666" w:type="dxa"/>
            <w:shd w:val="clear" w:color="auto" w:fill="auto"/>
          </w:tcPr>
          <w:p w14:paraId="29B25C1F" w14:textId="77777777" w:rsidR="005A40F1" w:rsidRPr="0009046D" w:rsidRDefault="005A40F1" w:rsidP="00AD7E03">
            <w:pPr>
              <w:pStyle w:val="TableEntry"/>
              <w:rPr>
                <w:lang w:eastAsia="en-US"/>
              </w:rPr>
            </w:pPr>
            <w:r w:rsidRPr="0009046D">
              <w:rPr>
                <w:lang w:eastAsia="en-US"/>
              </w:rPr>
              <w:t xml:space="preserve">Defines the submission set as part of a referral. </w:t>
            </w:r>
          </w:p>
        </w:tc>
        <w:tc>
          <w:tcPr>
            <w:tcW w:w="1890" w:type="dxa"/>
            <w:shd w:val="clear" w:color="auto" w:fill="auto"/>
          </w:tcPr>
          <w:p w14:paraId="3A84CD0E" w14:textId="77777777" w:rsidR="005A40F1" w:rsidRPr="0009046D" w:rsidRDefault="005A40F1"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13BB69FB" w14:textId="77777777" w:rsidR="005A40F1" w:rsidRPr="0009046D" w:rsidRDefault="005A40F1" w:rsidP="00AD7E03">
            <w:pPr>
              <w:pStyle w:val="TableEntry"/>
              <w:rPr>
                <w:lang w:eastAsia="en-US"/>
              </w:rPr>
            </w:pPr>
            <w:r w:rsidRPr="0009046D">
              <w:rPr>
                <w:lang w:eastAsia="en-US"/>
              </w:rPr>
              <w:t>LOINC Code 57133-1 is used to indicate that this Submission Set is part of a referral</w:t>
            </w:r>
          </w:p>
        </w:tc>
      </w:tr>
      <w:tr w:rsidR="005A40F1" w:rsidRPr="0009046D" w14:paraId="4ED69E60" w14:textId="77777777" w:rsidTr="00AD7E03">
        <w:trPr>
          <w:cantSplit/>
        </w:trPr>
        <w:tc>
          <w:tcPr>
            <w:tcW w:w="2482" w:type="dxa"/>
            <w:shd w:val="clear" w:color="auto" w:fill="auto"/>
          </w:tcPr>
          <w:p w14:paraId="265681CD" w14:textId="77777777" w:rsidR="005A40F1" w:rsidRPr="0009046D" w:rsidRDefault="005A40F1" w:rsidP="00AD7E03">
            <w:pPr>
              <w:pStyle w:val="TableEntry"/>
              <w:rPr>
                <w:lang w:eastAsia="en-US"/>
              </w:rPr>
            </w:pPr>
            <w:r w:rsidRPr="0009046D">
              <w:rPr>
                <w:lang w:eastAsia="en-US"/>
              </w:rPr>
              <w:t>entryUUID</w:t>
            </w:r>
          </w:p>
        </w:tc>
        <w:tc>
          <w:tcPr>
            <w:tcW w:w="2666" w:type="dxa"/>
            <w:shd w:val="clear" w:color="auto" w:fill="auto"/>
          </w:tcPr>
          <w:p w14:paraId="5FBE59F5" w14:textId="77777777" w:rsidR="005A40F1" w:rsidRPr="0009046D" w:rsidRDefault="005A40F1" w:rsidP="00AD7E03">
            <w:pPr>
              <w:pStyle w:val="TableEntry"/>
              <w:rPr>
                <w:lang w:eastAsia="en-US"/>
              </w:rPr>
            </w:pPr>
            <w:r w:rsidRPr="0009046D">
              <w:rPr>
                <w:lang w:eastAsia="en-US"/>
              </w:rPr>
              <w:t>The identifier used for referencing the Submission Set object within the metadata</w:t>
            </w:r>
          </w:p>
        </w:tc>
        <w:tc>
          <w:tcPr>
            <w:tcW w:w="1890" w:type="dxa"/>
            <w:shd w:val="clear" w:color="auto" w:fill="auto"/>
          </w:tcPr>
          <w:p w14:paraId="248DE698" w14:textId="77777777" w:rsidR="005A40F1" w:rsidRPr="0009046D" w:rsidRDefault="005A40F1" w:rsidP="00AD7E03">
            <w:pPr>
              <w:pStyle w:val="TableEntry"/>
              <w:rPr>
                <w:lang w:eastAsia="en-US"/>
              </w:rPr>
            </w:pPr>
            <w:r w:rsidRPr="0009046D">
              <w:rPr>
                <w:lang w:eastAsia="en-US"/>
              </w:rPr>
              <w:t>R</w:t>
            </w:r>
            <w:r w:rsidRPr="0009046D">
              <w:rPr>
                <w:lang w:eastAsia="en-US"/>
              </w:rPr>
              <w:br/>
              <w:t>(IHE)</w:t>
            </w:r>
          </w:p>
        </w:tc>
        <w:tc>
          <w:tcPr>
            <w:tcW w:w="2610" w:type="dxa"/>
            <w:shd w:val="clear" w:color="auto" w:fill="auto"/>
          </w:tcPr>
          <w:p w14:paraId="72D41FD8" w14:textId="77777777" w:rsidR="005A40F1" w:rsidRPr="0009046D" w:rsidRDefault="005A40F1" w:rsidP="00AD7E03">
            <w:pPr>
              <w:pStyle w:val="TableEntry"/>
              <w:rPr>
                <w:lang w:eastAsia="en-US"/>
              </w:rPr>
            </w:pPr>
            <w:r w:rsidRPr="0009046D">
              <w:rPr>
                <w:lang w:eastAsia="en-US"/>
              </w:rPr>
              <w:t>Assigned by the Referral Recipient when the Submission Set was created</w:t>
            </w:r>
            <w:r w:rsidRPr="0009046D">
              <w:rPr>
                <w:lang w:eastAsia="en-US"/>
              </w:rPr>
              <w:br/>
            </w:r>
          </w:p>
        </w:tc>
      </w:tr>
      <w:tr w:rsidR="005A40F1" w:rsidRPr="0009046D" w14:paraId="1CBF48BA" w14:textId="77777777" w:rsidTr="00AD7E03">
        <w:trPr>
          <w:cantSplit/>
        </w:trPr>
        <w:tc>
          <w:tcPr>
            <w:tcW w:w="2482" w:type="dxa"/>
            <w:shd w:val="clear" w:color="auto" w:fill="auto"/>
          </w:tcPr>
          <w:p w14:paraId="1A869AED" w14:textId="77777777" w:rsidR="005A40F1" w:rsidRPr="0009046D" w:rsidRDefault="005A40F1" w:rsidP="00AD7E03">
            <w:pPr>
              <w:pStyle w:val="TableEntry"/>
              <w:rPr>
                <w:lang w:eastAsia="en-US"/>
              </w:rPr>
            </w:pPr>
            <w:r w:rsidRPr="0009046D">
              <w:rPr>
                <w:lang w:eastAsia="en-US"/>
              </w:rPr>
              <w:t>intendedRecipient</w:t>
            </w:r>
          </w:p>
        </w:tc>
        <w:tc>
          <w:tcPr>
            <w:tcW w:w="2666" w:type="dxa"/>
            <w:shd w:val="clear" w:color="auto" w:fill="auto"/>
          </w:tcPr>
          <w:p w14:paraId="38F2259A" w14:textId="77777777" w:rsidR="005A40F1" w:rsidRPr="0009046D" w:rsidRDefault="005A40F1" w:rsidP="00AD7E03">
            <w:pPr>
              <w:pStyle w:val="TableEntry"/>
              <w:rPr>
                <w:lang w:eastAsia="en-US"/>
              </w:rPr>
            </w:pPr>
            <w:r w:rsidRPr="0009046D">
              <w:rPr>
                <w:lang w:eastAsia="en-US"/>
              </w:rPr>
              <w:t>The entity for which the Submission set is intended</w:t>
            </w:r>
          </w:p>
        </w:tc>
        <w:tc>
          <w:tcPr>
            <w:tcW w:w="1890" w:type="dxa"/>
            <w:shd w:val="clear" w:color="auto" w:fill="auto"/>
          </w:tcPr>
          <w:p w14:paraId="3C9964EE" w14:textId="77777777" w:rsidR="005A40F1" w:rsidRPr="0009046D" w:rsidRDefault="005A40F1" w:rsidP="00AD7E03">
            <w:pPr>
              <w:pStyle w:val="TableEntry"/>
              <w:rPr>
                <w:lang w:eastAsia="en-US"/>
              </w:rPr>
            </w:pPr>
            <w:r w:rsidRPr="0009046D">
              <w:rPr>
                <w:lang w:eastAsia="en-US"/>
              </w:rPr>
              <w:t>R</w:t>
            </w:r>
            <w:r w:rsidRPr="0009046D">
              <w:rPr>
                <w:lang w:eastAsia="en-US"/>
              </w:rPr>
              <w:br/>
              <w:t>(XDR and XDM for Direct Messaging)</w:t>
            </w:r>
          </w:p>
        </w:tc>
        <w:tc>
          <w:tcPr>
            <w:tcW w:w="2610" w:type="dxa"/>
            <w:shd w:val="clear" w:color="auto" w:fill="auto"/>
          </w:tcPr>
          <w:p w14:paraId="63C1CC16" w14:textId="77777777" w:rsidR="005A40F1" w:rsidRPr="0009046D" w:rsidRDefault="005A40F1" w:rsidP="00AD7E03">
            <w:pPr>
              <w:pStyle w:val="TableEntry"/>
              <w:rPr>
                <w:lang w:eastAsia="en-US"/>
              </w:rPr>
            </w:pPr>
            <w:r w:rsidRPr="0009046D">
              <w:rPr>
                <w:lang w:eastAsia="en-US"/>
              </w:rPr>
              <w:t>The Direct address of the Referral Initiator.</w:t>
            </w:r>
          </w:p>
        </w:tc>
      </w:tr>
      <w:tr w:rsidR="005A40F1" w:rsidRPr="0009046D" w14:paraId="3590C87B" w14:textId="77777777" w:rsidTr="00AD7E03">
        <w:trPr>
          <w:cantSplit/>
        </w:trPr>
        <w:tc>
          <w:tcPr>
            <w:tcW w:w="2482" w:type="dxa"/>
            <w:shd w:val="clear" w:color="auto" w:fill="auto"/>
          </w:tcPr>
          <w:p w14:paraId="7155CE26" w14:textId="77777777" w:rsidR="005A40F1" w:rsidRPr="0009046D" w:rsidRDefault="005A40F1" w:rsidP="00AD7E03">
            <w:pPr>
              <w:pStyle w:val="TableEntry"/>
              <w:rPr>
                <w:lang w:eastAsia="en-US"/>
              </w:rPr>
            </w:pPr>
            <w:r w:rsidRPr="0009046D">
              <w:rPr>
                <w:lang w:eastAsia="en-US"/>
              </w:rPr>
              <w:t>patientId</w:t>
            </w:r>
          </w:p>
        </w:tc>
        <w:tc>
          <w:tcPr>
            <w:tcW w:w="2666" w:type="dxa"/>
            <w:shd w:val="clear" w:color="auto" w:fill="auto"/>
          </w:tcPr>
          <w:p w14:paraId="03D28C0F" w14:textId="77777777" w:rsidR="005A40F1" w:rsidRPr="0009046D" w:rsidRDefault="005A40F1" w:rsidP="00AD7E03">
            <w:pPr>
              <w:pStyle w:val="TableEntry"/>
              <w:rPr>
                <w:lang w:eastAsia="en-US"/>
              </w:rPr>
            </w:pPr>
            <w:r w:rsidRPr="0009046D">
              <w:rPr>
                <w:lang w:eastAsia="en-US"/>
              </w:rPr>
              <w:t>The patient ID known to the Referral Initiator. This is either the value of the patientId attribute from the Referral Request, or the value of the sourcePatientId attribute.</w:t>
            </w:r>
            <w:r w:rsidRPr="0009046D">
              <w:rPr>
                <w:lang w:eastAsia="en-US"/>
              </w:rPr>
              <w:br/>
              <w:t>This value must be the same for the Submission Set, and the Document Entries within it.</w:t>
            </w:r>
          </w:p>
        </w:tc>
        <w:tc>
          <w:tcPr>
            <w:tcW w:w="1890" w:type="dxa"/>
            <w:shd w:val="clear" w:color="auto" w:fill="auto"/>
          </w:tcPr>
          <w:p w14:paraId="3F53BF7D" w14:textId="77777777" w:rsidR="005A40F1" w:rsidRPr="0009046D" w:rsidRDefault="005A40F1"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0AE6066A" w14:textId="51779295" w:rsidR="005A40F1" w:rsidRPr="0009046D" w:rsidRDefault="00DD3A93" w:rsidP="00AD7E03">
            <w:pPr>
              <w:pStyle w:val="TableEntry"/>
              <w:rPr>
                <w:lang w:eastAsia="en-US"/>
              </w:rPr>
            </w:pPr>
            <w:r w:rsidRPr="0009046D">
              <w:rPr>
                <w:lang w:eastAsia="en-US"/>
              </w:rPr>
              <w:t>See PCC</w:t>
            </w:r>
            <w:r w:rsidR="00176FB7" w:rsidRPr="0009046D">
              <w:rPr>
                <w:lang w:eastAsia="en-US"/>
              </w:rPr>
              <w:t xml:space="preserve"> TF-1: X.1.3</w:t>
            </w:r>
            <w:r w:rsidR="005A40F1" w:rsidRPr="0009046D">
              <w:rPr>
                <w:lang w:eastAsia="en-US"/>
              </w:rPr>
              <w:t>.1 for description on how patient identity is conveyed between the Referral Initiator and the Referral Recipient</w:t>
            </w:r>
          </w:p>
        </w:tc>
      </w:tr>
      <w:tr w:rsidR="005A40F1" w:rsidRPr="0009046D" w14:paraId="6D8E23AF" w14:textId="77777777" w:rsidTr="00AD7E03">
        <w:trPr>
          <w:cantSplit/>
        </w:trPr>
        <w:tc>
          <w:tcPr>
            <w:tcW w:w="2482" w:type="dxa"/>
            <w:shd w:val="clear" w:color="auto" w:fill="auto"/>
          </w:tcPr>
          <w:p w14:paraId="0E67E476" w14:textId="77777777" w:rsidR="005A40F1" w:rsidRPr="0009046D" w:rsidRDefault="005A40F1" w:rsidP="00AD7E03">
            <w:pPr>
              <w:pStyle w:val="TableEntry"/>
              <w:rPr>
                <w:lang w:eastAsia="en-US"/>
              </w:rPr>
            </w:pPr>
            <w:r w:rsidRPr="0009046D">
              <w:rPr>
                <w:lang w:eastAsia="en-US"/>
              </w:rPr>
              <w:t>sourceId</w:t>
            </w:r>
          </w:p>
        </w:tc>
        <w:tc>
          <w:tcPr>
            <w:tcW w:w="2666" w:type="dxa"/>
            <w:shd w:val="clear" w:color="auto" w:fill="auto"/>
          </w:tcPr>
          <w:p w14:paraId="42B44B2C" w14:textId="77777777" w:rsidR="005A40F1" w:rsidRPr="0009046D" w:rsidRDefault="005A40F1" w:rsidP="00AD7E03">
            <w:pPr>
              <w:pStyle w:val="TableEntry"/>
              <w:rPr>
                <w:lang w:eastAsia="en-US"/>
              </w:rPr>
            </w:pPr>
            <w:r w:rsidRPr="0009046D">
              <w:rPr>
                <w:lang w:eastAsia="en-US"/>
              </w:rPr>
              <w:t>Globally unique identifier representing the entity which created the submission set. Usually an organizational identifier.</w:t>
            </w:r>
          </w:p>
        </w:tc>
        <w:tc>
          <w:tcPr>
            <w:tcW w:w="1890" w:type="dxa"/>
            <w:shd w:val="clear" w:color="auto" w:fill="auto"/>
          </w:tcPr>
          <w:p w14:paraId="19B4BBB1" w14:textId="77777777" w:rsidR="005A40F1" w:rsidRPr="0009046D" w:rsidRDefault="005A40F1" w:rsidP="00AD7E03">
            <w:pPr>
              <w:pStyle w:val="TableEntry"/>
              <w:rPr>
                <w:lang w:eastAsia="en-US"/>
              </w:rPr>
            </w:pPr>
            <w:r w:rsidRPr="0009046D">
              <w:rPr>
                <w:lang w:eastAsia="en-US"/>
              </w:rPr>
              <w:t>R</w:t>
            </w:r>
            <w:r w:rsidRPr="0009046D">
              <w:rPr>
                <w:lang w:eastAsia="en-US"/>
              </w:rPr>
              <w:br/>
              <w:t>(IHE)</w:t>
            </w:r>
          </w:p>
        </w:tc>
        <w:tc>
          <w:tcPr>
            <w:tcW w:w="2610" w:type="dxa"/>
            <w:shd w:val="clear" w:color="auto" w:fill="auto"/>
          </w:tcPr>
          <w:p w14:paraId="45912D92" w14:textId="77777777" w:rsidR="005A40F1" w:rsidRPr="0009046D" w:rsidRDefault="005A40F1" w:rsidP="00AD7E03">
            <w:pPr>
              <w:pStyle w:val="TableEntry"/>
              <w:rPr>
                <w:lang w:eastAsia="en-US"/>
              </w:rPr>
            </w:pPr>
            <w:r w:rsidRPr="0009046D">
              <w:rPr>
                <w:lang w:eastAsia="en-US"/>
              </w:rPr>
              <w:t>An OID.</w:t>
            </w:r>
          </w:p>
        </w:tc>
      </w:tr>
      <w:tr w:rsidR="005A40F1" w:rsidRPr="0009046D" w14:paraId="75B8D9FA" w14:textId="77777777" w:rsidTr="00AD7E03">
        <w:trPr>
          <w:cantSplit/>
        </w:trPr>
        <w:tc>
          <w:tcPr>
            <w:tcW w:w="2482" w:type="dxa"/>
            <w:shd w:val="clear" w:color="auto" w:fill="auto"/>
          </w:tcPr>
          <w:p w14:paraId="00FBF520" w14:textId="77777777" w:rsidR="005A40F1" w:rsidRPr="0009046D" w:rsidRDefault="005A40F1" w:rsidP="00AD7E03">
            <w:pPr>
              <w:pStyle w:val="TableEntry"/>
              <w:rPr>
                <w:lang w:eastAsia="en-US"/>
              </w:rPr>
            </w:pPr>
            <w:r w:rsidRPr="0009046D">
              <w:rPr>
                <w:lang w:eastAsia="en-US"/>
              </w:rPr>
              <w:t>submissionTime</w:t>
            </w:r>
          </w:p>
        </w:tc>
        <w:tc>
          <w:tcPr>
            <w:tcW w:w="2666" w:type="dxa"/>
            <w:shd w:val="clear" w:color="auto" w:fill="auto"/>
          </w:tcPr>
          <w:p w14:paraId="5CF78C8A" w14:textId="77777777" w:rsidR="005A40F1" w:rsidRPr="0009046D" w:rsidRDefault="005A40F1" w:rsidP="00AD7E03">
            <w:pPr>
              <w:pStyle w:val="TableEntry"/>
              <w:rPr>
                <w:lang w:eastAsia="en-US"/>
              </w:rPr>
            </w:pPr>
            <w:r w:rsidRPr="0009046D">
              <w:rPr>
                <w:lang w:eastAsia="en-US"/>
              </w:rPr>
              <w:t>Represents the point in time at the creating entity when the SubmissionSet was created.</w:t>
            </w:r>
          </w:p>
        </w:tc>
        <w:tc>
          <w:tcPr>
            <w:tcW w:w="1890" w:type="dxa"/>
            <w:shd w:val="clear" w:color="auto" w:fill="auto"/>
          </w:tcPr>
          <w:p w14:paraId="1FD761A7" w14:textId="77777777" w:rsidR="005A40F1" w:rsidRPr="0009046D" w:rsidRDefault="005A40F1" w:rsidP="00AD7E03">
            <w:pPr>
              <w:pStyle w:val="TableEntry"/>
              <w:rPr>
                <w:lang w:eastAsia="en-US"/>
              </w:rPr>
            </w:pPr>
            <w:r w:rsidRPr="0009046D">
              <w:rPr>
                <w:lang w:eastAsia="en-US"/>
              </w:rPr>
              <w:t>R</w:t>
            </w:r>
            <w:r w:rsidRPr="0009046D">
              <w:rPr>
                <w:lang w:eastAsia="en-US"/>
              </w:rPr>
              <w:br/>
              <w:t>(IHE)</w:t>
            </w:r>
          </w:p>
        </w:tc>
        <w:tc>
          <w:tcPr>
            <w:tcW w:w="2610" w:type="dxa"/>
            <w:shd w:val="clear" w:color="auto" w:fill="auto"/>
          </w:tcPr>
          <w:p w14:paraId="24CA089B" w14:textId="77777777" w:rsidR="005A40F1" w:rsidRPr="0009046D" w:rsidRDefault="005A40F1" w:rsidP="00AD7E03">
            <w:pPr>
              <w:pStyle w:val="TableEntry"/>
              <w:rPr>
                <w:lang w:eastAsia="en-US"/>
              </w:rPr>
            </w:pPr>
            <w:r w:rsidRPr="0009046D">
              <w:rPr>
                <w:lang w:eastAsia="en-US"/>
              </w:rPr>
              <w:t>Timestamp in UTC</w:t>
            </w:r>
          </w:p>
        </w:tc>
      </w:tr>
      <w:tr w:rsidR="005A40F1" w:rsidRPr="0009046D" w14:paraId="4B0EBF41" w14:textId="77777777" w:rsidTr="00AD7E03">
        <w:trPr>
          <w:cantSplit/>
        </w:trPr>
        <w:tc>
          <w:tcPr>
            <w:tcW w:w="2482" w:type="dxa"/>
            <w:shd w:val="clear" w:color="auto" w:fill="auto"/>
          </w:tcPr>
          <w:p w14:paraId="4F8F4A73" w14:textId="77777777" w:rsidR="005A40F1" w:rsidRPr="0009046D" w:rsidRDefault="005A40F1" w:rsidP="00AD7E03">
            <w:pPr>
              <w:pStyle w:val="TableEntry"/>
              <w:rPr>
                <w:lang w:eastAsia="en-US"/>
              </w:rPr>
            </w:pPr>
            <w:r w:rsidRPr="0009046D">
              <w:rPr>
                <w:lang w:eastAsia="en-US"/>
              </w:rPr>
              <w:lastRenderedPageBreak/>
              <w:t>uniqueId</w:t>
            </w:r>
          </w:p>
        </w:tc>
        <w:tc>
          <w:tcPr>
            <w:tcW w:w="2666" w:type="dxa"/>
            <w:shd w:val="clear" w:color="auto" w:fill="auto"/>
          </w:tcPr>
          <w:p w14:paraId="4727F6B8" w14:textId="7941225F" w:rsidR="005A40F1" w:rsidRPr="0009046D" w:rsidRDefault="005A40F1" w:rsidP="00E32250">
            <w:pPr>
              <w:pStyle w:val="TableEntry"/>
              <w:rPr>
                <w:lang w:eastAsia="en-US"/>
              </w:rPr>
            </w:pPr>
            <w:r w:rsidRPr="0009046D">
              <w:rPr>
                <w:lang w:eastAsia="en-US"/>
              </w:rPr>
              <w:t xml:space="preserve">Globally unique identifier assigned to the </w:t>
            </w:r>
            <w:r w:rsidR="00E32250" w:rsidRPr="0009046D">
              <w:rPr>
                <w:lang w:eastAsia="en-US"/>
              </w:rPr>
              <w:t>submission set</w:t>
            </w:r>
            <w:r w:rsidRPr="0009046D">
              <w:rPr>
                <w:lang w:eastAsia="en-US"/>
              </w:rPr>
              <w:t xml:space="preserve"> by its creator.</w:t>
            </w:r>
          </w:p>
        </w:tc>
        <w:tc>
          <w:tcPr>
            <w:tcW w:w="1890" w:type="dxa"/>
            <w:shd w:val="clear" w:color="auto" w:fill="auto"/>
          </w:tcPr>
          <w:p w14:paraId="6330BB9F" w14:textId="77777777" w:rsidR="005A40F1" w:rsidRPr="0009046D" w:rsidRDefault="005A40F1" w:rsidP="00AD7E03">
            <w:pPr>
              <w:pStyle w:val="TableEntry"/>
              <w:rPr>
                <w:lang w:eastAsia="en-US"/>
              </w:rPr>
            </w:pPr>
            <w:r w:rsidRPr="0009046D">
              <w:rPr>
                <w:lang w:eastAsia="en-US"/>
              </w:rPr>
              <w:t>R</w:t>
            </w:r>
          </w:p>
        </w:tc>
        <w:tc>
          <w:tcPr>
            <w:tcW w:w="2610" w:type="dxa"/>
            <w:shd w:val="clear" w:color="auto" w:fill="auto"/>
          </w:tcPr>
          <w:p w14:paraId="5F9AA73D" w14:textId="77777777" w:rsidR="005A40F1" w:rsidRPr="0009046D" w:rsidRDefault="005A40F1" w:rsidP="00AD7E03">
            <w:pPr>
              <w:pStyle w:val="TableEntry"/>
              <w:rPr>
                <w:lang w:eastAsia="en-US"/>
              </w:rPr>
            </w:pPr>
            <w:r w:rsidRPr="0009046D">
              <w:rPr>
                <w:lang w:eastAsia="en-US"/>
              </w:rPr>
              <w:t>An OID.</w:t>
            </w:r>
          </w:p>
        </w:tc>
      </w:tr>
      <w:tr w:rsidR="005A40F1" w:rsidRPr="0009046D" w14:paraId="7AAE0937" w14:textId="77777777" w:rsidTr="00AD7E03">
        <w:trPr>
          <w:cantSplit/>
        </w:trPr>
        <w:tc>
          <w:tcPr>
            <w:tcW w:w="2482" w:type="dxa"/>
            <w:shd w:val="clear" w:color="auto" w:fill="auto"/>
          </w:tcPr>
          <w:p w14:paraId="0FCBF044" w14:textId="77777777" w:rsidR="005A40F1" w:rsidRPr="0009046D" w:rsidRDefault="005A40F1" w:rsidP="00AD7E03">
            <w:pPr>
              <w:pStyle w:val="TableEntry"/>
              <w:rPr>
                <w:lang w:eastAsia="en-US"/>
              </w:rPr>
            </w:pPr>
            <w:r w:rsidRPr="0009046D">
              <w:rPr>
                <w:lang w:eastAsia="en-US"/>
              </w:rPr>
              <w:t>referenceIdList</w:t>
            </w:r>
          </w:p>
        </w:tc>
        <w:tc>
          <w:tcPr>
            <w:tcW w:w="2666" w:type="dxa"/>
            <w:shd w:val="clear" w:color="auto" w:fill="auto"/>
          </w:tcPr>
          <w:p w14:paraId="1DCD1767" w14:textId="7C05124A" w:rsidR="005A40F1" w:rsidRPr="0009046D" w:rsidRDefault="005A40F1" w:rsidP="00AD7E03">
            <w:pPr>
              <w:pStyle w:val="TableEntry"/>
              <w:rPr>
                <w:lang w:eastAsia="en-US"/>
              </w:rPr>
            </w:pPr>
            <w:r w:rsidRPr="0009046D">
              <w:rPr>
                <w:lang w:eastAsia="en-US"/>
              </w:rPr>
              <w:t xml:space="preserve">The referenceIdList contains the </w:t>
            </w:r>
            <w:r w:rsidR="00DD3A93" w:rsidRPr="0009046D">
              <w:rPr>
                <w:lang w:eastAsia="en-US"/>
              </w:rPr>
              <w:t>referral ID, as described in PCC</w:t>
            </w:r>
            <w:r w:rsidR="00176FB7" w:rsidRPr="0009046D">
              <w:rPr>
                <w:lang w:eastAsia="en-US"/>
              </w:rPr>
              <w:t xml:space="preserve"> TF-1: X.1.3</w:t>
            </w:r>
            <w:r w:rsidRPr="0009046D">
              <w:rPr>
                <w:lang w:eastAsia="en-US"/>
              </w:rPr>
              <w:t>.1</w:t>
            </w:r>
          </w:p>
        </w:tc>
        <w:tc>
          <w:tcPr>
            <w:tcW w:w="1890" w:type="dxa"/>
            <w:shd w:val="clear" w:color="auto" w:fill="auto"/>
          </w:tcPr>
          <w:p w14:paraId="600794D2" w14:textId="77777777" w:rsidR="005A40F1" w:rsidRPr="0009046D" w:rsidRDefault="005A40F1"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1DE5244B" w14:textId="77777777" w:rsidR="005A40F1" w:rsidRPr="0009046D" w:rsidRDefault="005A40F1" w:rsidP="00AD7E03">
            <w:pPr>
              <w:pStyle w:val="TableEntry"/>
              <w:rPr>
                <w:lang w:eastAsia="en-US"/>
              </w:rPr>
            </w:pPr>
            <w:r w:rsidRPr="0009046D">
              <w:rPr>
                <w:lang w:eastAsia="en-US"/>
              </w:rPr>
              <w:t>This attribute is currently only defined by IHE for the Document Entry metadata. Since it is a Slot, however, it is not prohibited from being added to the Submission Set metadata.</w:t>
            </w:r>
          </w:p>
        </w:tc>
      </w:tr>
    </w:tbl>
    <w:p w14:paraId="01A47720" w14:textId="77777777" w:rsidR="005A40F1" w:rsidRPr="0009046D" w:rsidRDefault="005A40F1" w:rsidP="005A40F1">
      <w:pPr>
        <w:pStyle w:val="BodyText"/>
        <w:rPr>
          <w:lang w:eastAsia="en-US"/>
        </w:rPr>
      </w:pPr>
    </w:p>
    <w:p w14:paraId="1D7AA8B8" w14:textId="7D8F2B03" w:rsidR="005A40F1" w:rsidRPr="0009046D" w:rsidRDefault="00E65E85" w:rsidP="00AD7E03">
      <w:pPr>
        <w:pStyle w:val="Heading7"/>
        <w:rPr>
          <w:noProof w:val="0"/>
        </w:rPr>
      </w:pPr>
      <w:bookmarkStart w:id="2213" w:name="_Toc482625034"/>
      <w:r w:rsidRPr="0009046D">
        <w:rPr>
          <w:noProof w:val="0"/>
        </w:rPr>
        <w:t>3.</w:t>
      </w:r>
      <w:r w:rsidR="008F3E89" w:rsidRPr="0009046D">
        <w:rPr>
          <w:noProof w:val="0"/>
        </w:rPr>
        <w:t>57</w:t>
      </w:r>
      <w:r w:rsidR="00AA5E81" w:rsidRPr="0009046D">
        <w:rPr>
          <w:noProof w:val="0"/>
        </w:rPr>
        <w:t>.4.1</w:t>
      </w:r>
      <w:r w:rsidR="005A40F1" w:rsidRPr="0009046D">
        <w:rPr>
          <w:noProof w:val="0"/>
        </w:rPr>
        <w:t>.2.1.2 Document Entry for Referral Status Update</w:t>
      </w:r>
      <w:bookmarkEnd w:id="2213"/>
    </w:p>
    <w:p w14:paraId="05A76720" w14:textId="0503ADCF" w:rsidR="005A40F1" w:rsidRPr="0009046D" w:rsidRDefault="005A40F1" w:rsidP="005A40F1">
      <w:pPr>
        <w:pStyle w:val="BodyText"/>
        <w:rPr>
          <w:lang w:eastAsia="en-US"/>
        </w:rPr>
      </w:pPr>
      <w:r w:rsidRPr="0009046D">
        <w:rPr>
          <w:lang w:eastAsia="en-US"/>
        </w:rPr>
        <w:t>The table contains all required (R) Document Entry attributes, as well as any “required if known” (R2) or optional (O) attributes, where 360X imposes a specific constraint or connection to the content of the Document Entry.</w:t>
      </w:r>
    </w:p>
    <w:p w14:paraId="792F89A8" w14:textId="2CDB941A" w:rsidR="00D153AE" w:rsidRPr="0009046D" w:rsidRDefault="00D153AE" w:rsidP="005A40F1">
      <w:pPr>
        <w:pStyle w:val="BodyText"/>
        <w:rPr>
          <w:lang w:eastAsia="en-US"/>
        </w:rPr>
      </w:pPr>
      <w:r w:rsidRPr="0009046D">
        <w:rPr>
          <w:lang w:eastAsia="en-US"/>
        </w:rPr>
        <w:t xml:space="preserve">Note: The Document Entry metadata is identical to the metadata described in </w:t>
      </w:r>
      <w:ins w:id="2214" w:author="Mary Jungers" w:date="2017-08-15T13:04:00Z">
        <w:r w:rsidR="00060985">
          <w:rPr>
            <w:lang w:eastAsia="en-US"/>
          </w:rPr>
          <w:t>S</w:t>
        </w:r>
      </w:ins>
      <w:del w:id="2215" w:author="Mary Jungers" w:date="2017-08-15T13:04:00Z">
        <w:r w:rsidRPr="0009046D" w:rsidDel="00060985">
          <w:rPr>
            <w:lang w:eastAsia="en-US"/>
          </w:rPr>
          <w:delText>s</w:delText>
        </w:r>
      </w:del>
      <w:r w:rsidRPr="0009046D">
        <w:rPr>
          <w:lang w:eastAsia="en-US"/>
        </w:rPr>
        <w:t>ection 3.</w:t>
      </w:r>
      <w:r w:rsidR="008F3E89" w:rsidRPr="0009046D">
        <w:rPr>
          <w:lang w:eastAsia="en-US"/>
        </w:rPr>
        <w:t>55</w:t>
      </w:r>
      <w:r w:rsidRPr="0009046D">
        <w:rPr>
          <w:lang w:eastAsia="en-US"/>
        </w:rPr>
        <w:t xml:space="preserve">.4.2.2.1.2, </w:t>
      </w:r>
      <w:del w:id="2216" w:author="Mary Jungers" w:date="2017-08-15T13:04:00Z">
        <w:r w:rsidRPr="0009046D" w:rsidDel="00060985">
          <w:rPr>
            <w:lang w:eastAsia="en-US"/>
          </w:rPr>
          <w:delText>table</w:delText>
        </w:r>
      </w:del>
      <w:ins w:id="2217" w:author="Mary Jungers" w:date="2017-08-15T13:04:00Z">
        <w:r w:rsidR="00060985">
          <w:rPr>
            <w:lang w:eastAsia="en-US"/>
          </w:rPr>
          <w:t>Table</w:t>
        </w:r>
      </w:ins>
      <w:r w:rsidRPr="0009046D">
        <w:rPr>
          <w:lang w:eastAsia="en-US"/>
        </w:rPr>
        <w:t xml:space="preserve"> 3.</w:t>
      </w:r>
      <w:r w:rsidR="008F3E89" w:rsidRPr="0009046D">
        <w:rPr>
          <w:lang w:eastAsia="en-US"/>
        </w:rPr>
        <w:t>55</w:t>
      </w:r>
      <w:r w:rsidRPr="0009046D">
        <w:rPr>
          <w:lang w:eastAsia="en-US"/>
        </w:rPr>
        <w:t>.4-7, with the exception of the author attribute. It is provided here for completeness and to make the reading of the specification easier.</w:t>
      </w:r>
      <w:del w:id="2218" w:author="Mary Jungers" w:date="2017-08-15T12:18:00Z">
        <w:r w:rsidR="00C868AF" w:rsidRPr="0009046D" w:rsidDel="00DB07F1">
          <w:rPr>
            <w:lang w:eastAsia="en-US"/>
          </w:rPr>
          <w:br/>
        </w:r>
      </w:del>
    </w:p>
    <w:p w14:paraId="022BF229" w14:textId="1991D73D" w:rsidR="005A40F1" w:rsidRPr="0009046D" w:rsidRDefault="00C868AF" w:rsidP="00C868AF">
      <w:pPr>
        <w:pStyle w:val="TableTitle"/>
      </w:pPr>
      <w:r w:rsidRPr="0009046D">
        <w:t>Table 3.</w:t>
      </w:r>
      <w:r w:rsidR="008F3E89" w:rsidRPr="0009046D">
        <w:t>57</w:t>
      </w:r>
      <w:r w:rsidRPr="0009046D">
        <w:t>.4-2: 360X Document Entry Attributes for Status Update</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2"/>
        <w:gridCol w:w="2666"/>
        <w:gridCol w:w="1890"/>
        <w:gridCol w:w="2610"/>
      </w:tblGrid>
      <w:tr w:rsidR="005A40F1" w:rsidRPr="0009046D" w14:paraId="3422F0D8" w14:textId="77777777" w:rsidTr="00AD7E03">
        <w:trPr>
          <w:cantSplit/>
          <w:tblHeader/>
        </w:trPr>
        <w:tc>
          <w:tcPr>
            <w:tcW w:w="2482" w:type="dxa"/>
            <w:shd w:val="clear" w:color="auto" w:fill="D9D9D9"/>
            <w:vAlign w:val="center"/>
          </w:tcPr>
          <w:p w14:paraId="6AF5BB36" w14:textId="77777777" w:rsidR="005A40F1" w:rsidRPr="0009046D" w:rsidRDefault="005A40F1" w:rsidP="00AD7E03">
            <w:pPr>
              <w:pStyle w:val="TableEntryHeader"/>
            </w:pPr>
            <w:r w:rsidRPr="0009046D">
              <w:rPr>
                <w:lang w:eastAsia="en-US"/>
              </w:rPr>
              <w:t>Attribute</w:t>
            </w:r>
          </w:p>
        </w:tc>
        <w:tc>
          <w:tcPr>
            <w:tcW w:w="2666" w:type="dxa"/>
            <w:shd w:val="clear" w:color="auto" w:fill="D9D9D9"/>
            <w:vAlign w:val="center"/>
          </w:tcPr>
          <w:p w14:paraId="701C0489" w14:textId="77777777" w:rsidR="005A40F1" w:rsidRPr="0009046D" w:rsidRDefault="005A40F1" w:rsidP="00AD7E03">
            <w:pPr>
              <w:pStyle w:val="TableEntryHeader"/>
            </w:pPr>
            <w:r w:rsidRPr="0009046D">
              <w:rPr>
                <w:lang w:eastAsia="en-US"/>
              </w:rPr>
              <w:t>Purpose within 360X</w:t>
            </w:r>
          </w:p>
        </w:tc>
        <w:tc>
          <w:tcPr>
            <w:tcW w:w="1890" w:type="dxa"/>
            <w:shd w:val="clear" w:color="auto" w:fill="D9D9D9"/>
            <w:vAlign w:val="center"/>
          </w:tcPr>
          <w:p w14:paraId="7DE6E2F1" w14:textId="77777777" w:rsidR="005A40F1" w:rsidRPr="0009046D" w:rsidRDefault="005A40F1" w:rsidP="00AD7E03">
            <w:pPr>
              <w:pStyle w:val="TableEntryHeader"/>
            </w:pPr>
            <w:r w:rsidRPr="0009046D">
              <w:rPr>
                <w:lang w:eastAsia="en-US"/>
              </w:rPr>
              <w:t>Requirement</w:t>
            </w:r>
            <w:r w:rsidRPr="0009046D">
              <w:rPr>
                <w:lang w:eastAsia="en-US"/>
              </w:rPr>
              <w:br/>
              <w:t>(Source of requirement)</w:t>
            </w:r>
          </w:p>
        </w:tc>
        <w:tc>
          <w:tcPr>
            <w:tcW w:w="2610" w:type="dxa"/>
            <w:shd w:val="clear" w:color="auto" w:fill="D9D9D9"/>
            <w:vAlign w:val="center"/>
          </w:tcPr>
          <w:p w14:paraId="1D9D3C67" w14:textId="77777777" w:rsidR="005A40F1" w:rsidRPr="0009046D" w:rsidRDefault="005A40F1" w:rsidP="00AD7E03">
            <w:pPr>
              <w:pStyle w:val="TableEntryHeader"/>
            </w:pPr>
            <w:r w:rsidRPr="0009046D">
              <w:rPr>
                <w:lang w:eastAsia="en-US"/>
              </w:rPr>
              <w:t>Corresponding HL7 Field/Component/Subcomponent</w:t>
            </w:r>
          </w:p>
        </w:tc>
      </w:tr>
      <w:tr w:rsidR="005A40F1" w:rsidRPr="0009046D" w14:paraId="2831D652" w14:textId="77777777" w:rsidTr="00AD7E03">
        <w:trPr>
          <w:cantSplit/>
        </w:trPr>
        <w:tc>
          <w:tcPr>
            <w:tcW w:w="2482" w:type="dxa"/>
            <w:shd w:val="clear" w:color="auto" w:fill="auto"/>
          </w:tcPr>
          <w:p w14:paraId="3B7E5580" w14:textId="77777777" w:rsidR="005A40F1" w:rsidRPr="0009046D" w:rsidRDefault="005A40F1" w:rsidP="00AD7E03">
            <w:pPr>
              <w:pStyle w:val="TableEntry"/>
              <w:rPr>
                <w:lang w:eastAsia="en-US"/>
              </w:rPr>
            </w:pPr>
            <w:r w:rsidRPr="0009046D">
              <w:rPr>
                <w:lang w:eastAsia="en-US"/>
              </w:rPr>
              <w:t>author</w:t>
            </w:r>
          </w:p>
        </w:tc>
        <w:tc>
          <w:tcPr>
            <w:tcW w:w="2666" w:type="dxa"/>
            <w:shd w:val="clear" w:color="auto" w:fill="auto"/>
          </w:tcPr>
          <w:p w14:paraId="78A2F0D4" w14:textId="612E65A6" w:rsidR="005A40F1" w:rsidRPr="0009046D" w:rsidRDefault="005A40F1" w:rsidP="00A07101">
            <w:pPr>
              <w:pStyle w:val="TableEntry"/>
              <w:rPr>
                <w:lang w:eastAsia="en-US"/>
              </w:rPr>
            </w:pPr>
            <w:r w:rsidRPr="0009046D">
              <w:rPr>
                <w:lang w:eastAsia="en-US"/>
              </w:rPr>
              <w:t xml:space="preserve">If supplied, MUST indicate the clinician who is </w:t>
            </w:r>
            <w:r w:rsidR="00A07101" w:rsidRPr="0009046D">
              <w:rPr>
                <w:lang w:eastAsia="en-US"/>
              </w:rPr>
              <w:t xml:space="preserve">providing the </w:t>
            </w:r>
            <w:r w:rsidRPr="0009046D">
              <w:rPr>
                <w:lang w:eastAsia="en-US"/>
              </w:rPr>
              <w:t>referral</w:t>
            </w:r>
            <w:r w:rsidR="00A07101" w:rsidRPr="0009046D">
              <w:rPr>
                <w:lang w:eastAsia="en-US"/>
              </w:rPr>
              <w:t xml:space="preserve"> outcome</w:t>
            </w:r>
            <w:r w:rsidRPr="0009046D">
              <w:rPr>
                <w:lang w:eastAsia="en-US"/>
              </w:rPr>
              <w:t>.</w:t>
            </w:r>
          </w:p>
        </w:tc>
        <w:tc>
          <w:tcPr>
            <w:tcW w:w="1890" w:type="dxa"/>
            <w:shd w:val="clear" w:color="auto" w:fill="auto"/>
          </w:tcPr>
          <w:p w14:paraId="1DFDF359" w14:textId="77777777" w:rsidR="005A40F1" w:rsidRPr="0009046D" w:rsidRDefault="005A40F1" w:rsidP="00AD7E03">
            <w:pPr>
              <w:pStyle w:val="TableEntry"/>
              <w:rPr>
                <w:lang w:eastAsia="en-US"/>
              </w:rPr>
            </w:pPr>
            <w:r w:rsidRPr="0009046D">
              <w:rPr>
                <w:lang w:eastAsia="en-US"/>
              </w:rPr>
              <w:t>R</w:t>
            </w:r>
            <w:r w:rsidRPr="0009046D">
              <w:t>2</w:t>
            </w:r>
            <w:r w:rsidRPr="0009046D">
              <w:br/>
              <w:t>(XDR and XDM for Direct Messaging)</w:t>
            </w:r>
          </w:p>
        </w:tc>
        <w:tc>
          <w:tcPr>
            <w:tcW w:w="2610" w:type="dxa"/>
            <w:shd w:val="clear" w:color="auto" w:fill="auto"/>
          </w:tcPr>
          <w:p w14:paraId="326D5A66" w14:textId="77777777" w:rsidR="005A40F1" w:rsidRPr="0009046D" w:rsidRDefault="005A40F1" w:rsidP="00AD7E03">
            <w:pPr>
              <w:pStyle w:val="TableEntry"/>
              <w:rPr>
                <w:lang w:eastAsia="en-US"/>
              </w:rPr>
            </w:pPr>
          </w:p>
        </w:tc>
      </w:tr>
      <w:tr w:rsidR="005A40F1" w:rsidRPr="0009046D" w14:paraId="6413303B" w14:textId="77777777" w:rsidTr="00AD7E03">
        <w:trPr>
          <w:cantSplit/>
        </w:trPr>
        <w:tc>
          <w:tcPr>
            <w:tcW w:w="2482" w:type="dxa"/>
            <w:shd w:val="clear" w:color="auto" w:fill="auto"/>
          </w:tcPr>
          <w:p w14:paraId="1AF7C469" w14:textId="77777777" w:rsidR="005A40F1" w:rsidRPr="0009046D" w:rsidRDefault="005A40F1" w:rsidP="00AD7E03">
            <w:pPr>
              <w:pStyle w:val="TableEntry"/>
              <w:rPr>
                <w:lang w:eastAsia="en-US"/>
              </w:rPr>
            </w:pPr>
            <w:r w:rsidRPr="0009046D">
              <w:rPr>
                <w:lang w:eastAsia="en-US"/>
              </w:rPr>
              <w:t>classCode</w:t>
            </w:r>
          </w:p>
        </w:tc>
        <w:tc>
          <w:tcPr>
            <w:tcW w:w="2666" w:type="dxa"/>
            <w:shd w:val="clear" w:color="auto" w:fill="auto"/>
          </w:tcPr>
          <w:p w14:paraId="2E36A199" w14:textId="77777777" w:rsidR="005A40F1" w:rsidRPr="0009046D" w:rsidRDefault="005A40F1" w:rsidP="00AD7E03">
            <w:pPr>
              <w:pStyle w:val="TableEntry"/>
              <w:rPr>
                <w:lang w:eastAsia="en-US"/>
              </w:rPr>
            </w:pPr>
            <w:r w:rsidRPr="0009046D">
              <w:rPr>
                <w:lang w:eastAsia="en-US"/>
              </w:rPr>
              <w:t>Identifies the specific document type, in this case an HL7 V2 Order Status Update.</w:t>
            </w:r>
          </w:p>
        </w:tc>
        <w:tc>
          <w:tcPr>
            <w:tcW w:w="1890" w:type="dxa"/>
            <w:shd w:val="clear" w:color="auto" w:fill="auto"/>
          </w:tcPr>
          <w:p w14:paraId="00E23FEE" w14:textId="77777777" w:rsidR="005A40F1" w:rsidRPr="0009046D" w:rsidRDefault="005A40F1" w:rsidP="00AD7E03">
            <w:pPr>
              <w:pStyle w:val="TableEntry"/>
              <w:rPr>
                <w:lang w:eastAsia="en-US"/>
              </w:rPr>
            </w:pPr>
            <w:r w:rsidRPr="0009046D">
              <w:rPr>
                <w:lang w:eastAsia="en-US"/>
              </w:rPr>
              <w:t xml:space="preserve">R </w:t>
            </w:r>
            <w:r w:rsidRPr="0009046D">
              <w:rPr>
                <w:lang w:eastAsia="en-US"/>
              </w:rPr>
              <w:br/>
              <w:t>(360X)</w:t>
            </w:r>
            <w:r w:rsidRPr="0009046D">
              <w:rPr>
                <w:lang w:eastAsia="en-US"/>
              </w:rPr>
              <w:br/>
              <w:t>(R2 XDR and XDM for Direct Messaging)</w:t>
            </w:r>
          </w:p>
        </w:tc>
        <w:tc>
          <w:tcPr>
            <w:tcW w:w="2610" w:type="dxa"/>
            <w:shd w:val="clear" w:color="auto" w:fill="auto"/>
          </w:tcPr>
          <w:p w14:paraId="02BB3CAB" w14:textId="2767C800" w:rsidR="005A40F1" w:rsidRPr="0009046D" w:rsidRDefault="00015AA8" w:rsidP="00AD7E03">
            <w:pPr>
              <w:pStyle w:val="TableEntry"/>
              <w:rPr>
                <w:lang w:eastAsia="en-US"/>
              </w:rPr>
            </w:pPr>
            <w:r w:rsidRPr="0009046D">
              <w:rPr>
                <w:lang w:eastAsia="en-US"/>
              </w:rPr>
              <w:t>Message Type in MSH-9.1 value: OSU</w:t>
            </w:r>
            <w:r w:rsidRPr="0009046D">
              <w:rPr>
                <w:lang w:eastAsia="en-US"/>
              </w:rPr>
              <w:br/>
              <w:t>name: Order status update message</w:t>
            </w:r>
            <w:r w:rsidRPr="0009046D">
              <w:rPr>
                <w:lang w:eastAsia="en-US"/>
              </w:rPr>
              <w:br/>
              <w:t xml:space="preserve">coding system: </w:t>
            </w:r>
            <w:r w:rsidRPr="0009046D">
              <w:t>2.16.840.1.113883.12.76</w:t>
            </w:r>
          </w:p>
        </w:tc>
      </w:tr>
      <w:tr w:rsidR="005A40F1" w:rsidRPr="0009046D" w14:paraId="07985406" w14:textId="77777777" w:rsidTr="00AD7E03">
        <w:trPr>
          <w:cantSplit/>
        </w:trPr>
        <w:tc>
          <w:tcPr>
            <w:tcW w:w="2482" w:type="dxa"/>
            <w:shd w:val="clear" w:color="auto" w:fill="auto"/>
          </w:tcPr>
          <w:p w14:paraId="4F2E310B" w14:textId="77777777" w:rsidR="005A40F1" w:rsidRPr="0009046D" w:rsidRDefault="005A40F1" w:rsidP="00AD7E03">
            <w:pPr>
              <w:pStyle w:val="TableEntry"/>
              <w:rPr>
                <w:lang w:eastAsia="en-US"/>
              </w:rPr>
            </w:pPr>
            <w:r w:rsidRPr="0009046D">
              <w:rPr>
                <w:lang w:eastAsia="en-US"/>
              </w:rPr>
              <w:t>confidentialityCode</w:t>
            </w:r>
          </w:p>
        </w:tc>
        <w:tc>
          <w:tcPr>
            <w:tcW w:w="2666" w:type="dxa"/>
            <w:shd w:val="clear" w:color="auto" w:fill="auto"/>
          </w:tcPr>
          <w:p w14:paraId="3A1C49EA" w14:textId="77777777" w:rsidR="005A40F1" w:rsidRPr="0009046D" w:rsidRDefault="005A40F1" w:rsidP="00AD7E03">
            <w:pPr>
              <w:pStyle w:val="TableEntry"/>
              <w:rPr>
                <w:lang w:eastAsia="en-US"/>
              </w:rPr>
            </w:pPr>
            <w:r w:rsidRPr="0009046D">
              <w:rPr>
                <w:lang w:eastAsia="en-US"/>
              </w:rPr>
              <w:t>Identifies the confidentiality defined for the order.</w:t>
            </w:r>
            <w:r w:rsidRPr="0009046D">
              <w:rPr>
                <w:lang w:eastAsia="en-US"/>
              </w:rPr>
              <w:br/>
              <w:t>Implementations SHOULD NOT use codes that reveal the specific trigger causes of confidentiality (e.g., ETH, HIV, PSY, SDV)</w:t>
            </w:r>
          </w:p>
        </w:tc>
        <w:tc>
          <w:tcPr>
            <w:tcW w:w="1890" w:type="dxa"/>
            <w:shd w:val="clear" w:color="auto" w:fill="auto"/>
          </w:tcPr>
          <w:p w14:paraId="6A4C6475" w14:textId="77777777" w:rsidR="005A40F1" w:rsidRPr="0009046D" w:rsidRDefault="005A40F1" w:rsidP="00AD7E03">
            <w:pPr>
              <w:pStyle w:val="TableEntry"/>
              <w:rPr>
                <w:lang w:eastAsia="en-US"/>
              </w:rPr>
            </w:pPr>
            <w:r w:rsidRPr="0009046D">
              <w:rPr>
                <w:lang w:eastAsia="en-US"/>
              </w:rPr>
              <w:t>R2</w:t>
            </w:r>
            <w:r w:rsidRPr="0009046D">
              <w:rPr>
                <w:lang w:eastAsia="en-US"/>
              </w:rPr>
              <w:br/>
              <w:t>(XDR and XDM for Direct Messaging)</w:t>
            </w:r>
          </w:p>
        </w:tc>
        <w:tc>
          <w:tcPr>
            <w:tcW w:w="2610" w:type="dxa"/>
            <w:shd w:val="clear" w:color="auto" w:fill="auto"/>
          </w:tcPr>
          <w:p w14:paraId="0FB6BD2A" w14:textId="77777777" w:rsidR="005A40F1" w:rsidRPr="0009046D" w:rsidRDefault="005A40F1" w:rsidP="00AD7E03">
            <w:pPr>
              <w:pStyle w:val="TableEntry"/>
              <w:rPr>
                <w:lang w:eastAsia="en-US"/>
              </w:rPr>
            </w:pPr>
            <w:r w:rsidRPr="0009046D">
              <w:rPr>
                <w:lang w:eastAsia="en-US"/>
              </w:rPr>
              <w:t>Confidentiality Code in ORC-28</w:t>
            </w:r>
            <w:r w:rsidRPr="0009046D">
              <w:rPr>
                <w:lang w:eastAsia="en-US"/>
              </w:rPr>
              <w:br/>
              <w:t>Implementations SHOULD constrain to values that do not reflect the cause of confidentiality such as:</w:t>
            </w:r>
          </w:p>
          <w:p w14:paraId="7083B3DF" w14:textId="77777777" w:rsidR="005A40F1" w:rsidRPr="0009046D" w:rsidRDefault="005A40F1" w:rsidP="00AD7E03">
            <w:pPr>
              <w:pStyle w:val="TableEntry"/>
              <w:rPr>
                <w:lang w:eastAsia="en-US"/>
              </w:rPr>
            </w:pPr>
            <w:r w:rsidRPr="0009046D">
              <w:rPr>
                <w:lang w:eastAsia="en-US"/>
              </w:rPr>
              <w:t>V Very restricted</w:t>
            </w:r>
            <w:r w:rsidRPr="0009046D">
              <w:rPr>
                <w:lang w:eastAsia="en-US"/>
              </w:rPr>
              <w:br/>
              <w:t>R Restricted</w:t>
            </w:r>
            <w:r w:rsidRPr="0009046D">
              <w:rPr>
                <w:lang w:eastAsia="en-US"/>
              </w:rPr>
              <w:br/>
              <w:t>U Usual control</w:t>
            </w:r>
          </w:p>
        </w:tc>
      </w:tr>
      <w:tr w:rsidR="005A40F1" w:rsidRPr="0009046D" w14:paraId="55519668" w14:textId="77777777" w:rsidTr="00AD7E03">
        <w:trPr>
          <w:cantSplit/>
        </w:trPr>
        <w:tc>
          <w:tcPr>
            <w:tcW w:w="2482" w:type="dxa"/>
            <w:shd w:val="clear" w:color="auto" w:fill="auto"/>
          </w:tcPr>
          <w:p w14:paraId="79DC0DC4" w14:textId="77777777" w:rsidR="005A40F1" w:rsidRPr="0009046D" w:rsidRDefault="005A40F1" w:rsidP="00AD7E03">
            <w:pPr>
              <w:pStyle w:val="TableEntry"/>
              <w:rPr>
                <w:lang w:eastAsia="en-US"/>
              </w:rPr>
            </w:pPr>
            <w:r w:rsidRPr="0009046D">
              <w:rPr>
                <w:lang w:eastAsia="en-US"/>
              </w:rPr>
              <w:lastRenderedPageBreak/>
              <w:t>creationTime</w:t>
            </w:r>
          </w:p>
        </w:tc>
        <w:tc>
          <w:tcPr>
            <w:tcW w:w="2666" w:type="dxa"/>
            <w:shd w:val="clear" w:color="auto" w:fill="auto"/>
          </w:tcPr>
          <w:p w14:paraId="0A092320" w14:textId="77777777" w:rsidR="005A40F1" w:rsidRPr="0009046D" w:rsidRDefault="005A40F1" w:rsidP="00AD7E03">
            <w:pPr>
              <w:pStyle w:val="TableEntry"/>
              <w:rPr>
                <w:lang w:eastAsia="en-US"/>
              </w:rPr>
            </w:pPr>
            <w:r w:rsidRPr="0009046D">
              <w:rPr>
                <w:lang w:eastAsia="en-US"/>
              </w:rPr>
              <w:t>Defines the creation time of the order message (as opposed to the order itself)</w:t>
            </w:r>
          </w:p>
        </w:tc>
        <w:tc>
          <w:tcPr>
            <w:tcW w:w="1890" w:type="dxa"/>
            <w:shd w:val="clear" w:color="auto" w:fill="auto"/>
          </w:tcPr>
          <w:p w14:paraId="1B952D1D" w14:textId="77777777" w:rsidR="005A40F1" w:rsidRPr="0009046D" w:rsidRDefault="005A40F1" w:rsidP="00AD7E03">
            <w:pPr>
              <w:pStyle w:val="TableEntry"/>
              <w:rPr>
                <w:lang w:eastAsia="en-US"/>
              </w:rPr>
            </w:pPr>
            <w:r w:rsidRPr="0009046D">
              <w:rPr>
                <w:lang w:eastAsia="en-US"/>
              </w:rPr>
              <w:t>R2</w:t>
            </w:r>
            <w:r w:rsidRPr="0009046D">
              <w:rPr>
                <w:lang w:eastAsia="en-US"/>
              </w:rPr>
              <w:br/>
              <w:t>(XDR and XDM for Direct Messaging)</w:t>
            </w:r>
          </w:p>
        </w:tc>
        <w:tc>
          <w:tcPr>
            <w:tcW w:w="2610" w:type="dxa"/>
            <w:shd w:val="clear" w:color="auto" w:fill="auto"/>
          </w:tcPr>
          <w:p w14:paraId="44F064A3" w14:textId="77777777" w:rsidR="005A40F1" w:rsidRPr="0009046D" w:rsidRDefault="005A40F1" w:rsidP="00AD7E03">
            <w:pPr>
              <w:pStyle w:val="TableEntry"/>
              <w:rPr>
                <w:lang w:eastAsia="en-US"/>
              </w:rPr>
            </w:pPr>
            <w:r w:rsidRPr="0009046D">
              <w:rPr>
                <w:lang w:eastAsia="en-US"/>
              </w:rPr>
              <w:t>Date/Time of Message in MSH-7. In the metadata the timestamp shall be in UTC time.</w:t>
            </w:r>
          </w:p>
        </w:tc>
      </w:tr>
      <w:tr w:rsidR="005A40F1" w:rsidRPr="0009046D" w14:paraId="308694C4" w14:textId="77777777" w:rsidTr="00AD7E03">
        <w:trPr>
          <w:cantSplit/>
        </w:trPr>
        <w:tc>
          <w:tcPr>
            <w:tcW w:w="2482" w:type="dxa"/>
            <w:shd w:val="clear" w:color="auto" w:fill="auto"/>
          </w:tcPr>
          <w:p w14:paraId="360401C7" w14:textId="77777777" w:rsidR="005A40F1" w:rsidRPr="0009046D" w:rsidRDefault="005A40F1" w:rsidP="00AD7E03">
            <w:pPr>
              <w:pStyle w:val="TableEntry"/>
              <w:rPr>
                <w:lang w:eastAsia="en-US"/>
              </w:rPr>
            </w:pPr>
            <w:r w:rsidRPr="0009046D">
              <w:rPr>
                <w:lang w:eastAsia="en-US"/>
              </w:rPr>
              <w:t>entryUUID</w:t>
            </w:r>
          </w:p>
        </w:tc>
        <w:tc>
          <w:tcPr>
            <w:tcW w:w="2666" w:type="dxa"/>
            <w:shd w:val="clear" w:color="auto" w:fill="auto"/>
          </w:tcPr>
          <w:p w14:paraId="52C4FBA5" w14:textId="77777777" w:rsidR="005A40F1" w:rsidRPr="0009046D" w:rsidRDefault="005A40F1" w:rsidP="00AD7E03">
            <w:pPr>
              <w:pStyle w:val="TableEntry"/>
              <w:rPr>
                <w:lang w:eastAsia="en-US"/>
              </w:rPr>
            </w:pPr>
            <w:r w:rsidRPr="0009046D">
              <w:rPr>
                <w:lang w:eastAsia="en-US"/>
              </w:rPr>
              <w:t>The identifier used for referencing the Document Entry object within the metadata</w:t>
            </w:r>
          </w:p>
        </w:tc>
        <w:tc>
          <w:tcPr>
            <w:tcW w:w="1890" w:type="dxa"/>
            <w:shd w:val="clear" w:color="auto" w:fill="auto"/>
          </w:tcPr>
          <w:p w14:paraId="69F6C64D" w14:textId="77777777" w:rsidR="005A40F1" w:rsidRPr="0009046D" w:rsidRDefault="005A40F1" w:rsidP="00AD7E03">
            <w:pPr>
              <w:pStyle w:val="TableEntry"/>
              <w:rPr>
                <w:lang w:eastAsia="en-US"/>
              </w:rPr>
            </w:pPr>
            <w:r w:rsidRPr="0009046D">
              <w:rPr>
                <w:lang w:eastAsia="en-US"/>
              </w:rPr>
              <w:t>R</w:t>
            </w:r>
            <w:r w:rsidRPr="0009046D">
              <w:rPr>
                <w:lang w:eastAsia="en-US"/>
              </w:rPr>
              <w:br/>
              <w:t>(XDR and XDM for Direct Messaging)</w:t>
            </w:r>
          </w:p>
        </w:tc>
        <w:tc>
          <w:tcPr>
            <w:tcW w:w="2610" w:type="dxa"/>
            <w:shd w:val="clear" w:color="auto" w:fill="auto"/>
          </w:tcPr>
          <w:p w14:paraId="3B225E40" w14:textId="77777777" w:rsidR="005A40F1" w:rsidRPr="0009046D" w:rsidRDefault="005A40F1" w:rsidP="00AD7E03">
            <w:pPr>
              <w:pStyle w:val="TableEntry"/>
              <w:rPr>
                <w:lang w:eastAsia="en-US"/>
              </w:rPr>
            </w:pPr>
            <w:r w:rsidRPr="0009046D">
              <w:rPr>
                <w:lang w:eastAsia="en-US"/>
              </w:rPr>
              <w:t>N/A</w:t>
            </w:r>
            <w:r w:rsidRPr="0009046D">
              <w:rPr>
                <w:lang w:eastAsia="en-US"/>
              </w:rPr>
              <w:br/>
            </w:r>
          </w:p>
        </w:tc>
      </w:tr>
      <w:tr w:rsidR="005A40F1" w:rsidRPr="0009046D" w14:paraId="652A9F32" w14:textId="77777777" w:rsidTr="00AD7E03">
        <w:trPr>
          <w:cantSplit/>
        </w:trPr>
        <w:tc>
          <w:tcPr>
            <w:tcW w:w="2482" w:type="dxa"/>
            <w:shd w:val="clear" w:color="auto" w:fill="auto"/>
          </w:tcPr>
          <w:p w14:paraId="3606030A" w14:textId="77777777" w:rsidR="005A40F1" w:rsidRPr="0009046D" w:rsidRDefault="005A40F1" w:rsidP="00AD7E03">
            <w:pPr>
              <w:pStyle w:val="TableEntry"/>
              <w:rPr>
                <w:lang w:eastAsia="en-US"/>
              </w:rPr>
            </w:pPr>
            <w:r w:rsidRPr="0009046D">
              <w:rPr>
                <w:lang w:eastAsia="en-US"/>
              </w:rPr>
              <w:t>formatCode</w:t>
            </w:r>
          </w:p>
        </w:tc>
        <w:tc>
          <w:tcPr>
            <w:tcW w:w="2666" w:type="dxa"/>
            <w:shd w:val="clear" w:color="auto" w:fill="auto"/>
          </w:tcPr>
          <w:p w14:paraId="1FAF5653" w14:textId="77777777" w:rsidR="005A40F1" w:rsidRPr="0009046D" w:rsidRDefault="005A40F1" w:rsidP="00AD7E03">
            <w:pPr>
              <w:pStyle w:val="TableEntry"/>
              <w:rPr>
                <w:lang w:eastAsia="en-US"/>
              </w:rPr>
            </w:pPr>
            <w:r w:rsidRPr="0009046D">
              <w:rPr>
                <w:lang w:eastAsia="en-US"/>
              </w:rPr>
              <w:t xml:space="preserve">The specific format for the message </w:t>
            </w:r>
          </w:p>
        </w:tc>
        <w:tc>
          <w:tcPr>
            <w:tcW w:w="1890" w:type="dxa"/>
            <w:shd w:val="clear" w:color="auto" w:fill="auto"/>
          </w:tcPr>
          <w:p w14:paraId="248F70C4" w14:textId="77777777" w:rsidR="005A40F1" w:rsidRPr="0009046D" w:rsidRDefault="005A40F1"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2DE5D50A" w14:textId="14CF7C8B" w:rsidR="005A40F1" w:rsidRPr="0009046D" w:rsidRDefault="005A40F1" w:rsidP="00AD7E03">
            <w:pPr>
              <w:pStyle w:val="TableEntry"/>
              <w:rPr>
                <w:lang w:eastAsia="en-US"/>
              </w:rPr>
            </w:pPr>
            <w:r w:rsidRPr="0009046D">
              <w:rPr>
                <w:lang w:eastAsia="en-US"/>
              </w:rPr>
              <w:t>Based on M</w:t>
            </w:r>
            <w:r w:rsidR="00A07101" w:rsidRPr="0009046D">
              <w:rPr>
                <w:lang w:eastAsia="en-US"/>
              </w:rPr>
              <w:t>SH-9</w:t>
            </w:r>
            <w:r w:rsidR="00A07101" w:rsidRPr="0009046D">
              <w:rPr>
                <w:lang w:eastAsia="en-US"/>
              </w:rPr>
              <w:br/>
              <w:t>urn:ihe:pcc:360x:hl7:OSU:O5</w:t>
            </w:r>
            <w:r w:rsidRPr="0009046D">
              <w:rPr>
                <w:lang w:eastAsia="en-US"/>
              </w:rPr>
              <w:t>1:2017</w:t>
            </w:r>
          </w:p>
        </w:tc>
      </w:tr>
      <w:tr w:rsidR="005A40F1" w:rsidRPr="0009046D" w14:paraId="6CB25C8B" w14:textId="77777777" w:rsidTr="00AD7E03">
        <w:trPr>
          <w:cantSplit/>
        </w:trPr>
        <w:tc>
          <w:tcPr>
            <w:tcW w:w="2482" w:type="dxa"/>
            <w:shd w:val="clear" w:color="auto" w:fill="auto"/>
          </w:tcPr>
          <w:p w14:paraId="2F2A34B4" w14:textId="77777777" w:rsidR="005A40F1" w:rsidRPr="0009046D" w:rsidRDefault="005A40F1" w:rsidP="00AD7E03">
            <w:pPr>
              <w:pStyle w:val="TableEntry"/>
              <w:rPr>
                <w:lang w:eastAsia="en-US"/>
              </w:rPr>
            </w:pPr>
            <w:r w:rsidRPr="0009046D">
              <w:rPr>
                <w:lang w:eastAsia="en-US"/>
              </w:rPr>
              <w:t>hash</w:t>
            </w:r>
          </w:p>
        </w:tc>
        <w:tc>
          <w:tcPr>
            <w:tcW w:w="2666" w:type="dxa"/>
            <w:shd w:val="clear" w:color="auto" w:fill="auto"/>
          </w:tcPr>
          <w:p w14:paraId="0134BAAE" w14:textId="77777777" w:rsidR="005A40F1" w:rsidRPr="0009046D" w:rsidRDefault="005A40F1" w:rsidP="00AD7E03">
            <w:pPr>
              <w:pStyle w:val="TableEntry"/>
              <w:rPr>
                <w:lang w:eastAsia="en-US"/>
              </w:rPr>
            </w:pPr>
            <w:r w:rsidRPr="0009046D">
              <w:rPr>
                <w:lang w:eastAsia="en-US"/>
              </w:rPr>
              <w:t>SHA-1 hash of the content</w:t>
            </w:r>
          </w:p>
        </w:tc>
        <w:tc>
          <w:tcPr>
            <w:tcW w:w="1890" w:type="dxa"/>
            <w:shd w:val="clear" w:color="auto" w:fill="auto"/>
          </w:tcPr>
          <w:p w14:paraId="5EEA5E28" w14:textId="77777777" w:rsidR="005A40F1" w:rsidRPr="0009046D" w:rsidRDefault="005A40F1" w:rsidP="00AD7E03">
            <w:pPr>
              <w:pStyle w:val="TableEntry"/>
              <w:rPr>
                <w:lang w:eastAsia="en-US"/>
              </w:rPr>
            </w:pPr>
            <w:r w:rsidRPr="0009046D">
              <w:rPr>
                <w:lang w:eastAsia="en-US"/>
              </w:rPr>
              <w:t>R</w:t>
            </w:r>
            <w:r w:rsidRPr="0009046D">
              <w:rPr>
                <w:lang w:eastAsia="en-US"/>
              </w:rPr>
              <w:br/>
              <w:t>(XDM)</w:t>
            </w:r>
          </w:p>
        </w:tc>
        <w:tc>
          <w:tcPr>
            <w:tcW w:w="2610" w:type="dxa"/>
            <w:shd w:val="clear" w:color="auto" w:fill="auto"/>
          </w:tcPr>
          <w:p w14:paraId="602B002B" w14:textId="77777777" w:rsidR="005A40F1" w:rsidRPr="0009046D" w:rsidRDefault="005A40F1" w:rsidP="00AD7E03">
            <w:pPr>
              <w:pStyle w:val="TableEntry"/>
              <w:rPr>
                <w:lang w:eastAsia="en-US"/>
              </w:rPr>
            </w:pPr>
            <w:r w:rsidRPr="0009046D">
              <w:rPr>
                <w:lang w:eastAsia="en-US"/>
              </w:rPr>
              <w:t>N/A</w:t>
            </w:r>
          </w:p>
        </w:tc>
      </w:tr>
      <w:tr w:rsidR="005A40F1" w:rsidRPr="0009046D" w14:paraId="2FB6B066" w14:textId="77777777" w:rsidTr="00AD7E03">
        <w:trPr>
          <w:cantSplit/>
        </w:trPr>
        <w:tc>
          <w:tcPr>
            <w:tcW w:w="2482" w:type="dxa"/>
            <w:shd w:val="clear" w:color="auto" w:fill="auto"/>
          </w:tcPr>
          <w:p w14:paraId="1195220E" w14:textId="77777777" w:rsidR="005A40F1" w:rsidRPr="0009046D" w:rsidRDefault="005A40F1" w:rsidP="00AD7E03">
            <w:pPr>
              <w:pStyle w:val="TableEntry"/>
              <w:rPr>
                <w:lang w:eastAsia="en-US"/>
              </w:rPr>
            </w:pPr>
            <w:r w:rsidRPr="0009046D">
              <w:rPr>
                <w:lang w:eastAsia="en-US"/>
              </w:rPr>
              <w:t>healthcareFacilityTypeCode</w:t>
            </w:r>
          </w:p>
        </w:tc>
        <w:tc>
          <w:tcPr>
            <w:tcW w:w="2666" w:type="dxa"/>
            <w:shd w:val="clear" w:color="auto" w:fill="auto"/>
          </w:tcPr>
          <w:p w14:paraId="214839BF" w14:textId="77777777" w:rsidR="005A40F1" w:rsidRPr="0009046D" w:rsidRDefault="005A40F1" w:rsidP="00AD7E03">
            <w:pPr>
              <w:pStyle w:val="TableEntry"/>
              <w:rPr>
                <w:lang w:eastAsia="en-US"/>
              </w:rPr>
            </w:pPr>
            <w:r w:rsidRPr="0009046D">
              <w:rPr>
                <w:lang w:eastAsia="en-US"/>
              </w:rPr>
              <w:t xml:space="preserve">See also practice setting type. This code represents the type of organizational setting which accepted the referral request. </w:t>
            </w:r>
          </w:p>
        </w:tc>
        <w:tc>
          <w:tcPr>
            <w:tcW w:w="1890" w:type="dxa"/>
            <w:shd w:val="clear" w:color="auto" w:fill="auto"/>
          </w:tcPr>
          <w:p w14:paraId="6ADC12E0" w14:textId="77777777" w:rsidR="005A40F1" w:rsidRPr="0009046D" w:rsidRDefault="005A40F1" w:rsidP="00AD7E03">
            <w:pPr>
              <w:pStyle w:val="TableEntry"/>
              <w:rPr>
                <w:lang w:eastAsia="en-US"/>
              </w:rPr>
            </w:pPr>
            <w:r w:rsidRPr="0009046D">
              <w:rPr>
                <w:lang w:eastAsia="en-US"/>
              </w:rPr>
              <w:t>R2</w:t>
            </w:r>
            <w:r w:rsidRPr="0009046D">
              <w:rPr>
                <w:lang w:eastAsia="en-US"/>
              </w:rPr>
              <w:br/>
              <w:t>(XDR and XDM for Direct Messaging)</w:t>
            </w:r>
          </w:p>
        </w:tc>
        <w:tc>
          <w:tcPr>
            <w:tcW w:w="2610" w:type="dxa"/>
            <w:shd w:val="clear" w:color="auto" w:fill="auto"/>
          </w:tcPr>
          <w:p w14:paraId="17CD07F3" w14:textId="77777777" w:rsidR="005A40F1" w:rsidRPr="0009046D" w:rsidRDefault="005A40F1" w:rsidP="00AD7E03">
            <w:pPr>
              <w:pStyle w:val="TableEntry"/>
              <w:rPr>
                <w:lang w:eastAsia="en-US"/>
              </w:rPr>
            </w:pPr>
            <w:r w:rsidRPr="0009046D">
              <w:rPr>
                <w:lang w:eastAsia="en-US"/>
              </w:rPr>
              <w:t>May be derived from / mapped to the information in ORC-21 through 24</w:t>
            </w:r>
          </w:p>
        </w:tc>
      </w:tr>
      <w:tr w:rsidR="005A40F1" w:rsidRPr="0009046D" w14:paraId="3A509437" w14:textId="77777777" w:rsidTr="00AD7E03">
        <w:trPr>
          <w:cantSplit/>
        </w:trPr>
        <w:tc>
          <w:tcPr>
            <w:tcW w:w="2482" w:type="dxa"/>
            <w:shd w:val="clear" w:color="auto" w:fill="auto"/>
          </w:tcPr>
          <w:p w14:paraId="0E99F899" w14:textId="77777777" w:rsidR="005A40F1" w:rsidRPr="0009046D" w:rsidRDefault="005A40F1" w:rsidP="00AD7E03">
            <w:pPr>
              <w:pStyle w:val="TableEntry"/>
              <w:rPr>
                <w:lang w:eastAsia="en-US"/>
              </w:rPr>
            </w:pPr>
            <w:r w:rsidRPr="0009046D">
              <w:rPr>
                <w:lang w:eastAsia="en-US"/>
              </w:rPr>
              <w:t>languageCode</w:t>
            </w:r>
          </w:p>
        </w:tc>
        <w:tc>
          <w:tcPr>
            <w:tcW w:w="2666" w:type="dxa"/>
            <w:shd w:val="clear" w:color="auto" w:fill="auto"/>
          </w:tcPr>
          <w:p w14:paraId="43E2BA42" w14:textId="77777777" w:rsidR="005A40F1" w:rsidRPr="0009046D" w:rsidRDefault="005A40F1" w:rsidP="00AD7E03">
            <w:pPr>
              <w:pStyle w:val="TableEntry"/>
              <w:rPr>
                <w:lang w:eastAsia="en-US"/>
              </w:rPr>
            </w:pPr>
            <w:r w:rsidRPr="0009046D">
              <w:rPr>
                <w:lang w:eastAsia="en-US"/>
              </w:rPr>
              <w:t>Specifies the language of the document (order / referral request)</w:t>
            </w:r>
          </w:p>
        </w:tc>
        <w:tc>
          <w:tcPr>
            <w:tcW w:w="1890" w:type="dxa"/>
            <w:shd w:val="clear" w:color="auto" w:fill="auto"/>
          </w:tcPr>
          <w:p w14:paraId="6C10440D" w14:textId="77777777" w:rsidR="005A40F1" w:rsidRPr="0009046D" w:rsidRDefault="005A40F1" w:rsidP="00AD7E03">
            <w:pPr>
              <w:pStyle w:val="TableEntry"/>
              <w:rPr>
                <w:lang w:eastAsia="en-US"/>
              </w:rPr>
            </w:pPr>
            <w:r w:rsidRPr="0009046D">
              <w:rPr>
                <w:lang w:eastAsia="en-US"/>
              </w:rPr>
              <w:t>R2</w:t>
            </w:r>
            <w:r w:rsidRPr="0009046D">
              <w:rPr>
                <w:lang w:eastAsia="en-US"/>
              </w:rPr>
              <w:br/>
              <w:t>(XDR and XDM for Direct Messaging)</w:t>
            </w:r>
          </w:p>
        </w:tc>
        <w:tc>
          <w:tcPr>
            <w:tcW w:w="2610" w:type="dxa"/>
            <w:shd w:val="clear" w:color="auto" w:fill="auto"/>
          </w:tcPr>
          <w:p w14:paraId="470F8AE7" w14:textId="77777777" w:rsidR="005A40F1" w:rsidRPr="0009046D" w:rsidRDefault="005A40F1" w:rsidP="00AD7E03">
            <w:pPr>
              <w:pStyle w:val="TableEntry"/>
              <w:rPr>
                <w:lang w:eastAsia="en-US"/>
              </w:rPr>
            </w:pPr>
            <w:r w:rsidRPr="0009046D">
              <w:rPr>
                <w:lang w:eastAsia="en-US"/>
              </w:rPr>
              <w:t>Principal Language of Message in MSH-19</w:t>
            </w:r>
          </w:p>
        </w:tc>
      </w:tr>
      <w:tr w:rsidR="005A40F1" w:rsidRPr="0009046D" w14:paraId="61316E87" w14:textId="77777777" w:rsidTr="00AD7E03">
        <w:trPr>
          <w:cantSplit/>
        </w:trPr>
        <w:tc>
          <w:tcPr>
            <w:tcW w:w="2482" w:type="dxa"/>
            <w:shd w:val="clear" w:color="auto" w:fill="auto"/>
          </w:tcPr>
          <w:p w14:paraId="4052C2B8" w14:textId="77777777" w:rsidR="005A40F1" w:rsidRPr="0009046D" w:rsidRDefault="005A40F1" w:rsidP="00AD7E03">
            <w:pPr>
              <w:pStyle w:val="TableEntry"/>
              <w:rPr>
                <w:lang w:eastAsia="en-US"/>
              </w:rPr>
            </w:pPr>
            <w:r w:rsidRPr="0009046D">
              <w:rPr>
                <w:lang w:eastAsia="en-US"/>
              </w:rPr>
              <w:t>mimeType</w:t>
            </w:r>
          </w:p>
        </w:tc>
        <w:tc>
          <w:tcPr>
            <w:tcW w:w="2666" w:type="dxa"/>
            <w:shd w:val="clear" w:color="auto" w:fill="auto"/>
          </w:tcPr>
          <w:p w14:paraId="4204E449" w14:textId="700DD25E" w:rsidR="005A40F1" w:rsidRPr="0009046D" w:rsidRDefault="00027CD5" w:rsidP="00AD7E03">
            <w:pPr>
              <w:pStyle w:val="TableEntry"/>
              <w:rPr>
                <w:lang w:eastAsia="en-US"/>
              </w:rPr>
            </w:pPr>
            <w:r w:rsidRPr="0009046D">
              <w:rPr>
                <w:lang w:eastAsia="en-US"/>
              </w:rPr>
              <w:t>The MIME type of the message, indicating that it is plain text (ASCII or utf-8), formatted according to the HL7 V2 rules.</w:t>
            </w:r>
          </w:p>
        </w:tc>
        <w:tc>
          <w:tcPr>
            <w:tcW w:w="1890" w:type="dxa"/>
            <w:shd w:val="clear" w:color="auto" w:fill="auto"/>
          </w:tcPr>
          <w:p w14:paraId="50B69D62" w14:textId="77777777" w:rsidR="005A40F1" w:rsidRPr="0009046D" w:rsidRDefault="005A40F1" w:rsidP="00AD7E03">
            <w:pPr>
              <w:pStyle w:val="TableEntry"/>
              <w:rPr>
                <w:lang w:eastAsia="en-US"/>
              </w:rPr>
            </w:pPr>
            <w:r w:rsidRPr="0009046D">
              <w:rPr>
                <w:lang w:eastAsia="en-US"/>
              </w:rPr>
              <w:t>R</w:t>
            </w:r>
          </w:p>
        </w:tc>
        <w:tc>
          <w:tcPr>
            <w:tcW w:w="2610" w:type="dxa"/>
            <w:shd w:val="clear" w:color="auto" w:fill="auto"/>
          </w:tcPr>
          <w:p w14:paraId="08C0A2C7" w14:textId="77777777" w:rsidR="005A40F1" w:rsidRPr="0009046D" w:rsidRDefault="005A40F1" w:rsidP="00AD7E03">
            <w:pPr>
              <w:pStyle w:val="TableEntry"/>
              <w:rPr>
                <w:lang w:eastAsia="en-US"/>
              </w:rPr>
            </w:pPr>
            <w:r w:rsidRPr="0009046D">
              <w:rPr>
                <w:lang w:eastAsia="en-US"/>
              </w:rPr>
              <w:t>x-application/hl7-v2+er7</w:t>
            </w:r>
          </w:p>
        </w:tc>
      </w:tr>
      <w:tr w:rsidR="005A40F1" w:rsidRPr="0009046D" w14:paraId="6DFDC6F3" w14:textId="77777777" w:rsidTr="00AD7E03">
        <w:trPr>
          <w:cantSplit/>
        </w:trPr>
        <w:tc>
          <w:tcPr>
            <w:tcW w:w="2482" w:type="dxa"/>
            <w:shd w:val="clear" w:color="auto" w:fill="auto"/>
          </w:tcPr>
          <w:p w14:paraId="406A20C3" w14:textId="77777777" w:rsidR="005A40F1" w:rsidRPr="0009046D" w:rsidRDefault="005A40F1" w:rsidP="00AD7E03">
            <w:pPr>
              <w:pStyle w:val="TableEntry"/>
              <w:rPr>
                <w:lang w:eastAsia="en-US"/>
              </w:rPr>
            </w:pPr>
            <w:r w:rsidRPr="0009046D">
              <w:rPr>
                <w:lang w:eastAsia="en-US"/>
              </w:rPr>
              <w:t>patientId</w:t>
            </w:r>
          </w:p>
        </w:tc>
        <w:tc>
          <w:tcPr>
            <w:tcW w:w="2666" w:type="dxa"/>
            <w:shd w:val="clear" w:color="auto" w:fill="auto"/>
          </w:tcPr>
          <w:p w14:paraId="4277AC03" w14:textId="522772E0" w:rsidR="005A40F1" w:rsidRPr="0009046D" w:rsidRDefault="005A40F1" w:rsidP="00AD7E03">
            <w:pPr>
              <w:pStyle w:val="TableEntry"/>
              <w:rPr>
                <w:lang w:eastAsia="en-US"/>
              </w:rPr>
            </w:pPr>
            <w:r w:rsidRPr="0009046D">
              <w:rPr>
                <w:lang w:eastAsia="en-US"/>
              </w:rPr>
              <w:t xml:space="preserve">The patient ID known to the Referral Initiator. This is either the value of the patientId attribute from the Referral Request, or the value of </w:t>
            </w:r>
            <w:r w:rsidR="00983369" w:rsidRPr="0009046D">
              <w:rPr>
                <w:lang w:eastAsia="en-US"/>
              </w:rPr>
              <w:t>the sourcePatientId attribute.</w:t>
            </w:r>
            <w:r w:rsidR="00983369" w:rsidRPr="0009046D">
              <w:rPr>
                <w:lang w:eastAsia="en-US"/>
              </w:rPr>
              <w:br/>
            </w:r>
            <w:r w:rsidRPr="0009046D">
              <w:rPr>
                <w:lang w:eastAsia="en-US"/>
              </w:rPr>
              <w:t>This value must be the same for the Submission Set, and the other Document entries</w:t>
            </w:r>
            <w:r w:rsidR="00DD3A93" w:rsidRPr="0009046D">
              <w:rPr>
                <w:lang w:eastAsia="en-US"/>
              </w:rPr>
              <w:br/>
              <w:t>See PCC</w:t>
            </w:r>
            <w:r w:rsidR="00176FB7" w:rsidRPr="0009046D">
              <w:rPr>
                <w:lang w:eastAsia="en-US"/>
              </w:rPr>
              <w:t xml:space="preserve"> TF-1: X.1.3</w:t>
            </w:r>
            <w:r w:rsidRPr="0009046D">
              <w:rPr>
                <w:lang w:eastAsia="en-US"/>
              </w:rPr>
              <w:t>.1</w:t>
            </w:r>
          </w:p>
        </w:tc>
        <w:tc>
          <w:tcPr>
            <w:tcW w:w="1890" w:type="dxa"/>
            <w:shd w:val="clear" w:color="auto" w:fill="auto"/>
          </w:tcPr>
          <w:p w14:paraId="040EBA66" w14:textId="77777777" w:rsidR="005A40F1" w:rsidRPr="0009046D" w:rsidRDefault="005A40F1" w:rsidP="00AD7E03">
            <w:pPr>
              <w:pStyle w:val="TableEntry"/>
              <w:rPr>
                <w:lang w:eastAsia="en-US"/>
              </w:rPr>
            </w:pPr>
            <w:r w:rsidRPr="0009046D">
              <w:rPr>
                <w:lang w:eastAsia="en-US"/>
              </w:rPr>
              <w:t>R</w:t>
            </w:r>
            <w:r w:rsidRPr="0009046D">
              <w:rPr>
                <w:lang w:eastAsia="en-US"/>
              </w:rPr>
              <w:br/>
              <w:t>(360X)</w:t>
            </w:r>
            <w:r w:rsidRPr="0009046D">
              <w:rPr>
                <w:lang w:eastAsia="en-US"/>
              </w:rPr>
              <w:br/>
            </w:r>
          </w:p>
        </w:tc>
        <w:tc>
          <w:tcPr>
            <w:tcW w:w="2610" w:type="dxa"/>
            <w:shd w:val="clear" w:color="auto" w:fill="auto"/>
          </w:tcPr>
          <w:p w14:paraId="44117D39" w14:textId="34DE3760" w:rsidR="005A40F1" w:rsidRPr="0009046D" w:rsidRDefault="00176FB7" w:rsidP="00AD7E03">
            <w:pPr>
              <w:pStyle w:val="TableEntry"/>
              <w:rPr>
                <w:lang w:eastAsia="en-US"/>
              </w:rPr>
            </w:pPr>
            <w:r w:rsidRPr="0009046D">
              <w:rPr>
                <w:lang w:eastAsia="en-US"/>
              </w:rPr>
              <w:t>PID-3</w:t>
            </w:r>
          </w:p>
        </w:tc>
      </w:tr>
      <w:tr w:rsidR="005A40F1" w:rsidRPr="0009046D" w14:paraId="78DFB040" w14:textId="77777777" w:rsidTr="00AD7E03">
        <w:trPr>
          <w:cantSplit/>
        </w:trPr>
        <w:tc>
          <w:tcPr>
            <w:tcW w:w="2482" w:type="dxa"/>
            <w:shd w:val="clear" w:color="auto" w:fill="auto"/>
          </w:tcPr>
          <w:p w14:paraId="3BC650EA" w14:textId="77777777" w:rsidR="005A40F1" w:rsidRPr="0009046D" w:rsidRDefault="005A40F1" w:rsidP="00AD7E03">
            <w:pPr>
              <w:pStyle w:val="TableEntry"/>
              <w:rPr>
                <w:lang w:eastAsia="en-US"/>
              </w:rPr>
            </w:pPr>
            <w:r w:rsidRPr="0009046D">
              <w:rPr>
                <w:lang w:eastAsia="en-US"/>
              </w:rPr>
              <w:t>practiceSettingCode</w:t>
            </w:r>
          </w:p>
        </w:tc>
        <w:tc>
          <w:tcPr>
            <w:tcW w:w="2666" w:type="dxa"/>
            <w:shd w:val="clear" w:color="auto" w:fill="auto"/>
          </w:tcPr>
          <w:p w14:paraId="421AE591" w14:textId="77777777" w:rsidR="005A40F1" w:rsidRPr="0009046D" w:rsidRDefault="005A40F1" w:rsidP="00AD7E03">
            <w:pPr>
              <w:pStyle w:val="TableEntry"/>
              <w:rPr>
                <w:lang w:eastAsia="en-US"/>
              </w:rPr>
            </w:pPr>
            <w:r w:rsidRPr="0009046D">
              <w:rPr>
                <w:lang w:eastAsia="en-US"/>
              </w:rPr>
              <w:t>Identifies the setting that created the order at a high granularity e.g., Cardiology, FamilyPractice. Should not create ambiguity as compared to healthcareFacilityTypeCode.</w:t>
            </w:r>
          </w:p>
        </w:tc>
        <w:tc>
          <w:tcPr>
            <w:tcW w:w="1890" w:type="dxa"/>
            <w:shd w:val="clear" w:color="auto" w:fill="auto"/>
          </w:tcPr>
          <w:p w14:paraId="1CE5CD3C" w14:textId="77777777" w:rsidR="005A40F1" w:rsidRPr="0009046D" w:rsidRDefault="005A40F1" w:rsidP="00AD7E03">
            <w:pPr>
              <w:pStyle w:val="TableEntry"/>
              <w:rPr>
                <w:lang w:eastAsia="en-US"/>
              </w:rPr>
            </w:pPr>
            <w:r w:rsidRPr="0009046D">
              <w:rPr>
                <w:lang w:eastAsia="en-US"/>
              </w:rPr>
              <w:t>R2</w:t>
            </w:r>
            <w:r w:rsidRPr="0009046D">
              <w:rPr>
                <w:lang w:eastAsia="en-US"/>
              </w:rPr>
              <w:br/>
              <w:t>(XDR and XDM for Direct)</w:t>
            </w:r>
          </w:p>
        </w:tc>
        <w:tc>
          <w:tcPr>
            <w:tcW w:w="2610" w:type="dxa"/>
            <w:shd w:val="clear" w:color="auto" w:fill="auto"/>
          </w:tcPr>
          <w:p w14:paraId="36FF3D4E" w14:textId="77777777" w:rsidR="005A40F1" w:rsidRPr="0009046D" w:rsidRDefault="005A40F1" w:rsidP="00AD7E03">
            <w:pPr>
              <w:pStyle w:val="TableEntry"/>
              <w:rPr>
                <w:lang w:eastAsia="en-US"/>
              </w:rPr>
            </w:pPr>
          </w:p>
        </w:tc>
      </w:tr>
      <w:tr w:rsidR="005A40F1" w:rsidRPr="0009046D" w14:paraId="3D580084" w14:textId="77777777" w:rsidTr="00AD7E03">
        <w:trPr>
          <w:cantSplit/>
        </w:trPr>
        <w:tc>
          <w:tcPr>
            <w:tcW w:w="2482" w:type="dxa"/>
            <w:shd w:val="clear" w:color="auto" w:fill="auto"/>
          </w:tcPr>
          <w:p w14:paraId="38797C10" w14:textId="77777777" w:rsidR="005A40F1" w:rsidRPr="0009046D" w:rsidRDefault="005A40F1" w:rsidP="00AD7E03">
            <w:pPr>
              <w:pStyle w:val="TableEntry"/>
              <w:rPr>
                <w:lang w:eastAsia="en-US"/>
              </w:rPr>
            </w:pPr>
            <w:r w:rsidRPr="0009046D">
              <w:rPr>
                <w:lang w:eastAsia="en-US"/>
              </w:rPr>
              <w:t>size</w:t>
            </w:r>
          </w:p>
        </w:tc>
        <w:tc>
          <w:tcPr>
            <w:tcW w:w="2666" w:type="dxa"/>
            <w:shd w:val="clear" w:color="auto" w:fill="auto"/>
          </w:tcPr>
          <w:p w14:paraId="2799528C" w14:textId="77777777" w:rsidR="005A40F1" w:rsidRPr="0009046D" w:rsidRDefault="005A40F1" w:rsidP="00AD7E03">
            <w:pPr>
              <w:pStyle w:val="TableEntry"/>
              <w:rPr>
                <w:lang w:eastAsia="en-US"/>
              </w:rPr>
            </w:pPr>
            <w:r w:rsidRPr="0009046D">
              <w:rPr>
                <w:lang w:eastAsia="en-US"/>
              </w:rPr>
              <w:t xml:space="preserve">Size in bytes of the message as it exists in the file system when the contents of </w:t>
            </w:r>
            <w:r w:rsidR="005436BD" w:rsidRPr="0009046D">
              <w:rPr>
                <w:lang w:eastAsia="en-US"/>
              </w:rPr>
              <w:t xml:space="preserve">the </w:t>
            </w:r>
            <w:r w:rsidRPr="0009046D">
              <w:rPr>
                <w:lang w:eastAsia="en-US"/>
              </w:rPr>
              <w:t>ZIP package are extracted</w:t>
            </w:r>
          </w:p>
        </w:tc>
        <w:tc>
          <w:tcPr>
            <w:tcW w:w="1890" w:type="dxa"/>
            <w:shd w:val="clear" w:color="auto" w:fill="auto"/>
          </w:tcPr>
          <w:p w14:paraId="40008B71" w14:textId="77777777" w:rsidR="005A40F1" w:rsidRPr="0009046D" w:rsidRDefault="005A40F1" w:rsidP="00AD7E03">
            <w:pPr>
              <w:pStyle w:val="TableEntry"/>
              <w:rPr>
                <w:lang w:eastAsia="en-US"/>
              </w:rPr>
            </w:pPr>
            <w:r w:rsidRPr="0009046D">
              <w:rPr>
                <w:lang w:eastAsia="en-US"/>
              </w:rPr>
              <w:t>R</w:t>
            </w:r>
            <w:r w:rsidRPr="0009046D">
              <w:rPr>
                <w:lang w:eastAsia="en-US"/>
              </w:rPr>
              <w:br/>
              <w:t>(XDM)</w:t>
            </w:r>
          </w:p>
        </w:tc>
        <w:tc>
          <w:tcPr>
            <w:tcW w:w="2610" w:type="dxa"/>
            <w:shd w:val="clear" w:color="auto" w:fill="auto"/>
          </w:tcPr>
          <w:p w14:paraId="6FF24BEF" w14:textId="77777777" w:rsidR="005A40F1" w:rsidRPr="0009046D" w:rsidRDefault="005A40F1" w:rsidP="00AD7E03">
            <w:pPr>
              <w:pStyle w:val="TableEntry"/>
              <w:rPr>
                <w:lang w:eastAsia="en-US"/>
              </w:rPr>
            </w:pPr>
            <w:r w:rsidRPr="0009046D">
              <w:rPr>
                <w:lang w:eastAsia="en-US"/>
              </w:rPr>
              <w:t>N/A</w:t>
            </w:r>
          </w:p>
        </w:tc>
      </w:tr>
      <w:tr w:rsidR="005A40F1" w:rsidRPr="0009046D" w14:paraId="51498981" w14:textId="77777777" w:rsidTr="00AD7E03">
        <w:trPr>
          <w:cantSplit/>
        </w:trPr>
        <w:tc>
          <w:tcPr>
            <w:tcW w:w="2482" w:type="dxa"/>
            <w:shd w:val="clear" w:color="auto" w:fill="auto"/>
          </w:tcPr>
          <w:p w14:paraId="7418A8FB" w14:textId="77777777" w:rsidR="005A40F1" w:rsidRPr="0009046D" w:rsidRDefault="005A40F1" w:rsidP="00AD7E03">
            <w:pPr>
              <w:pStyle w:val="TableEntry"/>
              <w:rPr>
                <w:lang w:eastAsia="en-US"/>
              </w:rPr>
            </w:pPr>
            <w:r w:rsidRPr="0009046D">
              <w:rPr>
                <w:lang w:eastAsia="en-US"/>
              </w:rPr>
              <w:lastRenderedPageBreak/>
              <w:t>sourcePatientId</w:t>
            </w:r>
          </w:p>
        </w:tc>
        <w:tc>
          <w:tcPr>
            <w:tcW w:w="2666" w:type="dxa"/>
            <w:shd w:val="clear" w:color="auto" w:fill="auto"/>
          </w:tcPr>
          <w:p w14:paraId="7117AE00" w14:textId="573F1742" w:rsidR="005A40F1" w:rsidRPr="0009046D" w:rsidRDefault="00983369" w:rsidP="00AD7E03">
            <w:pPr>
              <w:pStyle w:val="TableEntry"/>
              <w:rPr>
                <w:lang w:eastAsia="en-US"/>
              </w:rPr>
            </w:pPr>
            <w:r w:rsidRPr="0009046D">
              <w:t>The sourcePatientId</w:t>
            </w:r>
            <w:r w:rsidR="005A40F1" w:rsidRPr="0009046D">
              <w:t xml:space="preserve"> is the ID as known by the Referral Recipient. Adding this attribute is useful for enabling future unrelated communications about this patient between the Initiator and Recipient.</w:t>
            </w:r>
            <w:r w:rsidR="005A40F1" w:rsidRPr="0009046D">
              <w:br/>
            </w:r>
            <w:r w:rsidR="00DD3A93" w:rsidRPr="0009046D">
              <w:rPr>
                <w:lang w:eastAsia="en-US"/>
              </w:rPr>
              <w:t>See PCC</w:t>
            </w:r>
            <w:r w:rsidR="00176FB7" w:rsidRPr="0009046D">
              <w:rPr>
                <w:lang w:eastAsia="en-US"/>
              </w:rPr>
              <w:t xml:space="preserve"> TF-1: X.1.3</w:t>
            </w:r>
            <w:r w:rsidR="005A40F1" w:rsidRPr="0009046D">
              <w:rPr>
                <w:lang w:eastAsia="en-US"/>
              </w:rPr>
              <w:t>.1</w:t>
            </w:r>
          </w:p>
        </w:tc>
        <w:tc>
          <w:tcPr>
            <w:tcW w:w="1890" w:type="dxa"/>
            <w:shd w:val="clear" w:color="auto" w:fill="auto"/>
          </w:tcPr>
          <w:p w14:paraId="347B29EA" w14:textId="77777777" w:rsidR="005A40F1" w:rsidRPr="0009046D" w:rsidRDefault="005A40F1" w:rsidP="00AD7E03">
            <w:pPr>
              <w:pStyle w:val="TableEntry"/>
              <w:rPr>
                <w:lang w:eastAsia="en-US"/>
              </w:rPr>
            </w:pPr>
            <w:r w:rsidRPr="0009046D">
              <w:rPr>
                <w:lang w:eastAsia="en-US"/>
              </w:rPr>
              <w:t>R2</w:t>
            </w:r>
            <w:r w:rsidRPr="0009046D">
              <w:rPr>
                <w:lang w:eastAsia="en-US"/>
              </w:rPr>
              <w:br/>
              <w:t>(360X)</w:t>
            </w:r>
          </w:p>
        </w:tc>
        <w:tc>
          <w:tcPr>
            <w:tcW w:w="2610" w:type="dxa"/>
            <w:shd w:val="clear" w:color="auto" w:fill="auto"/>
          </w:tcPr>
          <w:p w14:paraId="7403CFD8" w14:textId="51DE2098" w:rsidR="005A40F1" w:rsidRPr="0009046D" w:rsidRDefault="00176FB7" w:rsidP="00AD7E03">
            <w:pPr>
              <w:pStyle w:val="TableEntry"/>
              <w:rPr>
                <w:lang w:eastAsia="en-US"/>
              </w:rPr>
            </w:pPr>
            <w:r w:rsidRPr="0009046D">
              <w:rPr>
                <w:lang w:eastAsia="en-US"/>
              </w:rPr>
              <w:t>PID-3</w:t>
            </w:r>
          </w:p>
        </w:tc>
      </w:tr>
      <w:tr w:rsidR="005A40F1" w:rsidRPr="0009046D" w14:paraId="0E11532E" w14:textId="77777777" w:rsidTr="00AD7E03">
        <w:trPr>
          <w:cantSplit/>
        </w:trPr>
        <w:tc>
          <w:tcPr>
            <w:tcW w:w="2482" w:type="dxa"/>
            <w:shd w:val="clear" w:color="auto" w:fill="auto"/>
          </w:tcPr>
          <w:p w14:paraId="0D2CF368" w14:textId="77777777" w:rsidR="005A40F1" w:rsidRPr="0009046D" w:rsidRDefault="005A40F1" w:rsidP="00AD7E03">
            <w:pPr>
              <w:pStyle w:val="TableEntry"/>
              <w:rPr>
                <w:lang w:eastAsia="en-US"/>
              </w:rPr>
            </w:pPr>
            <w:r w:rsidRPr="0009046D">
              <w:rPr>
                <w:lang w:eastAsia="en-US"/>
              </w:rPr>
              <w:t>sourcePatientInfo</w:t>
            </w:r>
          </w:p>
        </w:tc>
        <w:tc>
          <w:tcPr>
            <w:tcW w:w="2666" w:type="dxa"/>
            <w:shd w:val="clear" w:color="auto" w:fill="auto"/>
          </w:tcPr>
          <w:p w14:paraId="10829295" w14:textId="77777777" w:rsidR="005A40F1" w:rsidRPr="0009046D" w:rsidRDefault="005A40F1" w:rsidP="00AD7E03">
            <w:pPr>
              <w:pStyle w:val="TableEntry"/>
              <w:rPr>
                <w:lang w:eastAsia="en-US"/>
              </w:rPr>
            </w:pPr>
            <w:r w:rsidRPr="0009046D">
              <w:rPr>
                <w:lang w:eastAsia="en-US"/>
              </w:rPr>
              <w:t xml:space="preserve">Demographics information for the patient for whom the referral is made. </w:t>
            </w:r>
            <w:r w:rsidRPr="0009046D">
              <w:t>Adding this attribute is useful for enabling future unrelated communications about this patient between the Initiator and Recipient.</w:t>
            </w:r>
          </w:p>
        </w:tc>
        <w:tc>
          <w:tcPr>
            <w:tcW w:w="1890" w:type="dxa"/>
            <w:shd w:val="clear" w:color="auto" w:fill="auto"/>
          </w:tcPr>
          <w:p w14:paraId="7C3E21A3" w14:textId="77777777" w:rsidR="005A40F1" w:rsidRPr="0009046D" w:rsidRDefault="005A40F1" w:rsidP="00AD7E03">
            <w:pPr>
              <w:pStyle w:val="TableEntry"/>
              <w:rPr>
                <w:lang w:eastAsia="en-US"/>
              </w:rPr>
            </w:pPr>
            <w:r w:rsidRPr="0009046D">
              <w:rPr>
                <w:lang w:eastAsia="en-US"/>
              </w:rPr>
              <w:t>R2</w:t>
            </w:r>
            <w:r w:rsidRPr="0009046D">
              <w:rPr>
                <w:lang w:eastAsia="en-US"/>
              </w:rPr>
              <w:br/>
              <w:t>(XDM)</w:t>
            </w:r>
          </w:p>
        </w:tc>
        <w:tc>
          <w:tcPr>
            <w:tcW w:w="2610" w:type="dxa"/>
            <w:shd w:val="clear" w:color="auto" w:fill="auto"/>
          </w:tcPr>
          <w:p w14:paraId="769D5D4D" w14:textId="77777777" w:rsidR="005A40F1" w:rsidRPr="0009046D" w:rsidRDefault="005A40F1" w:rsidP="00AD7E03">
            <w:pPr>
              <w:pStyle w:val="TableEntry"/>
              <w:rPr>
                <w:lang w:eastAsia="en-US"/>
              </w:rPr>
            </w:pPr>
            <w:r w:rsidRPr="0009046D">
              <w:rPr>
                <w:lang w:eastAsia="en-US"/>
              </w:rPr>
              <w:t>The values from PID-5 (Patient Name), PID-7 (Patient DOB), PID-8 (Patient Sex), and PID-11 (Patient Address) should be used.</w:t>
            </w:r>
          </w:p>
        </w:tc>
      </w:tr>
      <w:tr w:rsidR="005A40F1" w:rsidRPr="0009046D" w14:paraId="18B1D909" w14:textId="77777777" w:rsidTr="00AD7E03">
        <w:trPr>
          <w:cantSplit/>
        </w:trPr>
        <w:tc>
          <w:tcPr>
            <w:tcW w:w="2482" w:type="dxa"/>
            <w:shd w:val="clear" w:color="auto" w:fill="auto"/>
          </w:tcPr>
          <w:p w14:paraId="49B0B718" w14:textId="77777777" w:rsidR="005A40F1" w:rsidRPr="0009046D" w:rsidRDefault="005A40F1" w:rsidP="00AD7E03">
            <w:pPr>
              <w:pStyle w:val="TableEntry"/>
              <w:rPr>
                <w:lang w:eastAsia="en-US"/>
              </w:rPr>
            </w:pPr>
            <w:r w:rsidRPr="0009046D">
              <w:rPr>
                <w:lang w:eastAsia="en-US"/>
              </w:rPr>
              <w:t>typeCode</w:t>
            </w:r>
          </w:p>
        </w:tc>
        <w:tc>
          <w:tcPr>
            <w:tcW w:w="2666" w:type="dxa"/>
            <w:shd w:val="clear" w:color="auto" w:fill="auto"/>
          </w:tcPr>
          <w:p w14:paraId="1B6CF414" w14:textId="77777777" w:rsidR="005A40F1" w:rsidRPr="0009046D" w:rsidRDefault="005A40F1" w:rsidP="00AD7E03">
            <w:pPr>
              <w:pStyle w:val="TableEntry"/>
              <w:rPr>
                <w:lang w:eastAsia="en-US"/>
              </w:rPr>
            </w:pPr>
            <w:r w:rsidRPr="0009046D">
              <w:rPr>
                <w:lang w:eastAsia="en-US"/>
              </w:rPr>
              <w:t>Further refines classCode – in this case defines the specific HL7 V2 message structure, for this message it is OSU_O51</w:t>
            </w:r>
          </w:p>
        </w:tc>
        <w:tc>
          <w:tcPr>
            <w:tcW w:w="1890" w:type="dxa"/>
            <w:shd w:val="clear" w:color="auto" w:fill="auto"/>
          </w:tcPr>
          <w:p w14:paraId="3DDC6D5F" w14:textId="77777777" w:rsidR="005A40F1" w:rsidRPr="0009046D" w:rsidRDefault="005A40F1"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4C5CA1A3" w14:textId="77777777" w:rsidR="005A40F1" w:rsidRPr="0009046D" w:rsidRDefault="005A40F1" w:rsidP="00AD7E03">
            <w:pPr>
              <w:pStyle w:val="TableEntry"/>
              <w:rPr>
                <w:lang w:eastAsia="en-US"/>
              </w:rPr>
            </w:pPr>
            <w:r w:rsidRPr="0009046D">
              <w:rPr>
                <w:lang w:eastAsia="en-US"/>
              </w:rPr>
              <w:t>MSH-9.3</w:t>
            </w:r>
          </w:p>
        </w:tc>
      </w:tr>
      <w:tr w:rsidR="005A40F1" w:rsidRPr="0009046D" w14:paraId="338C55A9" w14:textId="77777777" w:rsidTr="00AD7E03">
        <w:trPr>
          <w:cantSplit/>
        </w:trPr>
        <w:tc>
          <w:tcPr>
            <w:tcW w:w="2482" w:type="dxa"/>
            <w:shd w:val="clear" w:color="auto" w:fill="auto"/>
          </w:tcPr>
          <w:p w14:paraId="79DFFA8B" w14:textId="77777777" w:rsidR="005A40F1" w:rsidRPr="0009046D" w:rsidRDefault="005A40F1" w:rsidP="00AD7E03">
            <w:pPr>
              <w:pStyle w:val="TableEntry"/>
              <w:rPr>
                <w:lang w:eastAsia="en-US"/>
              </w:rPr>
            </w:pPr>
            <w:r w:rsidRPr="0009046D">
              <w:rPr>
                <w:lang w:eastAsia="en-US"/>
              </w:rPr>
              <w:t>uniqueId</w:t>
            </w:r>
          </w:p>
        </w:tc>
        <w:tc>
          <w:tcPr>
            <w:tcW w:w="2666" w:type="dxa"/>
            <w:shd w:val="clear" w:color="auto" w:fill="auto"/>
          </w:tcPr>
          <w:p w14:paraId="209BA341" w14:textId="77777777" w:rsidR="005A40F1" w:rsidRPr="0009046D" w:rsidRDefault="005A40F1" w:rsidP="00AD7E03">
            <w:pPr>
              <w:pStyle w:val="TableEntry"/>
              <w:rPr>
                <w:lang w:eastAsia="en-US"/>
              </w:rPr>
            </w:pPr>
            <w:r w:rsidRPr="0009046D">
              <w:rPr>
                <w:lang w:eastAsia="en-US"/>
              </w:rPr>
              <w:t>Globally unique identifier assigned to the document by its creator.</w:t>
            </w:r>
          </w:p>
        </w:tc>
        <w:tc>
          <w:tcPr>
            <w:tcW w:w="1890" w:type="dxa"/>
            <w:shd w:val="clear" w:color="auto" w:fill="auto"/>
          </w:tcPr>
          <w:p w14:paraId="0DD2B8BA" w14:textId="77777777" w:rsidR="005A40F1" w:rsidRPr="0009046D" w:rsidRDefault="005A40F1" w:rsidP="00AD7E03">
            <w:pPr>
              <w:pStyle w:val="TableEntry"/>
              <w:rPr>
                <w:lang w:eastAsia="en-US"/>
              </w:rPr>
            </w:pPr>
            <w:r w:rsidRPr="0009046D">
              <w:rPr>
                <w:lang w:eastAsia="en-US"/>
              </w:rPr>
              <w:t>R</w:t>
            </w:r>
          </w:p>
        </w:tc>
        <w:tc>
          <w:tcPr>
            <w:tcW w:w="2610" w:type="dxa"/>
            <w:shd w:val="clear" w:color="auto" w:fill="auto"/>
          </w:tcPr>
          <w:p w14:paraId="68056F51" w14:textId="77777777" w:rsidR="005A40F1" w:rsidRPr="0009046D" w:rsidRDefault="005A40F1" w:rsidP="00AD7E03">
            <w:pPr>
              <w:pStyle w:val="TableEntry"/>
              <w:rPr>
                <w:lang w:eastAsia="en-US"/>
              </w:rPr>
            </w:pPr>
            <w:r w:rsidRPr="0009046D">
              <w:rPr>
                <w:lang w:eastAsia="en-US"/>
              </w:rPr>
              <w:t>N/A</w:t>
            </w:r>
            <w:r w:rsidRPr="0009046D">
              <w:rPr>
                <w:lang w:eastAsia="en-US"/>
              </w:rPr>
              <w:br/>
              <w:t>May be based on Message Control ID in MSH-10</w:t>
            </w:r>
          </w:p>
        </w:tc>
      </w:tr>
      <w:tr w:rsidR="005A40F1" w:rsidRPr="0009046D" w14:paraId="502F0539" w14:textId="77777777" w:rsidTr="00AD7E03">
        <w:trPr>
          <w:cantSplit/>
        </w:trPr>
        <w:tc>
          <w:tcPr>
            <w:tcW w:w="2482" w:type="dxa"/>
            <w:shd w:val="clear" w:color="auto" w:fill="auto"/>
          </w:tcPr>
          <w:p w14:paraId="29BF0911" w14:textId="77777777" w:rsidR="005A40F1" w:rsidRPr="0009046D" w:rsidRDefault="005A40F1" w:rsidP="00AD7E03">
            <w:pPr>
              <w:pStyle w:val="TableEntry"/>
              <w:rPr>
                <w:lang w:eastAsia="en-US"/>
              </w:rPr>
            </w:pPr>
            <w:r w:rsidRPr="0009046D">
              <w:rPr>
                <w:lang w:eastAsia="en-US"/>
              </w:rPr>
              <w:t>URI</w:t>
            </w:r>
          </w:p>
        </w:tc>
        <w:tc>
          <w:tcPr>
            <w:tcW w:w="2666" w:type="dxa"/>
            <w:shd w:val="clear" w:color="auto" w:fill="auto"/>
          </w:tcPr>
          <w:p w14:paraId="20CB8E65" w14:textId="77777777" w:rsidR="005A40F1" w:rsidRPr="0009046D" w:rsidRDefault="005A40F1" w:rsidP="00AD7E03">
            <w:pPr>
              <w:pStyle w:val="TableEntry"/>
              <w:rPr>
                <w:lang w:eastAsia="en-US"/>
              </w:rPr>
            </w:pPr>
            <w:r w:rsidRPr="0009046D">
              <w:rPr>
                <w:lang w:eastAsia="en-US"/>
              </w:rPr>
              <w:t xml:space="preserve">The file name in the ZIP file structure containing the order message </w:t>
            </w:r>
          </w:p>
        </w:tc>
        <w:tc>
          <w:tcPr>
            <w:tcW w:w="1890" w:type="dxa"/>
            <w:shd w:val="clear" w:color="auto" w:fill="auto"/>
          </w:tcPr>
          <w:p w14:paraId="3C227B87" w14:textId="77777777" w:rsidR="005A40F1" w:rsidRPr="0009046D" w:rsidRDefault="005A40F1" w:rsidP="00AD7E03">
            <w:pPr>
              <w:pStyle w:val="TableEntry"/>
              <w:rPr>
                <w:lang w:eastAsia="en-US"/>
              </w:rPr>
            </w:pPr>
            <w:r w:rsidRPr="0009046D">
              <w:rPr>
                <w:lang w:eastAsia="en-US"/>
              </w:rPr>
              <w:t>R</w:t>
            </w:r>
            <w:r w:rsidRPr="0009046D">
              <w:rPr>
                <w:lang w:eastAsia="en-US"/>
              </w:rPr>
              <w:br/>
              <w:t>(XDM)</w:t>
            </w:r>
          </w:p>
        </w:tc>
        <w:tc>
          <w:tcPr>
            <w:tcW w:w="2610" w:type="dxa"/>
            <w:shd w:val="clear" w:color="auto" w:fill="auto"/>
          </w:tcPr>
          <w:p w14:paraId="11E9C4C9" w14:textId="77777777" w:rsidR="005A40F1" w:rsidRPr="0009046D" w:rsidRDefault="005A40F1" w:rsidP="00AD7E03">
            <w:pPr>
              <w:pStyle w:val="TableEntry"/>
              <w:rPr>
                <w:lang w:eastAsia="en-US"/>
              </w:rPr>
            </w:pPr>
            <w:r w:rsidRPr="0009046D">
              <w:rPr>
                <w:lang w:eastAsia="en-US"/>
              </w:rPr>
              <w:t>N/A</w:t>
            </w:r>
          </w:p>
        </w:tc>
      </w:tr>
      <w:tr w:rsidR="005A40F1" w:rsidRPr="0009046D" w14:paraId="7C31CB2A" w14:textId="77777777" w:rsidTr="00AD7E03">
        <w:trPr>
          <w:cantSplit/>
        </w:trPr>
        <w:tc>
          <w:tcPr>
            <w:tcW w:w="2482" w:type="dxa"/>
            <w:shd w:val="clear" w:color="auto" w:fill="auto"/>
          </w:tcPr>
          <w:p w14:paraId="36E82A02" w14:textId="77777777" w:rsidR="005A40F1" w:rsidRPr="0009046D" w:rsidRDefault="005A40F1" w:rsidP="00AD7E03">
            <w:pPr>
              <w:pStyle w:val="TableEntry"/>
              <w:rPr>
                <w:lang w:eastAsia="en-US"/>
              </w:rPr>
            </w:pPr>
            <w:r w:rsidRPr="0009046D">
              <w:rPr>
                <w:lang w:eastAsia="en-US"/>
              </w:rPr>
              <w:t>referenceIdList</w:t>
            </w:r>
          </w:p>
        </w:tc>
        <w:tc>
          <w:tcPr>
            <w:tcW w:w="2666" w:type="dxa"/>
            <w:shd w:val="clear" w:color="auto" w:fill="auto"/>
          </w:tcPr>
          <w:p w14:paraId="03A06174" w14:textId="6E229C1C" w:rsidR="005A40F1" w:rsidRPr="0009046D" w:rsidRDefault="00DD3A93" w:rsidP="00AD7E03">
            <w:pPr>
              <w:pStyle w:val="TableEntry"/>
              <w:rPr>
                <w:lang w:eastAsia="en-US"/>
              </w:rPr>
            </w:pPr>
            <w:r w:rsidRPr="0009046D">
              <w:rPr>
                <w:lang w:eastAsia="en-US"/>
              </w:rPr>
              <w:t>Contains the referral ID</w:t>
            </w:r>
            <w:r w:rsidRPr="0009046D">
              <w:rPr>
                <w:lang w:eastAsia="en-US"/>
              </w:rPr>
              <w:br/>
              <w:t>See PCC</w:t>
            </w:r>
            <w:r w:rsidR="00176FB7" w:rsidRPr="0009046D">
              <w:rPr>
                <w:lang w:eastAsia="en-US"/>
              </w:rPr>
              <w:t xml:space="preserve"> TF-1: X.1.3</w:t>
            </w:r>
            <w:r w:rsidR="005A40F1" w:rsidRPr="0009046D">
              <w:rPr>
                <w:lang w:eastAsia="en-US"/>
              </w:rPr>
              <w:t>.1</w:t>
            </w:r>
          </w:p>
        </w:tc>
        <w:tc>
          <w:tcPr>
            <w:tcW w:w="1890" w:type="dxa"/>
            <w:shd w:val="clear" w:color="auto" w:fill="auto"/>
          </w:tcPr>
          <w:p w14:paraId="3AC740A2" w14:textId="77777777" w:rsidR="005A40F1" w:rsidRPr="0009046D" w:rsidRDefault="005A40F1"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0907681D" w14:textId="77777777" w:rsidR="005A40F1" w:rsidRPr="0009046D" w:rsidRDefault="005A40F1" w:rsidP="00AD7E03">
            <w:pPr>
              <w:pStyle w:val="TableEntry"/>
              <w:rPr>
                <w:lang w:eastAsia="en-US"/>
              </w:rPr>
            </w:pPr>
            <w:r w:rsidRPr="0009046D">
              <w:rPr>
                <w:lang w:eastAsia="en-US"/>
              </w:rPr>
              <w:t>Derived from ORC-2 (Placer Order Number).</w:t>
            </w:r>
          </w:p>
        </w:tc>
      </w:tr>
      <w:tr w:rsidR="005A40F1" w:rsidRPr="0009046D" w14:paraId="6D1698D2" w14:textId="77777777" w:rsidTr="00AD7E03">
        <w:trPr>
          <w:cantSplit/>
        </w:trPr>
        <w:tc>
          <w:tcPr>
            <w:tcW w:w="2482" w:type="dxa"/>
            <w:shd w:val="clear" w:color="auto" w:fill="auto"/>
          </w:tcPr>
          <w:p w14:paraId="1D4C1806" w14:textId="77777777" w:rsidR="005A40F1" w:rsidRPr="0009046D" w:rsidRDefault="005A40F1" w:rsidP="00AD7E03">
            <w:pPr>
              <w:pStyle w:val="TableEntry"/>
              <w:rPr>
                <w:lang w:eastAsia="en-US"/>
              </w:rPr>
            </w:pPr>
            <w:r w:rsidRPr="0009046D">
              <w:rPr>
                <w:lang w:eastAsia="en-US"/>
              </w:rPr>
              <w:t>objectType</w:t>
            </w:r>
          </w:p>
        </w:tc>
        <w:tc>
          <w:tcPr>
            <w:tcW w:w="2666" w:type="dxa"/>
            <w:shd w:val="clear" w:color="auto" w:fill="auto"/>
          </w:tcPr>
          <w:p w14:paraId="0B426B22" w14:textId="77777777" w:rsidR="005A40F1" w:rsidRPr="0009046D" w:rsidRDefault="005A40F1" w:rsidP="00AD7E03">
            <w:pPr>
              <w:pStyle w:val="TableEntry"/>
              <w:rPr>
                <w:lang w:eastAsia="en-US"/>
              </w:rPr>
            </w:pPr>
            <w:r w:rsidRPr="0009046D">
              <w:rPr>
                <w:lang w:eastAsia="en-US"/>
              </w:rPr>
              <w:t>The object type distinguishes between stable and dynamic documents</w:t>
            </w:r>
            <w:r w:rsidR="00B03E20" w:rsidRPr="0009046D">
              <w:rPr>
                <w:lang w:eastAsia="en-US"/>
              </w:rPr>
              <w:t xml:space="preserve">. </w:t>
            </w:r>
            <w:r w:rsidRPr="0009046D">
              <w:rPr>
                <w:lang w:eastAsia="en-US"/>
              </w:rPr>
              <w:t>Only stable documents are used in XDM, and therefore in 360X</w:t>
            </w:r>
          </w:p>
        </w:tc>
        <w:tc>
          <w:tcPr>
            <w:tcW w:w="1890" w:type="dxa"/>
            <w:shd w:val="clear" w:color="auto" w:fill="auto"/>
          </w:tcPr>
          <w:p w14:paraId="0E14BFBC" w14:textId="77777777" w:rsidR="005A40F1" w:rsidRPr="0009046D" w:rsidRDefault="005A40F1" w:rsidP="00AD7E03">
            <w:pPr>
              <w:pStyle w:val="TableEntry"/>
              <w:rPr>
                <w:lang w:eastAsia="en-US"/>
              </w:rPr>
            </w:pPr>
            <w:r w:rsidRPr="0009046D">
              <w:rPr>
                <w:lang w:eastAsia="en-US"/>
              </w:rPr>
              <w:t>R</w:t>
            </w:r>
          </w:p>
        </w:tc>
        <w:tc>
          <w:tcPr>
            <w:tcW w:w="2610" w:type="dxa"/>
            <w:shd w:val="clear" w:color="auto" w:fill="auto"/>
          </w:tcPr>
          <w:p w14:paraId="4D0C549B" w14:textId="77777777" w:rsidR="005A40F1" w:rsidRPr="0009046D" w:rsidRDefault="005A40F1" w:rsidP="00AD7E03">
            <w:pPr>
              <w:pStyle w:val="TableEntry"/>
              <w:rPr>
                <w:lang w:eastAsia="en-US"/>
              </w:rPr>
            </w:pPr>
            <w:r w:rsidRPr="0009046D">
              <w:rPr>
                <w:lang w:eastAsia="en-US"/>
              </w:rPr>
              <w:t>N/A</w:t>
            </w:r>
            <w:r w:rsidRPr="0009046D">
              <w:rPr>
                <w:lang w:eastAsia="en-US"/>
              </w:rPr>
              <w:br/>
              <w:t xml:space="preserve">fixed to </w:t>
            </w:r>
            <w:r w:rsidRPr="0009046D">
              <w:rPr>
                <w:lang w:eastAsia="en-US"/>
              </w:rPr>
              <w:br/>
              <w:t>urn:uuid:7edca82f-054d-47f2-a032-9b2a5b5186c1</w:t>
            </w:r>
          </w:p>
        </w:tc>
      </w:tr>
    </w:tbl>
    <w:p w14:paraId="16F19A51" w14:textId="77777777" w:rsidR="00106DEB" w:rsidRPr="0009046D" w:rsidRDefault="00106DEB" w:rsidP="00106DEB">
      <w:pPr>
        <w:rPr>
          <w:lang w:eastAsia="en-US"/>
        </w:rPr>
      </w:pPr>
    </w:p>
    <w:p w14:paraId="4DB9C9CD" w14:textId="520B9CBE" w:rsidR="00106DEB" w:rsidRPr="0009046D" w:rsidRDefault="00E65E85" w:rsidP="00AD7E03">
      <w:pPr>
        <w:pStyle w:val="Heading7"/>
        <w:rPr>
          <w:noProof w:val="0"/>
        </w:rPr>
      </w:pPr>
      <w:r w:rsidRPr="0009046D">
        <w:rPr>
          <w:noProof w:val="0"/>
        </w:rPr>
        <w:t>3.</w:t>
      </w:r>
      <w:r w:rsidR="008F3E89" w:rsidRPr="0009046D">
        <w:rPr>
          <w:noProof w:val="0"/>
        </w:rPr>
        <w:t>57</w:t>
      </w:r>
      <w:r w:rsidR="00106DEB" w:rsidRPr="0009046D">
        <w:rPr>
          <w:noProof w:val="0"/>
        </w:rPr>
        <w:t>.4.1.2.1.3 Document Entry for Clinical Documentation</w:t>
      </w:r>
    </w:p>
    <w:p w14:paraId="6B7F9609" w14:textId="77777777" w:rsidR="00106DEB" w:rsidRPr="0009046D" w:rsidRDefault="00106DEB" w:rsidP="00106DEB">
      <w:pPr>
        <w:rPr>
          <w:lang w:eastAsia="en-US"/>
        </w:rPr>
      </w:pPr>
      <w:r w:rsidRPr="0009046D">
        <w:rPr>
          <w:lang w:eastAsia="en-US"/>
        </w:rPr>
        <w:t>The table contains all required (R) Document Entry attributes, as well as any “required if known” (R2) or optional (O) attributes, where 360X imposes a specific constraint or connection to the content of the Document Entry.</w:t>
      </w:r>
    </w:p>
    <w:p w14:paraId="18ABCBF0" w14:textId="0E2F83DC" w:rsidR="00106DEB" w:rsidRPr="0009046D" w:rsidRDefault="00106DEB" w:rsidP="00106DEB">
      <w:pPr>
        <w:rPr>
          <w:lang w:eastAsia="en-US"/>
        </w:rPr>
      </w:pPr>
      <w:r w:rsidRPr="0009046D">
        <w:rPr>
          <w:lang w:eastAsia="en-US"/>
        </w:rPr>
        <w:t xml:space="preserve">The corresponding source information from the CDA Header for each metadata attribute is already described in </w:t>
      </w:r>
      <w:del w:id="2219" w:author="Mary Jungers" w:date="2017-08-15T13:27:00Z">
        <w:r w:rsidRPr="0009046D" w:rsidDel="00616CE3">
          <w:rPr>
            <w:lang w:eastAsia="en-US"/>
          </w:rPr>
          <w:delText xml:space="preserve">IHE </w:delText>
        </w:r>
      </w:del>
      <w:r w:rsidRPr="0009046D">
        <w:rPr>
          <w:lang w:eastAsia="en-US"/>
        </w:rPr>
        <w:t>PCC TF-2:4.1.1, XDSDocumentEntry Metadata.</w:t>
      </w:r>
    </w:p>
    <w:p w14:paraId="3AE761FA" w14:textId="261C6EA0" w:rsidR="007C2B50" w:rsidRPr="0009046D" w:rsidRDefault="007C2B50" w:rsidP="00106DEB">
      <w:pPr>
        <w:rPr>
          <w:lang w:eastAsia="en-US"/>
        </w:rPr>
      </w:pPr>
      <w:r w:rsidRPr="0009046D">
        <w:rPr>
          <w:lang w:eastAsia="en-US"/>
        </w:rPr>
        <w:t xml:space="preserve">Note: The Document Entry metadata is the same as in </w:t>
      </w:r>
      <w:ins w:id="2220" w:author="Mary Jungers" w:date="2017-08-15T13:04:00Z">
        <w:r w:rsidR="00060985">
          <w:rPr>
            <w:lang w:eastAsia="en-US"/>
          </w:rPr>
          <w:t>S</w:t>
        </w:r>
      </w:ins>
      <w:del w:id="2221" w:author="Mary Jungers" w:date="2017-08-15T13:04:00Z">
        <w:r w:rsidRPr="0009046D" w:rsidDel="00060985">
          <w:rPr>
            <w:lang w:eastAsia="en-US"/>
          </w:rPr>
          <w:delText>s</w:delText>
        </w:r>
      </w:del>
      <w:r w:rsidRPr="0009046D">
        <w:rPr>
          <w:lang w:eastAsia="en-US"/>
        </w:rPr>
        <w:t>ection 3.</w:t>
      </w:r>
      <w:r w:rsidR="008F3E89" w:rsidRPr="0009046D">
        <w:rPr>
          <w:lang w:eastAsia="en-US"/>
        </w:rPr>
        <w:t>55</w:t>
      </w:r>
      <w:r w:rsidRPr="0009046D">
        <w:rPr>
          <w:lang w:eastAsia="en-US"/>
        </w:rPr>
        <w:t xml:space="preserve">.4.1.2.1.3, </w:t>
      </w:r>
      <w:del w:id="2222" w:author="Mary Jungers" w:date="2017-08-15T13:04:00Z">
        <w:r w:rsidRPr="0009046D" w:rsidDel="00060985">
          <w:rPr>
            <w:lang w:eastAsia="en-US"/>
          </w:rPr>
          <w:delText>table</w:delText>
        </w:r>
      </w:del>
      <w:ins w:id="2223" w:author="Mary Jungers" w:date="2017-08-15T13:04:00Z">
        <w:r w:rsidR="00060985">
          <w:rPr>
            <w:lang w:eastAsia="en-US"/>
          </w:rPr>
          <w:t>Table</w:t>
        </w:r>
      </w:ins>
      <w:r w:rsidRPr="0009046D">
        <w:rPr>
          <w:lang w:eastAsia="en-US"/>
        </w:rPr>
        <w:t xml:space="preserve"> 3.</w:t>
      </w:r>
      <w:r w:rsidR="008F3E89" w:rsidRPr="0009046D">
        <w:rPr>
          <w:lang w:eastAsia="en-US"/>
        </w:rPr>
        <w:t>55</w:t>
      </w:r>
      <w:r w:rsidRPr="0009046D">
        <w:rPr>
          <w:lang w:eastAsia="en-US"/>
        </w:rPr>
        <w:t>.4-3, with the exception of formatCode, which is specific to this message.</w:t>
      </w:r>
      <w:del w:id="2224" w:author="Mary Jungers" w:date="2017-08-15T13:04:00Z">
        <w:r w:rsidR="00C868AF" w:rsidRPr="0009046D" w:rsidDel="00060985">
          <w:rPr>
            <w:lang w:eastAsia="en-US"/>
          </w:rPr>
          <w:br/>
        </w:r>
      </w:del>
    </w:p>
    <w:p w14:paraId="11BB62A0" w14:textId="67270707" w:rsidR="00106DEB" w:rsidRPr="00E236C4" w:rsidRDefault="00C868AF" w:rsidP="00C868AF">
      <w:pPr>
        <w:pStyle w:val="TableTitle"/>
        <w:rPr>
          <w:lang w:val="fr-FR"/>
          <w:rPrChange w:id="2225" w:author="Vassil Peytchev" w:date="2017-08-18T10:39:00Z">
            <w:rPr/>
          </w:rPrChange>
        </w:rPr>
      </w:pPr>
      <w:r w:rsidRPr="00E236C4">
        <w:rPr>
          <w:lang w:val="fr-FR"/>
          <w:rPrChange w:id="2226" w:author="Vassil Peytchev" w:date="2017-08-18T10:39:00Z">
            <w:rPr/>
          </w:rPrChange>
        </w:rPr>
        <w:lastRenderedPageBreak/>
        <w:t>Table 3.</w:t>
      </w:r>
      <w:r w:rsidR="008F3E89" w:rsidRPr="00E236C4">
        <w:rPr>
          <w:lang w:val="fr-FR"/>
          <w:rPrChange w:id="2227" w:author="Vassil Peytchev" w:date="2017-08-18T10:39:00Z">
            <w:rPr/>
          </w:rPrChange>
        </w:rPr>
        <w:t>57</w:t>
      </w:r>
      <w:r w:rsidRPr="00E236C4">
        <w:rPr>
          <w:lang w:val="fr-FR"/>
          <w:rPrChange w:id="2228" w:author="Vassil Peytchev" w:date="2017-08-18T10:39:00Z">
            <w:rPr/>
          </w:rPrChange>
        </w:rPr>
        <w:t xml:space="preserve">.4-3: 360X Document Entry Attributes for </w:t>
      </w:r>
      <w:r w:rsidR="00C21BAD" w:rsidRPr="00E236C4">
        <w:rPr>
          <w:lang w:val="fr-FR"/>
          <w:rPrChange w:id="2229" w:author="Vassil Peytchev" w:date="2017-08-18T10:39:00Z">
            <w:rPr/>
          </w:rPrChange>
        </w:rPr>
        <w:t>Clinical Documentation</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2"/>
        <w:gridCol w:w="2666"/>
        <w:gridCol w:w="1890"/>
        <w:gridCol w:w="2610"/>
      </w:tblGrid>
      <w:tr w:rsidR="00106DEB" w:rsidRPr="0009046D" w14:paraId="4F750E42" w14:textId="77777777" w:rsidTr="00AD7E03">
        <w:trPr>
          <w:cantSplit/>
          <w:tblHeader/>
        </w:trPr>
        <w:tc>
          <w:tcPr>
            <w:tcW w:w="2482" w:type="dxa"/>
            <w:shd w:val="clear" w:color="auto" w:fill="D9D9D9"/>
            <w:vAlign w:val="center"/>
          </w:tcPr>
          <w:p w14:paraId="5CC33C96" w14:textId="77777777" w:rsidR="00106DEB" w:rsidRPr="0009046D" w:rsidRDefault="00106DEB" w:rsidP="00AD7E03">
            <w:pPr>
              <w:pStyle w:val="TableEntryHeader"/>
              <w:rPr>
                <w:lang w:eastAsia="en-US"/>
              </w:rPr>
            </w:pPr>
            <w:r w:rsidRPr="0009046D">
              <w:rPr>
                <w:lang w:eastAsia="en-US"/>
              </w:rPr>
              <w:t>Attribute</w:t>
            </w:r>
          </w:p>
        </w:tc>
        <w:tc>
          <w:tcPr>
            <w:tcW w:w="2666" w:type="dxa"/>
            <w:shd w:val="clear" w:color="auto" w:fill="D9D9D9"/>
            <w:vAlign w:val="center"/>
          </w:tcPr>
          <w:p w14:paraId="48F823A1" w14:textId="77777777" w:rsidR="00106DEB" w:rsidRPr="0009046D" w:rsidRDefault="00106DEB" w:rsidP="00AD7E03">
            <w:pPr>
              <w:pStyle w:val="TableEntryHeader"/>
              <w:rPr>
                <w:lang w:eastAsia="en-US"/>
              </w:rPr>
            </w:pPr>
            <w:r w:rsidRPr="0009046D">
              <w:rPr>
                <w:lang w:eastAsia="en-US"/>
              </w:rPr>
              <w:t>Purpose within 360X</w:t>
            </w:r>
          </w:p>
        </w:tc>
        <w:tc>
          <w:tcPr>
            <w:tcW w:w="1890" w:type="dxa"/>
            <w:shd w:val="clear" w:color="auto" w:fill="D9D9D9"/>
            <w:vAlign w:val="center"/>
          </w:tcPr>
          <w:p w14:paraId="727BA8DC" w14:textId="77777777" w:rsidR="00106DEB" w:rsidRPr="0009046D" w:rsidRDefault="00106DEB" w:rsidP="00AD7E03">
            <w:pPr>
              <w:pStyle w:val="TableEntryHeader"/>
              <w:rPr>
                <w:lang w:eastAsia="en-US"/>
              </w:rPr>
            </w:pPr>
            <w:r w:rsidRPr="0009046D">
              <w:rPr>
                <w:lang w:eastAsia="en-US"/>
              </w:rPr>
              <w:t>Requirement</w:t>
            </w:r>
            <w:r w:rsidRPr="0009046D">
              <w:rPr>
                <w:lang w:eastAsia="en-US"/>
              </w:rPr>
              <w:br/>
              <w:t>(Source of requirement)</w:t>
            </w:r>
          </w:p>
        </w:tc>
        <w:tc>
          <w:tcPr>
            <w:tcW w:w="2610" w:type="dxa"/>
            <w:shd w:val="clear" w:color="auto" w:fill="D9D9D9"/>
            <w:vAlign w:val="center"/>
          </w:tcPr>
          <w:p w14:paraId="0D09E3CE" w14:textId="77777777" w:rsidR="00106DEB" w:rsidRPr="0009046D" w:rsidRDefault="00106DEB" w:rsidP="00AD7E03">
            <w:pPr>
              <w:pStyle w:val="TableEntryHeader"/>
              <w:rPr>
                <w:lang w:eastAsia="en-US"/>
              </w:rPr>
            </w:pPr>
            <w:r w:rsidRPr="0009046D">
              <w:rPr>
                <w:lang w:eastAsia="en-US"/>
              </w:rPr>
              <w:t>Corresponding HL7 Field/Component/Subcomponent</w:t>
            </w:r>
          </w:p>
        </w:tc>
      </w:tr>
      <w:tr w:rsidR="00106DEB" w:rsidRPr="0009046D" w14:paraId="57BB7B40" w14:textId="77777777" w:rsidTr="00AD7E03">
        <w:trPr>
          <w:cantSplit/>
        </w:trPr>
        <w:tc>
          <w:tcPr>
            <w:tcW w:w="2482" w:type="dxa"/>
            <w:shd w:val="clear" w:color="auto" w:fill="auto"/>
          </w:tcPr>
          <w:p w14:paraId="58B0CB33" w14:textId="77777777" w:rsidR="00106DEB" w:rsidRPr="0009046D" w:rsidRDefault="00106DEB" w:rsidP="00AD7E03">
            <w:pPr>
              <w:pStyle w:val="TableEntry"/>
            </w:pPr>
            <w:r w:rsidRPr="0009046D">
              <w:t>author</w:t>
            </w:r>
          </w:p>
        </w:tc>
        <w:tc>
          <w:tcPr>
            <w:tcW w:w="2666" w:type="dxa"/>
            <w:shd w:val="clear" w:color="auto" w:fill="auto"/>
          </w:tcPr>
          <w:p w14:paraId="11703979" w14:textId="07ECD92A" w:rsidR="00106DEB" w:rsidRPr="0009046D" w:rsidRDefault="00106DEB" w:rsidP="00AD7E03">
            <w:pPr>
              <w:pStyle w:val="TableEntry"/>
            </w:pPr>
            <w:r w:rsidRPr="0009046D">
              <w:t>If supplied,</w:t>
            </w:r>
            <w:r w:rsidR="006413E0" w:rsidRPr="0009046D">
              <w:t xml:space="preserve"> MUST match the author of the </w:t>
            </w:r>
            <w:r w:rsidRPr="0009046D">
              <w:t>CDA</w:t>
            </w:r>
          </w:p>
        </w:tc>
        <w:tc>
          <w:tcPr>
            <w:tcW w:w="1890" w:type="dxa"/>
            <w:shd w:val="clear" w:color="auto" w:fill="auto"/>
          </w:tcPr>
          <w:p w14:paraId="1959978C" w14:textId="77777777" w:rsidR="00106DEB" w:rsidRPr="0009046D" w:rsidRDefault="00106DEB" w:rsidP="00AD7E03">
            <w:pPr>
              <w:pStyle w:val="TableEntry"/>
            </w:pPr>
            <w:r w:rsidRPr="0009046D">
              <w:t>R2</w:t>
            </w:r>
            <w:r w:rsidRPr="0009046D">
              <w:br/>
              <w:t>(XDR and XDM for Direct Messaging)</w:t>
            </w:r>
          </w:p>
        </w:tc>
        <w:tc>
          <w:tcPr>
            <w:tcW w:w="2610" w:type="dxa"/>
            <w:shd w:val="clear" w:color="auto" w:fill="auto"/>
          </w:tcPr>
          <w:p w14:paraId="1D179F5E" w14:textId="77777777" w:rsidR="00106DEB" w:rsidRPr="0009046D" w:rsidRDefault="00106DEB" w:rsidP="00AD7E03">
            <w:pPr>
              <w:pStyle w:val="TableEntry"/>
            </w:pPr>
            <w:r w:rsidRPr="0009046D">
              <w:t xml:space="preserve">/ClinicalDocument/author </w:t>
            </w:r>
          </w:p>
          <w:p w14:paraId="2E4993E5" w14:textId="77777777" w:rsidR="00106DEB" w:rsidRPr="0009046D" w:rsidRDefault="00106DEB" w:rsidP="00AD7E03">
            <w:pPr>
              <w:pStyle w:val="TableEntry"/>
            </w:pPr>
          </w:p>
        </w:tc>
      </w:tr>
      <w:tr w:rsidR="00106DEB" w:rsidRPr="0009046D" w14:paraId="254092DB" w14:textId="77777777" w:rsidTr="00AD7E03">
        <w:trPr>
          <w:cantSplit/>
        </w:trPr>
        <w:tc>
          <w:tcPr>
            <w:tcW w:w="2482" w:type="dxa"/>
            <w:shd w:val="clear" w:color="auto" w:fill="auto"/>
          </w:tcPr>
          <w:p w14:paraId="4E7435E5" w14:textId="77777777" w:rsidR="00106DEB" w:rsidRPr="0009046D" w:rsidRDefault="00106DEB" w:rsidP="00AD7E03">
            <w:pPr>
              <w:pStyle w:val="TableEntry"/>
            </w:pPr>
            <w:r w:rsidRPr="0009046D">
              <w:t>classCode</w:t>
            </w:r>
          </w:p>
        </w:tc>
        <w:tc>
          <w:tcPr>
            <w:tcW w:w="2666" w:type="dxa"/>
            <w:shd w:val="clear" w:color="auto" w:fill="auto"/>
          </w:tcPr>
          <w:p w14:paraId="5B445E64" w14:textId="3B8CB1B8" w:rsidR="00106DEB" w:rsidRPr="0009046D" w:rsidRDefault="00106DEB" w:rsidP="00AD7E03">
            <w:pPr>
              <w:pStyle w:val="TableEntry"/>
            </w:pPr>
            <w:r w:rsidRPr="0009046D">
              <w:t>Identifies the specific docum</w:t>
            </w:r>
            <w:r w:rsidR="006413E0" w:rsidRPr="0009046D">
              <w:t xml:space="preserve">ent code, as specified in the </w:t>
            </w:r>
            <w:r w:rsidRPr="0009046D">
              <w:t>CDA document</w:t>
            </w:r>
          </w:p>
        </w:tc>
        <w:tc>
          <w:tcPr>
            <w:tcW w:w="1890" w:type="dxa"/>
            <w:shd w:val="clear" w:color="auto" w:fill="auto"/>
          </w:tcPr>
          <w:p w14:paraId="68E6181D" w14:textId="77777777" w:rsidR="00106DEB" w:rsidRPr="0009046D" w:rsidRDefault="00106DEB" w:rsidP="00AD7E03">
            <w:pPr>
              <w:pStyle w:val="TableEntry"/>
            </w:pPr>
            <w:r w:rsidRPr="0009046D">
              <w:t xml:space="preserve">R </w:t>
            </w:r>
            <w:r w:rsidRPr="0009046D">
              <w:br/>
              <w:t>(360X)</w:t>
            </w:r>
            <w:r w:rsidRPr="0009046D">
              <w:br/>
              <w:t>(R2 XDR and XDM for Direct Messaging)</w:t>
            </w:r>
          </w:p>
        </w:tc>
        <w:tc>
          <w:tcPr>
            <w:tcW w:w="2610" w:type="dxa"/>
            <w:shd w:val="clear" w:color="auto" w:fill="auto"/>
          </w:tcPr>
          <w:p w14:paraId="5E37FF0E" w14:textId="77777777" w:rsidR="00106DEB" w:rsidRPr="0009046D" w:rsidRDefault="00106DEB" w:rsidP="00AD7E03">
            <w:pPr>
              <w:pStyle w:val="TableEntry"/>
            </w:pPr>
            <w:r w:rsidRPr="0009046D">
              <w:t>The same as /ClinicalDocument/code/@code</w:t>
            </w:r>
          </w:p>
        </w:tc>
      </w:tr>
      <w:tr w:rsidR="00106DEB" w:rsidRPr="0009046D" w14:paraId="52C0760E" w14:textId="77777777" w:rsidTr="00AD7E03">
        <w:trPr>
          <w:cantSplit/>
        </w:trPr>
        <w:tc>
          <w:tcPr>
            <w:tcW w:w="2482" w:type="dxa"/>
            <w:shd w:val="clear" w:color="auto" w:fill="auto"/>
          </w:tcPr>
          <w:p w14:paraId="394E9C13" w14:textId="77777777" w:rsidR="00106DEB" w:rsidRPr="0009046D" w:rsidRDefault="00106DEB" w:rsidP="00AD7E03">
            <w:pPr>
              <w:pStyle w:val="TableEntry"/>
            </w:pPr>
            <w:r w:rsidRPr="0009046D">
              <w:t>confidentialityCode</w:t>
            </w:r>
          </w:p>
        </w:tc>
        <w:tc>
          <w:tcPr>
            <w:tcW w:w="2666" w:type="dxa"/>
            <w:shd w:val="clear" w:color="auto" w:fill="auto"/>
          </w:tcPr>
          <w:p w14:paraId="17C64771" w14:textId="77777777" w:rsidR="00106DEB" w:rsidRPr="0009046D" w:rsidRDefault="00106DEB" w:rsidP="00AD7E03">
            <w:pPr>
              <w:pStyle w:val="TableEntry"/>
            </w:pPr>
            <w:r w:rsidRPr="0009046D">
              <w:t>Identifies the confidentiality defined for the order.</w:t>
            </w:r>
            <w:r w:rsidRPr="0009046D">
              <w:br/>
              <w:t>Implementations SHOULD NOT use codes that reveal the specific trigger causes of confidentiality (e.g., ETH, HIV, PSY, SDV)</w:t>
            </w:r>
          </w:p>
        </w:tc>
        <w:tc>
          <w:tcPr>
            <w:tcW w:w="1890" w:type="dxa"/>
            <w:shd w:val="clear" w:color="auto" w:fill="auto"/>
          </w:tcPr>
          <w:p w14:paraId="2CAF78EB" w14:textId="77777777" w:rsidR="00106DEB" w:rsidRPr="0009046D" w:rsidRDefault="00106DEB" w:rsidP="00AD7E03">
            <w:pPr>
              <w:pStyle w:val="TableEntry"/>
            </w:pPr>
            <w:r w:rsidRPr="0009046D">
              <w:t>R2</w:t>
            </w:r>
            <w:r w:rsidRPr="0009046D">
              <w:br/>
              <w:t>(XDR and XDM for Direct Messaging)</w:t>
            </w:r>
          </w:p>
        </w:tc>
        <w:tc>
          <w:tcPr>
            <w:tcW w:w="2610" w:type="dxa"/>
            <w:shd w:val="clear" w:color="auto" w:fill="auto"/>
          </w:tcPr>
          <w:p w14:paraId="62BE920E" w14:textId="77777777" w:rsidR="00106DEB" w:rsidRPr="0009046D" w:rsidRDefault="00106DEB" w:rsidP="00AD7E03">
            <w:pPr>
              <w:pStyle w:val="TableEntry"/>
            </w:pPr>
            <w:r w:rsidRPr="0009046D">
              <w:t>/ClinicalDocument/confidentialityCode/@code</w:t>
            </w:r>
            <w:r w:rsidRPr="0009046D">
              <w:br/>
              <w:t>Implementations SHOULD constrain to values that do not reflect the cause of confidentiality such as:</w:t>
            </w:r>
          </w:p>
          <w:p w14:paraId="43F61640" w14:textId="77777777" w:rsidR="00106DEB" w:rsidRPr="0009046D" w:rsidRDefault="00106DEB" w:rsidP="00AD7E03">
            <w:pPr>
              <w:pStyle w:val="TableEntry"/>
            </w:pPr>
            <w:r w:rsidRPr="0009046D">
              <w:t>V Very restricted</w:t>
            </w:r>
            <w:r w:rsidRPr="0009046D">
              <w:br/>
              <w:t>R Restricted</w:t>
            </w:r>
            <w:r w:rsidRPr="0009046D">
              <w:br/>
              <w:t>U Usual control</w:t>
            </w:r>
          </w:p>
        </w:tc>
      </w:tr>
      <w:tr w:rsidR="00106DEB" w:rsidRPr="0009046D" w14:paraId="70DFFF98" w14:textId="77777777" w:rsidTr="00AD7E03">
        <w:trPr>
          <w:cantSplit/>
        </w:trPr>
        <w:tc>
          <w:tcPr>
            <w:tcW w:w="2482" w:type="dxa"/>
            <w:shd w:val="clear" w:color="auto" w:fill="auto"/>
          </w:tcPr>
          <w:p w14:paraId="3C7DEB00" w14:textId="77777777" w:rsidR="00106DEB" w:rsidRPr="0009046D" w:rsidRDefault="00106DEB" w:rsidP="00AD7E03">
            <w:pPr>
              <w:pStyle w:val="TableEntry"/>
            </w:pPr>
            <w:r w:rsidRPr="0009046D">
              <w:t>creationTime</w:t>
            </w:r>
          </w:p>
        </w:tc>
        <w:tc>
          <w:tcPr>
            <w:tcW w:w="2666" w:type="dxa"/>
            <w:shd w:val="clear" w:color="auto" w:fill="auto"/>
          </w:tcPr>
          <w:p w14:paraId="45AD38C4" w14:textId="07F5BC62" w:rsidR="00106DEB" w:rsidRPr="0009046D" w:rsidRDefault="00106DEB" w:rsidP="00AD7E03">
            <w:pPr>
              <w:pStyle w:val="TableEntry"/>
            </w:pPr>
            <w:r w:rsidRPr="0009046D">
              <w:t>Def</w:t>
            </w:r>
            <w:r w:rsidR="006413E0" w:rsidRPr="0009046D">
              <w:t xml:space="preserve">ines the creation time of the </w:t>
            </w:r>
            <w:r w:rsidRPr="0009046D">
              <w:t>CDA (as opposed to the order or the submission set)</w:t>
            </w:r>
          </w:p>
        </w:tc>
        <w:tc>
          <w:tcPr>
            <w:tcW w:w="1890" w:type="dxa"/>
            <w:shd w:val="clear" w:color="auto" w:fill="auto"/>
          </w:tcPr>
          <w:p w14:paraId="216781E9" w14:textId="77777777" w:rsidR="00106DEB" w:rsidRPr="0009046D" w:rsidRDefault="00106DEB" w:rsidP="00AD7E03">
            <w:pPr>
              <w:pStyle w:val="TableEntry"/>
            </w:pPr>
            <w:r w:rsidRPr="0009046D">
              <w:t>R2</w:t>
            </w:r>
            <w:r w:rsidRPr="0009046D">
              <w:br/>
              <w:t>(XDR and XDM for Direct Messaging)</w:t>
            </w:r>
          </w:p>
        </w:tc>
        <w:tc>
          <w:tcPr>
            <w:tcW w:w="2610" w:type="dxa"/>
            <w:shd w:val="clear" w:color="auto" w:fill="auto"/>
          </w:tcPr>
          <w:p w14:paraId="1AEF7ECB" w14:textId="77777777" w:rsidR="00106DEB" w:rsidRPr="0009046D" w:rsidRDefault="00106DEB" w:rsidP="00AD7E03">
            <w:pPr>
              <w:pStyle w:val="TableEntry"/>
            </w:pPr>
            <w:r w:rsidRPr="0009046D">
              <w:t>/ClinicalDocument/effectiveTime</w:t>
            </w:r>
            <w:r w:rsidRPr="0009046D">
              <w:br/>
              <w:t>Date/Time of the CCDA. In the metadata, the timestamp shall be in UTC.</w:t>
            </w:r>
          </w:p>
        </w:tc>
      </w:tr>
      <w:tr w:rsidR="00106DEB" w:rsidRPr="0009046D" w14:paraId="21EBA640" w14:textId="77777777" w:rsidTr="00AD7E03">
        <w:trPr>
          <w:cantSplit/>
        </w:trPr>
        <w:tc>
          <w:tcPr>
            <w:tcW w:w="2482" w:type="dxa"/>
            <w:shd w:val="clear" w:color="auto" w:fill="auto"/>
          </w:tcPr>
          <w:p w14:paraId="5C5D5FDB" w14:textId="77777777" w:rsidR="00106DEB" w:rsidRPr="0009046D" w:rsidRDefault="00106DEB" w:rsidP="00AD7E03">
            <w:pPr>
              <w:pStyle w:val="TableEntry"/>
            </w:pPr>
            <w:r w:rsidRPr="0009046D">
              <w:t>entryUUID</w:t>
            </w:r>
          </w:p>
        </w:tc>
        <w:tc>
          <w:tcPr>
            <w:tcW w:w="2666" w:type="dxa"/>
            <w:shd w:val="clear" w:color="auto" w:fill="auto"/>
          </w:tcPr>
          <w:p w14:paraId="0533354C" w14:textId="77777777" w:rsidR="00106DEB" w:rsidRPr="0009046D" w:rsidRDefault="00106DEB" w:rsidP="00AD7E03">
            <w:pPr>
              <w:pStyle w:val="TableEntry"/>
            </w:pPr>
            <w:r w:rsidRPr="0009046D">
              <w:t>The identifier used for referencing the Document Entry object within the metadata</w:t>
            </w:r>
          </w:p>
        </w:tc>
        <w:tc>
          <w:tcPr>
            <w:tcW w:w="1890" w:type="dxa"/>
            <w:shd w:val="clear" w:color="auto" w:fill="auto"/>
          </w:tcPr>
          <w:p w14:paraId="189044D5" w14:textId="77777777" w:rsidR="00106DEB" w:rsidRPr="0009046D" w:rsidRDefault="00106DEB" w:rsidP="00AD7E03">
            <w:pPr>
              <w:pStyle w:val="TableEntry"/>
            </w:pPr>
            <w:r w:rsidRPr="0009046D">
              <w:t>R</w:t>
            </w:r>
            <w:r w:rsidRPr="0009046D">
              <w:br/>
              <w:t>(XDR and XDM for Direct Messaging)</w:t>
            </w:r>
          </w:p>
        </w:tc>
        <w:tc>
          <w:tcPr>
            <w:tcW w:w="2610" w:type="dxa"/>
            <w:shd w:val="clear" w:color="auto" w:fill="auto"/>
          </w:tcPr>
          <w:p w14:paraId="71AD56E6" w14:textId="77777777" w:rsidR="00106DEB" w:rsidRPr="0009046D" w:rsidRDefault="00106DEB" w:rsidP="00AD7E03">
            <w:pPr>
              <w:pStyle w:val="TableEntry"/>
            </w:pPr>
            <w:r w:rsidRPr="0009046D">
              <w:t>N/A</w:t>
            </w:r>
            <w:r w:rsidRPr="0009046D">
              <w:br/>
            </w:r>
          </w:p>
        </w:tc>
      </w:tr>
      <w:tr w:rsidR="00106DEB" w:rsidRPr="0009046D" w14:paraId="1F3997FA" w14:textId="77777777" w:rsidTr="00AD7E03">
        <w:trPr>
          <w:cantSplit/>
        </w:trPr>
        <w:tc>
          <w:tcPr>
            <w:tcW w:w="2482" w:type="dxa"/>
            <w:shd w:val="clear" w:color="auto" w:fill="auto"/>
          </w:tcPr>
          <w:p w14:paraId="68559FEB" w14:textId="77777777" w:rsidR="00106DEB" w:rsidRPr="0009046D" w:rsidRDefault="00106DEB" w:rsidP="00AD7E03">
            <w:pPr>
              <w:pStyle w:val="TableEntry"/>
            </w:pPr>
            <w:r w:rsidRPr="0009046D">
              <w:t>formatCode</w:t>
            </w:r>
          </w:p>
        </w:tc>
        <w:tc>
          <w:tcPr>
            <w:tcW w:w="2666" w:type="dxa"/>
            <w:shd w:val="clear" w:color="auto" w:fill="auto"/>
          </w:tcPr>
          <w:p w14:paraId="37E4DCD4" w14:textId="77777777" w:rsidR="00106DEB" w:rsidRPr="0009046D" w:rsidRDefault="00106DEB" w:rsidP="00AD7E03">
            <w:pPr>
              <w:pStyle w:val="TableEntry"/>
            </w:pPr>
            <w:r w:rsidRPr="0009046D">
              <w:t xml:space="preserve">The specific format of the message </w:t>
            </w:r>
          </w:p>
        </w:tc>
        <w:tc>
          <w:tcPr>
            <w:tcW w:w="1890" w:type="dxa"/>
            <w:shd w:val="clear" w:color="auto" w:fill="auto"/>
          </w:tcPr>
          <w:p w14:paraId="61F87E6A" w14:textId="77777777" w:rsidR="00106DEB" w:rsidRPr="0009046D" w:rsidRDefault="00106DEB" w:rsidP="00AD7E03">
            <w:pPr>
              <w:pStyle w:val="TableEntry"/>
            </w:pPr>
            <w:r w:rsidRPr="0009046D">
              <w:t>R</w:t>
            </w:r>
            <w:r w:rsidRPr="0009046D">
              <w:br/>
              <w:t>(360X)</w:t>
            </w:r>
          </w:p>
        </w:tc>
        <w:tc>
          <w:tcPr>
            <w:tcW w:w="2610" w:type="dxa"/>
            <w:shd w:val="clear" w:color="auto" w:fill="auto"/>
          </w:tcPr>
          <w:p w14:paraId="15169AB4" w14:textId="221B73BD" w:rsidR="00106DEB" w:rsidRPr="0009046D" w:rsidRDefault="00CA2395" w:rsidP="00AD7E03">
            <w:pPr>
              <w:pStyle w:val="TableEntry"/>
            </w:pPr>
            <w:r w:rsidRPr="0009046D">
              <w:rPr>
                <w:lang w:eastAsia="en-US"/>
              </w:rPr>
              <w:t>The format code defined for the specific CDA document template:</w:t>
            </w:r>
            <w:r w:rsidRPr="0009046D">
              <w:rPr>
                <w:lang w:eastAsia="en-US"/>
              </w:rPr>
              <w:br/>
              <w:t>urn:ihe:pcc:xphr:2007 or</w:t>
            </w:r>
            <w:r w:rsidRPr="0009046D">
              <w:rPr>
                <w:lang w:eastAsia="en-US"/>
              </w:rPr>
              <w:br/>
              <w:t>urn:hl7-org:sdwg:ccda-structuredBody:2.1</w:t>
            </w:r>
          </w:p>
        </w:tc>
      </w:tr>
      <w:tr w:rsidR="00106DEB" w:rsidRPr="0009046D" w14:paraId="58C96F06" w14:textId="77777777" w:rsidTr="00AD7E03">
        <w:trPr>
          <w:cantSplit/>
        </w:trPr>
        <w:tc>
          <w:tcPr>
            <w:tcW w:w="2482" w:type="dxa"/>
            <w:shd w:val="clear" w:color="auto" w:fill="auto"/>
          </w:tcPr>
          <w:p w14:paraId="7F880837" w14:textId="77777777" w:rsidR="00106DEB" w:rsidRPr="0009046D" w:rsidRDefault="00106DEB" w:rsidP="00AD7E03">
            <w:pPr>
              <w:pStyle w:val="TableEntry"/>
            </w:pPr>
            <w:r w:rsidRPr="0009046D">
              <w:t>hash</w:t>
            </w:r>
          </w:p>
        </w:tc>
        <w:tc>
          <w:tcPr>
            <w:tcW w:w="2666" w:type="dxa"/>
            <w:shd w:val="clear" w:color="auto" w:fill="auto"/>
          </w:tcPr>
          <w:p w14:paraId="20B0213D" w14:textId="77777777" w:rsidR="00106DEB" w:rsidRPr="0009046D" w:rsidRDefault="00106DEB" w:rsidP="00AD7E03">
            <w:pPr>
              <w:pStyle w:val="TableEntry"/>
            </w:pPr>
            <w:r w:rsidRPr="0009046D">
              <w:t>SHA-1 hash of the content</w:t>
            </w:r>
          </w:p>
        </w:tc>
        <w:tc>
          <w:tcPr>
            <w:tcW w:w="1890" w:type="dxa"/>
            <w:shd w:val="clear" w:color="auto" w:fill="auto"/>
          </w:tcPr>
          <w:p w14:paraId="1FF7F35C" w14:textId="77777777" w:rsidR="00106DEB" w:rsidRPr="0009046D" w:rsidRDefault="00106DEB" w:rsidP="00AD7E03">
            <w:pPr>
              <w:pStyle w:val="TableEntry"/>
            </w:pPr>
            <w:r w:rsidRPr="0009046D">
              <w:t>R</w:t>
            </w:r>
            <w:r w:rsidRPr="0009046D">
              <w:br/>
              <w:t>(XDM)</w:t>
            </w:r>
          </w:p>
        </w:tc>
        <w:tc>
          <w:tcPr>
            <w:tcW w:w="2610" w:type="dxa"/>
            <w:shd w:val="clear" w:color="auto" w:fill="auto"/>
          </w:tcPr>
          <w:p w14:paraId="063FCDDE" w14:textId="77777777" w:rsidR="00106DEB" w:rsidRPr="0009046D" w:rsidRDefault="00106DEB" w:rsidP="00AD7E03">
            <w:pPr>
              <w:pStyle w:val="TableEntry"/>
            </w:pPr>
            <w:r w:rsidRPr="0009046D">
              <w:t>N/A</w:t>
            </w:r>
          </w:p>
        </w:tc>
      </w:tr>
      <w:tr w:rsidR="00106DEB" w:rsidRPr="0009046D" w14:paraId="177DDE41" w14:textId="77777777" w:rsidTr="00AD7E03">
        <w:trPr>
          <w:cantSplit/>
        </w:trPr>
        <w:tc>
          <w:tcPr>
            <w:tcW w:w="2482" w:type="dxa"/>
            <w:shd w:val="clear" w:color="auto" w:fill="auto"/>
          </w:tcPr>
          <w:p w14:paraId="42B52DEB" w14:textId="77777777" w:rsidR="00106DEB" w:rsidRPr="0009046D" w:rsidRDefault="00106DEB" w:rsidP="00AD7E03">
            <w:pPr>
              <w:pStyle w:val="TableEntry"/>
            </w:pPr>
            <w:r w:rsidRPr="0009046D">
              <w:t>healthcareFacilityTypeCode</w:t>
            </w:r>
          </w:p>
        </w:tc>
        <w:tc>
          <w:tcPr>
            <w:tcW w:w="2666" w:type="dxa"/>
            <w:shd w:val="clear" w:color="auto" w:fill="auto"/>
          </w:tcPr>
          <w:p w14:paraId="3BAF6A10" w14:textId="77777777" w:rsidR="00106DEB" w:rsidRPr="0009046D" w:rsidRDefault="00106DEB" w:rsidP="00AD7E03">
            <w:pPr>
              <w:pStyle w:val="TableEntry"/>
            </w:pPr>
            <w:r w:rsidRPr="0009046D">
              <w:t>See also practice setting type. This code represents the type of organizational setting of the clinical encounter documented in the CCDA. Note that in context of 360X, this is the facility type of the Referral Request Initiator.</w:t>
            </w:r>
          </w:p>
        </w:tc>
        <w:tc>
          <w:tcPr>
            <w:tcW w:w="1890" w:type="dxa"/>
            <w:shd w:val="clear" w:color="auto" w:fill="auto"/>
          </w:tcPr>
          <w:p w14:paraId="5384AB8C" w14:textId="77777777" w:rsidR="00106DEB" w:rsidRPr="0009046D" w:rsidRDefault="00106DEB" w:rsidP="00AD7E03">
            <w:pPr>
              <w:pStyle w:val="TableEntry"/>
            </w:pPr>
            <w:r w:rsidRPr="0009046D">
              <w:t>R2</w:t>
            </w:r>
            <w:r w:rsidRPr="0009046D">
              <w:br/>
              <w:t>(XDR and XDM for Direct Messaging)</w:t>
            </w:r>
          </w:p>
        </w:tc>
        <w:tc>
          <w:tcPr>
            <w:tcW w:w="2610" w:type="dxa"/>
            <w:shd w:val="clear" w:color="auto" w:fill="auto"/>
          </w:tcPr>
          <w:p w14:paraId="23B5FB7E" w14:textId="77777777" w:rsidR="00106DEB" w:rsidRPr="0009046D" w:rsidRDefault="00106DEB" w:rsidP="00AD7E03">
            <w:pPr>
              <w:pStyle w:val="TableEntry"/>
            </w:pPr>
            <w:r w:rsidRPr="0009046D">
              <w:t>Must be consistent with /ClinicalDocument/author</w:t>
            </w:r>
          </w:p>
        </w:tc>
      </w:tr>
      <w:tr w:rsidR="00106DEB" w:rsidRPr="0009046D" w14:paraId="3F0654CA" w14:textId="77777777" w:rsidTr="00AD7E03">
        <w:trPr>
          <w:cantSplit/>
        </w:trPr>
        <w:tc>
          <w:tcPr>
            <w:tcW w:w="2482" w:type="dxa"/>
            <w:shd w:val="clear" w:color="auto" w:fill="auto"/>
          </w:tcPr>
          <w:p w14:paraId="52C4100C" w14:textId="77777777" w:rsidR="00106DEB" w:rsidRPr="0009046D" w:rsidRDefault="00106DEB" w:rsidP="00AD7E03">
            <w:pPr>
              <w:pStyle w:val="TableEntry"/>
            </w:pPr>
            <w:r w:rsidRPr="0009046D">
              <w:t>languageCode</w:t>
            </w:r>
          </w:p>
        </w:tc>
        <w:tc>
          <w:tcPr>
            <w:tcW w:w="2666" w:type="dxa"/>
            <w:shd w:val="clear" w:color="auto" w:fill="auto"/>
          </w:tcPr>
          <w:p w14:paraId="46A86B2F" w14:textId="77777777" w:rsidR="00106DEB" w:rsidRPr="0009046D" w:rsidRDefault="00106DEB" w:rsidP="00AD7E03">
            <w:pPr>
              <w:pStyle w:val="TableEntry"/>
            </w:pPr>
            <w:r w:rsidRPr="0009046D">
              <w:t>Specifies the language of the document (order / referral request)</w:t>
            </w:r>
          </w:p>
        </w:tc>
        <w:tc>
          <w:tcPr>
            <w:tcW w:w="1890" w:type="dxa"/>
            <w:shd w:val="clear" w:color="auto" w:fill="auto"/>
          </w:tcPr>
          <w:p w14:paraId="4624C736" w14:textId="77777777" w:rsidR="00106DEB" w:rsidRPr="0009046D" w:rsidRDefault="00106DEB" w:rsidP="00AD7E03">
            <w:pPr>
              <w:pStyle w:val="TableEntry"/>
            </w:pPr>
            <w:r w:rsidRPr="0009046D">
              <w:t>R2</w:t>
            </w:r>
            <w:r w:rsidRPr="0009046D">
              <w:br/>
              <w:t>(XDR and XDM for Direct Messaging)</w:t>
            </w:r>
          </w:p>
        </w:tc>
        <w:tc>
          <w:tcPr>
            <w:tcW w:w="2610" w:type="dxa"/>
            <w:shd w:val="clear" w:color="auto" w:fill="auto"/>
          </w:tcPr>
          <w:p w14:paraId="0BFB33FE" w14:textId="77777777" w:rsidR="00106DEB" w:rsidRPr="0009046D" w:rsidRDefault="00106DEB" w:rsidP="00AD7E03">
            <w:pPr>
              <w:pStyle w:val="TableEntry"/>
            </w:pPr>
            <w:r w:rsidRPr="0009046D">
              <w:t>/ClinicalDocument/languageCode</w:t>
            </w:r>
          </w:p>
        </w:tc>
      </w:tr>
      <w:tr w:rsidR="00106DEB" w:rsidRPr="0009046D" w14:paraId="3761981C" w14:textId="77777777" w:rsidTr="00AD7E03">
        <w:trPr>
          <w:cantSplit/>
        </w:trPr>
        <w:tc>
          <w:tcPr>
            <w:tcW w:w="2482" w:type="dxa"/>
            <w:shd w:val="clear" w:color="auto" w:fill="auto"/>
          </w:tcPr>
          <w:p w14:paraId="70EFA817" w14:textId="77777777" w:rsidR="00106DEB" w:rsidRPr="0009046D" w:rsidRDefault="00106DEB" w:rsidP="00AD7E03">
            <w:pPr>
              <w:pStyle w:val="TableEntry"/>
            </w:pPr>
            <w:r w:rsidRPr="0009046D">
              <w:t>mimeType</w:t>
            </w:r>
          </w:p>
        </w:tc>
        <w:tc>
          <w:tcPr>
            <w:tcW w:w="2666" w:type="dxa"/>
            <w:shd w:val="clear" w:color="auto" w:fill="auto"/>
          </w:tcPr>
          <w:p w14:paraId="35106AF9" w14:textId="175F2AFE" w:rsidR="00106DEB" w:rsidRPr="0009046D" w:rsidRDefault="00027CD5" w:rsidP="00AD7E03">
            <w:pPr>
              <w:pStyle w:val="TableEntry"/>
            </w:pPr>
            <w:r w:rsidRPr="0009046D">
              <w:t>The MIME type of the document</w:t>
            </w:r>
          </w:p>
        </w:tc>
        <w:tc>
          <w:tcPr>
            <w:tcW w:w="1890" w:type="dxa"/>
            <w:shd w:val="clear" w:color="auto" w:fill="auto"/>
          </w:tcPr>
          <w:p w14:paraId="51E4AC98" w14:textId="77777777" w:rsidR="00106DEB" w:rsidRPr="0009046D" w:rsidRDefault="00106DEB" w:rsidP="00AD7E03">
            <w:pPr>
              <w:pStyle w:val="TableEntry"/>
            </w:pPr>
            <w:r w:rsidRPr="0009046D">
              <w:t>R</w:t>
            </w:r>
          </w:p>
        </w:tc>
        <w:tc>
          <w:tcPr>
            <w:tcW w:w="2610" w:type="dxa"/>
            <w:shd w:val="clear" w:color="auto" w:fill="auto"/>
          </w:tcPr>
          <w:p w14:paraId="4CBE30C3" w14:textId="77777777" w:rsidR="00106DEB" w:rsidRPr="0009046D" w:rsidRDefault="00106DEB" w:rsidP="00AD7E03">
            <w:pPr>
              <w:pStyle w:val="TableEntry"/>
            </w:pPr>
            <w:r w:rsidRPr="0009046D">
              <w:t>text/xml</w:t>
            </w:r>
          </w:p>
        </w:tc>
      </w:tr>
      <w:tr w:rsidR="00106DEB" w:rsidRPr="0009046D" w14:paraId="211C7756" w14:textId="77777777" w:rsidTr="00AD7E03">
        <w:trPr>
          <w:cantSplit/>
        </w:trPr>
        <w:tc>
          <w:tcPr>
            <w:tcW w:w="2482" w:type="dxa"/>
            <w:shd w:val="clear" w:color="auto" w:fill="auto"/>
          </w:tcPr>
          <w:p w14:paraId="361539E6" w14:textId="77777777" w:rsidR="00106DEB" w:rsidRPr="0009046D" w:rsidRDefault="00106DEB" w:rsidP="00AD7E03">
            <w:pPr>
              <w:pStyle w:val="TableEntry"/>
            </w:pPr>
            <w:r w:rsidRPr="0009046D">
              <w:lastRenderedPageBreak/>
              <w:t>patientId</w:t>
            </w:r>
          </w:p>
        </w:tc>
        <w:tc>
          <w:tcPr>
            <w:tcW w:w="2666" w:type="dxa"/>
            <w:shd w:val="clear" w:color="auto" w:fill="auto"/>
          </w:tcPr>
          <w:p w14:paraId="675AEA38" w14:textId="5A985D9E" w:rsidR="00106DEB" w:rsidRPr="0009046D" w:rsidRDefault="00EE2D2F" w:rsidP="00AD7E03">
            <w:pPr>
              <w:pStyle w:val="TableEntry"/>
            </w:pPr>
            <w:r w:rsidRPr="0009046D">
              <w:t>The patient ID known to the Referral Initiator. This is either the value of the patientId attribute from the Referral Request, or the value of the sourcePatientId attribute.</w:t>
            </w:r>
            <w:r w:rsidR="00983369" w:rsidRPr="0009046D">
              <w:br/>
              <w:t xml:space="preserve">This value </w:t>
            </w:r>
            <w:r w:rsidR="00106DEB" w:rsidRPr="0009046D">
              <w:t>must be the same for the Submission Set, and the other Document entries</w:t>
            </w:r>
            <w:r w:rsidR="00DD3A93" w:rsidRPr="0009046D">
              <w:br/>
              <w:t>See PCC</w:t>
            </w:r>
            <w:r w:rsidR="00176FB7" w:rsidRPr="0009046D">
              <w:t xml:space="preserve"> TF-1: X.1.3</w:t>
            </w:r>
            <w:r w:rsidR="00106DEB" w:rsidRPr="0009046D">
              <w:t>.1</w:t>
            </w:r>
          </w:p>
        </w:tc>
        <w:tc>
          <w:tcPr>
            <w:tcW w:w="1890" w:type="dxa"/>
            <w:shd w:val="clear" w:color="auto" w:fill="auto"/>
          </w:tcPr>
          <w:p w14:paraId="25D852FE" w14:textId="77777777" w:rsidR="00106DEB" w:rsidRPr="0009046D" w:rsidRDefault="00EE2D2F" w:rsidP="00AD7E03">
            <w:pPr>
              <w:pStyle w:val="TableEntry"/>
            </w:pPr>
            <w:r w:rsidRPr="0009046D">
              <w:t>R</w:t>
            </w:r>
            <w:r w:rsidR="00106DEB" w:rsidRPr="0009046D">
              <w:br/>
              <w:t>(360X)</w:t>
            </w:r>
            <w:r w:rsidR="00106DEB" w:rsidRPr="0009046D">
              <w:br/>
              <w:t>(R2 XDR and XDM for Direct Messaging)</w:t>
            </w:r>
          </w:p>
        </w:tc>
        <w:tc>
          <w:tcPr>
            <w:tcW w:w="2610" w:type="dxa"/>
            <w:shd w:val="clear" w:color="auto" w:fill="auto"/>
          </w:tcPr>
          <w:p w14:paraId="76F49C48" w14:textId="77777777" w:rsidR="00106DEB" w:rsidRPr="0009046D" w:rsidRDefault="00106DEB" w:rsidP="00AD7E03">
            <w:pPr>
              <w:pStyle w:val="TableEntry"/>
            </w:pPr>
            <w:r w:rsidRPr="0009046D">
              <w:t>This identifier may be present in /ClinicalDocument/recordTarget/ patientRole/id</w:t>
            </w:r>
          </w:p>
        </w:tc>
      </w:tr>
      <w:tr w:rsidR="00106DEB" w:rsidRPr="0009046D" w14:paraId="675A7DF5" w14:textId="77777777" w:rsidTr="00AD7E03">
        <w:trPr>
          <w:cantSplit/>
        </w:trPr>
        <w:tc>
          <w:tcPr>
            <w:tcW w:w="2482" w:type="dxa"/>
            <w:shd w:val="clear" w:color="auto" w:fill="auto"/>
          </w:tcPr>
          <w:p w14:paraId="5C1AD769" w14:textId="77777777" w:rsidR="00106DEB" w:rsidRPr="0009046D" w:rsidRDefault="00106DEB" w:rsidP="00AD7E03">
            <w:pPr>
              <w:pStyle w:val="TableEntry"/>
            </w:pPr>
            <w:r w:rsidRPr="0009046D">
              <w:t>practiceSettingCode</w:t>
            </w:r>
          </w:p>
        </w:tc>
        <w:tc>
          <w:tcPr>
            <w:tcW w:w="2666" w:type="dxa"/>
            <w:shd w:val="clear" w:color="auto" w:fill="auto"/>
          </w:tcPr>
          <w:p w14:paraId="0CC6C7B1" w14:textId="77777777" w:rsidR="00106DEB" w:rsidRPr="0009046D" w:rsidRDefault="00106DEB" w:rsidP="00AD7E03">
            <w:pPr>
              <w:pStyle w:val="TableEntry"/>
            </w:pPr>
            <w:r w:rsidRPr="0009046D">
              <w:t>Identifies the setting that created the document at a high granularity e.g., Cardiology, Family</w:t>
            </w:r>
            <w:r w:rsidR="00983369" w:rsidRPr="0009046D">
              <w:t xml:space="preserve"> </w:t>
            </w:r>
            <w:r w:rsidRPr="0009046D">
              <w:t>Practice. Should not create ambiguity as compared to healthcareFacilityTypeCode.</w:t>
            </w:r>
          </w:p>
        </w:tc>
        <w:tc>
          <w:tcPr>
            <w:tcW w:w="1890" w:type="dxa"/>
            <w:shd w:val="clear" w:color="auto" w:fill="auto"/>
          </w:tcPr>
          <w:p w14:paraId="40E77E09" w14:textId="77777777" w:rsidR="00106DEB" w:rsidRPr="0009046D" w:rsidRDefault="00106DEB" w:rsidP="00AD7E03">
            <w:pPr>
              <w:pStyle w:val="TableEntry"/>
            </w:pPr>
            <w:r w:rsidRPr="0009046D">
              <w:t>R2</w:t>
            </w:r>
            <w:r w:rsidRPr="0009046D">
              <w:br/>
              <w:t>(XDR and XDM for Direct)</w:t>
            </w:r>
          </w:p>
        </w:tc>
        <w:tc>
          <w:tcPr>
            <w:tcW w:w="2610" w:type="dxa"/>
            <w:shd w:val="clear" w:color="auto" w:fill="auto"/>
          </w:tcPr>
          <w:p w14:paraId="0BDAE39C" w14:textId="77777777" w:rsidR="00106DEB" w:rsidRPr="0009046D" w:rsidRDefault="00106DEB" w:rsidP="00AD7E03">
            <w:pPr>
              <w:pStyle w:val="TableEntry"/>
            </w:pPr>
            <w:r w:rsidRPr="0009046D">
              <w:t>N/A</w:t>
            </w:r>
          </w:p>
        </w:tc>
      </w:tr>
      <w:tr w:rsidR="00106DEB" w:rsidRPr="0009046D" w14:paraId="7DE4AFA6" w14:textId="77777777" w:rsidTr="00AD7E03">
        <w:trPr>
          <w:cantSplit/>
        </w:trPr>
        <w:tc>
          <w:tcPr>
            <w:tcW w:w="2482" w:type="dxa"/>
            <w:shd w:val="clear" w:color="auto" w:fill="auto"/>
          </w:tcPr>
          <w:p w14:paraId="159F193E" w14:textId="77777777" w:rsidR="00106DEB" w:rsidRPr="0009046D" w:rsidRDefault="00106DEB" w:rsidP="00AD7E03">
            <w:pPr>
              <w:pStyle w:val="TableEntry"/>
            </w:pPr>
            <w:r w:rsidRPr="0009046D">
              <w:t>size</w:t>
            </w:r>
          </w:p>
        </w:tc>
        <w:tc>
          <w:tcPr>
            <w:tcW w:w="2666" w:type="dxa"/>
            <w:shd w:val="clear" w:color="auto" w:fill="auto"/>
          </w:tcPr>
          <w:p w14:paraId="13980EF5" w14:textId="77777777" w:rsidR="00106DEB" w:rsidRPr="0009046D" w:rsidRDefault="00106DEB" w:rsidP="00AD7E03">
            <w:pPr>
              <w:pStyle w:val="TableEntry"/>
            </w:pPr>
            <w:r w:rsidRPr="0009046D">
              <w:t>S</w:t>
            </w:r>
            <w:r w:rsidR="005436BD" w:rsidRPr="0009046D">
              <w:t xml:space="preserve">ize in bytes of the message as </w:t>
            </w:r>
            <w:r w:rsidRPr="0009046D">
              <w:t>it exists in the file system when the contents of</w:t>
            </w:r>
            <w:r w:rsidR="005436BD" w:rsidRPr="0009046D">
              <w:t xml:space="preserve"> the</w:t>
            </w:r>
            <w:r w:rsidRPr="0009046D">
              <w:t xml:space="preserve"> ZIP package are extracted</w:t>
            </w:r>
          </w:p>
        </w:tc>
        <w:tc>
          <w:tcPr>
            <w:tcW w:w="1890" w:type="dxa"/>
            <w:shd w:val="clear" w:color="auto" w:fill="auto"/>
          </w:tcPr>
          <w:p w14:paraId="4B827FA8" w14:textId="77777777" w:rsidR="00106DEB" w:rsidRPr="0009046D" w:rsidRDefault="00106DEB" w:rsidP="00AD7E03">
            <w:pPr>
              <w:pStyle w:val="TableEntry"/>
            </w:pPr>
            <w:r w:rsidRPr="0009046D">
              <w:t>R</w:t>
            </w:r>
            <w:r w:rsidRPr="0009046D">
              <w:br/>
              <w:t>(XDM)</w:t>
            </w:r>
          </w:p>
        </w:tc>
        <w:tc>
          <w:tcPr>
            <w:tcW w:w="2610" w:type="dxa"/>
            <w:shd w:val="clear" w:color="auto" w:fill="auto"/>
          </w:tcPr>
          <w:p w14:paraId="686821C7" w14:textId="77777777" w:rsidR="00106DEB" w:rsidRPr="0009046D" w:rsidRDefault="00106DEB" w:rsidP="00AD7E03">
            <w:pPr>
              <w:pStyle w:val="TableEntry"/>
            </w:pPr>
            <w:r w:rsidRPr="0009046D">
              <w:t>N/A</w:t>
            </w:r>
          </w:p>
        </w:tc>
      </w:tr>
      <w:tr w:rsidR="00D031E6" w:rsidRPr="0009046D" w14:paraId="0B6A8E8C" w14:textId="77777777" w:rsidTr="00AD7E03">
        <w:trPr>
          <w:cantSplit/>
        </w:trPr>
        <w:tc>
          <w:tcPr>
            <w:tcW w:w="2482" w:type="dxa"/>
            <w:shd w:val="clear" w:color="auto" w:fill="auto"/>
          </w:tcPr>
          <w:p w14:paraId="493363C6" w14:textId="77777777" w:rsidR="00D031E6" w:rsidRPr="0009046D" w:rsidRDefault="00D031E6" w:rsidP="00AD7E03">
            <w:pPr>
              <w:pStyle w:val="TableEntry"/>
            </w:pPr>
            <w:r w:rsidRPr="0009046D">
              <w:t>sourcePatientId</w:t>
            </w:r>
          </w:p>
        </w:tc>
        <w:tc>
          <w:tcPr>
            <w:tcW w:w="2666" w:type="dxa"/>
            <w:shd w:val="clear" w:color="auto" w:fill="auto"/>
          </w:tcPr>
          <w:p w14:paraId="53876F22" w14:textId="013FAA27" w:rsidR="00D031E6" w:rsidRPr="0009046D" w:rsidRDefault="00D031E6" w:rsidP="00AD7E03">
            <w:pPr>
              <w:pStyle w:val="TableEntry"/>
            </w:pPr>
            <w:r w:rsidRPr="0009046D">
              <w:t xml:space="preserve">The sourcePatientID is the ID as known by the Referral Recipient. Adding this attribute is useful for enabling future unrelated communications about this patient between the </w:t>
            </w:r>
            <w:r w:rsidR="00E8275F" w:rsidRPr="0009046D">
              <w:t>Initiator and Recipient.</w:t>
            </w:r>
            <w:r w:rsidR="00E8275F" w:rsidRPr="0009046D">
              <w:br/>
              <w:t>See PCC</w:t>
            </w:r>
            <w:r w:rsidR="00176FB7" w:rsidRPr="0009046D">
              <w:t xml:space="preserve"> TF-1: X.1.3</w:t>
            </w:r>
            <w:r w:rsidRPr="0009046D">
              <w:t>.1</w:t>
            </w:r>
          </w:p>
        </w:tc>
        <w:tc>
          <w:tcPr>
            <w:tcW w:w="1890" w:type="dxa"/>
            <w:shd w:val="clear" w:color="auto" w:fill="auto"/>
          </w:tcPr>
          <w:p w14:paraId="0DBF3AC7" w14:textId="77777777" w:rsidR="00D031E6" w:rsidRPr="0009046D" w:rsidRDefault="00D031E6" w:rsidP="00AD7E03">
            <w:pPr>
              <w:pStyle w:val="TableEntry"/>
            </w:pPr>
            <w:r w:rsidRPr="0009046D">
              <w:t>R2</w:t>
            </w:r>
            <w:r w:rsidRPr="0009046D">
              <w:br/>
              <w:t>(360X)</w:t>
            </w:r>
          </w:p>
        </w:tc>
        <w:tc>
          <w:tcPr>
            <w:tcW w:w="2610" w:type="dxa"/>
            <w:shd w:val="clear" w:color="auto" w:fill="auto"/>
          </w:tcPr>
          <w:p w14:paraId="7C3EAC72" w14:textId="77777777" w:rsidR="00D031E6" w:rsidRPr="0009046D" w:rsidRDefault="00D031E6" w:rsidP="00AD7E03">
            <w:pPr>
              <w:pStyle w:val="TableEntry"/>
            </w:pPr>
            <w:r w:rsidRPr="0009046D">
              <w:t xml:space="preserve">The patient ID </w:t>
            </w:r>
            <w:r w:rsidR="00DC5F9D" w:rsidRPr="0009046D">
              <w:t xml:space="preserve">may be present </w:t>
            </w:r>
            <w:r w:rsidRPr="0009046D">
              <w:t>in /ClinicalDocument/recordTarget/ patientRole/id</w:t>
            </w:r>
          </w:p>
        </w:tc>
      </w:tr>
      <w:tr w:rsidR="00D031E6" w:rsidRPr="0009046D" w14:paraId="3E39C3DA" w14:textId="77777777" w:rsidTr="00AD7E03">
        <w:trPr>
          <w:cantSplit/>
        </w:trPr>
        <w:tc>
          <w:tcPr>
            <w:tcW w:w="2482" w:type="dxa"/>
            <w:shd w:val="clear" w:color="auto" w:fill="auto"/>
          </w:tcPr>
          <w:p w14:paraId="11EB5187" w14:textId="77777777" w:rsidR="00D031E6" w:rsidRPr="0009046D" w:rsidRDefault="00D031E6" w:rsidP="00AD7E03">
            <w:pPr>
              <w:pStyle w:val="TableEntry"/>
            </w:pPr>
            <w:r w:rsidRPr="0009046D">
              <w:t>sourcePatientInfo</w:t>
            </w:r>
          </w:p>
        </w:tc>
        <w:tc>
          <w:tcPr>
            <w:tcW w:w="2666" w:type="dxa"/>
            <w:shd w:val="clear" w:color="auto" w:fill="auto"/>
          </w:tcPr>
          <w:p w14:paraId="0BA35228" w14:textId="77777777" w:rsidR="00D031E6" w:rsidRPr="0009046D" w:rsidRDefault="00D031E6" w:rsidP="00AD7E03">
            <w:pPr>
              <w:pStyle w:val="TableEntry"/>
            </w:pPr>
            <w:r w:rsidRPr="0009046D">
              <w:t>Demographics information for the patient for whom the referral is made. Adding this attribute is useful for enabling future unrelated communications about this patient between the Initiator and Recipient.</w:t>
            </w:r>
          </w:p>
        </w:tc>
        <w:tc>
          <w:tcPr>
            <w:tcW w:w="1890" w:type="dxa"/>
            <w:shd w:val="clear" w:color="auto" w:fill="auto"/>
          </w:tcPr>
          <w:p w14:paraId="13937F28" w14:textId="77777777" w:rsidR="00D031E6" w:rsidRPr="0009046D" w:rsidRDefault="00D031E6" w:rsidP="00AD7E03">
            <w:pPr>
              <w:pStyle w:val="TableEntry"/>
            </w:pPr>
            <w:r w:rsidRPr="0009046D">
              <w:t>R2</w:t>
            </w:r>
            <w:r w:rsidRPr="0009046D">
              <w:br/>
              <w:t>(360X)</w:t>
            </w:r>
          </w:p>
        </w:tc>
        <w:tc>
          <w:tcPr>
            <w:tcW w:w="2610" w:type="dxa"/>
            <w:shd w:val="clear" w:color="auto" w:fill="auto"/>
          </w:tcPr>
          <w:p w14:paraId="1C81E4F8" w14:textId="77777777" w:rsidR="00D031E6" w:rsidRPr="0009046D" w:rsidRDefault="00D031E6" w:rsidP="00AD7E03">
            <w:pPr>
              <w:pStyle w:val="TableEntry"/>
            </w:pPr>
            <w:r w:rsidRPr="0009046D">
              <w:t>The information corresponding to the fields PID-5 (Patient Name), PID-7 (Patient DOB), PID-8 (Patient Sex), and PID-11 (Patient Address) can be found in /ClinicalDocument/recordTarget/ patientRole</w:t>
            </w:r>
          </w:p>
        </w:tc>
      </w:tr>
      <w:tr w:rsidR="00106DEB" w:rsidRPr="0009046D" w14:paraId="08600511" w14:textId="77777777" w:rsidTr="00AD7E03">
        <w:trPr>
          <w:cantSplit/>
        </w:trPr>
        <w:tc>
          <w:tcPr>
            <w:tcW w:w="2482" w:type="dxa"/>
            <w:shd w:val="clear" w:color="auto" w:fill="auto"/>
          </w:tcPr>
          <w:p w14:paraId="491B6028" w14:textId="77777777" w:rsidR="00106DEB" w:rsidRPr="0009046D" w:rsidRDefault="00106DEB" w:rsidP="00AD7E03">
            <w:pPr>
              <w:pStyle w:val="TableEntry"/>
            </w:pPr>
            <w:r w:rsidRPr="0009046D">
              <w:t>typeCode</w:t>
            </w:r>
          </w:p>
        </w:tc>
        <w:tc>
          <w:tcPr>
            <w:tcW w:w="2666" w:type="dxa"/>
            <w:shd w:val="clear" w:color="auto" w:fill="auto"/>
          </w:tcPr>
          <w:p w14:paraId="3A44AFD4" w14:textId="77777777" w:rsidR="00106DEB" w:rsidRPr="0009046D" w:rsidRDefault="00106DEB" w:rsidP="00AD7E03">
            <w:pPr>
              <w:pStyle w:val="TableEntry"/>
            </w:pPr>
            <w:r w:rsidRPr="0009046D">
              <w:t>Further refines classCode – in this case defines the specific HL7 V2 message event type, for this message it is O19</w:t>
            </w:r>
          </w:p>
        </w:tc>
        <w:tc>
          <w:tcPr>
            <w:tcW w:w="1890" w:type="dxa"/>
            <w:shd w:val="clear" w:color="auto" w:fill="auto"/>
          </w:tcPr>
          <w:p w14:paraId="781A34EC" w14:textId="77777777" w:rsidR="00106DEB" w:rsidRPr="0009046D" w:rsidRDefault="00106DEB" w:rsidP="00AD7E03">
            <w:pPr>
              <w:pStyle w:val="TableEntry"/>
            </w:pPr>
            <w:r w:rsidRPr="0009046D">
              <w:t>R</w:t>
            </w:r>
            <w:r w:rsidRPr="0009046D">
              <w:br/>
              <w:t>(360X)</w:t>
            </w:r>
          </w:p>
        </w:tc>
        <w:tc>
          <w:tcPr>
            <w:tcW w:w="2610" w:type="dxa"/>
            <w:shd w:val="clear" w:color="auto" w:fill="auto"/>
          </w:tcPr>
          <w:p w14:paraId="206D4AEE" w14:textId="77777777" w:rsidR="00106DEB" w:rsidRPr="0009046D" w:rsidRDefault="00106DEB" w:rsidP="00AD7E03">
            <w:pPr>
              <w:pStyle w:val="TableEntry"/>
            </w:pPr>
            <w:r w:rsidRPr="0009046D">
              <w:t>/ClinicalDocument/code/</w:t>
            </w:r>
          </w:p>
          <w:p w14:paraId="1BE0566B" w14:textId="77777777" w:rsidR="00106DEB" w:rsidRPr="0009046D" w:rsidRDefault="00106DEB" w:rsidP="00AD7E03">
            <w:pPr>
              <w:pStyle w:val="TableEntry"/>
            </w:pPr>
          </w:p>
        </w:tc>
      </w:tr>
      <w:tr w:rsidR="00106DEB" w:rsidRPr="0009046D" w14:paraId="4CAD7505" w14:textId="77777777" w:rsidTr="00AD7E03">
        <w:trPr>
          <w:cantSplit/>
        </w:trPr>
        <w:tc>
          <w:tcPr>
            <w:tcW w:w="2482" w:type="dxa"/>
            <w:shd w:val="clear" w:color="auto" w:fill="auto"/>
          </w:tcPr>
          <w:p w14:paraId="66AF0782" w14:textId="77777777" w:rsidR="00106DEB" w:rsidRPr="0009046D" w:rsidRDefault="00106DEB" w:rsidP="00AD7E03">
            <w:pPr>
              <w:pStyle w:val="TableEntry"/>
            </w:pPr>
            <w:r w:rsidRPr="0009046D">
              <w:t>uniqueId</w:t>
            </w:r>
          </w:p>
        </w:tc>
        <w:tc>
          <w:tcPr>
            <w:tcW w:w="2666" w:type="dxa"/>
            <w:shd w:val="clear" w:color="auto" w:fill="auto"/>
          </w:tcPr>
          <w:p w14:paraId="63BFF81E" w14:textId="77777777" w:rsidR="00106DEB" w:rsidRPr="0009046D" w:rsidRDefault="00106DEB" w:rsidP="00AD7E03">
            <w:pPr>
              <w:pStyle w:val="TableEntry"/>
            </w:pPr>
            <w:r w:rsidRPr="0009046D">
              <w:t>Globally unique identifier assigned to the document by its creator.</w:t>
            </w:r>
          </w:p>
        </w:tc>
        <w:tc>
          <w:tcPr>
            <w:tcW w:w="1890" w:type="dxa"/>
            <w:shd w:val="clear" w:color="auto" w:fill="auto"/>
          </w:tcPr>
          <w:p w14:paraId="569E7455" w14:textId="77777777" w:rsidR="00106DEB" w:rsidRPr="0009046D" w:rsidRDefault="00106DEB" w:rsidP="00AD7E03">
            <w:pPr>
              <w:pStyle w:val="TableEntry"/>
            </w:pPr>
            <w:r w:rsidRPr="0009046D">
              <w:t>R</w:t>
            </w:r>
          </w:p>
        </w:tc>
        <w:tc>
          <w:tcPr>
            <w:tcW w:w="2610" w:type="dxa"/>
            <w:shd w:val="clear" w:color="auto" w:fill="auto"/>
          </w:tcPr>
          <w:p w14:paraId="17E1CE21" w14:textId="77777777" w:rsidR="00106DEB" w:rsidRPr="0009046D" w:rsidRDefault="00106DEB" w:rsidP="00AD7E03">
            <w:pPr>
              <w:pStyle w:val="TableEntry"/>
            </w:pPr>
            <w:r w:rsidRPr="0009046D">
              <w:t>/ClinicalDocument/id</w:t>
            </w:r>
          </w:p>
        </w:tc>
      </w:tr>
      <w:tr w:rsidR="00106DEB" w:rsidRPr="0009046D" w14:paraId="102A433A" w14:textId="77777777" w:rsidTr="00AD7E03">
        <w:trPr>
          <w:cantSplit/>
        </w:trPr>
        <w:tc>
          <w:tcPr>
            <w:tcW w:w="2482" w:type="dxa"/>
            <w:shd w:val="clear" w:color="auto" w:fill="auto"/>
          </w:tcPr>
          <w:p w14:paraId="356F2106" w14:textId="77777777" w:rsidR="00106DEB" w:rsidRPr="0009046D" w:rsidRDefault="00106DEB" w:rsidP="00AD7E03">
            <w:pPr>
              <w:pStyle w:val="TableEntry"/>
            </w:pPr>
            <w:r w:rsidRPr="0009046D">
              <w:t>URI</w:t>
            </w:r>
          </w:p>
        </w:tc>
        <w:tc>
          <w:tcPr>
            <w:tcW w:w="2666" w:type="dxa"/>
            <w:shd w:val="clear" w:color="auto" w:fill="auto"/>
          </w:tcPr>
          <w:p w14:paraId="0352C5B7" w14:textId="77777777" w:rsidR="00106DEB" w:rsidRPr="0009046D" w:rsidRDefault="00106DEB" w:rsidP="00AD7E03">
            <w:pPr>
              <w:pStyle w:val="TableEntry"/>
            </w:pPr>
            <w:r w:rsidRPr="0009046D">
              <w:t xml:space="preserve">The file name in the ZIP file structure containing the order message </w:t>
            </w:r>
          </w:p>
        </w:tc>
        <w:tc>
          <w:tcPr>
            <w:tcW w:w="1890" w:type="dxa"/>
            <w:shd w:val="clear" w:color="auto" w:fill="auto"/>
          </w:tcPr>
          <w:p w14:paraId="1977AB7D" w14:textId="77777777" w:rsidR="00106DEB" w:rsidRPr="0009046D" w:rsidRDefault="00106DEB" w:rsidP="00AD7E03">
            <w:pPr>
              <w:pStyle w:val="TableEntry"/>
            </w:pPr>
            <w:r w:rsidRPr="0009046D">
              <w:t>R</w:t>
            </w:r>
            <w:r w:rsidRPr="0009046D">
              <w:br/>
              <w:t>(XDM)</w:t>
            </w:r>
          </w:p>
        </w:tc>
        <w:tc>
          <w:tcPr>
            <w:tcW w:w="2610" w:type="dxa"/>
            <w:shd w:val="clear" w:color="auto" w:fill="auto"/>
          </w:tcPr>
          <w:p w14:paraId="1EFAA21F" w14:textId="77777777" w:rsidR="00106DEB" w:rsidRPr="0009046D" w:rsidRDefault="00106DEB" w:rsidP="00AD7E03">
            <w:pPr>
              <w:pStyle w:val="TableEntry"/>
            </w:pPr>
            <w:r w:rsidRPr="0009046D">
              <w:t>N/A</w:t>
            </w:r>
          </w:p>
        </w:tc>
      </w:tr>
      <w:tr w:rsidR="00106DEB" w:rsidRPr="0009046D" w14:paraId="03073966" w14:textId="77777777" w:rsidTr="00AD7E03">
        <w:trPr>
          <w:cantSplit/>
        </w:trPr>
        <w:tc>
          <w:tcPr>
            <w:tcW w:w="2482" w:type="dxa"/>
            <w:shd w:val="clear" w:color="auto" w:fill="auto"/>
          </w:tcPr>
          <w:p w14:paraId="4061B1E1" w14:textId="77777777" w:rsidR="00106DEB" w:rsidRPr="0009046D" w:rsidRDefault="00106DEB" w:rsidP="00AD7E03">
            <w:pPr>
              <w:pStyle w:val="TableEntry"/>
            </w:pPr>
            <w:r w:rsidRPr="0009046D">
              <w:t>referenceIdList</w:t>
            </w:r>
          </w:p>
        </w:tc>
        <w:tc>
          <w:tcPr>
            <w:tcW w:w="2666" w:type="dxa"/>
            <w:shd w:val="clear" w:color="auto" w:fill="auto"/>
          </w:tcPr>
          <w:p w14:paraId="7EF1EC36" w14:textId="26D0124E" w:rsidR="00106DEB" w:rsidRPr="0009046D" w:rsidRDefault="00E8275F" w:rsidP="00AD7E03">
            <w:pPr>
              <w:pStyle w:val="TableEntry"/>
            </w:pPr>
            <w:r w:rsidRPr="0009046D">
              <w:t>Contains the referral ID</w:t>
            </w:r>
            <w:r w:rsidRPr="0009046D">
              <w:br/>
              <w:t>See PCC</w:t>
            </w:r>
            <w:r w:rsidR="00176FB7" w:rsidRPr="0009046D">
              <w:t xml:space="preserve"> TF-1: X.1.3</w:t>
            </w:r>
            <w:r w:rsidR="00106DEB" w:rsidRPr="0009046D">
              <w:t>.1</w:t>
            </w:r>
          </w:p>
        </w:tc>
        <w:tc>
          <w:tcPr>
            <w:tcW w:w="1890" w:type="dxa"/>
            <w:shd w:val="clear" w:color="auto" w:fill="auto"/>
          </w:tcPr>
          <w:p w14:paraId="21FFCDE7" w14:textId="77777777" w:rsidR="00106DEB" w:rsidRPr="0009046D" w:rsidRDefault="00106DEB" w:rsidP="00AD7E03">
            <w:pPr>
              <w:pStyle w:val="TableEntry"/>
            </w:pPr>
            <w:r w:rsidRPr="0009046D">
              <w:t>R</w:t>
            </w:r>
            <w:r w:rsidRPr="0009046D">
              <w:br/>
              <w:t>(360X)</w:t>
            </w:r>
          </w:p>
        </w:tc>
        <w:tc>
          <w:tcPr>
            <w:tcW w:w="2610" w:type="dxa"/>
            <w:shd w:val="clear" w:color="auto" w:fill="auto"/>
          </w:tcPr>
          <w:p w14:paraId="6D8ADB2D" w14:textId="77777777" w:rsidR="00106DEB" w:rsidRPr="0009046D" w:rsidRDefault="00106DEB" w:rsidP="00AD7E03">
            <w:pPr>
              <w:pStyle w:val="TableEntry"/>
            </w:pPr>
          </w:p>
        </w:tc>
      </w:tr>
      <w:tr w:rsidR="00106DEB" w:rsidRPr="0009046D" w14:paraId="4326A9E1" w14:textId="77777777" w:rsidTr="00AD7E03">
        <w:trPr>
          <w:cantSplit/>
        </w:trPr>
        <w:tc>
          <w:tcPr>
            <w:tcW w:w="2482" w:type="dxa"/>
            <w:shd w:val="clear" w:color="auto" w:fill="auto"/>
          </w:tcPr>
          <w:p w14:paraId="4731AED5" w14:textId="77777777" w:rsidR="00106DEB" w:rsidRPr="0009046D" w:rsidRDefault="00106DEB" w:rsidP="00AD7E03">
            <w:pPr>
              <w:pStyle w:val="TableEntry"/>
            </w:pPr>
            <w:r w:rsidRPr="0009046D">
              <w:lastRenderedPageBreak/>
              <w:t>objectType</w:t>
            </w:r>
          </w:p>
        </w:tc>
        <w:tc>
          <w:tcPr>
            <w:tcW w:w="2666" w:type="dxa"/>
            <w:shd w:val="clear" w:color="auto" w:fill="auto"/>
          </w:tcPr>
          <w:p w14:paraId="580D04BC" w14:textId="77777777" w:rsidR="00106DEB" w:rsidRPr="0009046D" w:rsidRDefault="00106DEB" w:rsidP="00AD7E03">
            <w:pPr>
              <w:pStyle w:val="TableEntry"/>
            </w:pPr>
            <w:r w:rsidRPr="0009046D">
              <w:t>The object type distinguishes between stable and dynamic documents</w:t>
            </w:r>
            <w:r w:rsidR="00B03E20" w:rsidRPr="0009046D">
              <w:t xml:space="preserve">. </w:t>
            </w:r>
            <w:r w:rsidRPr="0009046D">
              <w:t>Only stable documents are used in XDM, and therefore in 360X</w:t>
            </w:r>
          </w:p>
        </w:tc>
        <w:tc>
          <w:tcPr>
            <w:tcW w:w="1890" w:type="dxa"/>
            <w:shd w:val="clear" w:color="auto" w:fill="auto"/>
          </w:tcPr>
          <w:p w14:paraId="067B8B99" w14:textId="77777777" w:rsidR="00106DEB" w:rsidRPr="0009046D" w:rsidRDefault="00106DEB" w:rsidP="00AD7E03">
            <w:pPr>
              <w:pStyle w:val="TableEntry"/>
            </w:pPr>
            <w:r w:rsidRPr="0009046D">
              <w:t>R</w:t>
            </w:r>
          </w:p>
        </w:tc>
        <w:tc>
          <w:tcPr>
            <w:tcW w:w="2610" w:type="dxa"/>
            <w:shd w:val="clear" w:color="auto" w:fill="auto"/>
          </w:tcPr>
          <w:p w14:paraId="4CA72441" w14:textId="77777777" w:rsidR="00106DEB" w:rsidRPr="0009046D" w:rsidRDefault="00106DEB" w:rsidP="00AD7E03">
            <w:pPr>
              <w:pStyle w:val="TableEntry"/>
            </w:pPr>
            <w:r w:rsidRPr="0009046D">
              <w:t>N/A</w:t>
            </w:r>
            <w:r w:rsidRPr="0009046D">
              <w:br/>
              <w:t xml:space="preserve">fixed to </w:t>
            </w:r>
            <w:r w:rsidRPr="0009046D">
              <w:br/>
              <w:t>urn:uuid:7edca82f-054d-47f2-a032-9b2a5b5186c1</w:t>
            </w:r>
          </w:p>
        </w:tc>
      </w:tr>
    </w:tbl>
    <w:p w14:paraId="3D4FF587" w14:textId="77777777" w:rsidR="00106DEB" w:rsidRPr="0009046D" w:rsidRDefault="00106DEB" w:rsidP="00106DEB">
      <w:pPr>
        <w:rPr>
          <w:lang w:eastAsia="en-US"/>
        </w:rPr>
      </w:pPr>
    </w:p>
    <w:p w14:paraId="3F8B1F40" w14:textId="3C573AEA" w:rsidR="005252CD" w:rsidRPr="0009046D" w:rsidRDefault="00E65E85" w:rsidP="00AD7E03">
      <w:pPr>
        <w:pStyle w:val="Heading6"/>
        <w:rPr>
          <w:noProof w:val="0"/>
        </w:rPr>
      </w:pPr>
      <w:bookmarkStart w:id="2230" w:name="_Toc482625035"/>
      <w:bookmarkStart w:id="2231" w:name="_Toc482625773"/>
      <w:bookmarkStart w:id="2232" w:name="_Toc492647754"/>
      <w:r w:rsidRPr="0009046D">
        <w:rPr>
          <w:noProof w:val="0"/>
        </w:rPr>
        <w:t>3.</w:t>
      </w:r>
      <w:r w:rsidR="008F3E89" w:rsidRPr="0009046D">
        <w:rPr>
          <w:noProof w:val="0"/>
        </w:rPr>
        <w:t>57</w:t>
      </w:r>
      <w:r w:rsidR="00AA5E81" w:rsidRPr="0009046D">
        <w:rPr>
          <w:noProof w:val="0"/>
        </w:rPr>
        <w:t>.4.1</w:t>
      </w:r>
      <w:r w:rsidR="00E505C0" w:rsidRPr="0009046D">
        <w:rPr>
          <w:noProof w:val="0"/>
        </w:rPr>
        <w:t>.2.2 Message Content – Referral</w:t>
      </w:r>
      <w:r w:rsidR="005252CD" w:rsidRPr="0009046D">
        <w:rPr>
          <w:noProof w:val="0"/>
        </w:rPr>
        <w:t xml:space="preserve"> Status Update</w:t>
      </w:r>
      <w:bookmarkEnd w:id="2230"/>
      <w:bookmarkEnd w:id="2231"/>
      <w:bookmarkEnd w:id="2232"/>
    </w:p>
    <w:p w14:paraId="573AA09B" w14:textId="7FC30672" w:rsidR="005252CD" w:rsidRPr="0009046D" w:rsidRDefault="005252CD">
      <w:pPr>
        <w:pStyle w:val="BodyText"/>
      </w:pPr>
      <w:r w:rsidRPr="0009046D">
        <w:t xml:space="preserve">The status update of the Referral Outcome message is an HL7 Version 2 OSU^O51^OMG_O51 message. The complete message definition can be found in </w:t>
      </w:r>
      <w:r w:rsidR="008B0BDB" w:rsidRPr="0009046D">
        <w:rPr>
          <w:lang w:eastAsia="en-US"/>
        </w:rPr>
        <w:t xml:space="preserve">the </w:t>
      </w:r>
      <w:hyperlink r:id="rId34" w:history="1">
        <w:r w:rsidR="008B0BDB" w:rsidRPr="0009046D">
          <w:rPr>
            <w:rStyle w:val="Hyperlink"/>
            <w:lang w:eastAsia="en-US"/>
          </w:rPr>
          <w:t>360X HL7 V2 Message Payload Definition</w:t>
        </w:r>
      </w:hyperlink>
      <w:r w:rsidR="008B0BDB" w:rsidRPr="0009046D">
        <w:rPr>
          <w:lang w:eastAsia="en-US"/>
        </w:rPr>
        <w:t xml:space="preserve"> (chapters 3 to 5)</w:t>
      </w:r>
      <w:r w:rsidRPr="0009046D">
        <w:t>.</w:t>
      </w:r>
    </w:p>
    <w:p w14:paraId="7F3049A6" w14:textId="77777777" w:rsidR="005252CD" w:rsidRPr="0009046D" w:rsidRDefault="005252CD" w:rsidP="00AD7E03">
      <w:pPr>
        <w:pStyle w:val="BodyText"/>
        <w:rPr>
          <w:lang w:eastAsia="en-US"/>
        </w:rPr>
      </w:pPr>
      <w:r w:rsidRPr="0009046D">
        <w:t xml:space="preserve">A table containing only the required segments and fields can be found as part of the 360X project implementation Guide at </w:t>
      </w:r>
      <w:hyperlink r:id="rId35" w:anchor="id-360XImplementationGuide-6.3.3MessageOSU^O51^OSU_O51" w:history="1">
        <w:r w:rsidRPr="0009046D">
          <w:rPr>
            <w:rStyle w:val="Hyperlink"/>
          </w:rPr>
          <w:t>https://oncprojectracking.healthit.gov/wiki/display/TechLab360X/360X+Implementation+Guide#id-360XImplementationGuide-6.3.3MessageOSU^O51^OSU_O51</w:t>
        </w:r>
      </w:hyperlink>
      <w:r w:rsidRPr="0009046D">
        <w:t>.</w:t>
      </w:r>
    </w:p>
    <w:p w14:paraId="7A86625B" w14:textId="6F17B0D3" w:rsidR="005252CD" w:rsidRPr="0009046D" w:rsidRDefault="005252CD" w:rsidP="00AD7E03">
      <w:pPr>
        <w:pStyle w:val="BodyText"/>
      </w:pPr>
      <w:r w:rsidRPr="0009046D">
        <w:t>The following fields are further defined for the purpose of the Referral Outcome:</w:t>
      </w:r>
      <w:del w:id="2233" w:author="Mary Jungers" w:date="2017-08-15T12:18:00Z">
        <w:r w:rsidR="001A4EE0" w:rsidRPr="0009046D" w:rsidDel="00DB07F1">
          <w:br/>
        </w:r>
      </w:del>
    </w:p>
    <w:p w14:paraId="10784369" w14:textId="5487F929" w:rsidR="005252CD" w:rsidRPr="0009046D" w:rsidRDefault="001A4EE0" w:rsidP="001A4EE0">
      <w:pPr>
        <w:pStyle w:val="TableTitle"/>
      </w:pPr>
      <w:r w:rsidRPr="0009046D">
        <w:t>Table 3.</w:t>
      </w:r>
      <w:r w:rsidR="008F3E89" w:rsidRPr="0009046D">
        <w:t>57</w:t>
      </w:r>
      <w:r w:rsidRPr="0009046D">
        <w:t>.4-4: 360X Status Update Fields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6"/>
        <w:gridCol w:w="1776"/>
        <w:gridCol w:w="5438"/>
      </w:tblGrid>
      <w:tr w:rsidR="005252CD" w:rsidRPr="0009046D" w14:paraId="27D593DC" w14:textId="77777777" w:rsidTr="00AD7E03">
        <w:trPr>
          <w:cantSplit/>
          <w:tblHeader/>
        </w:trPr>
        <w:tc>
          <w:tcPr>
            <w:tcW w:w="2178" w:type="dxa"/>
            <w:shd w:val="clear" w:color="auto" w:fill="D9D9D9"/>
          </w:tcPr>
          <w:p w14:paraId="70BEBA7B" w14:textId="77777777" w:rsidR="005252CD" w:rsidRPr="0009046D" w:rsidRDefault="005252CD" w:rsidP="00AD7E03">
            <w:pPr>
              <w:pStyle w:val="TableEntryHeader"/>
              <w:rPr>
                <w:lang w:eastAsia="en-US"/>
              </w:rPr>
            </w:pPr>
            <w:r w:rsidRPr="0009046D">
              <w:rPr>
                <w:lang w:eastAsia="en-US"/>
              </w:rPr>
              <w:t>Data element</w:t>
            </w:r>
          </w:p>
        </w:tc>
        <w:tc>
          <w:tcPr>
            <w:tcW w:w="1800" w:type="dxa"/>
            <w:shd w:val="clear" w:color="auto" w:fill="D9D9D9"/>
          </w:tcPr>
          <w:p w14:paraId="6004E862" w14:textId="77777777" w:rsidR="005252CD" w:rsidRPr="0009046D" w:rsidRDefault="005252CD" w:rsidP="00AD7E03">
            <w:pPr>
              <w:pStyle w:val="TableEntryHeader"/>
              <w:rPr>
                <w:lang w:eastAsia="en-US"/>
              </w:rPr>
            </w:pPr>
            <w:r w:rsidRPr="0009046D">
              <w:rPr>
                <w:lang w:eastAsia="en-US"/>
              </w:rPr>
              <w:t>Message Field</w:t>
            </w:r>
          </w:p>
        </w:tc>
        <w:tc>
          <w:tcPr>
            <w:tcW w:w="5598" w:type="dxa"/>
            <w:shd w:val="clear" w:color="auto" w:fill="D9D9D9"/>
          </w:tcPr>
          <w:p w14:paraId="3753E06D" w14:textId="77777777" w:rsidR="005252CD" w:rsidRPr="0009046D" w:rsidRDefault="005252CD" w:rsidP="00AD7E03">
            <w:pPr>
              <w:pStyle w:val="TableEntryHeader"/>
              <w:rPr>
                <w:lang w:eastAsia="en-US"/>
              </w:rPr>
            </w:pPr>
            <w:r w:rsidRPr="0009046D">
              <w:rPr>
                <w:lang w:eastAsia="en-US"/>
              </w:rPr>
              <w:t>Format and use</w:t>
            </w:r>
          </w:p>
        </w:tc>
      </w:tr>
      <w:tr w:rsidR="005252CD" w:rsidRPr="0009046D" w14:paraId="3F761BE8" w14:textId="77777777" w:rsidTr="00AD7E03">
        <w:trPr>
          <w:cantSplit/>
        </w:trPr>
        <w:tc>
          <w:tcPr>
            <w:tcW w:w="2178" w:type="dxa"/>
            <w:shd w:val="clear" w:color="auto" w:fill="auto"/>
          </w:tcPr>
          <w:p w14:paraId="479625BB" w14:textId="77777777" w:rsidR="005252CD" w:rsidRPr="0009046D" w:rsidRDefault="005252CD" w:rsidP="00AD7E03">
            <w:pPr>
              <w:pStyle w:val="TableEntry"/>
              <w:rPr>
                <w:lang w:eastAsia="en-US"/>
              </w:rPr>
            </w:pPr>
            <w:r w:rsidRPr="0009046D">
              <w:rPr>
                <w:lang w:eastAsia="en-US"/>
              </w:rPr>
              <w:t>Order Control Code</w:t>
            </w:r>
          </w:p>
        </w:tc>
        <w:tc>
          <w:tcPr>
            <w:tcW w:w="1800" w:type="dxa"/>
            <w:shd w:val="clear" w:color="auto" w:fill="auto"/>
          </w:tcPr>
          <w:p w14:paraId="6632435C" w14:textId="77777777" w:rsidR="005252CD" w:rsidRPr="0009046D" w:rsidRDefault="005252CD" w:rsidP="00AD7E03">
            <w:pPr>
              <w:pStyle w:val="TableEntry"/>
              <w:rPr>
                <w:lang w:eastAsia="en-US"/>
              </w:rPr>
            </w:pPr>
            <w:r w:rsidRPr="0009046D">
              <w:rPr>
                <w:lang w:eastAsia="en-US"/>
              </w:rPr>
              <w:t>ORC-1</w:t>
            </w:r>
          </w:p>
        </w:tc>
        <w:tc>
          <w:tcPr>
            <w:tcW w:w="5598" w:type="dxa"/>
            <w:shd w:val="clear" w:color="auto" w:fill="auto"/>
          </w:tcPr>
          <w:p w14:paraId="314F04C1" w14:textId="77777777" w:rsidR="005252CD" w:rsidRPr="0009046D" w:rsidRDefault="005252CD" w:rsidP="00AD7E03">
            <w:pPr>
              <w:pStyle w:val="TableEntry"/>
              <w:rPr>
                <w:lang w:eastAsia="en-US"/>
              </w:rPr>
            </w:pPr>
            <w:r w:rsidRPr="0009046D">
              <w:rPr>
                <w:lang w:eastAsia="en-US"/>
              </w:rPr>
              <w:t>The value of SC SHALL be used for the Referral Outcome</w:t>
            </w:r>
          </w:p>
        </w:tc>
      </w:tr>
      <w:tr w:rsidR="005252CD" w:rsidRPr="0009046D" w14:paraId="37B96FEF" w14:textId="77777777" w:rsidTr="00AD7E03">
        <w:trPr>
          <w:cantSplit/>
        </w:trPr>
        <w:tc>
          <w:tcPr>
            <w:tcW w:w="2178" w:type="dxa"/>
            <w:shd w:val="clear" w:color="auto" w:fill="auto"/>
          </w:tcPr>
          <w:p w14:paraId="31196B2C" w14:textId="77777777" w:rsidR="005252CD" w:rsidRPr="0009046D" w:rsidRDefault="005252CD" w:rsidP="00AD7E03">
            <w:pPr>
              <w:pStyle w:val="TableEntry"/>
              <w:rPr>
                <w:lang w:eastAsia="en-US"/>
              </w:rPr>
            </w:pPr>
            <w:r w:rsidRPr="0009046D">
              <w:rPr>
                <w:lang w:eastAsia="en-US"/>
              </w:rPr>
              <w:t>Referral ID</w:t>
            </w:r>
          </w:p>
        </w:tc>
        <w:tc>
          <w:tcPr>
            <w:tcW w:w="1800" w:type="dxa"/>
            <w:shd w:val="clear" w:color="auto" w:fill="auto"/>
          </w:tcPr>
          <w:p w14:paraId="3731534C" w14:textId="77777777" w:rsidR="005252CD" w:rsidRPr="0009046D" w:rsidRDefault="005252CD" w:rsidP="00AD7E03">
            <w:pPr>
              <w:pStyle w:val="TableEntry"/>
              <w:rPr>
                <w:lang w:eastAsia="en-US"/>
              </w:rPr>
            </w:pPr>
            <w:r w:rsidRPr="0009046D">
              <w:rPr>
                <w:lang w:eastAsia="en-US"/>
              </w:rPr>
              <w:t xml:space="preserve">ORC-2 </w:t>
            </w:r>
          </w:p>
        </w:tc>
        <w:tc>
          <w:tcPr>
            <w:tcW w:w="5598" w:type="dxa"/>
            <w:shd w:val="clear" w:color="auto" w:fill="auto"/>
          </w:tcPr>
          <w:p w14:paraId="7A555C0E" w14:textId="77777777" w:rsidR="005252CD" w:rsidRPr="0009046D" w:rsidRDefault="005252CD" w:rsidP="00AD7E03">
            <w:pPr>
              <w:pStyle w:val="TableEntry"/>
              <w:rPr>
                <w:lang w:eastAsia="en-US"/>
              </w:rPr>
            </w:pPr>
            <w:r w:rsidRPr="0009046D">
              <w:rPr>
                <w:lang w:eastAsia="en-US"/>
              </w:rPr>
              <w:t>&lt;referral ID&gt;^^&lt;assigning authority OID&gt;^ISO</w:t>
            </w:r>
          </w:p>
        </w:tc>
      </w:tr>
      <w:tr w:rsidR="005252CD" w:rsidRPr="0009046D" w14:paraId="2733C25B" w14:textId="77777777" w:rsidTr="00AD7E03">
        <w:trPr>
          <w:cantSplit/>
        </w:trPr>
        <w:tc>
          <w:tcPr>
            <w:tcW w:w="2178" w:type="dxa"/>
            <w:shd w:val="clear" w:color="auto" w:fill="auto"/>
          </w:tcPr>
          <w:p w14:paraId="6007FE90" w14:textId="77777777" w:rsidR="005252CD" w:rsidRPr="0009046D" w:rsidRDefault="005252CD" w:rsidP="00AD7E03">
            <w:pPr>
              <w:pStyle w:val="TableEntry"/>
              <w:rPr>
                <w:lang w:eastAsia="en-US"/>
              </w:rPr>
            </w:pPr>
            <w:r w:rsidRPr="0009046D">
              <w:rPr>
                <w:lang w:eastAsia="en-US"/>
              </w:rPr>
              <w:t>Order status</w:t>
            </w:r>
          </w:p>
        </w:tc>
        <w:tc>
          <w:tcPr>
            <w:tcW w:w="1800" w:type="dxa"/>
            <w:shd w:val="clear" w:color="auto" w:fill="auto"/>
          </w:tcPr>
          <w:p w14:paraId="2DBDB2E1" w14:textId="77777777" w:rsidR="005252CD" w:rsidRPr="0009046D" w:rsidRDefault="005252CD" w:rsidP="00AD7E03">
            <w:pPr>
              <w:pStyle w:val="TableEntry"/>
              <w:rPr>
                <w:lang w:eastAsia="en-US"/>
              </w:rPr>
            </w:pPr>
            <w:r w:rsidRPr="0009046D">
              <w:rPr>
                <w:lang w:eastAsia="en-US"/>
              </w:rPr>
              <w:t>ORC-5</w:t>
            </w:r>
          </w:p>
        </w:tc>
        <w:tc>
          <w:tcPr>
            <w:tcW w:w="5598" w:type="dxa"/>
            <w:shd w:val="clear" w:color="auto" w:fill="auto"/>
          </w:tcPr>
          <w:p w14:paraId="61843009" w14:textId="77777777" w:rsidR="005252CD" w:rsidRPr="0009046D" w:rsidRDefault="005252CD" w:rsidP="00AD7E03">
            <w:pPr>
              <w:pStyle w:val="TableEntry"/>
              <w:rPr>
                <w:lang w:eastAsia="en-US"/>
              </w:rPr>
            </w:pPr>
            <w:r w:rsidRPr="0009046D">
              <w:rPr>
                <w:lang w:eastAsia="en-US"/>
              </w:rPr>
              <w:t>The value of CM SHALL be used for the Referral Outcome</w:t>
            </w:r>
          </w:p>
        </w:tc>
      </w:tr>
      <w:tr w:rsidR="005252CD" w:rsidRPr="0009046D" w14:paraId="459B8D6E" w14:textId="77777777" w:rsidTr="00AD7E03">
        <w:trPr>
          <w:cantSplit/>
        </w:trPr>
        <w:tc>
          <w:tcPr>
            <w:tcW w:w="2178" w:type="dxa"/>
            <w:shd w:val="clear" w:color="auto" w:fill="auto"/>
          </w:tcPr>
          <w:p w14:paraId="07B3E4EB" w14:textId="77777777" w:rsidR="005252CD" w:rsidRPr="0009046D" w:rsidRDefault="005252CD" w:rsidP="00AD7E03">
            <w:pPr>
              <w:pStyle w:val="TableEntry"/>
              <w:rPr>
                <w:lang w:eastAsia="en-US"/>
              </w:rPr>
            </w:pPr>
            <w:r w:rsidRPr="0009046D">
              <w:rPr>
                <w:lang w:eastAsia="en-US"/>
              </w:rPr>
              <w:t>Ordering provider</w:t>
            </w:r>
          </w:p>
        </w:tc>
        <w:tc>
          <w:tcPr>
            <w:tcW w:w="1800" w:type="dxa"/>
            <w:shd w:val="clear" w:color="auto" w:fill="auto"/>
          </w:tcPr>
          <w:p w14:paraId="1B61C644" w14:textId="77777777" w:rsidR="005252CD" w:rsidRPr="0009046D" w:rsidRDefault="005252CD" w:rsidP="00AD7E03">
            <w:pPr>
              <w:pStyle w:val="TableEntry"/>
              <w:rPr>
                <w:lang w:eastAsia="en-US"/>
              </w:rPr>
            </w:pPr>
            <w:r w:rsidRPr="0009046D">
              <w:rPr>
                <w:lang w:eastAsia="en-US"/>
              </w:rPr>
              <w:t xml:space="preserve">ORC-12 </w:t>
            </w:r>
          </w:p>
        </w:tc>
        <w:tc>
          <w:tcPr>
            <w:tcW w:w="5598" w:type="dxa"/>
            <w:shd w:val="clear" w:color="auto" w:fill="auto"/>
          </w:tcPr>
          <w:p w14:paraId="10FFEFB4" w14:textId="77777777" w:rsidR="005252CD" w:rsidRPr="0009046D" w:rsidRDefault="005252CD" w:rsidP="00AD7E03">
            <w:pPr>
              <w:pStyle w:val="TableEntry"/>
              <w:rPr>
                <w:lang w:eastAsia="en-US"/>
              </w:rPr>
            </w:pPr>
            <w:r w:rsidRPr="0009046D">
              <w:rPr>
                <w:lang w:eastAsia="en-US"/>
              </w:rPr>
              <w:t>The referring provider SHALL NOT be echoed back in the status update message. This field must be empty.</w:t>
            </w:r>
          </w:p>
        </w:tc>
      </w:tr>
    </w:tbl>
    <w:p w14:paraId="7B8D81E9" w14:textId="77777777" w:rsidR="005252CD" w:rsidRPr="0009046D" w:rsidRDefault="005252CD" w:rsidP="00AD7E03">
      <w:pPr>
        <w:pStyle w:val="BodyText"/>
        <w:rPr>
          <w:lang w:eastAsia="en-US"/>
        </w:rPr>
      </w:pPr>
    </w:p>
    <w:p w14:paraId="7EBDB663" w14:textId="7BDAEECC" w:rsidR="00106DEB" w:rsidRPr="0009046D" w:rsidRDefault="00E65E85" w:rsidP="00AD7E03">
      <w:pPr>
        <w:pStyle w:val="Heading6"/>
        <w:rPr>
          <w:noProof w:val="0"/>
        </w:rPr>
      </w:pPr>
      <w:bookmarkStart w:id="2234" w:name="_Toc492647755"/>
      <w:r w:rsidRPr="0009046D">
        <w:rPr>
          <w:noProof w:val="0"/>
        </w:rPr>
        <w:t>3.</w:t>
      </w:r>
      <w:r w:rsidR="008F3E89" w:rsidRPr="0009046D">
        <w:rPr>
          <w:noProof w:val="0"/>
        </w:rPr>
        <w:t>57</w:t>
      </w:r>
      <w:r w:rsidR="00106DEB" w:rsidRPr="0009046D">
        <w:rPr>
          <w:noProof w:val="0"/>
        </w:rPr>
        <w:t>.4.1.2.3 Message Content – Clinical Information</w:t>
      </w:r>
      <w:bookmarkEnd w:id="2234"/>
    </w:p>
    <w:p w14:paraId="78493163" w14:textId="712F6D7E" w:rsidR="00A200D8" w:rsidRPr="0009046D" w:rsidRDefault="00A200D8" w:rsidP="00A200D8">
      <w:pPr>
        <w:pStyle w:val="BodyText"/>
        <w:rPr>
          <w:lang w:eastAsia="en-US"/>
        </w:rPr>
      </w:pPr>
      <w:r w:rsidRPr="0009046D">
        <w:rPr>
          <w:lang w:eastAsia="en-US"/>
        </w:rPr>
        <w:t>The clinical information for the referral outcome is conveyed via a CDA document. For each 360X content option, the following CDA document templates are specified for use in a referral request.</w:t>
      </w:r>
    </w:p>
    <w:p w14:paraId="2AF8941C" w14:textId="3116116A" w:rsidR="00A200D8" w:rsidRPr="0009046D" w:rsidRDefault="00233238" w:rsidP="00A200D8">
      <w:pPr>
        <w:pStyle w:val="Heading7"/>
        <w:rPr>
          <w:noProof w:val="0"/>
        </w:rPr>
      </w:pPr>
      <w:r w:rsidRPr="0009046D">
        <w:rPr>
          <w:noProof w:val="0"/>
        </w:rPr>
        <w:t>3.</w:t>
      </w:r>
      <w:r w:rsidR="008F3E89" w:rsidRPr="0009046D">
        <w:rPr>
          <w:noProof w:val="0"/>
        </w:rPr>
        <w:t>57</w:t>
      </w:r>
      <w:r w:rsidR="00A200D8" w:rsidRPr="0009046D">
        <w:rPr>
          <w:noProof w:val="0"/>
        </w:rPr>
        <w:t>.4.1.2.3.1 XPHR Option</w:t>
      </w:r>
    </w:p>
    <w:p w14:paraId="1D56B471" w14:textId="421B35F2" w:rsidR="00A200D8" w:rsidRPr="0009046D" w:rsidRDefault="00A200D8" w:rsidP="00A200D8">
      <w:pPr>
        <w:pStyle w:val="BodyText"/>
        <w:rPr>
          <w:lang w:eastAsia="en-US"/>
        </w:rPr>
      </w:pPr>
      <w:r w:rsidRPr="0009046D">
        <w:rPr>
          <w:lang w:eastAsia="en-US"/>
        </w:rPr>
        <w:t xml:space="preserve">The Referral Recipient who claims support for this option shall include a </w:t>
      </w:r>
      <w:r w:rsidR="00C21C74" w:rsidRPr="0009046D">
        <w:rPr>
          <w:lang w:eastAsia="en-US"/>
        </w:rPr>
        <w:t>XPHR</w:t>
      </w:r>
      <w:r w:rsidRPr="0009046D">
        <w:rPr>
          <w:lang w:eastAsia="en-US"/>
        </w:rPr>
        <w:t xml:space="preserve"> document in the Referral Request package. The structure and content for the </w:t>
      </w:r>
      <w:r w:rsidR="00C21C74" w:rsidRPr="0009046D">
        <w:rPr>
          <w:lang w:eastAsia="en-US"/>
        </w:rPr>
        <w:t>XPHR</w:t>
      </w:r>
      <w:r w:rsidRPr="0009046D">
        <w:rPr>
          <w:lang w:eastAsia="en-US"/>
        </w:rPr>
        <w:t xml:space="preserve"> document template (template ID </w:t>
      </w:r>
      <w:r w:rsidR="00C21C74" w:rsidRPr="0009046D">
        <w:rPr>
          <w:lang w:eastAsia="en-US"/>
        </w:rPr>
        <w:t>1.3.6.1.4.1.19376.1.5.3.1.1.5</w:t>
      </w:r>
      <w:r w:rsidRPr="0009046D">
        <w:rPr>
          <w:lang w:eastAsia="en-US"/>
        </w:rPr>
        <w:t xml:space="preserve">) </w:t>
      </w:r>
      <w:r w:rsidR="00C21C74" w:rsidRPr="0009046D">
        <w:rPr>
          <w:lang w:eastAsia="en-US"/>
        </w:rPr>
        <w:t>are</w:t>
      </w:r>
      <w:r w:rsidRPr="0009046D">
        <w:rPr>
          <w:lang w:eastAsia="en-US"/>
        </w:rPr>
        <w:t xml:space="preserve"> defined in PCC TF</w:t>
      </w:r>
      <w:ins w:id="2235" w:author="Mary Jungers" w:date="2017-08-15T14:49:00Z">
        <w:r w:rsidR="00E6382B">
          <w:rPr>
            <w:lang w:eastAsia="en-US"/>
          </w:rPr>
          <w:t>-</w:t>
        </w:r>
      </w:ins>
      <w:del w:id="2236" w:author="Mary Jungers" w:date="2017-08-15T14:49:00Z">
        <w:r w:rsidRPr="0009046D" w:rsidDel="00E6382B">
          <w:rPr>
            <w:lang w:eastAsia="en-US"/>
          </w:rPr>
          <w:delText>:</w:delText>
        </w:r>
      </w:del>
      <w:r w:rsidRPr="0009046D">
        <w:rPr>
          <w:lang w:eastAsia="en-US"/>
        </w:rPr>
        <w:t>2</w:t>
      </w:r>
      <w:ins w:id="2237" w:author="Mary Jungers" w:date="2017-08-15T14:49:00Z">
        <w:r w:rsidR="00E6382B">
          <w:rPr>
            <w:lang w:eastAsia="en-US"/>
          </w:rPr>
          <w:t>:</w:t>
        </w:r>
      </w:ins>
      <w:del w:id="2238" w:author="Mary Jungers" w:date="2017-08-15T14:49:00Z">
        <w:r w:rsidRPr="0009046D" w:rsidDel="00E6382B">
          <w:rPr>
            <w:lang w:eastAsia="en-US"/>
          </w:rPr>
          <w:delText xml:space="preserve"> </w:delText>
        </w:r>
      </w:del>
      <w:ins w:id="2239" w:author="Mary Jungers" w:date="2017-08-15T14:49:00Z">
        <w:r w:rsidR="00E6382B">
          <w:rPr>
            <w:lang w:eastAsia="en-US"/>
          </w:rPr>
          <w:t xml:space="preserve"> </w:t>
        </w:r>
      </w:ins>
      <w:r w:rsidR="00C21C74" w:rsidRPr="0009046D">
        <w:rPr>
          <w:lang w:eastAsia="en-US"/>
        </w:rPr>
        <w:t>6.3.1.5</w:t>
      </w:r>
      <w:r w:rsidRPr="0009046D">
        <w:rPr>
          <w:lang w:eastAsia="en-US"/>
        </w:rPr>
        <w:t xml:space="preserve">. </w:t>
      </w:r>
    </w:p>
    <w:p w14:paraId="2255045B" w14:textId="64E321DD" w:rsidR="00A200D8" w:rsidRPr="0009046D" w:rsidRDefault="00A200D8" w:rsidP="00A200D8">
      <w:pPr>
        <w:pStyle w:val="BodyText"/>
        <w:rPr>
          <w:lang w:eastAsia="en-US"/>
        </w:rPr>
      </w:pPr>
      <w:r w:rsidRPr="0009046D">
        <w:rPr>
          <w:lang w:eastAsia="en-US"/>
        </w:rPr>
        <w:t>T</w:t>
      </w:r>
      <w:r w:rsidR="00C21C74" w:rsidRPr="0009046D">
        <w:rPr>
          <w:lang w:eastAsia="en-US"/>
        </w:rPr>
        <w:t>he Referral I</w:t>
      </w:r>
      <w:r w:rsidRPr="0009046D">
        <w:rPr>
          <w:lang w:eastAsia="en-US"/>
        </w:rPr>
        <w:t xml:space="preserve">nitiator who claims support for this option shall be able to receive, store and allow users to access the contents of the </w:t>
      </w:r>
      <w:r w:rsidR="00C21C74" w:rsidRPr="0009046D">
        <w:rPr>
          <w:lang w:eastAsia="en-US"/>
        </w:rPr>
        <w:t>XPHR</w:t>
      </w:r>
      <w:r w:rsidRPr="0009046D">
        <w:rPr>
          <w:lang w:eastAsia="en-US"/>
        </w:rPr>
        <w:t xml:space="preserve"> document.</w:t>
      </w:r>
    </w:p>
    <w:p w14:paraId="3294DE77" w14:textId="2BFF9BC7" w:rsidR="00A200D8" w:rsidRPr="0009046D" w:rsidRDefault="00233238" w:rsidP="00A200D8">
      <w:pPr>
        <w:pStyle w:val="Heading7"/>
        <w:rPr>
          <w:noProof w:val="0"/>
        </w:rPr>
      </w:pPr>
      <w:r w:rsidRPr="0009046D">
        <w:rPr>
          <w:noProof w:val="0"/>
        </w:rPr>
        <w:lastRenderedPageBreak/>
        <w:t>3.</w:t>
      </w:r>
      <w:r w:rsidR="008F3E89" w:rsidRPr="0009046D">
        <w:rPr>
          <w:noProof w:val="0"/>
        </w:rPr>
        <w:t>57</w:t>
      </w:r>
      <w:r w:rsidR="00A200D8" w:rsidRPr="0009046D">
        <w:rPr>
          <w:noProof w:val="0"/>
        </w:rPr>
        <w:t>.4.1.2.3.2 Consolidated CDA (C-CDA) Option</w:t>
      </w:r>
    </w:p>
    <w:p w14:paraId="6E0E87BC" w14:textId="24720468" w:rsidR="00233238" w:rsidRPr="0009046D" w:rsidDel="00DB07F1" w:rsidRDefault="00A200D8" w:rsidP="00233238">
      <w:pPr>
        <w:pStyle w:val="BodyText"/>
        <w:rPr>
          <w:del w:id="2240" w:author="Mary Jungers" w:date="2017-08-15T12:18:00Z"/>
          <w:lang w:eastAsia="en-US"/>
        </w:rPr>
      </w:pPr>
      <w:r w:rsidRPr="0009046D">
        <w:rPr>
          <w:lang w:eastAsia="en-US"/>
        </w:rPr>
        <w:t>The HL7 Implementation Guide for CDA Release 2: Consolidated CDA Templates for Clinical Notes (US Realm) DSTU Release 2.1 has multiple document templates defined.</w:t>
      </w:r>
      <w:r w:rsidR="00233238" w:rsidRPr="0009046D">
        <w:rPr>
          <w:lang w:eastAsia="en-US"/>
        </w:rPr>
        <w:t xml:space="preserve"> The following table shows the available document types, and their use as payload for transactions [PCC-</w:t>
      </w:r>
      <w:r w:rsidR="008F3E89" w:rsidRPr="0009046D">
        <w:rPr>
          <w:lang w:eastAsia="en-US"/>
        </w:rPr>
        <w:t>57</w:t>
      </w:r>
      <w:r w:rsidR="00233238" w:rsidRPr="0009046D">
        <w:rPr>
          <w:lang w:eastAsia="en-US"/>
        </w:rPr>
        <w:t>] and [PCC-</w:t>
      </w:r>
      <w:r w:rsidR="008F3E89" w:rsidRPr="0009046D">
        <w:rPr>
          <w:lang w:eastAsia="en-US"/>
        </w:rPr>
        <w:t>59</w:t>
      </w:r>
      <w:r w:rsidR="00233238" w:rsidRPr="0009046D">
        <w:rPr>
          <w:lang w:eastAsia="en-US"/>
        </w:rPr>
        <w:t>]. RC means recommended, O means optional, and N/A (Not Applicable) means that the particular document type is not to be used in these transactions.</w:t>
      </w:r>
    </w:p>
    <w:p w14:paraId="3E7A38C6" w14:textId="77777777" w:rsidR="00233238" w:rsidRPr="0009046D" w:rsidRDefault="00233238" w:rsidP="00233238">
      <w:pPr>
        <w:pStyle w:val="BodyText"/>
        <w:rPr>
          <w:lang w:eastAsia="en-US"/>
        </w:rPr>
      </w:pPr>
    </w:p>
    <w:p w14:paraId="71E0D8F8" w14:textId="62E1346B" w:rsidR="00233238" w:rsidRPr="0009046D" w:rsidRDefault="00233238" w:rsidP="00233238">
      <w:pPr>
        <w:pStyle w:val="TableTitle"/>
      </w:pPr>
      <w:r w:rsidRPr="0009046D">
        <w:t xml:space="preserve">Table </w:t>
      </w:r>
      <w:r w:rsidR="001A4EE0" w:rsidRPr="0009046D">
        <w:t>3.</w:t>
      </w:r>
      <w:r w:rsidR="008F3E89" w:rsidRPr="0009046D">
        <w:t>57</w:t>
      </w:r>
      <w:r w:rsidR="001A4EE0" w:rsidRPr="0009046D">
        <w:t>.4</w:t>
      </w:r>
      <w:r w:rsidRPr="0009046D">
        <w:t>-5: 360X US National Extension Document Content Modules</w:t>
      </w:r>
    </w:p>
    <w:tbl>
      <w:tblPr>
        <w:tblW w:w="8475" w:type="dxa"/>
        <w:tblInd w:w="543" w:type="dxa"/>
        <w:tblLayout w:type="fixed"/>
        <w:tblLook w:val="0000" w:firstRow="0" w:lastRow="0" w:firstColumn="0" w:lastColumn="0" w:noHBand="0" w:noVBand="0"/>
      </w:tblPr>
      <w:tblGrid>
        <w:gridCol w:w="1995"/>
        <w:gridCol w:w="3600"/>
        <w:gridCol w:w="810"/>
        <w:gridCol w:w="2070"/>
      </w:tblGrid>
      <w:tr w:rsidR="00233238" w:rsidRPr="0009046D" w14:paraId="1B53E265" w14:textId="77777777" w:rsidTr="00B8201A">
        <w:trPr>
          <w:cantSplit/>
          <w:tblHeader/>
        </w:trPr>
        <w:tc>
          <w:tcPr>
            <w:tcW w:w="1995" w:type="dxa"/>
            <w:tcBorders>
              <w:top w:val="single" w:sz="4" w:space="0" w:color="000000"/>
              <w:left w:val="single" w:sz="4" w:space="0" w:color="000000"/>
              <w:bottom w:val="single" w:sz="4" w:space="0" w:color="000000"/>
            </w:tcBorders>
            <w:shd w:val="clear" w:color="auto" w:fill="D8D8D8"/>
          </w:tcPr>
          <w:p w14:paraId="59F0A884" w14:textId="77777777" w:rsidR="00233238" w:rsidRPr="0009046D" w:rsidRDefault="00233238" w:rsidP="00B8201A">
            <w:pPr>
              <w:pStyle w:val="TableEntryHeader"/>
            </w:pPr>
            <w:r w:rsidRPr="0009046D">
              <w:t>Document Content Modules</w:t>
            </w:r>
          </w:p>
        </w:tc>
        <w:tc>
          <w:tcPr>
            <w:tcW w:w="3600" w:type="dxa"/>
            <w:tcBorders>
              <w:top w:val="single" w:sz="4" w:space="0" w:color="000000"/>
              <w:left w:val="single" w:sz="4" w:space="0" w:color="000000"/>
              <w:bottom w:val="single" w:sz="4" w:space="0" w:color="000000"/>
              <w:right w:val="single" w:sz="4" w:space="0" w:color="000000"/>
            </w:tcBorders>
            <w:shd w:val="clear" w:color="auto" w:fill="D8D8D8"/>
          </w:tcPr>
          <w:p w14:paraId="007DA4B4" w14:textId="77777777" w:rsidR="00233238" w:rsidRPr="0009046D" w:rsidRDefault="00233238" w:rsidP="00B8201A">
            <w:pPr>
              <w:pStyle w:val="TableEntryHeader"/>
            </w:pPr>
            <w:r w:rsidRPr="0009046D">
              <w:t>Template ID</w:t>
            </w:r>
            <w:r w:rsidRPr="0009046D">
              <w:br/>
              <w:t>(/ClinicalDocument/templateid)</w:t>
            </w:r>
          </w:p>
        </w:tc>
        <w:tc>
          <w:tcPr>
            <w:tcW w:w="810" w:type="dxa"/>
            <w:tcBorders>
              <w:top w:val="single" w:sz="4" w:space="0" w:color="000000"/>
              <w:left w:val="single" w:sz="4" w:space="0" w:color="000000"/>
              <w:bottom w:val="single" w:sz="4" w:space="0" w:color="000000"/>
            </w:tcBorders>
            <w:shd w:val="clear" w:color="auto" w:fill="D8D8D8"/>
          </w:tcPr>
          <w:p w14:paraId="6F242B36" w14:textId="77777777" w:rsidR="00233238" w:rsidRPr="0009046D" w:rsidRDefault="00233238" w:rsidP="00B8201A">
            <w:pPr>
              <w:pStyle w:val="TableEntryHeader"/>
            </w:pPr>
            <w:r w:rsidRPr="0009046D">
              <w:t>Use</w:t>
            </w:r>
          </w:p>
        </w:tc>
        <w:tc>
          <w:tcPr>
            <w:tcW w:w="2070" w:type="dxa"/>
            <w:tcBorders>
              <w:top w:val="single" w:sz="4" w:space="0" w:color="000000"/>
              <w:left w:val="single" w:sz="4" w:space="0" w:color="000000"/>
              <w:bottom w:val="single" w:sz="4" w:space="0" w:color="000000"/>
              <w:right w:val="single" w:sz="4" w:space="0" w:color="000000"/>
            </w:tcBorders>
            <w:shd w:val="clear" w:color="auto" w:fill="D8D8D8"/>
          </w:tcPr>
          <w:p w14:paraId="599A9BB2" w14:textId="77777777" w:rsidR="00233238" w:rsidRPr="0009046D" w:rsidRDefault="00233238" w:rsidP="00B8201A">
            <w:pPr>
              <w:pStyle w:val="TableEntryHeader"/>
            </w:pPr>
            <w:r w:rsidRPr="0009046D">
              <w:t>Reference</w:t>
            </w:r>
          </w:p>
        </w:tc>
      </w:tr>
      <w:tr w:rsidR="00233238" w:rsidRPr="0009046D" w14:paraId="61BE1C9C" w14:textId="77777777" w:rsidTr="00B8201A">
        <w:trPr>
          <w:cantSplit/>
        </w:trPr>
        <w:tc>
          <w:tcPr>
            <w:tcW w:w="1995" w:type="dxa"/>
            <w:tcBorders>
              <w:top w:val="single" w:sz="4" w:space="0" w:color="000000"/>
              <w:left w:val="single" w:sz="4" w:space="0" w:color="000000"/>
              <w:bottom w:val="single" w:sz="4" w:space="0" w:color="000000"/>
            </w:tcBorders>
            <w:shd w:val="clear" w:color="auto" w:fill="auto"/>
          </w:tcPr>
          <w:p w14:paraId="7C20F14A" w14:textId="77777777" w:rsidR="00233238" w:rsidRPr="0009046D" w:rsidRDefault="00233238" w:rsidP="00B8201A">
            <w:pPr>
              <w:pStyle w:val="TableEntry"/>
            </w:pPr>
            <w:r w:rsidRPr="0009046D">
              <w:t>Care Plan</w:t>
            </w:r>
          </w:p>
        </w:tc>
        <w:tc>
          <w:tcPr>
            <w:tcW w:w="3600" w:type="dxa"/>
            <w:tcBorders>
              <w:top w:val="single" w:sz="4" w:space="0" w:color="000000"/>
              <w:left w:val="single" w:sz="4" w:space="0" w:color="000000"/>
              <w:bottom w:val="single" w:sz="4" w:space="0" w:color="000000"/>
              <w:right w:val="single" w:sz="4" w:space="0" w:color="000000"/>
            </w:tcBorders>
          </w:tcPr>
          <w:p w14:paraId="16D5915B" w14:textId="77777777" w:rsidR="00233238" w:rsidRPr="0009046D" w:rsidRDefault="00233238" w:rsidP="00B8201A">
            <w:pPr>
              <w:pStyle w:val="TableEntry"/>
            </w:pPr>
            <w:r w:rsidRPr="0009046D">
              <w:t>@root: 2.16.840.1.113883.10.20.22.1.15</w:t>
            </w:r>
          </w:p>
          <w:p w14:paraId="1A361213" w14:textId="77777777" w:rsidR="00233238" w:rsidRPr="0009046D" w:rsidRDefault="00233238" w:rsidP="00B8201A">
            <w:pPr>
              <w:pStyle w:val="TableEntry"/>
            </w:pPr>
            <w:r w:rsidRPr="0009046D">
              <w:t>@extension: 2015-08-01</w:t>
            </w:r>
          </w:p>
        </w:tc>
        <w:tc>
          <w:tcPr>
            <w:tcW w:w="810" w:type="dxa"/>
            <w:tcBorders>
              <w:top w:val="single" w:sz="4" w:space="0" w:color="000000"/>
              <w:left w:val="single" w:sz="4" w:space="0" w:color="000000"/>
              <w:bottom w:val="single" w:sz="4" w:space="0" w:color="000000"/>
            </w:tcBorders>
            <w:shd w:val="clear" w:color="auto" w:fill="auto"/>
          </w:tcPr>
          <w:p w14:paraId="2760175B" w14:textId="77777777" w:rsidR="00233238" w:rsidRPr="0009046D" w:rsidRDefault="00233238" w:rsidP="00B8201A">
            <w:pPr>
              <w:pStyle w:val="TableEntry"/>
            </w:pPr>
            <w:r w:rsidRPr="0009046D">
              <w:t>O</w:t>
            </w:r>
          </w:p>
        </w:tc>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2C6CB73B" w14:textId="77777777" w:rsidR="00233238" w:rsidRPr="0009046D" w:rsidRDefault="00233238" w:rsidP="00B8201A">
            <w:pPr>
              <w:pStyle w:val="TableEntry"/>
            </w:pPr>
            <w:r w:rsidRPr="0009046D">
              <w:t>C-CDA Section 1.1.2</w:t>
            </w:r>
          </w:p>
        </w:tc>
      </w:tr>
      <w:tr w:rsidR="00233238" w:rsidRPr="0009046D" w14:paraId="07CB5ACE" w14:textId="77777777" w:rsidTr="00B8201A">
        <w:trPr>
          <w:cantSplit/>
        </w:trPr>
        <w:tc>
          <w:tcPr>
            <w:tcW w:w="1995" w:type="dxa"/>
            <w:tcBorders>
              <w:left w:val="single" w:sz="4" w:space="0" w:color="000000"/>
              <w:bottom w:val="single" w:sz="4" w:space="0" w:color="auto"/>
            </w:tcBorders>
            <w:shd w:val="clear" w:color="auto" w:fill="auto"/>
          </w:tcPr>
          <w:p w14:paraId="555C8621" w14:textId="77777777" w:rsidR="00233238" w:rsidRPr="0009046D" w:rsidRDefault="00233238" w:rsidP="00B8201A">
            <w:pPr>
              <w:pStyle w:val="TableEntry"/>
            </w:pPr>
            <w:r w:rsidRPr="0009046D">
              <w:t>Consultation Note</w:t>
            </w:r>
          </w:p>
        </w:tc>
        <w:tc>
          <w:tcPr>
            <w:tcW w:w="3600" w:type="dxa"/>
            <w:tcBorders>
              <w:left w:val="single" w:sz="4" w:space="0" w:color="000000"/>
              <w:bottom w:val="single" w:sz="4" w:space="0" w:color="auto"/>
              <w:right w:val="single" w:sz="4" w:space="0" w:color="000000"/>
            </w:tcBorders>
          </w:tcPr>
          <w:p w14:paraId="59928AAF" w14:textId="77777777" w:rsidR="00233238" w:rsidRPr="0009046D" w:rsidRDefault="00233238" w:rsidP="00B8201A">
            <w:pPr>
              <w:pStyle w:val="TableEntry"/>
            </w:pPr>
            <w:r w:rsidRPr="0009046D">
              <w:t>@root: 2.16.840.1.113883.10.20.22.1.4</w:t>
            </w:r>
          </w:p>
          <w:p w14:paraId="65DF4E96" w14:textId="77777777" w:rsidR="00233238" w:rsidRPr="0009046D" w:rsidRDefault="00233238" w:rsidP="00B8201A">
            <w:pPr>
              <w:pStyle w:val="TableEntry"/>
            </w:pPr>
            <w:r w:rsidRPr="0009046D">
              <w:t>@extension: 2015-08-01</w:t>
            </w:r>
          </w:p>
        </w:tc>
        <w:tc>
          <w:tcPr>
            <w:tcW w:w="810" w:type="dxa"/>
            <w:tcBorders>
              <w:left w:val="single" w:sz="4" w:space="0" w:color="000000"/>
              <w:bottom w:val="single" w:sz="4" w:space="0" w:color="auto"/>
            </w:tcBorders>
            <w:shd w:val="clear" w:color="auto" w:fill="auto"/>
          </w:tcPr>
          <w:p w14:paraId="42D6C9BA" w14:textId="77777777" w:rsidR="00233238" w:rsidRPr="0009046D" w:rsidRDefault="00233238" w:rsidP="00B8201A">
            <w:pPr>
              <w:pStyle w:val="TableEntry"/>
            </w:pPr>
            <w:r w:rsidRPr="0009046D">
              <w:t>RC</w:t>
            </w:r>
          </w:p>
        </w:tc>
        <w:tc>
          <w:tcPr>
            <w:tcW w:w="2070" w:type="dxa"/>
            <w:tcBorders>
              <w:left w:val="single" w:sz="4" w:space="0" w:color="000000"/>
              <w:bottom w:val="single" w:sz="4" w:space="0" w:color="auto"/>
              <w:right w:val="single" w:sz="4" w:space="0" w:color="000000"/>
            </w:tcBorders>
            <w:shd w:val="clear" w:color="auto" w:fill="auto"/>
          </w:tcPr>
          <w:p w14:paraId="4505BA5D" w14:textId="77777777" w:rsidR="00233238" w:rsidRPr="0009046D" w:rsidRDefault="00233238" w:rsidP="00B8201A">
            <w:pPr>
              <w:pStyle w:val="TableEntry"/>
            </w:pPr>
            <w:r w:rsidRPr="0009046D">
              <w:t>C-CDA Section 1.1.3</w:t>
            </w:r>
          </w:p>
        </w:tc>
      </w:tr>
      <w:tr w:rsidR="00233238" w:rsidRPr="0009046D" w14:paraId="795CB92B"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1F673C39" w14:textId="77777777" w:rsidR="00233238" w:rsidRPr="0009046D" w:rsidRDefault="00233238" w:rsidP="00B8201A">
            <w:pPr>
              <w:pStyle w:val="TableEntry"/>
            </w:pPr>
            <w:r w:rsidRPr="0009046D">
              <w:t>Continuity of Care Document (CCD)</w:t>
            </w:r>
          </w:p>
        </w:tc>
        <w:tc>
          <w:tcPr>
            <w:tcW w:w="3600" w:type="dxa"/>
            <w:tcBorders>
              <w:top w:val="single" w:sz="4" w:space="0" w:color="auto"/>
              <w:left w:val="single" w:sz="4" w:space="0" w:color="auto"/>
              <w:bottom w:val="single" w:sz="4" w:space="0" w:color="auto"/>
              <w:right w:val="single" w:sz="4" w:space="0" w:color="auto"/>
            </w:tcBorders>
          </w:tcPr>
          <w:p w14:paraId="567E10B3" w14:textId="77777777" w:rsidR="00233238" w:rsidRPr="0009046D" w:rsidRDefault="00233238" w:rsidP="00B8201A">
            <w:pPr>
              <w:pStyle w:val="TableEntry"/>
            </w:pPr>
            <w:r w:rsidRPr="0009046D">
              <w:t>@root: 2.16.840.1.113883.10.20.22.1.2</w:t>
            </w:r>
          </w:p>
          <w:p w14:paraId="3D53937F" w14:textId="77777777" w:rsidR="00233238" w:rsidRPr="0009046D" w:rsidRDefault="00233238" w:rsidP="00B8201A">
            <w:pPr>
              <w:pStyle w:val="TableEntry"/>
            </w:pPr>
            <w:r w:rsidRPr="0009046D">
              <w:t>@extension: 2015-08-01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4A4E3B43" w14:textId="77777777" w:rsidR="00233238" w:rsidRPr="0009046D" w:rsidRDefault="00233238" w:rsidP="00B8201A">
            <w:pPr>
              <w:pStyle w:val="TableEntry"/>
            </w:pPr>
            <w:r w:rsidRPr="0009046D">
              <w:t>RC</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36446829" w14:textId="77777777" w:rsidR="00233238" w:rsidRPr="0009046D" w:rsidRDefault="00233238" w:rsidP="00B8201A">
            <w:pPr>
              <w:pStyle w:val="TableEntry"/>
            </w:pPr>
            <w:r w:rsidRPr="0009046D">
              <w:t>C-CDA Section 1.1.5</w:t>
            </w:r>
          </w:p>
        </w:tc>
      </w:tr>
      <w:tr w:rsidR="00233238" w:rsidRPr="0009046D" w14:paraId="7B487C37"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7538A360" w14:textId="77777777" w:rsidR="00233238" w:rsidRPr="0009046D" w:rsidRDefault="00233238" w:rsidP="00B8201A">
            <w:pPr>
              <w:pStyle w:val="TableEntry"/>
            </w:pPr>
            <w:r w:rsidRPr="0009046D">
              <w:t>Diagnostic Imaging Report</w:t>
            </w:r>
          </w:p>
        </w:tc>
        <w:tc>
          <w:tcPr>
            <w:tcW w:w="3600" w:type="dxa"/>
            <w:tcBorders>
              <w:top w:val="single" w:sz="4" w:space="0" w:color="auto"/>
              <w:left w:val="single" w:sz="4" w:space="0" w:color="auto"/>
              <w:bottom w:val="single" w:sz="4" w:space="0" w:color="auto"/>
              <w:right w:val="single" w:sz="4" w:space="0" w:color="auto"/>
            </w:tcBorders>
          </w:tcPr>
          <w:p w14:paraId="18E0845A" w14:textId="77777777" w:rsidR="00233238" w:rsidRPr="0009046D" w:rsidRDefault="00233238" w:rsidP="00B8201A">
            <w:pPr>
              <w:pStyle w:val="TableEntry"/>
            </w:pPr>
            <w:r w:rsidRPr="0009046D">
              <w:t>@root: 2.16.840.1.113883.10.20.22.1.5</w:t>
            </w:r>
          </w:p>
          <w:p w14:paraId="78422884" w14:textId="77777777" w:rsidR="00233238" w:rsidRPr="0009046D" w:rsidRDefault="00233238" w:rsidP="00B8201A">
            <w:pPr>
              <w:pStyle w:val="TableEntry"/>
            </w:pPr>
            <w:r w:rsidRPr="0009046D">
              <w:t>@extension: 2014-06-09</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1D193628" w14:textId="77777777" w:rsidR="00233238" w:rsidRPr="0009046D" w:rsidRDefault="00233238" w:rsidP="00B8201A">
            <w:pPr>
              <w:pStyle w:val="TableEntry"/>
            </w:pPr>
            <w:r w:rsidRPr="0009046D">
              <w:t>O</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6B3F6D14" w14:textId="77777777" w:rsidR="00233238" w:rsidRPr="0009046D" w:rsidRDefault="00233238" w:rsidP="00B8201A">
            <w:pPr>
              <w:pStyle w:val="TableEntry"/>
            </w:pPr>
            <w:r w:rsidRPr="0009046D">
              <w:t>C-CDA Section 1.1.7</w:t>
            </w:r>
          </w:p>
        </w:tc>
      </w:tr>
      <w:tr w:rsidR="00233238" w:rsidRPr="0009046D" w14:paraId="3A8EA2B3"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26D2562C" w14:textId="77777777" w:rsidR="00233238" w:rsidRPr="0009046D" w:rsidRDefault="00233238" w:rsidP="00B8201A">
            <w:pPr>
              <w:pStyle w:val="TableEntry"/>
            </w:pPr>
            <w:r w:rsidRPr="0009046D">
              <w:t>Discharge Summary</w:t>
            </w:r>
          </w:p>
        </w:tc>
        <w:tc>
          <w:tcPr>
            <w:tcW w:w="3600" w:type="dxa"/>
            <w:tcBorders>
              <w:top w:val="single" w:sz="4" w:space="0" w:color="auto"/>
              <w:left w:val="single" w:sz="4" w:space="0" w:color="auto"/>
              <w:bottom w:val="single" w:sz="4" w:space="0" w:color="auto"/>
              <w:right w:val="single" w:sz="4" w:space="0" w:color="auto"/>
            </w:tcBorders>
          </w:tcPr>
          <w:p w14:paraId="6E40AA20" w14:textId="77777777" w:rsidR="00233238" w:rsidRPr="0009046D" w:rsidRDefault="00233238" w:rsidP="00B8201A">
            <w:pPr>
              <w:pStyle w:val="TableEntry"/>
            </w:pPr>
            <w:r w:rsidRPr="0009046D">
              <w:t>@root: 2.16.840.1.113883.10.20.22.1.8</w:t>
            </w:r>
          </w:p>
          <w:p w14:paraId="41CB8D27" w14:textId="77777777" w:rsidR="00233238" w:rsidRPr="0009046D" w:rsidRDefault="00233238" w:rsidP="00B8201A">
            <w:pPr>
              <w:pStyle w:val="TableEntry"/>
            </w:pPr>
            <w:r w:rsidRPr="0009046D">
              <w:t>@extension: 2015-08-01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38F2F101" w14:textId="77777777" w:rsidR="00233238" w:rsidRPr="0009046D" w:rsidRDefault="00233238" w:rsidP="00B8201A">
            <w:pPr>
              <w:pStyle w:val="TableEntry"/>
            </w:pPr>
            <w:r w:rsidRPr="0009046D">
              <w:t>O</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5B14730D" w14:textId="77777777" w:rsidR="00233238" w:rsidRPr="0009046D" w:rsidRDefault="00233238" w:rsidP="00B8201A">
            <w:pPr>
              <w:pStyle w:val="TableEntry"/>
            </w:pPr>
            <w:r w:rsidRPr="0009046D">
              <w:t>C-CDA Section 1.1.9</w:t>
            </w:r>
          </w:p>
        </w:tc>
      </w:tr>
      <w:tr w:rsidR="00233238" w:rsidRPr="0009046D" w14:paraId="2060E44B"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0D0472DD" w14:textId="77777777" w:rsidR="00233238" w:rsidRPr="0009046D" w:rsidRDefault="00233238" w:rsidP="00B8201A">
            <w:pPr>
              <w:pStyle w:val="TableEntry"/>
            </w:pPr>
            <w:r w:rsidRPr="0009046D">
              <w:t>History and Physical</w:t>
            </w:r>
          </w:p>
        </w:tc>
        <w:tc>
          <w:tcPr>
            <w:tcW w:w="3600" w:type="dxa"/>
            <w:tcBorders>
              <w:top w:val="single" w:sz="4" w:space="0" w:color="auto"/>
              <w:left w:val="single" w:sz="4" w:space="0" w:color="auto"/>
              <w:bottom w:val="single" w:sz="4" w:space="0" w:color="auto"/>
              <w:right w:val="single" w:sz="4" w:space="0" w:color="auto"/>
            </w:tcBorders>
          </w:tcPr>
          <w:p w14:paraId="7EB746D9" w14:textId="77777777" w:rsidR="00233238" w:rsidRPr="0009046D" w:rsidRDefault="00233238" w:rsidP="00B8201A">
            <w:pPr>
              <w:pStyle w:val="TableEntry"/>
            </w:pPr>
            <w:r w:rsidRPr="0009046D">
              <w:t>@root: 2.16.840.1.113883.10.20.22.1.3</w:t>
            </w:r>
          </w:p>
          <w:p w14:paraId="5825E65F" w14:textId="77777777" w:rsidR="00233238" w:rsidRPr="0009046D" w:rsidRDefault="00233238" w:rsidP="00B8201A">
            <w:pPr>
              <w:pStyle w:val="TableEntry"/>
            </w:pPr>
            <w:r w:rsidRPr="0009046D">
              <w:t>@extension: 2015-08-01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4103A7F3" w14:textId="77777777" w:rsidR="00233238" w:rsidRPr="0009046D" w:rsidRDefault="00233238" w:rsidP="00B8201A">
            <w:pPr>
              <w:pStyle w:val="TableEntry"/>
            </w:pPr>
            <w:r w:rsidRPr="0009046D">
              <w:t>O</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444EDC29" w14:textId="77777777" w:rsidR="00233238" w:rsidRPr="0009046D" w:rsidRDefault="00233238" w:rsidP="00B8201A">
            <w:pPr>
              <w:pStyle w:val="TableEntry"/>
            </w:pPr>
            <w:r w:rsidRPr="0009046D">
              <w:t>C-CDA Section 1.1.11</w:t>
            </w:r>
          </w:p>
        </w:tc>
      </w:tr>
      <w:tr w:rsidR="00233238" w:rsidRPr="0009046D" w14:paraId="7EB62751"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4022CB17" w14:textId="77777777" w:rsidR="00233238" w:rsidRPr="0009046D" w:rsidRDefault="00233238" w:rsidP="00B8201A">
            <w:pPr>
              <w:pStyle w:val="TableEntry"/>
            </w:pPr>
            <w:r w:rsidRPr="0009046D">
              <w:t>Operative Note</w:t>
            </w:r>
          </w:p>
        </w:tc>
        <w:tc>
          <w:tcPr>
            <w:tcW w:w="3600" w:type="dxa"/>
            <w:tcBorders>
              <w:top w:val="single" w:sz="4" w:space="0" w:color="auto"/>
              <w:left w:val="single" w:sz="4" w:space="0" w:color="auto"/>
              <w:bottom w:val="single" w:sz="4" w:space="0" w:color="auto"/>
              <w:right w:val="single" w:sz="4" w:space="0" w:color="auto"/>
            </w:tcBorders>
          </w:tcPr>
          <w:p w14:paraId="11D613E4" w14:textId="77777777" w:rsidR="00233238" w:rsidRPr="0009046D" w:rsidRDefault="00233238" w:rsidP="00B8201A">
            <w:pPr>
              <w:pStyle w:val="TableEntry"/>
            </w:pPr>
            <w:r w:rsidRPr="0009046D">
              <w:t>@root: 2.16.840.1.113883.10.20.22.1.7</w:t>
            </w:r>
          </w:p>
          <w:p w14:paraId="5CC5BFD5" w14:textId="77777777" w:rsidR="00233238" w:rsidRPr="0009046D" w:rsidRDefault="00233238" w:rsidP="00B8201A">
            <w:pPr>
              <w:pStyle w:val="TableEntry"/>
            </w:pPr>
            <w:r w:rsidRPr="0009046D">
              <w:t>@extension: 2015-08-01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95D3C73" w14:textId="77777777" w:rsidR="00233238" w:rsidRPr="0009046D" w:rsidRDefault="00233238" w:rsidP="00B8201A">
            <w:pPr>
              <w:pStyle w:val="TableEntry"/>
            </w:pPr>
            <w:r w:rsidRPr="0009046D">
              <w:t>O</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78E4DB18" w14:textId="77777777" w:rsidR="00233238" w:rsidRPr="0009046D" w:rsidRDefault="00233238" w:rsidP="00B8201A">
            <w:pPr>
              <w:pStyle w:val="TableEntry"/>
            </w:pPr>
            <w:r w:rsidRPr="0009046D">
              <w:t>C-CDA Section 1.1.13</w:t>
            </w:r>
          </w:p>
        </w:tc>
      </w:tr>
      <w:tr w:rsidR="00233238" w:rsidRPr="0009046D" w14:paraId="5009C755"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2D0F5B84" w14:textId="77777777" w:rsidR="00233238" w:rsidRPr="0009046D" w:rsidRDefault="00233238" w:rsidP="00B8201A">
            <w:pPr>
              <w:pStyle w:val="TableEntry"/>
            </w:pPr>
            <w:r w:rsidRPr="0009046D">
              <w:t>Procedure Note</w:t>
            </w:r>
          </w:p>
        </w:tc>
        <w:tc>
          <w:tcPr>
            <w:tcW w:w="3600" w:type="dxa"/>
            <w:tcBorders>
              <w:top w:val="single" w:sz="4" w:space="0" w:color="auto"/>
              <w:left w:val="single" w:sz="4" w:space="0" w:color="auto"/>
              <w:bottom w:val="single" w:sz="4" w:space="0" w:color="auto"/>
              <w:right w:val="single" w:sz="4" w:space="0" w:color="auto"/>
            </w:tcBorders>
          </w:tcPr>
          <w:p w14:paraId="4136B1FE" w14:textId="77777777" w:rsidR="00233238" w:rsidRPr="0009046D" w:rsidRDefault="00233238" w:rsidP="00B8201A">
            <w:pPr>
              <w:pStyle w:val="TableEntry"/>
            </w:pPr>
            <w:r w:rsidRPr="0009046D">
              <w:t>@root: 2.16.840.1.113883.10.20.22.1.6</w:t>
            </w:r>
          </w:p>
          <w:p w14:paraId="6A572B59" w14:textId="77777777" w:rsidR="00233238" w:rsidRPr="0009046D" w:rsidRDefault="00233238" w:rsidP="00B8201A">
            <w:pPr>
              <w:pStyle w:val="TableEntry"/>
            </w:pPr>
            <w:r w:rsidRPr="0009046D">
              <w:t>@extension: 2015-08-01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D26D983" w14:textId="77777777" w:rsidR="00233238" w:rsidRPr="0009046D" w:rsidRDefault="00233238" w:rsidP="00B8201A">
            <w:pPr>
              <w:pStyle w:val="TableEntry"/>
            </w:pPr>
            <w:r w:rsidRPr="0009046D">
              <w:t>O</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46734ACF" w14:textId="77777777" w:rsidR="00233238" w:rsidRPr="0009046D" w:rsidRDefault="00233238" w:rsidP="00B8201A">
            <w:pPr>
              <w:pStyle w:val="TableEntry"/>
            </w:pPr>
            <w:r w:rsidRPr="0009046D">
              <w:t>C-CDA Section 1.1.15</w:t>
            </w:r>
          </w:p>
        </w:tc>
      </w:tr>
      <w:tr w:rsidR="00233238" w:rsidRPr="0009046D" w14:paraId="0EA00F33"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2230E372" w14:textId="77777777" w:rsidR="00233238" w:rsidRPr="0009046D" w:rsidRDefault="00233238" w:rsidP="00B8201A">
            <w:pPr>
              <w:pStyle w:val="TableEntry"/>
            </w:pPr>
            <w:r w:rsidRPr="0009046D">
              <w:t>Progress Note</w:t>
            </w:r>
          </w:p>
        </w:tc>
        <w:tc>
          <w:tcPr>
            <w:tcW w:w="3600" w:type="dxa"/>
            <w:tcBorders>
              <w:top w:val="single" w:sz="4" w:space="0" w:color="auto"/>
              <w:left w:val="single" w:sz="4" w:space="0" w:color="auto"/>
              <w:bottom w:val="single" w:sz="4" w:space="0" w:color="auto"/>
              <w:right w:val="single" w:sz="4" w:space="0" w:color="auto"/>
            </w:tcBorders>
          </w:tcPr>
          <w:p w14:paraId="48923E8A" w14:textId="77777777" w:rsidR="00233238" w:rsidRPr="0009046D" w:rsidRDefault="00233238" w:rsidP="00B8201A">
            <w:pPr>
              <w:pStyle w:val="TableEntry"/>
            </w:pPr>
            <w:r w:rsidRPr="0009046D">
              <w:t>@root: 2.16.840.1.113883.10.20.22.1.9</w:t>
            </w:r>
          </w:p>
          <w:p w14:paraId="2D7621D4" w14:textId="77777777" w:rsidR="00233238" w:rsidRPr="0009046D" w:rsidRDefault="00233238" w:rsidP="00B8201A">
            <w:pPr>
              <w:pStyle w:val="TableEntry"/>
            </w:pPr>
            <w:r w:rsidRPr="0009046D">
              <w:t>@extension: 2015-08-01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7FC98DC" w14:textId="77777777" w:rsidR="00233238" w:rsidRPr="0009046D" w:rsidRDefault="00233238" w:rsidP="00B8201A">
            <w:pPr>
              <w:pStyle w:val="TableEntry"/>
            </w:pPr>
            <w:r w:rsidRPr="0009046D">
              <w:t>O</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2080F768" w14:textId="77777777" w:rsidR="00233238" w:rsidRPr="0009046D" w:rsidRDefault="00233238" w:rsidP="00B8201A">
            <w:pPr>
              <w:pStyle w:val="TableEntry"/>
            </w:pPr>
            <w:r w:rsidRPr="0009046D">
              <w:t>C-CDA Section 1.1.17</w:t>
            </w:r>
          </w:p>
        </w:tc>
      </w:tr>
      <w:tr w:rsidR="00233238" w:rsidRPr="0009046D" w14:paraId="1D08A93E"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2D73D6C5" w14:textId="77777777" w:rsidR="00233238" w:rsidRPr="0009046D" w:rsidRDefault="00233238" w:rsidP="00B8201A">
            <w:pPr>
              <w:pStyle w:val="TableEntry"/>
            </w:pPr>
            <w:r w:rsidRPr="0009046D">
              <w:t>Referral Note</w:t>
            </w:r>
          </w:p>
        </w:tc>
        <w:tc>
          <w:tcPr>
            <w:tcW w:w="3600" w:type="dxa"/>
            <w:tcBorders>
              <w:top w:val="single" w:sz="4" w:space="0" w:color="auto"/>
              <w:left w:val="single" w:sz="4" w:space="0" w:color="auto"/>
              <w:bottom w:val="single" w:sz="4" w:space="0" w:color="auto"/>
              <w:right w:val="single" w:sz="4" w:space="0" w:color="auto"/>
            </w:tcBorders>
          </w:tcPr>
          <w:p w14:paraId="500302BB" w14:textId="77777777" w:rsidR="00233238" w:rsidRPr="0009046D" w:rsidRDefault="00233238" w:rsidP="00B8201A">
            <w:pPr>
              <w:pStyle w:val="TableEntry"/>
            </w:pPr>
            <w:r w:rsidRPr="0009046D">
              <w:t>@root: 2.16.840.1.113883.10.20.22.1.14</w:t>
            </w:r>
          </w:p>
          <w:p w14:paraId="1E8C9E7F" w14:textId="77777777" w:rsidR="00233238" w:rsidRPr="0009046D" w:rsidRDefault="00233238" w:rsidP="00B8201A">
            <w:pPr>
              <w:pStyle w:val="TableEntry"/>
            </w:pPr>
            <w:r w:rsidRPr="0009046D">
              <w:t>@extension: 2015-08-01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13A92A75" w14:textId="77777777" w:rsidR="00233238" w:rsidRPr="0009046D" w:rsidRDefault="00233238" w:rsidP="00B8201A">
            <w:pPr>
              <w:pStyle w:val="TableEntry"/>
            </w:pPr>
            <w:r w:rsidRPr="0009046D">
              <w:t>N/A</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5BCE8672" w14:textId="77777777" w:rsidR="00233238" w:rsidRPr="0009046D" w:rsidRDefault="00233238" w:rsidP="00B8201A">
            <w:pPr>
              <w:pStyle w:val="TableEntry"/>
            </w:pPr>
            <w:r w:rsidRPr="0009046D">
              <w:t>C-CDA Section 1.1.19</w:t>
            </w:r>
          </w:p>
        </w:tc>
      </w:tr>
      <w:tr w:rsidR="00233238" w:rsidRPr="0009046D" w14:paraId="73EB14CE"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70518397" w14:textId="77777777" w:rsidR="00233238" w:rsidRPr="0009046D" w:rsidRDefault="00233238" w:rsidP="00B8201A">
            <w:pPr>
              <w:pStyle w:val="TableEntry"/>
            </w:pPr>
            <w:r w:rsidRPr="0009046D">
              <w:t>Transfer Summary</w:t>
            </w:r>
          </w:p>
        </w:tc>
        <w:tc>
          <w:tcPr>
            <w:tcW w:w="3600" w:type="dxa"/>
            <w:tcBorders>
              <w:top w:val="single" w:sz="4" w:space="0" w:color="auto"/>
              <w:left w:val="single" w:sz="4" w:space="0" w:color="auto"/>
              <w:bottom w:val="single" w:sz="4" w:space="0" w:color="auto"/>
              <w:right w:val="single" w:sz="4" w:space="0" w:color="auto"/>
            </w:tcBorders>
          </w:tcPr>
          <w:p w14:paraId="0232306B" w14:textId="77777777" w:rsidR="00233238" w:rsidRPr="0009046D" w:rsidRDefault="00233238" w:rsidP="00B8201A">
            <w:pPr>
              <w:pStyle w:val="TableEntry"/>
            </w:pPr>
            <w:r w:rsidRPr="0009046D">
              <w:t>@root: 2.16.840.1.113883.10.20.22.1.13</w:t>
            </w:r>
          </w:p>
          <w:p w14:paraId="5A783663" w14:textId="77777777" w:rsidR="00233238" w:rsidRPr="0009046D" w:rsidRDefault="00233238" w:rsidP="00B8201A">
            <w:pPr>
              <w:pStyle w:val="TableEntry"/>
            </w:pPr>
            <w:r w:rsidRPr="0009046D">
              <w:t>@extension: 2015-08-01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0CB52AD" w14:textId="77777777" w:rsidR="00233238" w:rsidRPr="0009046D" w:rsidRDefault="00233238" w:rsidP="00B8201A">
            <w:pPr>
              <w:pStyle w:val="TableEntry"/>
            </w:pPr>
            <w:r w:rsidRPr="0009046D">
              <w:t>N/A</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232F981B" w14:textId="77777777" w:rsidR="00233238" w:rsidRPr="0009046D" w:rsidRDefault="00233238" w:rsidP="00B8201A">
            <w:pPr>
              <w:pStyle w:val="TableEntry"/>
            </w:pPr>
            <w:r w:rsidRPr="0009046D">
              <w:t>C-CDA Section 1.1.20</w:t>
            </w:r>
          </w:p>
        </w:tc>
      </w:tr>
      <w:tr w:rsidR="00233238" w:rsidRPr="0009046D" w14:paraId="561CEEE2"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1C8A0A3D" w14:textId="77777777" w:rsidR="00233238" w:rsidRPr="0009046D" w:rsidRDefault="00233238" w:rsidP="00B8201A">
            <w:pPr>
              <w:pStyle w:val="TableEntry"/>
            </w:pPr>
            <w:r w:rsidRPr="0009046D">
              <w:t>Unstructured Document</w:t>
            </w:r>
          </w:p>
        </w:tc>
        <w:tc>
          <w:tcPr>
            <w:tcW w:w="3600" w:type="dxa"/>
            <w:tcBorders>
              <w:top w:val="single" w:sz="4" w:space="0" w:color="auto"/>
              <w:left w:val="single" w:sz="4" w:space="0" w:color="auto"/>
              <w:bottom w:val="single" w:sz="4" w:space="0" w:color="auto"/>
              <w:right w:val="single" w:sz="4" w:space="0" w:color="auto"/>
            </w:tcBorders>
          </w:tcPr>
          <w:p w14:paraId="76B7931C" w14:textId="77777777" w:rsidR="00233238" w:rsidRPr="0009046D" w:rsidRDefault="00233238" w:rsidP="00B8201A">
            <w:pPr>
              <w:pStyle w:val="TableEntry"/>
            </w:pPr>
            <w:r w:rsidRPr="0009046D">
              <w:t>@root: 2.16.840.1.113883.10.20.22.1.10</w:t>
            </w:r>
          </w:p>
          <w:p w14:paraId="7B9387EA" w14:textId="77777777" w:rsidR="00233238" w:rsidRPr="0009046D" w:rsidRDefault="00233238" w:rsidP="00B8201A">
            <w:pPr>
              <w:pStyle w:val="TableEntry"/>
            </w:pPr>
            <w:r w:rsidRPr="0009046D">
              <w:t>@extension: 2015-08-01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5D207D4" w14:textId="77777777" w:rsidR="00233238" w:rsidRPr="0009046D" w:rsidRDefault="00233238" w:rsidP="00B8201A">
            <w:pPr>
              <w:pStyle w:val="TableEntry"/>
            </w:pPr>
            <w:r w:rsidRPr="0009046D">
              <w:t>N/A</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4583388A" w14:textId="77777777" w:rsidR="00233238" w:rsidRPr="0009046D" w:rsidRDefault="00233238" w:rsidP="00B8201A">
            <w:pPr>
              <w:pStyle w:val="TableEntry"/>
            </w:pPr>
            <w:r w:rsidRPr="0009046D">
              <w:t>C-CDA Section 1.1.21</w:t>
            </w:r>
          </w:p>
        </w:tc>
      </w:tr>
    </w:tbl>
    <w:p w14:paraId="3312E0FC" w14:textId="77777777" w:rsidR="00DB07F1" w:rsidRDefault="00DB07F1" w:rsidP="00233238">
      <w:pPr>
        <w:pStyle w:val="BodyText"/>
        <w:rPr>
          <w:ins w:id="2241" w:author="Mary Jungers" w:date="2017-08-15T12:18:00Z"/>
          <w:lang w:eastAsia="en-US"/>
        </w:rPr>
      </w:pPr>
    </w:p>
    <w:p w14:paraId="2F052B65" w14:textId="22B69B97" w:rsidR="00233238" w:rsidRPr="0009046D" w:rsidRDefault="00BA71F5" w:rsidP="00233238">
      <w:pPr>
        <w:pStyle w:val="BodyText"/>
        <w:rPr>
          <w:lang w:eastAsia="en-US"/>
        </w:rPr>
      </w:pPr>
      <w:r w:rsidRPr="0009046D">
        <w:rPr>
          <w:lang w:eastAsia="en-US"/>
        </w:rPr>
        <w:t>The Referral Initiator who claims support for this option shall be able to receive, store and allow users to access the contents of any of the recommended (RC) or Optional (O) documents from this table.</w:t>
      </w:r>
    </w:p>
    <w:p w14:paraId="745E8C9E" w14:textId="6720613B" w:rsidR="00233238" w:rsidRPr="0009046D" w:rsidRDefault="00233238" w:rsidP="00233238">
      <w:pPr>
        <w:pStyle w:val="BodyText"/>
        <w:rPr>
          <w:lang w:eastAsia="en-US"/>
        </w:rPr>
      </w:pPr>
      <w:r w:rsidRPr="0009046D">
        <w:rPr>
          <w:lang w:eastAsia="en-US"/>
        </w:rPr>
        <w:lastRenderedPageBreak/>
        <w:t xml:space="preserve">The Consultation Note document template is recommended, as it is the most general-purpose template for interim consultation notes and referral outcome. It requires the use of the inFulfillmentOf element in the document header. </w:t>
      </w:r>
    </w:p>
    <w:p w14:paraId="6A457BD0" w14:textId="253B65F5" w:rsidR="00233238" w:rsidRPr="0009046D" w:rsidRDefault="00233238" w:rsidP="00233238">
      <w:pPr>
        <w:pStyle w:val="BodyText"/>
        <w:rPr>
          <w:lang w:eastAsia="en-US"/>
        </w:rPr>
      </w:pPr>
      <w:r w:rsidRPr="0009046D">
        <w:rPr>
          <w:lang w:eastAsia="en-US"/>
        </w:rPr>
        <w:t xml:space="preserve">The Continuity of Care Document (CCD) template is recommended as </w:t>
      </w:r>
      <w:r w:rsidR="00BA71F5" w:rsidRPr="0009046D">
        <w:rPr>
          <w:lang w:eastAsia="en-US"/>
        </w:rPr>
        <w:t xml:space="preserve">it is </w:t>
      </w:r>
      <w:r w:rsidRPr="0009046D">
        <w:rPr>
          <w:lang w:eastAsia="en-US"/>
        </w:rPr>
        <w:t>the most widespread implemented document type. When used as part of the [PCC-</w:t>
      </w:r>
      <w:r w:rsidR="008F3E89" w:rsidRPr="0009046D">
        <w:rPr>
          <w:lang w:eastAsia="en-US"/>
        </w:rPr>
        <w:t>57</w:t>
      </w:r>
      <w:r w:rsidRPr="0009046D">
        <w:rPr>
          <w:lang w:eastAsia="en-US"/>
        </w:rPr>
        <w:t>] or [PCC-</w:t>
      </w:r>
      <w:r w:rsidR="008F3E89" w:rsidRPr="0009046D">
        <w:rPr>
          <w:lang w:eastAsia="en-US"/>
        </w:rPr>
        <w:t>59</w:t>
      </w:r>
      <w:r w:rsidRPr="0009046D">
        <w:rPr>
          <w:lang w:eastAsia="en-US"/>
        </w:rPr>
        <w:t>] transaction, the CCD SHOULD contain the inFulfillmentOf header element.</w:t>
      </w:r>
    </w:p>
    <w:p w14:paraId="06ABC27E" w14:textId="77777777" w:rsidR="00233238" w:rsidRPr="0009046D" w:rsidRDefault="00233238" w:rsidP="00233238">
      <w:pPr>
        <w:pStyle w:val="BodyText"/>
        <w:rPr>
          <w:lang w:eastAsia="en-US"/>
        </w:rPr>
      </w:pPr>
      <w:r w:rsidRPr="0009046D">
        <w:rPr>
          <w:lang w:eastAsia="en-US"/>
        </w:rPr>
        <w:t>The document templates in this list provide a hierarchy of implementation choices for the Content Creator:</w:t>
      </w:r>
    </w:p>
    <w:p w14:paraId="06510CC8" w14:textId="77777777" w:rsidR="00233238" w:rsidRPr="0009046D" w:rsidRDefault="00233238">
      <w:pPr>
        <w:pStyle w:val="ListBullet2"/>
        <w:pPrChange w:id="2242" w:author="Mary Jungers" w:date="2017-08-15T12:28:00Z">
          <w:pPr>
            <w:pStyle w:val="BodyText"/>
            <w:numPr>
              <w:numId w:val="60"/>
            </w:numPr>
            <w:ind w:left="720" w:hanging="360"/>
          </w:pPr>
        </w:pPrChange>
      </w:pPr>
      <w:r w:rsidRPr="0009046D">
        <w:t>If possible, create a Consultation Note</w:t>
      </w:r>
    </w:p>
    <w:p w14:paraId="6E640030" w14:textId="77777777" w:rsidR="00233238" w:rsidRPr="0009046D" w:rsidRDefault="00233238">
      <w:pPr>
        <w:pStyle w:val="ListBullet2"/>
        <w:pPrChange w:id="2243" w:author="Mary Jungers" w:date="2017-08-15T12:28:00Z">
          <w:pPr>
            <w:pStyle w:val="BodyText"/>
            <w:numPr>
              <w:numId w:val="60"/>
            </w:numPr>
            <w:ind w:left="720" w:hanging="360"/>
          </w:pPr>
        </w:pPrChange>
      </w:pPr>
      <w:r w:rsidRPr="0009046D">
        <w:t>If already able to create CCDs, use the CCD template with the addition of the inFulfillmentOf element in the document header</w:t>
      </w:r>
    </w:p>
    <w:p w14:paraId="0D681FBC" w14:textId="77777777" w:rsidR="00233238" w:rsidRPr="0009046D" w:rsidRDefault="00233238">
      <w:pPr>
        <w:pStyle w:val="ListBullet2"/>
        <w:pPrChange w:id="2244" w:author="Mary Jungers" w:date="2017-08-15T12:28:00Z">
          <w:pPr>
            <w:pStyle w:val="BodyText"/>
            <w:numPr>
              <w:numId w:val="60"/>
            </w:numPr>
            <w:ind w:left="720" w:hanging="360"/>
          </w:pPr>
        </w:pPrChange>
      </w:pPr>
      <w:r w:rsidRPr="0009046D">
        <w:t>If already able to create CCDs without the capability for optional header elements, use the CCD as is</w:t>
      </w:r>
    </w:p>
    <w:p w14:paraId="6E963128" w14:textId="77777777" w:rsidR="00233238" w:rsidRPr="0009046D" w:rsidRDefault="00233238">
      <w:pPr>
        <w:pStyle w:val="ListBullet2"/>
        <w:pPrChange w:id="2245" w:author="Mary Jungers" w:date="2017-08-15T12:28:00Z">
          <w:pPr>
            <w:pStyle w:val="BodyText"/>
            <w:numPr>
              <w:numId w:val="60"/>
            </w:numPr>
            <w:ind w:left="720" w:hanging="360"/>
          </w:pPr>
        </w:pPrChange>
      </w:pPr>
      <w:r w:rsidRPr="0009046D">
        <w:t>If any other document template, marked as O (optional) in the table above is more applicable to a specific referral workflow, use that document template, and use the inFulfillmentOf element in the document header if possible.</w:t>
      </w:r>
    </w:p>
    <w:p w14:paraId="1C23DA6D" w14:textId="315D467D" w:rsidR="00A200D8" w:rsidRPr="0009046D" w:rsidRDefault="00233238" w:rsidP="00106DEB">
      <w:pPr>
        <w:rPr>
          <w:lang w:eastAsia="en-US"/>
        </w:rPr>
      </w:pPr>
      <w:r w:rsidRPr="0009046D">
        <w:rPr>
          <w:lang w:eastAsia="en-US"/>
        </w:rPr>
        <w:t>When the inFulfillmentOf header element is present, the /ClinicalDocument/inFulfillmentOf/order/id element SHALL contain the same referral ID as the one present in the metadata, and in the HL7 V2 message payload of the transaction.</w:t>
      </w:r>
    </w:p>
    <w:p w14:paraId="6C902969" w14:textId="2CA18B67" w:rsidR="00106DEB" w:rsidRPr="0009046D" w:rsidRDefault="00106DEB" w:rsidP="00AD7E03">
      <w:pPr>
        <w:pStyle w:val="Heading5"/>
        <w:rPr>
          <w:noProof w:val="0"/>
        </w:rPr>
      </w:pPr>
      <w:bookmarkStart w:id="2246" w:name="_Toc492647756"/>
      <w:r w:rsidRPr="0009046D">
        <w:rPr>
          <w:noProof w:val="0"/>
        </w:rPr>
        <w:t>3.</w:t>
      </w:r>
      <w:r w:rsidR="008F3E89" w:rsidRPr="0009046D">
        <w:rPr>
          <w:noProof w:val="0"/>
        </w:rPr>
        <w:t>57</w:t>
      </w:r>
      <w:r w:rsidRPr="0009046D">
        <w:rPr>
          <w:noProof w:val="0"/>
        </w:rPr>
        <w:t>.4.1.3 Expected Actions</w:t>
      </w:r>
      <w:bookmarkEnd w:id="2246"/>
    </w:p>
    <w:p w14:paraId="719189BE" w14:textId="51F93638" w:rsidR="00106DEB" w:rsidRPr="0009046D" w:rsidRDefault="00106DEB" w:rsidP="00106DEB">
      <w:r w:rsidRPr="0009046D">
        <w:t>The message ind</w:t>
      </w:r>
      <w:r w:rsidR="00072284" w:rsidRPr="0009046D">
        <w:t xml:space="preserve">icates that the </w:t>
      </w:r>
      <w:r w:rsidRPr="0009046D">
        <w:t>referral</w:t>
      </w:r>
      <w:r w:rsidR="00072284" w:rsidRPr="0009046D">
        <w:t xml:space="preserve"> is complete</w:t>
      </w:r>
      <w:r w:rsidRPr="0009046D">
        <w:t>. Upon receiving the</w:t>
      </w:r>
      <w:r w:rsidR="00072284" w:rsidRPr="0009046D">
        <w:t xml:space="preserve"> message, the Referral Initiator</w:t>
      </w:r>
      <w:r w:rsidRPr="0009046D">
        <w:t xml:space="preserve">’s system is expected to extract the payload, and provide the appropriate information about the </w:t>
      </w:r>
      <w:r w:rsidR="00072284" w:rsidRPr="0009046D">
        <w:t>outcome</w:t>
      </w:r>
      <w:r w:rsidRPr="0009046D">
        <w:t xml:space="preserve"> to the </w:t>
      </w:r>
      <w:r w:rsidR="00072284" w:rsidRPr="0009046D">
        <w:t>appropriate users. Particular attention should be paid to cases</w:t>
      </w:r>
      <w:r w:rsidR="00E421CA" w:rsidRPr="0009046D">
        <w:t>,</w:t>
      </w:r>
      <w:r w:rsidR="00072284" w:rsidRPr="0009046D">
        <w:t xml:space="preserve"> which </w:t>
      </w:r>
      <w:r w:rsidR="00E421CA" w:rsidRPr="0009046D">
        <w:t>provide an indication</w:t>
      </w:r>
      <w:r w:rsidR="00072284" w:rsidRPr="0009046D">
        <w:t xml:space="preserve"> that a serious condition was found with the patient for whom the referral was </w:t>
      </w:r>
      <w:r w:rsidR="00AE1961" w:rsidRPr="0009046D">
        <w:t xml:space="preserve">made. </w:t>
      </w:r>
      <w:r w:rsidR="00E421CA" w:rsidRPr="0009046D">
        <w:t>Such indications can be described via specific diagnosis codes, abnormal findings or results, etc.</w:t>
      </w:r>
    </w:p>
    <w:p w14:paraId="775E2DBD" w14:textId="77777777" w:rsidR="008B426C" w:rsidRPr="0009046D" w:rsidRDefault="00AE1961" w:rsidP="00AE1961">
      <w:r w:rsidRPr="0009046D">
        <w:t>If the outcome of the referral is a new or updated care plan for the patient, where ongoing care may be provided by both the Referral Initiator and the Referral Recipient, the corresponding system should assist users with the appropriate information and in facilitating future communications.</w:t>
      </w:r>
    </w:p>
    <w:p w14:paraId="730DA544" w14:textId="1261A1AC" w:rsidR="008B426C" w:rsidRPr="0009046D" w:rsidRDefault="008B426C" w:rsidP="008B426C">
      <w:pPr>
        <w:pStyle w:val="Heading3"/>
        <w:numPr>
          <w:ilvl w:val="0"/>
          <w:numId w:val="0"/>
        </w:numPr>
        <w:rPr>
          <w:noProof w:val="0"/>
        </w:rPr>
      </w:pPr>
      <w:bookmarkStart w:id="2247" w:name="_Toc482625036"/>
      <w:bookmarkStart w:id="2248" w:name="_Toc482625774"/>
      <w:bookmarkStart w:id="2249" w:name="_Toc492647757"/>
      <w:r w:rsidRPr="0009046D">
        <w:rPr>
          <w:noProof w:val="0"/>
        </w:rPr>
        <w:t>3.</w:t>
      </w:r>
      <w:r w:rsidR="008F3E89" w:rsidRPr="0009046D">
        <w:rPr>
          <w:noProof w:val="0"/>
        </w:rPr>
        <w:t>57</w:t>
      </w:r>
      <w:r w:rsidRPr="0009046D">
        <w:rPr>
          <w:noProof w:val="0"/>
        </w:rPr>
        <w:t>.5 Security Considerations</w:t>
      </w:r>
      <w:bookmarkEnd w:id="2247"/>
      <w:bookmarkEnd w:id="2248"/>
      <w:bookmarkEnd w:id="2249"/>
    </w:p>
    <w:p w14:paraId="6D8A1A69" w14:textId="42C2FFB5" w:rsidR="008B426C" w:rsidRPr="0009046D" w:rsidRDefault="00733C19" w:rsidP="00AD7E03">
      <w:pPr>
        <w:pStyle w:val="BodyText"/>
        <w:rPr>
          <w:lang w:eastAsia="en-US"/>
        </w:rPr>
      </w:pPr>
      <w:r w:rsidRPr="0009046D">
        <w:t xml:space="preserve">The security requirements for the XDM </w:t>
      </w:r>
      <w:r w:rsidR="00F019F1" w:rsidRPr="0009046D">
        <w:t>Profile</w:t>
      </w:r>
      <w:r w:rsidRPr="0009046D">
        <w:t xml:space="preserve">, and the “ZIP over Email” and “Zip over Email Response” </w:t>
      </w:r>
      <w:del w:id="2250" w:author="Mary Jungers" w:date="2017-08-15T13:20:00Z">
        <w:r w:rsidRPr="0009046D" w:rsidDel="00183748">
          <w:delText>option</w:delText>
        </w:r>
      </w:del>
      <w:ins w:id="2251" w:author="Mary Jungers" w:date="2017-08-15T13:20:00Z">
        <w:r w:rsidR="00183748">
          <w:t>Option</w:t>
        </w:r>
      </w:ins>
      <w:r w:rsidRPr="0009046D">
        <w:t xml:space="preserve">s apply to this transaction. </w:t>
      </w:r>
    </w:p>
    <w:p w14:paraId="66241FF5" w14:textId="37ABD26E" w:rsidR="008B426C" w:rsidRPr="0009046D" w:rsidRDefault="008B426C" w:rsidP="008B426C">
      <w:pPr>
        <w:pStyle w:val="Heading4"/>
        <w:numPr>
          <w:ilvl w:val="0"/>
          <w:numId w:val="0"/>
        </w:numPr>
        <w:rPr>
          <w:noProof w:val="0"/>
        </w:rPr>
      </w:pPr>
      <w:bookmarkStart w:id="2252" w:name="_Toc482625037"/>
      <w:bookmarkStart w:id="2253" w:name="_Toc482625775"/>
      <w:bookmarkStart w:id="2254" w:name="_Toc492647758"/>
      <w:r w:rsidRPr="0009046D">
        <w:rPr>
          <w:noProof w:val="0"/>
        </w:rPr>
        <w:t>3.</w:t>
      </w:r>
      <w:r w:rsidR="008F3E89" w:rsidRPr="0009046D">
        <w:rPr>
          <w:noProof w:val="0"/>
        </w:rPr>
        <w:t>57</w:t>
      </w:r>
      <w:r w:rsidRPr="0009046D">
        <w:rPr>
          <w:noProof w:val="0"/>
        </w:rPr>
        <w:t>.5.1 Security Audit Considerations</w:t>
      </w:r>
      <w:bookmarkEnd w:id="2252"/>
      <w:bookmarkEnd w:id="2253"/>
      <w:bookmarkEnd w:id="2254"/>
    </w:p>
    <w:p w14:paraId="0B4DEF57" w14:textId="388D2D49" w:rsidR="00060985" w:rsidRDefault="00060985">
      <w:pPr>
        <w:pStyle w:val="BodyText"/>
        <w:rPr>
          <w:ins w:id="2255" w:author="Mary Jungers" w:date="2017-08-15T12:54:00Z"/>
        </w:rPr>
        <w:pPrChange w:id="2256" w:author="Mary Jungers" w:date="2017-08-15T12:54:00Z">
          <w:pPr>
            <w:pStyle w:val="Heading2"/>
            <w:numPr>
              <w:ilvl w:val="0"/>
              <w:numId w:val="0"/>
            </w:numPr>
            <w:tabs>
              <w:tab w:val="clear" w:pos="576"/>
            </w:tabs>
            <w:ind w:left="0" w:firstLine="0"/>
          </w:pPr>
        </w:pPrChange>
      </w:pPr>
      <w:ins w:id="2257" w:author="Mary Jungers" w:date="2017-08-15T12:54:00Z">
        <w:r>
          <w:t>NA</w:t>
        </w:r>
      </w:ins>
    </w:p>
    <w:p w14:paraId="364963FA" w14:textId="23075ACC" w:rsidR="00060985" w:rsidRDefault="00060985">
      <w:pPr>
        <w:pStyle w:val="EditorInstructions"/>
        <w:rPr>
          <w:ins w:id="2258" w:author="Mary Jungers" w:date="2017-08-15T12:54:00Z"/>
        </w:rPr>
        <w:pPrChange w:id="2259" w:author="Mary Jungers" w:date="2017-08-15T12:55:00Z">
          <w:pPr>
            <w:pStyle w:val="Heading2"/>
            <w:numPr>
              <w:ilvl w:val="0"/>
              <w:numId w:val="0"/>
            </w:numPr>
            <w:tabs>
              <w:tab w:val="clear" w:pos="576"/>
            </w:tabs>
            <w:ind w:left="0" w:firstLine="0"/>
          </w:pPr>
        </w:pPrChange>
      </w:pPr>
      <w:ins w:id="2260" w:author="Mary Jungers" w:date="2017-08-15T12:54:00Z">
        <w:r>
          <w:lastRenderedPageBreak/>
          <w:t>Add Section 3.58</w:t>
        </w:r>
      </w:ins>
    </w:p>
    <w:p w14:paraId="12EAF6EA" w14:textId="4CF4EF13" w:rsidR="008B426C" w:rsidRPr="002E35F4" w:rsidDel="005C49FF" w:rsidRDefault="00B05175">
      <w:pPr>
        <w:pStyle w:val="BodyText"/>
        <w:rPr>
          <w:del w:id="2261" w:author="Mary Jungers" w:date="2017-08-15T12:18:00Z"/>
        </w:rPr>
        <w:pPrChange w:id="2262" w:author="Mary Jungers" w:date="2017-08-15T12:54:00Z">
          <w:pPr>
            <w:pStyle w:val="EditorInstructions"/>
          </w:pPr>
        </w:pPrChange>
      </w:pPr>
      <w:del w:id="2263" w:author="Mary Jungers" w:date="2017-08-15T12:54:00Z">
        <w:r w:rsidRPr="002E35F4" w:rsidDel="00060985">
          <w:delText>NA</w:delText>
        </w:r>
      </w:del>
    </w:p>
    <w:p w14:paraId="6D7CEE4C" w14:textId="124B121C" w:rsidR="008B426C" w:rsidRPr="0009046D" w:rsidDel="00DB07F1" w:rsidRDefault="008B426C">
      <w:pPr>
        <w:pStyle w:val="BodyText"/>
        <w:rPr>
          <w:del w:id="2264" w:author="Mary Jungers" w:date="2017-08-15T12:18:00Z"/>
        </w:rPr>
      </w:pPr>
    </w:p>
    <w:p w14:paraId="6CCEBDB6" w14:textId="09B77C36" w:rsidR="007D1A81" w:rsidRPr="0009046D" w:rsidDel="00DB07F1" w:rsidRDefault="007D1A81">
      <w:pPr>
        <w:pStyle w:val="BodyText"/>
        <w:rPr>
          <w:del w:id="2265" w:author="Mary Jungers" w:date="2017-08-15T12:18:00Z"/>
        </w:rPr>
      </w:pPr>
    </w:p>
    <w:p w14:paraId="5250E2BB" w14:textId="0CEDF656" w:rsidR="007261D3" w:rsidRPr="0009046D" w:rsidDel="005C49FF" w:rsidRDefault="0088682F">
      <w:pPr>
        <w:pStyle w:val="EditorInstructions"/>
        <w:widowControl w:val="0"/>
        <w:rPr>
          <w:del w:id="2266" w:author="Mary Jungers" w:date="2017-08-15T12:27:00Z"/>
          <w:lang w:eastAsia="en-US"/>
        </w:rPr>
        <w:pPrChange w:id="2267" w:author="Mary Jungers" w:date="2017-08-15T12:53:00Z">
          <w:pPr>
            <w:pStyle w:val="EditorInstructions"/>
          </w:pPr>
        </w:pPrChange>
      </w:pPr>
      <w:del w:id="2268" w:author="Mary Jungers" w:date="2017-08-15T12:54:00Z">
        <w:r w:rsidRPr="0009046D" w:rsidDel="00060985">
          <w:br w:type="page"/>
        </w:r>
        <w:r w:rsidR="007261D3" w:rsidRPr="0009046D" w:rsidDel="00060985">
          <w:delText xml:space="preserve">Add </w:delText>
        </w:r>
        <w:r w:rsidR="00B03E20" w:rsidRPr="0009046D" w:rsidDel="00060985">
          <w:delText>Section</w:delText>
        </w:r>
        <w:r w:rsidR="007261D3" w:rsidRPr="0009046D" w:rsidDel="00060985">
          <w:delText xml:space="preserve"> 3.</w:delText>
        </w:r>
        <w:r w:rsidR="008F3E89" w:rsidRPr="0009046D" w:rsidDel="00060985">
          <w:delText>58</w:delText>
        </w:r>
      </w:del>
      <w:del w:id="2269" w:author="Mary Jungers" w:date="2017-08-15T12:27:00Z">
        <w:r w:rsidR="007261D3" w:rsidRPr="0009046D" w:rsidDel="005C49FF">
          <w:delText xml:space="preserve"> </w:delText>
        </w:r>
      </w:del>
    </w:p>
    <w:p w14:paraId="04170444" w14:textId="419950D9" w:rsidR="007261D3" w:rsidRPr="0009046D" w:rsidRDefault="007261D3">
      <w:pPr>
        <w:pStyle w:val="Heading2"/>
        <w:numPr>
          <w:ilvl w:val="0"/>
          <w:numId w:val="0"/>
        </w:numPr>
        <w:rPr>
          <w:noProof w:val="0"/>
        </w:rPr>
      </w:pPr>
      <w:bookmarkStart w:id="2270" w:name="_Toc482625039"/>
      <w:bookmarkStart w:id="2271" w:name="_Toc482625777"/>
      <w:bookmarkStart w:id="2272" w:name="_Toc492647759"/>
      <w:r w:rsidRPr="0009046D">
        <w:rPr>
          <w:noProof w:val="0"/>
        </w:rPr>
        <w:t>3.</w:t>
      </w:r>
      <w:r w:rsidR="008F3E89" w:rsidRPr="0009046D">
        <w:rPr>
          <w:noProof w:val="0"/>
        </w:rPr>
        <w:t>58</w:t>
      </w:r>
      <w:r w:rsidRPr="0009046D">
        <w:rPr>
          <w:noProof w:val="0"/>
        </w:rPr>
        <w:t xml:space="preserve"> </w:t>
      </w:r>
      <w:r w:rsidR="00162A1B" w:rsidRPr="0009046D">
        <w:rPr>
          <w:noProof w:val="0"/>
        </w:rPr>
        <w:t>Referral Cancellation [PCC-</w:t>
      </w:r>
      <w:r w:rsidR="008F3E89" w:rsidRPr="0009046D">
        <w:rPr>
          <w:noProof w:val="0"/>
        </w:rPr>
        <w:t>58</w:t>
      </w:r>
      <w:r w:rsidR="00162A1B" w:rsidRPr="0009046D">
        <w:rPr>
          <w:noProof w:val="0"/>
        </w:rPr>
        <w:t>]</w:t>
      </w:r>
      <w:bookmarkEnd w:id="2270"/>
      <w:bookmarkEnd w:id="2271"/>
      <w:bookmarkEnd w:id="2272"/>
    </w:p>
    <w:p w14:paraId="020B6080" w14:textId="1B670566" w:rsidR="007261D3" w:rsidRPr="0009046D" w:rsidRDefault="007261D3" w:rsidP="007261D3">
      <w:pPr>
        <w:pStyle w:val="Heading3"/>
        <w:numPr>
          <w:ilvl w:val="0"/>
          <w:numId w:val="0"/>
        </w:numPr>
        <w:rPr>
          <w:noProof w:val="0"/>
        </w:rPr>
      </w:pPr>
      <w:bookmarkStart w:id="2273" w:name="_Toc482625040"/>
      <w:bookmarkStart w:id="2274" w:name="_Toc482625778"/>
      <w:bookmarkStart w:id="2275" w:name="_Toc492647760"/>
      <w:r w:rsidRPr="0009046D">
        <w:rPr>
          <w:noProof w:val="0"/>
        </w:rPr>
        <w:t>3.</w:t>
      </w:r>
      <w:r w:rsidR="008F3E89" w:rsidRPr="0009046D">
        <w:rPr>
          <w:noProof w:val="0"/>
        </w:rPr>
        <w:t>58</w:t>
      </w:r>
      <w:r w:rsidRPr="0009046D">
        <w:rPr>
          <w:noProof w:val="0"/>
        </w:rPr>
        <w:t>.1 Scope</w:t>
      </w:r>
      <w:bookmarkEnd w:id="2273"/>
      <w:bookmarkEnd w:id="2274"/>
      <w:bookmarkEnd w:id="2275"/>
    </w:p>
    <w:p w14:paraId="0981C008" w14:textId="77777777" w:rsidR="007261D3" w:rsidRPr="0009046D" w:rsidRDefault="007261D3" w:rsidP="007261D3">
      <w:pPr>
        <w:pStyle w:val="BodyText"/>
        <w:rPr>
          <w:lang w:eastAsia="en-US"/>
        </w:rPr>
      </w:pPr>
      <w:r w:rsidRPr="0009046D">
        <w:t xml:space="preserve">This transaction is </w:t>
      </w:r>
      <w:r w:rsidR="001777D7" w:rsidRPr="0009046D">
        <w:t>used to request a cancelation of the referral. It is directed from the Referral Initiator to the Referral Recipient.</w:t>
      </w:r>
      <w:r w:rsidR="00162A1B" w:rsidRPr="0009046D">
        <w:t xml:space="preserve"> </w:t>
      </w:r>
    </w:p>
    <w:p w14:paraId="51B0A8DB" w14:textId="7B2797CD" w:rsidR="007261D3" w:rsidRPr="0009046D" w:rsidRDefault="007261D3" w:rsidP="007261D3">
      <w:pPr>
        <w:pStyle w:val="Heading3"/>
        <w:numPr>
          <w:ilvl w:val="0"/>
          <w:numId w:val="0"/>
        </w:numPr>
        <w:rPr>
          <w:noProof w:val="0"/>
        </w:rPr>
      </w:pPr>
      <w:bookmarkStart w:id="2276" w:name="_Toc482625041"/>
      <w:bookmarkStart w:id="2277" w:name="_Toc482625779"/>
      <w:bookmarkStart w:id="2278" w:name="_Toc492647761"/>
      <w:r w:rsidRPr="0009046D">
        <w:rPr>
          <w:noProof w:val="0"/>
        </w:rPr>
        <w:t>3.</w:t>
      </w:r>
      <w:r w:rsidR="008F3E89" w:rsidRPr="0009046D">
        <w:rPr>
          <w:noProof w:val="0"/>
        </w:rPr>
        <w:t>58</w:t>
      </w:r>
      <w:r w:rsidRPr="0009046D">
        <w:rPr>
          <w:noProof w:val="0"/>
        </w:rPr>
        <w:t>.2 Actor Roles</w:t>
      </w:r>
      <w:bookmarkEnd w:id="2276"/>
      <w:bookmarkEnd w:id="2277"/>
      <w:bookmarkEnd w:id="2278"/>
    </w:p>
    <w:p w14:paraId="2C014C7F" w14:textId="78481350" w:rsidR="007261D3" w:rsidRPr="0009046D" w:rsidRDefault="00631E11" w:rsidP="007261D3">
      <w:pPr>
        <w:pStyle w:val="BodyText"/>
        <w:jc w:val="center"/>
      </w:pPr>
      <w:r w:rsidRPr="0009046D">
        <w:rPr>
          <w:noProof/>
          <w:lang w:eastAsia="en-US"/>
        </w:rPr>
        <mc:AlternateContent>
          <mc:Choice Requires="wpg">
            <w:drawing>
              <wp:inline distT="0" distB="0" distL="0" distR="0" wp14:anchorId="672FF1F9" wp14:editId="5353376F">
                <wp:extent cx="3723640" cy="1536700"/>
                <wp:effectExtent l="0" t="0" r="0" b="6350"/>
                <wp:docPr id="515" name="Group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3640" cy="1536700"/>
                          <a:chOff x="0" y="0"/>
                          <a:chExt cx="5864" cy="2420"/>
                        </a:xfrm>
                      </wpg:grpSpPr>
                      <wps:wsp>
                        <wps:cNvPr id="516" name="Rectangle 323"/>
                        <wps:cNvSpPr>
                          <a:spLocks noChangeArrowheads="1"/>
                        </wps:cNvSpPr>
                        <wps:spPr bwMode="auto">
                          <a:xfrm>
                            <a:off x="0" y="0"/>
                            <a:ext cx="5864" cy="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518" name="Oval 324"/>
                        <wps:cNvSpPr>
                          <a:spLocks noChangeArrowheads="1"/>
                        </wps:cNvSpPr>
                        <wps:spPr bwMode="auto">
                          <a:xfrm>
                            <a:off x="1705" y="1461"/>
                            <a:ext cx="2459" cy="849"/>
                          </a:xfrm>
                          <a:prstGeom prst="ellipse">
                            <a:avLst/>
                          </a:prstGeom>
                          <a:solidFill>
                            <a:srgbClr val="FFFFFF"/>
                          </a:solidFill>
                          <a:ln w="9360" cap="sq">
                            <a:solidFill>
                              <a:srgbClr val="000000"/>
                            </a:solidFill>
                            <a:miter lim="800000"/>
                            <a:headEnd/>
                            <a:tailEnd/>
                          </a:ln>
                        </wps:spPr>
                        <wps:txbx>
                          <w:txbxContent>
                            <w:p w14:paraId="52ACFCF9" w14:textId="2C41C87C" w:rsidR="00585CBF" w:rsidRDefault="00585CBF" w:rsidP="007261D3">
                              <w:pPr>
                                <w:jc w:val="center"/>
                                <w:rPr>
                                  <w:sz w:val="18"/>
                                </w:rPr>
                              </w:pPr>
                              <w:del w:id="2279" w:author="Mary Jungers" w:date="2017-08-15T13:56:00Z">
                                <w:r w:rsidDel="00263B5E">
                                  <w:rPr>
                                    <w:sz w:val="18"/>
                                  </w:rPr>
                                  <w:delText>Ref</w:delText>
                                </w:r>
                              </w:del>
                              <w:ins w:id="2280" w:author="Mary Jungers" w:date="2017-08-15T13:56:00Z">
                                <w:r>
                                  <w:rPr>
                                    <w:sz w:val="18"/>
                                  </w:rPr>
                                  <w:t>Referral</w:t>
                                </w:r>
                              </w:ins>
                              <w:del w:id="2281" w:author="Mary Jungers" w:date="2017-08-15T13:56:00Z">
                                <w:r w:rsidDel="00263B5E">
                                  <w:rPr>
                                    <w:sz w:val="18"/>
                                  </w:rPr>
                                  <w:delText>.</w:delText>
                                </w:r>
                              </w:del>
                              <w:r>
                                <w:rPr>
                                  <w:sz w:val="18"/>
                                </w:rPr>
                                <w:t xml:space="preserve"> Cancellation [PCC-</w:t>
                              </w:r>
                              <w:ins w:id="2282" w:author="Mary Jungers" w:date="2017-08-15T13:55:00Z">
                                <w:r>
                                  <w:rPr>
                                    <w:sz w:val="18"/>
                                  </w:rPr>
                                  <w:t>58</w:t>
                                </w:r>
                              </w:ins>
                              <w:del w:id="2283" w:author="Mary Jungers" w:date="2017-08-15T13:55:00Z">
                                <w:r w:rsidDel="00263B5E">
                                  <w:rPr>
                                    <w:sz w:val="18"/>
                                  </w:rPr>
                                  <w:delText>Y4</w:delText>
                                </w:r>
                              </w:del>
                              <w:r>
                                <w:rPr>
                                  <w:sz w:val="18"/>
                                </w:rPr>
                                <w:t>]</w:t>
                              </w:r>
                            </w:p>
                          </w:txbxContent>
                        </wps:txbx>
                        <wps:bodyPr rot="0" vert="horz" wrap="square" lIns="0" tIns="9000" rIns="0" bIns="9000" anchor="t" anchorCtr="0">
                          <a:noAutofit/>
                        </wps:bodyPr>
                      </wps:wsp>
                      <wps:wsp>
                        <wps:cNvPr id="519" name="Text Box 325"/>
                        <wps:cNvSpPr txBox="1">
                          <a:spLocks noChangeArrowheads="1"/>
                        </wps:cNvSpPr>
                        <wps:spPr bwMode="auto">
                          <a:xfrm>
                            <a:off x="269" y="263"/>
                            <a:ext cx="1437" cy="716"/>
                          </a:xfrm>
                          <a:prstGeom prst="rect">
                            <a:avLst/>
                          </a:prstGeom>
                          <a:solidFill>
                            <a:srgbClr val="FFFFFF"/>
                          </a:solidFill>
                          <a:ln w="9360" cap="sq">
                            <a:solidFill>
                              <a:srgbClr val="000000"/>
                            </a:solidFill>
                            <a:miter lim="800000"/>
                            <a:headEnd/>
                            <a:tailEnd/>
                          </a:ln>
                        </wps:spPr>
                        <wps:txbx>
                          <w:txbxContent>
                            <w:p w14:paraId="6B738ACF" w14:textId="6DF74796" w:rsidR="00585CBF" w:rsidRDefault="00585CBF" w:rsidP="007261D3">
                              <w:pPr>
                                <w:rPr>
                                  <w:sz w:val="18"/>
                                </w:rPr>
                              </w:pPr>
                              <w:r>
                                <w:rPr>
                                  <w:sz w:val="18"/>
                                </w:rPr>
                                <w:t>Referral Initiator</w:t>
                              </w:r>
                            </w:p>
                          </w:txbxContent>
                        </wps:txbx>
                        <wps:bodyPr rot="0" vert="horz" wrap="square" lIns="91440" tIns="45720" rIns="91440" bIns="45720" anchor="t" anchorCtr="0">
                          <a:noAutofit/>
                        </wps:bodyPr>
                      </wps:wsp>
                      <wps:wsp>
                        <wps:cNvPr id="520" name="Line 326"/>
                        <wps:cNvCnPr>
                          <a:cxnSpLocks noChangeShapeType="1"/>
                        </wps:cNvCnPr>
                        <wps:spPr bwMode="auto">
                          <a:xfrm>
                            <a:off x="1710" y="985"/>
                            <a:ext cx="552" cy="533"/>
                          </a:xfrm>
                          <a:prstGeom prst="line">
                            <a:avLst/>
                          </a:prstGeom>
                          <a:noFill/>
                          <a:ln w="93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521" name="Text Box 327"/>
                        <wps:cNvSpPr txBox="1">
                          <a:spLocks noChangeArrowheads="1"/>
                        </wps:cNvSpPr>
                        <wps:spPr bwMode="auto">
                          <a:xfrm>
                            <a:off x="4169" y="263"/>
                            <a:ext cx="1437" cy="716"/>
                          </a:xfrm>
                          <a:prstGeom prst="rect">
                            <a:avLst/>
                          </a:prstGeom>
                          <a:solidFill>
                            <a:srgbClr val="FFFFFF"/>
                          </a:solidFill>
                          <a:ln w="9360" cap="sq">
                            <a:solidFill>
                              <a:srgbClr val="000000"/>
                            </a:solidFill>
                            <a:miter lim="800000"/>
                            <a:headEnd/>
                            <a:tailEnd/>
                          </a:ln>
                        </wps:spPr>
                        <wps:txbx>
                          <w:txbxContent>
                            <w:p w14:paraId="35955726" w14:textId="0A3795CC" w:rsidR="00585CBF" w:rsidRDefault="00585CBF" w:rsidP="007261D3">
                              <w:pPr>
                                <w:rPr>
                                  <w:sz w:val="18"/>
                                </w:rPr>
                              </w:pPr>
                              <w:r>
                                <w:rPr>
                                  <w:sz w:val="18"/>
                                </w:rPr>
                                <w:t>Referral Recipient</w:t>
                              </w:r>
                            </w:p>
                          </w:txbxContent>
                        </wps:txbx>
                        <wps:bodyPr rot="0" vert="horz" wrap="square" lIns="91440" tIns="45720" rIns="91440" bIns="45720" anchor="t" anchorCtr="0">
                          <a:noAutofit/>
                        </wps:bodyPr>
                      </wps:wsp>
                      <wps:wsp>
                        <wps:cNvPr id="522" name="Line 328"/>
                        <wps:cNvCnPr>
                          <a:cxnSpLocks noChangeShapeType="1"/>
                        </wps:cNvCnPr>
                        <wps:spPr bwMode="auto">
                          <a:xfrm flipH="1">
                            <a:off x="3672" y="985"/>
                            <a:ext cx="492" cy="533"/>
                          </a:xfrm>
                          <a:prstGeom prst="line">
                            <a:avLst/>
                          </a:prstGeom>
                          <a:noFill/>
                          <a:ln w="9360" cap="sq">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72FF1F9" id="Group 322" o:spid="_x0000_s1217" style="width:293.2pt;height:121pt;mso-position-horizontal-relative:char;mso-position-vertical-relative:line" coordsize="5864,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">
                <v:rect id="Rectangle 323" o:spid="_x0000_s1218" style="position:absolute;width:5864;height:242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qfR8YA&#10;AADcAAAADwAAAGRycy9kb3ducmV2LnhtbESPQWvCQBSE70L/w/IKvelGoUHSbKQttXjQYhMLHh/Z&#10;ZxLNvg3ZrcZ/7xaEHoeZ+YZJF4NpxZl611hWMJ1EIIhLqxuuFOyK5XgOwnlkja1lUnAlB4vsYZRi&#10;ou2Fv+mc+0oECLsEFdTed4mUrqzJoJvYjjh4B9sb9EH2ldQ9XgLctHIWRbE02HBYqLGj95rKU/5r&#10;FBz35qfa6vg0bApcX/Ovj+Pn206pp8fh9QWEp8H/h+/tlVbwPI3h70w4Aj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qfR8YAAADcAAAADwAAAAAAAAAAAAAAAACYAgAAZHJz&#10;L2Rvd25yZXYueG1sUEsFBgAAAAAEAAQA9QAAAIsDAAAAAA==&#10;" filled="f" stroked="f" strokecolor="#3465a4">
                  <v:stroke joinstyle="round"/>
                </v:rect>
                <v:oval id="Oval 324" o:spid="_x0000_s1219" style="position:absolute;left:1705;top:1461;width:2459;height: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vyxcIA&#10;AADcAAAADwAAAGRycy9kb3ducmV2LnhtbERPTWvCQBC9C/0PyxR6kbqxoIToKrYg6UEqSTzU25Ad&#10;k2B2NmTXmP777kHw+Hjf6+1oWjFQ7xrLCuazCARxaXXDlYJTsX+PQTiPrLG1TAr+yMF28zJZY6Lt&#10;nTMacl+JEMIuQQW1910ipStrMuhmtiMO3MX2Bn2AfSV1j/cQblr5EUVLabDh0FBjR181ldf8ZhTY&#10;3+xwSQ3mZ04/bVz4n/aIU6XeXsfdCoSn0T/FD/e3VrCYh7XhTDgCc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2/LFwgAAANwAAAAPAAAAAAAAAAAAAAAAAJgCAABkcnMvZG93&#10;bnJldi54bWxQSwUGAAAAAAQABAD1AAAAhwMAAAAA&#10;" strokeweight=".26mm">
                  <v:stroke joinstyle="miter" endcap="square"/>
                  <v:textbox inset="0,.25mm,0,.25mm">
                    <w:txbxContent>
                      <w:p w14:paraId="52ACFCF9" w14:textId="2C41C87C" w:rsidR="00585CBF" w:rsidRDefault="00585CBF" w:rsidP="007261D3">
                        <w:pPr>
                          <w:jc w:val="center"/>
                          <w:rPr>
                            <w:sz w:val="18"/>
                          </w:rPr>
                        </w:pPr>
                        <w:del w:id="2284" w:author="Mary Jungers" w:date="2017-08-15T13:56:00Z">
                          <w:r w:rsidDel="00263B5E">
                            <w:rPr>
                              <w:sz w:val="18"/>
                            </w:rPr>
                            <w:delText>Ref</w:delText>
                          </w:r>
                        </w:del>
                        <w:ins w:id="2285" w:author="Mary Jungers" w:date="2017-08-15T13:56:00Z">
                          <w:r>
                            <w:rPr>
                              <w:sz w:val="18"/>
                            </w:rPr>
                            <w:t>Referral</w:t>
                          </w:r>
                        </w:ins>
                        <w:del w:id="2286" w:author="Mary Jungers" w:date="2017-08-15T13:56:00Z">
                          <w:r w:rsidDel="00263B5E">
                            <w:rPr>
                              <w:sz w:val="18"/>
                            </w:rPr>
                            <w:delText>.</w:delText>
                          </w:r>
                        </w:del>
                        <w:r>
                          <w:rPr>
                            <w:sz w:val="18"/>
                          </w:rPr>
                          <w:t xml:space="preserve"> Cancellation [PCC-</w:t>
                        </w:r>
                        <w:ins w:id="2287" w:author="Mary Jungers" w:date="2017-08-15T13:55:00Z">
                          <w:r>
                            <w:rPr>
                              <w:sz w:val="18"/>
                            </w:rPr>
                            <w:t>58</w:t>
                          </w:r>
                        </w:ins>
                        <w:del w:id="2288" w:author="Mary Jungers" w:date="2017-08-15T13:55:00Z">
                          <w:r w:rsidDel="00263B5E">
                            <w:rPr>
                              <w:sz w:val="18"/>
                            </w:rPr>
                            <w:delText>Y4</w:delText>
                          </w:r>
                        </w:del>
                        <w:r>
                          <w:rPr>
                            <w:sz w:val="18"/>
                          </w:rPr>
                          <w:t>]</w:t>
                        </w:r>
                      </w:p>
                    </w:txbxContent>
                  </v:textbox>
                </v:oval>
                <v:shape id="Text Box 325" o:spid="_x0000_s1220" type="#_x0000_t202" style="position:absolute;left:269;top:263;width:1437;height: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EmXsQA&#10;AADcAAAADwAAAGRycy9kb3ducmV2LnhtbESPQWvCQBSE70L/w/IKvZmNQopNXUUKBY/WBm1vj+xr&#10;NiT7Nt1dNf57t1DwOMzMN8xyPdpenMmH1rGCWZaDIK6dbrlRUH2+TxcgQkTW2DsmBVcKsF49TJZY&#10;anfhDzrvYyMShEOJCkyMQyllqA1ZDJkbiJP347zFmKRvpPZ4SXDby3meP0uLLacFgwO9Gaq7/ckq&#10;GLffx+4rNvPiYDz9hk23K6pKqafHcfMKItIY7+H/9lYrKGYv8HcmHQ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hJl7EAAAA3AAAAA8AAAAAAAAAAAAAAAAAmAIAAGRycy9k&#10;b3ducmV2LnhtbFBLBQYAAAAABAAEAPUAAACJAwAAAAA=&#10;" strokeweight=".26mm">
                  <v:stroke endcap="square"/>
                  <v:textbox>
                    <w:txbxContent>
                      <w:p w14:paraId="6B738ACF" w14:textId="6DF74796" w:rsidR="00585CBF" w:rsidRDefault="00585CBF" w:rsidP="007261D3">
                        <w:pPr>
                          <w:rPr>
                            <w:sz w:val="18"/>
                          </w:rPr>
                        </w:pPr>
                        <w:r>
                          <w:rPr>
                            <w:sz w:val="18"/>
                          </w:rPr>
                          <w:t>Referral Initiator</w:t>
                        </w:r>
                      </w:p>
                    </w:txbxContent>
                  </v:textbox>
                </v:shape>
                <v:line id="Line 326" o:spid="_x0000_s1221" style="position:absolute;visibility:visible;mso-wrap-style:square" from="1710,985" to="2262,1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xIDMMAAADcAAAADwAAAGRycy9kb3ducmV2LnhtbERPTWsCMRC9C/6HMEJvmq2l1W6NIkLB&#10;QhFdBeltuplu1m4mSxJ1+++bg+Dx8b5ni8424kI+1I4VPI4yEMSl0zVXCg779+EURIjIGhvHpOCP&#10;Aizm/d4Mc+2uvKNLESuRQjjkqMDE2OZShtKQxTByLXHifpy3GBP0ldQeryncNnKcZS/SYs2pwWBL&#10;K0Plb3G2Cmj5jXLztHXmc7PyH8eJPn2dXpV6GHTLNxCRungX39xrreB5nOanM+kIyP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68SAzDAAAA3AAAAA8AAAAAAAAAAAAA&#10;AAAAoQIAAGRycy9kb3ducmV2LnhtbFBLBQYAAAAABAAEAPkAAACRAwAAAAA=&#10;" strokeweight=".26mm">
                  <v:stroke joinstyle="miter" endcap="square"/>
                </v:line>
                <v:shape id="Text Box 327" o:spid="_x0000_s1222" type="#_x0000_t202" style="position:absolute;left:4169;top:263;width:1437;height: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vg5cQA&#10;AADcAAAADwAAAGRycy9kb3ducmV2LnhtbESPwWrDMBBE74X+g9hAb7Ucg0Nxo4QQCOTYpqZpb4u1&#10;tYytlSspifv3VSCQ4zAzb5jlerKDOJMPnWMF8ywHQdw43XGroP7YPb+ACBFZ4+CYFPxRgPXq8WGJ&#10;lXYXfqfzIbYiQThUqMDEOFZShsaQxZC5kTh5P85bjEn6VmqPlwS3gyzyfCEtdpwWDI60NdT0h5NV&#10;MO2/j/1XbIvy03j6DZv+raxrpZ5m0+YVRKQp3sO39l4rKIs5XM+kI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74OXEAAAA3AAAAA8AAAAAAAAAAAAAAAAAmAIAAGRycy9k&#10;b3ducmV2LnhtbFBLBQYAAAAABAAEAPUAAACJAwAAAAA=&#10;" strokeweight=".26mm">
                  <v:stroke endcap="square"/>
                  <v:textbox>
                    <w:txbxContent>
                      <w:p w14:paraId="35955726" w14:textId="0A3795CC" w:rsidR="00585CBF" w:rsidRDefault="00585CBF" w:rsidP="007261D3">
                        <w:pPr>
                          <w:rPr>
                            <w:sz w:val="18"/>
                          </w:rPr>
                        </w:pPr>
                        <w:r>
                          <w:rPr>
                            <w:sz w:val="18"/>
                          </w:rPr>
                          <w:t>Referral Recipient</w:t>
                        </w:r>
                      </w:p>
                    </w:txbxContent>
                  </v:textbox>
                </v:shape>
                <v:line id="Line 328" o:spid="_x0000_s1223" style="position:absolute;flip:x;visibility:visible;mso-wrap-style:square" from="3672,985" to="4164,1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Gju8UAAADcAAAADwAAAGRycy9kb3ducmV2LnhtbESPQWvCQBSE74X+h+UVeqsbUywSXUXF&#10;Uk8tjQGvz+wzG8y+DdlVo7/eLQg9DjPzDTOd97YRZ+p87VjBcJCAIC6drrlSUGw/38YgfEDW2Dgm&#10;BVfyMJ89P00x0+7Cv3TOQyUihH2GCkwIbSalLw1Z9APXEkfv4DqLIcqukrrDS4TbRqZJ8iEt1hwX&#10;DLa0MlQe85NVkCf7n43ejZfFt9nepCmL3df7WqnXl34xARGoD//hR3ujFYzSFP7OxCMgZ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qGju8UAAADcAAAADwAAAAAAAAAA&#10;AAAAAAChAgAAZHJzL2Rvd25yZXYueG1sUEsFBgAAAAAEAAQA+QAAAJMDAAAAAA==&#10;" strokeweight=".26mm">
                  <v:stroke joinstyle="miter" endcap="square"/>
                </v:line>
                <w10:anchorlock/>
              </v:group>
            </w:pict>
          </mc:Fallback>
        </mc:AlternateContent>
      </w:r>
    </w:p>
    <w:p w14:paraId="48E07D74" w14:textId="232AF32C" w:rsidR="007261D3" w:rsidRPr="0009046D" w:rsidRDefault="007261D3" w:rsidP="007261D3">
      <w:pPr>
        <w:pStyle w:val="FigureTitle"/>
      </w:pPr>
      <w:r w:rsidRPr="0009046D">
        <w:t>Figure 3.</w:t>
      </w:r>
      <w:r w:rsidR="008F3E89" w:rsidRPr="0009046D">
        <w:t>58</w:t>
      </w:r>
      <w:r w:rsidRPr="0009046D">
        <w:t>.2-1: Use Case Diagram</w:t>
      </w:r>
    </w:p>
    <w:p w14:paraId="67399DE6" w14:textId="3A930254" w:rsidR="007261D3" w:rsidRPr="0009046D" w:rsidDel="005C49FF" w:rsidRDefault="007261D3" w:rsidP="00AD7E03">
      <w:pPr>
        <w:pStyle w:val="BodyText"/>
        <w:rPr>
          <w:del w:id="2289" w:author="Mary Jungers" w:date="2017-08-15T12:22:00Z"/>
        </w:rPr>
      </w:pPr>
    </w:p>
    <w:p w14:paraId="286B5F1E" w14:textId="4BC42DBF" w:rsidR="007261D3" w:rsidRPr="0009046D" w:rsidRDefault="007261D3" w:rsidP="007261D3">
      <w:pPr>
        <w:pStyle w:val="TableTitle"/>
      </w:pPr>
      <w:r w:rsidRPr="0009046D">
        <w:t>Table 3.</w:t>
      </w:r>
      <w:r w:rsidR="008F3E89" w:rsidRPr="0009046D">
        <w:t>58</w:t>
      </w:r>
      <w:r w:rsidRPr="0009046D">
        <w:t>.2-1: Actor Roles</w:t>
      </w:r>
    </w:p>
    <w:tbl>
      <w:tblPr>
        <w:tblW w:w="9606" w:type="dxa"/>
        <w:tblInd w:w="-15" w:type="dxa"/>
        <w:tblLayout w:type="fixed"/>
        <w:tblCellMar>
          <w:left w:w="115" w:type="dxa"/>
          <w:right w:w="115" w:type="dxa"/>
        </w:tblCellMar>
        <w:tblLook w:val="0000" w:firstRow="0" w:lastRow="0" w:firstColumn="0" w:lastColumn="0" w:noHBand="0" w:noVBand="0"/>
      </w:tblPr>
      <w:tblGrid>
        <w:gridCol w:w="1008"/>
        <w:gridCol w:w="8598"/>
      </w:tblGrid>
      <w:tr w:rsidR="00793456" w:rsidRPr="0009046D" w14:paraId="0BEBA45A" w14:textId="77777777" w:rsidTr="00793456">
        <w:tc>
          <w:tcPr>
            <w:tcW w:w="1008" w:type="dxa"/>
            <w:tcBorders>
              <w:top w:val="single" w:sz="4" w:space="0" w:color="000000"/>
              <w:left w:val="single" w:sz="4" w:space="0" w:color="000000"/>
              <w:bottom w:val="single" w:sz="4" w:space="0" w:color="000000"/>
            </w:tcBorders>
            <w:shd w:val="clear" w:color="auto" w:fill="auto"/>
          </w:tcPr>
          <w:p w14:paraId="3A2CBE37" w14:textId="77777777" w:rsidR="00793456" w:rsidRPr="0009046D" w:rsidRDefault="00793456" w:rsidP="00793456">
            <w:pPr>
              <w:pStyle w:val="BodyText"/>
            </w:pPr>
            <w:r w:rsidRPr="0009046D">
              <w:rPr>
                <w:b/>
              </w:rPr>
              <w:t>Actor:</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618A2649" w14:textId="77777777" w:rsidR="00793456" w:rsidRPr="0009046D" w:rsidRDefault="00793456" w:rsidP="00793456">
            <w:pPr>
              <w:pStyle w:val="BodyText"/>
            </w:pPr>
            <w:r w:rsidRPr="0009046D">
              <w:t>Referral Initiator</w:t>
            </w:r>
          </w:p>
        </w:tc>
      </w:tr>
      <w:tr w:rsidR="00793456" w:rsidRPr="0009046D" w14:paraId="145535D8" w14:textId="77777777" w:rsidTr="00793456">
        <w:tc>
          <w:tcPr>
            <w:tcW w:w="1008" w:type="dxa"/>
            <w:tcBorders>
              <w:top w:val="single" w:sz="4" w:space="0" w:color="000000"/>
              <w:left w:val="single" w:sz="4" w:space="0" w:color="000000"/>
              <w:bottom w:val="single" w:sz="4" w:space="0" w:color="000000"/>
            </w:tcBorders>
            <w:shd w:val="clear" w:color="auto" w:fill="auto"/>
          </w:tcPr>
          <w:p w14:paraId="6A0CBE66" w14:textId="77777777" w:rsidR="00793456" w:rsidRPr="0009046D" w:rsidRDefault="00793456" w:rsidP="00793456">
            <w:pPr>
              <w:pStyle w:val="BodyText"/>
            </w:pPr>
            <w:r w:rsidRPr="0009046D">
              <w:rPr>
                <w:b/>
              </w:rPr>
              <w:t>Role:</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05F1479E" w14:textId="77777777" w:rsidR="00793456" w:rsidRPr="0009046D" w:rsidRDefault="00793456" w:rsidP="00793456">
            <w:pPr>
              <w:pStyle w:val="BodyText"/>
            </w:pPr>
            <w:r w:rsidRPr="0009046D">
              <w:t>The provider who ordered the referral</w:t>
            </w:r>
          </w:p>
        </w:tc>
      </w:tr>
      <w:tr w:rsidR="00793456" w:rsidRPr="0009046D" w14:paraId="2663C1F2" w14:textId="77777777" w:rsidTr="00793456">
        <w:tc>
          <w:tcPr>
            <w:tcW w:w="1008" w:type="dxa"/>
            <w:tcBorders>
              <w:top w:val="single" w:sz="4" w:space="0" w:color="000000"/>
              <w:left w:val="single" w:sz="4" w:space="0" w:color="000000"/>
              <w:bottom w:val="single" w:sz="4" w:space="0" w:color="000000"/>
            </w:tcBorders>
            <w:shd w:val="clear" w:color="auto" w:fill="auto"/>
          </w:tcPr>
          <w:p w14:paraId="23FF50D9" w14:textId="77777777" w:rsidR="00793456" w:rsidRPr="0009046D" w:rsidRDefault="00793456" w:rsidP="00793456">
            <w:pPr>
              <w:pStyle w:val="BodyText"/>
            </w:pPr>
            <w:r w:rsidRPr="0009046D">
              <w:rPr>
                <w:b/>
              </w:rPr>
              <w:t>Actor:</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14CD6336" w14:textId="77777777" w:rsidR="00793456" w:rsidRPr="0009046D" w:rsidRDefault="00793456" w:rsidP="00793456">
            <w:pPr>
              <w:pStyle w:val="BodyText"/>
              <w:snapToGrid w:val="0"/>
            </w:pPr>
            <w:r w:rsidRPr="0009046D">
              <w:t>Referral Recipient</w:t>
            </w:r>
          </w:p>
        </w:tc>
      </w:tr>
      <w:tr w:rsidR="00793456" w:rsidRPr="0009046D" w14:paraId="18F225AB" w14:textId="77777777" w:rsidTr="00793456">
        <w:tc>
          <w:tcPr>
            <w:tcW w:w="1008" w:type="dxa"/>
            <w:tcBorders>
              <w:top w:val="single" w:sz="4" w:space="0" w:color="000000"/>
              <w:left w:val="single" w:sz="4" w:space="0" w:color="000000"/>
              <w:bottom w:val="single" w:sz="4" w:space="0" w:color="000000"/>
            </w:tcBorders>
            <w:shd w:val="clear" w:color="auto" w:fill="auto"/>
          </w:tcPr>
          <w:p w14:paraId="5C1424A6" w14:textId="77777777" w:rsidR="00793456" w:rsidRPr="0009046D" w:rsidRDefault="00793456" w:rsidP="00793456">
            <w:pPr>
              <w:pStyle w:val="BodyText"/>
            </w:pPr>
            <w:r w:rsidRPr="0009046D">
              <w:rPr>
                <w:b/>
              </w:rPr>
              <w:t>Role:</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0BCED5F1" w14:textId="77777777" w:rsidR="00793456" w:rsidRPr="0009046D" w:rsidRDefault="00793456" w:rsidP="00793456">
            <w:pPr>
              <w:pStyle w:val="BodyText"/>
            </w:pPr>
            <w:r w:rsidRPr="0009046D">
              <w:t>The provider who is acting on the referral</w:t>
            </w:r>
          </w:p>
        </w:tc>
      </w:tr>
    </w:tbl>
    <w:p w14:paraId="1C9BBD8E" w14:textId="77777777" w:rsidR="007261D3" w:rsidRPr="0009046D" w:rsidRDefault="007261D3" w:rsidP="007261D3">
      <w:pPr>
        <w:pStyle w:val="BodyText"/>
        <w:rPr>
          <w:lang w:eastAsia="en-US"/>
        </w:rPr>
      </w:pPr>
    </w:p>
    <w:p w14:paraId="1DC3BF6A" w14:textId="6F429CBB" w:rsidR="007261D3" w:rsidRPr="0009046D" w:rsidRDefault="007261D3" w:rsidP="007261D3">
      <w:pPr>
        <w:pStyle w:val="Heading3"/>
        <w:numPr>
          <w:ilvl w:val="0"/>
          <w:numId w:val="0"/>
        </w:numPr>
        <w:rPr>
          <w:noProof w:val="0"/>
        </w:rPr>
      </w:pPr>
      <w:bookmarkStart w:id="2290" w:name="_Toc482625042"/>
      <w:bookmarkStart w:id="2291" w:name="_Toc482625780"/>
      <w:bookmarkStart w:id="2292" w:name="_Toc492647762"/>
      <w:r w:rsidRPr="0009046D">
        <w:rPr>
          <w:noProof w:val="0"/>
        </w:rPr>
        <w:t>3.</w:t>
      </w:r>
      <w:r w:rsidR="008F3E89" w:rsidRPr="0009046D">
        <w:rPr>
          <w:noProof w:val="0"/>
        </w:rPr>
        <w:t>58</w:t>
      </w:r>
      <w:r w:rsidRPr="0009046D">
        <w:rPr>
          <w:noProof w:val="0"/>
        </w:rPr>
        <w:t>.3 Referenced Standards</w:t>
      </w:r>
      <w:bookmarkEnd w:id="2290"/>
      <w:bookmarkEnd w:id="2291"/>
      <w:bookmarkEnd w:id="2292"/>
    </w:p>
    <w:p w14:paraId="7992FC47" w14:textId="77777777" w:rsidR="00793456" w:rsidRPr="0009046D" w:rsidRDefault="00793456" w:rsidP="00AD7E03">
      <w:pPr>
        <w:pStyle w:val="BodyText"/>
      </w:pPr>
      <w:r w:rsidRPr="0009046D">
        <w:t>HL7 Messaging standard, version 2.5.1 Chapters 2, 4</w:t>
      </w:r>
    </w:p>
    <w:p w14:paraId="16E52788" w14:textId="77777777" w:rsidR="007261D3" w:rsidRPr="0009046D" w:rsidRDefault="00793456" w:rsidP="00AD7E03">
      <w:pPr>
        <w:pStyle w:val="BodyText"/>
        <w:rPr>
          <w:lang w:eastAsia="en-US"/>
        </w:rPr>
      </w:pPr>
      <w:r w:rsidRPr="0009046D">
        <w:t>HL7 Messaging standard, version 2.9 Chapter 4</w:t>
      </w:r>
    </w:p>
    <w:p w14:paraId="702A4A12" w14:textId="46B6391F" w:rsidR="007261D3" w:rsidRPr="0009046D" w:rsidRDefault="007261D3" w:rsidP="007261D3">
      <w:pPr>
        <w:pStyle w:val="Heading3"/>
        <w:numPr>
          <w:ilvl w:val="0"/>
          <w:numId w:val="0"/>
        </w:numPr>
        <w:rPr>
          <w:noProof w:val="0"/>
        </w:rPr>
      </w:pPr>
      <w:bookmarkStart w:id="2293" w:name="_Toc482625043"/>
      <w:bookmarkStart w:id="2294" w:name="_Toc482625781"/>
      <w:bookmarkStart w:id="2295" w:name="_Toc492647763"/>
      <w:r w:rsidRPr="0009046D">
        <w:rPr>
          <w:noProof w:val="0"/>
        </w:rPr>
        <w:t>3.</w:t>
      </w:r>
      <w:r w:rsidR="008F3E89" w:rsidRPr="0009046D">
        <w:rPr>
          <w:noProof w:val="0"/>
        </w:rPr>
        <w:t>58</w:t>
      </w:r>
      <w:r w:rsidRPr="0009046D">
        <w:rPr>
          <w:noProof w:val="0"/>
        </w:rPr>
        <w:t>.4 Interaction Diagram</w:t>
      </w:r>
      <w:bookmarkEnd w:id="2293"/>
      <w:bookmarkEnd w:id="2294"/>
      <w:bookmarkEnd w:id="2295"/>
    </w:p>
    <w:p w14:paraId="21688130" w14:textId="77777777" w:rsidR="007261D3" w:rsidRPr="0009046D" w:rsidRDefault="007261D3" w:rsidP="007261D3">
      <w:pPr>
        <w:pStyle w:val="AuthorInstructions"/>
      </w:pPr>
    </w:p>
    <w:p w14:paraId="4130D099" w14:textId="03D2D3E1" w:rsidR="007261D3" w:rsidRPr="0009046D" w:rsidRDefault="00631E11" w:rsidP="007261D3">
      <w:pPr>
        <w:pStyle w:val="BodyText"/>
        <w:rPr>
          <w:lang w:eastAsia="en-US"/>
        </w:rPr>
      </w:pPr>
      <w:r w:rsidRPr="0009046D">
        <w:rPr>
          <w:noProof/>
          <w:lang w:eastAsia="en-US"/>
        </w:rPr>
        <w:lastRenderedPageBreak/>
        <mc:AlternateContent>
          <mc:Choice Requires="wpc">
            <w:drawing>
              <wp:inline distT="0" distB="0" distL="0" distR="0" wp14:anchorId="2B65DF02" wp14:editId="5542EEDF">
                <wp:extent cx="5943600" cy="3166110"/>
                <wp:effectExtent l="0" t="0" r="0" b="0"/>
                <wp:docPr id="517" name="Canvas 5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68" name="Group 519"/>
                        <wpg:cNvGrpSpPr>
                          <a:grpSpLocks/>
                        </wpg:cNvGrpSpPr>
                        <wpg:grpSpPr bwMode="auto">
                          <a:xfrm>
                            <a:off x="1019175" y="272415"/>
                            <a:ext cx="3810000" cy="2478405"/>
                            <a:chOff x="3405" y="2457"/>
                            <a:chExt cx="6000" cy="3903"/>
                          </a:xfrm>
                        </wpg:grpSpPr>
                        <wps:wsp>
                          <wps:cNvPr id="569" name="Text Box 520"/>
                          <wps:cNvSpPr txBox="1">
                            <a:spLocks noChangeArrowheads="1"/>
                          </wps:cNvSpPr>
                          <wps:spPr bwMode="auto">
                            <a:xfrm>
                              <a:off x="4560" y="4362"/>
                              <a:ext cx="3795"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C147F7" w14:textId="77777777" w:rsidR="00585CBF" w:rsidRPr="00032742" w:rsidRDefault="00585CBF" w:rsidP="00D0789A">
                                <w:pPr>
                                  <w:spacing w:before="0"/>
                                  <w:jc w:val="center"/>
                                  <w:rPr>
                                    <w:sz w:val="20"/>
                                  </w:rPr>
                                </w:pPr>
                                <w:r>
                                  <w:rPr>
                                    <w:sz w:val="20"/>
                                  </w:rPr>
                                  <w:t>Cancel Confirmation</w:t>
                                </w:r>
                              </w:p>
                            </w:txbxContent>
                          </wps:txbx>
                          <wps:bodyPr rot="0" vert="horz" wrap="square" lIns="91440" tIns="45720" rIns="91440" bIns="45720" anchor="t" anchorCtr="0" upright="1">
                            <a:noAutofit/>
                          </wps:bodyPr>
                        </wps:wsp>
                        <wps:wsp>
                          <wps:cNvPr id="570" name="AutoShape 521"/>
                          <wps:cNvCnPr>
                            <a:cxnSpLocks noChangeShapeType="1"/>
                          </wps:cNvCnPr>
                          <wps:spPr bwMode="auto">
                            <a:xfrm>
                              <a:off x="4170" y="3166"/>
                              <a:ext cx="1" cy="3194"/>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71" name="Rectangle 522"/>
                          <wps:cNvSpPr>
                            <a:spLocks noChangeArrowheads="1"/>
                          </wps:cNvSpPr>
                          <wps:spPr bwMode="auto">
                            <a:xfrm>
                              <a:off x="4020" y="3570"/>
                              <a:ext cx="270" cy="232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72" name="AutoShape 523"/>
                          <wps:cNvCnPr>
                            <a:cxnSpLocks noChangeShapeType="1"/>
                          </wps:cNvCnPr>
                          <wps:spPr bwMode="auto">
                            <a:xfrm>
                              <a:off x="8655" y="3166"/>
                              <a:ext cx="1" cy="3194"/>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73" name="Rectangle 524"/>
                          <wps:cNvSpPr>
                            <a:spLocks noChangeArrowheads="1"/>
                          </wps:cNvSpPr>
                          <wps:spPr bwMode="auto">
                            <a:xfrm>
                              <a:off x="8520" y="3570"/>
                              <a:ext cx="270" cy="232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74" name="Text Box 525"/>
                          <wps:cNvSpPr txBox="1">
                            <a:spLocks noChangeArrowheads="1"/>
                          </wps:cNvSpPr>
                          <wps:spPr bwMode="auto">
                            <a:xfrm>
                              <a:off x="3405" y="2502"/>
                              <a:ext cx="153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781E76" w14:textId="77777777" w:rsidR="00585CBF" w:rsidRPr="00032742" w:rsidRDefault="00585CBF" w:rsidP="00D0789A">
                                <w:pPr>
                                  <w:spacing w:before="0"/>
                                  <w:jc w:val="center"/>
                                  <w:rPr>
                                    <w:sz w:val="20"/>
                                  </w:rPr>
                                </w:pPr>
                                <w:r>
                                  <w:rPr>
                                    <w:sz w:val="20"/>
                                  </w:rPr>
                                  <w:t>Referral Initiator</w:t>
                                </w:r>
                              </w:p>
                            </w:txbxContent>
                          </wps:txbx>
                          <wps:bodyPr rot="0" vert="horz" wrap="square" lIns="91440" tIns="45720" rIns="91440" bIns="45720" anchor="t" anchorCtr="0" upright="1">
                            <a:noAutofit/>
                          </wps:bodyPr>
                        </wps:wsp>
                        <wps:wsp>
                          <wps:cNvPr id="575" name="Text Box 526"/>
                          <wps:cNvSpPr txBox="1">
                            <a:spLocks noChangeArrowheads="1"/>
                          </wps:cNvSpPr>
                          <wps:spPr bwMode="auto">
                            <a:xfrm>
                              <a:off x="7875" y="2457"/>
                              <a:ext cx="1530" cy="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B5B914" w14:textId="77777777" w:rsidR="00585CBF" w:rsidRPr="00032742" w:rsidRDefault="00585CBF" w:rsidP="00D0789A">
                                <w:pPr>
                                  <w:spacing w:before="0"/>
                                  <w:jc w:val="center"/>
                                  <w:rPr>
                                    <w:sz w:val="20"/>
                                  </w:rPr>
                                </w:pPr>
                                <w:r>
                                  <w:rPr>
                                    <w:sz w:val="20"/>
                                  </w:rPr>
                                  <w:t>Referral Recipient</w:t>
                                </w:r>
                              </w:p>
                            </w:txbxContent>
                          </wps:txbx>
                          <wps:bodyPr rot="0" vert="horz" wrap="square" lIns="91440" tIns="45720" rIns="91440" bIns="45720" anchor="t" anchorCtr="0" upright="1">
                            <a:noAutofit/>
                          </wps:bodyPr>
                        </wps:wsp>
                        <wps:wsp>
                          <wps:cNvPr id="512" name="AutoShape 527"/>
                          <wps:cNvCnPr>
                            <a:cxnSpLocks noChangeShapeType="1"/>
                            <a:stCxn id="573" idx="1"/>
                            <a:endCxn id="571" idx="3"/>
                          </wps:cNvCnPr>
                          <wps:spPr bwMode="auto">
                            <a:xfrm flipH="1">
                              <a:off x="4290" y="4733"/>
                              <a:ext cx="423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513" name="AutoShape 532"/>
                        <wps:cNvCnPr>
                          <a:cxnSpLocks noChangeShapeType="1"/>
                        </wps:cNvCnPr>
                        <wps:spPr bwMode="auto">
                          <a:xfrm>
                            <a:off x="1590675" y="1310640"/>
                            <a:ext cx="26860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4" name="Text Box 2"/>
                        <wps:cNvSpPr txBox="1">
                          <a:spLocks noChangeArrowheads="1"/>
                        </wps:cNvSpPr>
                        <wps:spPr bwMode="auto">
                          <a:xfrm>
                            <a:off x="1791335" y="1075055"/>
                            <a:ext cx="2360930" cy="215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66ABDD" w14:textId="77777777" w:rsidR="00585CBF" w:rsidRPr="00F72E4C" w:rsidRDefault="00585CBF" w:rsidP="00D0789A">
                              <w:pPr>
                                <w:spacing w:before="0"/>
                                <w:jc w:val="center"/>
                                <w:rPr>
                                  <w:sz w:val="20"/>
                                </w:rPr>
                              </w:pPr>
                              <w:r>
                                <w:rPr>
                                  <w:sz w:val="20"/>
                                </w:rPr>
                                <w:t>Cancel Request</w:t>
                              </w:r>
                            </w:p>
                          </w:txbxContent>
                        </wps:txbx>
                        <wps:bodyPr rot="0" vert="horz" wrap="square" lIns="91440" tIns="45720" rIns="91440" bIns="45720" anchor="t" anchorCtr="0" upright="1">
                          <a:noAutofit/>
                        </wps:bodyPr>
                      </wps:wsp>
                    </wpc:wpc>
                  </a:graphicData>
                </a:graphic>
              </wp:inline>
            </w:drawing>
          </mc:Choice>
          <mc:Fallback>
            <w:pict>
              <v:group w14:anchorId="2B65DF02" id="Canvas 517" o:spid="_x0000_s1224" editas="canvas" style="width:468pt;height:249.3pt;mso-position-horizontal-relative:char;mso-position-vertical-relative:line" coordsize="59436,31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">
                <v:shape id="_x0000_s1225" type="#_x0000_t75" style="position:absolute;width:59436;height:31661;visibility:visible;mso-wrap-style:square">
                  <v:fill o:detectmouseclick="t"/>
                  <v:path o:connecttype="none"/>
                </v:shape>
                <v:group id="Group 519" o:spid="_x0000_s1226" style="position:absolute;left:10191;top:2724;width:38100;height:24784" coordorigin="3405,2457" coordsize="6000,39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Pi3+PCAAAA3AAAAA8A&#10;AAAAAAAAAAAAAAAAqgIAAGRycy9kb3ducmV2LnhtbFBLBQYAAAAABAAEAPoAAACZAwAAAAA=&#10;">
                  <v:shape id="Text Box 520" o:spid="_x0000_s1227" type="#_x0000_t202" style="position:absolute;left:4560;top:4362;width:379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avNcQA&#10;AADcAAAADwAAAGRycy9kb3ducmV2LnhtbESP0WrCQBRE3wv+w3IFX0rdKDXW6Bq00OJroh9wzV6T&#10;YPZuyK5J/PtuodDHYWbOMLt0NI3oqXO1ZQWLeQSCuLC65lLB5fz19gHCeWSNjWVS8CQH6X7yssNE&#10;24Ez6nNfigBhl6CCyvs2kdIVFRl0c9sSB+9mO4M+yK6UusMhwE0jl1EUS4M1h4UKW/qsqLjnD6Pg&#10;dhpeV5vh+u0v6+w9PmK9vtqnUrPpeNiC8DT6//Bf+6QVrOIN/J4JR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2rzXEAAAA3AAAAA8AAAAAAAAAAAAAAAAAmAIAAGRycy9k&#10;b3ducmV2LnhtbFBLBQYAAAAABAAEAPUAAACJAwAAAAA=&#10;" stroked="f">
                    <v:textbox>
                      <w:txbxContent>
                        <w:p w14:paraId="6CC147F7" w14:textId="77777777" w:rsidR="00585CBF" w:rsidRPr="00032742" w:rsidRDefault="00585CBF" w:rsidP="00D0789A">
                          <w:pPr>
                            <w:spacing w:before="0"/>
                            <w:jc w:val="center"/>
                            <w:rPr>
                              <w:sz w:val="20"/>
                            </w:rPr>
                          </w:pPr>
                          <w:r>
                            <w:rPr>
                              <w:sz w:val="20"/>
                            </w:rPr>
                            <w:t>Cancel Confirmation</w:t>
                          </w:r>
                        </w:p>
                      </w:txbxContent>
                    </v:textbox>
                  </v:shape>
                  <v:shape id="AutoShape 521" o:spid="_x0000_s1228" type="#_x0000_t32" style="position:absolute;left:4170;top:3166;width:1;height:31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qGdcMAAADcAAAADwAAAGRycy9kb3ducmV2LnhtbERPW2vCMBR+F/YfwhnsRTR1Qx2dUWQw&#10;2JDhFfZ6aM6a0uYkNLF2/vrlQfDx47svVr1tREdtqBwrmIwzEMSF0xWXCk7Hj9EriBCRNTaOScEf&#10;BVgtHwYLzLW78J66QyxFCuGQowITo8+lDIUhi2HsPHHifl1rMSbYllK3eEnhtpHPWTaTFitODQY9&#10;vRsq6sPZKqi7ervfTYMfnq8023jz/fXyo5V6euzXbyAi9fEuvrk/tYLpPM1PZ9IR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6hnXDAAAA3AAAAA8AAAAAAAAAAAAA&#10;AAAAoQIAAGRycy9kb3ducmV2LnhtbFBLBQYAAAAABAAEAPkAAACRAwAAAAA=&#10;">
                    <v:stroke dashstyle="dash"/>
                  </v:shape>
                  <v:rect id="Rectangle 522" o:spid="_x0000_s1229" style="position:absolute;left:4020;top:3570;width:270;height:2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oFbcUA&#10;AADcAAAADwAAAGRycy9kb3ducmV2LnhtbESPQWvCQBSE70L/w/IKvelGS1tN3QSxWNpjjBdvz+xr&#10;Es2+DdnVpP31riD0OMzMN8wyHUwjLtS52rKC6SQCQVxYXXOpYJdvxnMQziNrbCyTgl9ykCYPoyXG&#10;2vac0WXrSxEg7GJUUHnfxlK6oiKDbmJb4uD92M6gD7Irpe6wD3DTyFkUvUqDNYeFCltaV1Sctmej&#10;4FDPdviX5Z+RWWye/feQH8/7D6WeHofVOwhPg/8P39tfWsHL2xRuZ8IRkM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agVtxQAAANwAAAAPAAAAAAAAAAAAAAAAAJgCAABkcnMv&#10;ZG93bnJldi54bWxQSwUGAAAAAAQABAD1AAAAigMAAAAA&#10;"/>
                  <v:shape id="AutoShape 523" o:spid="_x0000_s1230" type="#_x0000_t32" style="position:absolute;left:8655;top:3166;width:1;height:31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S9mcYAAADcAAAADwAAAGRycy9kb3ducmV2LnhtbESPW0vEMBSE3wX/QziCL7KburIXuk0X&#10;EQRFxL3Bvh6aY1PanIQm263+eiMIPg4z8w1TbEbbiYH60DhWcD/NQBBXTjdcKzgenicrECEia+wc&#10;k4IvCrApr68KzLW78I6GfaxFgnDIUYGJ0edShsqQxTB1njh5n663GJPsa6l7vCS47eQsyxbSYsNp&#10;waCnJ0NVuz9bBe3Qfuy28+Dvzt+0ePPm/fXhpJW6vRkf1yAijfE//Nd+0Qrmyxn8nklHQJY/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3kvZnGAAAA3AAAAA8AAAAAAAAA&#10;AAAAAAAAoQIAAGRycy9kb3ducmV2LnhtbFBLBQYAAAAABAAEAPkAAACUAwAAAAA=&#10;">
                    <v:stroke dashstyle="dash"/>
                  </v:shape>
                  <v:rect id="Rectangle 524" o:spid="_x0000_s1231" style="position:absolute;left:8520;top:3570;width:270;height:2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Q+gcQA&#10;AADcAAAADwAAAGRycy9kb3ducmV2LnhtbESPQYvCMBSE74L/ITzBm6Yq6m41iuyi6FHrZW9vm2db&#10;bV5KE7X66zcLgsdhZr5h5svGlOJGtSssKxj0IxDEqdUFZwqOybr3AcJ5ZI2lZVLwIAfLRbs1x1jb&#10;O+/pdvCZCBB2MSrIva9iKV2ak0HXtxVx8E62NuiDrDOpa7wHuCnlMIom0mDBYSHHir5ySi+Hq1Hw&#10;WwyP+Nwnm8h8rkd+1yTn68+3Ut1Os5qB8NT4d/jV3moF4+kI/s+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0PoHEAAAA3AAAAA8AAAAAAAAAAAAAAAAAmAIAAGRycy9k&#10;b3ducmV2LnhtbFBLBQYAAAAABAAEAPUAAACJAwAAAAA=&#10;"/>
                  <v:shape id="Text Box 525" o:spid="_x0000_s1232" type="#_x0000_t202" style="position:absolute;left:3405;top:2502;width:153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6WdsQA&#10;AADcAAAADwAAAGRycy9kb3ducmV2LnhtbESPzWrDMBCE74G+g9hCL6GWW5y4da2EtJDia34eYG2t&#10;f6i1MpYSO28fFQo9DjPzDZNvZ9OLK42us6zgJYpBEFdWd9woOJ/2z28gnEfW2FsmBTdysN08LHLM&#10;tJ34QNejb0SAsMtQQev9kEnpqpYMusgOxMGr7WjQBzk2Uo84Bbjp5Wscr6XBjsNCiwN9tVT9HC9G&#10;QV1My9X7VH77c3pI1p/YpaW9KfX0OO8+QHia/X/4r11oBas0gd8z4Qj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ulnbEAAAA3AAAAA8AAAAAAAAAAAAAAAAAmAIAAGRycy9k&#10;b3ducmV2LnhtbFBLBQYAAAAABAAEAPUAAACJAwAAAAA=&#10;" stroked="f">
                    <v:textbox>
                      <w:txbxContent>
                        <w:p w14:paraId="76781E76" w14:textId="77777777" w:rsidR="00585CBF" w:rsidRPr="00032742" w:rsidRDefault="00585CBF" w:rsidP="00D0789A">
                          <w:pPr>
                            <w:spacing w:before="0"/>
                            <w:jc w:val="center"/>
                            <w:rPr>
                              <w:sz w:val="20"/>
                            </w:rPr>
                          </w:pPr>
                          <w:r>
                            <w:rPr>
                              <w:sz w:val="20"/>
                            </w:rPr>
                            <w:t>Referral Initiator</w:t>
                          </w:r>
                        </w:p>
                      </w:txbxContent>
                    </v:textbox>
                  </v:shape>
                  <v:shape id="Text Box 526" o:spid="_x0000_s1233" type="#_x0000_t202" style="position:absolute;left:7875;top:2457;width:1530;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Iz7cIA&#10;AADcAAAADwAAAGRycy9kb3ducmV2LnhtbESP0YrCMBRE3xf8h3AFX5Y1VbZWq1FUWPFV1w+4Nte2&#10;2NyUJtr690YQfBxm5gyzWHWmEndqXGlZwWgYgSDOrC45V3D6//uZgnAeWWNlmRQ8yMFq2ftaYKpt&#10;ywe6H30uAoRdigoK7+tUSpcVZNANbU0cvIttDPogm1zqBtsAN5UcR9FEGiw5LBRY07ag7Hq8GQWX&#10;ffsdz9rzzp+Sw+9kg2Vytg+lBv1uPQfhqfOf8Lu91wriJIbXmXAE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YjPtwgAAANwAAAAPAAAAAAAAAAAAAAAAAJgCAABkcnMvZG93&#10;bnJldi54bWxQSwUGAAAAAAQABAD1AAAAhwMAAAAA&#10;" stroked="f">
                    <v:textbox>
                      <w:txbxContent>
                        <w:p w14:paraId="18B5B914" w14:textId="77777777" w:rsidR="00585CBF" w:rsidRPr="00032742" w:rsidRDefault="00585CBF" w:rsidP="00D0789A">
                          <w:pPr>
                            <w:spacing w:before="0"/>
                            <w:jc w:val="center"/>
                            <w:rPr>
                              <w:sz w:val="20"/>
                            </w:rPr>
                          </w:pPr>
                          <w:r>
                            <w:rPr>
                              <w:sz w:val="20"/>
                            </w:rPr>
                            <w:t>Referral Recipient</w:t>
                          </w:r>
                        </w:p>
                      </w:txbxContent>
                    </v:textbox>
                  </v:shape>
                  <v:shape id="AutoShape 527" o:spid="_x0000_s1234" type="#_x0000_t32" style="position:absolute;left:4290;top:4733;width:4230;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Zk/8MAAADcAAAADwAAAGRycy9kb3ducmV2LnhtbESPwWrDMBBE74X+g9hCb7WcgEtwrIQ0&#10;UAi5lCaB9rhYG1vEWhlLsey/rwqFHoeZecNU28l2YqTBG8cKFlkOgrh22nCj4HJ+f1mB8AFZY+eY&#10;FMzkYbt5fKiw1C7yJ42n0IgEYV+igjaEvpTS1y1Z9JnriZN3dYPFkOTQSD1gTHDbyWWev0qLhtNC&#10;iz3tW6pvp7tVYOKHGfvDPr4dv769jmTmwhmlnp+m3RpEoCn8h//aB62gWCzh90w6An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mZP/DAAAA3AAAAA8AAAAAAAAAAAAA&#10;AAAAoQIAAGRycy9kb3ducmV2LnhtbFBLBQYAAAAABAAEAPkAAACRAwAAAAA=&#10;">
                    <v:stroke endarrow="block"/>
                  </v:shape>
                </v:group>
                <v:shape id="AutoShape 532" o:spid="_x0000_s1235" type="#_x0000_t32" style="position:absolute;left:15906;top:13106;width:2686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uKJ8YAAADcAAAADwAAAGRycy9kb3ducmV2LnhtbESPT2vCQBTE7wW/w/KE3uomlRaNriJC&#10;pVh68A9Bb4/sMwlm34bdVWM/fbdQ8DjMzG+Y6bwzjbiS87VlBekgAUFcWF1zqWC/+3gZgfABWWNj&#10;mRTcycN81nuaYqbtjTd03YZSRAj7DBVUIbSZlL6oyKAf2JY4eifrDIYoXSm1w1uEm0a+Jsm7NFhz&#10;XKiwpWVFxXl7MQoOX+NLfs+/aZ2n4/URnfE/u5VSz/1uMQERqAuP8H/7Uyt4S4f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k7iifGAAAA3AAAAA8AAAAAAAAA&#10;AAAAAAAAoQIAAGRycy9kb3ducmV2LnhtbFBLBQYAAAAABAAEAPkAAACUAwAAAAA=&#10;">
                  <v:stroke endarrow="block"/>
                </v:shape>
                <v:shape id="Text Box 2" o:spid="_x0000_s1236" type="#_x0000_t202" style="position:absolute;left:17913;top:10750;width:23609;height:2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Fz1sQA&#10;AADcAAAADwAAAGRycy9kb3ducmV2LnhtbESP0WrCQBRE34X+w3ILfRHdKBo1dRNqocXXRD/gmr0m&#10;odm7Ibs18e+7BcHHYWbOMPtsNK24Ue8aywoW8wgEcWl1w5WC8+lrtgXhPLLG1jIpuJODLH2Z7DHR&#10;duCcboWvRICwS1BB7X2XSOnKmgy6ue2Ig3e1vUEfZF9J3eMQ4KaVyyiKpcGGw0KNHX3WVP4Uv0bB&#10;9ThM17vh8u3Pm3wVH7DZXOxdqbfX8eMdhKfRP8OP9lErWC9W8H8mHAGZ/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xc9bEAAAA3AAAAA8AAAAAAAAAAAAAAAAAmAIAAGRycy9k&#10;b3ducmV2LnhtbFBLBQYAAAAABAAEAPUAAACJAwAAAAA=&#10;" stroked="f">
                  <v:textbox>
                    <w:txbxContent>
                      <w:p w14:paraId="5C66ABDD" w14:textId="77777777" w:rsidR="00585CBF" w:rsidRPr="00F72E4C" w:rsidRDefault="00585CBF" w:rsidP="00D0789A">
                        <w:pPr>
                          <w:spacing w:before="0"/>
                          <w:jc w:val="center"/>
                          <w:rPr>
                            <w:sz w:val="20"/>
                          </w:rPr>
                        </w:pPr>
                        <w:r>
                          <w:rPr>
                            <w:sz w:val="20"/>
                          </w:rPr>
                          <w:t>Cancel Request</w:t>
                        </w:r>
                      </w:p>
                    </w:txbxContent>
                  </v:textbox>
                </v:shape>
                <w10:anchorlock/>
              </v:group>
            </w:pict>
          </mc:Fallback>
        </mc:AlternateContent>
      </w:r>
    </w:p>
    <w:p w14:paraId="08BF6656" w14:textId="462F16F8" w:rsidR="007261D3" w:rsidRPr="0009046D" w:rsidRDefault="007261D3" w:rsidP="007261D3">
      <w:pPr>
        <w:pStyle w:val="Heading4"/>
        <w:numPr>
          <w:ilvl w:val="0"/>
          <w:numId w:val="0"/>
        </w:numPr>
        <w:rPr>
          <w:noProof w:val="0"/>
        </w:rPr>
      </w:pPr>
      <w:bookmarkStart w:id="2296" w:name="_Toc482625044"/>
      <w:bookmarkStart w:id="2297" w:name="_Toc482625782"/>
      <w:bookmarkStart w:id="2298" w:name="_Toc492647764"/>
      <w:r w:rsidRPr="0009046D">
        <w:rPr>
          <w:noProof w:val="0"/>
        </w:rPr>
        <w:t>3.</w:t>
      </w:r>
      <w:r w:rsidR="008F3E89" w:rsidRPr="0009046D">
        <w:rPr>
          <w:noProof w:val="0"/>
        </w:rPr>
        <w:t>58</w:t>
      </w:r>
      <w:r w:rsidRPr="0009046D">
        <w:rPr>
          <w:noProof w:val="0"/>
        </w:rPr>
        <w:t xml:space="preserve">.4.1 </w:t>
      </w:r>
      <w:r w:rsidR="00793456" w:rsidRPr="0009046D">
        <w:rPr>
          <w:noProof w:val="0"/>
        </w:rPr>
        <w:t>Cancel Request</w:t>
      </w:r>
      <w:r w:rsidR="00AF2B8D" w:rsidRPr="0009046D">
        <w:rPr>
          <w:noProof w:val="0"/>
        </w:rPr>
        <w:t xml:space="preserve"> Message</w:t>
      </w:r>
      <w:bookmarkEnd w:id="2296"/>
      <w:bookmarkEnd w:id="2297"/>
      <w:bookmarkEnd w:id="2298"/>
    </w:p>
    <w:p w14:paraId="31C5A22C" w14:textId="77777777" w:rsidR="007261D3" w:rsidRPr="0009046D" w:rsidRDefault="0039482A" w:rsidP="00AD7E03">
      <w:pPr>
        <w:pStyle w:val="BodyText"/>
        <w:rPr>
          <w:lang w:eastAsia="en-US"/>
        </w:rPr>
      </w:pPr>
      <w:r w:rsidRPr="0009046D">
        <w:t>The Cancel Request message is used to convey the intent of the Referral Initiator to stop the referral process.</w:t>
      </w:r>
    </w:p>
    <w:p w14:paraId="05EB3CEB" w14:textId="6B90AA96" w:rsidR="007261D3" w:rsidRPr="0009046D" w:rsidRDefault="007261D3" w:rsidP="007261D3">
      <w:pPr>
        <w:pStyle w:val="Heading5"/>
        <w:numPr>
          <w:ilvl w:val="0"/>
          <w:numId w:val="0"/>
        </w:numPr>
        <w:rPr>
          <w:noProof w:val="0"/>
        </w:rPr>
      </w:pPr>
      <w:bookmarkStart w:id="2299" w:name="_Toc482625045"/>
      <w:bookmarkStart w:id="2300" w:name="_Toc482625783"/>
      <w:bookmarkStart w:id="2301" w:name="_Toc492647765"/>
      <w:r w:rsidRPr="0009046D">
        <w:rPr>
          <w:noProof w:val="0"/>
        </w:rPr>
        <w:t>3.</w:t>
      </w:r>
      <w:r w:rsidR="008F3E89" w:rsidRPr="0009046D">
        <w:rPr>
          <w:noProof w:val="0"/>
        </w:rPr>
        <w:t>58</w:t>
      </w:r>
      <w:r w:rsidRPr="0009046D">
        <w:rPr>
          <w:noProof w:val="0"/>
        </w:rPr>
        <w:t>.4.1.1 Trigger Events</w:t>
      </w:r>
      <w:bookmarkEnd w:id="2299"/>
      <w:bookmarkEnd w:id="2300"/>
      <w:bookmarkEnd w:id="2301"/>
    </w:p>
    <w:p w14:paraId="2C8CA910" w14:textId="77777777" w:rsidR="007261D3" w:rsidRPr="0009046D" w:rsidRDefault="0039482A" w:rsidP="00AD7E03">
      <w:pPr>
        <w:pStyle w:val="BodyText"/>
        <w:rPr>
          <w:lang w:eastAsia="en-US"/>
        </w:rPr>
      </w:pPr>
      <w:r w:rsidRPr="0009046D">
        <w:t>The Cancel Request</w:t>
      </w:r>
      <w:r w:rsidR="00AF2B8D" w:rsidRPr="0009046D">
        <w:t xml:space="preserve"> message</w:t>
      </w:r>
      <w:r w:rsidRPr="0009046D">
        <w:t xml:space="preserve"> is sent from the Referral Initiator to the Referral Recipient in the cases when for some reason the Referral Initiator determines that the referral is no longer necessary. It can be sent at any time after the initial Referral Request Package had been sent.</w:t>
      </w:r>
    </w:p>
    <w:p w14:paraId="2B3E8C4D" w14:textId="1F396F79" w:rsidR="007261D3" w:rsidRPr="0009046D" w:rsidRDefault="007261D3" w:rsidP="007261D3">
      <w:pPr>
        <w:pStyle w:val="Heading5"/>
        <w:numPr>
          <w:ilvl w:val="0"/>
          <w:numId w:val="0"/>
        </w:numPr>
        <w:rPr>
          <w:noProof w:val="0"/>
        </w:rPr>
      </w:pPr>
      <w:bookmarkStart w:id="2302" w:name="_Toc482625046"/>
      <w:bookmarkStart w:id="2303" w:name="_Toc482625784"/>
      <w:bookmarkStart w:id="2304" w:name="_Toc492647766"/>
      <w:r w:rsidRPr="0009046D">
        <w:rPr>
          <w:noProof w:val="0"/>
        </w:rPr>
        <w:t>3.</w:t>
      </w:r>
      <w:r w:rsidR="008F3E89" w:rsidRPr="0009046D">
        <w:rPr>
          <w:noProof w:val="0"/>
        </w:rPr>
        <w:t>58</w:t>
      </w:r>
      <w:r w:rsidRPr="0009046D">
        <w:rPr>
          <w:noProof w:val="0"/>
        </w:rPr>
        <w:t>.4.1.2 Message Semantics</w:t>
      </w:r>
      <w:bookmarkEnd w:id="2302"/>
      <w:bookmarkEnd w:id="2303"/>
      <w:bookmarkEnd w:id="2304"/>
    </w:p>
    <w:p w14:paraId="19993660" w14:textId="0DBEA024" w:rsidR="00AF2B8D" w:rsidRPr="0009046D" w:rsidRDefault="00AF2B8D" w:rsidP="00AD7E03">
      <w:pPr>
        <w:pStyle w:val="BodyText"/>
        <w:rPr>
          <w:lang w:eastAsia="en-US"/>
        </w:rPr>
      </w:pPr>
      <w:r w:rsidRPr="0009046D">
        <w:rPr>
          <w:lang w:eastAsia="en-US"/>
        </w:rPr>
        <w:t xml:space="preserve">This message is an XDM package constructed following the rules described in the XDM Profile, transaction </w:t>
      </w:r>
      <w:ins w:id="2305" w:author="Mary Jungers" w:date="2017-08-15T14:12:00Z">
        <w:r w:rsidR="008148C0">
          <w:rPr>
            <w:lang w:eastAsia="en-US"/>
          </w:rPr>
          <w:t>[</w:t>
        </w:r>
      </w:ins>
      <w:r w:rsidRPr="0009046D">
        <w:rPr>
          <w:lang w:eastAsia="en-US"/>
        </w:rPr>
        <w:t>ITI-32</w:t>
      </w:r>
      <w:ins w:id="2306" w:author="Mary Jungers" w:date="2017-08-15T14:12:00Z">
        <w:r w:rsidR="008148C0">
          <w:rPr>
            <w:lang w:eastAsia="en-US"/>
          </w:rPr>
          <w:t>]</w:t>
        </w:r>
      </w:ins>
      <w:r w:rsidRPr="0009046D">
        <w:rPr>
          <w:lang w:eastAsia="en-US"/>
        </w:rPr>
        <w:t xml:space="preserve">, ITI TF-2: 3.32. The current transaction, </w:t>
      </w:r>
      <w:ins w:id="2307" w:author="Mary Jungers" w:date="2017-08-15T14:12:00Z">
        <w:r w:rsidR="008148C0">
          <w:rPr>
            <w:lang w:eastAsia="en-US"/>
          </w:rPr>
          <w:t>[</w:t>
        </w:r>
      </w:ins>
      <w:ins w:id="2308" w:author="Vassil Peytchev" w:date="2017-08-25T16:30:00Z">
        <w:r w:rsidR="00D02DD9">
          <w:rPr>
            <w:lang w:eastAsia="en-US"/>
          </w:rPr>
          <w:t>PCC</w:t>
        </w:r>
      </w:ins>
      <w:del w:id="2309" w:author="Vassil Peytchev" w:date="2017-08-25T16:30:00Z">
        <w:r w:rsidRPr="0009046D" w:rsidDel="00D02DD9">
          <w:rPr>
            <w:lang w:eastAsia="en-US"/>
          </w:rPr>
          <w:delText>ITI</w:delText>
        </w:r>
      </w:del>
      <w:r w:rsidRPr="0009046D">
        <w:rPr>
          <w:lang w:eastAsia="en-US"/>
        </w:rPr>
        <w:t>-</w:t>
      </w:r>
      <w:r w:rsidR="008F3E89" w:rsidRPr="0009046D">
        <w:rPr>
          <w:lang w:eastAsia="en-US"/>
        </w:rPr>
        <w:t>58</w:t>
      </w:r>
      <w:ins w:id="2310" w:author="Mary Jungers" w:date="2017-08-15T14:12:00Z">
        <w:r w:rsidR="008148C0">
          <w:rPr>
            <w:lang w:eastAsia="en-US"/>
          </w:rPr>
          <w:t>]</w:t>
        </w:r>
      </w:ins>
      <w:r w:rsidRPr="0009046D">
        <w:rPr>
          <w:lang w:eastAsia="en-US"/>
        </w:rPr>
        <w:t>, adds the following constraints:</w:t>
      </w:r>
    </w:p>
    <w:p w14:paraId="25C7B088" w14:textId="77777777" w:rsidR="00AF2B8D" w:rsidRPr="0009046D" w:rsidRDefault="00AF2B8D" w:rsidP="00AD7E03">
      <w:pPr>
        <w:pStyle w:val="ListBullet2"/>
      </w:pPr>
      <w:r w:rsidRPr="0009046D">
        <w:t>Only a single submission set shall be present in the XDM package (ITI TF-2: 3.32.4.1.2)</w:t>
      </w:r>
    </w:p>
    <w:p w14:paraId="78CC18F6" w14:textId="77777777" w:rsidR="00AF2B8D" w:rsidRPr="0009046D" w:rsidRDefault="00AF2B8D" w:rsidP="00AD7E03">
      <w:pPr>
        <w:pStyle w:val="ListBullet2"/>
      </w:pPr>
      <w:r w:rsidRPr="0009046D">
        <w:t>Only “simple part” documents shall be allowed in the XDM package (ITI TF-2: 3.32.4.1.2.2).</w:t>
      </w:r>
    </w:p>
    <w:p w14:paraId="48E6811D" w14:textId="77777777" w:rsidR="00AF2B8D" w:rsidRPr="0009046D" w:rsidRDefault="00AF2B8D" w:rsidP="00AD7E03">
      <w:pPr>
        <w:pStyle w:val="BodyText"/>
        <w:rPr>
          <w:lang w:eastAsia="en-US"/>
        </w:rPr>
      </w:pPr>
      <w:r w:rsidRPr="0009046D">
        <w:rPr>
          <w:lang w:eastAsia="en-US"/>
        </w:rPr>
        <w:t>The Cancel Request XDM package contains a single HL7 V2 OSU^O51^OSU_O51 message.</w:t>
      </w:r>
    </w:p>
    <w:p w14:paraId="4DF4172B" w14:textId="25E9604C" w:rsidR="00AF2B8D" w:rsidRPr="0009046D" w:rsidRDefault="00A129F4" w:rsidP="00AD7E03">
      <w:pPr>
        <w:pStyle w:val="Heading6"/>
        <w:rPr>
          <w:noProof w:val="0"/>
        </w:rPr>
      </w:pPr>
      <w:bookmarkStart w:id="2311" w:name="_Toc482625047"/>
      <w:bookmarkStart w:id="2312" w:name="_Toc482625785"/>
      <w:bookmarkStart w:id="2313" w:name="_Toc492647767"/>
      <w:r w:rsidRPr="0009046D">
        <w:rPr>
          <w:noProof w:val="0"/>
        </w:rPr>
        <w:t>3.</w:t>
      </w:r>
      <w:r w:rsidR="008F3E89" w:rsidRPr="0009046D">
        <w:rPr>
          <w:noProof w:val="0"/>
        </w:rPr>
        <w:t>58</w:t>
      </w:r>
      <w:r w:rsidRPr="0009046D">
        <w:rPr>
          <w:noProof w:val="0"/>
        </w:rPr>
        <w:t>.4.1</w:t>
      </w:r>
      <w:r w:rsidR="00AF2B8D" w:rsidRPr="0009046D">
        <w:rPr>
          <w:noProof w:val="0"/>
        </w:rPr>
        <w:t>.2.1 Message Content – Metadata</w:t>
      </w:r>
      <w:bookmarkEnd w:id="2311"/>
      <w:bookmarkEnd w:id="2312"/>
      <w:bookmarkEnd w:id="2313"/>
    </w:p>
    <w:p w14:paraId="28299A19" w14:textId="77777777" w:rsidR="00AF2B8D" w:rsidRPr="0009046D" w:rsidRDefault="00AF2B8D" w:rsidP="00AF2B8D">
      <w:pPr>
        <w:pStyle w:val="BodyText"/>
        <w:rPr>
          <w:lang w:eastAsia="en-US"/>
        </w:rPr>
      </w:pPr>
      <w:r w:rsidRPr="0009046D">
        <w:rPr>
          <w:lang w:eastAsia="en-US"/>
        </w:rPr>
        <w:t>The metadata in the XDM package is constrained for the purposes of Closed Loop Referral as described in the following sections for Submission Set and Document Entries.</w:t>
      </w:r>
    </w:p>
    <w:p w14:paraId="5F0983E0" w14:textId="00F86EC1" w:rsidR="00AF2B8D" w:rsidRPr="0009046D" w:rsidRDefault="00A129F4" w:rsidP="00AD7E03">
      <w:pPr>
        <w:pStyle w:val="Heading7"/>
        <w:rPr>
          <w:noProof w:val="0"/>
        </w:rPr>
      </w:pPr>
      <w:bookmarkStart w:id="2314" w:name="_Toc482625048"/>
      <w:r w:rsidRPr="0009046D">
        <w:rPr>
          <w:noProof w:val="0"/>
        </w:rPr>
        <w:lastRenderedPageBreak/>
        <w:t>3.</w:t>
      </w:r>
      <w:r w:rsidR="008F3E89" w:rsidRPr="0009046D">
        <w:rPr>
          <w:noProof w:val="0"/>
        </w:rPr>
        <w:t>58</w:t>
      </w:r>
      <w:r w:rsidRPr="0009046D">
        <w:rPr>
          <w:noProof w:val="0"/>
        </w:rPr>
        <w:t>.4.1</w:t>
      </w:r>
      <w:r w:rsidR="00AF2B8D" w:rsidRPr="0009046D">
        <w:rPr>
          <w:noProof w:val="0"/>
        </w:rPr>
        <w:t>.2.1.1 Submission Set</w:t>
      </w:r>
      <w:bookmarkEnd w:id="2314"/>
    </w:p>
    <w:p w14:paraId="0B151D91" w14:textId="0E94EC01" w:rsidR="00AF2B8D" w:rsidRPr="0009046D" w:rsidRDefault="00AF2B8D" w:rsidP="00AF2B8D">
      <w:pPr>
        <w:pStyle w:val="BodyText"/>
        <w:rPr>
          <w:lang w:eastAsia="en-US"/>
        </w:rPr>
      </w:pPr>
      <w:r w:rsidRPr="0009046D">
        <w:rPr>
          <w:lang w:eastAsia="en-US"/>
        </w:rPr>
        <w:t>The table contains all required (R) Submission Set attributes, as well as any “required if known” (R2) or optional (O) attributes, where 360X imposes a specific constraint or connection to the content of a Document Entry.</w:t>
      </w:r>
    </w:p>
    <w:p w14:paraId="022E93AC" w14:textId="1B3F3223" w:rsidR="00247D76" w:rsidRPr="0009046D" w:rsidRDefault="00247D76" w:rsidP="00AF2B8D">
      <w:pPr>
        <w:pStyle w:val="BodyText"/>
        <w:rPr>
          <w:lang w:eastAsia="en-US"/>
        </w:rPr>
      </w:pPr>
      <w:r w:rsidRPr="0009046D">
        <w:rPr>
          <w:lang w:eastAsia="en-US"/>
        </w:rPr>
        <w:t xml:space="preserve">Note: The Submission Set metadata is identical to the metadata described in </w:t>
      </w:r>
      <w:ins w:id="2315" w:author="Mary Jungers" w:date="2017-08-15T13:05:00Z">
        <w:r w:rsidR="00060985">
          <w:rPr>
            <w:lang w:eastAsia="en-US"/>
          </w:rPr>
          <w:t>S</w:t>
        </w:r>
      </w:ins>
      <w:del w:id="2316" w:author="Mary Jungers" w:date="2017-08-15T13:05:00Z">
        <w:r w:rsidRPr="0009046D" w:rsidDel="00060985">
          <w:rPr>
            <w:lang w:eastAsia="en-US"/>
          </w:rPr>
          <w:delText>s</w:delText>
        </w:r>
      </w:del>
      <w:r w:rsidRPr="0009046D">
        <w:rPr>
          <w:lang w:eastAsia="en-US"/>
        </w:rPr>
        <w:t>ection 3.</w:t>
      </w:r>
      <w:r w:rsidR="008F3E89" w:rsidRPr="0009046D">
        <w:rPr>
          <w:lang w:eastAsia="en-US"/>
        </w:rPr>
        <w:t>55</w:t>
      </w:r>
      <w:r w:rsidRPr="0009046D">
        <w:rPr>
          <w:lang w:eastAsia="en-US"/>
        </w:rPr>
        <w:t xml:space="preserve">.4.1.2.1.1, </w:t>
      </w:r>
      <w:ins w:id="2317" w:author="Mary Jungers" w:date="2017-08-15T13:05:00Z">
        <w:r w:rsidR="00060985">
          <w:rPr>
            <w:lang w:eastAsia="en-US"/>
          </w:rPr>
          <w:t>T</w:t>
        </w:r>
      </w:ins>
      <w:del w:id="2318" w:author="Mary Jungers" w:date="2017-08-15T13:05:00Z">
        <w:r w:rsidRPr="0009046D" w:rsidDel="00060985">
          <w:rPr>
            <w:lang w:eastAsia="en-US"/>
          </w:rPr>
          <w:delText>t</w:delText>
        </w:r>
      </w:del>
      <w:r w:rsidRPr="0009046D">
        <w:rPr>
          <w:lang w:eastAsia="en-US"/>
        </w:rPr>
        <w:t>able 3.</w:t>
      </w:r>
      <w:r w:rsidR="008F3E89" w:rsidRPr="0009046D">
        <w:rPr>
          <w:lang w:eastAsia="en-US"/>
        </w:rPr>
        <w:t>55</w:t>
      </w:r>
      <w:r w:rsidRPr="0009046D">
        <w:rPr>
          <w:lang w:eastAsia="en-US"/>
        </w:rPr>
        <w:t>.4-1. It is provided here for completeness and to make the reading of the specification easier.</w:t>
      </w:r>
      <w:del w:id="2319" w:author="Mary Jungers" w:date="2017-08-15T12:22:00Z">
        <w:r w:rsidR="00E54FFE" w:rsidRPr="0009046D" w:rsidDel="005C49FF">
          <w:rPr>
            <w:lang w:eastAsia="en-US"/>
          </w:rPr>
          <w:br/>
        </w:r>
      </w:del>
    </w:p>
    <w:p w14:paraId="441BFA73" w14:textId="55FDDE00" w:rsidR="00AF2B8D" w:rsidRPr="0009046D" w:rsidRDefault="00E54FFE" w:rsidP="00E54FFE">
      <w:pPr>
        <w:pStyle w:val="TableTitle"/>
      </w:pPr>
      <w:r w:rsidRPr="0009046D">
        <w:t>Table 3.</w:t>
      </w:r>
      <w:r w:rsidR="008F3E89" w:rsidRPr="0009046D">
        <w:t>58</w:t>
      </w:r>
      <w:r w:rsidRPr="0009046D">
        <w:t>.4-1: 360X Submission Set Attributes</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2"/>
        <w:gridCol w:w="2666"/>
        <w:gridCol w:w="1890"/>
        <w:gridCol w:w="2610"/>
      </w:tblGrid>
      <w:tr w:rsidR="00AF2B8D" w:rsidRPr="0009046D" w14:paraId="4BFD1737" w14:textId="77777777" w:rsidTr="00AD7E03">
        <w:trPr>
          <w:cantSplit/>
          <w:tblHeader/>
        </w:trPr>
        <w:tc>
          <w:tcPr>
            <w:tcW w:w="2482" w:type="dxa"/>
            <w:shd w:val="clear" w:color="auto" w:fill="D9D9D9"/>
            <w:vAlign w:val="center"/>
          </w:tcPr>
          <w:p w14:paraId="0063DF27" w14:textId="77777777" w:rsidR="00AF2B8D" w:rsidRPr="0009046D" w:rsidRDefault="00AF2B8D" w:rsidP="00AD7E03">
            <w:pPr>
              <w:pStyle w:val="TableEntryHeader"/>
              <w:rPr>
                <w:lang w:eastAsia="en-US"/>
              </w:rPr>
            </w:pPr>
            <w:r w:rsidRPr="0009046D">
              <w:rPr>
                <w:lang w:eastAsia="en-US"/>
              </w:rPr>
              <w:t>Attribute</w:t>
            </w:r>
          </w:p>
        </w:tc>
        <w:tc>
          <w:tcPr>
            <w:tcW w:w="2666" w:type="dxa"/>
            <w:shd w:val="clear" w:color="auto" w:fill="D9D9D9"/>
            <w:vAlign w:val="center"/>
          </w:tcPr>
          <w:p w14:paraId="127498B0" w14:textId="77777777" w:rsidR="00AF2B8D" w:rsidRPr="0009046D" w:rsidRDefault="00AF2B8D" w:rsidP="00AD7E03">
            <w:pPr>
              <w:pStyle w:val="TableEntryHeader"/>
              <w:rPr>
                <w:lang w:eastAsia="en-US"/>
              </w:rPr>
            </w:pPr>
            <w:r w:rsidRPr="0009046D">
              <w:rPr>
                <w:lang w:eastAsia="en-US"/>
              </w:rPr>
              <w:t>Purpose within 360X</w:t>
            </w:r>
          </w:p>
        </w:tc>
        <w:tc>
          <w:tcPr>
            <w:tcW w:w="1890" w:type="dxa"/>
            <w:shd w:val="clear" w:color="auto" w:fill="D9D9D9"/>
            <w:vAlign w:val="center"/>
          </w:tcPr>
          <w:p w14:paraId="1E12504A" w14:textId="77777777" w:rsidR="00AF2B8D" w:rsidRPr="0009046D" w:rsidRDefault="00AF2B8D" w:rsidP="00AD7E03">
            <w:pPr>
              <w:pStyle w:val="TableEntryHeader"/>
              <w:rPr>
                <w:lang w:eastAsia="en-US"/>
              </w:rPr>
            </w:pPr>
            <w:r w:rsidRPr="0009046D">
              <w:rPr>
                <w:lang w:eastAsia="en-US"/>
              </w:rPr>
              <w:t>Requirement</w:t>
            </w:r>
            <w:r w:rsidRPr="0009046D">
              <w:rPr>
                <w:lang w:eastAsia="en-US"/>
              </w:rPr>
              <w:br/>
              <w:t>(Source of requirement)</w:t>
            </w:r>
          </w:p>
        </w:tc>
        <w:tc>
          <w:tcPr>
            <w:tcW w:w="2610" w:type="dxa"/>
            <w:shd w:val="clear" w:color="auto" w:fill="D9D9D9"/>
            <w:vAlign w:val="center"/>
          </w:tcPr>
          <w:p w14:paraId="3F9ED924" w14:textId="77777777" w:rsidR="00AF2B8D" w:rsidRPr="0009046D" w:rsidRDefault="00AF2B8D" w:rsidP="00AD7E03">
            <w:pPr>
              <w:pStyle w:val="TableEntryHeader"/>
              <w:rPr>
                <w:lang w:eastAsia="en-US"/>
              </w:rPr>
            </w:pPr>
            <w:r w:rsidRPr="0009046D">
              <w:rPr>
                <w:lang w:eastAsia="en-US"/>
              </w:rPr>
              <w:t>Value and Source</w:t>
            </w:r>
          </w:p>
        </w:tc>
      </w:tr>
      <w:tr w:rsidR="00AF2B8D" w:rsidRPr="0009046D" w14:paraId="37957973" w14:textId="77777777" w:rsidTr="00AD7E03">
        <w:trPr>
          <w:cantSplit/>
        </w:trPr>
        <w:tc>
          <w:tcPr>
            <w:tcW w:w="2482" w:type="dxa"/>
            <w:shd w:val="clear" w:color="auto" w:fill="auto"/>
          </w:tcPr>
          <w:p w14:paraId="47706A5A" w14:textId="77777777" w:rsidR="00AF2B8D" w:rsidRPr="0009046D" w:rsidRDefault="00AF2B8D" w:rsidP="00AD7E03">
            <w:pPr>
              <w:pStyle w:val="TableEntry"/>
              <w:rPr>
                <w:lang w:eastAsia="en-US"/>
              </w:rPr>
            </w:pPr>
            <w:r w:rsidRPr="0009046D">
              <w:rPr>
                <w:lang w:eastAsia="en-US"/>
              </w:rPr>
              <w:t>author</w:t>
            </w:r>
          </w:p>
        </w:tc>
        <w:tc>
          <w:tcPr>
            <w:tcW w:w="2666" w:type="dxa"/>
            <w:shd w:val="clear" w:color="auto" w:fill="auto"/>
          </w:tcPr>
          <w:p w14:paraId="3EACE293" w14:textId="77777777" w:rsidR="00AF2B8D" w:rsidRPr="0009046D" w:rsidRDefault="00AF2B8D" w:rsidP="00AD7E03">
            <w:pPr>
              <w:pStyle w:val="TableEntry"/>
              <w:rPr>
                <w:lang w:eastAsia="en-US"/>
              </w:rPr>
            </w:pPr>
            <w:r w:rsidRPr="0009046D">
              <w:rPr>
                <w:lang w:eastAsia="en-US"/>
              </w:rPr>
              <w:t>The entity which created the submission set, including the Referral Initiator’s Direct address</w:t>
            </w:r>
          </w:p>
        </w:tc>
        <w:tc>
          <w:tcPr>
            <w:tcW w:w="1890" w:type="dxa"/>
            <w:shd w:val="clear" w:color="auto" w:fill="auto"/>
          </w:tcPr>
          <w:p w14:paraId="097D001E" w14:textId="77777777" w:rsidR="00AF2B8D" w:rsidRPr="0009046D" w:rsidRDefault="00AF2B8D" w:rsidP="00AD7E03">
            <w:pPr>
              <w:pStyle w:val="TableEntry"/>
              <w:rPr>
                <w:lang w:eastAsia="en-US"/>
              </w:rPr>
            </w:pPr>
            <w:r w:rsidRPr="0009046D">
              <w:rPr>
                <w:lang w:eastAsia="en-US"/>
              </w:rPr>
              <w:t>R</w:t>
            </w:r>
            <w:r w:rsidRPr="0009046D">
              <w:br/>
              <w:t>(XDR and XDM for Direct Messaging)</w:t>
            </w:r>
          </w:p>
        </w:tc>
        <w:tc>
          <w:tcPr>
            <w:tcW w:w="2610" w:type="dxa"/>
            <w:shd w:val="clear" w:color="auto" w:fill="auto"/>
          </w:tcPr>
          <w:p w14:paraId="1B7A22CB" w14:textId="77777777" w:rsidR="00AF2B8D" w:rsidRPr="0009046D" w:rsidRDefault="00AF2B8D" w:rsidP="00AD7E03">
            <w:pPr>
              <w:pStyle w:val="TableEntry"/>
              <w:rPr>
                <w:lang w:eastAsia="en-US"/>
              </w:rPr>
            </w:pPr>
            <w:r w:rsidRPr="0009046D">
              <w:rPr>
                <w:lang w:eastAsia="en-US"/>
              </w:rPr>
              <w:t>The Direct address of the Referral Initiator is placed in the authorTelecommunication slot of the author classification.</w:t>
            </w:r>
          </w:p>
        </w:tc>
      </w:tr>
      <w:tr w:rsidR="00AF2B8D" w:rsidRPr="0009046D" w14:paraId="4EB3D37E" w14:textId="77777777" w:rsidTr="00AD7E03">
        <w:trPr>
          <w:cantSplit/>
        </w:trPr>
        <w:tc>
          <w:tcPr>
            <w:tcW w:w="2482" w:type="dxa"/>
            <w:shd w:val="clear" w:color="auto" w:fill="auto"/>
          </w:tcPr>
          <w:p w14:paraId="7C60F0FD" w14:textId="77777777" w:rsidR="00AF2B8D" w:rsidRPr="0009046D" w:rsidRDefault="00AF2B8D" w:rsidP="00AD7E03">
            <w:pPr>
              <w:pStyle w:val="TableEntry"/>
              <w:rPr>
                <w:lang w:eastAsia="en-US"/>
              </w:rPr>
            </w:pPr>
            <w:r w:rsidRPr="0009046D">
              <w:rPr>
                <w:lang w:eastAsia="en-US"/>
              </w:rPr>
              <w:t>contentTypeCode</w:t>
            </w:r>
          </w:p>
        </w:tc>
        <w:tc>
          <w:tcPr>
            <w:tcW w:w="2666" w:type="dxa"/>
            <w:shd w:val="clear" w:color="auto" w:fill="auto"/>
          </w:tcPr>
          <w:p w14:paraId="2E0A0D4D" w14:textId="77777777" w:rsidR="00AF2B8D" w:rsidRPr="0009046D" w:rsidRDefault="00AF2B8D" w:rsidP="00AD7E03">
            <w:pPr>
              <w:pStyle w:val="TableEntry"/>
              <w:rPr>
                <w:lang w:eastAsia="en-US"/>
              </w:rPr>
            </w:pPr>
            <w:r w:rsidRPr="0009046D">
              <w:rPr>
                <w:lang w:eastAsia="en-US"/>
              </w:rPr>
              <w:t xml:space="preserve">Defines the submission set as part of a referral. </w:t>
            </w:r>
          </w:p>
        </w:tc>
        <w:tc>
          <w:tcPr>
            <w:tcW w:w="1890" w:type="dxa"/>
            <w:shd w:val="clear" w:color="auto" w:fill="auto"/>
          </w:tcPr>
          <w:p w14:paraId="52AD1252" w14:textId="77777777" w:rsidR="00AF2B8D" w:rsidRPr="0009046D" w:rsidRDefault="00AF2B8D"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54A4BB57" w14:textId="77777777" w:rsidR="00AF2B8D" w:rsidRPr="0009046D" w:rsidRDefault="00AF2B8D" w:rsidP="00AD7E03">
            <w:pPr>
              <w:pStyle w:val="TableEntry"/>
              <w:rPr>
                <w:lang w:eastAsia="en-US"/>
              </w:rPr>
            </w:pPr>
            <w:r w:rsidRPr="0009046D">
              <w:rPr>
                <w:lang w:eastAsia="en-US"/>
              </w:rPr>
              <w:t>LOINC Code 57133-1 is used to indicate that this Submission Set is part of a referral</w:t>
            </w:r>
          </w:p>
        </w:tc>
      </w:tr>
      <w:tr w:rsidR="00AF2B8D" w:rsidRPr="0009046D" w14:paraId="3975293C" w14:textId="77777777" w:rsidTr="00AD7E03">
        <w:trPr>
          <w:cantSplit/>
        </w:trPr>
        <w:tc>
          <w:tcPr>
            <w:tcW w:w="2482" w:type="dxa"/>
            <w:shd w:val="clear" w:color="auto" w:fill="auto"/>
          </w:tcPr>
          <w:p w14:paraId="63C56F46" w14:textId="77777777" w:rsidR="00AF2B8D" w:rsidRPr="0009046D" w:rsidRDefault="00AF2B8D" w:rsidP="00AD7E03">
            <w:pPr>
              <w:pStyle w:val="TableEntry"/>
              <w:rPr>
                <w:lang w:eastAsia="en-US"/>
              </w:rPr>
            </w:pPr>
            <w:r w:rsidRPr="0009046D">
              <w:rPr>
                <w:lang w:eastAsia="en-US"/>
              </w:rPr>
              <w:t>entryUUID</w:t>
            </w:r>
          </w:p>
        </w:tc>
        <w:tc>
          <w:tcPr>
            <w:tcW w:w="2666" w:type="dxa"/>
            <w:shd w:val="clear" w:color="auto" w:fill="auto"/>
          </w:tcPr>
          <w:p w14:paraId="284ABCDA" w14:textId="77777777" w:rsidR="00AF2B8D" w:rsidRPr="0009046D" w:rsidRDefault="00AF2B8D" w:rsidP="00AD7E03">
            <w:pPr>
              <w:pStyle w:val="TableEntry"/>
              <w:rPr>
                <w:lang w:eastAsia="en-US"/>
              </w:rPr>
            </w:pPr>
            <w:r w:rsidRPr="0009046D">
              <w:rPr>
                <w:lang w:eastAsia="en-US"/>
              </w:rPr>
              <w:t>The identifier used for referencing the Submission Set object within the metadata</w:t>
            </w:r>
          </w:p>
        </w:tc>
        <w:tc>
          <w:tcPr>
            <w:tcW w:w="1890" w:type="dxa"/>
            <w:shd w:val="clear" w:color="auto" w:fill="auto"/>
          </w:tcPr>
          <w:p w14:paraId="563BCAAA" w14:textId="77777777" w:rsidR="00AF2B8D" w:rsidRPr="0009046D" w:rsidRDefault="00AF2B8D" w:rsidP="00AD7E03">
            <w:pPr>
              <w:pStyle w:val="TableEntry"/>
              <w:rPr>
                <w:lang w:eastAsia="en-US"/>
              </w:rPr>
            </w:pPr>
            <w:r w:rsidRPr="0009046D">
              <w:rPr>
                <w:lang w:eastAsia="en-US"/>
              </w:rPr>
              <w:t>R</w:t>
            </w:r>
            <w:r w:rsidRPr="0009046D">
              <w:rPr>
                <w:lang w:eastAsia="en-US"/>
              </w:rPr>
              <w:br/>
              <w:t>(IHE)</w:t>
            </w:r>
          </w:p>
        </w:tc>
        <w:tc>
          <w:tcPr>
            <w:tcW w:w="2610" w:type="dxa"/>
            <w:shd w:val="clear" w:color="auto" w:fill="auto"/>
          </w:tcPr>
          <w:p w14:paraId="4EDAC2EF" w14:textId="77777777" w:rsidR="00AF2B8D" w:rsidRPr="0009046D" w:rsidRDefault="00AF2B8D" w:rsidP="00AD7E03">
            <w:pPr>
              <w:pStyle w:val="TableEntry"/>
              <w:rPr>
                <w:lang w:eastAsia="en-US"/>
              </w:rPr>
            </w:pPr>
            <w:r w:rsidRPr="0009046D">
              <w:rPr>
                <w:lang w:eastAsia="en-US"/>
              </w:rPr>
              <w:t>Assigned by the Referral Initiator when the Submission Set was created</w:t>
            </w:r>
            <w:r w:rsidRPr="0009046D">
              <w:rPr>
                <w:lang w:eastAsia="en-US"/>
              </w:rPr>
              <w:br/>
            </w:r>
          </w:p>
        </w:tc>
      </w:tr>
      <w:tr w:rsidR="00AF2B8D" w:rsidRPr="0009046D" w14:paraId="6BA5AFAE" w14:textId="77777777" w:rsidTr="00AD7E03">
        <w:trPr>
          <w:cantSplit/>
        </w:trPr>
        <w:tc>
          <w:tcPr>
            <w:tcW w:w="2482" w:type="dxa"/>
            <w:shd w:val="clear" w:color="auto" w:fill="auto"/>
          </w:tcPr>
          <w:p w14:paraId="5EBBB78A" w14:textId="77777777" w:rsidR="00AF2B8D" w:rsidRPr="0009046D" w:rsidRDefault="00AF2B8D" w:rsidP="00AD7E03">
            <w:pPr>
              <w:pStyle w:val="TableEntry"/>
              <w:rPr>
                <w:lang w:eastAsia="en-US"/>
              </w:rPr>
            </w:pPr>
            <w:r w:rsidRPr="0009046D">
              <w:rPr>
                <w:lang w:eastAsia="en-US"/>
              </w:rPr>
              <w:t>intendedRecipient</w:t>
            </w:r>
          </w:p>
        </w:tc>
        <w:tc>
          <w:tcPr>
            <w:tcW w:w="2666" w:type="dxa"/>
            <w:shd w:val="clear" w:color="auto" w:fill="auto"/>
          </w:tcPr>
          <w:p w14:paraId="627D13AE" w14:textId="77777777" w:rsidR="00AF2B8D" w:rsidRPr="0009046D" w:rsidRDefault="00AF2B8D" w:rsidP="00AD7E03">
            <w:pPr>
              <w:pStyle w:val="TableEntry"/>
              <w:rPr>
                <w:lang w:eastAsia="en-US"/>
              </w:rPr>
            </w:pPr>
            <w:r w:rsidRPr="0009046D">
              <w:rPr>
                <w:lang w:eastAsia="en-US"/>
              </w:rPr>
              <w:t>The entity for which the Submission set is intended</w:t>
            </w:r>
          </w:p>
        </w:tc>
        <w:tc>
          <w:tcPr>
            <w:tcW w:w="1890" w:type="dxa"/>
            <w:shd w:val="clear" w:color="auto" w:fill="auto"/>
          </w:tcPr>
          <w:p w14:paraId="7368DF49" w14:textId="77777777" w:rsidR="00AF2B8D" w:rsidRPr="0009046D" w:rsidRDefault="00AF2B8D" w:rsidP="00AD7E03">
            <w:pPr>
              <w:pStyle w:val="TableEntry"/>
              <w:rPr>
                <w:lang w:eastAsia="en-US"/>
              </w:rPr>
            </w:pPr>
            <w:r w:rsidRPr="0009046D">
              <w:rPr>
                <w:lang w:eastAsia="en-US"/>
              </w:rPr>
              <w:t>R</w:t>
            </w:r>
            <w:r w:rsidRPr="0009046D">
              <w:rPr>
                <w:lang w:eastAsia="en-US"/>
              </w:rPr>
              <w:br/>
              <w:t>(XDR and XDM for Direct Messaging)</w:t>
            </w:r>
          </w:p>
        </w:tc>
        <w:tc>
          <w:tcPr>
            <w:tcW w:w="2610" w:type="dxa"/>
            <w:shd w:val="clear" w:color="auto" w:fill="auto"/>
          </w:tcPr>
          <w:p w14:paraId="194AF500" w14:textId="77777777" w:rsidR="00AF2B8D" w:rsidRPr="0009046D" w:rsidRDefault="00AF2B8D" w:rsidP="00AD7E03">
            <w:pPr>
              <w:pStyle w:val="TableEntry"/>
              <w:rPr>
                <w:lang w:eastAsia="en-US"/>
              </w:rPr>
            </w:pPr>
            <w:r w:rsidRPr="0009046D">
              <w:rPr>
                <w:lang w:eastAsia="en-US"/>
              </w:rPr>
              <w:t>The Direct address of the Referral Recipient.</w:t>
            </w:r>
          </w:p>
        </w:tc>
      </w:tr>
      <w:tr w:rsidR="00F7523D" w:rsidRPr="0009046D" w14:paraId="48418858" w14:textId="77777777" w:rsidTr="00AD7E03">
        <w:trPr>
          <w:cantSplit/>
        </w:trPr>
        <w:tc>
          <w:tcPr>
            <w:tcW w:w="2482" w:type="dxa"/>
            <w:shd w:val="clear" w:color="auto" w:fill="auto"/>
          </w:tcPr>
          <w:p w14:paraId="4E518645" w14:textId="77777777" w:rsidR="00F7523D" w:rsidRPr="0009046D" w:rsidRDefault="00F7523D" w:rsidP="00AD7E03">
            <w:pPr>
              <w:pStyle w:val="TableEntry"/>
              <w:rPr>
                <w:lang w:eastAsia="en-US"/>
              </w:rPr>
            </w:pPr>
            <w:r w:rsidRPr="0009046D">
              <w:rPr>
                <w:lang w:eastAsia="en-US"/>
              </w:rPr>
              <w:t>patientId</w:t>
            </w:r>
          </w:p>
        </w:tc>
        <w:tc>
          <w:tcPr>
            <w:tcW w:w="2666" w:type="dxa"/>
            <w:shd w:val="clear" w:color="auto" w:fill="auto"/>
          </w:tcPr>
          <w:p w14:paraId="2898D9D0" w14:textId="77777777" w:rsidR="00F7523D" w:rsidRPr="0009046D" w:rsidRDefault="00F7523D" w:rsidP="00AD7E03">
            <w:pPr>
              <w:pStyle w:val="TableEntry"/>
              <w:rPr>
                <w:lang w:eastAsia="en-US"/>
              </w:rPr>
            </w:pPr>
            <w:r w:rsidRPr="0009046D">
              <w:rPr>
                <w:lang w:eastAsia="en-US"/>
              </w:rPr>
              <w:t>The patient ID known to the Referral Recipient. How the Referral Initiator obtains this information is out of scope for this transaction. For example, if the Referral Recipient has already accepted the referral request, this value could be obtained from the sourcePatientId of the Document Entry of the Referral Accept message.</w:t>
            </w:r>
            <w:r w:rsidRPr="0009046D">
              <w:rPr>
                <w:lang w:eastAsia="en-US"/>
              </w:rPr>
              <w:br/>
              <w:t>This value, if present, must be the same for the Submission Set, and the Document Entries within it.</w:t>
            </w:r>
          </w:p>
        </w:tc>
        <w:tc>
          <w:tcPr>
            <w:tcW w:w="1890" w:type="dxa"/>
            <w:shd w:val="clear" w:color="auto" w:fill="auto"/>
          </w:tcPr>
          <w:p w14:paraId="0AE8C4C0" w14:textId="77777777" w:rsidR="00F7523D" w:rsidRPr="0009046D" w:rsidRDefault="00F7523D" w:rsidP="00AD7E03">
            <w:pPr>
              <w:pStyle w:val="TableEntry"/>
              <w:rPr>
                <w:lang w:eastAsia="en-US"/>
              </w:rPr>
            </w:pPr>
            <w:r w:rsidRPr="0009046D">
              <w:rPr>
                <w:lang w:eastAsia="en-US"/>
              </w:rPr>
              <w:t>R2</w:t>
            </w:r>
            <w:r w:rsidRPr="0009046D">
              <w:rPr>
                <w:lang w:eastAsia="en-US"/>
              </w:rPr>
              <w:br/>
              <w:t>(XDR and XDM for Direct Messaging)</w:t>
            </w:r>
          </w:p>
        </w:tc>
        <w:tc>
          <w:tcPr>
            <w:tcW w:w="2610" w:type="dxa"/>
            <w:shd w:val="clear" w:color="auto" w:fill="auto"/>
          </w:tcPr>
          <w:p w14:paraId="1ED0B878" w14:textId="50127147" w:rsidR="00F7523D" w:rsidRPr="0009046D" w:rsidRDefault="00E8275F" w:rsidP="00AD7E03">
            <w:pPr>
              <w:pStyle w:val="TableEntry"/>
              <w:rPr>
                <w:lang w:eastAsia="en-US"/>
              </w:rPr>
            </w:pPr>
            <w:r w:rsidRPr="0009046D">
              <w:rPr>
                <w:lang w:eastAsia="en-US"/>
              </w:rPr>
              <w:t>See PCC</w:t>
            </w:r>
            <w:r w:rsidR="00176FB7" w:rsidRPr="0009046D">
              <w:rPr>
                <w:lang w:eastAsia="en-US"/>
              </w:rPr>
              <w:t xml:space="preserve"> TF-1: X.1.3</w:t>
            </w:r>
            <w:r w:rsidR="00F7523D" w:rsidRPr="0009046D">
              <w:rPr>
                <w:lang w:eastAsia="en-US"/>
              </w:rPr>
              <w:t>.1 for description on how patient identity is conveyed between the Referral Initiator and the Referral Recipient</w:t>
            </w:r>
          </w:p>
        </w:tc>
      </w:tr>
      <w:tr w:rsidR="00AF2B8D" w:rsidRPr="0009046D" w14:paraId="103DAA15" w14:textId="77777777" w:rsidTr="00AD7E03">
        <w:trPr>
          <w:cantSplit/>
        </w:trPr>
        <w:tc>
          <w:tcPr>
            <w:tcW w:w="2482" w:type="dxa"/>
            <w:shd w:val="clear" w:color="auto" w:fill="auto"/>
          </w:tcPr>
          <w:p w14:paraId="15186D04" w14:textId="77777777" w:rsidR="00AF2B8D" w:rsidRPr="0009046D" w:rsidRDefault="00AF2B8D" w:rsidP="00AD7E03">
            <w:pPr>
              <w:pStyle w:val="TableEntry"/>
              <w:rPr>
                <w:lang w:eastAsia="en-US"/>
              </w:rPr>
            </w:pPr>
            <w:r w:rsidRPr="0009046D">
              <w:rPr>
                <w:lang w:eastAsia="en-US"/>
              </w:rPr>
              <w:t>sourceId</w:t>
            </w:r>
          </w:p>
        </w:tc>
        <w:tc>
          <w:tcPr>
            <w:tcW w:w="2666" w:type="dxa"/>
            <w:shd w:val="clear" w:color="auto" w:fill="auto"/>
          </w:tcPr>
          <w:p w14:paraId="651AEC25" w14:textId="77777777" w:rsidR="00AF2B8D" w:rsidRPr="0009046D" w:rsidRDefault="00AF2B8D" w:rsidP="00AD7E03">
            <w:pPr>
              <w:pStyle w:val="TableEntry"/>
              <w:rPr>
                <w:lang w:eastAsia="en-US"/>
              </w:rPr>
            </w:pPr>
            <w:r w:rsidRPr="0009046D">
              <w:rPr>
                <w:lang w:eastAsia="en-US"/>
              </w:rPr>
              <w:t>Globally unique identifier representing the entity which created the submission set. Usually an organizational identifier.</w:t>
            </w:r>
          </w:p>
        </w:tc>
        <w:tc>
          <w:tcPr>
            <w:tcW w:w="1890" w:type="dxa"/>
            <w:shd w:val="clear" w:color="auto" w:fill="auto"/>
          </w:tcPr>
          <w:p w14:paraId="54E24266" w14:textId="77777777" w:rsidR="00AF2B8D" w:rsidRPr="0009046D" w:rsidRDefault="00AF2B8D" w:rsidP="00AD7E03">
            <w:pPr>
              <w:pStyle w:val="TableEntry"/>
              <w:rPr>
                <w:lang w:eastAsia="en-US"/>
              </w:rPr>
            </w:pPr>
            <w:r w:rsidRPr="0009046D">
              <w:rPr>
                <w:lang w:eastAsia="en-US"/>
              </w:rPr>
              <w:t>R</w:t>
            </w:r>
            <w:r w:rsidRPr="0009046D">
              <w:rPr>
                <w:lang w:eastAsia="en-US"/>
              </w:rPr>
              <w:br/>
              <w:t>(IHE)</w:t>
            </w:r>
          </w:p>
        </w:tc>
        <w:tc>
          <w:tcPr>
            <w:tcW w:w="2610" w:type="dxa"/>
            <w:shd w:val="clear" w:color="auto" w:fill="auto"/>
          </w:tcPr>
          <w:p w14:paraId="071A1FAB" w14:textId="77777777" w:rsidR="00AF2B8D" w:rsidRPr="0009046D" w:rsidRDefault="00AF2B8D" w:rsidP="00AD7E03">
            <w:pPr>
              <w:pStyle w:val="TableEntry"/>
              <w:rPr>
                <w:lang w:eastAsia="en-US"/>
              </w:rPr>
            </w:pPr>
            <w:r w:rsidRPr="0009046D">
              <w:rPr>
                <w:lang w:eastAsia="en-US"/>
              </w:rPr>
              <w:t>An OID.</w:t>
            </w:r>
          </w:p>
        </w:tc>
      </w:tr>
      <w:tr w:rsidR="00AF2B8D" w:rsidRPr="0009046D" w14:paraId="5DD2B052" w14:textId="77777777" w:rsidTr="00AD7E03">
        <w:trPr>
          <w:cantSplit/>
        </w:trPr>
        <w:tc>
          <w:tcPr>
            <w:tcW w:w="2482" w:type="dxa"/>
            <w:shd w:val="clear" w:color="auto" w:fill="auto"/>
          </w:tcPr>
          <w:p w14:paraId="28B29BA2" w14:textId="77777777" w:rsidR="00AF2B8D" w:rsidRPr="0009046D" w:rsidRDefault="00AF2B8D" w:rsidP="00AD7E03">
            <w:pPr>
              <w:pStyle w:val="TableEntry"/>
              <w:rPr>
                <w:lang w:eastAsia="en-US"/>
              </w:rPr>
            </w:pPr>
            <w:r w:rsidRPr="0009046D">
              <w:rPr>
                <w:lang w:eastAsia="en-US"/>
              </w:rPr>
              <w:lastRenderedPageBreak/>
              <w:t>submissionTime</w:t>
            </w:r>
          </w:p>
        </w:tc>
        <w:tc>
          <w:tcPr>
            <w:tcW w:w="2666" w:type="dxa"/>
            <w:shd w:val="clear" w:color="auto" w:fill="auto"/>
          </w:tcPr>
          <w:p w14:paraId="67094B93" w14:textId="77777777" w:rsidR="00AF2B8D" w:rsidRPr="0009046D" w:rsidRDefault="00AF2B8D" w:rsidP="00AD7E03">
            <w:pPr>
              <w:pStyle w:val="TableEntry"/>
              <w:rPr>
                <w:lang w:eastAsia="en-US"/>
              </w:rPr>
            </w:pPr>
            <w:r w:rsidRPr="0009046D">
              <w:rPr>
                <w:lang w:eastAsia="en-US"/>
              </w:rPr>
              <w:t>Represents the point in time at the creating entity when the SubmissionSet was created.</w:t>
            </w:r>
          </w:p>
        </w:tc>
        <w:tc>
          <w:tcPr>
            <w:tcW w:w="1890" w:type="dxa"/>
            <w:shd w:val="clear" w:color="auto" w:fill="auto"/>
          </w:tcPr>
          <w:p w14:paraId="6AA5294E" w14:textId="77777777" w:rsidR="00AF2B8D" w:rsidRPr="0009046D" w:rsidRDefault="00AF2B8D" w:rsidP="00AD7E03">
            <w:pPr>
              <w:pStyle w:val="TableEntry"/>
              <w:rPr>
                <w:lang w:eastAsia="en-US"/>
              </w:rPr>
            </w:pPr>
            <w:r w:rsidRPr="0009046D">
              <w:rPr>
                <w:lang w:eastAsia="en-US"/>
              </w:rPr>
              <w:t>R</w:t>
            </w:r>
            <w:r w:rsidRPr="0009046D">
              <w:rPr>
                <w:lang w:eastAsia="en-US"/>
              </w:rPr>
              <w:br/>
              <w:t>(IHE)</w:t>
            </w:r>
          </w:p>
        </w:tc>
        <w:tc>
          <w:tcPr>
            <w:tcW w:w="2610" w:type="dxa"/>
            <w:shd w:val="clear" w:color="auto" w:fill="auto"/>
          </w:tcPr>
          <w:p w14:paraId="5D2E8C8C" w14:textId="77777777" w:rsidR="00AF2B8D" w:rsidRPr="0009046D" w:rsidRDefault="00AF2B8D" w:rsidP="00AD7E03">
            <w:pPr>
              <w:pStyle w:val="TableEntry"/>
              <w:rPr>
                <w:lang w:eastAsia="en-US"/>
              </w:rPr>
            </w:pPr>
            <w:r w:rsidRPr="0009046D">
              <w:rPr>
                <w:lang w:eastAsia="en-US"/>
              </w:rPr>
              <w:t>Timestamp in UTC</w:t>
            </w:r>
          </w:p>
        </w:tc>
      </w:tr>
      <w:tr w:rsidR="00AF2B8D" w:rsidRPr="0009046D" w14:paraId="15D7B031" w14:textId="77777777" w:rsidTr="00AD7E03">
        <w:trPr>
          <w:cantSplit/>
        </w:trPr>
        <w:tc>
          <w:tcPr>
            <w:tcW w:w="2482" w:type="dxa"/>
            <w:shd w:val="clear" w:color="auto" w:fill="auto"/>
          </w:tcPr>
          <w:p w14:paraId="76C33558" w14:textId="77777777" w:rsidR="00AF2B8D" w:rsidRPr="0009046D" w:rsidRDefault="00AF2B8D" w:rsidP="00AD7E03">
            <w:pPr>
              <w:pStyle w:val="TableEntry"/>
              <w:rPr>
                <w:lang w:eastAsia="en-US"/>
              </w:rPr>
            </w:pPr>
            <w:r w:rsidRPr="0009046D">
              <w:rPr>
                <w:lang w:eastAsia="en-US"/>
              </w:rPr>
              <w:t>uniqueId</w:t>
            </w:r>
          </w:p>
        </w:tc>
        <w:tc>
          <w:tcPr>
            <w:tcW w:w="2666" w:type="dxa"/>
            <w:shd w:val="clear" w:color="auto" w:fill="auto"/>
          </w:tcPr>
          <w:p w14:paraId="39E25EF7" w14:textId="01D4BC22" w:rsidR="00AF2B8D" w:rsidRPr="0009046D" w:rsidRDefault="00AF2B8D" w:rsidP="00A56891">
            <w:pPr>
              <w:pStyle w:val="TableEntry"/>
              <w:rPr>
                <w:lang w:eastAsia="en-US"/>
              </w:rPr>
            </w:pPr>
            <w:r w:rsidRPr="0009046D">
              <w:rPr>
                <w:lang w:eastAsia="en-US"/>
              </w:rPr>
              <w:t xml:space="preserve">Globally unique identifier assigned to the </w:t>
            </w:r>
            <w:r w:rsidR="00A56891" w:rsidRPr="0009046D">
              <w:rPr>
                <w:lang w:eastAsia="en-US"/>
              </w:rPr>
              <w:t>submission set</w:t>
            </w:r>
            <w:r w:rsidRPr="0009046D">
              <w:rPr>
                <w:lang w:eastAsia="en-US"/>
              </w:rPr>
              <w:t xml:space="preserve"> by its creator.</w:t>
            </w:r>
          </w:p>
        </w:tc>
        <w:tc>
          <w:tcPr>
            <w:tcW w:w="1890" w:type="dxa"/>
            <w:shd w:val="clear" w:color="auto" w:fill="auto"/>
          </w:tcPr>
          <w:p w14:paraId="3C61F615" w14:textId="77777777" w:rsidR="00AF2B8D" w:rsidRPr="0009046D" w:rsidRDefault="00AF2B8D" w:rsidP="00AD7E03">
            <w:pPr>
              <w:pStyle w:val="TableEntry"/>
              <w:rPr>
                <w:lang w:eastAsia="en-US"/>
              </w:rPr>
            </w:pPr>
            <w:r w:rsidRPr="0009046D">
              <w:rPr>
                <w:lang w:eastAsia="en-US"/>
              </w:rPr>
              <w:t>R</w:t>
            </w:r>
          </w:p>
        </w:tc>
        <w:tc>
          <w:tcPr>
            <w:tcW w:w="2610" w:type="dxa"/>
            <w:shd w:val="clear" w:color="auto" w:fill="auto"/>
          </w:tcPr>
          <w:p w14:paraId="152A60FE" w14:textId="77777777" w:rsidR="00AF2B8D" w:rsidRPr="0009046D" w:rsidRDefault="00AF2B8D" w:rsidP="00AD7E03">
            <w:pPr>
              <w:pStyle w:val="TableEntry"/>
              <w:rPr>
                <w:lang w:eastAsia="en-US"/>
              </w:rPr>
            </w:pPr>
            <w:r w:rsidRPr="0009046D">
              <w:rPr>
                <w:lang w:eastAsia="en-US"/>
              </w:rPr>
              <w:t>An OID.</w:t>
            </w:r>
          </w:p>
        </w:tc>
      </w:tr>
      <w:tr w:rsidR="00AF2B8D" w:rsidRPr="0009046D" w14:paraId="710EF039" w14:textId="77777777" w:rsidTr="00AD7E03">
        <w:trPr>
          <w:cantSplit/>
        </w:trPr>
        <w:tc>
          <w:tcPr>
            <w:tcW w:w="2482" w:type="dxa"/>
            <w:shd w:val="clear" w:color="auto" w:fill="auto"/>
          </w:tcPr>
          <w:p w14:paraId="0E8EF8F5" w14:textId="77777777" w:rsidR="00AF2B8D" w:rsidRPr="0009046D" w:rsidRDefault="00AF2B8D" w:rsidP="00AD7E03">
            <w:pPr>
              <w:pStyle w:val="TableEntry"/>
              <w:rPr>
                <w:lang w:eastAsia="en-US"/>
              </w:rPr>
            </w:pPr>
            <w:r w:rsidRPr="0009046D">
              <w:rPr>
                <w:lang w:eastAsia="en-US"/>
              </w:rPr>
              <w:t>referenceIdList</w:t>
            </w:r>
          </w:p>
        </w:tc>
        <w:tc>
          <w:tcPr>
            <w:tcW w:w="2666" w:type="dxa"/>
            <w:shd w:val="clear" w:color="auto" w:fill="auto"/>
          </w:tcPr>
          <w:p w14:paraId="1DF1887A" w14:textId="1B1D9DDE" w:rsidR="00AF2B8D" w:rsidRPr="0009046D" w:rsidRDefault="00AF2B8D" w:rsidP="00AD7E03">
            <w:pPr>
              <w:pStyle w:val="TableEntry"/>
              <w:rPr>
                <w:lang w:eastAsia="en-US"/>
              </w:rPr>
            </w:pPr>
            <w:r w:rsidRPr="0009046D">
              <w:rPr>
                <w:lang w:eastAsia="en-US"/>
              </w:rPr>
              <w:t xml:space="preserve">The referenceIdList contains the </w:t>
            </w:r>
            <w:r w:rsidR="00E8275F" w:rsidRPr="0009046D">
              <w:rPr>
                <w:lang w:eastAsia="en-US"/>
              </w:rPr>
              <w:t>referral ID, as described in PCC</w:t>
            </w:r>
            <w:r w:rsidR="00176FB7" w:rsidRPr="0009046D">
              <w:rPr>
                <w:lang w:eastAsia="en-US"/>
              </w:rPr>
              <w:t xml:space="preserve"> TF-1: X.1.3</w:t>
            </w:r>
            <w:r w:rsidRPr="0009046D">
              <w:rPr>
                <w:lang w:eastAsia="en-US"/>
              </w:rPr>
              <w:t>.1</w:t>
            </w:r>
          </w:p>
        </w:tc>
        <w:tc>
          <w:tcPr>
            <w:tcW w:w="1890" w:type="dxa"/>
            <w:shd w:val="clear" w:color="auto" w:fill="auto"/>
          </w:tcPr>
          <w:p w14:paraId="560D7002" w14:textId="77777777" w:rsidR="00AF2B8D" w:rsidRPr="0009046D" w:rsidRDefault="00AF2B8D"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5C8EE5B3" w14:textId="77777777" w:rsidR="00AF2B8D" w:rsidRPr="0009046D" w:rsidRDefault="00AF2B8D" w:rsidP="00AD7E03">
            <w:pPr>
              <w:pStyle w:val="TableEntry"/>
              <w:rPr>
                <w:lang w:eastAsia="en-US"/>
              </w:rPr>
            </w:pPr>
            <w:r w:rsidRPr="0009046D">
              <w:rPr>
                <w:lang w:eastAsia="en-US"/>
              </w:rPr>
              <w:t>This attribute is currently only defined by IHE for the Document Entry metadata. Since it is a Slot, however, it is not prohibited from being added to the Submission Set metadata.</w:t>
            </w:r>
          </w:p>
        </w:tc>
      </w:tr>
    </w:tbl>
    <w:p w14:paraId="65229FA2" w14:textId="77777777" w:rsidR="00AF2B8D" w:rsidRPr="0009046D" w:rsidRDefault="00AF2B8D" w:rsidP="00AF2B8D">
      <w:pPr>
        <w:pStyle w:val="BodyText"/>
        <w:rPr>
          <w:lang w:eastAsia="en-US"/>
        </w:rPr>
      </w:pPr>
    </w:p>
    <w:p w14:paraId="7C52FD76" w14:textId="7F2FB09D" w:rsidR="00AF2B8D" w:rsidRPr="0009046D" w:rsidRDefault="00A129F4" w:rsidP="00AD7E03">
      <w:pPr>
        <w:pStyle w:val="Heading7"/>
        <w:rPr>
          <w:noProof w:val="0"/>
        </w:rPr>
      </w:pPr>
      <w:bookmarkStart w:id="2320" w:name="_Toc482625049"/>
      <w:r w:rsidRPr="0009046D">
        <w:rPr>
          <w:noProof w:val="0"/>
        </w:rPr>
        <w:t>3.</w:t>
      </w:r>
      <w:r w:rsidR="008F3E89" w:rsidRPr="0009046D">
        <w:rPr>
          <w:noProof w:val="0"/>
        </w:rPr>
        <w:t>58</w:t>
      </w:r>
      <w:r w:rsidRPr="0009046D">
        <w:rPr>
          <w:noProof w:val="0"/>
        </w:rPr>
        <w:t>.4.1</w:t>
      </w:r>
      <w:r w:rsidR="00AF2B8D" w:rsidRPr="0009046D">
        <w:rPr>
          <w:noProof w:val="0"/>
        </w:rPr>
        <w:t>.2.1.2 Do</w:t>
      </w:r>
      <w:r w:rsidR="009345F6" w:rsidRPr="0009046D">
        <w:rPr>
          <w:noProof w:val="0"/>
        </w:rPr>
        <w:t xml:space="preserve">cument Entry for Referral </w:t>
      </w:r>
      <w:r w:rsidR="00AF2B8D" w:rsidRPr="0009046D">
        <w:rPr>
          <w:noProof w:val="0"/>
        </w:rPr>
        <w:t>Status Update</w:t>
      </w:r>
      <w:bookmarkEnd w:id="2320"/>
    </w:p>
    <w:p w14:paraId="16D2A27D" w14:textId="2D06B09E" w:rsidR="00AF2B8D" w:rsidRPr="0009046D" w:rsidRDefault="00AF2B8D" w:rsidP="00AF2B8D">
      <w:pPr>
        <w:pStyle w:val="BodyText"/>
        <w:rPr>
          <w:lang w:eastAsia="en-US"/>
        </w:rPr>
      </w:pPr>
      <w:r w:rsidRPr="0009046D">
        <w:rPr>
          <w:lang w:eastAsia="en-US"/>
        </w:rPr>
        <w:t>The table contains all required (R) Document Entry attributes, as well as any “required if known” (R2) or optional (O) attributes</w:t>
      </w:r>
      <w:r w:rsidR="00BA71F5" w:rsidRPr="0009046D">
        <w:rPr>
          <w:lang w:eastAsia="en-US"/>
        </w:rPr>
        <w:t xml:space="preserve"> from the XD* Metadata specification</w:t>
      </w:r>
      <w:r w:rsidRPr="0009046D">
        <w:rPr>
          <w:lang w:eastAsia="en-US"/>
        </w:rPr>
        <w:t>, where 360X imposes a specific constraint or connection to the content of the Document Entry.</w:t>
      </w:r>
      <w:del w:id="2321" w:author="Mary Jungers" w:date="2017-08-15T12:22:00Z">
        <w:r w:rsidR="00E54FFE" w:rsidRPr="0009046D" w:rsidDel="005C49FF">
          <w:rPr>
            <w:lang w:eastAsia="en-US"/>
          </w:rPr>
          <w:br/>
        </w:r>
      </w:del>
    </w:p>
    <w:p w14:paraId="29B04A63" w14:textId="090AE1F7" w:rsidR="00AF2B8D" w:rsidRPr="0009046D" w:rsidRDefault="00E54FFE" w:rsidP="00E54FFE">
      <w:pPr>
        <w:pStyle w:val="TableTitle"/>
        <w:rPr>
          <w:lang w:eastAsia="en-US"/>
        </w:rPr>
      </w:pPr>
      <w:r w:rsidRPr="0009046D">
        <w:t>Table 3.</w:t>
      </w:r>
      <w:r w:rsidR="008F3E89" w:rsidRPr="0009046D">
        <w:t>58</w:t>
      </w:r>
      <w:r w:rsidRPr="0009046D">
        <w:t>.4-2: 360X Document Entry Attributes for Status Update</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2"/>
        <w:gridCol w:w="2666"/>
        <w:gridCol w:w="1890"/>
        <w:gridCol w:w="2610"/>
      </w:tblGrid>
      <w:tr w:rsidR="00AF2B8D" w:rsidRPr="0009046D" w14:paraId="2EA3C72E" w14:textId="77777777" w:rsidTr="00AD7E03">
        <w:trPr>
          <w:cantSplit/>
          <w:tblHeader/>
        </w:trPr>
        <w:tc>
          <w:tcPr>
            <w:tcW w:w="2482" w:type="dxa"/>
            <w:shd w:val="clear" w:color="auto" w:fill="D9D9D9"/>
            <w:vAlign w:val="center"/>
          </w:tcPr>
          <w:p w14:paraId="6B227B8C" w14:textId="77777777" w:rsidR="00AF2B8D" w:rsidRPr="0009046D" w:rsidRDefault="00AF2B8D" w:rsidP="00AD7E03">
            <w:pPr>
              <w:pStyle w:val="TableEntryHeader"/>
              <w:rPr>
                <w:lang w:eastAsia="en-US"/>
              </w:rPr>
            </w:pPr>
            <w:r w:rsidRPr="0009046D">
              <w:rPr>
                <w:lang w:eastAsia="en-US"/>
              </w:rPr>
              <w:t>Attribute</w:t>
            </w:r>
          </w:p>
        </w:tc>
        <w:tc>
          <w:tcPr>
            <w:tcW w:w="2666" w:type="dxa"/>
            <w:shd w:val="clear" w:color="auto" w:fill="D9D9D9"/>
            <w:vAlign w:val="center"/>
          </w:tcPr>
          <w:p w14:paraId="24EAA3EB" w14:textId="77777777" w:rsidR="00AF2B8D" w:rsidRPr="0009046D" w:rsidRDefault="00AF2B8D" w:rsidP="00AD7E03">
            <w:pPr>
              <w:pStyle w:val="TableEntryHeader"/>
              <w:rPr>
                <w:lang w:eastAsia="en-US"/>
              </w:rPr>
            </w:pPr>
            <w:r w:rsidRPr="0009046D">
              <w:rPr>
                <w:lang w:eastAsia="en-US"/>
              </w:rPr>
              <w:t>Purpose within 360X</w:t>
            </w:r>
          </w:p>
        </w:tc>
        <w:tc>
          <w:tcPr>
            <w:tcW w:w="1890" w:type="dxa"/>
            <w:shd w:val="clear" w:color="auto" w:fill="D9D9D9"/>
            <w:vAlign w:val="center"/>
          </w:tcPr>
          <w:p w14:paraId="589F442A" w14:textId="77777777" w:rsidR="00AF2B8D" w:rsidRPr="0009046D" w:rsidRDefault="00AF2B8D" w:rsidP="00AD7E03">
            <w:pPr>
              <w:pStyle w:val="TableEntryHeader"/>
              <w:rPr>
                <w:lang w:eastAsia="en-US"/>
              </w:rPr>
            </w:pPr>
            <w:r w:rsidRPr="0009046D">
              <w:rPr>
                <w:lang w:eastAsia="en-US"/>
              </w:rPr>
              <w:t>Requirement</w:t>
            </w:r>
            <w:r w:rsidRPr="0009046D">
              <w:rPr>
                <w:lang w:eastAsia="en-US"/>
              </w:rPr>
              <w:br/>
              <w:t>(Source of requirement)</w:t>
            </w:r>
          </w:p>
        </w:tc>
        <w:tc>
          <w:tcPr>
            <w:tcW w:w="2610" w:type="dxa"/>
            <w:shd w:val="clear" w:color="auto" w:fill="D9D9D9"/>
            <w:vAlign w:val="center"/>
          </w:tcPr>
          <w:p w14:paraId="7106D845" w14:textId="77777777" w:rsidR="00AF2B8D" w:rsidRPr="0009046D" w:rsidRDefault="00AF2B8D" w:rsidP="00AD7E03">
            <w:pPr>
              <w:pStyle w:val="TableEntryHeader"/>
              <w:rPr>
                <w:lang w:eastAsia="en-US"/>
              </w:rPr>
            </w:pPr>
            <w:r w:rsidRPr="0009046D">
              <w:rPr>
                <w:lang w:eastAsia="en-US"/>
              </w:rPr>
              <w:t>Corresponding HL7 Field/Component/Subcomponent</w:t>
            </w:r>
          </w:p>
        </w:tc>
      </w:tr>
      <w:tr w:rsidR="00AF2B8D" w:rsidRPr="0009046D" w14:paraId="389C215C" w14:textId="77777777" w:rsidTr="00AD7E03">
        <w:trPr>
          <w:cantSplit/>
        </w:trPr>
        <w:tc>
          <w:tcPr>
            <w:tcW w:w="2482" w:type="dxa"/>
            <w:shd w:val="clear" w:color="auto" w:fill="auto"/>
          </w:tcPr>
          <w:p w14:paraId="5C1CE9C7" w14:textId="77777777" w:rsidR="00AF2B8D" w:rsidRPr="0009046D" w:rsidRDefault="00AF2B8D" w:rsidP="00AD7E03">
            <w:pPr>
              <w:pStyle w:val="TableEntry"/>
              <w:rPr>
                <w:lang w:eastAsia="en-US"/>
              </w:rPr>
            </w:pPr>
            <w:r w:rsidRPr="0009046D">
              <w:rPr>
                <w:lang w:eastAsia="en-US"/>
              </w:rPr>
              <w:t>author</w:t>
            </w:r>
          </w:p>
        </w:tc>
        <w:tc>
          <w:tcPr>
            <w:tcW w:w="2666" w:type="dxa"/>
            <w:shd w:val="clear" w:color="auto" w:fill="auto"/>
          </w:tcPr>
          <w:p w14:paraId="5C416EBA" w14:textId="77777777" w:rsidR="00AF2B8D" w:rsidRPr="0009046D" w:rsidRDefault="00F7523D" w:rsidP="00AD7E03">
            <w:pPr>
              <w:pStyle w:val="TableEntry"/>
              <w:rPr>
                <w:lang w:eastAsia="en-US"/>
              </w:rPr>
            </w:pPr>
            <w:r w:rsidRPr="0009046D">
              <w:rPr>
                <w:lang w:eastAsia="en-US"/>
              </w:rPr>
              <w:t>If supplied, SHALL</w:t>
            </w:r>
            <w:r w:rsidR="00AF2B8D" w:rsidRPr="0009046D">
              <w:rPr>
                <w:lang w:eastAsia="en-US"/>
              </w:rPr>
              <w:t xml:space="preserve"> </w:t>
            </w:r>
            <w:r w:rsidRPr="0009046D">
              <w:rPr>
                <w:lang w:eastAsia="en-US"/>
              </w:rPr>
              <w:t>indicate the person who is requesting the cancellation</w:t>
            </w:r>
            <w:r w:rsidR="00AF2B8D" w:rsidRPr="0009046D">
              <w:rPr>
                <w:lang w:eastAsia="en-US"/>
              </w:rPr>
              <w:t>.</w:t>
            </w:r>
          </w:p>
        </w:tc>
        <w:tc>
          <w:tcPr>
            <w:tcW w:w="1890" w:type="dxa"/>
            <w:shd w:val="clear" w:color="auto" w:fill="auto"/>
          </w:tcPr>
          <w:p w14:paraId="5541C3F0" w14:textId="77777777" w:rsidR="00AF2B8D" w:rsidRPr="0009046D" w:rsidRDefault="00AF2B8D" w:rsidP="00AD7E03">
            <w:pPr>
              <w:pStyle w:val="TableEntry"/>
              <w:rPr>
                <w:lang w:eastAsia="en-US"/>
              </w:rPr>
            </w:pPr>
            <w:r w:rsidRPr="0009046D">
              <w:rPr>
                <w:lang w:eastAsia="en-US"/>
              </w:rPr>
              <w:t>R</w:t>
            </w:r>
            <w:r w:rsidRPr="0009046D">
              <w:t>2</w:t>
            </w:r>
            <w:r w:rsidRPr="0009046D">
              <w:br/>
              <w:t>(XDR and XDM for Direct Messaging)</w:t>
            </w:r>
          </w:p>
        </w:tc>
        <w:tc>
          <w:tcPr>
            <w:tcW w:w="2610" w:type="dxa"/>
            <w:shd w:val="clear" w:color="auto" w:fill="auto"/>
          </w:tcPr>
          <w:p w14:paraId="5706BD61" w14:textId="77777777" w:rsidR="00AF2B8D" w:rsidRPr="0009046D" w:rsidRDefault="00AF2B8D" w:rsidP="00AD7E03">
            <w:pPr>
              <w:pStyle w:val="TableEntry"/>
              <w:rPr>
                <w:lang w:eastAsia="en-US"/>
              </w:rPr>
            </w:pPr>
          </w:p>
        </w:tc>
      </w:tr>
      <w:tr w:rsidR="00AF2B8D" w:rsidRPr="0009046D" w14:paraId="79BC0CF2" w14:textId="77777777" w:rsidTr="00AD7E03">
        <w:trPr>
          <w:cantSplit/>
        </w:trPr>
        <w:tc>
          <w:tcPr>
            <w:tcW w:w="2482" w:type="dxa"/>
            <w:shd w:val="clear" w:color="auto" w:fill="auto"/>
          </w:tcPr>
          <w:p w14:paraId="58B88835" w14:textId="77777777" w:rsidR="00AF2B8D" w:rsidRPr="0009046D" w:rsidRDefault="00AF2B8D" w:rsidP="00AD7E03">
            <w:pPr>
              <w:pStyle w:val="TableEntry"/>
              <w:rPr>
                <w:lang w:eastAsia="en-US"/>
              </w:rPr>
            </w:pPr>
            <w:r w:rsidRPr="0009046D">
              <w:rPr>
                <w:lang w:eastAsia="en-US"/>
              </w:rPr>
              <w:t>classCode</w:t>
            </w:r>
          </w:p>
        </w:tc>
        <w:tc>
          <w:tcPr>
            <w:tcW w:w="2666" w:type="dxa"/>
            <w:shd w:val="clear" w:color="auto" w:fill="auto"/>
          </w:tcPr>
          <w:p w14:paraId="3A4E4587" w14:textId="77777777" w:rsidR="00AF2B8D" w:rsidRPr="0009046D" w:rsidRDefault="00AF2B8D" w:rsidP="00AD7E03">
            <w:pPr>
              <w:pStyle w:val="TableEntry"/>
              <w:rPr>
                <w:lang w:eastAsia="en-US"/>
              </w:rPr>
            </w:pPr>
            <w:r w:rsidRPr="0009046D">
              <w:rPr>
                <w:lang w:eastAsia="en-US"/>
              </w:rPr>
              <w:t>Identifies the specific document type, in this case an HL7 V2 Order Status Update.</w:t>
            </w:r>
          </w:p>
        </w:tc>
        <w:tc>
          <w:tcPr>
            <w:tcW w:w="1890" w:type="dxa"/>
            <w:shd w:val="clear" w:color="auto" w:fill="auto"/>
          </w:tcPr>
          <w:p w14:paraId="67CE1193" w14:textId="77777777" w:rsidR="00AF2B8D" w:rsidRPr="0009046D" w:rsidRDefault="00AF2B8D" w:rsidP="00AD7E03">
            <w:pPr>
              <w:pStyle w:val="TableEntry"/>
              <w:rPr>
                <w:lang w:eastAsia="en-US"/>
              </w:rPr>
            </w:pPr>
            <w:r w:rsidRPr="0009046D">
              <w:rPr>
                <w:lang w:eastAsia="en-US"/>
              </w:rPr>
              <w:t xml:space="preserve">R </w:t>
            </w:r>
            <w:r w:rsidRPr="0009046D">
              <w:rPr>
                <w:lang w:eastAsia="en-US"/>
              </w:rPr>
              <w:br/>
              <w:t>(360X)</w:t>
            </w:r>
            <w:r w:rsidRPr="0009046D">
              <w:rPr>
                <w:lang w:eastAsia="en-US"/>
              </w:rPr>
              <w:br/>
              <w:t>(R2 XDR and XDM for Direct Messaging)</w:t>
            </w:r>
          </w:p>
        </w:tc>
        <w:tc>
          <w:tcPr>
            <w:tcW w:w="2610" w:type="dxa"/>
            <w:shd w:val="clear" w:color="auto" w:fill="auto"/>
          </w:tcPr>
          <w:p w14:paraId="678523D2" w14:textId="2F26EEA4" w:rsidR="00AF2B8D" w:rsidRPr="0009046D" w:rsidRDefault="00015AA8" w:rsidP="00AD7E03">
            <w:pPr>
              <w:pStyle w:val="TableEntry"/>
              <w:rPr>
                <w:lang w:eastAsia="en-US"/>
              </w:rPr>
            </w:pPr>
            <w:r w:rsidRPr="0009046D">
              <w:rPr>
                <w:lang w:eastAsia="en-US"/>
              </w:rPr>
              <w:t>Message Type in MSH-9.1 value: OSU</w:t>
            </w:r>
            <w:r w:rsidRPr="0009046D">
              <w:rPr>
                <w:lang w:eastAsia="en-US"/>
              </w:rPr>
              <w:br/>
              <w:t>name: Order status update message</w:t>
            </w:r>
            <w:r w:rsidRPr="0009046D">
              <w:rPr>
                <w:lang w:eastAsia="en-US"/>
              </w:rPr>
              <w:br/>
              <w:t xml:space="preserve">coding system: </w:t>
            </w:r>
            <w:r w:rsidRPr="0009046D">
              <w:t>2.16.840.1.113883.12.76</w:t>
            </w:r>
          </w:p>
        </w:tc>
      </w:tr>
      <w:tr w:rsidR="00AF2B8D" w:rsidRPr="0009046D" w14:paraId="6C82DBB6" w14:textId="77777777" w:rsidTr="00AD7E03">
        <w:trPr>
          <w:cantSplit/>
        </w:trPr>
        <w:tc>
          <w:tcPr>
            <w:tcW w:w="2482" w:type="dxa"/>
            <w:shd w:val="clear" w:color="auto" w:fill="auto"/>
          </w:tcPr>
          <w:p w14:paraId="3E49A211" w14:textId="77777777" w:rsidR="00AF2B8D" w:rsidRPr="0009046D" w:rsidRDefault="00AF2B8D" w:rsidP="00AD7E03">
            <w:pPr>
              <w:pStyle w:val="TableEntry"/>
              <w:rPr>
                <w:lang w:eastAsia="en-US"/>
              </w:rPr>
            </w:pPr>
            <w:r w:rsidRPr="0009046D">
              <w:rPr>
                <w:lang w:eastAsia="en-US"/>
              </w:rPr>
              <w:t>confidentialityCode</w:t>
            </w:r>
          </w:p>
        </w:tc>
        <w:tc>
          <w:tcPr>
            <w:tcW w:w="2666" w:type="dxa"/>
            <w:shd w:val="clear" w:color="auto" w:fill="auto"/>
          </w:tcPr>
          <w:p w14:paraId="29DB2D49" w14:textId="77777777" w:rsidR="00AF2B8D" w:rsidRPr="0009046D" w:rsidRDefault="00AF2B8D" w:rsidP="00AD7E03">
            <w:pPr>
              <w:pStyle w:val="TableEntry"/>
              <w:rPr>
                <w:lang w:eastAsia="en-US"/>
              </w:rPr>
            </w:pPr>
            <w:r w:rsidRPr="0009046D">
              <w:rPr>
                <w:lang w:eastAsia="en-US"/>
              </w:rPr>
              <w:t>Identifies the confidentiality defined for the order.</w:t>
            </w:r>
            <w:r w:rsidRPr="0009046D">
              <w:rPr>
                <w:lang w:eastAsia="en-US"/>
              </w:rPr>
              <w:br/>
              <w:t>Implementations SHOULD NOT use codes that reveal the specific trigger causes of confidentiality (e.g., ETH, HIV, PSY, SDV)</w:t>
            </w:r>
          </w:p>
        </w:tc>
        <w:tc>
          <w:tcPr>
            <w:tcW w:w="1890" w:type="dxa"/>
            <w:shd w:val="clear" w:color="auto" w:fill="auto"/>
          </w:tcPr>
          <w:p w14:paraId="58650B75" w14:textId="77777777" w:rsidR="00AF2B8D" w:rsidRPr="0009046D" w:rsidRDefault="00AF2B8D" w:rsidP="00AD7E03">
            <w:pPr>
              <w:pStyle w:val="TableEntry"/>
              <w:rPr>
                <w:lang w:eastAsia="en-US"/>
              </w:rPr>
            </w:pPr>
            <w:r w:rsidRPr="0009046D">
              <w:rPr>
                <w:lang w:eastAsia="en-US"/>
              </w:rPr>
              <w:t>R2</w:t>
            </w:r>
            <w:r w:rsidRPr="0009046D">
              <w:rPr>
                <w:lang w:eastAsia="en-US"/>
              </w:rPr>
              <w:br/>
              <w:t>(XDR and XDM for Direct Messaging)</w:t>
            </w:r>
          </w:p>
        </w:tc>
        <w:tc>
          <w:tcPr>
            <w:tcW w:w="2610" w:type="dxa"/>
            <w:shd w:val="clear" w:color="auto" w:fill="auto"/>
          </w:tcPr>
          <w:p w14:paraId="37755B59" w14:textId="77777777" w:rsidR="00AF2B8D" w:rsidRPr="0009046D" w:rsidRDefault="00AF2B8D" w:rsidP="00AD7E03">
            <w:pPr>
              <w:pStyle w:val="TableEntry"/>
              <w:rPr>
                <w:lang w:eastAsia="en-US"/>
              </w:rPr>
            </w:pPr>
            <w:r w:rsidRPr="0009046D">
              <w:rPr>
                <w:lang w:eastAsia="en-US"/>
              </w:rPr>
              <w:t>Confidentiality Code in ORC-28</w:t>
            </w:r>
            <w:r w:rsidR="00F7523D" w:rsidRPr="0009046D">
              <w:rPr>
                <w:lang w:eastAsia="en-US"/>
              </w:rPr>
              <w:t>.</w:t>
            </w:r>
            <w:r w:rsidRPr="0009046D">
              <w:rPr>
                <w:lang w:eastAsia="en-US"/>
              </w:rPr>
              <w:br/>
              <w:t>Implementations SHOULD constrain to values that do not reflect the cause of confidentiality such as:</w:t>
            </w:r>
          </w:p>
          <w:p w14:paraId="2C3E48FD" w14:textId="77777777" w:rsidR="00AF2B8D" w:rsidRPr="0009046D" w:rsidRDefault="00AF2B8D" w:rsidP="00AD7E03">
            <w:pPr>
              <w:pStyle w:val="TableEntry"/>
              <w:rPr>
                <w:lang w:eastAsia="en-US"/>
              </w:rPr>
            </w:pPr>
            <w:r w:rsidRPr="0009046D">
              <w:rPr>
                <w:lang w:eastAsia="en-US"/>
              </w:rPr>
              <w:t>V Very restricted</w:t>
            </w:r>
            <w:r w:rsidRPr="0009046D">
              <w:rPr>
                <w:lang w:eastAsia="en-US"/>
              </w:rPr>
              <w:br/>
              <w:t>R Restricted</w:t>
            </w:r>
            <w:r w:rsidRPr="0009046D">
              <w:rPr>
                <w:lang w:eastAsia="en-US"/>
              </w:rPr>
              <w:br/>
              <w:t>U Usual control</w:t>
            </w:r>
          </w:p>
        </w:tc>
      </w:tr>
      <w:tr w:rsidR="00AF2B8D" w:rsidRPr="0009046D" w14:paraId="5CFBB1AA" w14:textId="77777777" w:rsidTr="00AD7E03">
        <w:trPr>
          <w:cantSplit/>
        </w:trPr>
        <w:tc>
          <w:tcPr>
            <w:tcW w:w="2482" w:type="dxa"/>
            <w:shd w:val="clear" w:color="auto" w:fill="auto"/>
          </w:tcPr>
          <w:p w14:paraId="7333D218" w14:textId="77777777" w:rsidR="00AF2B8D" w:rsidRPr="0009046D" w:rsidRDefault="00AF2B8D" w:rsidP="00AD7E03">
            <w:pPr>
              <w:pStyle w:val="TableEntry"/>
              <w:rPr>
                <w:lang w:eastAsia="en-US"/>
              </w:rPr>
            </w:pPr>
            <w:r w:rsidRPr="0009046D">
              <w:rPr>
                <w:lang w:eastAsia="en-US"/>
              </w:rPr>
              <w:t>creationTime</w:t>
            </w:r>
          </w:p>
        </w:tc>
        <w:tc>
          <w:tcPr>
            <w:tcW w:w="2666" w:type="dxa"/>
            <w:shd w:val="clear" w:color="auto" w:fill="auto"/>
          </w:tcPr>
          <w:p w14:paraId="260FE206" w14:textId="77777777" w:rsidR="00AF2B8D" w:rsidRPr="0009046D" w:rsidRDefault="00AF2B8D" w:rsidP="00AD7E03">
            <w:pPr>
              <w:pStyle w:val="TableEntry"/>
              <w:rPr>
                <w:lang w:eastAsia="en-US"/>
              </w:rPr>
            </w:pPr>
            <w:r w:rsidRPr="0009046D">
              <w:rPr>
                <w:lang w:eastAsia="en-US"/>
              </w:rPr>
              <w:t>Defines the creation time of the order message (as opposed to the order itself)</w:t>
            </w:r>
          </w:p>
        </w:tc>
        <w:tc>
          <w:tcPr>
            <w:tcW w:w="1890" w:type="dxa"/>
            <w:shd w:val="clear" w:color="auto" w:fill="auto"/>
          </w:tcPr>
          <w:p w14:paraId="4A5ECB08" w14:textId="77777777" w:rsidR="00AF2B8D" w:rsidRPr="0009046D" w:rsidRDefault="00AF2B8D" w:rsidP="00AD7E03">
            <w:pPr>
              <w:pStyle w:val="TableEntry"/>
              <w:rPr>
                <w:lang w:eastAsia="en-US"/>
              </w:rPr>
            </w:pPr>
            <w:r w:rsidRPr="0009046D">
              <w:rPr>
                <w:lang w:eastAsia="en-US"/>
              </w:rPr>
              <w:t>R2</w:t>
            </w:r>
            <w:r w:rsidRPr="0009046D">
              <w:rPr>
                <w:lang w:eastAsia="en-US"/>
              </w:rPr>
              <w:br/>
              <w:t>(XDR and XDM for Direct Messaging)</w:t>
            </w:r>
          </w:p>
        </w:tc>
        <w:tc>
          <w:tcPr>
            <w:tcW w:w="2610" w:type="dxa"/>
            <w:shd w:val="clear" w:color="auto" w:fill="auto"/>
          </w:tcPr>
          <w:p w14:paraId="319FDD5B" w14:textId="77777777" w:rsidR="00AF2B8D" w:rsidRPr="0009046D" w:rsidRDefault="00AF2B8D" w:rsidP="00AD7E03">
            <w:pPr>
              <w:pStyle w:val="TableEntry"/>
              <w:rPr>
                <w:lang w:eastAsia="en-US"/>
              </w:rPr>
            </w:pPr>
            <w:r w:rsidRPr="0009046D">
              <w:rPr>
                <w:lang w:eastAsia="en-US"/>
              </w:rPr>
              <w:t xml:space="preserve">Date/Time of Message in MSH-7. In </w:t>
            </w:r>
            <w:r w:rsidR="00F7523D" w:rsidRPr="0009046D">
              <w:rPr>
                <w:lang w:eastAsia="en-US"/>
              </w:rPr>
              <w:t>the metadata the timestamp SHALL</w:t>
            </w:r>
            <w:r w:rsidRPr="0009046D">
              <w:rPr>
                <w:lang w:eastAsia="en-US"/>
              </w:rPr>
              <w:t xml:space="preserve"> be in UTC time.</w:t>
            </w:r>
          </w:p>
        </w:tc>
      </w:tr>
      <w:tr w:rsidR="00AF2B8D" w:rsidRPr="0009046D" w14:paraId="64408232" w14:textId="77777777" w:rsidTr="00AD7E03">
        <w:trPr>
          <w:cantSplit/>
        </w:trPr>
        <w:tc>
          <w:tcPr>
            <w:tcW w:w="2482" w:type="dxa"/>
            <w:shd w:val="clear" w:color="auto" w:fill="auto"/>
          </w:tcPr>
          <w:p w14:paraId="3EDBBD25" w14:textId="77777777" w:rsidR="00AF2B8D" w:rsidRPr="0009046D" w:rsidRDefault="00AF2B8D" w:rsidP="00AD7E03">
            <w:pPr>
              <w:pStyle w:val="TableEntry"/>
              <w:rPr>
                <w:lang w:eastAsia="en-US"/>
              </w:rPr>
            </w:pPr>
            <w:r w:rsidRPr="0009046D">
              <w:rPr>
                <w:lang w:eastAsia="en-US"/>
              </w:rPr>
              <w:lastRenderedPageBreak/>
              <w:t>entryUUID</w:t>
            </w:r>
          </w:p>
        </w:tc>
        <w:tc>
          <w:tcPr>
            <w:tcW w:w="2666" w:type="dxa"/>
            <w:shd w:val="clear" w:color="auto" w:fill="auto"/>
          </w:tcPr>
          <w:p w14:paraId="0EF40DFC" w14:textId="77777777" w:rsidR="00AF2B8D" w:rsidRPr="0009046D" w:rsidRDefault="00AF2B8D" w:rsidP="00AD7E03">
            <w:pPr>
              <w:pStyle w:val="TableEntry"/>
              <w:rPr>
                <w:lang w:eastAsia="en-US"/>
              </w:rPr>
            </w:pPr>
            <w:r w:rsidRPr="0009046D">
              <w:rPr>
                <w:lang w:eastAsia="en-US"/>
              </w:rPr>
              <w:t>The identifier used for referencing the Document Entry object within the metadata</w:t>
            </w:r>
          </w:p>
        </w:tc>
        <w:tc>
          <w:tcPr>
            <w:tcW w:w="1890" w:type="dxa"/>
            <w:shd w:val="clear" w:color="auto" w:fill="auto"/>
          </w:tcPr>
          <w:p w14:paraId="43C93258" w14:textId="77777777" w:rsidR="00AF2B8D" w:rsidRPr="0009046D" w:rsidRDefault="00AF2B8D" w:rsidP="00AD7E03">
            <w:pPr>
              <w:pStyle w:val="TableEntry"/>
              <w:rPr>
                <w:lang w:eastAsia="en-US"/>
              </w:rPr>
            </w:pPr>
            <w:r w:rsidRPr="0009046D">
              <w:rPr>
                <w:lang w:eastAsia="en-US"/>
              </w:rPr>
              <w:t>R</w:t>
            </w:r>
            <w:r w:rsidRPr="0009046D">
              <w:rPr>
                <w:lang w:eastAsia="en-US"/>
              </w:rPr>
              <w:br/>
              <w:t>(XDR and XDM for Direct Messaging)</w:t>
            </w:r>
          </w:p>
        </w:tc>
        <w:tc>
          <w:tcPr>
            <w:tcW w:w="2610" w:type="dxa"/>
            <w:shd w:val="clear" w:color="auto" w:fill="auto"/>
          </w:tcPr>
          <w:p w14:paraId="189D43D8" w14:textId="77777777" w:rsidR="00AF2B8D" w:rsidRPr="0009046D" w:rsidRDefault="00AF2B8D" w:rsidP="00AD7E03">
            <w:pPr>
              <w:pStyle w:val="TableEntry"/>
              <w:rPr>
                <w:lang w:eastAsia="en-US"/>
              </w:rPr>
            </w:pPr>
            <w:r w:rsidRPr="0009046D">
              <w:rPr>
                <w:lang w:eastAsia="en-US"/>
              </w:rPr>
              <w:t>N/A</w:t>
            </w:r>
            <w:r w:rsidRPr="0009046D">
              <w:rPr>
                <w:lang w:eastAsia="en-US"/>
              </w:rPr>
              <w:br/>
            </w:r>
          </w:p>
        </w:tc>
      </w:tr>
      <w:tr w:rsidR="004B2E0D" w:rsidRPr="0009046D" w14:paraId="0F28E884" w14:textId="77777777" w:rsidTr="00AD7E03">
        <w:trPr>
          <w:cantSplit/>
        </w:trPr>
        <w:tc>
          <w:tcPr>
            <w:tcW w:w="2482" w:type="dxa"/>
            <w:shd w:val="clear" w:color="auto" w:fill="auto"/>
          </w:tcPr>
          <w:p w14:paraId="19CF9201" w14:textId="77777777" w:rsidR="004B2E0D" w:rsidRPr="0009046D" w:rsidRDefault="004B2E0D" w:rsidP="004B2E0D">
            <w:pPr>
              <w:pStyle w:val="TableEntry"/>
              <w:rPr>
                <w:lang w:eastAsia="en-US"/>
              </w:rPr>
            </w:pPr>
            <w:r w:rsidRPr="0009046D">
              <w:rPr>
                <w:lang w:eastAsia="en-US"/>
              </w:rPr>
              <w:t>formatCode</w:t>
            </w:r>
          </w:p>
        </w:tc>
        <w:tc>
          <w:tcPr>
            <w:tcW w:w="2666" w:type="dxa"/>
            <w:shd w:val="clear" w:color="auto" w:fill="auto"/>
          </w:tcPr>
          <w:p w14:paraId="4B210209" w14:textId="77777777" w:rsidR="004B2E0D" w:rsidRPr="0009046D" w:rsidRDefault="004B2E0D" w:rsidP="004B2E0D">
            <w:pPr>
              <w:pStyle w:val="TableEntry"/>
              <w:rPr>
                <w:lang w:eastAsia="en-US"/>
              </w:rPr>
            </w:pPr>
            <w:r w:rsidRPr="0009046D">
              <w:rPr>
                <w:lang w:eastAsia="en-US"/>
              </w:rPr>
              <w:t xml:space="preserve">The specific format for the message </w:t>
            </w:r>
          </w:p>
        </w:tc>
        <w:tc>
          <w:tcPr>
            <w:tcW w:w="1890" w:type="dxa"/>
            <w:shd w:val="clear" w:color="auto" w:fill="auto"/>
          </w:tcPr>
          <w:p w14:paraId="4C57ECA9" w14:textId="77777777" w:rsidR="004B2E0D" w:rsidRPr="0009046D" w:rsidRDefault="004B2E0D" w:rsidP="004B2E0D">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641EDD9E" w14:textId="442FCF79" w:rsidR="004B2E0D" w:rsidRPr="0009046D" w:rsidRDefault="004B2E0D" w:rsidP="004B2E0D">
            <w:pPr>
              <w:pStyle w:val="TableEntry"/>
              <w:rPr>
                <w:lang w:eastAsia="en-US"/>
              </w:rPr>
            </w:pPr>
            <w:r w:rsidRPr="0009046D">
              <w:rPr>
                <w:lang w:eastAsia="en-US"/>
              </w:rPr>
              <w:t>Based on MSH-9.1 and MSH-9.2</w:t>
            </w:r>
            <w:r w:rsidRPr="0009046D">
              <w:rPr>
                <w:lang w:eastAsia="en-US"/>
              </w:rPr>
              <w:br/>
              <w:t>value: urn:ihe:pcc:360x:hl7:OSU:O51:2017</w:t>
            </w:r>
            <w:r w:rsidRPr="0009046D">
              <w:rPr>
                <w:lang w:eastAsia="en-US"/>
              </w:rPr>
              <w:br/>
              <w:t>name: Order status update</w:t>
            </w:r>
            <w:r w:rsidRPr="0009046D">
              <w:rPr>
                <w:lang w:eastAsia="en-US"/>
              </w:rPr>
              <w:br/>
              <w:t xml:space="preserve">coding system: </w:t>
            </w:r>
            <w:r w:rsidRPr="0009046D">
              <w:t>1.3.6.1.4.1.19376.1.2.3</w:t>
            </w:r>
          </w:p>
        </w:tc>
      </w:tr>
      <w:tr w:rsidR="004B2E0D" w:rsidRPr="0009046D" w14:paraId="06F4372B" w14:textId="77777777" w:rsidTr="00AD7E03">
        <w:trPr>
          <w:cantSplit/>
        </w:trPr>
        <w:tc>
          <w:tcPr>
            <w:tcW w:w="2482" w:type="dxa"/>
            <w:shd w:val="clear" w:color="auto" w:fill="auto"/>
          </w:tcPr>
          <w:p w14:paraId="2F6CDBEF" w14:textId="77777777" w:rsidR="004B2E0D" w:rsidRPr="0009046D" w:rsidRDefault="004B2E0D" w:rsidP="004B2E0D">
            <w:pPr>
              <w:pStyle w:val="TableEntry"/>
              <w:rPr>
                <w:lang w:eastAsia="en-US"/>
              </w:rPr>
            </w:pPr>
            <w:r w:rsidRPr="0009046D">
              <w:rPr>
                <w:lang w:eastAsia="en-US"/>
              </w:rPr>
              <w:t>hash</w:t>
            </w:r>
          </w:p>
        </w:tc>
        <w:tc>
          <w:tcPr>
            <w:tcW w:w="2666" w:type="dxa"/>
            <w:shd w:val="clear" w:color="auto" w:fill="auto"/>
          </w:tcPr>
          <w:p w14:paraId="7E3E1A57" w14:textId="77777777" w:rsidR="004B2E0D" w:rsidRPr="0009046D" w:rsidRDefault="004B2E0D" w:rsidP="004B2E0D">
            <w:pPr>
              <w:pStyle w:val="TableEntry"/>
              <w:rPr>
                <w:lang w:eastAsia="en-US"/>
              </w:rPr>
            </w:pPr>
            <w:r w:rsidRPr="0009046D">
              <w:rPr>
                <w:lang w:eastAsia="en-US"/>
              </w:rPr>
              <w:t>SHA-1 hash of the content</w:t>
            </w:r>
          </w:p>
        </w:tc>
        <w:tc>
          <w:tcPr>
            <w:tcW w:w="1890" w:type="dxa"/>
            <w:shd w:val="clear" w:color="auto" w:fill="auto"/>
          </w:tcPr>
          <w:p w14:paraId="2F85767D" w14:textId="77777777" w:rsidR="004B2E0D" w:rsidRPr="0009046D" w:rsidRDefault="004B2E0D" w:rsidP="004B2E0D">
            <w:pPr>
              <w:pStyle w:val="TableEntry"/>
              <w:rPr>
                <w:lang w:eastAsia="en-US"/>
              </w:rPr>
            </w:pPr>
            <w:r w:rsidRPr="0009046D">
              <w:rPr>
                <w:lang w:eastAsia="en-US"/>
              </w:rPr>
              <w:t>R</w:t>
            </w:r>
            <w:r w:rsidRPr="0009046D">
              <w:rPr>
                <w:lang w:eastAsia="en-US"/>
              </w:rPr>
              <w:br/>
              <w:t>(XDM)</w:t>
            </w:r>
          </w:p>
        </w:tc>
        <w:tc>
          <w:tcPr>
            <w:tcW w:w="2610" w:type="dxa"/>
            <w:shd w:val="clear" w:color="auto" w:fill="auto"/>
          </w:tcPr>
          <w:p w14:paraId="2E1F6F0E" w14:textId="77777777" w:rsidR="004B2E0D" w:rsidRPr="0009046D" w:rsidRDefault="004B2E0D" w:rsidP="004B2E0D">
            <w:pPr>
              <w:pStyle w:val="TableEntry"/>
              <w:rPr>
                <w:lang w:eastAsia="en-US"/>
              </w:rPr>
            </w:pPr>
            <w:r w:rsidRPr="0009046D">
              <w:rPr>
                <w:lang w:eastAsia="en-US"/>
              </w:rPr>
              <w:t>N/A</w:t>
            </w:r>
          </w:p>
        </w:tc>
      </w:tr>
      <w:tr w:rsidR="004B2E0D" w:rsidRPr="0009046D" w14:paraId="2E3F40D9" w14:textId="77777777" w:rsidTr="00AD7E03">
        <w:trPr>
          <w:cantSplit/>
        </w:trPr>
        <w:tc>
          <w:tcPr>
            <w:tcW w:w="2482" w:type="dxa"/>
            <w:shd w:val="clear" w:color="auto" w:fill="auto"/>
          </w:tcPr>
          <w:p w14:paraId="61F5203F" w14:textId="77777777" w:rsidR="004B2E0D" w:rsidRPr="0009046D" w:rsidRDefault="004B2E0D" w:rsidP="004B2E0D">
            <w:pPr>
              <w:pStyle w:val="TableEntry"/>
              <w:rPr>
                <w:lang w:eastAsia="en-US"/>
              </w:rPr>
            </w:pPr>
            <w:r w:rsidRPr="0009046D">
              <w:rPr>
                <w:lang w:eastAsia="en-US"/>
              </w:rPr>
              <w:t>healthcareFacilityTypeCode</w:t>
            </w:r>
          </w:p>
        </w:tc>
        <w:tc>
          <w:tcPr>
            <w:tcW w:w="2666" w:type="dxa"/>
            <w:shd w:val="clear" w:color="auto" w:fill="auto"/>
          </w:tcPr>
          <w:p w14:paraId="13E2F080" w14:textId="77777777" w:rsidR="004B2E0D" w:rsidRPr="0009046D" w:rsidRDefault="004B2E0D" w:rsidP="004B2E0D">
            <w:pPr>
              <w:pStyle w:val="TableEntry"/>
              <w:rPr>
                <w:lang w:eastAsia="en-US"/>
              </w:rPr>
            </w:pPr>
            <w:r w:rsidRPr="0009046D">
              <w:rPr>
                <w:lang w:eastAsia="en-US"/>
              </w:rPr>
              <w:t xml:space="preserve">See also practice setting type. This code represents the type of organizational setting which accepted the referral request. </w:t>
            </w:r>
          </w:p>
        </w:tc>
        <w:tc>
          <w:tcPr>
            <w:tcW w:w="1890" w:type="dxa"/>
            <w:shd w:val="clear" w:color="auto" w:fill="auto"/>
          </w:tcPr>
          <w:p w14:paraId="0431094A" w14:textId="77777777" w:rsidR="004B2E0D" w:rsidRPr="0009046D" w:rsidRDefault="004B2E0D" w:rsidP="004B2E0D">
            <w:pPr>
              <w:pStyle w:val="TableEntry"/>
              <w:rPr>
                <w:lang w:eastAsia="en-US"/>
              </w:rPr>
            </w:pPr>
            <w:r w:rsidRPr="0009046D">
              <w:rPr>
                <w:lang w:eastAsia="en-US"/>
              </w:rPr>
              <w:t>R2</w:t>
            </w:r>
            <w:r w:rsidRPr="0009046D">
              <w:rPr>
                <w:lang w:eastAsia="en-US"/>
              </w:rPr>
              <w:br/>
              <w:t>(XDR and XDM for Direct Messaging)</w:t>
            </w:r>
          </w:p>
        </w:tc>
        <w:tc>
          <w:tcPr>
            <w:tcW w:w="2610" w:type="dxa"/>
            <w:shd w:val="clear" w:color="auto" w:fill="auto"/>
          </w:tcPr>
          <w:p w14:paraId="683E047E" w14:textId="77777777" w:rsidR="004B2E0D" w:rsidRPr="0009046D" w:rsidRDefault="004B2E0D" w:rsidP="004B2E0D">
            <w:pPr>
              <w:pStyle w:val="TableEntry"/>
              <w:rPr>
                <w:lang w:eastAsia="en-US"/>
              </w:rPr>
            </w:pPr>
            <w:r w:rsidRPr="0009046D">
              <w:rPr>
                <w:lang w:eastAsia="en-US"/>
              </w:rPr>
              <w:t>May be derived from / mapped to the information in ORC-21 through 24</w:t>
            </w:r>
          </w:p>
        </w:tc>
      </w:tr>
      <w:tr w:rsidR="004B2E0D" w:rsidRPr="0009046D" w14:paraId="5A6E3193" w14:textId="77777777" w:rsidTr="00AD7E03">
        <w:trPr>
          <w:cantSplit/>
        </w:trPr>
        <w:tc>
          <w:tcPr>
            <w:tcW w:w="2482" w:type="dxa"/>
            <w:shd w:val="clear" w:color="auto" w:fill="auto"/>
          </w:tcPr>
          <w:p w14:paraId="4BA78DF6" w14:textId="77777777" w:rsidR="004B2E0D" w:rsidRPr="0009046D" w:rsidRDefault="004B2E0D" w:rsidP="004B2E0D">
            <w:pPr>
              <w:pStyle w:val="TableEntry"/>
              <w:rPr>
                <w:lang w:eastAsia="en-US"/>
              </w:rPr>
            </w:pPr>
            <w:r w:rsidRPr="0009046D">
              <w:rPr>
                <w:lang w:eastAsia="en-US"/>
              </w:rPr>
              <w:t>languageCode</w:t>
            </w:r>
          </w:p>
        </w:tc>
        <w:tc>
          <w:tcPr>
            <w:tcW w:w="2666" w:type="dxa"/>
            <w:shd w:val="clear" w:color="auto" w:fill="auto"/>
          </w:tcPr>
          <w:p w14:paraId="75FDFAFE" w14:textId="77777777" w:rsidR="004B2E0D" w:rsidRPr="0009046D" w:rsidRDefault="004B2E0D" w:rsidP="004B2E0D">
            <w:pPr>
              <w:pStyle w:val="TableEntry"/>
              <w:rPr>
                <w:lang w:eastAsia="en-US"/>
              </w:rPr>
            </w:pPr>
            <w:r w:rsidRPr="0009046D">
              <w:rPr>
                <w:lang w:eastAsia="en-US"/>
              </w:rPr>
              <w:t>Specifies the language of the document (order / referral request)</w:t>
            </w:r>
          </w:p>
        </w:tc>
        <w:tc>
          <w:tcPr>
            <w:tcW w:w="1890" w:type="dxa"/>
            <w:shd w:val="clear" w:color="auto" w:fill="auto"/>
          </w:tcPr>
          <w:p w14:paraId="2B92E04E" w14:textId="77777777" w:rsidR="004B2E0D" w:rsidRPr="0009046D" w:rsidRDefault="004B2E0D" w:rsidP="004B2E0D">
            <w:pPr>
              <w:pStyle w:val="TableEntry"/>
              <w:rPr>
                <w:lang w:eastAsia="en-US"/>
              </w:rPr>
            </w:pPr>
            <w:r w:rsidRPr="0009046D">
              <w:rPr>
                <w:lang w:eastAsia="en-US"/>
              </w:rPr>
              <w:t>R2</w:t>
            </w:r>
            <w:r w:rsidRPr="0009046D">
              <w:rPr>
                <w:lang w:eastAsia="en-US"/>
              </w:rPr>
              <w:br/>
              <w:t>(XDR and XDM for Direct Messaging)</w:t>
            </w:r>
          </w:p>
        </w:tc>
        <w:tc>
          <w:tcPr>
            <w:tcW w:w="2610" w:type="dxa"/>
            <w:shd w:val="clear" w:color="auto" w:fill="auto"/>
          </w:tcPr>
          <w:p w14:paraId="3CB3D7E5" w14:textId="77777777" w:rsidR="004B2E0D" w:rsidRPr="0009046D" w:rsidRDefault="004B2E0D" w:rsidP="004B2E0D">
            <w:pPr>
              <w:pStyle w:val="TableEntry"/>
              <w:rPr>
                <w:lang w:eastAsia="en-US"/>
              </w:rPr>
            </w:pPr>
            <w:r w:rsidRPr="0009046D">
              <w:rPr>
                <w:lang w:eastAsia="en-US"/>
              </w:rPr>
              <w:t>Principal Language of Message in MSH-19</w:t>
            </w:r>
          </w:p>
        </w:tc>
      </w:tr>
      <w:tr w:rsidR="004B2E0D" w:rsidRPr="0009046D" w14:paraId="7D4350F3" w14:textId="77777777" w:rsidTr="00AD7E03">
        <w:trPr>
          <w:cantSplit/>
        </w:trPr>
        <w:tc>
          <w:tcPr>
            <w:tcW w:w="2482" w:type="dxa"/>
            <w:shd w:val="clear" w:color="auto" w:fill="auto"/>
          </w:tcPr>
          <w:p w14:paraId="5070B5E2" w14:textId="77777777" w:rsidR="004B2E0D" w:rsidRPr="0009046D" w:rsidRDefault="004B2E0D" w:rsidP="004B2E0D">
            <w:pPr>
              <w:pStyle w:val="TableEntry"/>
              <w:rPr>
                <w:lang w:eastAsia="en-US"/>
              </w:rPr>
            </w:pPr>
            <w:r w:rsidRPr="0009046D">
              <w:rPr>
                <w:lang w:eastAsia="en-US"/>
              </w:rPr>
              <w:t>mimeType</w:t>
            </w:r>
          </w:p>
        </w:tc>
        <w:tc>
          <w:tcPr>
            <w:tcW w:w="2666" w:type="dxa"/>
            <w:shd w:val="clear" w:color="auto" w:fill="auto"/>
          </w:tcPr>
          <w:p w14:paraId="0EFE8502" w14:textId="4139689D" w:rsidR="004B2E0D" w:rsidRPr="0009046D" w:rsidRDefault="00027CD5" w:rsidP="004B2E0D">
            <w:pPr>
              <w:pStyle w:val="TableEntry"/>
              <w:rPr>
                <w:lang w:eastAsia="en-US"/>
              </w:rPr>
            </w:pPr>
            <w:r w:rsidRPr="0009046D">
              <w:rPr>
                <w:lang w:eastAsia="en-US"/>
              </w:rPr>
              <w:t>The MIME type of the message, indicating that it is plain text (ASCII or utf-8), formatted according to the HL7 V2 rules.</w:t>
            </w:r>
          </w:p>
        </w:tc>
        <w:tc>
          <w:tcPr>
            <w:tcW w:w="1890" w:type="dxa"/>
            <w:shd w:val="clear" w:color="auto" w:fill="auto"/>
          </w:tcPr>
          <w:p w14:paraId="55415266" w14:textId="77777777" w:rsidR="004B2E0D" w:rsidRPr="0009046D" w:rsidRDefault="004B2E0D" w:rsidP="004B2E0D">
            <w:pPr>
              <w:pStyle w:val="TableEntry"/>
              <w:rPr>
                <w:lang w:eastAsia="en-US"/>
              </w:rPr>
            </w:pPr>
            <w:r w:rsidRPr="0009046D">
              <w:rPr>
                <w:lang w:eastAsia="en-US"/>
              </w:rPr>
              <w:t>R</w:t>
            </w:r>
          </w:p>
        </w:tc>
        <w:tc>
          <w:tcPr>
            <w:tcW w:w="2610" w:type="dxa"/>
            <w:shd w:val="clear" w:color="auto" w:fill="auto"/>
          </w:tcPr>
          <w:p w14:paraId="4603077E" w14:textId="77777777" w:rsidR="004B2E0D" w:rsidRPr="0009046D" w:rsidRDefault="004B2E0D" w:rsidP="004B2E0D">
            <w:pPr>
              <w:pStyle w:val="TableEntry"/>
              <w:rPr>
                <w:lang w:eastAsia="en-US"/>
              </w:rPr>
            </w:pPr>
            <w:r w:rsidRPr="0009046D">
              <w:rPr>
                <w:lang w:eastAsia="en-US"/>
              </w:rPr>
              <w:t>x-application/hl7-v2+er7</w:t>
            </w:r>
          </w:p>
        </w:tc>
      </w:tr>
      <w:tr w:rsidR="004B2E0D" w:rsidRPr="0009046D" w14:paraId="1F55B172" w14:textId="77777777" w:rsidTr="00AD7E03">
        <w:trPr>
          <w:cantSplit/>
        </w:trPr>
        <w:tc>
          <w:tcPr>
            <w:tcW w:w="2482" w:type="dxa"/>
            <w:shd w:val="clear" w:color="auto" w:fill="auto"/>
          </w:tcPr>
          <w:p w14:paraId="1A8574DD" w14:textId="77777777" w:rsidR="004B2E0D" w:rsidRPr="0009046D" w:rsidRDefault="004B2E0D" w:rsidP="004B2E0D">
            <w:pPr>
              <w:pStyle w:val="TableEntry"/>
              <w:rPr>
                <w:lang w:eastAsia="en-US"/>
              </w:rPr>
            </w:pPr>
            <w:r w:rsidRPr="0009046D">
              <w:rPr>
                <w:lang w:eastAsia="en-US"/>
              </w:rPr>
              <w:t>patientId</w:t>
            </w:r>
          </w:p>
        </w:tc>
        <w:tc>
          <w:tcPr>
            <w:tcW w:w="2666" w:type="dxa"/>
            <w:shd w:val="clear" w:color="auto" w:fill="auto"/>
          </w:tcPr>
          <w:p w14:paraId="0CE0FC0F" w14:textId="355B1CE1" w:rsidR="004B2E0D" w:rsidRPr="0009046D" w:rsidRDefault="004B2E0D" w:rsidP="004B2E0D">
            <w:pPr>
              <w:pStyle w:val="TableEntry"/>
              <w:rPr>
                <w:lang w:eastAsia="en-US"/>
              </w:rPr>
            </w:pPr>
            <w:r w:rsidRPr="0009046D">
              <w:rPr>
                <w:lang w:eastAsia="en-US"/>
              </w:rPr>
              <w:t>The patient ID known to the Referral Recipient. How the Referral Initiator obtains this information is out of scope for this transaction. For example, if the Referral Recipient has already accepted the referral request, this value could be obtained from the sourcePatientId of the Document Entry of the Referral Accept message.</w:t>
            </w:r>
            <w:r w:rsidRPr="0009046D">
              <w:rPr>
                <w:lang w:eastAsia="en-US"/>
              </w:rPr>
              <w:br/>
              <w:t>This value, if present, must be the same for the Submission Set, and the other Document entries</w:t>
            </w:r>
            <w:r w:rsidRPr="0009046D">
              <w:rPr>
                <w:lang w:eastAsia="en-US"/>
              </w:rPr>
              <w:br/>
              <w:t>See PCC</w:t>
            </w:r>
            <w:r w:rsidR="00176FB7" w:rsidRPr="0009046D">
              <w:rPr>
                <w:lang w:eastAsia="en-US"/>
              </w:rPr>
              <w:t xml:space="preserve"> TF-1: X.1.3</w:t>
            </w:r>
            <w:r w:rsidRPr="0009046D">
              <w:rPr>
                <w:lang w:eastAsia="en-US"/>
              </w:rPr>
              <w:t>.1</w:t>
            </w:r>
          </w:p>
        </w:tc>
        <w:tc>
          <w:tcPr>
            <w:tcW w:w="1890" w:type="dxa"/>
            <w:shd w:val="clear" w:color="auto" w:fill="auto"/>
          </w:tcPr>
          <w:p w14:paraId="2E3280A6" w14:textId="77777777" w:rsidR="004B2E0D" w:rsidRPr="0009046D" w:rsidRDefault="004B2E0D" w:rsidP="004B2E0D">
            <w:pPr>
              <w:pStyle w:val="TableEntry"/>
              <w:rPr>
                <w:lang w:eastAsia="en-US"/>
              </w:rPr>
            </w:pPr>
            <w:r w:rsidRPr="0009046D">
              <w:rPr>
                <w:lang w:eastAsia="en-US"/>
              </w:rPr>
              <w:t>R2</w:t>
            </w:r>
            <w:r w:rsidRPr="0009046D">
              <w:rPr>
                <w:lang w:eastAsia="en-US"/>
              </w:rPr>
              <w:br/>
              <w:t>(XDM)</w:t>
            </w:r>
            <w:r w:rsidRPr="0009046D">
              <w:rPr>
                <w:lang w:eastAsia="en-US"/>
              </w:rPr>
              <w:br/>
            </w:r>
          </w:p>
        </w:tc>
        <w:tc>
          <w:tcPr>
            <w:tcW w:w="2610" w:type="dxa"/>
            <w:shd w:val="clear" w:color="auto" w:fill="auto"/>
          </w:tcPr>
          <w:p w14:paraId="627E38CB" w14:textId="76AF3710" w:rsidR="004B2E0D" w:rsidRPr="0009046D" w:rsidRDefault="00176FB7" w:rsidP="004B2E0D">
            <w:pPr>
              <w:pStyle w:val="TableEntry"/>
              <w:rPr>
                <w:lang w:eastAsia="en-US"/>
              </w:rPr>
            </w:pPr>
            <w:r w:rsidRPr="0009046D">
              <w:rPr>
                <w:lang w:eastAsia="en-US"/>
              </w:rPr>
              <w:t>PID-3</w:t>
            </w:r>
          </w:p>
        </w:tc>
      </w:tr>
      <w:tr w:rsidR="004B2E0D" w:rsidRPr="0009046D" w14:paraId="63284314" w14:textId="77777777" w:rsidTr="00AD7E03">
        <w:trPr>
          <w:cantSplit/>
        </w:trPr>
        <w:tc>
          <w:tcPr>
            <w:tcW w:w="2482" w:type="dxa"/>
            <w:shd w:val="clear" w:color="auto" w:fill="auto"/>
          </w:tcPr>
          <w:p w14:paraId="358512E5" w14:textId="77777777" w:rsidR="004B2E0D" w:rsidRPr="0009046D" w:rsidRDefault="004B2E0D" w:rsidP="004B2E0D">
            <w:pPr>
              <w:pStyle w:val="TableEntry"/>
              <w:rPr>
                <w:lang w:eastAsia="en-US"/>
              </w:rPr>
            </w:pPr>
            <w:r w:rsidRPr="0009046D">
              <w:rPr>
                <w:lang w:eastAsia="en-US"/>
              </w:rPr>
              <w:t>practiceSettingCode</w:t>
            </w:r>
          </w:p>
        </w:tc>
        <w:tc>
          <w:tcPr>
            <w:tcW w:w="2666" w:type="dxa"/>
            <w:shd w:val="clear" w:color="auto" w:fill="auto"/>
          </w:tcPr>
          <w:p w14:paraId="4D32A2AC" w14:textId="77777777" w:rsidR="004B2E0D" w:rsidRPr="0009046D" w:rsidRDefault="004B2E0D" w:rsidP="004B2E0D">
            <w:pPr>
              <w:pStyle w:val="TableEntry"/>
              <w:rPr>
                <w:lang w:eastAsia="en-US"/>
              </w:rPr>
            </w:pPr>
            <w:r w:rsidRPr="0009046D">
              <w:rPr>
                <w:lang w:eastAsia="en-US"/>
              </w:rPr>
              <w:t>Identifies the setting that created the order at a high granularity e.g., Cardiology, FamilyPractice. Should not create ambiguity as compared to healthcareFacilityTypeCode.</w:t>
            </w:r>
          </w:p>
        </w:tc>
        <w:tc>
          <w:tcPr>
            <w:tcW w:w="1890" w:type="dxa"/>
            <w:shd w:val="clear" w:color="auto" w:fill="auto"/>
          </w:tcPr>
          <w:p w14:paraId="2A978544" w14:textId="77777777" w:rsidR="004B2E0D" w:rsidRPr="0009046D" w:rsidRDefault="004B2E0D" w:rsidP="004B2E0D">
            <w:pPr>
              <w:pStyle w:val="TableEntry"/>
              <w:rPr>
                <w:lang w:eastAsia="en-US"/>
              </w:rPr>
            </w:pPr>
            <w:r w:rsidRPr="0009046D">
              <w:rPr>
                <w:lang w:eastAsia="en-US"/>
              </w:rPr>
              <w:t>R2</w:t>
            </w:r>
            <w:r w:rsidRPr="0009046D">
              <w:rPr>
                <w:lang w:eastAsia="en-US"/>
              </w:rPr>
              <w:br/>
              <w:t>(XDR and XDM for Direct)</w:t>
            </w:r>
          </w:p>
        </w:tc>
        <w:tc>
          <w:tcPr>
            <w:tcW w:w="2610" w:type="dxa"/>
            <w:shd w:val="clear" w:color="auto" w:fill="auto"/>
          </w:tcPr>
          <w:p w14:paraId="11E040F2" w14:textId="77777777" w:rsidR="004B2E0D" w:rsidRPr="0009046D" w:rsidRDefault="004B2E0D" w:rsidP="004B2E0D">
            <w:pPr>
              <w:pStyle w:val="TableEntry"/>
              <w:rPr>
                <w:lang w:eastAsia="en-US"/>
              </w:rPr>
            </w:pPr>
          </w:p>
        </w:tc>
      </w:tr>
      <w:tr w:rsidR="004B2E0D" w:rsidRPr="0009046D" w14:paraId="5A8D71FC" w14:textId="77777777" w:rsidTr="00AD7E03">
        <w:trPr>
          <w:cantSplit/>
        </w:trPr>
        <w:tc>
          <w:tcPr>
            <w:tcW w:w="2482" w:type="dxa"/>
            <w:shd w:val="clear" w:color="auto" w:fill="auto"/>
          </w:tcPr>
          <w:p w14:paraId="1AA234D4" w14:textId="77777777" w:rsidR="004B2E0D" w:rsidRPr="0009046D" w:rsidRDefault="004B2E0D" w:rsidP="004B2E0D">
            <w:pPr>
              <w:pStyle w:val="TableEntry"/>
              <w:rPr>
                <w:lang w:eastAsia="en-US"/>
              </w:rPr>
            </w:pPr>
            <w:r w:rsidRPr="0009046D">
              <w:rPr>
                <w:lang w:eastAsia="en-US"/>
              </w:rPr>
              <w:lastRenderedPageBreak/>
              <w:t>size</w:t>
            </w:r>
          </w:p>
        </w:tc>
        <w:tc>
          <w:tcPr>
            <w:tcW w:w="2666" w:type="dxa"/>
            <w:shd w:val="clear" w:color="auto" w:fill="auto"/>
          </w:tcPr>
          <w:p w14:paraId="5BD16555" w14:textId="77777777" w:rsidR="004B2E0D" w:rsidRPr="0009046D" w:rsidRDefault="004B2E0D" w:rsidP="004B2E0D">
            <w:pPr>
              <w:pStyle w:val="TableEntry"/>
              <w:rPr>
                <w:lang w:eastAsia="en-US"/>
              </w:rPr>
            </w:pPr>
            <w:r w:rsidRPr="0009046D">
              <w:rPr>
                <w:lang w:eastAsia="en-US"/>
              </w:rPr>
              <w:t>Size in bytes of the message as it exists in the file system when the contents of the ZIP package are extracted</w:t>
            </w:r>
          </w:p>
        </w:tc>
        <w:tc>
          <w:tcPr>
            <w:tcW w:w="1890" w:type="dxa"/>
            <w:shd w:val="clear" w:color="auto" w:fill="auto"/>
          </w:tcPr>
          <w:p w14:paraId="0B295030" w14:textId="77777777" w:rsidR="004B2E0D" w:rsidRPr="0009046D" w:rsidRDefault="004B2E0D" w:rsidP="004B2E0D">
            <w:pPr>
              <w:pStyle w:val="TableEntry"/>
              <w:rPr>
                <w:lang w:eastAsia="en-US"/>
              </w:rPr>
            </w:pPr>
            <w:r w:rsidRPr="0009046D">
              <w:rPr>
                <w:lang w:eastAsia="en-US"/>
              </w:rPr>
              <w:t>R</w:t>
            </w:r>
            <w:r w:rsidRPr="0009046D">
              <w:rPr>
                <w:lang w:eastAsia="en-US"/>
              </w:rPr>
              <w:br/>
              <w:t>(XDM)</w:t>
            </w:r>
          </w:p>
        </w:tc>
        <w:tc>
          <w:tcPr>
            <w:tcW w:w="2610" w:type="dxa"/>
            <w:shd w:val="clear" w:color="auto" w:fill="auto"/>
          </w:tcPr>
          <w:p w14:paraId="4AF600E7" w14:textId="77777777" w:rsidR="004B2E0D" w:rsidRPr="0009046D" w:rsidRDefault="004B2E0D" w:rsidP="004B2E0D">
            <w:pPr>
              <w:pStyle w:val="TableEntry"/>
              <w:rPr>
                <w:lang w:eastAsia="en-US"/>
              </w:rPr>
            </w:pPr>
            <w:r w:rsidRPr="0009046D">
              <w:rPr>
                <w:lang w:eastAsia="en-US"/>
              </w:rPr>
              <w:t>N/A</w:t>
            </w:r>
          </w:p>
        </w:tc>
      </w:tr>
      <w:tr w:rsidR="004B2E0D" w:rsidRPr="0009046D" w14:paraId="77602BF5" w14:textId="77777777" w:rsidTr="00AD7E03">
        <w:trPr>
          <w:cantSplit/>
        </w:trPr>
        <w:tc>
          <w:tcPr>
            <w:tcW w:w="2482" w:type="dxa"/>
            <w:shd w:val="clear" w:color="auto" w:fill="auto"/>
          </w:tcPr>
          <w:p w14:paraId="7F5AC91A" w14:textId="77777777" w:rsidR="004B2E0D" w:rsidRPr="0009046D" w:rsidRDefault="004B2E0D" w:rsidP="004B2E0D">
            <w:pPr>
              <w:pStyle w:val="TableEntry"/>
              <w:rPr>
                <w:lang w:eastAsia="en-US"/>
              </w:rPr>
            </w:pPr>
            <w:r w:rsidRPr="0009046D">
              <w:rPr>
                <w:lang w:eastAsia="en-US"/>
              </w:rPr>
              <w:t>sourcePatientId</w:t>
            </w:r>
          </w:p>
        </w:tc>
        <w:tc>
          <w:tcPr>
            <w:tcW w:w="2666" w:type="dxa"/>
            <w:shd w:val="clear" w:color="auto" w:fill="auto"/>
          </w:tcPr>
          <w:p w14:paraId="58E1F49D" w14:textId="0D91C635" w:rsidR="004B2E0D" w:rsidRPr="0009046D" w:rsidRDefault="004B2E0D" w:rsidP="004B2E0D">
            <w:pPr>
              <w:pStyle w:val="TableEntry"/>
              <w:rPr>
                <w:lang w:eastAsia="en-US"/>
              </w:rPr>
            </w:pPr>
            <w:r w:rsidRPr="0009046D">
              <w:t>The sourcePatientID is the ID as known by the Referral Initiator.</w:t>
            </w:r>
            <w:r w:rsidRPr="0009046D">
              <w:br/>
            </w:r>
            <w:r w:rsidRPr="0009046D">
              <w:rPr>
                <w:lang w:eastAsia="en-US"/>
              </w:rPr>
              <w:t>See PCC</w:t>
            </w:r>
            <w:r w:rsidR="00176FB7" w:rsidRPr="0009046D">
              <w:rPr>
                <w:lang w:eastAsia="en-US"/>
              </w:rPr>
              <w:t xml:space="preserve"> TF-1: X.1.3</w:t>
            </w:r>
            <w:r w:rsidRPr="0009046D">
              <w:rPr>
                <w:lang w:eastAsia="en-US"/>
              </w:rPr>
              <w:t>.1</w:t>
            </w:r>
          </w:p>
        </w:tc>
        <w:tc>
          <w:tcPr>
            <w:tcW w:w="1890" w:type="dxa"/>
            <w:shd w:val="clear" w:color="auto" w:fill="auto"/>
          </w:tcPr>
          <w:p w14:paraId="6F7202C6" w14:textId="77777777" w:rsidR="004B2E0D" w:rsidRPr="0009046D" w:rsidRDefault="004B2E0D" w:rsidP="004B2E0D">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03E15AAC" w14:textId="3F12E643" w:rsidR="004B2E0D" w:rsidRPr="0009046D" w:rsidRDefault="00176FB7" w:rsidP="004B2E0D">
            <w:pPr>
              <w:pStyle w:val="TableEntry"/>
              <w:rPr>
                <w:lang w:eastAsia="en-US"/>
              </w:rPr>
            </w:pPr>
            <w:r w:rsidRPr="0009046D">
              <w:rPr>
                <w:lang w:eastAsia="en-US"/>
              </w:rPr>
              <w:t>PID-3</w:t>
            </w:r>
            <w:r w:rsidR="004B2E0D" w:rsidRPr="0009046D">
              <w:rPr>
                <w:lang w:eastAsia="en-US"/>
              </w:rPr>
              <w:t xml:space="preserve"> </w:t>
            </w:r>
          </w:p>
        </w:tc>
      </w:tr>
      <w:tr w:rsidR="004B2E0D" w:rsidRPr="0009046D" w14:paraId="5F79F027" w14:textId="77777777" w:rsidTr="00AD7E03">
        <w:trPr>
          <w:cantSplit/>
        </w:trPr>
        <w:tc>
          <w:tcPr>
            <w:tcW w:w="2482" w:type="dxa"/>
            <w:shd w:val="clear" w:color="auto" w:fill="auto"/>
          </w:tcPr>
          <w:p w14:paraId="3F834E0A" w14:textId="77777777" w:rsidR="004B2E0D" w:rsidRPr="0009046D" w:rsidRDefault="004B2E0D" w:rsidP="004B2E0D">
            <w:pPr>
              <w:pStyle w:val="TableEntry"/>
              <w:rPr>
                <w:lang w:eastAsia="en-US"/>
              </w:rPr>
            </w:pPr>
            <w:r w:rsidRPr="0009046D">
              <w:rPr>
                <w:lang w:eastAsia="en-US"/>
              </w:rPr>
              <w:t>sourcePatientInfo</w:t>
            </w:r>
          </w:p>
        </w:tc>
        <w:tc>
          <w:tcPr>
            <w:tcW w:w="2666" w:type="dxa"/>
            <w:shd w:val="clear" w:color="auto" w:fill="auto"/>
          </w:tcPr>
          <w:p w14:paraId="2B55AF2C" w14:textId="77777777" w:rsidR="004B2E0D" w:rsidRPr="0009046D" w:rsidRDefault="004B2E0D" w:rsidP="004B2E0D">
            <w:pPr>
              <w:pStyle w:val="TableEntry"/>
              <w:rPr>
                <w:lang w:eastAsia="en-US"/>
              </w:rPr>
            </w:pPr>
            <w:r w:rsidRPr="0009046D">
              <w:rPr>
                <w:lang w:eastAsia="en-US"/>
              </w:rPr>
              <w:t>Demographics information for the patient for whom the referral is made. The demographics information should be used by the Referral Recipient for patient identity matching and verification.</w:t>
            </w:r>
          </w:p>
        </w:tc>
        <w:tc>
          <w:tcPr>
            <w:tcW w:w="1890" w:type="dxa"/>
            <w:shd w:val="clear" w:color="auto" w:fill="auto"/>
          </w:tcPr>
          <w:p w14:paraId="112E0726" w14:textId="77777777" w:rsidR="004B2E0D" w:rsidRPr="0009046D" w:rsidRDefault="004B2E0D" w:rsidP="004B2E0D">
            <w:pPr>
              <w:pStyle w:val="TableEntry"/>
              <w:rPr>
                <w:lang w:eastAsia="en-US"/>
              </w:rPr>
            </w:pPr>
            <w:r w:rsidRPr="0009046D">
              <w:rPr>
                <w:lang w:eastAsia="en-US"/>
              </w:rPr>
              <w:t>R2</w:t>
            </w:r>
            <w:r w:rsidRPr="0009046D">
              <w:rPr>
                <w:lang w:eastAsia="en-US"/>
              </w:rPr>
              <w:br/>
              <w:t>(XDM)</w:t>
            </w:r>
          </w:p>
        </w:tc>
        <w:tc>
          <w:tcPr>
            <w:tcW w:w="2610" w:type="dxa"/>
            <w:shd w:val="clear" w:color="auto" w:fill="auto"/>
          </w:tcPr>
          <w:p w14:paraId="2DD50051" w14:textId="77777777" w:rsidR="004B2E0D" w:rsidRPr="0009046D" w:rsidRDefault="004B2E0D" w:rsidP="004B2E0D">
            <w:pPr>
              <w:pStyle w:val="TableEntry"/>
              <w:rPr>
                <w:lang w:eastAsia="en-US"/>
              </w:rPr>
            </w:pPr>
            <w:r w:rsidRPr="0009046D">
              <w:rPr>
                <w:lang w:eastAsia="en-US"/>
              </w:rPr>
              <w:t>The values from PID-5 (Patient Name), PID-7 (Patient DOB), PID-8 (Patient Sex), and PID-11 (Patient Address) should be used.</w:t>
            </w:r>
          </w:p>
        </w:tc>
      </w:tr>
      <w:tr w:rsidR="00307640" w:rsidRPr="0009046D" w14:paraId="4199A055" w14:textId="77777777" w:rsidTr="00AD7E03">
        <w:trPr>
          <w:cantSplit/>
        </w:trPr>
        <w:tc>
          <w:tcPr>
            <w:tcW w:w="2482" w:type="dxa"/>
            <w:shd w:val="clear" w:color="auto" w:fill="auto"/>
          </w:tcPr>
          <w:p w14:paraId="63FEE201" w14:textId="77777777" w:rsidR="00307640" w:rsidRPr="0009046D" w:rsidRDefault="00307640" w:rsidP="00307640">
            <w:pPr>
              <w:pStyle w:val="TableEntry"/>
              <w:rPr>
                <w:lang w:eastAsia="en-US"/>
              </w:rPr>
            </w:pPr>
            <w:r w:rsidRPr="0009046D">
              <w:rPr>
                <w:lang w:eastAsia="en-US"/>
              </w:rPr>
              <w:t>typeCode</w:t>
            </w:r>
          </w:p>
        </w:tc>
        <w:tc>
          <w:tcPr>
            <w:tcW w:w="2666" w:type="dxa"/>
            <w:shd w:val="clear" w:color="auto" w:fill="auto"/>
          </w:tcPr>
          <w:p w14:paraId="44313866" w14:textId="77777777" w:rsidR="00307640" w:rsidRPr="0009046D" w:rsidRDefault="00307640" w:rsidP="00307640">
            <w:pPr>
              <w:pStyle w:val="TableEntry"/>
              <w:rPr>
                <w:lang w:eastAsia="en-US"/>
              </w:rPr>
            </w:pPr>
            <w:r w:rsidRPr="0009046D">
              <w:rPr>
                <w:lang w:eastAsia="en-US"/>
              </w:rPr>
              <w:t>Further refines classCode – in this case defines the specific HL7 V2 message structure, for this message it is OSU_O51</w:t>
            </w:r>
          </w:p>
        </w:tc>
        <w:tc>
          <w:tcPr>
            <w:tcW w:w="1890" w:type="dxa"/>
            <w:shd w:val="clear" w:color="auto" w:fill="auto"/>
          </w:tcPr>
          <w:p w14:paraId="2F4D7A72" w14:textId="77777777" w:rsidR="00307640" w:rsidRPr="0009046D" w:rsidRDefault="00307640" w:rsidP="00307640">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4A5F35A4" w14:textId="49C4B228" w:rsidR="00307640" w:rsidRPr="0009046D" w:rsidRDefault="00307640" w:rsidP="00307640">
            <w:pPr>
              <w:pStyle w:val="TableEntry"/>
              <w:rPr>
                <w:lang w:eastAsia="en-US"/>
              </w:rPr>
            </w:pPr>
            <w:r w:rsidRPr="0009046D">
              <w:rPr>
                <w:lang w:eastAsia="en-US"/>
              </w:rPr>
              <w:t>MSH-9.3</w:t>
            </w:r>
            <w:r w:rsidRPr="0009046D">
              <w:rPr>
                <w:lang w:eastAsia="en-US"/>
              </w:rPr>
              <w:br/>
              <w:t>value: OSU_O51</w:t>
            </w:r>
            <w:r w:rsidRPr="0009046D">
              <w:rPr>
                <w:lang w:eastAsia="en-US"/>
              </w:rPr>
              <w:br/>
              <w:t>name: Order status update message structure</w:t>
            </w:r>
            <w:r w:rsidRPr="0009046D">
              <w:rPr>
                <w:lang w:eastAsia="en-US"/>
              </w:rPr>
              <w:br/>
              <w:t xml:space="preserve">coding system: </w:t>
            </w:r>
            <w:r w:rsidRPr="0009046D">
              <w:t>2.16.840.1.113883.12.354</w:t>
            </w:r>
          </w:p>
        </w:tc>
      </w:tr>
      <w:tr w:rsidR="00307640" w:rsidRPr="0009046D" w14:paraId="0159DFA8" w14:textId="77777777" w:rsidTr="00AD7E03">
        <w:trPr>
          <w:cantSplit/>
        </w:trPr>
        <w:tc>
          <w:tcPr>
            <w:tcW w:w="2482" w:type="dxa"/>
            <w:shd w:val="clear" w:color="auto" w:fill="auto"/>
          </w:tcPr>
          <w:p w14:paraId="3DA8A8DB" w14:textId="77777777" w:rsidR="00307640" w:rsidRPr="0009046D" w:rsidRDefault="00307640" w:rsidP="00307640">
            <w:pPr>
              <w:pStyle w:val="TableEntry"/>
              <w:rPr>
                <w:lang w:eastAsia="en-US"/>
              </w:rPr>
            </w:pPr>
            <w:r w:rsidRPr="0009046D">
              <w:rPr>
                <w:lang w:eastAsia="en-US"/>
              </w:rPr>
              <w:t>uniqueId</w:t>
            </w:r>
          </w:p>
        </w:tc>
        <w:tc>
          <w:tcPr>
            <w:tcW w:w="2666" w:type="dxa"/>
            <w:shd w:val="clear" w:color="auto" w:fill="auto"/>
          </w:tcPr>
          <w:p w14:paraId="0A62BA72" w14:textId="77777777" w:rsidR="00307640" w:rsidRPr="0009046D" w:rsidRDefault="00307640" w:rsidP="00307640">
            <w:pPr>
              <w:pStyle w:val="TableEntry"/>
              <w:rPr>
                <w:lang w:eastAsia="en-US"/>
              </w:rPr>
            </w:pPr>
            <w:r w:rsidRPr="0009046D">
              <w:rPr>
                <w:lang w:eastAsia="en-US"/>
              </w:rPr>
              <w:t>Globally unique identifier assigned to the document by its creator.</w:t>
            </w:r>
          </w:p>
        </w:tc>
        <w:tc>
          <w:tcPr>
            <w:tcW w:w="1890" w:type="dxa"/>
            <w:shd w:val="clear" w:color="auto" w:fill="auto"/>
          </w:tcPr>
          <w:p w14:paraId="08975593" w14:textId="77777777" w:rsidR="00307640" w:rsidRPr="0009046D" w:rsidRDefault="00307640" w:rsidP="00307640">
            <w:pPr>
              <w:pStyle w:val="TableEntry"/>
              <w:rPr>
                <w:lang w:eastAsia="en-US"/>
              </w:rPr>
            </w:pPr>
            <w:r w:rsidRPr="0009046D">
              <w:rPr>
                <w:lang w:eastAsia="en-US"/>
              </w:rPr>
              <w:t>R</w:t>
            </w:r>
          </w:p>
        </w:tc>
        <w:tc>
          <w:tcPr>
            <w:tcW w:w="2610" w:type="dxa"/>
            <w:shd w:val="clear" w:color="auto" w:fill="auto"/>
          </w:tcPr>
          <w:p w14:paraId="30BA97AF" w14:textId="77777777" w:rsidR="00307640" w:rsidRPr="0009046D" w:rsidRDefault="00307640" w:rsidP="00307640">
            <w:pPr>
              <w:pStyle w:val="TableEntry"/>
              <w:rPr>
                <w:lang w:eastAsia="en-US"/>
              </w:rPr>
            </w:pPr>
            <w:r w:rsidRPr="0009046D">
              <w:rPr>
                <w:lang w:eastAsia="en-US"/>
              </w:rPr>
              <w:t>N/A</w:t>
            </w:r>
            <w:r w:rsidRPr="0009046D">
              <w:rPr>
                <w:lang w:eastAsia="en-US"/>
              </w:rPr>
              <w:br/>
              <w:t>May be based on Message Control ID in MSH-10</w:t>
            </w:r>
          </w:p>
        </w:tc>
      </w:tr>
      <w:tr w:rsidR="00307640" w:rsidRPr="0009046D" w14:paraId="3E69BBBB" w14:textId="77777777" w:rsidTr="00AD7E03">
        <w:trPr>
          <w:cantSplit/>
        </w:trPr>
        <w:tc>
          <w:tcPr>
            <w:tcW w:w="2482" w:type="dxa"/>
            <w:shd w:val="clear" w:color="auto" w:fill="auto"/>
          </w:tcPr>
          <w:p w14:paraId="6FE5E3A7" w14:textId="77777777" w:rsidR="00307640" w:rsidRPr="0009046D" w:rsidRDefault="00307640" w:rsidP="00307640">
            <w:pPr>
              <w:pStyle w:val="TableEntry"/>
              <w:rPr>
                <w:lang w:eastAsia="en-US"/>
              </w:rPr>
            </w:pPr>
            <w:r w:rsidRPr="0009046D">
              <w:rPr>
                <w:lang w:eastAsia="en-US"/>
              </w:rPr>
              <w:t>URI</w:t>
            </w:r>
          </w:p>
        </w:tc>
        <w:tc>
          <w:tcPr>
            <w:tcW w:w="2666" w:type="dxa"/>
            <w:shd w:val="clear" w:color="auto" w:fill="auto"/>
          </w:tcPr>
          <w:p w14:paraId="615B83A4" w14:textId="77777777" w:rsidR="00307640" w:rsidRPr="0009046D" w:rsidRDefault="00307640" w:rsidP="00307640">
            <w:pPr>
              <w:pStyle w:val="TableEntry"/>
              <w:rPr>
                <w:lang w:eastAsia="en-US"/>
              </w:rPr>
            </w:pPr>
            <w:r w:rsidRPr="0009046D">
              <w:rPr>
                <w:lang w:eastAsia="en-US"/>
              </w:rPr>
              <w:t xml:space="preserve">The file name in the ZIP file structure containing the order message </w:t>
            </w:r>
          </w:p>
        </w:tc>
        <w:tc>
          <w:tcPr>
            <w:tcW w:w="1890" w:type="dxa"/>
            <w:shd w:val="clear" w:color="auto" w:fill="auto"/>
          </w:tcPr>
          <w:p w14:paraId="0ED60745" w14:textId="77777777" w:rsidR="00307640" w:rsidRPr="0009046D" w:rsidRDefault="00307640" w:rsidP="00307640">
            <w:pPr>
              <w:pStyle w:val="TableEntry"/>
              <w:rPr>
                <w:lang w:eastAsia="en-US"/>
              </w:rPr>
            </w:pPr>
            <w:r w:rsidRPr="0009046D">
              <w:rPr>
                <w:lang w:eastAsia="en-US"/>
              </w:rPr>
              <w:t>R</w:t>
            </w:r>
            <w:r w:rsidRPr="0009046D">
              <w:rPr>
                <w:lang w:eastAsia="en-US"/>
              </w:rPr>
              <w:br/>
              <w:t>(XDM)</w:t>
            </w:r>
          </w:p>
        </w:tc>
        <w:tc>
          <w:tcPr>
            <w:tcW w:w="2610" w:type="dxa"/>
            <w:shd w:val="clear" w:color="auto" w:fill="auto"/>
          </w:tcPr>
          <w:p w14:paraId="43E189A1" w14:textId="77777777" w:rsidR="00307640" w:rsidRPr="0009046D" w:rsidRDefault="00307640" w:rsidP="00307640">
            <w:pPr>
              <w:pStyle w:val="TableEntry"/>
              <w:rPr>
                <w:lang w:eastAsia="en-US"/>
              </w:rPr>
            </w:pPr>
            <w:r w:rsidRPr="0009046D">
              <w:rPr>
                <w:lang w:eastAsia="en-US"/>
              </w:rPr>
              <w:t>N/A</w:t>
            </w:r>
          </w:p>
        </w:tc>
      </w:tr>
      <w:tr w:rsidR="00307640" w:rsidRPr="0009046D" w14:paraId="07F5A428" w14:textId="77777777" w:rsidTr="00AD7E03">
        <w:trPr>
          <w:cantSplit/>
        </w:trPr>
        <w:tc>
          <w:tcPr>
            <w:tcW w:w="2482" w:type="dxa"/>
            <w:shd w:val="clear" w:color="auto" w:fill="auto"/>
          </w:tcPr>
          <w:p w14:paraId="7953D164" w14:textId="77777777" w:rsidR="00307640" w:rsidRPr="0009046D" w:rsidRDefault="00307640" w:rsidP="00307640">
            <w:pPr>
              <w:pStyle w:val="TableEntry"/>
              <w:rPr>
                <w:lang w:eastAsia="en-US"/>
              </w:rPr>
            </w:pPr>
            <w:r w:rsidRPr="0009046D">
              <w:rPr>
                <w:lang w:eastAsia="en-US"/>
              </w:rPr>
              <w:t>referenceIdList</w:t>
            </w:r>
          </w:p>
        </w:tc>
        <w:tc>
          <w:tcPr>
            <w:tcW w:w="2666" w:type="dxa"/>
            <w:shd w:val="clear" w:color="auto" w:fill="auto"/>
          </w:tcPr>
          <w:p w14:paraId="1F94EF14" w14:textId="60AB3347" w:rsidR="00307640" w:rsidRPr="0009046D" w:rsidRDefault="00307640" w:rsidP="00307640">
            <w:pPr>
              <w:pStyle w:val="TableEntry"/>
              <w:rPr>
                <w:lang w:eastAsia="en-US"/>
              </w:rPr>
            </w:pPr>
            <w:r w:rsidRPr="0009046D">
              <w:rPr>
                <w:lang w:eastAsia="en-US"/>
              </w:rPr>
              <w:t>Contains the referral ID</w:t>
            </w:r>
            <w:r w:rsidRPr="0009046D">
              <w:rPr>
                <w:lang w:eastAsia="en-US"/>
              </w:rPr>
              <w:br/>
              <w:t>See PCC</w:t>
            </w:r>
            <w:r w:rsidR="00176FB7" w:rsidRPr="0009046D">
              <w:rPr>
                <w:lang w:eastAsia="en-US"/>
              </w:rPr>
              <w:t xml:space="preserve"> TF-1: X.1.3</w:t>
            </w:r>
            <w:r w:rsidRPr="0009046D">
              <w:rPr>
                <w:lang w:eastAsia="en-US"/>
              </w:rPr>
              <w:t>.1</w:t>
            </w:r>
          </w:p>
        </w:tc>
        <w:tc>
          <w:tcPr>
            <w:tcW w:w="1890" w:type="dxa"/>
            <w:shd w:val="clear" w:color="auto" w:fill="auto"/>
          </w:tcPr>
          <w:p w14:paraId="2FA48E96" w14:textId="77777777" w:rsidR="00307640" w:rsidRPr="0009046D" w:rsidRDefault="00307640" w:rsidP="00307640">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56FECC6F" w14:textId="77777777" w:rsidR="00307640" w:rsidRPr="0009046D" w:rsidRDefault="00307640" w:rsidP="00307640">
            <w:pPr>
              <w:pStyle w:val="TableEntry"/>
              <w:rPr>
                <w:lang w:eastAsia="en-US"/>
              </w:rPr>
            </w:pPr>
            <w:r w:rsidRPr="0009046D">
              <w:rPr>
                <w:lang w:eastAsia="en-US"/>
              </w:rPr>
              <w:t>Derived from ORC-2 (Placer Order Number).</w:t>
            </w:r>
          </w:p>
        </w:tc>
      </w:tr>
      <w:tr w:rsidR="00307640" w:rsidRPr="0009046D" w14:paraId="5C34E6CF" w14:textId="77777777" w:rsidTr="00AD7E03">
        <w:trPr>
          <w:cantSplit/>
        </w:trPr>
        <w:tc>
          <w:tcPr>
            <w:tcW w:w="2482" w:type="dxa"/>
            <w:shd w:val="clear" w:color="auto" w:fill="auto"/>
          </w:tcPr>
          <w:p w14:paraId="75A7403C" w14:textId="77777777" w:rsidR="00307640" w:rsidRPr="0009046D" w:rsidRDefault="00307640" w:rsidP="00307640">
            <w:pPr>
              <w:pStyle w:val="TableEntry"/>
              <w:rPr>
                <w:lang w:eastAsia="en-US"/>
              </w:rPr>
            </w:pPr>
            <w:r w:rsidRPr="0009046D">
              <w:rPr>
                <w:lang w:eastAsia="en-US"/>
              </w:rPr>
              <w:t>objectType</w:t>
            </w:r>
          </w:p>
        </w:tc>
        <w:tc>
          <w:tcPr>
            <w:tcW w:w="2666" w:type="dxa"/>
            <w:shd w:val="clear" w:color="auto" w:fill="auto"/>
          </w:tcPr>
          <w:p w14:paraId="2C58365C" w14:textId="77777777" w:rsidR="00307640" w:rsidRPr="0009046D" w:rsidRDefault="00307640" w:rsidP="00307640">
            <w:pPr>
              <w:pStyle w:val="TableEntry"/>
              <w:rPr>
                <w:lang w:eastAsia="en-US"/>
              </w:rPr>
            </w:pPr>
            <w:r w:rsidRPr="0009046D">
              <w:rPr>
                <w:lang w:eastAsia="en-US"/>
              </w:rPr>
              <w:t>The object type distinguishes between stable and dynamic documents. Only stable documents are used in XDM, and therefore in 360X</w:t>
            </w:r>
          </w:p>
        </w:tc>
        <w:tc>
          <w:tcPr>
            <w:tcW w:w="1890" w:type="dxa"/>
            <w:shd w:val="clear" w:color="auto" w:fill="auto"/>
          </w:tcPr>
          <w:p w14:paraId="4F2A24F0" w14:textId="77777777" w:rsidR="00307640" w:rsidRPr="0009046D" w:rsidRDefault="00307640" w:rsidP="00307640">
            <w:pPr>
              <w:pStyle w:val="TableEntry"/>
              <w:rPr>
                <w:lang w:eastAsia="en-US"/>
              </w:rPr>
            </w:pPr>
            <w:r w:rsidRPr="0009046D">
              <w:rPr>
                <w:lang w:eastAsia="en-US"/>
              </w:rPr>
              <w:t>R</w:t>
            </w:r>
          </w:p>
        </w:tc>
        <w:tc>
          <w:tcPr>
            <w:tcW w:w="2610" w:type="dxa"/>
            <w:shd w:val="clear" w:color="auto" w:fill="auto"/>
          </w:tcPr>
          <w:p w14:paraId="1ED7E9E6" w14:textId="77777777" w:rsidR="00307640" w:rsidRPr="0009046D" w:rsidRDefault="00307640" w:rsidP="00307640">
            <w:pPr>
              <w:pStyle w:val="TableEntry"/>
              <w:rPr>
                <w:lang w:eastAsia="en-US"/>
              </w:rPr>
            </w:pPr>
            <w:r w:rsidRPr="0009046D">
              <w:rPr>
                <w:lang w:eastAsia="en-US"/>
              </w:rPr>
              <w:t>N/A</w:t>
            </w:r>
            <w:r w:rsidRPr="0009046D">
              <w:rPr>
                <w:lang w:eastAsia="en-US"/>
              </w:rPr>
              <w:br/>
              <w:t xml:space="preserve">fixed to </w:t>
            </w:r>
            <w:r w:rsidRPr="0009046D">
              <w:rPr>
                <w:lang w:eastAsia="en-US"/>
              </w:rPr>
              <w:br/>
              <w:t>urn:uuid:7edca82f-054d-47f2-a032-9b2a5b5186c1</w:t>
            </w:r>
          </w:p>
        </w:tc>
      </w:tr>
    </w:tbl>
    <w:p w14:paraId="74876D43" w14:textId="011D8277" w:rsidR="00AF2B8D" w:rsidRPr="005C49FF" w:rsidDel="005C49FF" w:rsidRDefault="00AF2B8D">
      <w:pPr>
        <w:pStyle w:val="BodyText"/>
        <w:rPr>
          <w:del w:id="2322" w:author="Mary Jungers" w:date="2017-08-15T12:22:00Z"/>
          <w:rPrChange w:id="2323" w:author="Mary Jungers" w:date="2017-08-15T12:23:00Z">
            <w:rPr>
              <w:del w:id="2324" w:author="Mary Jungers" w:date="2017-08-15T12:22:00Z"/>
            </w:rPr>
          </w:rPrChange>
        </w:rPr>
        <w:pPrChange w:id="2325" w:author="Mary Jungers" w:date="2017-08-15T12:23:00Z">
          <w:pPr>
            <w:pStyle w:val="Heading6"/>
          </w:pPr>
        </w:pPrChange>
      </w:pPr>
    </w:p>
    <w:p w14:paraId="2C45FEA2" w14:textId="77777777" w:rsidR="005C49FF" w:rsidRPr="005C49FF" w:rsidRDefault="005C49FF">
      <w:pPr>
        <w:pStyle w:val="BodyText"/>
        <w:rPr>
          <w:ins w:id="2326" w:author="Mary Jungers" w:date="2017-08-15T12:23:00Z"/>
          <w:rPrChange w:id="2327" w:author="Mary Jungers" w:date="2017-08-15T12:23:00Z">
            <w:rPr>
              <w:ins w:id="2328" w:author="Mary Jungers" w:date="2017-08-15T12:23:00Z"/>
              <w:lang w:eastAsia="en-US"/>
            </w:rPr>
          </w:rPrChange>
        </w:rPr>
      </w:pPr>
    </w:p>
    <w:p w14:paraId="0A7789EC" w14:textId="7BD4FB3B" w:rsidR="00AF2B8D" w:rsidRPr="0009046D" w:rsidRDefault="00A129F4" w:rsidP="00AD7E03">
      <w:pPr>
        <w:pStyle w:val="Heading6"/>
        <w:rPr>
          <w:noProof w:val="0"/>
        </w:rPr>
      </w:pPr>
      <w:bookmarkStart w:id="2329" w:name="_Toc482625050"/>
      <w:bookmarkStart w:id="2330" w:name="_Toc482625786"/>
      <w:bookmarkStart w:id="2331" w:name="_Toc492647768"/>
      <w:r w:rsidRPr="0009046D">
        <w:rPr>
          <w:noProof w:val="0"/>
        </w:rPr>
        <w:t>3.</w:t>
      </w:r>
      <w:r w:rsidR="008F3E89" w:rsidRPr="0009046D">
        <w:rPr>
          <w:noProof w:val="0"/>
        </w:rPr>
        <w:t>58</w:t>
      </w:r>
      <w:r w:rsidRPr="0009046D">
        <w:rPr>
          <w:noProof w:val="0"/>
        </w:rPr>
        <w:t>.4.1</w:t>
      </w:r>
      <w:r w:rsidR="00843A1D" w:rsidRPr="0009046D">
        <w:rPr>
          <w:noProof w:val="0"/>
        </w:rPr>
        <w:t>.2.2 Message Content – Referral</w:t>
      </w:r>
      <w:r w:rsidR="00AF2B8D" w:rsidRPr="0009046D">
        <w:rPr>
          <w:noProof w:val="0"/>
        </w:rPr>
        <w:t xml:space="preserve"> Status Update</w:t>
      </w:r>
      <w:bookmarkEnd w:id="2329"/>
      <w:bookmarkEnd w:id="2330"/>
      <w:bookmarkEnd w:id="2331"/>
    </w:p>
    <w:p w14:paraId="26F2C979" w14:textId="77B2CF0B" w:rsidR="00AF2B8D" w:rsidRPr="0009046D" w:rsidRDefault="00AF2B8D" w:rsidP="00AF2B8D">
      <w:pPr>
        <w:pStyle w:val="BodyText"/>
        <w:rPr>
          <w:lang w:eastAsia="en-US"/>
        </w:rPr>
      </w:pPr>
      <w:r w:rsidRPr="0009046D">
        <w:rPr>
          <w:lang w:eastAsia="en-US"/>
        </w:rPr>
        <w:t>Th</w:t>
      </w:r>
      <w:r w:rsidR="00843A1D" w:rsidRPr="0009046D">
        <w:rPr>
          <w:lang w:eastAsia="en-US"/>
        </w:rPr>
        <w:t>e content of the Cancel Request</w:t>
      </w:r>
      <w:r w:rsidRPr="0009046D">
        <w:rPr>
          <w:lang w:eastAsia="en-US"/>
        </w:rPr>
        <w:t xml:space="preserve"> message is an HL7 Version 2 OSU^O51^OMG_O51 message. The complete message definition can be found in </w:t>
      </w:r>
      <w:r w:rsidR="008B0BDB" w:rsidRPr="0009046D">
        <w:rPr>
          <w:lang w:eastAsia="en-US"/>
        </w:rPr>
        <w:t xml:space="preserve">the </w:t>
      </w:r>
      <w:hyperlink r:id="rId36" w:history="1">
        <w:r w:rsidR="008B0BDB" w:rsidRPr="0009046D">
          <w:rPr>
            <w:rStyle w:val="Hyperlink"/>
            <w:lang w:eastAsia="en-US"/>
          </w:rPr>
          <w:t>360X HL7 V2 Message Payload Definition</w:t>
        </w:r>
      </w:hyperlink>
      <w:r w:rsidR="008B0BDB" w:rsidRPr="0009046D">
        <w:rPr>
          <w:lang w:eastAsia="en-US"/>
        </w:rPr>
        <w:t xml:space="preserve"> (chapters 3 to 5)</w:t>
      </w:r>
      <w:r w:rsidRPr="0009046D">
        <w:rPr>
          <w:lang w:eastAsia="en-US"/>
        </w:rPr>
        <w:t>.</w:t>
      </w:r>
    </w:p>
    <w:p w14:paraId="4B27FD46" w14:textId="77777777" w:rsidR="00AF2B8D" w:rsidRPr="0009046D" w:rsidRDefault="00AF2B8D" w:rsidP="00AD7E03">
      <w:pPr>
        <w:pStyle w:val="BodyText"/>
        <w:rPr>
          <w:lang w:eastAsia="en-US"/>
        </w:rPr>
      </w:pPr>
      <w:r w:rsidRPr="0009046D">
        <w:rPr>
          <w:lang w:eastAsia="en-US"/>
        </w:rPr>
        <w:t xml:space="preserve">A table containing only the required segments and fields can be found as part of the 360X project implementation Guide at </w:t>
      </w:r>
      <w:hyperlink r:id="rId37" w:anchor="id-360XImplementationGuide-6.3.3MessageOSU^O51^OSU_O51" w:history="1">
        <w:r w:rsidRPr="0009046D">
          <w:rPr>
            <w:rStyle w:val="Hyperlink"/>
          </w:rPr>
          <w:t>https://oncprojectracking.healthit.gov/wiki/display/TechLab360X/360X+Implementation+Guide#id-360XImplementationGuide-6.3.3MessageOSU^O51^OSU_O51</w:t>
        </w:r>
      </w:hyperlink>
      <w:r w:rsidRPr="0009046D">
        <w:rPr>
          <w:lang w:eastAsia="en-US"/>
        </w:rPr>
        <w:t>.</w:t>
      </w:r>
    </w:p>
    <w:p w14:paraId="582C49DC" w14:textId="3011432D" w:rsidR="00AF2B8D" w:rsidRPr="0009046D" w:rsidRDefault="00AF2B8D" w:rsidP="00AD7E03">
      <w:pPr>
        <w:pStyle w:val="BodyText"/>
        <w:rPr>
          <w:lang w:eastAsia="en-US"/>
        </w:rPr>
      </w:pPr>
      <w:r w:rsidRPr="0009046D">
        <w:rPr>
          <w:lang w:eastAsia="en-US"/>
        </w:rPr>
        <w:t xml:space="preserve">The following fields are </w:t>
      </w:r>
      <w:r w:rsidR="001D41D9" w:rsidRPr="0009046D">
        <w:rPr>
          <w:lang w:eastAsia="en-US"/>
        </w:rPr>
        <w:t>specific to the Cancel Request</w:t>
      </w:r>
      <w:r w:rsidRPr="0009046D">
        <w:rPr>
          <w:lang w:eastAsia="en-US"/>
        </w:rPr>
        <w:t>:</w:t>
      </w:r>
      <w:del w:id="2332" w:author="Mary Jungers" w:date="2017-08-15T12:23:00Z">
        <w:r w:rsidR="00E54FFE" w:rsidRPr="0009046D" w:rsidDel="005C49FF">
          <w:rPr>
            <w:lang w:eastAsia="en-US"/>
          </w:rPr>
          <w:br/>
        </w:r>
      </w:del>
    </w:p>
    <w:p w14:paraId="361A582F" w14:textId="0C1A892C" w:rsidR="00AF2B8D" w:rsidRPr="0009046D" w:rsidRDefault="00E54FFE" w:rsidP="00E54FFE">
      <w:pPr>
        <w:pStyle w:val="TableTitle"/>
      </w:pPr>
      <w:r w:rsidRPr="0009046D">
        <w:lastRenderedPageBreak/>
        <w:t>Table 3.</w:t>
      </w:r>
      <w:r w:rsidR="008F3E89" w:rsidRPr="0009046D">
        <w:t>58</w:t>
      </w:r>
      <w:r w:rsidRPr="0009046D">
        <w:t>.4-3: 360X Status Update Fields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2333" w:author="Mary Jungers" w:date="2017-09-08T15:2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136"/>
        <w:gridCol w:w="1776"/>
        <w:gridCol w:w="5438"/>
        <w:tblGridChange w:id="2334">
          <w:tblGrid>
            <w:gridCol w:w="2136"/>
            <w:gridCol w:w="1776"/>
            <w:gridCol w:w="5438"/>
          </w:tblGrid>
        </w:tblGridChange>
      </w:tblGrid>
      <w:tr w:rsidR="00AF2B8D" w:rsidRPr="0009046D" w14:paraId="648D94FB" w14:textId="77777777" w:rsidTr="00EF306B">
        <w:trPr>
          <w:cantSplit/>
          <w:tblHeader/>
          <w:trPrChange w:id="2335" w:author="Mary Jungers" w:date="2017-09-08T15:24:00Z">
            <w:trPr>
              <w:cantSplit/>
              <w:tblHeader/>
            </w:trPr>
          </w:trPrChange>
        </w:trPr>
        <w:tc>
          <w:tcPr>
            <w:tcW w:w="2178" w:type="dxa"/>
            <w:shd w:val="clear" w:color="auto" w:fill="D9D9D9"/>
            <w:tcPrChange w:id="2336" w:author="Mary Jungers" w:date="2017-09-08T15:24:00Z">
              <w:tcPr>
                <w:tcW w:w="2178" w:type="dxa"/>
                <w:shd w:val="clear" w:color="auto" w:fill="D9D9D9"/>
              </w:tcPr>
            </w:tcPrChange>
          </w:tcPr>
          <w:p w14:paraId="2BB5E60E" w14:textId="77777777" w:rsidR="00AF2B8D" w:rsidRPr="0009046D" w:rsidRDefault="00AF2B8D" w:rsidP="00AD7E03">
            <w:pPr>
              <w:pStyle w:val="TableEntryHeader"/>
              <w:rPr>
                <w:lang w:eastAsia="en-US"/>
              </w:rPr>
            </w:pPr>
            <w:r w:rsidRPr="0009046D">
              <w:rPr>
                <w:lang w:eastAsia="en-US"/>
              </w:rPr>
              <w:t>Data element</w:t>
            </w:r>
          </w:p>
        </w:tc>
        <w:tc>
          <w:tcPr>
            <w:tcW w:w="1800" w:type="dxa"/>
            <w:shd w:val="clear" w:color="auto" w:fill="D9D9D9"/>
            <w:tcPrChange w:id="2337" w:author="Mary Jungers" w:date="2017-09-08T15:24:00Z">
              <w:tcPr>
                <w:tcW w:w="1800" w:type="dxa"/>
                <w:shd w:val="clear" w:color="auto" w:fill="D9D9D9"/>
              </w:tcPr>
            </w:tcPrChange>
          </w:tcPr>
          <w:p w14:paraId="7C477EE6" w14:textId="77777777" w:rsidR="00AF2B8D" w:rsidRPr="0009046D" w:rsidRDefault="00AF2B8D" w:rsidP="00AD7E03">
            <w:pPr>
              <w:pStyle w:val="TableEntryHeader"/>
              <w:rPr>
                <w:lang w:eastAsia="en-US"/>
              </w:rPr>
            </w:pPr>
            <w:r w:rsidRPr="0009046D">
              <w:rPr>
                <w:lang w:eastAsia="en-US"/>
              </w:rPr>
              <w:t>Message Field</w:t>
            </w:r>
          </w:p>
        </w:tc>
        <w:tc>
          <w:tcPr>
            <w:tcW w:w="5598" w:type="dxa"/>
            <w:shd w:val="clear" w:color="auto" w:fill="D9D9D9"/>
            <w:tcPrChange w:id="2338" w:author="Mary Jungers" w:date="2017-09-08T15:24:00Z">
              <w:tcPr>
                <w:tcW w:w="5598" w:type="dxa"/>
                <w:shd w:val="clear" w:color="auto" w:fill="D9D9D9"/>
              </w:tcPr>
            </w:tcPrChange>
          </w:tcPr>
          <w:p w14:paraId="5DDC3943" w14:textId="77777777" w:rsidR="00AF2B8D" w:rsidRPr="0009046D" w:rsidRDefault="00AF2B8D" w:rsidP="00AD7E03">
            <w:pPr>
              <w:pStyle w:val="TableEntryHeader"/>
              <w:rPr>
                <w:lang w:eastAsia="en-US"/>
              </w:rPr>
            </w:pPr>
            <w:r w:rsidRPr="0009046D">
              <w:rPr>
                <w:lang w:eastAsia="en-US"/>
              </w:rPr>
              <w:t>Format and use</w:t>
            </w:r>
          </w:p>
        </w:tc>
      </w:tr>
      <w:tr w:rsidR="00AF2B8D" w:rsidRPr="0009046D" w14:paraId="4A20C297" w14:textId="77777777" w:rsidTr="00EF306B">
        <w:trPr>
          <w:cantSplit/>
          <w:trPrChange w:id="2339" w:author="Mary Jungers" w:date="2017-09-08T15:24:00Z">
            <w:trPr>
              <w:cantSplit/>
            </w:trPr>
          </w:trPrChange>
        </w:trPr>
        <w:tc>
          <w:tcPr>
            <w:tcW w:w="2178" w:type="dxa"/>
            <w:shd w:val="clear" w:color="auto" w:fill="auto"/>
            <w:tcPrChange w:id="2340" w:author="Mary Jungers" w:date="2017-09-08T15:24:00Z">
              <w:tcPr>
                <w:tcW w:w="2178" w:type="dxa"/>
                <w:shd w:val="clear" w:color="auto" w:fill="auto"/>
              </w:tcPr>
            </w:tcPrChange>
          </w:tcPr>
          <w:p w14:paraId="269952A0" w14:textId="77777777" w:rsidR="00AF2B8D" w:rsidRPr="0009046D" w:rsidRDefault="00AF2B8D" w:rsidP="00AD7E03">
            <w:pPr>
              <w:pStyle w:val="TableEntry"/>
              <w:rPr>
                <w:lang w:eastAsia="en-US"/>
              </w:rPr>
            </w:pPr>
            <w:r w:rsidRPr="0009046D">
              <w:rPr>
                <w:lang w:eastAsia="en-US"/>
              </w:rPr>
              <w:t>Order Control Code</w:t>
            </w:r>
          </w:p>
        </w:tc>
        <w:tc>
          <w:tcPr>
            <w:tcW w:w="1800" w:type="dxa"/>
            <w:shd w:val="clear" w:color="auto" w:fill="auto"/>
            <w:tcPrChange w:id="2341" w:author="Mary Jungers" w:date="2017-09-08T15:24:00Z">
              <w:tcPr>
                <w:tcW w:w="1800" w:type="dxa"/>
                <w:shd w:val="clear" w:color="auto" w:fill="auto"/>
              </w:tcPr>
            </w:tcPrChange>
          </w:tcPr>
          <w:p w14:paraId="63039E1D" w14:textId="77777777" w:rsidR="00AF2B8D" w:rsidRPr="0009046D" w:rsidRDefault="00AF2B8D" w:rsidP="00AD7E03">
            <w:pPr>
              <w:pStyle w:val="TableEntry"/>
              <w:rPr>
                <w:lang w:eastAsia="en-US"/>
              </w:rPr>
            </w:pPr>
            <w:r w:rsidRPr="0009046D">
              <w:rPr>
                <w:lang w:eastAsia="en-US"/>
              </w:rPr>
              <w:t>ORC-1</w:t>
            </w:r>
          </w:p>
        </w:tc>
        <w:tc>
          <w:tcPr>
            <w:tcW w:w="5598" w:type="dxa"/>
            <w:shd w:val="clear" w:color="auto" w:fill="auto"/>
            <w:tcPrChange w:id="2342" w:author="Mary Jungers" w:date="2017-09-08T15:24:00Z">
              <w:tcPr>
                <w:tcW w:w="5598" w:type="dxa"/>
                <w:shd w:val="clear" w:color="auto" w:fill="auto"/>
              </w:tcPr>
            </w:tcPrChange>
          </w:tcPr>
          <w:p w14:paraId="1CD59E25" w14:textId="77777777" w:rsidR="00AF2B8D" w:rsidRPr="0009046D" w:rsidRDefault="00AF2B8D" w:rsidP="00AD7E03">
            <w:pPr>
              <w:pStyle w:val="TableEntry"/>
              <w:rPr>
                <w:lang w:eastAsia="en-US"/>
              </w:rPr>
            </w:pPr>
            <w:r w:rsidRPr="0009046D">
              <w:rPr>
                <w:lang w:eastAsia="en-US"/>
              </w:rPr>
              <w:t xml:space="preserve">The value of </w:t>
            </w:r>
            <w:r w:rsidR="006D55B1" w:rsidRPr="0009046D">
              <w:rPr>
                <w:lang w:eastAsia="en-US"/>
              </w:rPr>
              <w:t>C</w:t>
            </w:r>
            <w:r w:rsidRPr="0009046D">
              <w:rPr>
                <w:lang w:eastAsia="en-US"/>
              </w:rPr>
              <w:t xml:space="preserve">A </w:t>
            </w:r>
            <w:r w:rsidR="00843A1D" w:rsidRPr="0009046D">
              <w:rPr>
                <w:lang w:eastAsia="en-US"/>
              </w:rPr>
              <w:t>SHALL</w:t>
            </w:r>
            <w:r w:rsidRPr="0009046D">
              <w:rPr>
                <w:lang w:eastAsia="en-US"/>
              </w:rPr>
              <w:t xml:space="preserve"> </w:t>
            </w:r>
            <w:r w:rsidR="006D55B1" w:rsidRPr="0009046D">
              <w:rPr>
                <w:lang w:eastAsia="en-US"/>
              </w:rPr>
              <w:t>be used for the Cancel Request</w:t>
            </w:r>
          </w:p>
        </w:tc>
      </w:tr>
      <w:tr w:rsidR="00AF2B8D" w:rsidRPr="0009046D" w14:paraId="2302A5AD" w14:textId="77777777" w:rsidTr="00EF306B">
        <w:trPr>
          <w:cantSplit/>
          <w:trPrChange w:id="2343" w:author="Mary Jungers" w:date="2017-09-08T15:24:00Z">
            <w:trPr>
              <w:cantSplit/>
            </w:trPr>
          </w:trPrChange>
        </w:trPr>
        <w:tc>
          <w:tcPr>
            <w:tcW w:w="2178" w:type="dxa"/>
            <w:shd w:val="clear" w:color="auto" w:fill="auto"/>
            <w:tcPrChange w:id="2344" w:author="Mary Jungers" w:date="2017-09-08T15:24:00Z">
              <w:tcPr>
                <w:tcW w:w="2178" w:type="dxa"/>
                <w:shd w:val="clear" w:color="auto" w:fill="auto"/>
              </w:tcPr>
            </w:tcPrChange>
          </w:tcPr>
          <w:p w14:paraId="65D5E9D4" w14:textId="77777777" w:rsidR="00AF2B8D" w:rsidRPr="0009046D" w:rsidRDefault="00AF2B8D" w:rsidP="00AD7E03">
            <w:pPr>
              <w:pStyle w:val="TableEntry"/>
              <w:rPr>
                <w:lang w:eastAsia="en-US"/>
              </w:rPr>
            </w:pPr>
            <w:r w:rsidRPr="0009046D">
              <w:rPr>
                <w:lang w:eastAsia="en-US"/>
              </w:rPr>
              <w:t>Referral ID</w:t>
            </w:r>
          </w:p>
        </w:tc>
        <w:tc>
          <w:tcPr>
            <w:tcW w:w="1800" w:type="dxa"/>
            <w:shd w:val="clear" w:color="auto" w:fill="auto"/>
            <w:tcPrChange w:id="2345" w:author="Mary Jungers" w:date="2017-09-08T15:24:00Z">
              <w:tcPr>
                <w:tcW w:w="1800" w:type="dxa"/>
                <w:shd w:val="clear" w:color="auto" w:fill="auto"/>
              </w:tcPr>
            </w:tcPrChange>
          </w:tcPr>
          <w:p w14:paraId="5A785516" w14:textId="77777777" w:rsidR="00AF2B8D" w:rsidRPr="0009046D" w:rsidRDefault="00AF2B8D" w:rsidP="00AD7E03">
            <w:pPr>
              <w:pStyle w:val="TableEntry"/>
              <w:rPr>
                <w:lang w:eastAsia="en-US"/>
              </w:rPr>
            </w:pPr>
            <w:r w:rsidRPr="0009046D">
              <w:rPr>
                <w:lang w:eastAsia="en-US"/>
              </w:rPr>
              <w:t xml:space="preserve">ORC-2 </w:t>
            </w:r>
          </w:p>
        </w:tc>
        <w:tc>
          <w:tcPr>
            <w:tcW w:w="5598" w:type="dxa"/>
            <w:shd w:val="clear" w:color="auto" w:fill="auto"/>
            <w:tcPrChange w:id="2346" w:author="Mary Jungers" w:date="2017-09-08T15:24:00Z">
              <w:tcPr>
                <w:tcW w:w="5598" w:type="dxa"/>
                <w:shd w:val="clear" w:color="auto" w:fill="auto"/>
              </w:tcPr>
            </w:tcPrChange>
          </w:tcPr>
          <w:p w14:paraId="55651C7C" w14:textId="77777777" w:rsidR="00AF2B8D" w:rsidRPr="0009046D" w:rsidRDefault="00AF2B8D" w:rsidP="00AD7E03">
            <w:pPr>
              <w:pStyle w:val="TableEntry"/>
              <w:rPr>
                <w:lang w:eastAsia="en-US"/>
              </w:rPr>
            </w:pPr>
            <w:r w:rsidRPr="0009046D">
              <w:rPr>
                <w:lang w:eastAsia="en-US"/>
              </w:rPr>
              <w:t>&lt;referral ID&gt;^^&lt;assigning authority OID&gt;^ISO</w:t>
            </w:r>
          </w:p>
        </w:tc>
      </w:tr>
      <w:tr w:rsidR="00AF2B8D" w:rsidRPr="0009046D" w14:paraId="121F3C29" w14:textId="77777777" w:rsidTr="00EF306B">
        <w:trPr>
          <w:cantSplit/>
          <w:trPrChange w:id="2347" w:author="Mary Jungers" w:date="2017-09-08T15:24:00Z">
            <w:trPr>
              <w:cantSplit/>
            </w:trPr>
          </w:trPrChange>
        </w:trPr>
        <w:tc>
          <w:tcPr>
            <w:tcW w:w="2178" w:type="dxa"/>
            <w:shd w:val="clear" w:color="auto" w:fill="auto"/>
            <w:tcPrChange w:id="2348" w:author="Mary Jungers" w:date="2017-09-08T15:24:00Z">
              <w:tcPr>
                <w:tcW w:w="2178" w:type="dxa"/>
                <w:shd w:val="clear" w:color="auto" w:fill="auto"/>
              </w:tcPr>
            </w:tcPrChange>
          </w:tcPr>
          <w:p w14:paraId="379AB584" w14:textId="77777777" w:rsidR="00AF2B8D" w:rsidRPr="0009046D" w:rsidRDefault="00AF2B8D" w:rsidP="00AD7E03">
            <w:pPr>
              <w:pStyle w:val="TableEntry"/>
              <w:rPr>
                <w:lang w:eastAsia="en-US"/>
              </w:rPr>
            </w:pPr>
            <w:r w:rsidRPr="0009046D">
              <w:rPr>
                <w:lang w:eastAsia="en-US"/>
              </w:rPr>
              <w:t>Order status</w:t>
            </w:r>
          </w:p>
        </w:tc>
        <w:tc>
          <w:tcPr>
            <w:tcW w:w="1800" w:type="dxa"/>
            <w:shd w:val="clear" w:color="auto" w:fill="auto"/>
            <w:tcPrChange w:id="2349" w:author="Mary Jungers" w:date="2017-09-08T15:24:00Z">
              <w:tcPr>
                <w:tcW w:w="1800" w:type="dxa"/>
                <w:shd w:val="clear" w:color="auto" w:fill="auto"/>
              </w:tcPr>
            </w:tcPrChange>
          </w:tcPr>
          <w:p w14:paraId="4532505C" w14:textId="77777777" w:rsidR="00AF2B8D" w:rsidRPr="0009046D" w:rsidRDefault="00AF2B8D" w:rsidP="00AD7E03">
            <w:pPr>
              <w:pStyle w:val="TableEntry"/>
              <w:rPr>
                <w:lang w:eastAsia="en-US"/>
              </w:rPr>
            </w:pPr>
            <w:r w:rsidRPr="0009046D">
              <w:rPr>
                <w:lang w:eastAsia="en-US"/>
              </w:rPr>
              <w:t>ORC-5</w:t>
            </w:r>
          </w:p>
        </w:tc>
        <w:tc>
          <w:tcPr>
            <w:tcW w:w="5598" w:type="dxa"/>
            <w:shd w:val="clear" w:color="auto" w:fill="auto"/>
            <w:tcPrChange w:id="2350" w:author="Mary Jungers" w:date="2017-09-08T15:24:00Z">
              <w:tcPr>
                <w:tcW w:w="5598" w:type="dxa"/>
                <w:shd w:val="clear" w:color="auto" w:fill="auto"/>
              </w:tcPr>
            </w:tcPrChange>
          </w:tcPr>
          <w:p w14:paraId="3641B73C" w14:textId="77777777" w:rsidR="00AF2B8D" w:rsidRPr="0009046D" w:rsidRDefault="00AF2B8D" w:rsidP="00AD7E03">
            <w:pPr>
              <w:pStyle w:val="TableEntry"/>
              <w:rPr>
                <w:lang w:eastAsia="en-US"/>
              </w:rPr>
            </w:pPr>
            <w:r w:rsidRPr="0009046D">
              <w:rPr>
                <w:lang w:eastAsia="en-US"/>
              </w:rPr>
              <w:t xml:space="preserve">The value of CA </w:t>
            </w:r>
            <w:r w:rsidR="00843A1D" w:rsidRPr="0009046D">
              <w:rPr>
                <w:lang w:eastAsia="en-US"/>
              </w:rPr>
              <w:t>SHALL</w:t>
            </w:r>
            <w:r w:rsidRPr="0009046D">
              <w:rPr>
                <w:lang w:eastAsia="en-US"/>
              </w:rPr>
              <w:t xml:space="preserve"> be used</w:t>
            </w:r>
            <w:r w:rsidR="006D55B1" w:rsidRPr="0009046D">
              <w:rPr>
                <w:lang w:eastAsia="en-US"/>
              </w:rPr>
              <w:t xml:space="preserve"> for the Cancel Request</w:t>
            </w:r>
          </w:p>
        </w:tc>
      </w:tr>
      <w:tr w:rsidR="00AF2B8D" w:rsidRPr="0009046D" w14:paraId="2F89F813" w14:textId="77777777" w:rsidTr="00EF306B">
        <w:trPr>
          <w:cantSplit/>
          <w:trPrChange w:id="2351" w:author="Mary Jungers" w:date="2017-09-08T15:24:00Z">
            <w:trPr>
              <w:cantSplit/>
            </w:trPr>
          </w:trPrChange>
        </w:trPr>
        <w:tc>
          <w:tcPr>
            <w:tcW w:w="2178" w:type="dxa"/>
            <w:shd w:val="clear" w:color="auto" w:fill="auto"/>
            <w:tcPrChange w:id="2352" w:author="Mary Jungers" w:date="2017-09-08T15:24:00Z">
              <w:tcPr>
                <w:tcW w:w="2178" w:type="dxa"/>
                <w:shd w:val="clear" w:color="auto" w:fill="auto"/>
              </w:tcPr>
            </w:tcPrChange>
          </w:tcPr>
          <w:p w14:paraId="5353AFAF" w14:textId="77777777" w:rsidR="00AF2B8D" w:rsidRPr="0009046D" w:rsidRDefault="00AF2B8D" w:rsidP="00AD7E03">
            <w:pPr>
              <w:pStyle w:val="TableEntry"/>
              <w:rPr>
                <w:lang w:eastAsia="en-US"/>
              </w:rPr>
            </w:pPr>
            <w:r w:rsidRPr="0009046D">
              <w:rPr>
                <w:lang w:eastAsia="en-US"/>
              </w:rPr>
              <w:t>Ordering provider</w:t>
            </w:r>
          </w:p>
        </w:tc>
        <w:tc>
          <w:tcPr>
            <w:tcW w:w="1800" w:type="dxa"/>
            <w:shd w:val="clear" w:color="auto" w:fill="auto"/>
            <w:tcPrChange w:id="2353" w:author="Mary Jungers" w:date="2017-09-08T15:24:00Z">
              <w:tcPr>
                <w:tcW w:w="1800" w:type="dxa"/>
                <w:shd w:val="clear" w:color="auto" w:fill="auto"/>
              </w:tcPr>
            </w:tcPrChange>
          </w:tcPr>
          <w:p w14:paraId="4C87AEA8" w14:textId="77777777" w:rsidR="00AF2B8D" w:rsidRPr="0009046D" w:rsidRDefault="00AF2B8D" w:rsidP="00AD7E03">
            <w:pPr>
              <w:pStyle w:val="TableEntry"/>
              <w:rPr>
                <w:lang w:eastAsia="en-US"/>
              </w:rPr>
            </w:pPr>
            <w:r w:rsidRPr="0009046D">
              <w:rPr>
                <w:lang w:eastAsia="en-US"/>
              </w:rPr>
              <w:t xml:space="preserve">ORC-12 </w:t>
            </w:r>
          </w:p>
        </w:tc>
        <w:tc>
          <w:tcPr>
            <w:tcW w:w="5598" w:type="dxa"/>
            <w:shd w:val="clear" w:color="auto" w:fill="auto"/>
            <w:tcPrChange w:id="2354" w:author="Mary Jungers" w:date="2017-09-08T15:24:00Z">
              <w:tcPr>
                <w:tcW w:w="5598" w:type="dxa"/>
                <w:shd w:val="clear" w:color="auto" w:fill="auto"/>
              </w:tcPr>
            </w:tcPrChange>
          </w:tcPr>
          <w:p w14:paraId="0C4433F5" w14:textId="72437D0A" w:rsidR="00AF2B8D" w:rsidRPr="0009046D" w:rsidRDefault="00843A1D" w:rsidP="00AD7E03">
            <w:pPr>
              <w:pStyle w:val="TableEntry"/>
              <w:rPr>
                <w:lang w:eastAsia="en-US"/>
              </w:rPr>
            </w:pPr>
            <w:r w:rsidRPr="0009046D">
              <w:rPr>
                <w:lang w:eastAsia="en-US"/>
              </w:rPr>
              <w:t>The provider who ordered the referral</w:t>
            </w:r>
            <w:r w:rsidR="00077420" w:rsidRPr="0009046D">
              <w:rPr>
                <w:lang w:eastAsia="en-US"/>
              </w:rPr>
              <w:t>. Note that someone else could be canceling the order, if they have that authority.</w:t>
            </w:r>
          </w:p>
        </w:tc>
      </w:tr>
      <w:tr w:rsidR="00AF2B8D" w:rsidRPr="0009046D" w14:paraId="2C44F997" w14:textId="77777777" w:rsidTr="00EF306B">
        <w:trPr>
          <w:cantSplit/>
          <w:trPrChange w:id="2355" w:author="Mary Jungers" w:date="2017-09-08T15:24:00Z">
            <w:trPr>
              <w:cantSplit/>
            </w:trPr>
          </w:trPrChange>
        </w:trPr>
        <w:tc>
          <w:tcPr>
            <w:tcW w:w="2178" w:type="dxa"/>
            <w:shd w:val="clear" w:color="auto" w:fill="auto"/>
            <w:tcPrChange w:id="2356" w:author="Mary Jungers" w:date="2017-09-08T15:24:00Z">
              <w:tcPr>
                <w:tcW w:w="2178" w:type="dxa"/>
                <w:shd w:val="clear" w:color="auto" w:fill="auto"/>
              </w:tcPr>
            </w:tcPrChange>
          </w:tcPr>
          <w:p w14:paraId="5AFEC1F9" w14:textId="77777777" w:rsidR="00AF2B8D" w:rsidRPr="0009046D" w:rsidRDefault="00843A1D" w:rsidP="00AD7E03">
            <w:pPr>
              <w:pStyle w:val="TableEntry"/>
              <w:rPr>
                <w:lang w:eastAsia="en-US"/>
              </w:rPr>
            </w:pPr>
            <w:r w:rsidRPr="0009046D">
              <w:rPr>
                <w:lang w:eastAsia="en-US"/>
              </w:rPr>
              <w:t>Reason for cancel</w:t>
            </w:r>
          </w:p>
        </w:tc>
        <w:tc>
          <w:tcPr>
            <w:tcW w:w="1800" w:type="dxa"/>
            <w:shd w:val="clear" w:color="auto" w:fill="auto"/>
            <w:tcPrChange w:id="2357" w:author="Mary Jungers" w:date="2017-09-08T15:24:00Z">
              <w:tcPr>
                <w:tcW w:w="1800" w:type="dxa"/>
                <w:shd w:val="clear" w:color="auto" w:fill="auto"/>
              </w:tcPr>
            </w:tcPrChange>
          </w:tcPr>
          <w:p w14:paraId="7A645BD3" w14:textId="77777777" w:rsidR="00AF2B8D" w:rsidRPr="0009046D" w:rsidRDefault="00AF2B8D" w:rsidP="00AD7E03">
            <w:pPr>
              <w:pStyle w:val="TableEntry"/>
              <w:rPr>
                <w:lang w:eastAsia="en-US"/>
              </w:rPr>
            </w:pPr>
            <w:r w:rsidRPr="0009046D">
              <w:rPr>
                <w:lang w:eastAsia="en-US"/>
              </w:rPr>
              <w:t>ORC-16</w:t>
            </w:r>
          </w:p>
        </w:tc>
        <w:tc>
          <w:tcPr>
            <w:tcW w:w="5598" w:type="dxa"/>
            <w:shd w:val="clear" w:color="auto" w:fill="auto"/>
            <w:tcPrChange w:id="2358" w:author="Mary Jungers" w:date="2017-09-08T15:24:00Z">
              <w:tcPr>
                <w:tcW w:w="5598" w:type="dxa"/>
                <w:shd w:val="clear" w:color="auto" w:fill="auto"/>
              </w:tcPr>
            </w:tcPrChange>
          </w:tcPr>
          <w:p w14:paraId="77239CD8" w14:textId="77777777" w:rsidR="00AF2B8D" w:rsidRPr="0009046D" w:rsidRDefault="006D55B1" w:rsidP="00AD7E03">
            <w:pPr>
              <w:pStyle w:val="TableEntry"/>
              <w:rPr>
                <w:lang w:eastAsia="en-US"/>
              </w:rPr>
            </w:pPr>
            <w:r w:rsidRPr="0009046D">
              <w:rPr>
                <w:lang w:eastAsia="en-US"/>
              </w:rPr>
              <w:t>This field is used to indicate the reason for the cancel request.</w:t>
            </w:r>
            <w:r w:rsidR="00AF2B8D" w:rsidRPr="0009046D">
              <w:rPr>
                <w:lang w:eastAsia="en-US"/>
              </w:rPr>
              <w:t xml:space="preserve"> At a minimum, a free text reason SHOULD be supplied in ORC-16.2. </w:t>
            </w:r>
          </w:p>
        </w:tc>
      </w:tr>
    </w:tbl>
    <w:p w14:paraId="6D27D7B7" w14:textId="77777777" w:rsidR="007261D3" w:rsidRPr="0009046D" w:rsidRDefault="007261D3" w:rsidP="00AF2B8D">
      <w:pPr>
        <w:pStyle w:val="AuthorInstructions"/>
        <w:rPr>
          <w:lang w:eastAsia="en-US"/>
        </w:rPr>
      </w:pPr>
    </w:p>
    <w:p w14:paraId="2C8B7AB9" w14:textId="2045E8E8" w:rsidR="007261D3" w:rsidRPr="0009046D" w:rsidRDefault="007261D3" w:rsidP="007261D3">
      <w:pPr>
        <w:pStyle w:val="Heading5"/>
        <w:numPr>
          <w:ilvl w:val="0"/>
          <w:numId w:val="0"/>
        </w:numPr>
        <w:rPr>
          <w:noProof w:val="0"/>
        </w:rPr>
      </w:pPr>
      <w:bookmarkStart w:id="2359" w:name="_Toc482625051"/>
      <w:bookmarkStart w:id="2360" w:name="_Toc482625787"/>
      <w:bookmarkStart w:id="2361" w:name="_Toc492647769"/>
      <w:r w:rsidRPr="0009046D">
        <w:rPr>
          <w:noProof w:val="0"/>
        </w:rPr>
        <w:t>3.</w:t>
      </w:r>
      <w:r w:rsidR="008F3E89" w:rsidRPr="0009046D">
        <w:rPr>
          <w:noProof w:val="0"/>
        </w:rPr>
        <w:t>58</w:t>
      </w:r>
      <w:r w:rsidRPr="0009046D">
        <w:rPr>
          <w:noProof w:val="0"/>
        </w:rPr>
        <w:t>.4.1.3 Expected Actions</w:t>
      </w:r>
      <w:bookmarkEnd w:id="2359"/>
      <w:bookmarkEnd w:id="2360"/>
      <w:bookmarkEnd w:id="2361"/>
    </w:p>
    <w:p w14:paraId="7DEFCCC4" w14:textId="77777777" w:rsidR="00B023FF" w:rsidRPr="0009046D" w:rsidRDefault="005B79AC" w:rsidP="00AD7E03">
      <w:pPr>
        <w:pStyle w:val="BodyText"/>
        <w:rPr>
          <w:lang w:eastAsia="en-US"/>
        </w:rPr>
      </w:pPr>
      <w:r w:rsidRPr="0009046D">
        <w:rPr>
          <w:lang w:eastAsia="en-US"/>
        </w:rPr>
        <w:t xml:space="preserve">The Referral Recipient SHALL be able to receive the Cancel Request at any point of the referral workflow. It is up to the Referral Recipient, based on their policies and regulatory requirements, to determine if the Cancel Request can </w:t>
      </w:r>
      <w:r w:rsidR="00747DC2" w:rsidRPr="0009046D">
        <w:rPr>
          <w:lang w:eastAsia="en-US"/>
        </w:rPr>
        <w:t xml:space="preserve">be satisfied, in which case a Cancel Confirmation shall be sent. There are cases, however, where the Cancel Request cannot be satisfied, and the Referral Recipient may continue with the next step of the workflow. </w:t>
      </w:r>
    </w:p>
    <w:p w14:paraId="738F78EE" w14:textId="77777777" w:rsidR="007261D3" w:rsidRPr="0009046D" w:rsidRDefault="00747DC2" w:rsidP="00AD7E03">
      <w:pPr>
        <w:pStyle w:val="BodyText"/>
        <w:rPr>
          <w:lang w:eastAsia="en-US"/>
        </w:rPr>
      </w:pPr>
      <w:r w:rsidRPr="0009046D">
        <w:rPr>
          <w:lang w:eastAsia="en-US"/>
        </w:rPr>
        <w:t xml:space="preserve">The Referral Initiator SHALL wait for either a Cancel Confirmation, or another message from the </w:t>
      </w:r>
      <w:r w:rsidR="003E4FF2" w:rsidRPr="0009046D">
        <w:rPr>
          <w:lang w:eastAsia="en-US"/>
        </w:rPr>
        <w:t>Referral Recipient before considering the referral as not being active.</w:t>
      </w:r>
      <w:r w:rsidR="00B023FF" w:rsidRPr="0009046D">
        <w:rPr>
          <w:lang w:eastAsia="en-US"/>
        </w:rPr>
        <w:t xml:space="preserve"> </w:t>
      </w:r>
      <w:r w:rsidR="004E75D8" w:rsidRPr="0009046D">
        <w:rPr>
          <w:lang w:eastAsia="en-US"/>
        </w:rPr>
        <w:t>If a Cancel Confirmation is not received, the Referral Initiator may need to use other methods of communications to resolve the status of the referral, which is out of scope for this transaction.</w:t>
      </w:r>
    </w:p>
    <w:p w14:paraId="621F3ADE" w14:textId="2F1D75B8" w:rsidR="007261D3" w:rsidRPr="0009046D" w:rsidRDefault="007261D3" w:rsidP="007261D3">
      <w:pPr>
        <w:pStyle w:val="Heading4"/>
        <w:numPr>
          <w:ilvl w:val="0"/>
          <w:numId w:val="0"/>
        </w:numPr>
        <w:rPr>
          <w:noProof w:val="0"/>
        </w:rPr>
      </w:pPr>
      <w:bookmarkStart w:id="2362" w:name="_Toc482625052"/>
      <w:bookmarkStart w:id="2363" w:name="_Toc482625788"/>
      <w:bookmarkStart w:id="2364" w:name="_Toc492647770"/>
      <w:r w:rsidRPr="0009046D">
        <w:rPr>
          <w:noProof w:val="0"/>
        </w:rPr>
        <w:t>3.</w:t>
      </w:r>
      <w:r w:rsidR="008F3E89" w:rsidRPr="0009046D">
        <w:rPr>
          <w:noProof w:val="0"/>
        </w:rPr>
        <w:t>58</w:t>
      </w:r>
      <w:r w:rsidRPr="0009046D">
        <w:rPr>
          <w:noProof w:val="0"/>
        </w:rPr>
        <w:t xml:space="preserve">.4.2 </w:t>
      </w:r>
      <w:r w:rsidR="00012AC8" w:rsidRPr="0009046D">
        <w:rPr>
          <w:noProof w:val="0"/>
        </w:rPr>
        <w:t>Cancel Confirmation</w:t>
      </w:r>
      <w:bookmarkEnd w:id="2362"/>
      <w:bookmarkEnd w:id="2363"/>
      <w:bookmarkEnd w:id="2364"/>
    </w:p>
    <w:p w14:paraId="632252F4" w14:textId="77777777" w:rsidR="007261D3" w:rsidRPr="0009046D" w:rsidRDefault="00507AC5" w:rsidP="00AD7E03">
      <w:pPr>
        <w:pStyle w:val="BodyText"/>
        <w:rPr>
          <w:lang w:eastAsia="en-US"/>
        </w:rPr>
      </w:pPr>
      <w:r w:rsidRPr="0009046D">
        <w:t xml:space="preserve">The Cancel Confirmation message conveys the compliance by the Referral Recipient with the </w:t>
      </w:r>
      <w:r w:rsidR="009A5453" w:rsidRPr="0009046D">
        <w:t>Cancel Request received from the Referral Initiator.</w:t>
      </w:r>
    </w:p>
    <w:p w14:paraId="36D54198" w14:textId="77CCAF8F" w:rsidR="007261D3" w:rsidRPr="0009046D" w:rsidRDefault="007261D3" w:rsidP="007261D3">
      <w:pPr>
        <w:pStyle w:val="Heading5"/>
        <w:numPr>
          <w:ilvl w:val="0"/>
          <w:numId w:val="0"/>
        </w:numPr>
        <w:rPr>
          <w:noProof w:val="0"/>
        </w:rPr>
      </w:pPr>
      <w:bookmarkStart w:id="2365" w:name="_Toc482625053"/>
      <w:bookmarkStart w:id="2366" w:name="_Toc482625789"/>
      <w:bookmarkStart w:id="2367" w:name="_Toc492647771"/>
      <w:r w:rsidRPr="0009046D">
        <w:rPr>
          <w:noProof w:val="0"/>
        </w:rPr>
        <w:t>3.</w:t>
      </w:r>
      <w:r w:rsidR="008F3E89" w:rsidRPr="0009046D">
        <w:rPr>
          <w:noProof w:val="0"/>
        </w:rPr>
        <w:t>58</w:t>
      </w:r>
      <w:r w:rsidRPr="0009046D">
        <w:rPr>
          <w:noProof w:val="0"/>
        </w:rPr>
        <w:t>.4.2.1 Trigger Events</w:t>
      </w:r>
      <w:bookmarkEnd w:id="2365"/>
      <w:bookmarkEnd w:id="2366"/>
      <w:bookmarkEnd w:id="2367"/>
    </w:p>
    <w:p w14:paraId="2E422DBA" w14:textId="77777777" w:rsidR="007261D3" w:rsidRPr="0009046D" w:rsidRDefault="004E75D8" w:rsidP="00AD7E03">
      <w:pPr>
        <w:pStyle w:val="BodyText"/>
        <w:rPr>
          <w:lang w:eastAsia="en-US"/>
        </w:rPr>
      </w:pPr>
      <w:r w:rsidRPr="0009046D">
        <w:t>When a Cancel Request message is received by the Referral Recipient, and the request can be satisfied, the Referral Recipient will</w:t>
      </w:r>
      <w:r w:rsidR="0035192C" w:rsidRPr="0009046D">
        <w:t xml:space="preserve"> trigger the Cancel Confirmation message</w:t>
      </w:r>
      <w:r w:rsidR="00B03E20" w:rsidRPr="0009046D">
        <w:t xml:space="preserve">. </w:t>
      </w:r>
    </w:p>
    <w:p w14:paraId="3BE0F351" w14:textId="0EF20B87" w:rsidR="007261D3" w:rsidRPr="0009046D" w:rsidRDefault="007261D3" w:rsidP="007261D3">
      <w:pPr>
        <w:pStyle w:val="Heading5"/>
        <w:numPr>
          <w:ilvl w:val="0"/>
          <w:numId w:val="0"/>
        </w:numPr>
        <w:rPr>
          <w:noProof w:val="0"/>
        </w:rPr>
      </w:pPr>
      <w:bookmarkStart w:id="2368" w:name="_Toc482625054"/>
      <w:bookmarkStart w:id="2369" w:name="_Toc482625790"/>
      <w:bookmarkStart w:id="2370" w:name="_Toc492647772"/>
      <w:r w:rsidRPr="0009046D">
        <w:rPr>
          <w:noProof w:val="0"/>
        </w:rPr>
        <w:t>3.</w:t>
      </w:r>
      <w:r w:rsidR="008F3E89" w:rsidRPr="0009046D">
        <w:rPr>
          <w:noProof w:val="0"/>
        </w:rPr>
        <w:t>58</w:t>
      </w:r>
      <w:r w:rsidRPr="0009046D">
        <w:rPr>
          <w:noProof w:val="0"/>
        </w:rPr>
        <w:t>.4.2.2 Message Semantics</w:t>
      </w:r>
      <w:bookmarkEnd w:id="2368"/>
      <w:bookmarkEnd w:id="2369"/>
      <w:bookmarkEnd w:id="2370"/>
    </w:p>
    <w:p w14:paraId="3FE32D7D" w14:textId="651F43D2" w:rsidR="0035192C" w:rsidRPr="0009046D" w:rsidRDefault="0035192C" w:rsidP="00AD7E03">
      <w:pPr>
        <w:pStyle w:val="BodyText"/>
        <w:rPr>
          <w:lang w:eastAsia="en-US"/>
        </w:rPr>
      </w:pPr>
      <w:r w:rsidRPr="0009046D">
        <w:rPr>
          <w:lang w:eastAsia="en-US"/>
        </w:rPr>
        <w:t xml:space="preserve">This message is an XDM package constructed following the rules described in the XDM Profile, transaction </w:t>
      </w:r>
      <w:ins w:id="2371" w:author="Mary Jungers" w:date="2017-08-15T14:12:00Z">
        <w:r w:rsidR="008148C0">
          <w:rPr>
            <w:lang w:eastAsia="en-US"/>
          </w:rPr>
          <w:t>[</w:t>
        </w:r>
      </w:ins>
      <w:r w:rsidRPr="0009046D">
        <w:rPr>
          <w:lang w:eastAsia="en-US"/>
        </w:rPr>
        <w:t>ITI-32</w:t>
      </w:r>
      <w:ins w:id="2372" w:author="Mary Jungers" w:date="2017-08-15T14:12:00Z">
        <w:r w:rsidR="008148C0">
          <w:rPr>
            <w:lang w:eastAsia="en-US"/>
          </w:rPr>
          <w:t>]</w:t>
        </w:r>
      </w:ins>
      <w:r w:rsidRPr="0009046D">
        <w:rPr>
          <w:lang w:eastAsia="en-US"/>
        </w:rPr>
        <w:t xml:space="preserve">, ITI TF-2: 3.32. The current transaction, </w:t>
      </w:r>
      <w:ins w:id="2373" w:author="Mary Jungers" w:date="2017-08-15T14:12:00Z">
        <w:r w:rsidR="008148C0">
          <w:rPr>
            <w:lang w:eastAsia="en-US"/>
          </w:rPr>
          <w:t>[</w:t>
        </w:r>
      </w:ins>
      <w:ins w:id="2374" w:author="Vassil Peytchev" w:date="2017-08-25T16:31:00Z">
        <w:r w:rsidR="00D02DD9">
          <w:rPr>
            <w:lang w:eastAsia="en-US"/>
          </w:rPr>
          <w:t>PCC</w:t>
        </w:r>
      </w:ins>
      <w:del w:id="2375" w:author="Vassil Peytchev" w:date="2017-08-25T16:31:00Z">
        <w:r w:rsidRPr="0009046D" w:rsidDel="00D02DD9">
          <w:rPr>
            <w:lang w:eastAsia="en-US"/>
          </w:rPr>
          <w:delText>I</w:delText>
        </w:r>
      </w:del>
      <w:del w:id="2376" w:author="Vassil Peytchev" w:date="2017-08-25T16:30:00Z">
        <w:r w:rsidRPr="0009046D" w:rsidDel="00D02DD9">
          <w:rPr>
            <w:lang w:eastAsia="en-US"/>
          </w:rPr>
          <w:delText>TI</w:delText>
        </w:r>
      </w:del>
      <w:r w:rsidRPr="0009046D">
        <w:rPr>
          <w:lang w:eastAsia="en-US"/>
        </w:rPr>
        <w:t>-</w:t>
      </w:r>
      <w:r w:rsidR="008F3E89" w:rsidRPr="0009046D">
        <w:rPr>
          <w:lang w:eastAsia="en-US"/>
        </w:rPr>
        <w:t>58</w:t>
      </w:r>
      <w:ins w:id="2377" w:author="Mary Jungers" w:date="2017-08-15T14:13:00Z">
        <w:r w:rsidR="008148C0">
          <w:rPr>
            <w:lang w:eastAsia="en-US"/>
          </w:rPr>
          <w:t>]</w:t>
        </w:r>
      </w:ins>
      <w:r w:rsidRPr="0009046D">
        <w:rPr>
          <w:lang w:eastAsia="en-US"/>
        </w:rPr>
        <w:t>, adds the following constraints:</w:t>
      </w:r>
    </w:p>
    <w:p w14:paraId="0954DDB2" w14:textId="77777777" w:rsidR="0035192C" w:rsidRPr="0009046D" w:rsidRDefault="0035192C" w:rsidP="00AD7E03">
      <w:pPr>
        <w:pStyle w:val="ListBullet2"/>
      </w:pPr>
      <w:r w:rsidRPr="0009046D">
        <w:t>Only a single submission set shall be present in the XDM package (ITI TF-2: 3.32.4.1.2)</w:t>
      </w:r>
    </w:p>
    <w:p w14:paraId="17C99B81" w14:textId="77777777" w:rsidR="0035192C" w:rsidRPr="0009046D" w:rsidRDefault="0035192C" w:rsidP="00AD7E03">
      <w:pPr>
        <w:pStyle w:val="ListBullet2"/>
      </w:pPr>
      <w:r w:rsidRPr="0009046D">
        <w:t>Only “simple part” documents shall be allowed in the XDM package (ITI TF-2: 3.32.4.1.2.2).</w:t>
      </w:r>
    </w:p>
    <w:p w14:paraId="2C5F734A" w14:textId="77777777" w:rsidR="007261D3" w:rsidRPr="0009046D" w:rsidRDefault="0035192C" w:rsidP="00AD7E03">
      <w:pPr>
        <w:pStyle w:val="BodyText"/>
        <w:rPr>
          <w:lang w:eastAsia="en-US"/>
        </w:rPr>
      </w:pPr>
      <w:r w:rsidRPr="0009046D">
        <w:rPr>
          <w:lang w:eastAsia="en-US"/>
        </w:rPr>
        <w:t>The Cancel Confirmation XDM package contains a single HL7 V2 OSU^O51^OSU_O51 message.</w:t>
      </w:r>
    </w:p>
    <w:p w14:paraId="64D6A609" w14:textId="6E51BCB0" w:rsidR="00A129F4" w:rsidRPr="0009046D" w:rsidRDefault="00A129F4" w:rsidP="00AD7E03">
      <w:pPr>
        <w:pStyle w:val="Heading6"/>
        <w:rPr>
          <w:noProof w:val="0"/>
        </w:rPr>
      </w:pPr>
      <w:bookmarkStart w:id="2378" w:name="_Toc492647773"/>
      <w:r w:rsidRPr="0009046D">
        <w:rPr>
          <w:noProof w:val="0"/>
        </w:rPr>
        <w:lastRenderedPageBreak/>
        <w:t>3.</w:t>
      </w:r>
      <w:r w:rsidR="008F3E89" w:rsidRPr="0009046D">
        <w:rPr>
          <w:noProof w:val="0"/>
        </w:rPr>
        <w:t>58</w:t>
      </w:r>
      <w:r w:rsidRPr="0009046D">
        <w:rPr>
          <w:noProof w:val="0"/>
        </w:rPr>
        <w:t>.4.2.2.1 Message Content – Metadata</w:t>
      </w:r>
      <w:bookmarkEnd w:id="2378"/>
    </w:p>
    <w:p w14:paraId="19ACA467" w14:textId="62D09EB2" w:rsidR="00A129F4" w:rsidRPr="0009046D" w:rsidRDefault="00A129F4" w:rsidP="00AD7E03">
      <w:pPr>
        <w:pStyle w:val="Heading7"/>
        <w:rPr>
          <w:noProof w:val="0"/>
        </w:rPr>
      </w:pPr>
      <w:bookmarkStart w:id="2379" w:name="_Toc482625055"/>
      <w:r w:rsidRPr="0009046D">
        <w:rPr>
          <w:noProof w:val="0"/>
        </w:rPr>
        <w:t>3.</w:t>
      </w:r>
      <w:r w:rsidR="008F3E89" w:rsidRPr="0009046D">
        <w:rPr>
          <w:noProof w:val="0"/>
        </w:rPr>
        <w:t>58</w:t>
      </w:r>
      <w:r w:rsidRPr="0009046D">
        <w:rPr>
          <w:noProof w:val="0"/>
        </w:rPr>
        <w:t>.4.2.2.1.1 Submission Set</w:t>
      </w:r>
      <w:bookmarkEnd w:id="2379"/>
    </w:p>
    <w:p w14:paraId="0F2BC3EF" w14:textId="0F243090" w:rsidR="00A129F4" w:rsidRPr="0009046D" w:rsidRDefault="00A129F4" w:rsidP="00A129F4">
      <w:pPr>
        <w:pStyle w:val="BodyText"/>
        <w:rPr>
          <w:lang w:eastAsia="en-US"/>
        </w:rPr>
      </w:pPr>
      <w:r w:rsidRPr="0009046D">
        <w:rPr>
          <w:lang w:eastAsia="en-US"/>
        </w:rPr>
        <w:t>The table contains all required (R) Submission Set attributes, as well as any “required if known” (R2) or optional (O) attributes, where 360X imposes a specific constraint or connection to the content of a Document Entry.</w:t>
      </w:r>
    </w:p>
    <w:p w14:paraId="7A67C366" w14:textId="2C514F5D" w:rsidR="00855D9B" w:rsidRPr="0009046D" w:rsidRDefault="00855D9B" w:rsidP="00A129F4">
      <w:pPr>
        <w:pStyle w:val="BodyText"/>
        <w:rPr>
          <w:lang w:eastAsia="en-US"/>
        </w:rPr>
      </w:pPr>
      <w:r w:rsidRPr="0009046D">
        <w:rPr>
          <w:lang w:eastAsia="en-US"/>
        </w:rPr>
        <w:t xml:space="preserve">Note: The Submission Set metadata is identical to the metadata described in </w:t>
      </w:r>
      <w:ins w:id="2380" w:author="Mary Jungers" w:date="2017-08-15T13:05:00Z">
        <w:r w:rsidR="00060985">
          <w:rPr>
            <w:lang w:eastAsia="en-US"/>
          </w:rPr>
          <w:t>S</w:t>
        </w:r>
      </w:ins>
      <w:del w:id="2381" w:author="Mary Jungers" w:date="2017-08-15T13:05:00Z">
        <w:r w:rsidRPr="0009046D" w:rsidDel="00060985">
          <w:rPr>
            <w:lang w:eastAsia="en-US"/>
          </w:rPr>
          <w:delText>s</w:delText>
        </w:r>
      </w:del>
      <w:r w:rsidRPr="0009046D">
        <w:rPr>
          <w:lang w:eastAsia="en-US"/>
        </w:rPr>
        <w:t>ection 3.</w:t>
      </w:r>
      <w:r w:rsidR="008F3E89" w:rsidRPr="0009046D">
        <w:rPr>
          <w:lang w:eastAsia="en-US"/>
        </w:rPr>
        <w:t>55</w:t>
      </w:r>
      <w:r w:rsidRPr="0009046D">
        <w:rPr>
          <w:lang w:eastAsia="en-US"/>
        </w:rPr>
        <w:t xml:space="preserve">.4.2.2.1.1, </w:t>
      </w:r>
      <w:ins w:id="2382" w:author="Mary Jungers" w:date="2017-08-15T13:05:00Z">
        <w:r w:rsidR="00060985">
          <w:rPr>
            <w:lang w:eastAsia="en-US"/>
          </w:rPr>
          <w:t>T</w:t>
        </w:r>
      </w:ins>
      <w:del w:id="2383" w:author="Mary Jungers" w:date="2017-08-15T13:05:00Z">
        <w:r w:rsidRPr="0009046D" w:rsidDel="00060985">
          <w:rPr>
            <w:lang w:eastAsia="en-US"/>
          </w:rPr>
          <w:delText>t</w:delText>
        </w:r>
      </w:del>
      <w:r w:rsidRPr="0009046D">
        <w:rPr>
          <w:lang w:eastAsia="en-US"/>
        </w:rPr>
        <w:t>able 3.</w:t>
      </w:r>
      <w:r w:rsidR="008F3E89" w:rsidRPr="0009046D">
        <w:rPr>
          <w:lang w:eastAsia="en-US"/>
        </w:rPr>
        <w:t>55</w:t>
      </w:r>
      <w:r w:rsidRPr="0009046D">
        <w:rPr>
          <w:lang w:eastAsia="en-US"/>
        </w:rPr>
        <w:t>.4-6. It is provided here for completeness and to make the reading of the specification easier.</w:t>
      </w:r>
      <w:del w:id="2384" w:author="Mary Jungers" w:date="2017-08-15T12:23:00Z">
        <w:r w:rsidR="00E54FFE" w:rsidRPr="0009046D" w:rsidDel="005C49FF">
          <w:rPr>
            <w:lang w:eastAsia="en-US"/>
          </w:rPr>
          <w:br/>
        </w:r>
      </w:del>
    </w:p>
    <w:p w14:paraId="1D086A5D" w14:textId="3ADBB5D7" w:rsidR="00A129F4" w:rsidRPr="0009046D" w:rsidRDefault="00E54FFE" w:rsidP="00E54FFE">
      <w:pPr>
        <w:pStyle w:val="TableTitle"/>
      </w:pPr>
      <w:r w:rsidRPr="0009046D">
        <w:t>Table 3.</w:t>
      </w:r>
      <w:r w:rsidR="008F3E89" w:rsidRPr="0009046D">
        <w:t>58</w:t>
      </w:r>
      <w:r w:rsidRPr="0009046D">
        <w:t>.4-4: 360X Submission Set Attributes</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2"/>
        <w:gridCol w:w="2666"/>
        <w:gridCol w:w="1890"/>
        <w:gridCol w:w="2610"/>
      </w:tblGrid>
      <w:tr w:rsidR="00A129F4" w:rsidRPr="0009046D" w14:paraId="54C59AF3" w14:textId="77777777" w:rsidTr="00AD7E03">
        <w:trPr>
          <w:cantSplit/>
          <w:tblHeader/>
        </w:trPr>
        <w:tc>
          <w:tcPr>
            <w:tcW w:w="2482" w:type="dxa"/>
            <w:shd w:val="clear" w:color="auto" w:fill="D9D9D9"/>
            <w:vAlign w:val="center"/>
          </w:tcPr>
          <w:p w14:paraId="66E530A6" w14:textId="77777777" w:rsidR="00A129F4" w:rsidRPr="0009046D" w:rsidRDefault="00A129F4" w:rsidP="00AD7E03">
            <w:pPr>
              <w:pStyle w:val="TableEntryHeader"/>
              <w:rPr>
                <w:lang w:eastAsia="en-US"/>
              </w:rPr>
            </w:pPr>
            <w:r w:rsidRPr="0009046D">
              <w:rPr>
                <w:lang w:eastAsia="en-US"/>
              </w:rPr>
              <w:t>Attribute</w:t>
            </w:r>
          </w:p>
        </w:tc>
        <w:tc>
          <w:tcPr>
            <w:tcW w:w="2666" w:type="dxa"/>
            <w:shd w:val="clear" w:color="auto" w:fill="D9D9D9"/>
            <w:vAlign w:val="center"/>
          </w:tcPr>
          <w:p w14:paraId="0188395C" w14:textId="77777777" w:rsidR="00A129F4" w:rsidRPr="0009046D" w:rsidRDefault="00A129F4" w:rsidP="00AD7E03">
            <w:pPr>
              <w:pStyle w:val="TableEntryHeader"/>
              <w:rPr>
                <w:lang w:eastAsia="en-US"/>
              </w:rPr>
            </w:pPr>
            <w:r w:rsidRPr="0009046D">
              <w:rPr>
                <w:lang w:eastAsia="en-US"/>
              </w:rPr>
              <w:t>Purpose within 360X</w:t>
            </w:r>
          </w:p>
        </w:tc>
        <w:tc>
          <w:tcPr>
            <w:tcW w:w="1890" w:type="dxa"/>
            <w:shd w:val="clear" w:color="auto" w:fill="D9D9D9"/>
            <w:vAlign w:val="center"/>
          </w:tcPr>
          <w:p w14:paraId="620D24DC" w14:textId="77777777" w:rsidR="00A129F4" w:rsidRPr="0009046D" w:rsidRDefault="00A129F4" w:rsidP="00AD7E03">
            <w:pPr>
              <w:pStyle w:val="TableEntryHeader"/>
              <w:rPr>
                <w:lang w:eastAsia="en-US"/>
              </w:rPr>
            </w:pPr>
            <w:r w:rsidRPr="0009046D">
              <w:rPr>
                <w:lang w:eastAsia="en-US"/>
              </w:rPr>
              <w:t>Requirement</w:t>
            </w:r>
            <w:r w:rsidRPr="0009046D">
              <w:rPr>
                <w:lang w:eastAsia="en-US"/>
              </w:rPr>
              <w:br/>
              <w:t>(Source of requirement)</w:t>
            </w:r>
          </w:p>
        </w:tc>
        <w:tc>
          <w:tcPr>
            <w:tcW w:w="2610" w:type="dxa"/>
            <w:shd w:val="clear" w:color="auto" w:fill="D9D9D9"/>
            <w:vAlign w:val="center"/>
          </w:tcPr>
          <w:p w14:paraId="2D4BECBB" w14:textId="77777777" w:rsidR="00A129F4" w:rsidRPr="0009046D" w:rsidRDefault="00A129F4" w:rsidP="00AD7E03">
            <w:pPr>
              <w:pStyle w:val="TableEntryHeader"/>
              <w:rPr>
                <w:lang w:eastAsia="en-US"/>
              </w:rPr>
            </w:pPr>
            <w:r w:rsidRPr="0009046D">
              <w:rPr>
                <w:lang w:eastAsia="en-US"/>
              </w:rPr>
              <w:t>Value and Source</w:t>
            </w:r>
          </w:p>
        </w:tc>
      </w:tr>
      <w:tr w:rsidR="00A129F4" w:rsidRPr="0009046D" w14:paraId="00E1B358" w14:textId="77777777" w:rsidTr="00AD7E03">
        <w:trPr>
          <w:cantSplit/>
        </w:trPr>
        <w:tc>
          <w:tcPr>
            <w:tcW w:w="2482" w:type="dxa"/>
            <w:shd w:val="clear" w:color="auto" w:fill="auto"/>
          </w:tcPr>
          <w:p w14:paraId="3BD62E06" w14:textId="77777777" w:rsidR="00A129F4" w:rsidRPr="0009046D" w:rsidRDefault="00A129F4" w:rsidP="00AD7E03">
            <w:pPr>
              <w:pStyle w:val="TableEntry"/>
              <w:rPr>
                <w:lang w:eastAsia="en-US"/>
              </w:rPr>
            </w:pPr>
            <w:r w:rsidRPr="0009046D">
              <w:rPr>
                <w:lang w:eastAsia="en-US"/>
              </w:rPr>
              <w:t>author</w:t>
            </w:r>
          </w:p>
        </w:tc>
        <w:tc>
          <w:tcPr>
            <w:tcW w:w="2666" w:type="dxa"/>
            <w:shd w:val="clear" w:color="auto" w:fill="auto"/>
          </w:tcPr>
          <w:p w14:paraId="22B07C8A" w14:textId="77777777" w:rsidR="00A129F4" w:rsidRPr="0009046D" w:rsidRDefault="00A129F4" w:rsidP="00AD7E03">
            <w:pPr>
              <w:pStyle w:val="TableEntry"/>
              <w:rPr>
                <w:lang w:eastAsia="en-US"/>
              </w:rPr>
            </w:pPr>
            <w:r w:rsidRPr="0009046D">
              <w:rPr>
                <w:lang w:eastAsia="en-US"/>
              </w:rPr>
              <w:t>The entity which created the submission set, including the Referral Recipient’s Direct address</w:t>
            </w:r>
          </w:p>
        </w:tc>
        <w:tc>
          <w:tcPr>
            <w:tcW w:w="1890" w:type="dxa"/>
            <w:shd w:val="clear" w:color="auto" w:fill="auto"/>
          </w:tcPr>
          <w:p w14:paraId="67A6843C" w14:textId="77777777" w:rsidR="00A129F4" w:rsidRPr="0009046D" w:rsidRDefault="00A129F4" w:rsidP="00AD7E03">
            <w:pPr>
              <w:pStyle w:val="TableEntry"/>
              <w:rPr>
                <w:lang w:eastAsia="en-US"/>
              </w:rPr>
            </w:pPr>
            <w:r w:rsidRPr="0009046D">
              <w:rPr>
                <w:lang w:eastAsia="en-US"/>
              </w:rPr>
              <w:t>R</w:t>
            </w:r>
            <w:r w:rsidRPr="0009046D">
              <w:br/>
              <w:t>(XDR and XDM for Direct Messaging)</w:t>
            </w:r>
          </w:p>
        </w:tc>
        <w:tc>
          <w:tcPr>
            <w:tcW w:w="2610" w:type="dxa"/>
            <w:shd w:val="clear" w:color="auto" w:fill="auto"/>
          </w:tcPr>
          <w:p w14:paraId="7A2BE449" w14:textId="77777777" w:rsidR="00A129F4" w:rsidRPr="0009046D" w:rsidRDefault="00A129F4" w:rsidP="00AD7E03">
            <w:pPr>
              <w:pStyle w:val="TableEntry"/>
              <w:rPr>
                <w:lang w:eastAsia="en-US"/>
              </w:rPr>
            </w:pPr>
            <w:r w:rsidRPr="0009046D">
              <w:rPr>
                <w:lang w:eastAsia="en-US"/>
              </w:rPr>
              <w:t>The Direct address of the Referral Recipient is placed in the authorTelecommunication slot of the author classification.</w:t>
            </w:r>
          </w:p>
        </w:tc>
      </w:tr>
      <w:tr w:rsidR="00A129F4" w:rsidRPr="0009046D" w14:paraId="69E4D8A9" w14:textId="77777777" w:rsidTr="00AD7E03">
        <w:trPr>
          <w:cantSplit/>
        </w:trPr>
        <w:tc>
          <w:tcPr>
            <w:tcW w:w="2482" w:type="dxa"/>
            <w:shd w:val="clear" w:color="auto" w:fill="auto"/>
          </w:tcPr>
          <w:p w14:paraId="6DA9DCF4" w14:textId="77777777" w:rsidR="00A129F4" w:rsidRPr="0009046D" w:rsidRDefault="00A129F4" w:rsidP="00AD7E03">
            <w:pPr>
              <w:pStyle w:val="TableEntry"/>
              <w:rPr>
                <w:lang w:eastAsia="en-US"/>
              </w:rPr>
            </w:pPr>
            <w:r w:rsidRPr="0009046D">
              <w:rPr>
                <w:lang w:eastAsia="en-US"/>
              </w:rPr>
              <w:t>contentTypeCode</w:t>
            </w:r>
          </w:p>
        </w:tc>
        <w:tc>
          <w:tcPr>
            <w:tcW w:w="2666" w:type="dxa"/>
            <w:shd w:val="clear" w:color="auto" w:fill="auto"/>
          </w:tcPr>
          <w:p w14:paraId="288E805E" w14:textId="77777777" w:rsidR="00A129F4" w:rsidRPr="0009046D" w:rsidRDefault="00A129F4" w:rsidP="00AD7E03">
            <w:pPr>
              <w:pStyle w:val="TableEntry"/>
              <w:rPr>
                <w:lang w:eastAsia="en-US"/>
              </w:rPr>
            </w:pPr>
            <w:r w:rsidRPr="0009046D">
              <w:rPr>
                <w:lang w:eastAsia="en-US"/>
              </w:rPr>
              <w:t xml:space="preserve">Defines the submission set as part of a referral. </w:t>
            </w:r>
          </w:p>
        </w:tc>
        <w:tc>
          <w:tcPr>
            <w:tcW w:w="1890" w:type="dxa"/>
            <w:shd w:val="clear" w:color="auto" w:fill="auto"/>
          </w:tcPr>
          <w:p w14:paraId="7DDF6199" w14:textId="77777777" w:rsidR="00A129F4" w:rsidRPr="0009046D" w:rsidRDefault="00A129F4"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7DB02769" w14:textId="77777777" w:rsidR="00A129F4" w:rsidRPr="0009046D" w:rsidRDefault="00A129F4" w:rsidP="00AD7E03">
            <w:pPr>
              <w:pStyle w:val="TableEntry"/>
              <w:rPr>
                <w:lang w:eastAsia="en-US"/>
              </w:rPr>
            </w:pPr>
            <w:r w:rsidRPr="0009046D">
              <w:rPr>
                <w:lang w:eastAsia="en-US"/>
              </w:rPr>
              <w:t>LOINC Code 57133-1 is used to indicate that this Submission Set is part of a referral</w:t>
            </w:r>
          </w:p>
        </w:tc>
      </w:tr>
      <w:tr w:rsidR="00A129F4" w:rsidRPr="0009046D" w14:paraId="6FFF1C1A" w14:textId="77777777" w:rsidTr="00AD7E03">
        <w:trPr>
          <w:cantSplit/>
        </w:trPr>
        <w:tc>
          <w:tcPr>
            <w:tcW w:w="2482" w:type="dxa"/>
            <w:shd w:val="clear" w:color="auto" w:fill="auto"/>
          </w:tcPr>
          <w:p w14:paraId="0B58AC6E" w14:textId="77777777" w:rsidR="00A129F4" w:rsidRPr="0009046D" w:rsidRDefault="00A129F4" w:rsidP="00AD7E03">
            <w:pPr>
              <w:pStyle w:val="TableEntry"/>
              <w:rPr>
                <w:lang w:eastAsia="en-US"/>
              </w:rPr>
            </w:pPr>
            <w:r w:rsidRPr="0009046D">
              <w:rPr>
                <w:lang w:eastAsia="en-US"/>
              </w:rPr>
              <w:t>entryUUID</w:t>
            </w:r>
          </w:p>
        </w:tc>
        <w:tc>
          <w:tcPr>
            <w:tcW w:w="2666" w:type="dxa"/>
            <w:shd w:val="clear" w:color="auto" w:fill="auto"/>
          </w:tcPr>
          <w:p w14:paraId="63DBB40D" w14:textId="77777777" w:rsidR="00A129F4" w:rsidRPr="0009046D" w:rsidRDefault="00A129F4" w:rsidP="00AD7E03">
            <w:pPr>
              <w:pStyle w:val="TableEntry"/>
              <w:rPr>
                <w:lang w:eastAsia="en-US"/>
              </w:rPr>
            </w:pPr>
            <w:r w:rsidRPr="0009046D">
              <w:rPr>
                <w:lang w:eastAsia="en-US"/>
              </w:rPr>
              <w:t>The identifier used for referencing the Submission Set object within the metadata</w:t>
            </w:r>
          </w:p>
        </w:tc>
        <w:tc>
          <w:tcPr>
            <w:tcW w:w="1890" w:type="dxa"/>
            <w:shd w:val="clear" w:color="auto" w:fill="auto"/>
          </w:tcPr>
          <w:p w14:paraId="7E974A7C" w14:textId="77777777" w:rsidR="00A129F4" w:rsidRPr="0009046D" w:rsidRDefault="00A129F4" w:rsidP="00AD7E03">
            <w:pPr>
              <w:pStyle w:val="TableEntry"/>
              <w:rPr>
                <w:lang w:eastAsia="en-US"/>
              </w:rPr>
            </w:pPr>
            <w:r w:rsidRPr="0009046D">
              <w:rPr>
                <w:lang w:eastAsia="en-US"/>
              </w:rPr>
              <w:t>R</w:t>
            </w:r>
            <w:r w:rsidRPr="0009046D">
              <w:rPr>
                <w:lang w:eastAsia="en-US"/>
              </w:rPr>
              <w:br/>
              <w:t>(IHE)</w:t>
            </w:r>
          </w:p>
        </w:tc>
        <w:tc>
          <w:tcPr>
            <w:tcW w:w="2610" w:type="dxa"/>
            <w:shd w:val="clear" w:color="auto" w:fill="auto"/>
          </w:tcPr>
          <w:p w14:paraId="0D11693E" w14:textId="77777777" w:rsidR="00A129F4" w:rsidRPr="0009046D" w:rsidRDefault="00A129F4" w:rsidP="00AD7E03">
            <w:pPr>
              <w:pStyle w:val="TableEntry"/>
              <w:rPr>
                <w:lang w:eastAsia="en-US"/>
              </w:rPr>
            </w:pPr>
            <w:r w:rsidRPr="0009046D">
              <w:rPr>
                <w:lang w:eastAsia="en-US"/>
              </w:rPr>
              <w:t>Assigned by the Referral Recipient when the Submission Set was created</w:t>
            </w:r>
            <w:r w:rsidRPr="0009046D">
              <w:rPr>
                <w:lang w:eastAsia="en-US"/>
              </w:rPr>
              <w:br/>
            </w:r>
          </w:p>
        </w:tc>
      </w:tr>
      <w:tr w:rsidR="00A129F4" w:rsidRPr="0009046D" w14:paraId="361BF105" w14:textId="77777777" w:rsidTr="00AD7E03">
        <w:trPr>
          <w:cantSplit/>
        </w:trPr>
        <w:tc>
          <w:tcPr>
            <w:tcW w:w="2482" w:type="dxa"/>
            <w:shd w:val="clear" w:color="auto" w:fill="auto"/>
          </w:tcPr>
          <w:p w14:paraId="28E61492" w14:textId="77777777" w:rsidR="00A129F4" w:rsidRPr="0009046D" w:rsidRDefault="00A129F4" w:rsidP="00AD7E03">
            <w:pPr>
              <w:pStyle w:val="TableEntry"/>
              <w:rPr>
                <w:lang w:eastAsia="en-US"/>
              </w:rPr>
            </w:pPr>
            <w:r w:rsidRPr="0009046D">
              <w:rPr>
                <w:lang w:eastAsia="en-US"/>
              </w:rPr>
              <w:t>intendedRecipient</w:t>
            </w:r>
          </w:p>
        </w:tc>
        <w:tc>
          <w:tcPr>
            <w:tcW w:w="2666" w:type="dxa"/>
            <w:shd w:val="clear" w:color="auto" w:fill="auto"/>
          </w:tcPr>
          <w:p w14:paraId="1DAFFA16" w14:textId="77777777" w:rsidR="00A129F4" w:rsidRPr="0009046D" w:rsidRDefault="00A129F4" w:rsidP="00AD7E03">
            <w:pPr>
              <w:pStyle w:val="TableEntry"/>
              <w:rPr>
                <w:lang w:eastAsia="en-US"/>
              </w:rPr>
            </w:pPr>
            <w:r w:rsidRPr="0009046D">
              <w:rPr>
                <w:lang w:eastAsia="en-US"/>
              </w:rPr>
              <w:t>The entity for which the Submission set is intended</w:t>
            </w:r>
          </w:p>
        </w:tc>
        <w:tc>
          <w:tcPr>
            <w:tcW w:w="1890" w:type="dxa"/>
            <w:shd w:val="clear" w:color="auto" w:fill="auto"/>
          </w:tcPr>
          <w:p w14:paraId="0319D7B1" w14:textId="77777777" w:rsidR="00A129F4" w:rsidRPr="0009046D" w:rsidRDefault="00A129F4" w:rsidP="00AD7E03">
            <w:pPr>
              <w:pStyle w:val="TableEntry"/>
              <w:rPr>
                <w:lang w:eastAsia="en-US"/>
              </w:rPr>
            </w:pPr>
            <w:r w:rsidRPr="0009046D">
              <w:rPr>
                <w:lang w:eastAsia="en-US"/>
              </w:rPr>
              <w:t>R</w:t>
            </w:r>
            <w:r w:rsidRPr="0009046D">
              <w:rPr>
                <w:lang w:eastAsia="en-US"/>
              </w:rPr>
              <w:br/>
              <w:t>(XDR and XDM for Direct Messaging)</w:t>
            </w:r>
          </w:p>
        </w:tc>
        <w:tc>
          <w:tcPr>
            <w:tcW w:w="2610" w:type="dxa"/>
            <w:shd w:val="clear" w:color="auto" w:fill="auto"/>
          </w:tcPr>
          <w:p w14:paraId="11744F89" w14:textId="77777777" w:rsidR="00A129F4" w:rsidRPr="0009046D" w:rsidRDefault="00A129F4" w:rsidP="00AD7E03">
            <w:pPr>
              <w:pStyle w:val="TableEntry"/>
              <w:rPr>
                <w:lang w:eastAsia="en-US"/>
              </w:rPr>
            </w:pPr>
            <w:r w:rsidRPr="0009046D">
              <w:rPr>
                <w:lang w:eastAsia="en-US"/>
              </w:rPr>
              <w:t>The Direct address of the Referral Initiator.</w:t>
            </w:r>
          </w:p>
        </w:tc>
      </w:tr>
      <w:tr w:rsidR="00A129F4" w:rsidRPr="0009046D" w14:paraId="4FA9BB26" w14:textId="77777777" w:rsidTr="00AD7E03">
        <w:trPr>
          <w:cantSplit/>
        </w:trPr>
        <w:tc>
          <w:tcPr>
            <w:tcW w:w="2482" w:type="dxa"/>
            <w:shd w:val="clear" w:color="auto" w:fill="auto"/>
          </w:tcPr>
          <w:p w14:paraId="68FA2AC6" w14:textId="77777777" w:rsidR="00A129F4" w:rsidRPr="0009046D" w:rsidRDefault="00A129F4" w:rsidP="00AD7E03">
            <w:pPr>
              <w:pStyle w:val="TableEntry"/>
              <w:rPr>
                <w:lang w:eastAsia="en-US"/>
              </w:rPr>
            </w:pPr>
            <w:r w:rsidRPr="0009046D">
              <w:rPr>
                <w:lang w:eastAsia="en-US"/>
              </w:rPr>
              <w:t>patientId</w:t>
            </w:r>
          </w:p>
        </w:tc>
        <w:tc>
          <w:tcPr>
            <w:tcW w:w="2666" w:type="dxa"/>
            <w:shd w:val="clear" w:color="auto" w:fill="auto"/>
          </w:tcPr>
          <w:p w14:paraId="6047E597" w14:textId="77777777" w:rsidR="00A129F4" w:rsidRPr="0009046D" w:rsidRDefault="00A129F4" w:rsidP="00AD7E03">
            <w:pPr>
              <w:pStyle w:val="TableEntry"/>
              <w:rPr>
                <w:lang w:eastAsia="en-US"/>
              </w:rPr>
            </w:pPr>
            <w:r w:rsidRPr="0009046D">
              <w:rPr>
                <w:lang w:eastAsia="en-US"/>
              </w:rPr>
              <w:t>The patient ID known to the Referral Initiator. This is either the value of the patientId attribute from the Referral Request, or the value of the sourcePatientId attribute.</w:t>
            </w:r>
            <w:r w:rsidRPr="0009046D">
              <w:rPr>
                <w:lang w:eastAsia="en-US"/>
              </w:rPr>
              <w:br/>
              <w:t>This value must be the same for the Submission Set, and the Document Entries within it.</w:t>
            </w:r>
          </w:p>
        </w:tc>
        <w:tc>
          <w:tcPr>
            <w:tcW w:w="1890" w:type="dxa"/>
            <w:shd w:val="clear" w:color="auto" w:fill="auto"/>
          </w:tcPr>
          <w:p w14:paraId="413FAEC4" w14:textId="77777777" w:rsidR="00A129F4" w:rsidRPr="0009046D" w:rsidRDefault="00A129F4"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43207809" w14:textId="786D760E" w:rsidR="00A129F4" w:rsidRPr="0009046D" w:rsidRDefault="00E8275F" w:rsidP="00AD7E03">
            <w:pPr>
              <w:pStyle w:val="TableEntry"/>
              <w:rPr>
                <w:lang w:eastAsia="en-US"/>
              </w:rPr>
            </w:pPr>
            <w:r w:rsidRPr="0009046D">
              <w:rPr>
                <w:lang w:eastAsia="en-US"/>
              </w:rPr>
              <w:t>See PCC</w:t>
            </w:r>
            <w:r w:rsidR="00176FB7" w:rsidRPr="0009046D">
              <w:rPr>
                <w:lang w:eastAsia="en-US"/>
              </w:rPr>
              <w:t xml:space="preserve"> TF-1: X.1.3</w:t>
            </w:r>
            <w:r w:rsidR="00A129F4" w:rsidRPr="0009046D">
              <w:rPr>
                <w:lang w:eastAsia="en-US"/>
              </w:rPr>
              <w:t>.1 for description on how patient identity is conveyed between the Referral Initiator and the Referral Recipient</w:t>
            </w:r>
          </w:p>
        </w:tc>
      </w:tr>
      <w:tr w:rsidR="00A129F4" w:rsidRPr="0009046D" w14:paraId="3AA7E2DB" w14:textId="77777777" w:rsidTr="00AD7E03">
        <w:trPr>
          <w:cantSplit/>
        </w:trPr>
        <w:tc>
          <w:tcPr>
            <w:tcW w:w="2482" w:type="dxa"/>
            <w:shd w:val="clear" w:color="auto" w:fill="auto"/>
          </w:tcPr>
          <w:p w14:paraId="3D7D7E64" w14:textId="77777777" w:rsidR="00A129F4" w:rsidRPr="0009046D" w:rsidRDefault="00A129F4" w:rsidP="00AD7E03">
            <w:pPr>
              <w:pStyle w:val="TableEntry"/>
              <w:rPr>
                <w:lang w:eastAsia="en-US"/>
              </w:rPr>
            </w:pPr>
            <w:r w:rsidRPr="0009046D">
              <w:rPr>
                <w:lang w:eastAsia="en-US"/>
              </w:rPr>
              <w:t>sourceId</w:t>
            </w:r>
          </w:p>
        </w:tc>
        <w:tc>
          <w:tcPr>
            <w:tcW w:w="2666" w:type="dxa"/>
            <w:shd w:val="clear" w:color="auto" w:fill="auto"/>
          </w:tcPr>
          <w:p w14:paraId="12669726" w14:textId="77777777" w:rsidR="00A129F4" w:rsidRPr="0009046D" w:rsidRDefault="00A129F4" w:rsidP="00AD7E03">
            <w:pPr>
              <w:pStyle w:val="TableEntry"/>
              <w:rPr>
                <w:lang w:eastAsia="en-US"/>
              </w:rPr>
            </w:pPr>
            <w:r w:rsidRPr="0009046D">
              <w:rPr>
                <w:lang w:eastAsia="en-US"/>
              </w:rPr>
              <w:t>Globally unique identifier representing the entity which created the submission set. Usually an organizational identifier.</w:t>
            </w:r>
          </w:p>
        </w:tc>
        <w:tc>
          <w:tcPr>
            <w:tcW w:w="1890" w:type="dxa"/>
            <w:shd w:val="clear" w:color="auto" w:fill="auto"/>
          </w:tcPr>
          <w:p w14:paraId="04C157F6" w14:textId="77777777" w:rsidR="00A129F4" w:rsidRPr="0009046D" w:rsidRDefault="00A129F4" w:rsidP="00AD7E03">
            <w:pPr>
              <w:pStyle w:val="TableEntry"/>
              <w:rPr>
                <w:lang w:eastAsia="en-US"/>
              </w:rPr>
            </w:pPr>
            <w:r w:rsidRPr="0009046D">
              <w:rPr>
                <w:lang w:eastAsia="en-US"/>
              </w:rPr>
              <w:t>R</w:t>
            </w:r>
            <w:r w:rsidRPr="0009046D">
              <w:rPr>
                <w:lang w:eastAsia="en-US"/>
              </w:rPr>
              <w:br/>
              <w:t>(IHE)</w:t>
            </w:r>
          </w:p>
        </w:tc>
        <w:tc>
          <w:tcPr>
            <w:tcW w:w="2610" w:type="dxa"/>
            <w:shd w:val="clear" w:color="auto" w:fill="auto"/>
          </w:tcPr>
          <w:p w14:paraId="085832F7" w14:textId="77777777" w:rsidR="00A129F4" w:rsidRPr="0009046D" w:rsidRDefault="00A129F4" w:rsidP="00AD7E03">
            <w:pPr>
              <w:pStyle w:val="TableEntry"/>
              <w:rPr>
                <w:lang w:eastAsia="en-US"/>
              </w:rPr>
            </w:pPr>
            <w:r w:rsidRPr="0009046D">
              <w:rPr>
                <w:lang w:eastAsia="en-US"/>
              </w:rPr>
              <w:t>An OID.</w:t>
            </w:r>
          </w:p>
        </w:tc>
      </w:tr>
      <w:tr w:rsidR="00A129F4" w:rsidRPr="0009046D" w14:paraId="33FA1F04" w14:textId="77777777" w:rsidTr="00AD7E03">
        <w:trPr>
          <w:cantSplit/>
        </w:trPr>
        <w:tc>
          <w:tcPr>
            <w:tcW w:w="2482" w:type="dxa"/>
            <w:shd w:val="clear" w:color="auto" w:fill="auto"/>
          </w:tcPr>
          <w:p w14:paraId="55B6BD14" w14:textId="77777777" w:rsidR="00A129F4" w:rsidRPr="0009046D" w:rsidRDefault="00A129F4" w:rsidP="00AD7E03">
            <w:pPr>
              <w:pStyle w:val="TableEntry"/>
              <w:rPr>
                <w:lang w:eastAsia="en-US"/>
              </w:rPr>
            </w:pPr>
            <w:r w:rsidRPr="0009046D">
              <w:rPr>
                <w:lang w:eastAsia="en-US"/>
              </w:rPr>
              <w:t>submissionTime</w:t>
            </w:r>
          </w:p>
        </w:tc>
        <w:tc>
          <w:tcPr>
            <w:tcW w:w="2666" w:type="dxa"/>
            <w:shd w:val="clear" w:color="auto" w:fill="auto"/>
          </w:tcPr>
          <w:p w14:paraId="5E809A15" w14:textId="77777777" w:rsidR="00A129F4" w:rsidRPr="0009046D" w:rsidRDefault="00A129F4" w:rsidP="00AD7E03">
            <w:pPr>
              <w:pStyle w:val="TableEntry"/>
              <w:rPr>
                <w:lang w:eastAsia="en-US"/>
              </w:rPr>
            </w:pPr>
            <w:r w:rsidRPr="0009046D">
              <w:rPr>
                <w:lang w:eastAsia="en-US"/>
              </w:rPr>
              <w:t>Represents the point in time at the creating entity when the SubmissionSet was created.</w:t>
            </w:r>
          </w:p>
        </w:tc>
        <w:tc>
          <w:tcPr>
            <w:tcW w:w="1890" w:type="dxa"/>
            <w:shd w:val="clear" w:color="auto" w:fill="auto"/>
          </w:tcPr>
          <w:p w14:paraId="06A3EE1A" w14:textId="77777777" w:rsidR="00A129F4" w:rsidRPr="0009046D" w:rsidRDefault="00A129F4" w:rsidP="00AD7E03">
            <w:pPr>
              <w:pStyle w:val="TableEntry"/>
              <w:rPr>
                <w:lang w:eastAsia="en-US"/>
              </w:rPr>
            </w:pPr>
            <w:r w:rsidRPr="0009046D">
              <w:rPr>
                <w:lang w:eastAsia="en-US"/>
              </w:rPr>
              <w:t>R</w:t>
            </w:r>
            <w:r w:rsidRPr="0009046D">
              <w:rPr>
                <w:lang w:eastAsia="en-US"/>
              </w:rPr>
              <w:br/>
              <w:t>(IHE)</w:t>
            </w:r>
          </w:p>
        </w:tc>
        <w:tc>
          <w:tcPr>
            <w:tcW w:w="2610" w:type="dxa"/>
            <w:shd w:val="clear" w:color="auto" w:fill="auto"/>
          </w:tcPr>
          <w:p w14:paraId="59F20016" w14:textId="77777777" w:rsidR="00A129F4" w:rsidRPr="0009046D" w:rsidRDefault="00A129F4" w:rsidP="00AD7E03">
            <w:pPr>
              <w:pStyle w:val="TableEntry"/>
              <w:rPr>
                <w:lang w:eastAsia="en-US"/>
              </w:rPr>
            </w:pPr>
            <w:r w:rsidRPr="0009046D">
              <w:rPr>
                <w:lang w:eastAsia="en-US"/>
              </w:rPr>
              <w:t>Timestamp in UTC</w:t>
            </w:r>
          </w:p>
        </w:tc>
      </w:tr>
      <w:tr w:rsidR="00A129F4" w:rsidRPr="0009046D" w14:paraId="3F25B5B7" w14:textId="77777777" w:rsidTr="00AD7E03">
        <w:trPr>
          <w:cantSplit/>
        </w:trPr>
        <w:tc>
          <w:tcPr>
            <w:tcW w:w="2482" w:type="dxa"/>
            <w:shd w:val="clear" w:color="auto" w:fill="auto"/>
          </w:tcPr>
          <w:p w14:paraId="1D8499D2" w14:textId="77777777" w:rsidR="00A129F4" w:rsidRPr="0009046D" w:rsidRDefault="00A129F4" w:rsidP="00AD7E03">
            <w:pPr>
              <w:pStyle w:val="TableEntry"/>
              <w:rPr>
                <w:lang w:eastAsia="en-US"/>
              </w:rPr>
            </w:pPr>
            <w:r w:rsidRPr="0009046D">
              <w:rPr>
                <w:lang w:eastAsia="en-US"/>
              </w:rPr>
              <w:lastRenderedPageBreak/>
              <w:t>uniqueId</w:t>
            </w:r>
          </w:p>
        </w:tc>
        <w:tc>
          <w:tcPr>
            <w:tcW w:w="2666" w:type="dxa"/>
            <w:shd w:val="clear" w:color="auto" w:fill="auto"/>
          </w:tcPr>
          <w:p w14:paraId="030DDE11" w14:textId="1AB5AA30" w:rsidR="00A129F4" w:rsidRPr="0009046D" w:rsidRDefault="00A129F4" w:rsidP="00A56891">
            <w:pPr>
              <w:pStyle w:val="TableEntry"/>
              <w:rPr>
                <w:lang w:eastAsia="en-US"/>
              </w:rPr>
            </w:pPr>
            <w:r w:rsidRPr="0009046D">
              <w:rPr>
                <w:lang w:eastAsia="en-US"/>
              </w:rPr>
              <w:t xml:space="preserve">Globally unique identifier assigned to the </w:t>
            </w:r>
            <w:r w:rsidR="00A56891" w:rsidRPr="0009046D">
              <w:rPr>
                <w:lang w:eastAsia="en-US"/>
              </w:rPr>
              <w:t>submission set</w:t>
            </w:r>
            <w:r w:rsidRPr="0009046D">
              <w:rPr>
                <w:lang w:eastAsia="en-US"/>
              </w:rPr>
              <w:t xml:space="preserve"> by its creator.</w:t>
            </w:r>
          </w:p>
        </w:tc>
        <w:tc>
          <w:tcPr>
            <w:tcW w:w="1890" w:type="dxa"/>
            <w:shd w:val="clear" w:color="auto" w:fill="auto"/>
          </w:tcPr>
          <w:p w14:paraId="460CDE4F" w14:textId="77777777" w:rsidR="00A129F4" w:rsidRPr="0009046D" w:rsidRDefault="00A129F4" w:rsidP="00AD7E03">
            <w:pPr>
              <w:pStyle w:val="TableEntry"/>
              <w:rPr>
                <w:lang w:eastAsia="en-US"/>
              </w:rPr>
            </w:pPr>
            <w:r w:rsidRPr="0009046D">
              <w:rPr>
                <w:lang w:eastAsia="en-US"/>
              </w:rPr>
              <w:t>R</w:t>
            </w:r>
          </w:p>
        </w:tc>
        <w:tc>
          <w:tcPr>
            <w:tcW w:w="2610" w:type="dxa"/>
            <w:shd w:val="clear" w:color="auto" w:fill="auto"/>
          </w:tcPr>
          <w:p w14:paraId="76B95603" w14:textId="77777777" w:rsidR="00A129F4" w:rsidRPr="0009046D" w:rsidRDefault="00A129F4" w:rsidP="00AD7E03">
            <w:pPr>
              <w:pStyle w:val="TableEntry"/>
              <w:rPr>
                <w:lang w:eastAsia="en-US"/>
              </w:rPr>
            </w:pPr>
            <w:r w:rsidRPr="0009046D">
              <w:rPr>
                <w:lang w:eastAsia="en-US"/>
              </w:rPr>
              <w:t>An OID.</w:t>
            </w:r>
          </w:p>
        </w:tc>
      </w:tr>
      <w:tr w:rsidR="00A129F4" w:rsidRPr="0009046D" w14:paraId="4A4145A8" w14:textId="77777777" w:rsidTr="00AD7E03">
        <w:trPr>
          <w:cantSplit/>
        </w:trPr>
        <w:tc>
          <w:tcPr>
            <w:tcW w:w="2482" w:type="dxa"/>
            <w:shd w:val="clear" w:color="auto" w:fill="auto"/>
          </w:tcPr>
          <w:p w14:paraId="24B8F471" w14:textId="77777777" w:rsidR="00A129F4" w:rsidRPr="0009046D" w:rsidRDefault="00A129F4" w:rsidP="00AD7E03">
            <w:pPr>
              <w:pStyle w:val="TableEntry"/>
              <w:rPr>
                <w:lang w:eastAsia="en-US"/>
              </w:rPr>
            </w:pPr>
            <w:r w:rsidRPr="0009046D">
              <w:rPr>
                <w:lang w:eastAsia="en-US"/>
              </w:rPr>
              <w:t>referenceIdList</w:t>
            </w:r>
          </w:p>
        </w:tc>
        <w:tc>
          <w:tcPr>
            <w:tcW w:w="2666" w:type="dxa"/>
            <w:shd w:val="clear" w:color="auto" w:fill="auto"/>
          </w:tcPr>
          <w:p w14:paraId="6686470D" w14:textId="3F91448D" w:rsidR="00A129F4" w:rsidRPr="0009046D" w:rsidRDefault="00A129F4" w:rsidP="00AD7E03">
            <w:pPr>
              <w:pStyle w:val="TableEntry"/>
              <w:rPr>
                <w:lang w:eastAsia="en-US"/>
              </w:rPr>
            </w:pPr>
            <w:r w:rsidRPr="0009046D">
              <w:rPr>
                <w:lang w:eastAsia="en-US"/>
              </w:rPr>
              <w:t xml:space="preserve">The referenceIdList contains the </w:t>
            </w:r>
            <w:r w:rsidR="00E8275F" w:rsidRPr="0009046D">
              <w:rPr>
                <w:lang w:eastAsia="en-US"/>
              </w:rPr>
              <w:t>referral ID, as described in PCC</w:t>
            </w:r>
            <w:r w:rsidR="00176FB7" w:rsidRPr="0009046D">
              <w:rPr>
                <w:lang w:eastAsia="en-US"/>
              </w:rPr>
              <w:t xml:space="preserve"> TF-1: X.1.3</w:t>
            </w:r>
            <w:r w:rsidRPr="0009046D">
              <w:rPr>
                <w:lang w:eastAsia="en-US"/>
              </w:rPr>
              <w:t>.1</w:t>
            </w:r>
          </w:p>
        </w:tc>
        <w:tc>
          <w:tcPr>
            <w:tcW w:w="1890" w:type="dxa"/>
            <w:shd w:val="clear" w:color="auto" w:fill="auto"/>
          </w:tcPr>
          <w:p w14:paraId="486099CF" w14:textId="77777777" w:rsidR="00A129F4" w:rsidRPr="0009046D" w:rsidRDefault="00A129F4"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3CF97D1B" w14:textId="77777777" w:rsidR="00A129F4" w:rsidRPr="0009046D" w:rsidRDefault="00A129F4" w:rsidP="00AD7E03">
            <w:pPr>
              <w:pStyle w:val="TableEntry"/>
              <w:rPr>
                <w:lang w:eastAsia="en-US"/>
              </w:rPr>
            </w:pPr>
            <w:r w:rsidRPr="0009046D">
              <w:rPr>
                <w:lang w:eastAsia="en-US"/>
              </w:rPr>
              <w:t>This attribute is currently only defined by IHE for the Document Entry metadata. Since it is a Slot, however, it is not prohibited from being added to the Submission Set metadata.</w:t>
            </w:r>
          </w:p>
        </w:tc>
      </w:tr>
    </w:tbl>
    <w:p w14:paraId="451A177F" w14:textId="77777777" w:rsidR="00A129F4" w:rsidRPr="0009046D" w:rsidRDefault="00A129F4" w:rsidP="00A129F4">
      <w:pPr>
        <w:pStyle w:val="BodyText"/>
        <w:rPr>
          <w:lang w:eastAsia="en-US"/>
        </w:rPr>
      </w:pPr>
    </w:p>
    <w:p w14:paraId="15043855" w14:textId="7CC31496" w:rsidR="00A129F4" w:rsidRPr="0009046D" w:rsidRDefault="00A129F4" w:rsidP="00AD7E03">
      <w:pPr>
        <w:pStyle w:val="Heading7"/>
        <w:rPr>
          <w:noProof w:val="0"/>
        </w:rPr>
      </w:pPr>
      <w:bookmarkStart w:id="2385" w:name="_Toc482625056"/>
      <w:r w:rsidRPr="0009046D">
        <w:rPr>
          <w:noProof w:val="0"/>
        </w:rPr>
        <w:t>3.</w:t>
      </w:r>
      <w:r w:rsidR="008F3E89" w:rsidRPr="0009046D">
        <w:rPr>
          <w:noProof w:val="0"/>
        </w:rPr>
        <w:t>58</w:t>
      </w:r>
      <w:r w:rsidRPr="0009046D">
        <w:rPr>
          <w:noProof w:val="0"/>
        </w:rPr>
        <w:t>.4.2.2.1.2 Document Entry for Referral Status Update</w:t>
      </w:r>
      <w:bookmarkEnd w:id="2385"/>
    </w:p>
    <w:p w14:paraId="5DF1DC82" w14:textId="76FDBBB2" w:rsidR="00A129F4" w:rsidRPr="0009046D" w:rsidRDefault="00A129F4" w:rsidP="00A129F4">
      <w:pPr>
        <w:pStyle w:val="BodyText"/>
        <w:rPr>
          <w:lang w:eastAsia="en-US"/>
        </w:rPr>
      </w:pPr>
      <w:r w:rsidRPr="0009046D">
        <w:rPr>
          <w:lang w:eastAsia="en-US"/>
        </w:rPr>
        <w:t>The table contains all required (R) Document Entry attributes, as well as any “required if known” (R2) or optional (O) attributes, where 360X imposes a specific constraint or connection to the content of the Document Entry.</w:t>
      </w:r>
    </w:p>
    <w:p w14:paraId="7F16A59B" w14:textId="44D57C38" w:rsidR="009658F3" w:rsidRPr="0009046D" w:rsidRDefault="009658F3" w:rsidP="00A129F4">
      <w:pPr>
        <w:pStyle w:val="BodyText"/>
        <w:rPr>
          <w:lang w:eastAsia="en-US"/>
        </w:rPr>
      </w:pPr>
      <w:r w:rsidRPr="0009046D">
        <w:rPr>
          <w:lang w:eastAsia="en-US"/>
        </w:rPr>
        <w:t>Note: The Document Entry metadata is identical to the metadata described in section 3.</w:t>
      </w:r>
      <w:r w:rsidR="008F3E89" w:rsidRPr="0009046D">
        <w:rPr>
          <w:lang w:eastAsia="en-US"/>
        </w:rPr>
        <w:t>55</w:t>
      </w:r>
      <w:r w:rsidRPr="0009046D">
        <w:rPr>
          <w:lang w:eastAsia="en-US"/>
        </w:rPr>
        <w:t>.4.2.2.1.2</w:t>
      </w:r>
      <w:r w:rsidR="00D153AE" w:rsidRPr="0009046D">
        <w:rPr>
          <w:lang w:eastAsia="en-US"/>
        </w:rPr>
        <w:t>, with the exception of the author attribute</w:t>
      </w:r>
      <w:r w:rsidRPr="0009046D">
        <w:rPr>
          <w:lang w:eastAsia="en-US"/>
        </w:rPr>
        <w:t>. It is provided here for completeness and to make the reading of the specification easier.</w:t>
      </w:r>
      <w:del w:id="2386" w:author="Mary Jungers" w:date="2017-08-15T12:23:00Z">
        <w:r w:rsidR="00E54FFE" w:rsidRPr="0009046D" w:rsidDel="005C49FF">
          <w:rPr>
            <w:lang w:eastAsia="en-US"/>
          </w:rPr>
          <w:br/>
        </w:r>
      </w:del>
    </w:p>
    <w:p w14:paraId="22A559F2" w14:textId="052C8CB0" w:rsidR="00A129F4" w:rsidRPr="0009046D" w:rsidRDefault="0091309C" w:rsidP="0091309C">
      <w:pPr>
        <w:pStyle w:val="TableTitle"/>
        <w:rPr>
          <w:lang w:eastAsia="en-US"/>
        </w:rPr>
      </w:pPr>
      <w:r w:rsidRPr="0009046D">
        <w:t>Table 3.</w:t>
      </w:r>
      <w:r w:rsidR="008F3E89" w:rsidRPr="0009046D">
        <w:t>58</w:t>
      </w:r>
      <w:r w:rsidRPr="0009046D">
        <w:t>.4-5: 360X Document Entry Attributes for Status Update</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2"/>
        <w:gridCol w:w="2666"/>
        <w:gridCol w:w="1890"/>
        <w:gridCol w:w="2610"/>
      </w:tblGrid>
      <w:tr w:rsidR="00A129F4" w:rsidRPr="0009046D" w14:paraId="3B4E72AF" w14:textId="77777777" w:rsidTr="00AD7E03">
        <w:trPr>
          <w:cantSplit/>
          <w:tblHeader/>
        </w:trPr>
        <w:tc>
          <w:tcPr>
            <w:tcW w:w="2482" w:type="dxa"/>
            <w:shd w:val="clear" w:color="auto" w:fill="D9D9D9"/>
            <w:vAlign w:val="center"/>
          </w:tcPr>
          <w:p w14:paraId="3C784FE9" w14:textId="77777777" w:rsidR="00A129F4" w:rsidRPr="0009046D" w:rsidRDefault="00A129F4" w:rsidP="00AD7E03">
            <w:pPr>
              <w:pStyle w:val="TableEntryHeader"/>
              <w:rPr>
                <w:lang w:eastAsia="en-US"/>
              </w:rPr>
            </w:pPr>
            <w:r w:rsidRPr="0009046D">
              <w:rPr>
                <w:lang w:eastAsia="en-US"/>
              </w:rPr>
              <w:t>Attribute</w:t>
            </w:r>
          </w:p>
        </w:tc>
        <w:tc>
          <w:tcPr>
            <w:tcW w:w="2666" w:type="dxa"/>
            <w:shd w:val="clear" w:color="auto" w:fill="D9D9D9"/>
            <w:vAlign w:val="center"/>
          </w:tcPr>
          <w:p w14:paraId="6E9E83EB" w14:textId="77777777" w:rsidR="00A129F4" w:rsidRPr="0009046D" w:rsidRDefault="00A129F4" w:rsidP="00AD7E03">
            <w:pPr>
              <w:pStyle w:val="TableEntryHeader"/>
              <w:rPr>
                <w:lang w:eastAsia="en-US"/>
              </w:rPr>
            </w:pPr>
            <w:r w:rsidRPr="0009046D">
              <w:rPr>
                <w:lang w:eastAsia="en-US"/>
              </w:rPr>
              <w:t>Purpose within 360X</w:t>
            </w:r>
          </w:p>
        </w:tc>
        <w:tc>
          <w:tcPr>
            <w:tcW w:w="1890" w:type="dxa"/>
            <w:shd w:val="clear" w:color="auto" w:fill="D9D9D9"/>
            <w:vAlign w:val="center"/>
          </w:tcPr>
          <w:p w14:paraId="5237CC40" w14:textId="77777777" w:rsidR="00A129F4" w:rsidRPr="0009046D" w:rsidRDefault="00A129F4" w:rsidP="00AD7E03">
            <w:pPr>
              <w:pStyle w:val="TableEntryHeader"/>
              <w:rPr>
                <w:lang w:eastAsia="en-US"/>
              </w:rPr>
            </w:pPr>
            <w:r w:rsidRPr="0009046D">
              <w:rPr>
                <w:lang w:eastAsia="en-US"/>
              </w:rPr>
              <w:t>Requirement</w:t>
            </w:r>
            <w:r w:rsidRPr="0009046D">
              <w:rPr>
                <w:lang w:eastAsia="en-US"/>
              </w:rPr>
              <w:br/>
              <w:t>(Source of requirement)</w:t>
            </w:r>
          </w:p>
        </w:tc>
        <w:tc>
          <w:tcPr>
            <w:tcW w:w="2610" w:type="dxa"/>
            <w:shd w:val="clear" w:color="auto" w:fill="D9D9D9"/>
            <w:vAlign w:val="center"/>
          </w:tcPr>
          <w:p w14:paraId="41A39315" w14:textId="77777777" w:rsidR="00A129F4" w:rsidRPr="0009046D" w:rsidRDefault="00A129F4" w:rsidP="00AD7E03">
            <w:pPr>
              <w:pStyle w:val="TableEntryHeader"/>
              <w:rPr>
                <w:lang w:eastAsia="en-US"/>
              </w:rPr>
            </w:pPr>
            <w:r w:rsidRPr="0009046D">
              <w:rPr>
                <w:lang w:eastAsia="en-US"/>
              </w:rPr>
              <w:t>Corresponding HL7 Field/Component/Subcomponent</w:t>
            </w:r>
          </w:p>
        </w:tc>
      </w:tr>
      <w:tr w:rsidR="00A129F4" w:rsidRPr="0009046D" w14:paraId="0EDD8C00" w14:textId="77777777" w:rsidTr="00AD7E03">
        <w:trPr>
          <w:cantSplit/>
        </w:trPr>
        <w:tc>
          <w:tcPr>
            <w:tcW w:w="2482" w:type="dxa"/>
            <w:shd w:val="clear" w:color="auto" w:fill="auto"/>
          </w:tcPr>
          <w:p w14:paraId="4B92662F" w14:textId="77777777" w:rsidR="00A129F4" w:rsidRPr="0009046D" w:rsidRDefault="00A129F4" w:rsidP="00AD7E03">
            <w:pPr>
              <w:pStyle w:val="TableEntry"/>
              <w:rPr>
                <w:lang w:eastAsia="en-US"/>
              </w:rPr>
            </w:pPr>
            <w:r w:rsidRPr="0009046D">
              <w:rPr>
                <w:lang w:eastAsia="en-US"/>
              </w:rPr>
              <w:t>author</w:t>
            </w:r>
          </w:p>
        </w:tc>
        <w:tc>
          <w:tcPr>
            <w:tcW w:w="2666" w:type="dxa"/>
            <w:shd w:val="clear" w:color="auto" w:fill="auto"/>
          </w:tcPr>
          <w:p w14:paraId="4A670545" w14:textId="77777777" w:rsidR="00A129F4" w:rsidRPr="0009046D" w:rsidRDefault="00A129F4" w:rsidP="00AD7E03">
            <w:pPr>
              <w:pStyle w:val="TableEntry"/>
              <w:rPr>
                <w:lang w:eastAsia="en-US"/>
              </w:rPr>
            </w:pPr>
            <w:r w:rsidRPr="0009046D">
              <w:rPr>
                <w:lang w:eastAsia="en-US"/>
              </w:rPr>
              <w:t>If supplied, MUST indicate the user who confirmed the cancellation.</w:t>
            </w:r>
          </w:p>
        </w:tc>
        <w:tc>
          <w:tcPr>
            <w:tcW w:w="1890" w:type="dxa"/>
            <w:shd w:val="clear" w:color="auto" w:fill="auto"/>
          </w:tcPr>
          <w:p w14:paraId="6D420CFE" w14:textId="77777777" w:rsidR="00A129F4" w:rsidRPr="0009046D" w:rsidRDefault="00A129F4" w:rsidP="00AD7E03">
            <w:pPr>
              <w:pStyle w:val="TableEntry"/>
              <w:rPr>
                <w:lang w:eastAsia="en-US"/>
              </w:rPr>
            </w:pPr>
            <w:r w:rsidRPr="0009046D">
              <w:rPr>
                <w:lang w:eastAsia="en-US"/>
              </w:rPr>
              <w:t>R</w:t>
            </w:r>
            <w:r w:rsidRPr="0009046D">
              <w:t>2</w:t>
            </w:r>
            <w:r w:rsidRPr="0009046D">
              <w:br/>
              <w:t>(XDR and XDM for Direct Messaging)</w:t>
            </w:r>
          </w:p>
        </w:tc>
        <w:tc>
          <w:tcPr>
            <w:tcW w:w="2610" w:type="dxa"/>
            <w:shd w:val="clear" w:color="auto" w:fill="auto"/>
          </w:tcPr>
          <w:p w14:paraId="19F95FD1" w14:textId="77777777" w:rsidR="00A129F4" w:rsidRPr="0009046D" w:rsidRDefault="00A129F4" w:rsidP="00AD7E03">
            <w:pPr>
              <w:pStyle w:val="TableEntry"/>
              <w:rPr>
                <w:lang w:eastAsia="en-US"/>
              </w:rPr>
            </w:pPr>
          </w:p>
        </w:tc>
      </w:tr>
      <w:tr w:rsidR="00A129F4" w:rsidRPr="0009046D" w14:paraId="40CD6BDF" w14:textId="77777777" w:rsidTr="00AD7E03">
        <w:trPr>
          <w:cantSplit/>
        </w:trPr>
        <w:tc>
          <w:tcPr>
            <w:tcW w:w="2482" w:type="dxa"/>
            <w:shd w:val="clear" w:color="auto" w:fill="auto"/>
          </w:tcPr>
          <w:p w14:paraId="6450A2E1" w14:textId="77777777" w:rsidR="00A129F4" w:rsidRPr="0009046D" w:rsidRDefault="00A129F4" w:rsidP="00AD7E03">
            <w:pPr>
              <w:pStyle w:val="TableEntry"/>
              <w:rPr>
                <w:lang w:eastAsia="en-US"/>
              </w:rPr>
            </w:pPr>
            <w:r w:rsidRPr="0009046D">
              <w:rPr>
                <w:lang w:eastAsia="en-US"/>
              </w:rPr>
              <w:t>classCode</w:t>
            </w:r>
          </w:p>
        </w:tc>
        <w:tc>
          <w:tcPr>
            <w:tcW w:w="2666" w:type="dxa"/>
            <w:shd w:val="clear" w:color="auto" w:fill="auto"/>
          </w:tcPr>
          <w:p w14:paraId="04858B80" w14:textId="77777777" w:rsidR="00A129F4" w:rsidRPr="0009046D" w:rsidRDefault="00A129F4" w:rsidP="00AD7E03">
            <w:pPr>
              <w:pStyle w:val="TableEntry"/>
              <w:rPr>
                <w:lang w:eastAsia="en-US"/>
              </w:rPr>
            </w:pPr>
            <w:r w:rsidRPr="0009046D">
              <w:rPr>
                <w:lang w:eastAsia="en-US"/>
              </w:rPr>
              <w:t>Identifies the specific document type, in this case an HL7 V2 Order Status Update.</w:t>
            </w:r>
          </w:p>
        </w:tc>
        <w:tc>
          <w:tcPr>
            <w:tcW w:w="1890" w:type="dxa"/>
            <w:shd w:val="clear" w:color="auto" w:fill="auto"/>
          </w:tcPr>
          <w:p w14:paraId="12456759" w14:textId="77777777" w:rsidR="00A129F4" w:rsidRPr="0009046D" w:rsidRDefault="00A129F4" w:rsidP="00AD7E03">
            <w:pPr>
              <w:pStyle w:val="TableEntry"/>
              <w:rPr>
                <w:lang w:eastAsia="en-US"/>
              </w:rPr>
            </w:pPr>
            <w:r w:rsidRPr="0009046D">
              <w:rPr>
                <w:lang w:eastAsia="en-US"/>
              </w:rPr>
              <w:t xml:space="preserve">R </w:t>
            </w:r>
            <w:r w:rsidRPr="0009046D">
              <w:rPr>
                <w:lang w:eastAsia="en-US"/>
              </w:rPr>
              <w:br/>
              <w:t>(360X)</w:t>
            </w:r>
            <w:r w:rsidRPr="0009046D">
              <w:rPr>
                <w:lang w:eastAsia="en-US"/>
              </w:rPr>
              <w:br/>
              <w:t>(R2 XDR and XDM for Direct Messaging)</w:t>
            </w:r>
          </w:p>
        </w:tc>
        <w:tc>
          <w:tcPr>
            <w:tcW w:w="2610" w:type="dxa"/>
            <w:shd w:val="clear" w:color="auto" w:fill="auto"/>
          </w:tcPr>
          <w:p w14:paraId="0B9A7D81" w14:textId="27EE3722" w:rsidR="00A129F4" w:rsidRPr="0009046D" w:rsidRDefault="004B1961" w:rsidP="00AD7E03">
            <w:pPr>
              <w:pStyle w:val="TableEntry"/>
              <w:rPr>
                <w:lang w:eastAsia="en-US"/>
              </w:rPr>
            </w:pPr>
            <w:r w:rsidRPr="0009046D">
              <w:rPr>
                <w:lang w:eastAsia="en-US"/>
              </w:rPr>
              <w:t>Message Type in MSH-9.1 value: OSU</w:t>
            </w:r>
            <w:r w:rsidRPr="0009046D">
              <w:rPr>
                <w:lang w:eastAsia="en-US"/>
              </w:rPr>
              <w:br/>
              <w:t>name: Order status update message</w:t>
            </w:r>
            <w:r w:rsidRPr="0009046D">
              <w:rPr>
                <w:lang w:eastAsia="en-US"/>
              </w:rPr>
              <w:br/>
              <w:t xml:space="preserve">coding system: </w:t>
            </w:r>
            <w:r w:rsidRPr="0009046D">
              <w:t>2.16.840.1.113883.12.76</w:t>
            </w:r>
          </w:p>
        </w:tc>
      </w:tr>
      <w:tr w:rsidR="00A129F4" w:rsidRPr="0009046D" w14:paraId="0941FE78" w14:textId="77777777" w:rsidTr="00AD7E03">
        <w:trPr>
          <w:cantSplit/>
        </w:trPr>
        <w:tc>
          <w:tcPr>
            <w:tcW w:w="2482" w:type="dxa"/>
            <w:shd w:val="clear" w:color="auto" w:fill="auto"/>
          </w:tcPr>
          <w:p w14:paraId="23B011B8" w14:textId="77777777" w:rsidR="00A129F4" w:rsidRPr="0009046D" w:rsidRDefault="00A129F4" w:rsidP="00AD7E03">
            <w:pPr>
              <w:pStyle w:val="TableEntry"/>
              <w:rPr>
                <w:lang w:eastAsia="en-US"/>
              </w:rPr>
            </w:pPr>
            <w:r w:rsidRPr="0009046D">
              <w:rPr>
                <w:lang w:eastAsia="en-US"/>
              </w:rPr>
              <w:t>confidentialityCode</w:t>
            </w:r>
          </w:p>
        </w:tc>
        <w:tc>
          <w:tcPr>
            <w:tcW w:w="2666" w:type="dxa"/>
            <w:shd w:val="clear" w:color="auto" w:fill="auto"/>
          </w:tcPr>
          <w:p w14:paraId="34A4932A" w14:textId="77777777" w:rsidR="00A129F4" w:rsidRPr="0009046D" w:rsidRDefault="00A129F4" w:rsidP="00AD7E03">
            <w:pPr>
              <w:pStyle w:val="TableEntry"/>
              <w:rPr>
                <w:lang w:eastAsia="en-US"/>
              </w:rPr>
            </w:pPr>
            <w:r w:rsidRPr="0009046D">
              <w:rPr>
                <w:lang w:eastAsia="en-US"/>
              </w:rPr>
              <w:t>Identifies the confidentiality defined for the order.</w:t>
            </w:r>
            <w:r w:rsidRPr="0009046D">
              <w:rPr>
                <w:lang w:eastAsia="en-US"/>
              </w:rPr>
              <w:br/>
              <w:t>Implementations SHOULD NOT use codes that reveal the specific trigger causes of confidentiality (e.g., ETH, HIV, PSY, SDV)</w:t>
            </w:r>
          </w:p>
        </w:tc>
        <w:tc>
          <w:tcPr>
            <w:tcW w:w="1890" w:type="dxa"/>
            <w:shd w:val="clear" w:color="auto" w:fill="auto"/>
          </w:tcPr>
          <w:p w14:paraId="28AE8B80" w14:textId="77777777" w:rsidR="00A129F4" w:rsidRPr="0009046D" w:rsidRDefault="00A129F4" w:rsidP="00AD7E03">
            <w:pPr>
              <w:pStyle w:val="TableEntry"/>
              <w:rPr>
                <w:lang w:eastAsia="en-US"/>
              </w:rPr>
            </w:pPr>
            <w:r w:rsidRPr="0009046D">
              <w:rPr>
                <w:lang w:eastAsia="en-US"/>
              </w:rPr>
              <w:t>R2</w:t>
            </w:r>
            <w:r w:rsidRPr="0009046D">
              <w:rPr>
                <w:lang w:eastAsia="en-US"/>
              </w:rPr>
              <w:br/>
              <w:t>(XDR and XDM for Direct Messaging)</w:t>
            </w:r>
          </w:p>
        </w:tc>
        <w:tc>
          <w:tcPr>
            <w:tcW w:w="2610" w:type="dxa"/>
            <w:shd w:val="clear" w:color="auto" w:fill="auto"/>
          </w:tcPr>
          <w:p w14:paraId="4B2A6DCA" w14:textId="77777777" w:rsidR="00A129F4" w:rsidRPr="0009046D" w:rsidRDefault="00A129F4" w:rsidP="00AD7E03">
            <w:pPr>
              <w:pStyle w:val="TableEntry"/>
              <w:rPr>
                <w:lang w:eastAsia="en-US"/>
              </w:rPr>
            </w:pPr>
            <w:r w:rsidRPr="0009046D">
              <w:rPr>
                <w:lang w:eastAsia="en-US"/>
              </w:rPr>
              <w:t>Confidentiality Code in ORC-28</w:t>
            </w:r>
            <w:r w:rsidRPr="0009046D">
              <w:rPr>
                <w:lang w:eastAsia="en-US"/>
              </w:rPr>
              <w:br/>
              <w:t>Implementations SHOULD constrain to values that do not reflect the cause of confidentiality such as:</w:t>
            </w:r>
          </w:p>
          <w:p w14:paraId="35C2B261" w14:textId="77777777" w:rsidR="00A129F4" w:rsidRPr="0009046D" w:rsidRDefault="00A129F4" w:rsidP="00AD7E03">
            <w:pPr>
              <w:pStyle w:val="TableEntry"/>
              <w:rPr>
                <w:lang w:eastAsia="en-US"/>
              </w:rPr>
            </w:pPr>
            <w:r w:rsidRPr="0009046D">
              <w:rPr>
                <w:lang w:eastAsia="en-US"/>
              </w:rPr>
              <w:t>V Very restricted</w:t>
            </w:r>
            <w:r w:rsidRPr="0009046D">
              <w:rPr>
                <w:lang w:eastAsia="en-US"/>
              </w:rPr>
              <w:br/>
              <w:t>R Restricted</w:t>
            </w:r>
            <w:r w:rsidRPr="0009046D">
              <w:rPr>
                <w:lang w:eastAsia="en-US"/>
              </w:rPr>
              <w:br/>
              <w:t>U Usual control</w:t>
            </w:r>
          </w:p>
        </w:tc>
      </w:tr>
      <w:tr w:rsidR="00A129F4" w:rsidRPr="0009046D" w14:paraId="42CFC9C4" w14:textId="77777777" w:rsidTr="00AD7E03">
        <w:trPr>
          <w:cantSplit/>
        </w:trPr>
        <w:tc>
          <w:tcPr>
            <w:tcW w:w="2482" w:type="dxa"/>
            <w:shd w:val="clear" w:color="auto" w:fill="auto"/>
          </w:tcPr>
          <w:p w14:paraId="43CC0328" w14:textId="77777777" w:rsidR="00A129F4" w:rsidRPr="0009046D" w:rsidRDefault="00A129F4" w:rsidP="00AD7E03">
            <w:pPr>
              <w:pStyle w:val="TableEntry"/>
              <w:rPr>
                <w:lang w:eastAsia="en-US"/>
              </w:rPr>
            </w:pPr>
            <w:r w:rsidRPr="0009046D">
              <w:rPr>
                <w:lang w:eastAsia="en-US"/>
              </w:rPr>
              <w:lastRenderedPageBreak/>
              <w:t>creationTime</w:t>
            </w:r>
          </w:p>
        </w:tc>
        <w:tc>
          <w:tcPr>
            <w:tcW w:w="2666" w:type="dxa"/>
            <w:shd w:val="clear" w:color="auto" w:fill="auto"/>
          </w:tcPr>
          <w:p w14:paraId="04A1ECE7" w14:textId="77777777" w:rsidR="00A129F4" w:rsidRPr="0009046D" w:rsidRDefault="00A129F4" w:rsidP="00AD7E03">
            <w:pPr>
              <w:pStyle w:val="TableEntry"/>
              <w:rPr>
                <w:lang w:eastAsia="en-US"/>
              </w:rPr>
            </w:pPr>
            <w:r w:rsidRPr="0009046D">
              <w:rPr>
                <w:lang w:eastAsia="en-US"/>
              </w:rPr>
              <w:t>Defines the creation time of the order message (as opposed to the order itself)</w:t>
            </w:r>
          </w:p>
        </w:tc>
        <w:tc>
          <w:tcPr>
            <w:tcW w:w="1890" w:type="dxa"/>
            <w:shd w:val="clear" w:color="auto" w:fill="auto"/>
          </w:tcPr>
          <w:p w14:paraId="530A0573" w14:textId="77777777" w:rsidR="00A129F4" w:rsidRPr="0009046D" w:rsidRDefault="00A129F4" w:rsidP="00AD7E03">
            <w:pPr>
              <w:pStyle w:val="TableEntry"/>
              <w:rPr>
                <w:lang w:eastAsia="en-US"/>
              </w:rPr>
            </w:pPr>
            <w:r w:rsidRPr="0009046D">
              <w:rPr>
                <w:lang w:eastAsia="en-US"/>
              </w:rPr>
              <w:t>R2</w:t>
            </w:r>
            <w:r w:rsidRPr="0009046D">
              <w:rPr>
                <w:lang w:eastAsia="en-US"/>
              </w:rPr>
              <w:br/>
              <w:t>(XDR and XDM for Direct Messaging)</w:t>
            </w:r>
          </w:p>
        </w:tc>
        <w:tc>
          <w:tcPr>
            <w:tcW w:w="2610" w:type="dxa"/>
            <w:shd w:val="clear" w:color="auto" w:fill="auto"/>
          </w:tcPr>
          <w:p w14:paraId="427FFB12" w14:textId="77777777" w:rsidR="00A129F4" w:rsidRPr="0009046D" w:rsidRDefault="00A129F4" w:rsidP="00AD7E03">
            <w:pPr>
              <w:pStyle w:val="TableEntry"/>
              <w:rPr>
                <w:lang w:eastAsia="en-US"/>
              </w:rPr>
            </w:pPr>
            <w:r w:rsidRPr="0009046D">
              <w:rPr>
                <w:lang w:eastAsia="en-US"/>
              </w:rPr>
              <w:t>Date/Time of Message in MSH-7. In the metadata the timestamp shall be in UTC time.</w:t>
            </w:r>
          </w:p>
        </w:tc>
      </w:tr>
      <w:tr w:rsidR="00A129F4" w:rsidRPr="0009046D" w14:paraId="0EE7D7D8" w14:textId="77777777" w:rsidTr="00AD7E03">
        <w:trPr>
          <w:cantSplit/>
        </w:trPr>
        <w:tc>
          <w:tcPr>
            <w:tcW w:w="2482" w:type="dxa"/>
            <w:shd w:val="clear" w:color="auto" w:fill="auto"/>
          </w:tcPr>
          <w:p w14:paraId="387C3115" w14:textId="77777777" w:rsidR="00A129F4" w:rsidRPr="0009046D" w:rsidRDefault="00A129F4" w:rsidP="00AD7E03">
            <w:pPr>
              <w:pStyle w:val="TableEntry"/>
              <w:rPr>
                <w:lang w:eastAsia="en-US"/>
              </w:rPr>
            </w:pPr>
            <w:r w:rsidRPr="0009046D">
              <w:rPr>
                <w:lang w:eastAsia="en-US"/>
              </w:rPr>
              <w:t>entryUUID</w:t>
            </w:r>
          </w:p>
        </w:tc>
        <w:tc>
          <w:tcPr>
            <w:tcW w:w="2666" w:type="dxa"/>
            <w:shd w:val="clear" w:color="auto" w:fill="auto"/>
          </w:tcPr>
          <w:p w14:paraId="0F73B40B" w14:textId="77777777" w:rsidR="00A129F4" w:rsidRPr="0009046D" w:rsidRDefault="00A129F4" w:rsidP="00AD7E03">
            <w:pPr>
              <w:pStyle w:val="TableEntry"/>
              <w:rPr>
                <w:lang w:eastAsia="en-US"/>
              </w:rPr>
            </w:pPr>
            <w:r w:rsidRPr="0009046D">
              <w:rPr>
                <w:lang w:eastAsia="en-US"/>
              </w:rPr>
              <w:t>The identifier used for referencing the Document Entry object within the metadata</w:t>
            </w:r>
          </w:p>
        </w:tc>
        <w:tc>
          <w:tcPr>
            <w:tcW w:w="1890" w:type="dxa"/>
            <w:shd w:val="clear" w:color="auto" w:fill="auto"/>
          </w:tcPr>
          <w:p w14:paraId="64CED36D" w14:textId="77777777" w:rsidR="00A129F4" w:rsidRPr="0009046D" w:rsidRDefault="00A129F4" w:rsidP="00AD7E03">
            <w:pPr>
              <w:pStyle w:val="TableEntry"/>
              <w:rPr>
                <w:lang w:eastAsia="en-US"/>
              </w:rPr>
            </w:pPr>
            <w:r w:rsidRPr="0009046D">
              <w:rPr>
                <w:lang w:eastAsia="en-US"/>
              </w:rPr>
              <w:t>R</w:t>
            </w:r>
            <w:r w:rsidRPr="0009046D">
              <w:rPr>
                <w:lang w:eastAsia="en-US"/>
              </w:rPr>
              <w:br/>
              <w:t>(XDR and XDM for Direct Messaging)</w:t>
            </w:r>
          </w:p>
        </w:tc>
        <w:tc>
          <w:tcPr>
            <w:tcW w:w="2610" w:type="dxa"/>
            <w:shd w:val="clear" w:color="auto" w:fill="auto"/>
          </w:tcPr>
          <w:p w14:paraId="6D91D6BC" w14:textId="77777777" w:rsidR="00A129F4" w:rsidRPr="0009046D" w:rsidRDefault="00A129F4" w:rsidP="00AD7E03">
            <w:pPr>
              <w:pStyle w:val="TableEntry"/>
              <w:rPr>
                <w:lang w:eastAsia="en-US"/>
              </w:rPr>
            </w:pPr>
            <w:r w:rsidRPr="0009046D">
              <w:rPr>
                <w:lang w:eastAsia="en-US"/>
              </w:rPr>
              <w:t>N/A</w:t>
            </w:r>
            <w:r w:rsidRPr="0009046D">
              <w:rPr>
                <w:lang w:eastAsia="en-US"/>
              </w:rPr>
              <w:br/>
            </w:r>
          </w:p>
        </w:tc>
      </w:tr>
      <w:tr w:rsidR="00A129F4" w:rsidRPr="0009046D" w14:paraId="5BA05C31" w14:textId="77777777" w:rsidTr="00AD7E03">
        <w:trPr>
          <w:cantSplit/>
        </w:trPr>
        <w:tc>
          <w:tcPr>
            <w:tcW w:w="2482" w:type="dxa"/>
            <w:shd w:val="clear" w:color="auto" w:fill="auto"/>
          </w:tcPr>
          <w:p w14:paraId="6F504285" w14:textId="77777777" w:rsidR="00A129F4" w:rsidRPr="0009046D" w:rsidRDefault="00A129F4" w:rsidP="00AD7E03">
            <w:pPr>
              <w:pStyle w:val="TableEntry"/>
              <w:rPr>
                <w:lang w:eastAsia="en-US"/>
              </w:rPr>
            </w:pPr>
            <w:r w:rsidRPr="0009046D">
              <w:rPr>
                <w:lang w:eastAsia="en-US"/>
              </w:rPr>
              <w:t>formatCode</w:t>
            </w:r>
          </w:p>
        </w:tc>
        <w:tc>
          <w:tcPr>
            <w:tcW w:w="2666" w:type="dxa"/>
            <w:shd w:val="clear" w:color="auto" w:fill="auto"/>
          </w:tcPr>
          <w:p w14:paraId="7514EC56" w14:textId="77777777" w:rsidR="00A129F4" w:rsidRPr="0009046D" w:rsidRDefault="00A129F4" w:rsidP="00AD7E03">
            <w:pPr>
              <w:pStyle w:val="TableEntry"/>
              <w:rPr>
                <w:lang w:eastAsia="en-US"/>
              </w:rPr>
            </w:pPr>
            <w:r w:rsidRPr="0009046D">
              <w:rPr>
                <w:lang w:eastAsia="en-US"/>
              </w:rPr>
              <w:t xml:space="preserve">The specific format for the message </w:t>
            </w:r>
          </w:p>
        </w:tc>
        <w:tc>
          <w:tcPr>
            <w:tcW w:w="1890" w:type="dxa"/>
            <w:shd w:val="clear" w:color="auto" w:fill="auto"/>
          </w:tcPr>
          <w:p w14:paraId="3EBBA18B" w14:textId="77777777" w:rsidR="00A129F4" w:rsidRPr="0009046D" w:rsidRDefault="00A129F4"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3F31268A" w14:textId="54E5A772" w:rsidR="00A129F4" w:rsidRPr="0009046D" w:rsidRDefault="004B1961" w:rsidP="00AD7E03">
            <w:pPr>
              <w:pStyle w:val="TableEntry"/>
              <w:rPr>
                <w:lang w:eastAsia="en-US"/>
              </w:rPr>
            </w:pPr>
            <w:r w:rsidRPr="0009046D">
              <w:rPr>
                <w:lang w:eastAsia="en-US"/>
              </w:rPr>
              <w:t>Based on MSH-9.1 and MSH-9.2</w:t>
            </w:r>
            <w:r w:rsidRPr="0009046D">
              <w:rPr>
                <w:lang w:eastAsia="en-US"/>
              </w:rPr>
              <w:br/>
              <w:t>value: urn:ihe:pcc:360x:hl7:OSU:O51:2017</w:t>
            </w:r>
            <w:r w:rsidRPr="0009046D">
              <w:rPr>
                <w:lang w:eastAsia="en-US"/>
              </w:rPr>
              <w:br/>
              <w:t>name: Order status update</w:t>
            </w:r>
            <w:r w:rsidRPr="0009046D">
              <w:rPr>
                <w:lang w:eastAsia="en-US"/>
              </w:rPr>
              <w:br/>
              <w:t xml:space="preserve">coding system: </w:t>
            </w:r>
            <w:r w:rsidRPr="0009046D">
              <w:t>1.3.6.1.4.1.19376.1.2.3</w:t>
            </w:r>
          </w:p>
        </w:tc>
      </w:tr>
      <w:tr w:rsidR="00A129F4" w:rsidRPr="0009046D" w14:paraId="115419E9" w14:textId="77777777" w:rsidTr="00AD7E03">
        <w:trPr>
          <w:cantSplit/>
        </w:trPr>
        <w:tc>
          <w:tcPr>
            <w:tcW w:w="2482" w:type="dxa"/>
            <w:shd w:val="clear" w:color="auto" w:fill="auto"/>
          </w:tcPr>
          <w:p w14:paraId="31FD9865" w14:textId="77777777" w:rsidR="00A129F4" w:rsidRPr="0009046D" w:rsidRDefault="00A129F4" w:rsidP="00AD7E03">
            <w:pPr>
              <w:pStyle w:val="TableEntry"/>
              <w:rPr>
                <w:lang w:eastAsia="en-US"/>
              </w:rPr>
            </w:pPr>
            <w:r w:rsidRPr="0009046D">
              <w:rPr>
                <w:lang w:eastAsia="en-US"/>
              </w:rPr>
              <w:t>hash</w:t>
            </w:r>
          </w:p>
        </w:tc>
        <w:tc>
          <w:tcPr>
            <w:tcW w:w="2666" w:type="dxa"/>
            <w:shd w:val="clear" w:color="auto" w:fill="auto"/>
          </w:tcPr>
          <w:p w14:paraId="68CC374D" w14:textId="77777777" w:rsidR="00A129F4" w:rsidRPr="0009046D" w:rsidRDefault="00A129F4" w:rsidP="00AD7E03">
            <w:pPr>
              <w:pStyle w:val="TableEntry"/>
              <w:rPr>
                <w:lang w:eastAsia="en-US"/>
              </w:rPr>
            </w:pPr>
            <w:r w:rsidRPr="0009046D">
              <w:rPr>
                <w:lang w:eastAsia="en-US"/>
              </w:rPr>
              <w:t>SHA-1 hash of the content</w:t>
            </w:r>
          </w:p>
        </w:tc>
        <w:tc>
          <w:tcPr>
            <w:tcW w:w="1890" w:type="dxa"/>
            <w:shd w:val="clear" w:color="auto" w:fill="auto"/>
          </w:tcPr>
          <w:p w14:paraId="7D72724A" w14:textId="77777777" w:rsidR="00A129F4" w:rsidRPr="0009046D" w:rsidRDefault="00A129F4" w:rsidP="00AD7E03">
            <w:pPr>
              <w:pStyle w:val="TableEntry"/>
              <w:rPr>
                <w:lang w:eastAsia="en-US"/>
              </w:rPr>
            </w:pPr>
            <w:r w:rsidRPr="0009046D">
              <w:rPr>
                <w:lang w:eastAsia="en-US"/>
              </w:rPr>
              <w:t>R</w:t>
            </w:r>
            <w:r w:rsidRPr="0009046D">
              <w:rPr>
                <w:lang w:eastAsia="en-US"/>
              </w:rPr>
              <w:br/>
              <w:t>(XDM)</w:t>
            </w:r>
          </w:p>
        </w:tc>
        <w:tc>
          <w:tcPr>
            <w:tcW w:w="2610" w:type="dxa"/>
            <w:shd w:val="clear" w:color="auto" w:fill="auto"/>
          </w:tcPr>
          <w:p w14:paraId="2A97819C" w14:textId="77777777" w:rsidR="00A129F4" w:rsidRPr="0009046D" w:rsidRDefault="00A129F4" w:rsidP="00AD7E03">
            <w:pPr>
              <w:pStyle w:val="TableEntry"/>
              <w:rPr>
                <w:lang w:eastAsia="en-US"/>
              </w:rPr>
            </w:pPr>
            <w:r w:rsidRPr="0009046D">
              <w:rPr>
                <w:lang w:eastAsia="en-US"/>
              </w:rPr>
              <w:t>N/A</w:t>
            </w:r>
          </w:p>
        </w:tc>
      </w:tr>
      <w:tr w:rsidR="00A129F4" w:rsidRPr="0009046D" w14:paraId="744C4A49" w14:textId="77777777" w:rsidTr="00AD7E03">
        <w:trPr>
          <w:cantSplit/>
        </w:trPr>
        <w:tc>
          <w:tcPr>
            <w:tcW w:w="2482" w:type="dxa"/>
            <w:shd w:val="clear" w:color="auto" w:fill="auto"/>
          </w:tcPr>
          <w:p w14:paraId="6272CA1F" w14:textId="77777777" w:rsidR="00A129F4" w:rsidRPr="0009046D" w:rsidRDefault="00A129F4" w:rsidP="00AD7E03">
            <w:pPr>
              <w:pStyle w:val="TableEntry"/>
              <w:rPr>
                <w:lang w:eastAsia="en-US"/>
              </w:rPr>
            </w:pPr>
            <w:r w:rsidRPr="0009046D">
              <w:rPr>
                <w:lang w:eastAsia="en-US"/>
              </w:rPr>
              <w:t>healthcareFacilityTypeCode</w:t>
            </w:r>
          </w:p>
        </w:tc>
        <w:tc>
          <w:tcPr>
            <w:tcW w:w="2666" w:type="dxa"/>
            <w:shd w:val="clear" w:color="auto" w:fill="auto"/>
          </w:tcPr>
          <w:p w14:paraId="68C0F63A" w14:textId="77777777" w:rsidR="00A129F4" w:rsidRPr="0009046D" w:rsidRDefault="00A129F4" w:rsidP="00AD7E03">
            <w:pPr>
              <w:pStyle w:val="TableEntry"/>
              <w:rPr>
                <w:lang w:eastAsia="en-US"/>
              </w:rPr>
            </w:pPr>
            <w:r w:rsidRPr="0009046D">
              <w:rPr>
                <w:lang w:eastAsia="en-US"/>
              </w:rPr>
              <w:t xml:space="preserve">See also practice setting type. This code represents the type of organizational setting which accepted the referral request. </w:t>
            </w:r>
          </w:p>
        </w:tc>
        <w:tc>
          <w:tcPr>
            <w:tcW w:w="1890" w:type="dxa"/>
            <w:shd w:val="clear" w:color="auto" w:fill="auto"/>
          </w:tcPr>
          <w:p w14:paraId="4DB30FA6" w14:textId="77777777" w:rsidR="00A129F4" w:rsidRPr="0009046D" w:rsidRDefault="00A129F4" w:rsidP="00AD7E03">
            <w:pPr>
              <w:pStyle w:val="TableEntry"/>
              <w:rPr>
                <w:lang w:eastAsia="en-US"/>
              </w:rPr>
            </w:pPr>
            <w:r w:rsidRPr="0009046D">
              <w:rPr>
                <w:lang w:eastAsia="en-US"/>
              </w:rPr>
              <w:t>R2</w:t>
            </w:r>
            <w:r w:rsidRPr="0009046D">
              <w:rPr>
                <w:lang w:eastAsia="en-US"/>
              </w:rPr>
              <w:br/>
              <w:t>(XDR and XDM for Direct Messaging)</w:t>
            </w:r>
          </w:p>
        </w:tc>
        <w:tc>
          <w:tcPr>
            <w:tcW w:w="2610" w:type="dxa"/>
            <w:shd w:val="clear" w:color="auto" w:fill="auto"/>
          </w:tcPr>
          <w:p w14:paraId="696C2174" w14:textId="77777777" w:rsidR="00A129F4" w:rsidRPr="0009046D" w:rsidRDefault="00A129F4" w:rsidP="00AD7E03">
            <w:pPr>
              <w:pStyle w:val="TableEntry"/>
              <w:rPr>
                <w:lang w:eastAsia="en-US"/>
              </w:rPr>
            </w:pPr>
            <w:r w:rsidRPr="0009046D">
              <w:rPr>
                <w:lang w:eastAsia="en-US"/>
              </w:rPr>
              <w:t>May be derived from / mapped to the information in ORC-21 through 24</w:t>
            </w:r>
          </w:p>
        </w:tc>
      </w:tr>
      <w:tr w:rsidR="00A129F4" w:rsidRPr="0009046D" w14:paraId="4EF1B8F7" w14:textId="77777777" w:rsidTr="00AD7E03">
        <w:trPr>
          <w:cantSplit/>
        </w:trPr>
        <w:tc>
          <w:tcPr>
            <w:tcW w:w="2482" w:type="dxa"/>
            <w:shd w:val="clear" w:color="auto" w:fill="auto"/>
          </w:tcPr>
          <w:p w14:paraId="2DCAC8FC" w14:textId="77777777" w:rsidR="00A129F4" w:rsidRPr="0009046D" w:rsidRDefault="00A129F4" w:rsidP="00AD7E03">
            <w:pPr>
              <w:pStyle w:val="TableEntry"/>
              <w:rPr>
                <w:lang w:eastAsia="en-US"/>
              </w:rPr>
            </w:pPr>
            <w:r w:rsidRPr="0009046D">
              <w:rPr>
                <w:lang w:eastAsia="en-US"/>
              </w:rPr>
              <w:t>languageCode</w:t>
            </w:r>
          </w:p>
        </w:tc>
        <w:tc>
          <w:tcPr>
            <w:tcW w:w="2666" w:type="dxa"/>
            <w:shd w:val="clear" w:color="auto" w:fill="auto"/>
          </w:tcPr>
          <w:p w14:paraId="578D25C4" w14:textId="77777777" w:rsidR="00A129F4" w:rsidRPr="0009046D" w:rsidRDefault="00A129F4" w:rsidP="00AD7E03">
            <w:pPr>
              <w:pStyle w:val="TableEntry"/>
              <w:rPr>
                <w:lang w:eastAsia="en-US"/>
              </w:rPr>
            </w:pPr>
            <w:r w:rsidRPr="0009046D">
              <w:rPr>
                <w:lang w:eastAsia="en-US"/>
              </w:rPr>
              <w:t>Specifies the language of the document (order / referral request)</w:t>
            </w:r>
          </w:p>
        </w:tc>
        <w:tc>
          <w:tcPr>
            <w:tcW w:w="1890" w:type="dxa"/>
            <w:shd w:val="clear" w:color="auto" w:fill="auto"/>
          </w:tcPr>
          <w:p w14:paraId="5CEEAF36" w14:textId="77777777" w:rsidR="00A129F4" w:rsidRPr="0009046D" w:rsidRDefault="00A129F4" w:rsidP="00AD7E03">
            <w:pPr>
              <w:pStyle w:val="TableEntry"/>
              <w:rPr>
                <w:lang w:eastAsia="en-US"/>
              </w:rPr>
            </w:pPr>
            <w:r w:rsidRPr="0009046D">
              <w:rPr>
                <w:lang w:eastAsia="en-US"/>
              </w:rPr>
              <w:t>R2</w:t>
            </w:r>
            <w:r w:rsidRPr="0009046D">
              <w:rPr>
                <w:lang w:eastAsia="en-US"/>
              </w:rPr>
              <w:br/>
              <w:t>(XDR and XDM for Direct Messaging)</w:t>
            </w:r>
          </w:p>
        </w:tc>
        <w:tc>
          <w:tcPr>
            <w:tcW w:w="2610" w:type="dxa"/>
            <w:shd w:val="clear" w:color="auto" w:fill="auto"/>
          </w:tcPr>
          <w:p w14:paraId="4BC490BE" w14:textId="77777777" w:rsidR="00A129F4" w:rsidRPr="0009046D" w:rsidRDefault="00A129F4" w:rsidP="00AD7E03">
            <w:pPr>
              <w:pStyle w:val="TableEntry"/>
              <w:rPr>
                <w:lang w:eastAsia="en-US"/>
              </w:rPr>
            </w:pPr>
            <w:r w:rsidRPr="0009046D">
              <w:rPr>
                <w:lang w:eastAsia="en-US"/>
              </w:rPr>
              <w:t>Principal Language of Message in MSH-19</w:t>
            </w:r>
          </w:p>
        </w:tc>
      </w:tr>
      <w:tr w:rsidR="00A129F4" w:rsidRPr="0009046D" w14:paraId="23B72101" w14:textId="77777777" w:rsidTr="00AD7E03">
        <w:trPr>
          <w:cantSplit/>
        </w:trPr>
        <w:tc>
          <w:tcPr>
            <w:tcW w:w="2482" w:type="dxa"/>
            <w:shd w:val="clear" w:color="auto" w:fill="auto"/>
          </w:tcPr>
          <w:p w14:paraId="2A51C3CF" w14:textId="77777777" w:rsidR="00A129F4" w:rsidRPr="0009046D" w:rsidRDefault="00A129F4" w:rsidP="00AD7E03">
            <w:pPr>
              <w:pStyle w:val="TableEntry"/>
              <w:rPr>
                <w:lang w:eastAsia="en-US"/>
              </w:rPr>
            </w:pPr>
            <w:r w:rsidRPr="0009046D">
              <w:rPr>
                <w:lang w:eastAsia="en-US"/>
              </w:rPr>
              <w:t>mimeType</w:t>
            </w:r>
          </w:p>
        </w:tc>
        <w:tc>
          <w:tcPr>
            <w:tcW w:w="2666" w:type="dxa"/>
            <w:shd w:val="clear" w:color="auto" w:fill="auto"/>
          </w:tcPr>
          <w:p w14:paraId="1DD19B24" w14:textId="660BAAD1" w:rsidR="00A129F4" w:rsidRPr="0009046D" w:rsidRDefault="00027CD5" w:rsidP="00AD7E03">
            <w:pPr>
              <w:pStyle w:val="TableEntry"/>
              <w:rPr>
                <w:lang w:eastAsia="en-US"/>
              </w:rPr>
            </w:pPr>
            <w:r w:rsidRPr="0009046D">
              <w:rPr>
                <w:lang w:eastAsia="en-US"/>
              </w:rPr>
              <w:t>The MIME type of the message, indicating that it is plain text (ASCII or utf-8), formatted according to the HL7 V2 rules.</w:t>
            </w:r>
          </w:p>
        </w:tc>
        <w:tc>
          <w:tcPr>
            <w:tcW w:w="1890" w:type="dxa"/>
            <w:shd w:val="clear" w:color="auto" w:fill="auto"/>
          </w:tcPr>
          <w:p w14:paraId="0D397DBC" w14:textId="77777777" w:rsidR="00A129F4" w:rsidRPr="0009046D" w:rsidRDefault="00A129F4" w:rsidP="00AD7E03">
            <w:pPr>
              <w:pStyle w:val="TableEntry"/>
              <w:rPr>
                <w:lang w:eastAsia="en-US"/>
              </w:rPr>
            </w:pPr>
            <w:r w:rsidRPr="0009046D">
              <w:rPr>
                <w:lang w:eastAsia="en-US"/>
              </w:rPr>
              <w:t>R</w:t>
            </w:r>
          </w:p>
        </w:tc>
        <w:tc>
          <w:tcPr>
            <w:tcW w:w="2610" w:type="dxa"/>
            <w:shd w:val="clear" w:color="auto" w:fill="auto"/>
          </w:tcPr>
          <w:p w14:paraId="71995DFA" w14:textId="77777777" w:rsidR="00A129F4" w:rsidRPr="0009046D" w:rsidRDefault="00A129F4" w:rsidP="00AD7E03">
            <w:pPr>
              <w:pStyle w:val="TableEntry"/>
              <w:rPr>
                <w:lang w:eastAsia="en-US"/>
              </w:rPr>
            </w:pPr>
            <w:r w:rsidRPr="0009046D">
              <w:rPr>
                <w:lang w:eastAsia="en-US"/>
              </w:rPr>
              <w:t>x-application/hl7-v2+er7</w:t>
            </w:r>
          </w:p>
        </w:tc>
      </w:tr>
      <w:tr w:rsidR="00A129F4" w:rsidRPr="0009046D" w14:paraId="7C5B46A9" w14:textId="77777777" w:rsidTr="00AD7E03">
        <w:trPr>
          <w:cantSplit/>
        </w:trPr>
        <w:tc>
          <w:tcPr>
            <w:tcW w:w="2482" w:type="dxa"/>
            <w:shd w:val="clear" w:color="auto" w:fill="auto"/>
          </w:tcPr>
          <w:p w14:paraId="4379ED78" w14:textId="77777777" w:rsidR="00A129F4" w:rsidRPr="0009046D" w:rsidRDefault="00A129F4" w:rsidP="00AD7E03">
            <w:pPr>
              <w:pStyle w:val="TableEntry"/>
              <w:rPr>
                <w:lang w:eastAsia="en-US"/>
              </w:rPr>
            </w:pPr>
            <w:r w:rsidRPr="0009046D">
              <w:rPr>
                <w:lang w:eastAsia="en-US"/>
              </w:rPr>
              <w:t>patientId</w:t>
            </w:r>
          </w:p>
        </w:tc>
        <w:tc>
          <w:tcPr>
            <w:tcW w:w="2666" w:type="dxa"/>
            <w:shd w:val="clear" w:color="auto" w:fill="auto"/>
          </w:tcPr>
          <w:p w14:paraId="3797E0B9" w14:textId="026190EB" w:rsidR="00A129F4" w:rsidRPr="0009046D" w:rsidRDefault="00A129F4" w:rsidP="00AD7E03">
            <w:pPr>
              <w:pStyle w:val="TableEntry"/>
              <w:rPr>
                <w:lang w:eastAsia="en-US"/>
              </w:rPr>
            </w:pPr>
            <w:r w:rsidRPr="0009046D">
              <w:rPr>
                <w:lang w:eastAsia="en-US"/>
              </w:rPr>
              <w:t>The patient ID known to the Referral Initiator. This is either the value of the patientId attribute from the Referral Request, or the value of the sourcePatientId attribute.</w:t>
            </w:r>
            <w:r w:rsidRPr="0009046D">
              <w:rPr>
                <w:lang w:eastAsia="en-US"/>
              </w:rPr>
              <w:br/>
              <w:t xml:space="preserve"> This value  must be the same for the Submission Set, and th</w:t>
            </w:r>
            <w:r w:rsidR="00E8275F" w:rsidRPr="0009046D">
              <w:rPr>
                <w:lang w:eastAsia="en-US"/>
              </w:rPr>
              <w:t>e other Document entries</w:t>
            </w:r>
            <w:r w:rsidR="00E8275F" w:rsidRPr="0009046D">
              <w:rPr>
                <w:lang w:eastAsia="en-US"/>
              </w:rPr>
              <w:br/>
              <w:t>See PCC</w:t>
            </w:r>
            <w:r w:rsidR="00176FB7" w:rsidRPr="0009046D">
              <w:rPr>
                <w:lang w:eastAsia="en-US"/>
              </w:rPr>
              <w:t xml:space="preserve"> TF-1: X.1.3</w:t>
            </w:r>
            <w:r w:rsidRPr="0009046D">
              <w:rPr>
                <w:lang w:eastAsia="en-US"/>
              </w:rPr>
              <w:t>.1</w:t>
            </w:r>
          </w:p>
        </w:tc>
        <w:tc>
          <w:tcPr>
            <w:tcW w:w="1890" w:type="dxa"/>
            <w:shd w:val="clear" w:color="auto" w:fill="auto"/>
          </w:tcPr>
          <w:p w14:paraId="5894E1A9" w14:textId="77777777" w:rsidR="00A129F4" w:rsidRPr="0009046D" w:rsidRDefault="00A129F4" w:rsidP="00AD7E03">
            <w:pPr>
              <w:pStyle w:val="TableEntry"/>
              <w:rPr>
                <w:lang w:eastAsia="en-US"/>
              </w:rPr>
            </w:pPr>
            <w:r w:rsidRPr="0009046D">
              <w:rPr>
                <w:lang w:eastAsia="en-US"/>
              </w:rPr>
              <w:t>R</w:t>
            </w:r>
            <w:r w:rsidRPr="0009046D">
              <w:rPr>
                <w:lang w:eastAsia="en-US"/>
              </w:rPr>
              <w:br/>
              <w:t>(360X)</w:t>
            </w:r>
            <w:r w:rsidRPr="0009046D">
              <w:rPr>
                <w:lang w:eastAsia="en-US"/>
              </w:rPr>
              <w:br/>
            </w:r>
          </w:p>
        </w:tc>
        <w:tc>
          <w:tcPr>
            <w:tcW w:w="2610" w:type="dxa"/>
            <w:shd w:val="clear" w:color="auto" w:fill="auto"/>
          </w:tcPr>
          <w:p w14:paraId="62A20308" w14:textId="2E46BA2B" w:rsidR="00A129F4" w:rsidRPr="0009046D" w:rsidRDefault="00176FB7" w:rsidP="00AD7E03">
            <w:pPr>
              <w:pStyle w:val="TableEntry"/>
              <w:rPr>
                <w:lang w:eastAsia="en-US"/>
              </w:rPr>
            </w:pPr>
            <w:r w:rsidRPr="0009046D">
              <w:rPr>
                <w:lang w:eastAsia="en-US"/>
              </w:rPr>
              <w:t>PID-3</w:t>
            </w:r>
          </w:p>
        </w:tc>
      </w:tr>
      <w:tr w:rsidR="00A129F4" w:rsidRPr="0009046D" w14:paraId="00F41B3C" w14:textId="77777777" w:rsidTr="00AD7E03">
        <w:trPr>
          <w:cantSplit/>
        </w:trPr>
        <w:tc>
          <w:tcPr>
            <w:tcW w:w="2482" w:type="dxa"/>
            <w:shd w:val="clear" w:color="auto" w:fill="auto"/>
          </w:tcPr>
          <w:p w14:paraId="54B2ABCB" w14:textId="77777777" w:rsidR="00A129F4" w:rsidRPr="0009046D" w:rsidRDefault="00A129F4" w:rsidP="00AD7E03">
            <w:pPr>
              <w:pStyle w:val="TableEntry"/>
              <w:rPr>
                <w:lang w:eastAsia="en-US"/>
              </w:rPr>
            </w:pPr>
            <w:r w:rsidRPr="0009046D">
              <w:rPr>
                <w:lang w:eastAsia="en-US"/>
              </w:rPr>
              <w:t>practiceSettingCode</w:t>
            </w:r>
          </w:p>
        </w:tc>
        <w:tc>
          <w:tcPr>
            <w:tcW w:w="2666" w:type="dxa"/>
            <w:shd w:val="clear" w:color="auto" w:fill="auto"/>
          </w:tcPr>
          <w:p w14:paraId="657561E3" w14:textId="77777777" w:rsidR="00A129F4" w:rsidRPr="0009046D" w:rsidRDefault="00A129F4" w:rsidP="00AD7E03">
            <w:pPr>
              <w:pStyle w:val="TableEntry"/>
              <w:rPr>
                <w:lang w:eastAsia="en-US"/>
              </w:rPr>
            </w:pPr>
            <w:r w:rsidRPr="0009046D">
              <w:rPr>
                <w:lang w:eastAsia="en-US"/>
              </w:rPr>
              <w:t>Identifies the setting that created the order at a high granularity e.g., Cardiology, FamilyPractice. Should not create ambiguity as compared to healthcareFacilityTypeCode.</w:t>
            </w:r>
          </w:p>
        </w:tc>
        <w:tc>
          <w:tcPr>
            <w:tcW w:w="1890" w:type="dxa"/>
            <w:shd w:val="clear" w:color="auto" w:fill="auto"/>
          </w:tcPr>
          <w:p w14:paraId="633924D1" w14:textId="77777777" w:rsidR="00A129F4" w:rsidRPr="0009046D" w:rsidRDefault="00A129F4" w:rsidP="00AD7E03">
            <w:pPr>
              <w:pStyle w:val="TableEntry"/>
              <w:rPr>
                <w:lang w:eastAsia="en-US"/>
              </w:rPr>
            </w:pPr>
            <w:r w:rsidRPr="0009046D">
              <w:rPr>
                <w:lang w:eastAsia="en-US"/>
              </w:rPr>
              <w:t>R2</w:t>
            </w:r>
            <w:r w:rsidRPr="0009046D">
              <w:rPr>
                <w:lang w:eastAsia="en-US"/>
              </w:rPr>
              <w:br/>
              <w:t>(XDR and XDM for Direct)</w:t>
            </w:r>
          </w:p>
        </w:tc>
        <w:tc>
          <w:tcPr>
            <w:tcW w:w="2610" w:type="dxa"/>
            <w:shd w:val="clear" w:color="auto" w:fill="auto"/>
          </w:tcPr>
          <w:p w14:paraId="22466096" w14:textId="77777777" w:rsidR="00A129F4" w:rsidRPr="0009046D" w:rsidRDefault="00A129F4" w:rsidP="00AD7E03">
            <w:pPr>
              <w:pStyle w:val="TableEntry"/>
              <w:rPr>
                <w:lang w:eastAsia="en-US"/>
              </w:rPr>
            </w:pPr>
          </w:p>
        </w:tc>
      </w:tr>
      <w:tr w:rsidR="00A129F4" w:rsidRPr="0009046D" w14:paraId="1E0D3431" w14:textId="77777777" w:rsidTr="00AD7E03">
        <w:trPr>
          <w:cantSplit/>
        </w:trPr>
        <w:tc>
          <w:tcPr>
            <w:tcW w:w="2482" w:type="dxa"/>
            <w:shd w:val="clear" w:color="auto" w:fill="auto"/>
          </w:tcPr>
          <w:p w14:paraId="2FC57DE0" w14:textId="77777777" w:rsidR="00A129F4" w:rsidRPr="0009046D" w:rsidRDefault="00A129F4" w:rsidP="00AD7E03">
            <w:pPr>
              <w:pStyle w:val="TableEntry"/>
              <w:rPr>
                <w:lang w:eastAsia="en-US"/>
              </w:rPr>
            </w:pPr>
            <w:r w:rsidRPr="0009046D">
              <w:rPr>
                <w:lang w:eastAsia="en-US"/>
              </w:rPr>
              <w:t>size</w:t>
            </w:r>
          </w:p>
        </w:tc>
        <w:tc>
          <w:tcPr>
            <w:tcW w:w="2666" w:type="dxa"/>
            <w:shd w:val="clear" w:color="auto" w:fill="auto"/>
          </w:tcPr>
          <w:p w14:paraId="467AD33E" w14:textId="77777777" w:rsidR="00A129F4" w:rsidRPr="0009046D" w:rsidRDefault="00A129F4" w:rsidP="00AD7E03">
            <w:pPr>
              <w:pStyle w:val="TableEntry"/>
              <w:rPr>
                <w:lang w:eastAsia="en-US"/>
              </w:rPr>
            </w:pPr>
            <w:r w:rsidRPr="0009046D">
              <w:rPr>
                <w:lang w:eastAsia="en-US"/>
              </w:rPr>
              <w:t>Size in bytes of the message as  it exists in the file system when the contents of ZIP package are extracted</w:t>
            </w:r>
          </w:p>
        </w:tc>
        <w:tc>
          <w:tcPr>
            <w:tcW w:w="1890" w:type="dxa"/>
            <w:shd w:val="clear" w:color="auto" w:fill="auto"/>
          </w:tcPr>
          <w:p w14:paraId="7106C0D5" w14:textId="77777777" w:rsidR="00A129F4" w:rsidRPr="0009046D" w:rsidRDefault="00A129F4" w:rsidP="00AD7E03">
            <w:pPr>
              <w:pStyle w:val="TableEntry"/>
              <w:rPr>
                <w:lang w:eastAsia="en-US"/>
              </w:rPr>
            </w:pPr>
            <w:r w:rsidRPr="0009046D">
              <w:rPr>
                <w:lang w:eastAsia="en-US"/>
              </w:rPr>
              <w:t>R</w:t>
            </w:r>
            <w:r w:rsidRPr="0009046D">
              <w:rPr>
                <w:lang w:eastAsia="en-US"/>
              </w:rPr>
              <w:br/>
              <w:t>(XDM)</w:t>
            </w:r>
          </w:p>
        </w:tc>
        <w:tc>
          <w:tcPr>
            <w:tcW w:w="2610" w:type="dxa"/>
            <w:shd w:val="clear" w:color="auto" w:fill="auto"/>
          </w:tcPr>
          <w:p w14:paraId="2B20A2AB" w14:textId="77777777" w:rsidR="00A129F4" w:rsidRPr="0009046D" w:rsidRDefault="00A129F4" w:rsidP="00AD7E03">
            <w:pPr>
              <w:pStyle w:val="TableEntry"/>
              <w:rPr>
                <w:lang w:eastAsia="en-US"/>
              </w:rPr>
            </w:pPr>
            <w:r w:rsidRPr="0009046D">
              <w:rPr>
                <w:lang w:eastAsia="en-US"/>
              </w:rPr>
              <w:t>N/A</w:t>
            </w:r>
          </w:p>
        </w:tc>
      </w:tr>
      <w:tr w:rsidR="00A129F4" w:rsidRPr="0009046D" w14:paraId="0576F14F" w14:textId="77777777" w:rsidTr="00AD7E03">
        <w:trPr>
          <w:cantSplit/>
        </w:trPr>
        <w:tc>
          <w:tcPr>
            <w:tcW w:w="2482" w:type="dxa"/>
            <w:shd w:val="clear" w:color="auto" w:fill="auto"/>
          </w:tcPr>
          <w:p w14:paraId="7B980CDF" w14:textId="77777777" w:rsidR="00A129F4" w:rsidRPr="0009046D" w:rsidRDefault="00A129F4" w:rsidP="00AD7E03">
            <w:pPr>
              <w:pStyle w:val="TableEntry"/>
              <w:rPr>
                <w:lang w:eastAsia="en-US"/>
              </w:rPr>
            </w:pPr>
            <w:r w:rsidRPr="0009046D">
              <w:rPr>
                <w:lang w:eastAsia="en-US"/>
              </w:rPr>
              <w:lastRenderedPageBreak/>
              <w:t>sourcePatientId</w:t>
            </w:r>
          </w:p>
        </w:tc>
        <w:tc>
          <w:tcPr>
            <w:tcW w:w="2666" w:type="dxa"/>
            <w:shd w:val="clear" w:color="auto" w:fill="auto"/>
          </w:tcPr>
          <w:p w14:paraId="1332B562" w14:textId="0A989C82" w:rsidR="00A129F4" w:rsidRPr="0009046D" w:rsidRDefault="00A129F4" w:rsidP="00AD7E03">
            <w:pPr>
              <w:pStyle w:val="TableEntry"/>
              <w:rPr>
                <w:lang w:eastAsia="en-US"/>
              </w:rPr>
            </w:pPr>
            <w:r w:rsidRPr="0009046D">
              <w:t>The sourcePatientID is the ID as known by the Referral Recipient. Adding this attribute is useful for enabling future unrelated communications about this patient between the Initiator and Recipient.</w:t>
            </w:r>
            <w:r w:rsidRPr="0009046D">
              <w:br/>
            </w:r>
            <w:r w:rsidR="00E8275F" w:rsidRPr="0009046D">
              <w:rPr>
                <w:lang w:eastAsia="en-US"/>
              </w:rPr>
              <w:t>See PCC</w:t>
            </w:r>
            <w:r w:rsidR="00176FB7" w:rsidRPr="0009046D">
              <w:rPr>
                <w:lang w:eastAsia="en-US"/>
              </w:rPr>
              <w:t xml:space="preserve"> TF-1: X.1.3</w:t>
            </w:r>
            <w:r w:rsidRPr="0009046D">
              <w:rPr>
                <w:lang w:eastAsia="en-US"/>
              </w:rPr>
              <w:t>.1</w:t>
            </w:r>
          </w:p>
        </w:tc>
        <w:tc>
          <w:tcPr>
            <w:tcW w:w="1890" w:type="dxa"/>
            <w:shd w:val="clear" w:color="auto" w:fill="auto"/>
          </w:tcPr>
          <w:p w14:paraId="1B653982" w14:textId="77777777" w:rsidR="00A129F4" w:rsidRPr="0009046D" w:rsidRDefault="00A129F4" w:rsidP="00AD7E03">
            <w:pPr>
              <w:pStyle w:val="TableEntry"/>
              <w:rPr>
                <w:lang w:eastAsia="en-US"/>
              </w:rPr>
            </w:pPr>
            <w:r w:rsidRPr="0009046D">
              <w:rPr>
                <w:lang w:eastAsia="en-US"/>
              </w:rPr>
              <w:t>R2</w:t>
            </w:r>
            <w:r w:rsidRPr="0009046D">
              <w:rPr>
                <w:lang w:eastAsia="en-US"/>
              </w:rPr>
              <w:br/>
              <w:t>(360X)</w:t>
            </w:r>
          </w:p>
        </w:tc>
        <w:tc>
          <w:tcPr>
            <w:tcW w:w="2610" w:type="dxa"/>
            <w:shd w:val="clear" w:color="auto" w:fill="auto"/>
          </w:tcPr>
          <w:p w14:paraId="155BFFF4" w14:textId="5A287523" w:rsidR="00A129F4" w:rsidRPr="0009046D" w:rsidRDefault="00176FB7" w:rsidP="00AD7E03">
            <w:pPr>
              <w:pStyle w:val="TableEntry"/>
              <w:rPr>
                <w:lang w:eastAsia="en-US"/>
              </w:rPr>
            </w:pPr>
            <w:r w:rsidRPr="0009046D">
              <w:rPr>
                <w:lang w:eastAsia="en-US"/>
              </w:rPr>
              <w:t>PID-3</w:t>
            </w:r>
            <w:r w:rsidR="00A129F4" w:rsidRPr="0009046D">
              <w:rPr>
                <w:lang w:eastAsia="en-US"/>
              </w:rPr>
              <w:t xml:space="preserve"> </w:t>
            </w:r>
          </w:p>
        </w:tc>
      </w:tr>
      <w:tr w:rsidR="00A129F4" w:rsidRPr="0009046D" w14:paraId="68E17F20" w14:textId="77777777" w:rsidTr="00AD7E03">
        <w:trPr>
          <w:cantSplit/>
        </w:trPr>
        <w:tc>
          <w:tcPr>
            <w:tcW w:w="2482" w:type="dxa"/>
            <w:shd w:val="clear" w:color="auto" w:fill="auto"/>
          </w:tcPr>
          <w:p w14:paraId="3F1429FB" w14:textId="77777777" w:rsidR="00A129F4" w:rsidRPr="0009046D" w:rsidRDefault="00A129F4" w:rsidP="00AD7E03">
            <w:pPr>
              <w:pStyle w:val="TableEntry"/>
              <w:rPr>
                <w:lang w:eastAsia="en-US"/>
              </w:rPr>
            </w:pPr>
            <w:r w:rsidRPr="0009046D">
              <w:rPr>
                <w:lang w:eastAsia="en-US"/>
              </w:rPr>
              <w:t>sourcePatientInfo</w:t>
            </w:r>
          </w:p>
        </w:tc>
        <w:tc>
          <w:tcPr>
            <w:tcW w:w="2666" w:type="dxa"/>
            <w:shd w:val="clear" w:color="auto" w:fill="auto"/>
          </w:tcPr>
          <w:p w14:paraId="039B6A90" w14:textId="77777777" w:rsidR="00A129F4" w:rsidRPr="0009046D" w:rsidRDefault="00A129F4" w:rsidP="00AD7E03">
            <w:pPr>
              <w:pStyle w:val="TableEntry"/>
              <w:rPr>
                <w:lang w:eastAsia="en-US"/>
              </w:rPr>
            </w:pPr>
            <w:r w:rsidRPr="0009046D">
              <w:rPr>
                <w:lang w:eastAsia="en-US"/>
              </w:rPr>
              <w:t xml:space="preserve">Demographics information for the patient for whom the referral is made. </w:t>
            </w:r>
            <w:r w:rsidRPr="0009046D">
              <w:t>Adding this attribute is useful for enabling future unrelated communications about this patient between the Initiator and Recipient.</w:t>
            </w:r>
          </w:p>
        </w:tc>
        <w:tc>
          <w:tcPr>
            <w:tcW w:w="1890" w:type="dxa"/>
            <w:shd w:val="clear" w:color="auto" w:fill="auto"/>
          </w:tcPr>
          <w:p w14:paraId="7C53CAC2" w14:textId="77777777" w:rsidR="00A129F4" w:rsidRPr="0009046D" w:rsidRDefault="00A129F4" w:rsidP="00AD7E03">
            <w:pPr>
              <w:pStyle w:val="TableEntry"/>
              <w:rPr>
                <w:lang w:eastAsia="en-US"/>
              </w:rPr>
            </w:pPr>
            <w:r w:rsidRPr="0009046D">
              <w:rPr>
                <w:lang w:eastAsia="en-US"/>
              </w:rPr>
              <w:t>R2</w:t>
            </w:r>
            <w:r w:rsidRPr="0009046D">
              <w:rPr>
                <w:lang w:eastAsia="en-US"/>
              </w:rPr>
              <w:br/>
              <w:t>(XDM)</w:t>
            </w:r>
          </w:p>
        </w:tc>
        <w:tc>
          <w:tcPr>
            <w:tcW w:w="2610" w:type="dxa"/>
            <w:shd w:val="clear" w:color="auto" w:fill="auto"/>
          </w:tcPr>
          <w:p w14:paraId="35967A60" w14:textId="77777777" w:rsidR="00A129F4" w:rsidRPr="0009046D" w:rsidRDefault="00A129F4" w:rsidP="00AD7E03">
            <w:pPr>
              <w:pStyle w:val="TableEntry"/>
              <w:rPr>
                <w:lang w:eastAsia="en-US"/>
              </w:rPr>
            </w:pPr>
            <w:r w:rsidRPr="0009046D">
              <w:rPr>
                <w:lang w:eastAsia="en-US"/>
              </w:rPr>
              <w:t>The values from PID-5 (Patient Name), PID-7 (Patient DOB), PID-8 (Patient Sex), and PID-11 (Patient Address) should be used.</w:t>
            </w:r>
          </w:p>
        </w:tc>
      </w:tr>
      <w:tr w:rsidR="00307640" w:rsidRPr="0009046D" w14:paraId="3F471BE2" w14:textId="77777777" w:rsidTr="00AD7E03">
        <w:trPr>
          <w:cantSplit/>
        </w:trPr>
        <w:tc>
          <w:tcPr>
            <w:tcW w:w="2482" w:type="dxa"/>
            <w:shd w:val="clear" w:color="auto" w:fill="auto"/>
          </w:tcPr>
          <w:p w14:paraId="2DD6EF0E" w14:textId="77777777" w:rsidR="00307640" w:rsidRPr="0009046D" w:rsidRDefault="00307640" w:rsidP="00307640">
            <w:pPr>
              <w:pStyle w:val="TableEntry"/>
              <w:rPr>
                <w:lang w:eastAsia="en-US"/>
              </w:rPr>
            </w:pPr>
            <w:r w:rsidRPr="0009046D">
              <w:rPr>
                <w:lang w:eastAsia="en-US"/>
              </w:rPr>
              <w:t>typeCode</w:t>
            </w:r>
          </w:p>
        </w:tc>
        <w:tc>
          <w:tcPr>
            <w:tcW w:w="2666" w:type="dxa"/>
            <w:shd w:val="clear" w:color="auto" w:fill="auto"/>
          </w:tcPr>
          <w:p w14:paraId="299DAC4D" w14:textId="77777777" w:rsidR="00307640" w:rsidRPr="0009046D" w:rsidRDefault="00307640" w:rsidP="00307640">
            <w:pPr>
              <w:pStyle w:val="TableEntry"/>
              <w:rPr>
                <w:lang w:eastAsia="en-US"/>
              </w:rPr>
            </w:pPr>
            <w:r w:rsidRPr="0009046D">
              <w:rPr>
                <w:lang w:eastAsia="en-US"/>
              </w:rPr>
              <w:t>Further refines classCode – in this case defines the specific HL7 V2 message structure, for this message it is OSU_O51</w:t>
            </w:r>
          </w:p>
        </w:tc>
        <w:tc>
          <w:tcPr>
            <w:tcW w:w="1890" w:type="dxa"/>
            <w:shd w:val="clear" w:color="auto" w:fill="auto"/>
          </w:tcPr>
          <w:p w14:paraId="20E7D300" w14:textId="77777777" w:rsidR="00307640" w:rsidRPr="0009046D" w:rsidRDefault="00307640" w:rsidP="00307640">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78967659" w14:textId="283E73E9" w:rsidR="00307640" w:rsidRPr="0009046D" w:rsidRDefault="00307640" w:rsidP="00307640">
            <w:pPr>
              <w:pStyle w:val="TableEntry"/>
              <w:rPr>
                <w:lang w:eastAsia="en-US"/>
              </w:rPr>
            </w:pPr>
            <w:r w:rsidRPr="0009046D">
              <w:rPr>
                <w:lang w:eastAsia="en-US"/>
              </w:rPr>
              <w:t>MSH-9.3</w:t>
            </w:r>
            <w:r w:rsidRPr="0009046D">
              <w:rPr>
                <w:lang w:eastAsia="en-US"/>
              </w:rPr>
              <w:br/>
              <w:t>value: OSU_O51</w:t>
            </w:r>
            <w:r w:rsidRPr="0009046D">
              <w:rPr>
                <w:lang w:eastAsia="en-US"/>
              </w:rPr>
              <w:br/>
              <w:t>name: Order status update message structure</w:t>
            </w:r>
            <w:r w:rsidRPr="0009046D">
              <w:rPr>
                <w:lang w:eastAsia="en-US"/>
              </w:rPr>
              <w:br/>
              <w:t xml:space="preserve">coding system: </w:t>
            </w:r>
            <w:r w:rsidRPr="0009046D">
              <w:t>2.16.840.1.113883.12.354</w:t>
            </w:r>
          </w:p>
        </w:tc>
      </w:tr>
      <w:tr w:rsidR="00307640" w:rsidRPr="0009046D" w14:paraId="3CCFE65B" w14:textId="77777777" w:rsidTr="00AD7E03">
        <w:trPr>
          <w:cantSplit/>
        </w:trPr>
        <w:tc>
          <w:tcPr>
            <w:tcW w:w="2482" w:type="dxa"/>
            <w:shd w:val="clear" w:color="auto" w:fill="auto"/>
          </w:tcPr>
          <w:p w14:paraId="26058824" w14:textId="77777777" w:rsidR="00307640" w:rsidRPr="0009046D" w:rsidRDefault="00307640" w:rsidP="00307640">
            <w:pPr>
              <w:pStyle w:val="TableEntry"/>
              <w:rPr>
                <w:lang w:eastAsia="en-US"/>
              </w:rPr>
            </w:pPr>
            <w:r w:rsidRPr="0009046D">
              <w:rPr>
                <w:lang w:eastAsia="en-US"/>
              </w:rPr>
              <w:t>uniqueId</w:t>
            </w:r>
          </w:p>
        </w:tc>
        <w:tc>
          <w:tcPr>
            <w:tcW w:w="2666" w:type="dxa"/>
            <w:shd w:val="clear" w:color="auto" w:fill="auto"/>
          </w:tcPr>
          <w:p w14:paraId="3D449B27" w14:textId="77777777" w:rsidR="00307640" w:rsidRPr="0009046D" w:rsidRDefault="00307640" w:rsidP="00307640">
            <w:pPr>
              <w:pStyle w:val="TableEntry"/>
              <w:rPr>
                <w:lang w:eastAsia="en-US"/>
              </w:rPr>
            </w:pPr>
            <w:r w:rsidRPr="0009046D">
              <w:rPr>
                <w:lang w:eastAsia="en-US"/>
              </w:rPr>
              <w:t>Globally unique identifier assigned to the document by its creator.</w:t>
            </w:r>
          </w:p>
        </w:tc>
        <w:tc>
          <w:tcPr>
            <w:tcW w:w="1890" w:type="dxa"/>
            <w:shd w:val="clear" w:color="auto" w:fill="auto"/>
          </w:tcPr>
          <w:p w14:paraId="0C010B5A" w14:textId="77777777" w:rsidR="00307640" w:rsidRPr="0009046D" w:rsidRDefault="00307640" w:rsidP="00307640">
            <w:pPr>
              <w:pStyle w:val="TableEntry"/>
              <w:rPr>
                <w:lang w:eastAsia="en-US"/>
              </w:rPr>
            </w:pPr>
            <w:r w:rsidRPr="0009046D">
              <w:rPr>
                <w:lang w:eastAsia="en-US"/>
              </w:rPr>
              <w:t>R</w:t>
            </w:r>
          </w:p>
        </w:tc>
        <w:tc>
          <w:tcPr>
            <w:tcW w:w="2610" w:type="dxa"/>
            <w:shd w:val="clear" w:color="auto" w:fill="auto"/>
          </w:tcPr>
          <w:p w14:paraId="1F1D298E" w14:textId="77777777" w:rsidR="00307640" w:rsidRPr="0009046D" w:rsidRDefault="00307640" w:rsidP="00307640">
            <w:pPr>
              <w:pStyle w:val="TableEntry"/>
              <w:rPr>
                <w:lang w:eastAsia="en-US"/>
              </w:rPr>
            </w:pPr>
            <w:r w:rsidRPr="0009046D">
              <w:rPr>
                <w:lang w:eastAsia="en-US"/>
              </w:rPr>
              <w:t>N/A</w:t>
            </w:r>
            <w:r w:rsidRPr="0009046D">
              <w:rPr>
                <w:lang w:eastAsia="en-US"/>
              </w:rPr>
              <w:br/>
              <w:t>May be based on Message Control ID in MSH-10</w:t>
            </w:r>
          </w:p>
        </w:tc>
      </w:tr>
      <w:tr w:rsidR="00307640" w:rsidRPr="0009046D" w14:paraId="6EC81808" w14:textId="77777777" w:rsidTr="00AD7E03">
        <w:trPr>
          <w:cantSplit/>
        </w:trPr>
        <w:tc>
          <w:tcPr>
            <w:tcW w:w="2482" w:type="dxa"/>
            <w:shd w:val="clear" w:color="auto" w:fill="auto"/>
          </w:tcPr>
          <w:p w14:paraId="0EC50CA0" w14:textId="77777777" w:rsidR="00307640" w:rsidRPr="0009046D" w:rsidRDefault="00307640" w:rsidP="00307640">
            <w:pPr>
              <w:pStyle w:val="TableEntry"/>
              <w:rPr>
                <w:lang w:eastAsia="en-US"/>
              </w:rPr>
            </w:pPr>
            <w:r w:rsidRPr="0009046D">
              <w:rPr>
                <w:lang w:eastAsia="en-US"/>
              </w:rPr>
              <w:t>URI</w:t>
            </w:r>
          </w:p>
        </w:tc>
        <w:tc>
          <w:tcPr>
            <w:tcW w:w="2666" w:type="dxa"/>
            <w:shd w:val="clear" w:color="auto" w:fill="auto"/>
          </w:tcPr>
          <w:p w14:paraId="38820841" w14:textId="77777777" w:rsidR="00307640" w:rsidRPr="0009046D" w:rsidRDefault="00307640" w:rsidP="00307640">
            <w:pPr>
              <w:pStyle w:val="TableEntry"/>
              <w:rPr>
                <w:lang w:eastAsia="en-US"/>
              </w:rPr>
            </w:pPr>
            <w:r w:rsidRPr="0009046D">
              <w:rPr>
                <w:lang w:eastAsia="en-US"/>
              </w:rPr>
              <w:t xml:space="preserve">The file name in the ZIP file structure containing the order message </w:t>
            </w:r>
          </w:p>
        </w:tc>
        <w:tc>
          <w:tcPr>
            <w:tcW w:w="1890" w:type="dxa"/>
            <w:shd w:val="clear" w:color="auto" w:fill="auto"/>
          </w:tcPr>
          <w:p w14:paraId="6F836CF1" w14:textId="77777777" w:rsidR="00307640" w:rsidRPr="0009046D" w:rsidRDefault="00307640" w:rsidP="00307640">
            <w:pPr>
              <w:pStyle w:val="TableEntry"/>
              <w:rPr>
                <w:lang w:eastAsia="en-US"/>
              </w:rPr>
            </w:pPr>
            <w:r w:rsidRPr="0009046D">
              <w:rPr>
                <w:lang w:eastAsia="en-US"/>
              </w:rPr>
              <w:t>R</w:t>
            </w:r>
            <w:r w:rsidRPr="0009046D">
              <w:rPr>
                <w:lang w:eastAsia="en-US"/>
              </w:rPr>
              <w:br/>
              <w:t>(XDM)</w:t>
            </w:r>
          </w:p>
        </w:tc>
        <w:tc>
          <w:tcPr>
            <w:tcW w:w="2610" w:type="dxa"/>
            <w:shd w:val="clear" w:color="auto" w:fill="auto"/>
          </w:tcPr>
          <w:p w14:paraId="1FF756C2" w14:textId="77777777" w:rsidR="00307640" w:rsidRPr="0009046D" w:rsidRDefault="00307640" w:rsidP="00307640">
            <w:pPr>
              <w:pStyle w:val="TableEntry"/>
              <w:rPr>
                <w:lang w:eastAsia="en-US"/>
              </w:rPr>
            </w:pPr>
            <w:r w:rsidRPr="0009046D">
              <w:rPr>
                <w:lang w:eastAsia="en-US"/>
              </w:rPr>
              <w:t>N/A</w:t>
            </w:r>
          </w:p>
        </w:tc>
      </w:tr>
      <w:tr w:rsidR="00307640" w:rsidRPr="0009046D" w14:paraId="44ED793A" w14:textId="77777777" w:rsidTr="00AD7E03">
        <w:trPr>
          <w:cantSplit/>
        </w:trPr>
        <w:tc>
          <w:tcPr>
            <w:tcW w:w="2482" w:type="dxa"/>
            <w:shd w:val="clear" w:color="auto" w:fill="auto"/>
          </w:tcPr>
          <w:p w14:paraId="0D4ED6A8" w14:textId="77777777" w:rsidR="00307640" w:rsidRPr="0009046D" w:rsidRDefault="00307640" w:rsidP="00307640">
            <w:pPr>
              <w:pStyle w:val="TableEntry"/>
              <w:rPr>
                <w:lang w:eastAsia="en-US"/>
              </w:rPr>
            </w:pPr>
            <w:r w:rsidRPr="0009046D">
              <w:rPr>
                <w:lang w:eastAsia="en-US"/>
              </w:rPr>
              <w:t>referenceIdList</w:t>
            </w:r>
          </w:p>
        </w:tc>
        <w:tc>
          <w:tcPr>
            <w:tcW w:w="2666" w:type="dxa"/>
            <w:shd w:val="clear" w:color="auto" w:fill="auto"/>
          </w:tcPr>
          <w:p w14:paraId="248DA64D" w14:textId="2A3D2D2A" w:rsidR="00307640" w:rsidRPr="0009046D" w:rsidRDefault="00307640" w:rsidP="00307640">
            <w:pPr>
              <w:pStyle w:val="TableEntry"/>
              <w:rPr>
                <w:lang w:eastAsia="en-US"/>
              </w:rPr>
            </w:pPr>
            <w:r w:rsidRPr="0009046D">
              <w:rPr>
                <w:lang w:eastAsia="en-US"/>
              </w:rPr>
              <w:t>Contains the referral ID</w:t>
            </w:r>
            <w:r w:rsidRPr="0009046D">
              <w:rPr>
                <w:lang w:eastAsia="en-US"/>
              </w:rPr>
              <w:br/>
              <w:t>See PCC</w:t>
            </w:r>
            <w:r w:rsidR="00261124" w:rsidRPr="0009046D">
              <w:rPr>
                <w:lang w:eastAsia="en-US"/>
              </w:rPr>
              <w:t xml:space="preserve"> TF-1: X.1.3</w:t>
            </w:r>
            <w:r w:rsidRPr="0009046D">
              <w:rPr>
                <w:lang w:eastAsia="en-US"/>
              </w:rPr>
              <w:t>.1</w:t>
            </w:r>
          </w:p>
        </w:tc>
        <w:tc>
          <w:tcPr>
            <w:tcW w:w="1890" w:type="dxa"/>
            <w:shd w:val="clear" w:color="auto" w:fill="auto"/>
          </w:tcPr>
          <w:p w14:paraId="6931A572" w14:textId="77777777" w:rsidR="00307640" w:rsidRPr="0009046D" w:rsidRDefault="00307640" w:rsidP="00307640">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30A4FF93" w14:textId="77777777" w:rsidR="00307640" w:rsidRPr="0009046D" w:rsidRDefault="00307640" w:rsidP="00307640">
            <w:pPr>
              <w:pStyle w:val="TableEntry"/>
              <w:rPr>
                <w:lang w:eastAsia="en-US"/>
              </w:rPr>
            </w:pPr>
            <w:r w:rsidRPr="0009046D">
              <w:rPr>
                <w:lang w:eastAsia="en-US"/>
              </w:rPr>
              <w:t>Derived from ORC-2 (Placer Order Number).</w:t>
            </w:r>
          </w:p>
        </w:tc>
      </w:tr>
      <w:tr w:rsidR="00307640" w:rsidRPr="0009046D" w14:paraId="27C87F28" w14:textId="77777777" w:rsidTr="00AD7E03">
        <w:trPr>
          <w:cantSplit/>
        </w:trPr>
        <w:tc>
          <w:tcPr>
            <w:tcW w:w="2482" w:type="dxa"/>
            <w:shd w:val="clear" w:color="auto" w:fill="auto"/>
          </w:tcPr>
          <w:p w14:paraId="65508334" w14:textId="77777777" w:rsidR="00307640" w:rsidRPr="0009046D" w:rsidRDefault="00307640" w:rsidP="00307640">
            <w:pPr>
              <w:pStyle w:val="TableEntry"/>
              <w:rPr>
                <w:lang w:eastAsia="en-US"/>
              </w:rPr>
            </w:pPr>
            <w:r w:rsidRPr="0009046D">
              <w:rPr>
                <w:lang w:eastAsia="en-US"/>
              </w:rPr>
              <w:t>objectType</w:t>
            </w:r>
          </w:p>
        </w:tc>
        <w:tc>
          <w:tcPr>
            <w:tcW w:w="2666" w:type="dxa"/>
            <w:shd w:val="clear" w:color="auto" w:fill="auto"/>
          </w:tcPr>
          <w:p w14:paraId="5CC659A0" w14:textId="77777777" w:rsidR="00307640" w:rsidRPr="0009046D" w:rsidRDefault="00307640" w:rsidP="00307640">
            <w:pPr>
              <w:pStyle w:val="TableEntry"/>
              <w:rPr>
                <w:lang w:eastAsia="en-US"/>
              </w:rPr>
            </w:pPr>
            <w:r w:rsidRPr="0009046D">
              <w:rPr>
                <w:lang w:eastAsia="en-US"/>
              </w:rPr>
              <w:t>The object type distinguishes between stable and dynamic documents. Only stable documents are used in XDM, and therefore in 360X</w:t>
            </w:r>
          </w:p>
        </w:tc>
        <w:tc>
          <w:tcPr>
            <w:tcW w:w="1890" w:type="dxa"/>
            <w:shd w:val="clear" w:color="auto" w:fill="auto"/>
          </w:tcPr>
          <w:p w14:paraId="40693301" w14:textId="77777777" w:rsidR="00307640" w:rsidRPr="0009046D" w:rsidRDefault="00307640" w:rsidP="00307640">
            <w:pPr>
              <w:pStyle w:val="TableEntry"/>
              <w:rPr>
                <w:lang w:eastAsia="en-US"/>
              </w:rPr>
            </w:pPr>
            <w:r w:rsidRPr="0009046D">
              <w:rPr>
                <w:lang w:eastAsia="en-US"/>
              </w:rPr>
              <w:t>R</w:t>
            </w:r>
          </w:p>
        </w:tc>
        <w:tc>
          <w:tcPr>
            <w:tcW w:w="2610" w:type="dxa"/>
            <w:shd w:val="clear" w:color="auto" w:fill="auto"/>
          </w:tcPr>
          <w:p w14:paraId="1ED68C13" w14:textId="77777777" w:rsidR="00307640" w:rsidRPr="0009046D" w:rsidRDefault="00307640" w:rsidP="00307640">
            <w:pPr>
              <w:pStyle w:val="TableEntry"/>
              <w:rPr>
                <w:lang w:eastAsia="en-US"/>
              </w:rPr>
            </w:pPr>
            <w:r w:rsidRPr="0009046D">
              <w:rPr>
                <w:lang w:eastAsia="en-US"/>
              </w:rPr>
              <w:t>N/A</w:t>
            </w:r>
            <w:r w:rsidRPr="0009046D">
              <w:rPr>
                <w:lang w:eastAsia="en-US"/>
              </w:rPr>
              <w:br/>
              <w:t xml:space="preserve">fixed to </w:t>
            </w:r>
            <w:r w:rsidRPr="0009046D">
              <w:rPr>
                <w:lang w:eastAsia="en-US"/>
              </w:rPr>
              <w:br/>
              <w:t>urn:uuid:7edca82f-054d-47f2-a032-9b2a5b5186c1</w:t>
            </w:r>
          </w:p>
        </w:tc>
      </w:tr>
    </w:tbl>
    <w:p w14:paraId="51C2FB98" w14:textId="77777777" w:rsidR="00A129F4" w:rsidRPr="0009046D" w:rsidRDefault="00A129F4" w:rsidP="00A129F4">
      <w:pPr>
        <w:rPr>
          <w:lang w:eastAsia="en-US"/>
        </w:rPr>
      </w:pPr>
    </w:p>
    <w:p w14:paraId="403ADCCC" w14:textId="0C0F59FB" w:rsidR="001D41D9" w:rsidRPr="0009046D" w:rsidRDefault="001D41D9" w:rsidP="00AD7E03">
      <w:pPr>
        <w:pStyle w:val="Heading6"/>
        <w:rPr>
          <w:noProof w:val="0"/>
        </w:rPr>
      </w:pPr>
      <w:bookmarkStart w:id="2387" w:name="_Toc482625057"/>
      <w:bookmarkStart w:id="2388" w:name="_Toc482625791"/>
      <w:bookmarkStart w:id="2389" w:name="_Toc492647774"/>
      <w:r w:rsidRPr="0009046D">
        <w:rPr>
          <w:noProof w:val="0"/>
        </w:rPr>
        <w:t>3.</w:t>
      </w:r>
      <w:r w:rsidR="008F3E89" w:rsidRPr="0009046D">
        <w:rPr>
          <w:noProof w:val="0"/>
        </w:rPr>
        <w:t>58</w:t>
      </w:r>
      <w:r w:rsidR="00AA5E81" w:rsidRPr="0009046D">
        <w:rPr>
          <w:noProof w:val="0"/>
        </w:rPr>
        <w:t>.4.2</w:t>
      </w:r>
      <w:r w:rsidRPr="0009046D">
        <w:rPr>
          <w:noProof w:val="0"/>
        </w:rPr>
        <w:t>.2.2 Message Content – Referral Status Update</w:t>
      </w:r>
      <w:bookmarkEnd w:id="2387"/>
      <w:bookmarkEnd w:id="2388"/>
      <w:bookmarkEnd w:id="2389"/>
    </w:p>
    <w:p w14:paraId="2D354B23" w14:textId="0C7B5DDE" w:rsidR="001D41D9" w:rsidRPr="0009046D" w:rsidRDefault="001D41D9">
      <w:pPr>
        <w:pStyle w:val="BodyText"/>
        <w:rPr>
          <w:lang w:eastAsia="en-US"/>
        </w:rPr>
      </w:pPr>
      <w:r w:rsidRPr="0009046D">
        <w:rPr>
          <w:lang w:eastAsia="en-US"/>
        </w:rPr>
        <w:t xml:space="preserve">The content of the Cancel Confirmation message is an HL7 Version 2 OSU^O51^OMG_O51 message. The complete message definition can be found in </w:t>
      </w:r>
      <w:r w:rsidR="008B0BDB" w:rsidRPr="0009046D">
        <w:rPr>
          <w:lang w:eastAsia="en-US"/>
        </w:rPr>
        <w:t xml:space="preserve">the </w:t>
      </w:r>
      <w:hyperlink r:id="rId38" w:history="1">
        <w:r w:rsidR="008B0BDB" w:rsidRPr="0009046D">
          <w:rPr>
            <w:rStyle w:val="Hyperlink"/>
            <w:lang w:eastAsia="en-US"/>
          </w:rPr>
          <w:t>360X HL7 V2 Message Payload Definition</w:t>
        </w:r>
      </w:hyperlink>
      <w:r w:rsidR="008B0BDB" w:rsidRPr="0009046D">
        <w:rPr>
          <w:lang w:eastAsia="en-US"/>
        </w:rPr>
        <w:t xml:space="preserve"> (chapters 3 to 5)</w:t>
      </w:r>
      <w:r w:rsidRPr="0009046D">
        <w:rPr>
          <w:lang w:eastAsia="en-US"/>
        </w:rPr>
        <w:t>.</w:t>
      </w:r>
    </w:p>
    <w:p w14:paraId="70904D10" w14:textId="77777777" w:rsidR="001D41D9" w:rsidRPr="0009046D" w:rsidRDefault="001D41D9" w:rsidP="00AD7E03">
      <w:pPr>
        <w:pStyle w:val="BodyText"/>
        <w:rPr>
          <w:lang w:eastAsia="en-US"/>
        </w:rPr>
      </w:pPr>
      <w:r w:rsidRPr="0009046D">
        <w:t xml:space="preserve">A table containing only the required segments and fields can be found as part of the 360X Project implementation Guide at </w:t>
      </w:r>
      <w:hyperlink r:id="rId39" w:anchor="id-360XImplementationGuide-6.3.3MessageOSU^O51^OSU_O51" w:history="1">
        <w:r w:rsidRPr="0009046D">
          <w:rPr>
            <w:rStyle w:val="Hyperlink"/>
          </w:rPr>
          <w:t>https://oncprojectracking.healthit.gov/wiki/display/TechLab360X/360X+Implementation+Guide#id-360XImplementationGuide-6.3.3MessageOSU^O51^OSU_O51</w:t>
        </w:r>
      </w:hyperlink>
      <w:r w:rsidRPr="0009046D">
        <w:t>.</w:t>
      </w:r>
    </w:p>
    <w:p w14:paraId="6AE9465C" w14:textId="0695A2F3" w:rsidR="001D41D9" w:rsidRPr="0009046D" w:rsidRDefault="001D41D9" w:rsidP="00AD7E03">
      <w:pPr>
        <w:pStyle w:val="BodyText"/>
      </w:pPr>
      <w:r w:rsidRPr="0009046D">
        <w:t>The following fields are specific to the Referral Request:</w:t>
      </w:r>
      <w:del w:id="2390" w:author="Mary Jungers" w:date="2017-08-15T12:23:00Z">
        <w:r w:rsidR="0091309C" w:rsidRPr="0009046D" w:rsidDel="005C49FF">
          <w:br/>
        </w:r>
      </w:del>
    </w:p>
    <w:p w14:paraId="123D38D3" w14:textId="3210BC18" w:rsidR="001D41D9" w:rsidRPr="0009046D" w:rsidRDefault="0091309C" w:rsidP="0091309C">
      <w:pPr>
        <w:pStyle w:val="TableTitle"/>
      </w:pPr>
      <w:r w:rsidRPr="0009046D">
        <w:lastRenderedPageBreak/>
        <w:t>Table 3.</w:t>
      </w:r>
      <w:r w:rsidR="008F3E89" w:rsidRPr="0009046D">
        <w:t>58</w:t>
      </w:r>
      <w:r w:rsidRPr="0009046D">
        <w:t>.4-6: 360X Status Update Fields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5"/>
        <w:gridCol w:w="1690"/>
        <w:gridCol w:w="5525"/>
      </w:tblGrid>
      <w:tr w:rsidR="001D41D9" w:rsidRPr="0009046D" w14:paraId="5709DE6E" w14:textId="77777777" w:rsidTr="00AD7E03">
        <w:trPr>
          <w:cantSplit/>
          <w:tblHeader/>
        </w:trPr>
        <w:tc>
          <w:tcPr>
            <w:tcW w:w="2178" w:type="dxa"/>
            <w:shd w:val="clear" w:color="auto" w:fill="D9D9D9"/>
          </w:tcPr>
          <w:p w14:paraId="51B9C4CD" w14:textId="77777777" w:rsidR="001D41D9" w:rsidRPr="0009046D" w:rsidRDefault="001D41D9" w:rsidP="00AD7E03">
            <w:pPr>
              <w:pStyle w:val="TableEntryHeader"/>
              <w:rPr>
                <w:lang w:eastAsia="en-US"/>
              </w:rPr>
            </w:pPr>
            <w:r w:rsidRPr="0009046D">
              <w:rPr>
                <w:lang w:eastAsia="en-US"/>
              </w:rPr>
              <w:t>Data element</w:t>
            </w:r>
          </w:p>
        </w:tc>
        <w:tc>
          <w:tcPr>
            <w:tcW w:w="1710" w:type="dxa"/>
            <w:shd w:val="clear" w:color="auto" w:fill="D9D9D9"/>
          </w:tcPr>
          <w:p w14:paraId="5EBFD79E" w14:textId="77777777" w:rsidR="001D41D9" w:rsidRPr="0009046D" w:rsidRDefault="001D41D9" w:rsidP="00AD7E03">
            <w:pPr>
              <w:pStyle w:val="TableEntryHeader"/>
              <w:rPr>
                <w:lang w:eastAsia="en-US"/>
              </w:rPr>
            </w:pPr>
            <w:r w:rsidRPr="0009046D">
              <w:rPr>
                <w:lang w:eastAsia="en-US"/>
              </w:rPr>
              <w:t>Message Field</w:t>
            </w:r>
          </w:p>
        </w:tc>
        <w:tc>
          <w:tcPr>
            <w:tcW w:w="5688" w:type="dxa"/>
            <w:shd w:val="clear" w:color="auto" w:fill="D9D9D9"/>
          </w:tcPr>
          <w:p w14:paraId="00BFBEDD" w14:textId="77777777" w:rsidR="001D41D9" w:rsidRPr="0009046D" w:rsidRDefault="001D41D9" w:rsidP="00AD7E03">
            <w:pPr>
              <w:pStyle w:val="TableEntryHeader"/>
              <w:rPr>
                <w:lang w:eastAsia="en-US"/>
              </w:rPr>
            </w:pPr>
            <w:r w:rsidRPr="0009046D">
              <w:rPr>
                <w:lang w:eastAsia="en-US"/>
              </w:rPr>
              <w:t>Format and use</w:t>
            </w:r>
          </w:p>
        </w:tc>
      </w:tr>
      <w:tr w:rsidR="001D41D9" w:rsidRPr="0009046D" w14:paraId="7D0D1301" w14:textId="77777777" w:rsidTr="00AD7E03">
        <w:trPr>
          <w:cantSplit/>
        </w:trPr>
        <w:tc>
          <w:tcPr>
            <w:tcW w:w="2178" w:type="dxa"/>
            <w:shd w:val="clear" w:color="auto" w:fill="auto"/>
          </w:tcPr>
          <w:p w14:paraId="30A6FA01" w14:textId="77777777" w:rsidR="001D41D9" w:rsidRPr="0009046D" w:rsidRDefault="001D41D9" w:rsidP="00AD7E03">
            <w:pPr>
              <w:pStyle w:val="TableEntry"/>
              <w:rPr>
                <w:lang w:eastAsia="en-US"/>
              </w:rPr>
            </w:pPr>
            <w:r w:rsidRPr="0009046D">
              <w:rPr>
                <w:lang w:eastAsia="en-US"/>
              </w:rPr>
              <w:t>Order Control Code</w:t>
            </w:r>
          </w:p>
        </w:tc>
        <w:tc>
          <w:tcPr>
            <w:tcW w:w="1710" w:type="dxa"/>
            <w:shd w:val="clear" w:color="auto" w:fill="auto"/>
          </w:tcPr>
          <w:p w14:paraId="10D1C7B7" w14:textId="77777777" w:rsidR="001D41D9" w:rsidRPr="0009046D" w:rsidRDefault="001D41D9" w:rsidP="00AD7E03">
            <w:pPr>
              <w:pStyle w:val="TableEntry"/>
              <w:rPr>
                <w:lang w:eastAsia="en-US"/>
              </w:rPr>
            </w:pPr>
            <w:r w:rsidRPr="0009046D">
              <w:rPr>
                <w:lang w:eastAsia="en-US"/>
              </w:rPr>
              <w:t>ORC-1</w:t>
            </w:r>
          </w:p>
        </w:tc>
        <w:tc>
          <w:tcPr>
            <w:tcW w:w="5688" w:type="dxa"/>
            <w:shd w:val="clear" w:color="auto" w:fill="auto"/>
          </w:tcPr>
          <w:p w14:paraId="5AE778AB" w14:textId="77777777" w:rsidR="001D41D9" w:rsidRPr="0009046D" w:rsidRDefault="001D41D9" w:rsidP="00AD7E03">
            <w:pPr>
              <w:pStyle w:val="TableEntry"/>
              <w:rPr>
                <w:lang w:eastAsia="en-US"/>
              </w:rPr>
            </w:pPr>
            <w:r w:rsidRPr="0009046D">
              <w:rPr>
                <w:lang w:eastAsia="en-US"/>
              </w:rPr>
              <w:t>The value of CR SHALL be used for the Cancel Confirmation</w:t>
            </w:r>
          </w:p>
        </w:tc>
      </w:tr>
      <w:tr w:rsidR="001D41D9" w:rsidRPr="0009046D" w14:paraId="20C89993" w14:textId="77777777" w:rsidTr="00AD7E03">
        <w:trPr>
          <w:cantSplit/>
        </w:trPr>
        <w:tc>
          <w:tcPr>
            <w:tcW w:w="2178" w:type="dxa"/>
            <w:shd w:val="clear" w:color="auto" w:fill="auto"/>
          </w:tcPr>
          <w:p w14:paraId="799F1A3A" w14:textId="77777777" w:rsidR="001D41D9" w:rsidRPr="0009046D" w:rsidRDefault="001D41D9" w:rsidP="00AD7E03">
            <w:pPr>
              <w:pStyle w:val="TableEntry"/>
              <w:rPr>
                <w:lang w:eastAsia="en-US"/>
              </w:rPr>
            </w:pPr>
            <w:r w:rsidRPr="0009046D">
              <w:rPr>
                <w:lang w:eastAsia="en-US"/>
              </w:rPr>
              <w:t>Referral ID</w:t>
            </w:r>
          </w:p>
        </w:tc>
        <w:tc>
          <w:tcPr>
            <w:tcW w:w="1710" w:type="dxa"/>
            <w:shd w:val="clear" w:color="auto" w:fill="auto"/>
          </w:tcPr>
          <w:p w14:paraId="67BE0F7D" w14:textId="77777777" w:rsidR="001D41D9" w:rsidRPr="0009046D" w:rsidRDefault="001D41D9" w:rsidP="00AD7E03">
            <w:pPr>
              <w:pStyle w:val="TableEntry"/>
              <w:rPr>
                <w:lang w:eastAsia="en-US"/>
              </w:rPr>
            </w:pPr>
            <w:r w:rsidRPr="0009046D">
              <w:rPr>
                <w:lang w:eastAsia="en-US"/>
              </w:rPr>
              <w:t xml:space="preserve">ORC-2 </w:t>
            </w:r>
          </w:p>
        </w:tc>
        <w:tc>
          <w:tcPr>
            <w:tcW w:w="5688" w:type="dxa"/>
            <w:shd w:val="clear" w:color="auto" w:fill="auto"/>
          </w:tcPr>
          <w:p w14:paraId="01652853" w14:textId="77777777" w:rsidR="001D41D9" w:rsidRPr="0009046D" w:rsidRDefault="001D41D9" w:rsidP="00AD7E03">
            <w:pPr>
              <w:pStyle w:val="TableEntry"/>
              <w:rPr>
                <w:lang w:eastAsia="en-US"/>
              </w:rPr>
            </w:pPr>
            <w:r w:rsidRPr="0009046D">
              <w:rPr>
                <w:lang w:eastAsia="en-US"/>
              </w:rPr>
              <w:t>&lt;referral ID&gt;^^&lt;assigning authority OID&gt;^ISO</w:t>
            </w:r>
          </w:p>
        </w:tc>
      </w:tr>
      <w:tr w:rsidR="001D41D9" w:rsidRPr="0009046D" w14:paraId="5FA2827E" w14:textId="77777777" w:rsidTr="00AD7E03">
        <w:trPr>
          <w:cantSplit/>
        </w:trPr>
        <w:tc>
          <w:tcPr>
            <w:tcW w:w="2178" w:type="dxa"/>
            <w:shd w:val="clear" w:color="auto" w:fill="auto"/>
          </w:tcPr>
          <w:p w14:paraId="4AB85054" w14:textId="77777777" w:rsidR="001D41D9" w:rsidRPr="0009046D" w:rsidRDefault="001D41D9" w:rsidP="00AD7E03">
            <w:pPr>
              <w:pStyle w:val="TableEntry"/>
              <w:rPr>
                <w:lang w:eastAsia="en-US"/>
              </w:rPr>
            </w:pPr>
            <w:r w:rsidRPr="0009046D">
              <w:rPr>
                <w:lang w:eastAsia="en-US"/>
              </w:rPr>
              <w:t>Order status</w:t>
            </w:r>
          </w:p>
        </w:tc>
        <w:tc>
          <w:tcPr>
            <w:tcW w:w="1710" w:type="dxa"/>
            <w:shd w:val="clear" w:color="auto" w:fill="auto"/>
          </w:tcPr>
          <w:p w14:paraId="1BEE8723" w14:textId="77777777" w:rsidR="001D41D9" w:rsidRPr="0009046D" w:rsidRDefault="001D41D9" w:rsidP="00AD7E03">
            <w:pPr>
              <w:pStyle w:val="TableEntry"/>
              <w:rPr>
                <w:lang w:eastAsia="en-US"/>
              </w:rPr>
            </w:pPr>
            <w:r w:rsidRPr="0009046D">
              <w:rPr>
                <w:lang w:eastAsia="en-US"/>
              </w:rPr>
              <w:t>ORC-5</w:t>
            </w:r>
          </w:p>
        </w:tc>
        <w:tc>
          <w:tcPr>
            <w:tcW w:w="5688" w:type="dxa"/>
            <w:shd w:val="clear" w:color="auto" w:fill="auto"/>
          </w:tcPr>
          <w:p w14:paraId="28C318FE" w14:textId="77777777" w:rsidR="001D41D9" w:rsidRPr="0009046D" w:rsidRDefault="001D41D9" w:rsidP="00AD7E03">
            <w:pPr>
              <w:pStyle w:val="TableEntry"/>
              <w:rPr>
                <w:lang w:eastAsia="en-US"/>
              </w:rPr>
            </w:pPr>
            <w:r w:rsidRPr="0009046D">
              <w:rPr>
                <w:lang w:eastAsia="en-US"/>
              </w:rPr>
              <w:t>The value of CA SHALL be used for the Cancel Request</w:t>
            </w:r>
          </w:p>
        </w:tc>
      </w:tr>
      <w:tr w:rsidR="001D41D9" w:rsidRPr="0009046D" w14:paraId="40542D87" w14:textId="77777777" w:rsidTr="00AD7E03">
        <w:trPr>
          <w:cantSplit/>
        </w:trPr>
        <w:tc>
          <w:tcPr>
            <w:tcW w:w="2178" w:type="dxa"/>
            <w:shd w:val="clear" w:color="auto" w:fill="auto"/>
          </w:tcPr>
          <w:p w14:paraId="7874FAC8" w14:textId="77777777" w:rsidR="001D41D9" w:rsidRPr="0009046D" w:rsidRDefault="001D41D9" w:rsidP="00AD7E03">
            <w:pPr>
              <w:pStyle w:val="TableEntry"/>
              <w:rPr>
                <w:lang w:eastAsia="en-US"/>
              </w:rPr>
            </w:pPr>
            <w:r w:rsidRPr="0009046D">
              <w:rPr>
                <w:lang w:eastAsia="en-US"/>
              </w:rPr>
              <w:t>Ordering provider</w:t>
            </w:r>
          </w:p>
        </w:tc>
        <w:tc>
          <w:tcPr>
            <w:tcW w:w="1710" w:type="dxa"/>
            <w:shd w:val="clear" w:color="auto" w:fill="auto"/>
          </w:tcPr>
          <w:p w14:paraId="3AC5B0C9" w14:textId="77777777" w:rsidR="001D41D9" w:rsidRPr="0009046D" w:rsidRDefault="001D41D9" w:rsidP="00AD7E03">
            <w:pPr>
              <w:pStyle w:val="TableEntry"/>
              <w:rPr>
                <w:lang w:eastAsia="en-US"/>
              </w:rPr>
            </w:pPr>
            <w:r w:rsidRPr="0009046D">
              <w:rPr>
                <w:lang w:eastAsia="en-US"/>
              </w:rPr>
              <w:t xml:space="preserve">ORC-12 </w:t>
            </w:r>
          </w:p>
        </w:tc>
        <w:tc>
          <w:tcPr>
            <w:tcW w:w="5688" w:type="dxa"/>
            <w:shd w:val="clear" w:color="auto" w:fill="auto"/>
          </w:tcPr>
          <w:p w14:paraId="4D1BD8AC" w14:textId="77777777" w:rsidR="001D41D9" w:rsidRPr="0009046D" w:rsidRDefault="001D41D9" w:rsidP="00AD7E03">
            <w:pPr>
              <w:pStyle w:val="TableEntry"/>
              <w:rPr>
                <w:lang w:eastAsia="en-US"/>
              </w:rPr>
            </w:pPr>
            <w:r w:rsidRPr="0009046D">
              <w:rPr>
                <w:lang w:eastAsia="en-US"/>
              </w:rPr>
              <w:t>The referring provider SHALL NOT be echoed back in the status update message. This field must be empty.</w:t>
            </w:r>
          </w:p>
        </w:tc>
      </w:tr>
    </w:tbl>
    <w:p w14:paraId="78637539" w14:textId="77777777" w:rsidR="001D41D9" w:rsidRPr="0009046D" w:rsidRDefault="001D41D9" w:rsidP="001D41D9">
      <w:pPr>
        <w:pStyle w:val="AuthorInstructions"/>
        <w:rPr>
          <w:lang w:eastAsia="en-US"/>
        </w:rPr>
      </w:pPr>
    </w:p>
    <w:p w14:paraId="1A94FC1A" w14:textId="2449610E" w:rsidR="007261D3" w:rsidRPr="0009046D" w:rsidRDefault="007261D3" w:rsidP="007261D3">
      <w:pPr>
        <w:pStyle w:val="Heading5"/>
        <w:numPr>
          <w:ilvl w:val="0"/>
          <w:numId w:val="0"/>
        </w:numPr>
        <w:rPr>
          <w:noProof w:val="0"/>
        </w:rPr>
      </w:pPr>
      <w:bookmarkStart w:id="2391" w:name="_Toc482625058"/>
      <w:bookmarkStart w:id="2392" w:name="_Toc482625792"/>
      <w:bookmarkStart w:id="2393" w:name="_Toc492647775"/>
      <w:r w:rsidRPr="0009046D">
        <w:rPr>
          <w:noProof w:val="0"/>
        </w:rPr>
        <w:t>3.</w:t>
      </w:r>
      <w:r w:rsidR="008F3E89" w:rsidRPr="0009046D">
        <w:rPr>
          <w:noProof w:val="0"/>
        </w:rPr>
        <w:t>58</w:t>
      </w:r>
      <w:r w:rsidRPr="0009046D">
        <w:rPr>
          <w:noProof w:val="0"/>
        </w:rPr>
        <w:t>.4.2.3 Expected Actions</w:t>
      </w:r>
      <w:bookmarkEnd w:id="2391"/>
      <w:bookmarkEnd w:id="2392"/>
      <w:bookmarkEnd w:id="2393"/>
    </w:p>
    <w:p w14:paraId="6098369A" w14:textId="77777777" w:rsidR="007261D3" w:rsidRPr="0009046D" w:rsidRDefault="00733C19" w:rsidP="00AD7E03">
      <w:pPr>
        <w:pStyle w:val="BodyText"/>
        <w:rPr>
          <w:lang w:eastAsia="en-US"/>
        </w:rPr>
      </w:pPr>
      <w:r w:rsidRPr="0009046D">
        <w:rPr>
          <w:lang w:eastAsia="en-US"/>
        </w:rPr>
        <w:t>A Referral Cancel Confirmation message is sent by the Referral Recipient as a response to the Referral Cancel Request message. Note that there are cases where the referral is at a state where the cancellation request cannot be accepted by the Referral Recipient. In such cases, the Referral Recipient Shall send a Referral Outcome message, which will contain the relevant clinical information up to the point of the Cancellation Request.</w:t>
      </w:r>
    </w:p>
    <w:p w14:paraId="4A73A4E3" w14:textId="77777777" w:rsidR="00733C19" w:rsidRPr="0009046D" w:rsidRDefault="00733C19" w:rsidP="00AD7E03">
      <w:pPr>
        <w:pStyle w:val="BodyText"/>
        <w:rPr>
          <w:lang w:eastAsia="en-US"/>
        </w:rPr>
      </w:pPr>
      <w:r w:rsidRPr="0009046D">
        <w:rPr>
          <w:lang w:eastAsia="en-US"/>
        </w:rPr>
        <w:t>When a Referral Cancel Confirmation message is received by the Referral Initiator, this signifies the end of the referral. The information about the cancellation shall be recorded and presented to appropriate users.</w:t>
      </w:r>
    </w:p>
    <w:p w14:paraId="5189645E" w14:textId="25589FA4" w:rsidR="007261D3" w:rsidRPr="0009046D" w:rsidRDefault="007261D3" w:rsidP="007261D3">
      <w:pPr>
        <w:pStyle w:val="Heading3"/>
        <w:numPr>
          <w:ilvl w:val="0"/>
          <w:numId w:val="0"/>
        </w:numPr>
        <w:rPr>
          <w:noProof w:val="0"/>
        </w:rPr>
      </w:pPr>
      <w:bookmarkStart w:id="2394" w:name="_Toc482625059"/>
      <w:bookmarkStart w:id="2395" w:name="_Toc482625793"/>
      <w:bookmarkStart w:id="2396" w:name="_Toc492647776"/>
      <w:r w:rsidRPr="0009046D">
        <w:rPr>
          <w:noProof w:val="0"/>
        </w:rPr>
        <w:t>3.</w:t>
      </w:r>
      <w:r w:rsidR="008F3E89" w:rsidRPr="0009046D">
        <w:rPr>
          <w:noProof w:val="0"/>
        </w:rPr>
        <w:t>58</w:t>
      </w:r>
      <w:r w:rsidRPr="0009046D">
        <w:rPr>
          <w:noProof w:val="0"/>
        </w:rPr>
        <w:t>.5 Security Considerations</w:t>
      </w:r>
      <w:bookmarkEnd w:id="2394"/>
      <w:bookmarkEnd w:id="2395"/>
      <w:bookmarkEnd w:id="2396"/>
    </w:p>
    <w:p w14:paraId="1EDC4411" w14:textId="0C7221AA" w:rsidR="007261D3" w:rsidRPr="0009046D" w:rsidRDefault="00733C19" w:rsidP="00AD7E03">
      <w:pPr>
        <w:pStyle w:val="BodyText"/>
        <w:rPr>
          <w:lang w:eastAsia="en-US"/>
        </w:rPr>
      </w:pPr>
      <w:r w:rsidRPr="0009046D">
        <w:t xml:space="preserve">The security requirements for the XDM </w:t>
      </w:r>
      <w:r w:rsidR="00F019F1" w:rsidRPr="0009046D">
        <w:t>Profile</w:t>
      </w:r>
      <w:r w:rsidRPr="0009046D">
        <w:t xml:space="preserve">, and the “ZIP over Email” and “Zip over Email Response” </w:t>
      </w:r>
      <w:del w:id="2397" w:author="Mary Jungers" w:date="2017-08-15T13:20:00Z">
        <w:r w:rsidRPr="0009046D" w:rsidDel="00183748">
          <w:delText>option</w:delText>
        </w:r>
      </w:del>
      <w:ins w:id="2398" w:author="Mary Jungers" w:date="2017-08-15T13:20:00Z">
        <w:r w:rsidR="00183748">
          <w:t>Option</w:t>
        </w:r>
      </w:ins>
      <w:r w:rsidRPr="0009046D">
        <w:t xml:space="preserve">s apply to this transaction. </w:t>
      </w:r>
      <w:del w:id="2399" w:author="Vassil Peytchev" w:date="2017-08-25T16:38:00Z">
        <w:r w:rsidRPr="0009046D" w:rsidDel="00D02DD9">
          <w:delText xml:space="preserve">See </w:delText>
        </w:r>
        <w:r w:rsidR="00B03E20" w:rsidRPr="0009046D" w:rsidDel="00D02DD9">
          <w:delText>Section</w:delText>
        </w:r>
        <w:r w:rsidRPr="0009046D" w:rsidDel="00D02DD9">
          <w:delText xml:space="preserve"> X.5 also for the relationship with the Direct protocol as defined in the </w:delText>
        </w:r>
        <w:r w:rsidR="00585CBF" w:rsidDel="00D02DD9">
          <w:fldChar w:fldCharType="begin"/>
        </w:r>
        <w:r w:rsidR="00585CBF" w:rsidDel="00D02DD9">
          <w:delInstrText xml:space="preserve"> HYPERLINK "http://wiki.directproject.org/file/view/Applicability%20Statement%20for%20Secure%20Health%20Transport%20v1.1.pdf/353270730/Applicability%20Statement%20for%20Secure%20Health%20Transport%20v1.1.pdf" </w:delInstrText>
        </w:r>
        <w:r w:rsidR="00585CBF" w:rsidDel="00D02DD9">
          <w:fldChar w:fldCharType="separate"/>
        </w:r>
        <w:r w:rsidRPr="0009046D" w:rsidDel="00D02DD9">
          <w:rPr>
            <w:rStyle w:val="Hyperlink"/>
          </w:rPr>
          <w:delText>Applicability Statement for Secure Health Transport</w:delText>
        </w:r>
        <w:r w:rsidR="00585CBF" w:rsidDel="00D02DD9">
          <w:rPr>
            <w:rStyle w:val="Hyperlink"/>
          </w:rPr>
          <w:fldChar w:fldCharType="end"/>
        </w:r>
        <w:r w:rsidRPr="0009046D" w:rsidDel="00D02DD9">
          <w:delText>.</w:delText>
        </w:r>
      </w:del>
    </w:p>
    <w:p w14:paraId="032BF275" w14:textId="17DC26A0" w:rsidR="007261D3" w:rsidRPr="0009046D" w:rsidRDefault="007261D3" w:rsidP="007261D3">
      <w:pPr>
        <w:pStyle w:val="Heading4"/>
        <w:numPr>
          <w:ilvl w:val="0"/>
          <w:numId w:val="0"/>
        </w:numPr>
        <w:rPr>
          <w:noProof w:val="0"/>
        </w:rPr>
      </w:pPr>
      <w:bookmarkStart w:id="2400" w:name="_Toc482625060"/>
      <w:bookmarkStart w:id="2401" w:name="_Toc482625794"/>
      <w:bookmarkStart w:id="2402" w:name="_Toc492647777"/>
      <w:r w:rsidRPr="0009046D">
        <w:rPr>
          <w:noProof w:val="0"/>
        </w:rPr>
        <w:t>3.</w:t>
      </w:r>
      <w:r w:rsidR="008F3E89" w:rsidRPr="0009046D">
        <w:rPr>
          <w:noProof w:val="0"/>
        </w:rPr>
        <w:t>58</w:t>
      </w:r>
      <w:r w:rsidRPr="0009046D">
        <w:rPr>
          <w:noProof w:val="0"/>
        </w:rPr>
        <w:t>.5.1 Security Audit Considerations</w:t>
      </w:r>
      <w:bookmarkEnd w:id="2400"/>
      <w:bookmarkEnd w:id="2401"/>
      <w:bookmarkEnd w:id="2402"/>
    </w:p>
    <w:p w14:paraId="48012169" w14:textId="5841CDE6" w:rsidR="007261D3" w:rsidRPr="0009046D" w:rsidRDefault="004645F2" w:rsidP="00AD7E03">
      <w:pPr>
        <w:pStyle w:val="BodyText"/>
        <w:rPr>
          <w:lang w:eastAsia="en-US"/>
        </w:rPr>
      </w:pPr>
      <w:r w:rsidRPr="0009046D">
        <w:t>NA</w:t>
      </w:r>
    </w:p>
    <w:p w14:paraId="70036D81" w14:textId="2917CEF4" w:rsidR="008A2D69" w:rsidRPr="0009046D" w:rsidRDefault="00A40EBF">
      <w:pPr>
        <w:pStyle w:val="EditorInstructions"/>
      </w:pPr>
      <w:r w:rsidRPr="005C49FF">
        <w:rPr>
          <w:rPrChange w:id="2403" w:author="Mary Jungers" w:date="2017-08-15T12:21:00Z">
            <w:rPr>
              <w:i w:val="0"/>
            </w:rPr>
          </w:rPrChange>
        </w:rPr>
        <w:br w:type="page"/>
      </w:r>
      <w:r w:rsidR="008A2D69" w:rsidRPr="0009046D">
        <w:lastRenderedPageBreak/>
        <w:t xml:space="preserve">Add </w:t>
      </w:r>
      <w:r w:rsidR="00B03E20" w:rsidRPr="0009046D">
        <w:t>Section</w:t>
      </w:r>
      <w:r w:rsidR="008A2D69" w:rsidRPr="0009046D">
        <w:t xml:space="preserve"> 3.</w:t>
      </w:r>
      <w:r w:rsidR="008F3E89" w:rsidRPr="0009046D">
        <w:t>59</w:t>
      </w:r>
    </w:p>
    <w:p w14:paraId="4E8CD869" w14:textId="00F303B4" w:rsidR="008A2D69" w:rsidRPr="0009046D" w:rsidRDefault="008A2D69">
      <w:pPr>
        <w:pStyle w:val="Heading2"/>
        <w:numPr>
          <w:ilvl w:val="0"/>
          <w:numId w:val="0"/>
        </w:numPr>
        <w:rPr>
          <w:noProof w:val="0"/>
        </w:rPr>
      </w:pPr>
      <w:bookmarkStart w:id="2404" w:name="_Toc482625062"/>
      <w:bookmarkStart w:id="2405" w:name="_Toc482625796"/>
      <w:bookmarkStart w:id="2406" w:name="_Toc492647778"/>
      <w:r w:rsidRPr="0009046D">
        <w:rPr>
          <w:noProof w:val="0"/>
        </w:rPr>
        <w:t>3.</w:t>
      </w:r>
      <w:r w:rsidR="008F3E89" w:rsidRPr="0009046D">
        <w:rPr>
          <w:noProof w:val="0"/>
        </w:rPr>
        <w:t>59</w:t>
      </w:r>
      <w:r w:rsidRPr="0009046D">
        <w:rPr>
          <w:noProof w:val="0"/>
        </w:rPr>
        <w:t xml:space="preserve"> </w:t>
      </w:r>
      <w:r w:rsidR="00CA48F9" w:rsidRPr="0009046D">
        <w:rPr>
          <w:noProof w:val="0"/>
        </w:rPr>
        <w:t>Interim</w:t>
      </w:r>
      <w:r w:rsidRPr="0009046D">
        <w:rPr>
          <w:noProof w:val="0"/>
        </w:rPr>
        <w:t xml:space="preserve"> Consultation Note [PCC-</w:t>
      </w:r>
      <w:r w:rsidR="008F3E89" w:rsidRPr="0009046D">
        <w:rPr>
          <w:noProof w:val="0"/>
        </w:rPr>
        <w:t>59</w:t>
      </w:r>
      <w:r w:rsidRPr="0009046D">
        <w:rPr>
          <w:noProof w:val="0"/>
        </w:rPr>
        <w:t>]</w:t>
      </w:r>
      <w:bookmarkEnd w:id="2404"/>
      <w:bookmarkEnd w:id="2405"/>
      <w:bookmarkEnd w:id="2406"/>
    </w:p>
    <w:p w14:paraId="0C571960" w14:textId="1A2C4511" w:rsidR="008A2D69" w:rsidRPr="0009046D" w:rsidRDefault="003F456C" w:rsidP="008A2D69">
      <w:pPr>
        <w:pStyle w:val="Heading3"/>
        <w:numPr>
          <w:ilvl w:val="0"/>
          <w:numId w:val="0"/>
        </w:numPr>
        <w:rPr>
          <w:noProof w:val="0"/>
        </w:rPr>
      </w:pPr>
      <w:bookmarkStart w:id="2407" w:name="_Toc482625063"/>
      <w:bookmarkStart w:id="2408" w:name="_Toc482625797"/>
      <w:bookmarkStart w:id="2409" w:name="_Toc492647779"/>
      <w:r w:rsidRPr="0009046D">
        <w:rPr>
          <w:noProof w:val="0"/>
        </w:rPr>
        <w:t>3.</w:t>
      </w:r>
      <w:r w:rsidR="008F3E89" w:rsidRPr="0009046D">
        <w:rPr>
          <w:noProof w:val="0"/>
        </w:rPr>
        <w:t>59</w:t>
      </w:r>
      <w:r w:rsidR="008A2D69" w:rsidRPr="0009046D">
        <w:rPr>
          <w:noProof w:val="0"/>
        </w:rPr>
        <w:t>.1 Scope</w:t>
      </w:r>
      <w:bookmarkEnd w:id="2407"/>
      <w:bookmarkEnd w:id="2408"/>
      <w:bookmarkEnd w:id="2409"/>
    </w:p>
    <w:p w14:paraId="04753A91" w14:textId="077E6971" w:rsidR="008A2D69" w:rsidRPr="0009046D" w:rsidRDefault="008A2D69" w:rsidP="008A2D69">
      <w:pPr>
        <w:pStyle w:val="BodyText"/>
      </w:pPr>
      <w:r w:rsidRPr="0009046D">
        <w:t xml:space="preserve">This transaction is used to convey </w:t>
      </w:r>
      <w:r w:rsidR="003F456C" w:rsidRPr="0009046D">
        <w:t xml:space="preserve">intermittent or preliminary findings as a result of the consultation requested by the Referral Request. The referral is still considered in process, until the Referral Outcome </w:t>
      </w:r>
      <w:del w:id="2410" w:author="Mary Jungers" w:date="2017-08-15T13:35:00Z">
        <w:r w:rsidR="003F456C" w:rsidRPr="0009046D" w:rsidDel="000B17A3">
          <w:delText xml:space="preserve">transaction </w:delText>
        </w:r>
      </w:del>
      <w:ins w:id="2411" w:author="Mary Jungers" w:date="2017-08-15T13:35:00Z">
        <w:r w:rsidR="000B17A3">
          <w:t>[</w:t>
        </w:r>
      </w:ins>
      <w:del w:id="2412" w:author="Mary Jungers" w:date="2017-08-15T13:35:00Z">
        <w:r w:rsidR="003F456C" w:rsidRPr="0009046D" w:rsidDel="000B17A3">
          <w:delText>(</w:delText>
        </w:r>
      </w:del>
      <w:r w:rsidR="003F456C" w:rsidRPr="0009046D">
        <w:t>PCC-</w:t>
      </w:r>
      <w:r w:rsidR="008F3E89" w:rsidRPr="0009046D">
        <w:t>57</w:t>
      </w:r>
      <w:ins w:id="2413" w:author="Mary Jungers" w:date="2017-08-15T13:35:00Z">
        <w:r w:rsidR="000B17A3">
          <w:t>]</w:t>
        </w:r>
      </w:ins>
      <w:del w:id="2414" w:author="Mary Jungers" w:date="2017-08-15T14:06:00Z">
        <w:r w:rsidR="003F456C" w:rsidRPr="0009046D" w:rsidDel="00263B5E">
          <w:delText>)</w:delText>
        </w:r>
      </w:del>
      <w:r w:rsidR="003F456C" w:rsidRPr="0009046D">
        <w:t xml:space="preserve"> is successfully sent.</w:t>
      </w:r>
    </w:p>
    <w:p w14:paraId="2054731E" w14:textId="0EA08E7D" w:rsidR="008A2D69" w:rsidRPr="0009046D" w:rsidRDefault="003F456C" w:rsidP="008A2D69">
      <w:pPr>
        <w:pStyle w:val="Heading3"/>
        <w:numPr>
          <w:ilvl w:val="0"/>
          <w:numId w:val="0"/>
        </w:numPr>
        <w:rPr>
          <w:noProof w:val="0"/>
        </w:rPr>
      </w:pPr>
      <w:bookmarkStart w:id="2415" w:name="_Toc482625064"/>
      <w:bookmarkStart w:id="2416" w:name="_Toc482625798"/>
      <w:bookmarkStart w:id="2417" w:name="_Toc492647780"/>
      <w:r w:rsidRPr="0009046D">
        <w:rPr>
          <w:noProof w:val="0"/>
        </w:rPr>
        <w:t>3.</w:t>
      </w:r>
      <w:r w:rsidR="008F3E89" w:rsidRPr="0009046D">
        <w:rPr>
          <w:noProof w:val="0"/>
        </w:rPr>
        <w:t>59</w:t>
      </w:r>
      <w:r w:rsidR="008A2D69" w:rsidRPr="0009046D">
        <w:rPr>
          <w:noProof w:val="0"/>
        </w:rPr>
        <w:t>.2 Actor Roles</w:t>
      </w:r>
      <w:bookmarkEnd w:id="2415"/>
      <w:bookmarkEnd w:id="2416"/>
      <w:bookmarkEnd w:id="2417"/>
    </w:p>
    <w:p w14:paraId="62D10057" w14:textId="77777777" w:rsidR="008A2D69" w:rsidRPr="0009046D" w:rsidRDefault="008A2D69" w:rsidP="00AD7E03">
      <w:pPr>
        <w:pStyle w:val="BodyText"/>
      </w:pPr>
    </w:p>
    <w:p w14:paraId="0706FD86" w14:textId="27657139" w:rsidR="008A2D69" w:rsidRPr="0009046D" w:rsidRDefault="00631E11" w:rsidP="008A2D69">
      <w:pPr>
        <w:pStyle w:val="BodyText"/>
        <w:jc w:val="center"/>
      </w:pPr>
      <w:r w:rsidRPr="0009046D">
        <w:rPr>
          <w:noProof/>
          <w:lang w:eastAsia="en-US"/>
        </w:rPr>
        <mc:AlternateContent>
          <mc:Choice Requires="wpg">
            <w:drawing>
              <wp:inline distT="0" distB="0" distL="0" distR="0" wp14:anchorId="0C858D58" wp14:editId="4CC572D8">
                <wp:extent cx="3723640" cy="1536700"/>
                <wp:effectExtent l="0" t="0" r="0" b="6350"/>
                <wp:docPr id="561" name="Group 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3640" cy="1536700"/>
                          <a:chOff x="0" y="0"/>
                          <a:chExt cx="5864" cy="2420"/>
                        </a:xfrm>
                      </wpg:grpSpPr>
                      <wps:wsp>
                        <wps:cNvPr id="562" name="Rectangle 342"/>
                        <wps:cNvSpPr>
                          <a:spLocks noChangeArrowheads="1"/>
                        </wps:cNvSpPr>
                        <wps:spPr bwMode="auto">
                          <a:xfrm>
                            <a:off x="0" y="0"/>
                            <a:ext cx="5864" cy="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563" name="Oval 343"/>
                        <wps:cNvSpPr>
                          <a:spLocks noChangeArrowheads="1"/>
                        </wps:cNvSpPr>
                        <wps:spPr bwMode="auto">
                          <a:xfrm>
                            <a:off x="1706" y="1473"/>
                            <a:ext cx="2730" cy="855"/>
                          </a:xfrm>
                          <a:prstGeom prst="ellipse">
                            <a:avLst/>
                          </a:prstGeom>
                          <a:solidFill>
                            <a:srgbClr val="FFFFFF"/>
                          </a:solidFill>
                          <a:ln w="9360" cap="sq">
                            <a:solidFill>
                              <a:srgbClr val="000000"/>
                            </a:solidFill>
                            <a:miter lim="800000"/>
                            <a:headEnd/>
                            <a:tailEnd/>
                          </a:ln>
                        </wps:spPr>
                        <wps:txbx>
                          <w:txbxContent>
                            <w:p w14:paraId="402D01B9" w14:textId="4D44BC5C" w:rsidR="00585CBF" w:rsidRPr="00263B5E" w:rsidRDefault="00585CBF" w:rsidP="008A2D69">
                              <w:pPr>
                                <w:jc w:val="center"/>
                                <w:rPr>
                                  <w:sz w:val="18"/>
                                  <w:rPrChange w:id="2418" w:author="Mary Jungers" w:date="2017-08-15T13:58:00Z">
                                    <w:rPr>
                                      <w:sz w:val="18"/>
                                      <w:lang w:val="fr-FR"/>
                                    </w:rPr>
                                  </w:rPrChange>
                                </w:rPr>
                              </w:pPr>
                              <w:del w:id="2419" w:author="Mary Jungers" w:date="2017-08-15T13:57:00Z">
                                <w:r w:rsidRPr="00263B5E" w:rsidDel="00263B5E">
                                  <w:rPr>
                                    <w:sz w:val="18"/>
                                    <w:rPrChange w:id="2420" w:author="Mary Jungers" w:date="2017-08-15T13:58:00Z">
                                      <w:rPr>
                                        <w:sz w:val="18"/>
                                        <w:lang w:val="fr-FR"/>
                                      </w:rPr>
                                    </w:rPrChange>
                                  </w:rPr>
                                  <w:delText>Int. Cons. Note</w:delText>
                                </w:r>
                              </w:del>
                              <w:ins w:id="2421" w:author="Mary Jungers" w:date="2017-08-15T13:57:00Z">
                                <w:r w:rsidRPr="00263B5E">
                                  <w:rPr>
                                    <w:sz w:val="18"/>
                                    <w:rPrChange w:id="2422" w:author="Mary Jungers" w:date="2017-08-15T13:58:00Z">
                                      <w:rPr>
                                        <w:sz w:val="18"/>
                                        <w:lang w:val="fr-FR"/>
                                      </w:rPr>
                                    </w:rPrChange>
                                  </w:rPr>
                                  <w:t>Interim Consultation Note</w:t>
                                </w:r>
                              </w:ins>
                              <w:r w:rsidRPr="00263B5E">
                                <w:rPr>
                                  <w:sz w:val="18"/>
                                  <w:rPrChange w:id="2423" w:author="Mary Jungers" w:date="2017-08-15T13:58:00Z">
                                    <w:rPr>
                                      <w:sz w:val="18"/>
                                      <w:lang w:val="fr-FR"/>
                                    </w:rPr>
                                  </w:rPrChange>
                                </w:rPr>
                                <w:t xml:space="preserve"> [PCC-</w:t>
                              </w:r>
                              <w:ins w:id="2424" w:author="Mary Jungers" w:date="2017-08-15T13:57:00Z">
                                <w:r w:rsidRPr="00263B5E">
                                  <w:rPr>
                                    <w:sz w:val="18"/>
                                    <w:rPrChange w:id="2425" w:author="Mary Jungers" w:date="2017-08-15T13:58:00Z">
                                      <w:rPr>
                                        <w:sz w:val="18"/>
                                        <w:lang w:val="fr-FR"/>
                                      </w:rPr>
                                    </w:rPrChange>
                                  </w:rPr>
                                  <w:t>59</w:t>
                                </w:r>
                              </w:ins>
                              <w:del w:id="2426" w:author="Mary Jungers" w:date="2017-08-15T13:57:00Z">
                                <w:r w:rsidRPr="00263B5E" w:rsidDel="00263B5E">
                                  <w:rPr>
                                    <w:sz w:val="18"/>
                                    <w:rPrChange w:id="2427" w:author="Mary Jungers" w:date="2017-08-15T13:58:00Z">
                                      <w:rPr>
                                        <w:sz w:val="18"/>
                                        <w:lang w:val="fr-FR"/>
                                      </w:rPr>
                                    </w:rPrChange>
                                  </w:rPr>
                                  <w:delText>Y5</w:delText>
                                </w:r>
                              </w:del>
                              <w:r w:rsidRPr="00263B5E">
                                <w:rPr>
                                  <w:sz w:val="18"/>
                                  <w:rPrChange w:id="2428" w:author="Mary Jungers" w:date="2017-08-15T13:58:00Z">
                                    <w:rPr>
                                      <w:sz w:val="18"/>
                                      <w:lang w:val="fr-FR"/>
                                    </w:rPr>
                                  </w:rPrChange>
                                </w:rPr>
                                <w:t>]</w:t>
                              </w:r>
                            </w:p>
                          </w:txbxContent>
                        </wps:txbx>
                        <wps:bodyPr rot="0" vert="horz" wrap="square" lIns="0" tIns="9000" rIns="0" bIns="9000" anchor="t" anchorCtr="0">
                          <a:noAutofit/>
                        </wps:bodyPr>
                      </wps:wsp>
                      <wps:wsp>
                        <wps:cNvPr id="564" name="Text Box 344"/>
                        <wps:cNvSpPr txBox="1">
                          <a:spLocks noChangeArrowheads="1"/>
                        </wps:cNvSpPr>
                        <wps:spPr bwMode="auto">
                          <a:xfrm>
                            <a:off x="269" y="263"/>
                            <a:ext cx="1437" cy="716"/>
                          </a:xfrm>
                          <a:prstGeom prst="rect">
                            <a:avLst/>
                          </a:prstGeom>
                          <a:solidFill>
                            <a:srgbClr val="FFFFFF"/>
                          </a:solidFill>
                          <a:ln w="9360" cap="sq">
                            <a:solidFill>
                              <a:srgbClr val="000000"/>
                            </a:solidFill>
                            <a:miter lim="800000"/>
                            <a:headEnd/>
                            <a:tailEnd/>
                          </a:ln>
                        </wps:spPr>
                        <wps:txbx>
                          <w:txbxContent>
                            <w:p w14:paraId="2F6B2826" w14:textId="72A0C1BC" w:rsidR="00585CBF" w:rsidRDefault="00585CBF" w:rsidP="008A2D69">
                              <w:pPr>
                                <w:rPr>
                                  <w:sz w:val="18"/>
                                </w:rPr>
                              </w:pPr>
                              <w:r>
                                <w:rPr>
                                  <w:sz w:val="18"/>
                                </w:rPr>
                                <w:t>Referral Initiator</w:t>
                              </w:r>
                            </w:p>
                          </w:txbxContent>
                        </wps:txbx>
                        <wps:bodyPr rot="0" vert="horz" wrap="square" lIns="91440" tIns="45720" rIns="91440" bIns="45720" anchor="t" anchorCtr="0">
                          <a:noAutofit/>
                        </wps:bodyPr>
                      </wps:wsp>
                      <wps:wsp>
                        <wps:cNvPr id="565" name="Line 345"/>
                        <wps:cNvCnPr>
                          <a:cxnSpLocks noChangeShapeType="1"/>
                        </wps:cNvCnPr>
                        <wps:spPr bwMode="auto">
                          <a:xfrm>
                            <a:off x="1710" y="985"/>
                            <a:ext cx="630" cy="533"/>
                          </a:xfrm>
                          <a:prstGeom prst="line">
                            <a:avLst/>
                          </a:prstGeom>
                          <a:noFill/>
                          <a:ln w="93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566" name="Text Box 346"/>
                        <wps:cNvSpPr txBox="1">
                          <a:spLocks noChangeArrowheads="1"/>
                        </wps:cNvSpPr>
                        <wps:spPr bwMode="auto">
                          <a:xfrm>
                            <a:off x="4169" y="263"/>
                            <a:ext cx="1437" cy="716"/>
                          </a:xfrm>
                          <a:prstGeom prst="rect">
                            <a:avLst/>
                          </a:prstGeom>
                          <a:solidFill>
                            <a:srgbClr val="FFFFFF"/>
                          </a:solidFill>
                          <a:ln w="9360" cap="sq">
                            <a:solidFill>
                              <a:srgbClr val="000000"/>
                            </a:solidFill>
                            <a:miter lim="800000"/>
                            <a:headEnd/>
                            <a:tailEnd/>
                          </a:ln>
                        </wps:spPr>
                        <wps:txbx>
                          <w:txbxContent>
                            <w:p w14:paraId="1F03AFED" w14:textId="37DCC486" w:rsidR="00585CBF" w:rsidRDefault="00585CBF" w:rsidP="008A2D69">
                              <w:pPr>
                                <w:rPr>
                                  <w:sz w:val="18"/>
                                </w:rPr>
                              </w:pPr>
                              <w:r>
                                <w:rPr>
                                  <w:sz w:val="18"/>
                                </w:rPr>
                                <w:t>Referral Recipient</w:t>
                              </w:r>
                            </w:p>
                          </w:txbxContent>
                        </wps:txbx>
                        <wps:bodyPr rot="0" vert="horz" wrap="square" lIns="91440" tIns="45720" rIns="91440" bIns="45720" anchor="t" anchorCtr="0">
                          <a:noAutofit/>
                        </wps:bodyPr>
                      </wps:wsp>
                      <wps:wsp>
                        <wps:cNvPr id="567" name="Line 347"/>
                        <wps:cNvCnPr>
                          <a:cxnSpLocks noChangeShapeType="1"/>
                        </wps:cNvCnPr>
                        <wps:spPr bwMode="auto">
                          <a:xfrm flipH="1">
                            <a:off x="3672" y="985"/>
                            <a:ext cx="492" cy="533"/>
                          </a:xfrm>
                          <a:prstGeom prst="line">
                            <a:avLst/>
                          </a:prstGeom>
                          <a:noFill/>
                          <a:ln w="9360" cap="sq">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C858D58" id="Group 341" o:spid="_x0000_s1237" style="width:293.2pt;height:121pt;mso-position-horizontal-relative:char;mso-position-vertical-relative:line" coordsize="5864,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">
                <v:rect id="Rectangle 342" o:spid="_x0000_s1238" style="position:absolute;width:5864;height:242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fqOcUA&#10;AADcAAAADwAAAGRycy9kb3ducmV2LnhtbESPQWvCQBSE7wX/w/IEb3Wj0CCpq7TSlh6qaGLB4yP7&#10;TKLZtyG7avz3riB4HGbmG2Y670wtztS6yrKC0TACQZxbXXGhYJt9v05AOI+ssbZMCq7kYD7rvUwx&#10;0fbCGzqnvhABwi5BBaX3TSKly0sy6Ia2IQ7e3rYGfZBtIXWLlwA3tRxHUSwNVhwWSmxoUVJ+TE9G&#10;wWFn/ou1jo/dMsO/a7r6Ovx8bpUa9LuPdxCeOv8MP9q/WsFbPIb7mXAE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1+o5xQAAANwAAAAPAAAAAAAAAAAAAAAAAJgCAABkcnMv&#10;ZG93bnJldi54bWxQSwUGAAAAAAQABAD1AAAAigMAAAAA&#10;" filled="f" stroked="f" strokecolor="#3465a4">
                  <v:stroke joinstyle="round"/>
                </v:rect>
                <v:oval id="Oval 343" o:spid="_x0000_s1239" style="position:absolute;left:1706;top:1473;width:2730;height: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kTycQA&#10;AADcAAAADwAAAGRycy9kb3ducmV2LnhtbESPQYvCMBSE74L/IbyFvciauqJINYoKogdxad3Dens0&#10;z7Zs81KaqPXfG0HwOMzMN8xs0ZpKXKlxpWUFg34EgjizuuRcwe9x8zUB4TyyxsoyKbiTg8W825lh&#10;rO2NE7qmPhcBwi5GBYX3dSylywoy6Pq2Jg7e2TYGfZBNLnWDtwA3lfyOorE0WHJYKLCmdUHZf3ox&#10;Cuxfsj9vDaYn3q7s5OgP1Q/2lPr8aJdTEJ5a/w6/2jutYDQewvNMO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5E8nEAAAA3AAAAA8AAAAAAAAAAAAAAAAAmAIAAGRycy9k&#10;b3ducmV2LnhtbFBLBQYAAAAABAAEAPUAAACJAwAAAAA=&#10;" strokeweight=".26mm">
                  <v:stroke joinstyle="miter" endcap="square"/>
                  <v:textbox inset="0,.25mm,0,.25mm">
                    <w:txbxContent>
                      <w:p w14:paraId="402D01B9" w14:textId="4D44BC5C" w:rsidR="00585CBF" w:rsidRPr="00263B5E" w:rsidRDefault="00585CBF" w:rsidP="008A2D69">
                        <w:pPr>
                          <w:jc w:val="center"/>
                          <w:rPr>
                            <w:sz w:val="18"/>
                            <w:rPrChange w:id="2429" w:author="Mary Jungers" w:date="2017-08-15T13:58:00Z">
                              <w:rPr>
                                <w:sz w:val="18"/>
                                <w:lang w:val="fr-FR"/>
                              </w:rPr>
                            </w:rPrChange>
                          </w:rPr>
                        </w:pPr>
                        <w:del w:id="2430" w:author="Mary Jungers" w:date="2017-08-15T13:57:00Z">
                          <w:r w:rsidRPr="00263B5E" w:rsidDel="00263B5E">
                            <w:rPr>
                              <w:sz w:val="18"/>
                              <w:rPrChange w:id="2431" w:author="Mary Jungers" w:date="2017-08-15T13:58:00Z">
                                <w:rPr>
                                  <w:sz w:val="18"/>
                                  <w:lang w:val="fr-FR"/>
                                </w:rPr>
                              </w:rPrChange>
                            </w:rPr>
                            <w:delText>Int. Cons. Note</w:delText>
                          </w:r>
                        </w:del>
                        <w:ins w:id="2432" w:author="Mary Jungers" w:date="2017-08-15T13:57:00Z">
                          <w:r w:rsidRPr="00263B5E">
                            <w:rPr>
                              <w:sz w:val="18"/>
                              <w:rPrChange w:id="2433" w:author="Mary Jungers" w:date="2017-08-15T13:58:00Z">
                                <w:rPr>
                                  <w:sz w:val="18"/>
                                  <w:lang w:val="fr-FR"/>
                                </w:rPr>
                              </w:rPrChange>
                            </w:rPr>
                            <w:t>Interim Consultation Note</w:t>
                          </w:r>
                        </w:ins>
                        <w:r w:rsidRPr="00263B5E">
                          <w:rPr>
                            <w:sz w:val="18"/>
                            <w:rPrChange w:id="2434" w:author="Mary Jungers" w:date="2017-08-15T13:58:00Z">
                              <w:rPr>
                                <w:sz w:val="18"/>
                                <w:lang w:val="fr-FR"/>
                              </w:rPr>
                            </w:rPrChange>
                          </w:rPr>
                          <w:t xml:space="preserve"> [PCC-</w:t>
                        </w:r>
                        <w:ins w:id="2435" w:author="Mary Jungers" w:date="2017-08-15T13:57:00Z">
                          <w:r w:rsidRPr="00263B5E">
                            <w:rPr>
                              <w:sz w:val="18"/>
                              <w:rPrChange w:id="2436" w:author="Mary Jungers" w:date="2017-08-15T13:58:00Z">
                                <w:rPr>
                                  <w:sz w:val="18"/>
                                  <w:lang w:val="fr-FR"/>
                                </w:rPr>
                              </w:rPrChange>
                            </w:rPr>
                            <w:t>59</w:t>
                          </w:r>
                        </w:ins>
                        <w:del w:id="2437" w:author="Mary Jungers" w:date="2017-08-15T13:57:00Z">
                          <w:r w:rsidRPr="00263B5E" w:rsidDel="00263B5E">
                            <w:rPr>
                              <w:sz w:val="18"/>
                              <w:rPrChange w:id="2438" w:author="Mary Jungers" w:date="2017-08-15T13:58:00Z">
                                <w:rPr>
                                  <w:sz w:val="18"/>
                                  <w:lang w:val="fr-FR"/>
                                </w:rPr>
                              </w:rPrChange>
                            </w:rPr>
                            <w:delText>Y5</w:delText>
                          </w:r>
                        </w:del>
                        <w:r w:rsidRPr="00263B5E">
                          <w:rPr>
                            <w:sz w:val="18"/>
                            <w:rPrChange w:id="2439" w:author="Mary Jungers" w:date="2017-08-15T13:58:00Z">
                              <w:rPr>
                                <w:sz w:val="18"/>
                                <w:lang w:val="fr-FR"/>
                              </w:rPr>
                            </w:rPrChange>
                          </w:rPr>
                          <w:t>]</w:t>
                        </w:r>
                      </w:p>
                    </w:txbxContent>
                  </v:textbox>
                </v:oval>
                <v:shape id="Text Box 344" o:spid="_x0000_s1240" type="#_x0000_t202" style="position:absolute;left:269;top:263;width:1437;height: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b6vcQA&#10;AADcAAAADwAAAGRycy9kb3ducmV2LnhtbESPQWsCMRSE7wX/Q3hCbzWrdKWsRpFCwWOri9bbY/Pc&#10;LLt52Sapbv99Iwgeh5n5hlmuB9uJC/nQOFYwnWQgiCunG64VlPuPlzcQISJr7ByTgj8KsF6NnpZY&#10;aHflL7rsYi0ShEOBCkyMfSFlqAxZDBPXEyfv7LzFmKSvpfZ4TXDbyVmWzaXFhtOCwZ7eDVXt7tcq&#10;GLanY/sd61l+MJ5+wqb9zMtSqefxsFmAiDTER/je3moF+fwVbmfS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m+r3EAAAA3AAAAA8AAAAAAAAAAAAAAAAAmAIAAGRycy9k&#10;b3ducmV2LnhtbFBLBQYAAAAABAAEAPUAAACJAwAAAAA=&#10;" strokeweight=".26mm">
                  <v:stroke endcap="square"/>
                  <v:textbox>
                    <w:txbxContent>
                      <w:p w14:paraId="2F6B2826" w14:textId="72A0C1BC" w:rsidR="00585CBF" w:rsidRDefault="00585CBF" w:rsidP="008A2D69">
                        <w:pPr>
                          <w:rPr>
                            <w:sz w:val="18"/>
                          </w:rPr>
                        </w:pPr>
                        <w:r>
                          <w:rPr>
                            <w:sz w:val="18"/>
                          </w:rPr>
                          <w:t>Referral Initiator</w:t>
                        </w:r>
                      </w:p>
                    </w:txbxContent>
                  </v:textbox>
                </v:shape>
                <v:line id="Line 345" o:spid="_x0000_s1241" style="position:absolute;visibility:visible;mso-wrap-style:square" from="1710,985" to="2340,1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FSVMUAAADcAAAADwAAAGRycy9kb3ducmV2LnhtbESPQWsCMRSE74L/ITyhN822RaurUUQo&#10;tFDEqiDenpvXzdrNy5Kkuv33TUHwOMzMN8xs0dpaXMiHyrGCx0EGgrhwuuJSwX732h+DCBFZY+2Y&#10;FPxSgMW825lhrt2VP+myjaVIEA45KjAxNrmUoTBkMQxcQ5y8L+ctxiR9KbXHa4LbWj5l2UharDgt&#10;GGxoZaj43v5YBbQ8oVw/b5z5WK/8++FFn4/niVIPvXY5BRGpjffwrf2mFQxHQ/g/k46A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KFSVMUAAADcAAAADwAAAAAAAAAA&#10;AAAAAAChAgAAZHJzL2Rvd25yZXYueG1sUEsFBgAAAAAEAAQA+QAAAJMDAAAAAA==&#10;" strokeweight=".26mm">
                  <v:stroke joinstyle="miter" endcap="square"/>
                </v:line>
                <v:shape id="Text Box 346" o:spid="_x0000_s1242" type="#_x0000_t202" style="position:absolute;left:4169;top:263;width:1437;height: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BUcMA&#10;AADcAAAADwAAAGRycy9kb3ducmV2LnhtbESPQWvCQBSE74X+h+UVvNWNQkJJXUWEgke1oba3R/Y1&#10;G5J9m+6uGv+9WxA8DjPzDbNYjbYXZ/KhdaxgNs1AENdOt9woqD4/Xt9AhIissXdMCq4UYLV8flpg&#10;qd2F93Q+xEYkCIcSFZgYh1LKUBuyGKZuIE7er/MWY5K+kdrjJcFtL+dZVkiLLacFgwNtDNXd4WQV&#10;jNufY/cdm3n+ZTz9hXW3y6tKqcnLuH4HEWmMj/C9vdUK8qKA/zPp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BUcMAAADcAAAADwAAAAAAAAAAAAAAAACYAgAAZHJzL2Rv&#10;d25yZXYueG1sUEsFBgAAAAAEAAQA9QAAAIgDAAAAAA==&#10;" strokeweight=".26mm">
                  <v:stroke endcap="square"/>
                  <v:textbox>
                    <w:txbxContent>
                      <w:p w14:paraId="1F03AFED" w14:textId="37DCC486" w:rsidR="00585CBF" w:rsidRDefault="00585CBF" w:rsidP="008A2D69">
                        <w:pPr>
                          <w:rPr>
                            <w:sz w:val="18"/>
                          </w:rPr>
                        </w:pPr>
                        <w:r>
                          <w:rPr>
                            <w:sz w:val="18"/>
                          </w:rPr>
                          <w:t>Referral Recipient</w:t>
                        </w:r>
                      </w:p>
                    </w:txbxContent>
                  </v:textbox>
                </v:shape>
                <v:line id="Line 347" o:spid="_x0000_s1243" style="position:absolute;flip:x;visibility:visible;mso-wrap-style:square" from="3672,985" to="4164,1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y548UAAADcAAAADwAAAGRycy9kb3ducmV2LnhtbESPQWvCQBSE74L/YXlCb7rRUpXUVbRU&#10;6sliDHh9zb5mQ7NvQ3bV6K/vFoQeh5n5hlmsOluLC7W+cqxgPEpAEBdOV1wqyI/b4RyED8gaa8ek&#10;4EYeVst+b4Gpdlc+0CULpYgQ9ikqMCE0qZS+MGTRj1xDHL1v11oMUbal1C1eI9zWcpIkU2mx4rhg&#10;sKE3Q8VPdrYKsuTrc6dP802+N8e7NEV++nh+V+pp0K1fQQTqwn/40d5pBS/TGfydiUd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Ly548UAAADcAAAADwAAAAAAAAAA&#10;AAAAAAChAgAAZHJzL2Rvd25yZXYueG1sUEsFBgAAAAAEAAQA+QAAAJMDAAAAAA==&#10;" strokeweight=".26mm">
                  <v:stroke joinstyle="miter" endcap="square"/>
                </v:line>
                <w10:anchorlock/>
              </v:group>
            </w:pict>
          </mc:Fallback>
        </mc:AlternateContent>
      </w:r>
    </w:p>
    <w:p w14:paraId="3238B115" w14:textId="137A0499" w:rsidR="008A2D69" w:rsidRPr="0009046D" w:rsidRDefault="008A2D69" w:rsidP="008A2D69">
      <w:pPr>
        <w:pStyle w:val="FigureTitle"/>
      </w:pPr>
      <w:r w:rsidRPr="0009046D">
        <w:t>F</w:t>
      </w:r>
      <w:r w:rsidR="00296353" w:rsidRPr="0009046D">
        <w:t>igure 3.</w:t>
      </w:r>
      <w:r w:rsidR="008F3E89" w:rsidRPr="0009046D">
        <w:t>59</w:t>
      </w:r>
      <w:r w:rsidRPr="0009046D">
        <w:t>.2-1: Use Case Diagram</w:t>
      </w:r>
    </w:p>
    <w:p w14:paraId="43EE3D55" w14:textId="3139A338" w:rsidR="008A2D69" w:rsidRPr="0009046D" w:rsidDel="005C49FF" w:rsidRDefault="008A2D69" w:rsidP="00AD7E03">
      <w:pPr>
        <w:pStyle w:val="BodyText"/>
        <w:rPr>
          <w:del w:id="2440" w:author="Mary Jungers" w:date="2017-08-15T12:24:00Z"/>
        </w:rPr>
      </w:pPr>
    </w:p>
    <w:p w14:paraId="25B3C364" w14:textId="67FACAB1" w:rsidR="008A2D69" w:rsidRPr="0009046D" w:rsidRDefault="00296353" w:rsidP="008A2D69">
      <w:pPr>
        <w:pStyle w:val="TableTitle"/>
      </w:pPr>
      <w:r w:rsidRPr="0009046D">
        <w:t>Table 3.</w:t>
      </w:r>
      <w:r w:rsidR="008F3E89" w:rsidRPr="0009046D">
        <w:t>59</w:t>
      </w:r>
      <w:r w:rsidR="008A2D69" w:rsidRPr="0009046D">
        <w:t>.2-1: Actor Roles</w:t>
      </w:r>
    </w:p>
    <w:tbl>
      <w:tblPr>
        <w:tblW w:w="9606" w:type="dxa"/>
        <w:tblInd w:w="-15" w:type="dxa"/>
        <w:tblLayout w:type="fixed"/>
        <w:tblCellMar>
          <w:left w:w="115" w:type="dxa"/>
          <w:right w:w="115" w:type="dxa"/>
        </w:tblCellMar>
        <w:tblLook w:val="0000" w:firstRow="0" w:lastRow="0" w:firstColumn="0" w:lastColumn="0" w:noHBand="0" w:noVBand="0"/>
      </w:tblPr>
      <w:tblGrid>
        <w:gridCol w:w="1008"/>
        <w:gridCol w:w="8598"/>
      </w:tblGrid>
      <w:tr w:rsidR="008A2D69" w:rsidRPr="0009046D" w14:paraId="46BB1447" w14:textId="77777777" w:rsidTr="006B2581">
        <w:tc>
          <w:tcPr>
            <w:tcW w:w="1008" w:type="dxa"/>
            <w:tcBorders>
              <w:top w:val="single" w:sz="4" w:space="0" w:color="000000"/>
              <w:left w:val="single" w:sz="4" w:space="0" w:color="000000"/>
              <w:bottom w:val="single" w:sz="4" w:space="0" w:color="000000"/>
            </w:tcBorders>
            <w:shd w:val="clear" w:color="auto" w:fill="auto"/>
          </w:tcPr>
          <w:p w14:paraId="7C5BA12D" w14:textId="77777777" w:rsidR="008A2D69" w:rsidRPr="0009046D" w:rsidRDefault="008A2D69" w:rsidP="006B2581">
            <w:pPr>
              <w:pStyle w:val="BodyText"/>
            </w:pPr>
            <w:r w:rsidRPr="0009046D">
              <w:rPr>
                <w:b/>
              </w:rPr>
              <w:t>Actor:</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624330FC" w14:textId="77777777" w:rsidR="008A2D69" w:rsidRPr="0009046D" w:rsidRDefault="008A2D69" w:rsidP="006B2581">
            <w:pPr>
              <w:pStyle w:val="BodyText"/>
            </w:pPr>
            <w:r w:rsidRPr="0009046D">
              <w:t>Referral Initiator</w:t>
            </w:r>
          </w:p>
        </w:tc>
      </w:tr>
      <w:tr w:rsidR="008A2D69" w:rsidRPr="0009046D" w14:paraId="364FA930" w14:textId="77777777" w:rsidTr="006B2581">
        <w:tc>
          <w:tcPr>
            <w:tcW w:w="1008" w:type="dxa"/>
            <w:tcBorders>
              <w:top w:val="single" w:sz="4" w:space="0" w:color="000000"/>
              <w:left w:val="single" w:sz="4" w:space="0" w:color="000000"/>
              <w:bottom w:val="single" w:sz="4" w:space="0" w:color="000000"/>
            </w:tcBorders>
            <w:shd w:val="clear" w:color="auto" w:fill="auto"/>
          </w:tcPr>
          <w:p w14:paraId="1205D4BE" w14:textId="77777777" w:rsidR="008A2D69" w:rsidRPr="0009046D" w:rsidRDefault="008A2D69" w:rsidP="006B2581">
            <w:pPr>
              <w:pStyle w:val="BodyText"/>
            </w:pPr>
            <w:r w:rsidRPr="0009046D">
              <w:rPr>
                <w:b/>
              </w:rPr>
              <w:t>Role:</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04BF348D" w14:textId="77777777" w:rsidR="008A2D69" w:rsidRPr="0009046D" w:rsidRDefault="008A2D69" w:rsidP="006B2581">
            <w:pPr>
              <w:pStyle w:val="BodyText"/>
            </w:pPr>
            <w:r w:rsidRPr="0009046D">
              <w:t>The provider who ordered the referral</w:t>
            </w:r>
          </w:p>
        </w:tc>
      </w:tr>
      <w:tr w:rsidR="008A2D69" w:rsidRPr="0009046D" w14:paraId="22DBD520" w14:textId="77777777" w:rsidTr="006B2581">
        <w:tc>
          <w:tcPr>
            <w:tcW w:w="1008" w:type="dxa"/>
            <w:tcBorders>
              <w:top w:val="single" w:sz="4" w:space="0" w:color="000000"/>
              <w:left w:val="single" w:sz="4" w:space="0" w:color="000000"/>
              <w:bottom w:val="single" w:sz="4" w:space="0" w:color="000000"/>
            </w:tcBorders>
            <w:shd w:val="clear" w:color="auto" w:fill="auto"/>
          </w:tcPr>
          <w:p w14:paraId="291A7779" w14:textId="77777777" w:rsidR="008A2D69" w:rsidRPr="0009046D" w:rsidRDefault="008A2D69" w:rsidP="006B2581">
            <w:pPr>
              <w:pStyle w:val="BodyText"/>
            </w:pPr>
            <w:r w:rsidRPr="0009046D">
              <w:rPr>
                <w:b/>
              </w:rPr>
              <w:t>Actor:</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7766190C" w14:textId="77777777" w:rsidR="008A2D69" w:rsidRPr="0009046D" w:rsidRDefault="008A2D69" w:rsidP="006B2581">
            <w:pPr>
              <w:pStyle w:val="BodyText"/>
              <w:snapToGrid w:val="0"/>
            </w:pPr>
            <w:r w:rsidRPr="0009046D">
              <w:t>Referral Recipient</w:t>
            </w:r>
          </w:p>
        </w:tc>
      </w:tr>
      <w:tr w:rsidR="008A2D69" w:rsidRPr="0009046D" w14:paraId="412B8BA5" w14:textId="77777777" w:rsidTr="006B2581">
        <w:tc>
          <w:tcPr>
            <w:tcW w:w="1008" w:type="dxa"/>
            <w:tcBorders>
              <w:top w:val="single" w:sz="4" w:space="0" w:color="000000"/>
              <w:left w:val="single" w:sz="4" w:space="0" w:color="000000"/>
              <w:bottom w:val="single" w:sz="4" w:space="0" w:color="000000"/>
            </w:tcBorders>
            <w:shd w:val="clear" w:color="auto" w:fill="auto"/>
          </w:tcPr>
          <w:p w14:paraId="668BF886" w14:textId="77777777" w:rsidR="008A2D69" w:rsidRPr="0009046D" w:rsidRDefault="008A2D69" w:rsidP="006B2581">
            <w:pPr>
              <w:pStyle w:val="BodyText"/>
            </w:pPr>
            <w:r w:rsidRPr="0009046D">
              <w:rPr>
                <w:b/>
              </w:rPr>
              <w:t>Role:</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22CA2CF6" w14:textId="77777777" w:rsidR="008A2D69" w:rsidRPr="0009046D" w:rsidRDefault="008A2D69" w:rsidP="006B2581">
            <w:pPr>
              <w:pStyle w:val="BodyText"/>
            </w:pPr>
            <w:r w:rsidRPr="0009046D">
              <w:t>The provider who is acting on the referral</w:t>
            </w:r>
          </w:p>
        </w:tc>
      </w:tr>
    </w:tbl>
    <w:p w14:paraId="3E990E36" w14:textId="77777777" w:rsidR="008A2D69" w:rsidRPr="0009046D" w:rsidRDefault="008A2D69" w:rsidP="008A2D69">
      <w:pPr>
        <w:pStyle w:val="BodyText"/>
        <w:rPr>
          <w:lang w:eastAsia="en-US"/>
        </w:rPr>
      </w:pPr>
    </w:p>
    <w:p w14:paraId="10C2FC38" w14:textId="32561A5D" w:rsidR="008A2D69" w:rsidRPr="0009046D" w:rsidRDefault="00296353" w:rsidP="008A2D69">
      <w:pPr>
        <w:pStyle w:val="Heading3"/>
        <w:numPr>
          <w:ilvl w:val="0"/>
          <w:numId w:val="0"/>
        </w:numPr>
        <w:rPr>
          <w:noProof w:val="0"/>
        </w:rPr>
      </w:pPr>
      <w:bookmarkStart w:id="2441" w:name="_Toc482625065"/>
      <w:bookmarkStart w:id="2442" w:name="_Toc482625799"/>
      <w:bookmarkStart w:id="2443" w:name="_Toc492647781"/>
      <w:r w:rsidRPr="0009046D">
        <w:rPr>
          <w:noProof w:val="0"/>
        </w:rPr>
        <w:t>3.</w:t>
      </w:r>
      <w:r w:rsidR="008F3E89" w:rsidRPr="0009046D">
        <w:rPr>
          <w:noProof w:val="0"/>
        </w:rPr>
        <w:t>59</w:t>
      </w:r>
      <w:r w:rsidR="008A2D69" w:rsidRPr="0009046D">
        <w:rPr>
          <w:noProof w:val="0"/>
        </w:rPr>
        <w:t>.3 Referenced Standards</w:t>
      </w:r>
      <w:bookmarkEnd w:id="2441"/>
      <w:bookmarkEnd w:id="2442"/>
      <w:bookmarkEnd w:id="2443"/>
    </w:p>
    <w:p w14:paraId="2352B894" w14:textId="77777777" w:rsidR="008A2D69" w:rsidRPr="0009046D" w:rsidRDefault="008A2D69" w:rsidP="00AD7E03">
      <w:pPr>
        <w:pStyle w:val="BodyText"/>
      </w:pPr>
      <w:r w:rsidRPr="0009046D">
        <w:t>HL7 Messaging standard, version 2.5.1 Chapters 2, 4</w:t>
      </w:r>
    </w:p>
    <w:p w14:paraId="377FBD23" w14:textId="77777777" w:rsidR="008A2D69" w:rsidRPr="0009046D" w:rsidRDefault="008A2D69" w:rsidP="00AD7E03">
      <w:pPr>
        <w:pStyle w:val="BodyText"/>
      </w:pPr>
      <w:r w:rsidRPr="0009046D">
        <w:t>HL7 Messaging standard, version 2.9 Chapter 4</w:t>
      </w:r>
    </w:p>
    <w:p w14:paraId="3A87CA79" w14:textId="1C15F1F2" w:rsidR="008A2D69" w:rsidRPr="0009046D" w:rsidRDefault="008A2D69" w:rsidP="00AD7E03">
      <w:pPr>
        <w:pStyle w:val="BodyText"/>
        <w:rPr>
          <w:lang w:eastAsia="en-US"/>
        </w:rPr>
      </w:pPr>
      <w:r w:rsidRPr="0009046D">
        <w:t>HL7 Implementation Guide for CDA Release 2: Consolidated CDA Templates for Clinical Notes (US Realm) DSTU Release 2.1</w:t>
      </w:r>
    </w:p>
    <w:p w14:paraId="066F46DF" w14:textId="425BC6D6" w:rsidR="008A2D69" w:rsidRPr="0009046D" w:rsidRDefault="00C92825" w:rsidP="008A2D69">
      <w:pPr>
        <w:pStyle w:val="Heading3"/>
        <w:numPr>
          <w:ilvl w:val="0"/>
          <w:numId w:val="0"/>
        </w:numPr>
        <w:rPr>
          <w:noProof w:val="0"/>
        </w:rPr>
      </w:pPr>
      <w:bookmarkStart w:id="2444" w:name="_Toc482625066"/>
      <w:bookmarkStart w:id="2445" w:name="_Toc482625800"/>
      <w:bookmarkStart w:id="2446" w:name="_Toc492647782"/>
      <w:r w:rsidRPr="0009046D">
        <w:rPr>
          <w:noProof w:val="0"/>
        </w:rPr>
        <w:lastRenderedPageBreak/>
        <w:t>3.</w:t>
      </w:r>
      <w:r w:rsidR="008F3E89" w:rsidRPr="0009046D">
        <w:rPr>
          <w:noProof w:val="0"/>
        </w:rPr>
        <w:t>59</w:t>
      </w:r>
      <w:r w:rsidR="008A2D69" w:rsidRPr="0009046D">
        <w:rPr>
          <w:noProof w:val="0"/>
        </w:rPr>
        <w:t>.4 Interaction Diagram</w:t>
      </w:r>
      <w:bookmarkEnd w:id="2444"/>
      <w:bookmarkEnd w:id="2445"/>
      <w:bookmarkEnd w:id="2446"/>
    </w:p>
    <w:p w14:paraId="75FE945A" w14:textId="356E2FBB" w:rsidR="008A2D69" w:rsidRPr="0009046D" w:rsidRDefault="00631E11" w:rsidP="008A2D69">
      <w:pPr>
        <w:pStyle w:val="BodyText"/>
        <w:rPr>
          <w:lang w:eastAsia="en-US"/>
        </w:rPr>
      </w:pPr>
      <w:r w:rsidRPr="0009046D">
        <w:rPr>
          <w:noProof/>
          <w:lang w:eastAsia="en-US"/>
        </w:rPr>
        <mc:AlternateContent>
          <mc:Choice Requires="wpc">
            <w:drawing>
              <wp:inline distT="0" distB="0" distL="0" distR="0" wp14:anchorId="6A37E996" wp14:editId="67EACAAD">
                <wp:extent cx="5943600" cy="3166110"/>
                <wp:effectExtent l="0" t="0" r="0" b="0"/>
                <wp:docPr id="536" name="Canvas 5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51" name="Group 538"/>
                        <wpg:cNvGrpSpPr>
                          <a:grpSpLocks/>
                        </wpg:cNvGrpSpPr>
                        <wpg:grpSpPr bwMode="auto">
                          <a:xfrm>
                            <a:off x="1019175" y="272415"/>
                            <a:ext cx="3810000" cy="2478405"/>
                            <a:chOff x="3405" y="2457"/>
                            <a:chExt cx="6000" cy="3903"/>
                          </a:xfrm>
                        </wpg:grpSpPr>
                        <wps:wsp>
                          <wps:cNvPr id="552" name="Text Box 539"/>
                          <wps:cNvSpPr txBox="1">
                            <a:spLocks noChangeArrowheads="1"/>
                          </wps:cNvSpPr>
                          <wps:spPr bwMode="auto">
                            <a:xfrm>
                              <a:off x="4560" y="4362"/>
                              <a:ext cx="3795"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0D16DD" w14:textId="77777777" w:rsidR="00585CBF" w:rsidRPr="00032742" w:rsidRDefault="00585CBF" w:rsidP="00E57E5D">
                                <w:pPr>
                                  <w:spacing w:before="0"/>
                                  <w:jc w:val="center"/>
                                  <w:rPr>
                                    <w:sz w:val="20"/>
                                  </w:rPr>
                                </w:pPr>
                                <w:r>
                                  <w:rPr>
                                    <w:sz w:val="20"/>
                                  </w:rPr>
                                  <w:t>Interim Consultation Note Package</w:t>
                                </w:r>
                              </w:p>
                            </w:txbxContent>
                          </wps:txbx>
                          <wps:bodyPr rot="0" vert="horz" wrap="square" lIns="91440" tIns="45720" rIns="91440" bIns="45720" anchor="t" anchorCtr="0" upright="1">
                            <a:noAutofit/>
                          </wps:bodyPr>
                        </wps:wsp>
                        <wps:wsp>
                          <wps:cNvPr id="553" name="AutoShape 540"/>
                          <wps:cNvCnPr>
                            <a:cxnSpLocks noChangeShapeType="1"/>
                          </wps:cNvCnPr>
                          <wps:spPr bwMode="auto">
                            <a:xfrm>
                              <a:off x="4170" y="3166"/>
                              <a:ext cx="1" cy="3194"/>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54" name="Rectangle 541"/>
                          <wps:cNvSpPr>
                            <a:spLocks noChangeArrowheads="1"/>
                          </wps:cNvSpPr>
                          <wps:spPr bwMode="auto">
                            <a:xfrm>
                              <a:off x="4020" y="3570"/>
                              <a:ext cx="270" cy="232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55" name="AutoShape 542"/>
                          <wps:cNvCnPr>
                            <a:cxnSpLocks noChangeShapeType="1"/>
                          </wps:cNvCnPr>
                          <wps:spPr bwMode="auto">
                            <a:xfrm>
                              <a:off x="8655" y="3166"/>
                              <a:ext cx="1" cy="3194"/>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56" name="Rectangle 543"/>
                          <wps:cNvSpPr>
                            <a:spLocks noChangeArrowheads="1"/>
                          </wps:cNvSpPr>
                          <wps:spPr bwMode="auto">
                            <a:xfrm>
                              <a:off x="8520" y="3570"/>
                              <a:ext cx="270" cy="232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57" name="Text Box 544"/>
                          <wps:cNvSpPr txBox="1">
                            <a:spLocks noChangeArrowheads="1"/>
                          </wps:cNvSpPr>
                          <wps:spPr bwMode="auto">
                            <a:xfrm>
                              <a:off x="3405" y="2502"/>
                              <a:ext cx="153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9A80FE" w14:textId="77777777" w:rsidR="00585CBF" w:rsidRPr="00032742" w:rsidRDefault="00585CBF" w:rsidP="00E57E5D">
                                <w:pPr>
                                  <w:spacing w:before="0"/>
                                  <w:jc w:val="center"/>
                                  <w:rPr>
                                    <w:sz w:val="20"/>
                                  </w:rPr>
                                </w:pPr>
                                <w:r>
                                  <w:rPr>
                                    <w:sz w:val="20"/>
                                  </w:rPr>
                                  <w:t>Referral Initiator</w:t>
                                </w:r>
                              </w:p>
                            </w:txbxContent>
                          </wps:txbx>
                          <wps:bodyPr rot="0" vert="horz" wrap="square" lIns="91440" tIns="45720" rIns="91440" bIns="45720" anchor="t" anchorCtr="0" upright="1">
                            <a:noAutofit/>
                          </wps:bodyPr>
                        </wps:wsp>
                        <wps:wsp>
                          <wps:cNvPr id="558" name="Text Box 545"/>
                          <wps:cNvSpPr txBox="1">
                            <a:spLocks noChangeArrowheads="1"/>
                          </wps:cNvSpPr>
                          <wps:spPr bwMode="auto">
                            <a:xfrm>
                              <a:off x="7875" y="2457"/>
                              <a:ext cx="1530" cy="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BD010C" w14:textId="77777777" w:rsidR="00585CBF" w:rsidRPr="00032742" w:rsidRDefault="00585CBF" w:rsidP="00E57E5D">
                                <w:pPr>
                                  <w:spacing w:before="0"/>
                                  <w:jc w:val="center"/>
                                  <w:rPr>
                                    <w:sz w:val="20"/>
                                  </w:rPr>
                                </w:pPr>
                                <w:r>
                                  <w:rPr>
                                    <w:sz w:val="20"/>
                                  </w:rPr>
                                  <w:t>Referral Recipient</w:t>
                                </w:r>
                              </w:p>
                            </w:txbxContent>
                          </wps:txbx>
                          <wps:bodyPr rot="0" vert="horz" wrap="square" lIns="91440" tIns="45720" rIns="91440" bIns="45720" anchor="t" anchorCtr="0" upright="1">
                            <a:noAutofit/>
                          </wps:bodyPr>
                        </wps:wsp>
                        <wps:wsp>
                          <wps:cNvPr id="560" name="AutoShape 546"/>
                          <wps:cNvCnPr>
                            <a:cxnSpLocks noChangeShapeType="1"/>
                            <a:stCxn id="556" idx="1"/>
                            <a:endCxn id="554" idx="3"/>
                          </wps:cNvCnPr>
                          <wps:spPr bwMode="auto">
                            <a:xfrm flipH="1">
                              <a:off x="4290" y="4733"/>
                              <a:ext cx="423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A37E996" id="Canvas 536" o:spid="_x0000_s1244" editas="canvas" style="width:468pt;height:249.3pt;mso-position-horizontal-relative:char;mso-position-vertical-relative:line" coordsize="59436,31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">
                <v:shape id="_x0000_s1245" type="#_x0000_t75" style="position:absolute;width:59436;height:31661;visibility:visible;mso-wrap-style:square">
                  <v:fill o:detectmouseclick="t"/>
                  <v:path o:connecttype="none"/>
                </v:shape>
                <v:group id="Group 538" o:spid="_x0000_s1246" style="position:absolute;left:10191;top:2724;width:38100;height:24784" coordorigin="3405,2457" coordsize="6000,39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LS8w8QAAADcAAAA&#10;DwAAAAAAAAAAAAAAAACqAgAAZHJzL2Rvd25yZXYueG1sUEsFBgAAAAAEAAQA+gAAAJsDAAAAAA==&#10;">
                  <v:shape id="Text Box 539" o:spid="_x0000_s1247" type="#_x0000_t202" style="position:absolute;left:4560;top:4362;width:379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73+cIA&#10;AADcAAAADwAAAGRycy9kb3ducmV2LnhtbESP3YrCMBSE7wXfIRzBG9FUsf5Uo+iCi7f+PMCxObbF&#10;5qQ00da33ywIXg4z8w2z3ramFC+qXWFZwXgUgSBOrS44U3C9HIYLEM4jaywtk4I3Odhuup01Jto2&#10;fKLX2WciQNglqCD3vkqkdGlOBt3IVsTBu9vaoA+yzqSusQlwU8pJFM2kwYLDQo4V/eSUPs5Po+B+&#10;bAbxsrn9+uv8NJ3tsZjf7Fupfq/drUB4av03/GkftYI4nsD/mXA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Pvf5wgAAANwAAAAPAAAAAAAAAAAAAAAAAJgCAABkcnMvZG93&#10;bnJldi54bWxQSwUGAAAAAAQABAD1AAAAhwMAAAAA&#10;" stroked="f">
                    <v:textbox>
                      <w:txbxContent>
                        <w:p w14:paraId="4A0D16DD" w14:textId="77777777" w:rsidR="00585CBF" w:rsidRPr="00032742" w:rsidRDefault="00585CBF" w:rsidP="00E57E5D">
                          <w:pPr>
                            <w:spacing w:before="0"/>
                            <w:jc w:val="center"/>
                            <w:rPr>
                              <w:sz w:val="20"/>
                            </w:rPr>
                          </w:pPr>
                          <w:r>
                            <w:rPr>
                              <w:sz w:val="20"/>
                            </w:rPr>
                            <w:t>Interim Consultation Note Package</w:t>
                          </w:r>
                        </w:p>
                      </w:txbxContent>
                    </v:textbox>
                  </v:shape>
                  <v:shape id="AutoShape 540" o:spid="_x0000_s1248" type="#_x0000_t32" style="position:absolute;left:4170;top:3166;width:1;height:31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1EYsYAAADcAAAADwAAAGRycy9kb3ducmV2LnhtbESPUWvCMBSF3wf7D+EO9jI0nVKRapQx&#10;GDiGbDrB10tzbUqbm9DE2u3XL8LAx8M55zuc5XqwreipC7VjBc/jDARx6XTNlYLD99toDiJEZI2t&#10;Y1LwQwHWq/u7JRbaXXhH/T5WIkE4FKjAxOgLKUNpyGIYO0+cvJPrLMYku0rqDi8Jbls5ybKZtFhz&#10;WjDo6dVQ2ezPVkHTN5+7rzz4p/MvzT682b5Pj1qpx4fhZQEi0hBv4f/2RivI8ylcz6Qj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kdRGLGAAAA3AAAAA8AAAAAAAAA&#10;AAAAAAAAoQIAAGRycy9kb3ducmV2LnhtbFBLBQYAAAAABAAEAPkAAACUAwAAAAA=&#10;">
                    <v:stroke dashstyle="dash"/>
                  </v:shape>
                  <v:rect id="Rectangle 541" o:spid="_x0000_s1249" style="position:absolute;left:4020;top:3570;width:270;height:2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6lcYA&#10;AADcAAAADwAAAGRycy9kb3ducmV2LnhtbESPzW7CMBCE75V4B2srcStOw48gxUSoVVB7hHDhtsTb&#10;JG28jmJD0j59XQmJ42hmvtGs08E04kqdqy0reJ5EIIgLq2suFRzz7GkJwnlkjY1lUvBDDtLN6GGN&#10;ibY97+l68KUIEHYJKqi8bxMpXVGRQTexLXHwPm1n0AfZlVJ32Ae4aWQcRQtpsOawUGFLrxUV34eL&#10;UXCu4yP+7vNdZFbZ1H8M+dfl9KbU+HHYvoDwNPh7+NZ+1wrm8xn8nwlH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j6lcYAAADcAAAADwAAAAAAAAAAAAAAAACYAgAAZHJz&#10;L2Rvd25yZXYueG1sUEsFBgAAAAAEAAQA9QAAAIsDAAAAAA==&#10;"/>
                  <v:shape id="AutoShape 542" o:spid="_x0000_s1250" type="#_x0000_t32" style="position:absolute;left:8655;top:3166;width:1;height:31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h5jcYAAADcAAAADwAAAGRycy9kb3ducmV2LnhtbESPUWvCMBSF3wf+h3AHvoyZ6qiMzigi&#10;CMqQTTfY66W5a0qbm9DEWvfrF2Gwx8M55zucxWqwreipC7VjBdNJBoK4dLrmSsHnx/bxGUSIyBpb&#10;x6TgSgFWy9HdAgvtLnyk/hQrkSAcClRgYvSFlKE0ZDFMnCdO3rfrLMYku0rqDi8Jbls5y7K5tFhz&#10;WjDoaWOobE5nq6Dpm7fjex78w/mH5q/eHPZPX1qp8f2wfgERaYj/4b/2TivI8xxuZ9IR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m4eY3GAAAA3AAAAA8AAAAAAAAA&#10;AAAAAAAAoQIAAGRycy9kb3ducmV2LnhtbFBLBQYAAAAABAAEAPkAAACUAwAAAAA=&#10;">
                    <v:stroke dashstyle="dash"/>
                  </v:shape>
                  <v:rect id="Rectangle 543" o:spid="_x0000_s1251" style="position:absolute;left:8520;top:3570;width:270;height:2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bBecQA&#10;AADcAAAADwAAAGRycy9kb3ducmV2LnhtbESPQYvCMBSE7wv+h/AWvK3pKopWo4iiuEdtL96ezbPt&#10;bvNSmqjVX78RBI/DzHzDzBatqcSVGldaVvDdi0AQZ1aXnCtIk83XGITzyBory6TgTg4W887HDGNt&#10;b7yn68HnIkDYxaig8L6OpXRZQQZdz9bEwTvbxqAPssmlbvAW4KaS/SgaSYMlh4UCa1oVlP0dLkbB&#10;qeyn+Ngn28hMNgP/0ya/l+Naqe5nu5yC8NT6d/jV3mkFw+EInmfCE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2wXnEAAAA3AAAAA8AAAAAAAAAAAAAAAAAmAIAAGRycy9k&#10;b3ducmV2LnhtbFBLBQYAAAAABAAEAPUAAACJAwAAAAA=&#10;"/>
                  <v:shape id="Text Box 544" o:spid="_x0000_s1252" type="#_x0000_t202" style="position:absolute;left:3405;top:2502;width:153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lUYcIA&#10;AADcAAAADwAAAGRycy9kb3ducmV2LnhtbESP0YrCMBRE3xf8h3AFX5Y1VbZWq1FUWPFV1w+4Nte2&#10;2NyUJtr690YQfBxm5gyzWHWmEndqXGlZwWgYgSDOrC45V3D6//uZgnAeWWNlmRQ8yMFq2ftaYKpt&#10;ywe6H30uAoRdigoK7+tUSpcVZNANbU0cvIttDPogm1zqBtsAN5UcR9FEGiw5LBRY07ag7Hq8GQWX&#10;ffsdz9rzzp+Sw+9kg2Vytg+lBv1uPQfhqfOf8Lu91wriOIHXmXAE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SVRhwgAAANwAAAAPAAAAAAAAAAAAAAAAAJgCAABkcnMvZG93&#10;bnJldi54bWxQSwUGAAAAAAQABAD1AAAAhwMAAAAA&#10;" stroked="f">
                    <v:textbox>
                      <w:txbxContent>
                        <w:p w14:paraId="049A80FE" w14:textId="77777777" w:rsidR="00585CBF" w:rsidRPr="00032742" w:rsidRDefault="00585CBF" w:rsidP="00E57E5D">
                          <w:pPr>
                            <w:spacing w:before="0"/>
                            <w:jc w:val="center"/>
                            <w:rPr>
                              <w:sz w:val="20"/>
                            </w:rPr>
                          </w:pPr>
                          <w:r>
                            <w:rPr>
                              <w:sz w:val="20"/>
                            </w:rPr>
                            <w:t>Referral Initiator</w:t>
                          </w:r>
                        </w:p>
                      </w:txbxContent>
                    </v:textbox>
                  </v:shape>
                  <v:shape id="Text Box 545" o:spid="_x0000_s1253" type="#_x0000_t202" style="position:absolute;left:7875;top:2457;width:1530;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bAE8EA&#10;AADcAAAADwAAAGRycy9kb3ducmV2LnhtbERPS27CMBDdI3EHayp1g8ChIoGmGEQrtWKbwAGGeEii&#10;xuMoNvncvl4gdfn0/vvjaBrRU+dqywrWqwgEcWF1zaWC6+V7uQPhPLLGxjIpmMjB8TCf7THVduCM&#10;+tyXIoSwS1FB5X2bSumKigy6lW2JA3e3nUEfYFdK3eEQwk0j36IokQZrDg0VtvRVUfGbP4yC+3lY&#10;xO/D7cdft9km+cR6e7OTUq8v4+kDhKfR/4uf7rNWEMdhbTgTjoA8/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WwBPBAAAA3AAAAA8AAAAAAAAAAAAAAAAAmAIAAGRycy9kb3du&#10;cmV2LnhtbFBLBQYAAAAABAAEAPUAAACGAwAAAAA=&#10;" stroked="f">
                    <v:textbox>
                      <w:txbxContent>
                        <w:p w14:paraId="31BD010C" w14:textId="77777777" w:rsidR="00585CBF" w:rsidRPr="00032742" w:rsidRDefault="00585CBF" w:rsidP="00E57E5D">
                          <w:pPr>
                            <w:spacing w:before="0"/>
                            <w:jc w:val="center"/>
                            <w:rPr>
                              <w:sz w:val="20"/>
                            </w:rPr>
                          </w:pPr>
                          <w:r>
                            <w:rPr>
                              <w:sz w:val="20"/>
                            </w:rPr>
                            <w:t>Referral Recipient</w:t>
                          </w:r>
                        </w:p>
                      </w:txbxContent>
                    </v:textbox>
                  </v:shape>
                  <v:shape id="AutoShape 546" o:spid="_x0000_s1254" type="#_x0000_t32" style="position:absolute;left:4290;top:4733;width:4230;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4sbr8AAADcAAAADwAAAGRycy9kb3ducmV2LnhtbERPy4rCMBTdC/MP4Q64s6kDilSjqDAg&#10;bgYfMLO8NNc22NyUJjb1781iwOXhvFebwTaip84bxwqmWQ6CuHTacKXgevmeLED4gKyxcUwKnuRh&#10;s/4YrbDQLvKJ+nOoRAphX6CCOoS2kNKXNVn0mWuJE3dzncWQYFdJ3WFM4baRX3k+lxYNp4YaW9rX&#10;VN7PD6vAxB/Tt4d93B1//7yOZJ4zZ5Qafw7bJYhAQ3iL/90HrWA2T/PTmXQE5P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P4sbr8AAADcAAAADwAAAAAAAAAAAAAAAACh&#10;AgAAZHJzL2Rvd25yZXYueG1sUEsFBgAAAAAEAAQA+QAAAI0DAAAAAA==&#10;">
                    <v:stroke endarrow="block"/>
                  </v:shape>
                </v:group>
                <w10:anchorlock/>
              </v:group>
            </w:pict>
          </mc:Fallback>
        </mc:AlternateContent>
      </w:r>
    </w:p>
    <w:p w14:paraId="428E3B81" w14:textId="59B90D01" w:rsidR="008A2D69" w:rsidRPr="0009046D" w:rsidRDefault="008A2D69" w:rsidP="008A2D69">
      <w:pPr>
        <w:pStyle w:val="Heading4"/>
        <w:numPr>
          <w:ilvl w:val="0"/>
          <w:numId w:val="0"/>
        </w:numPr>
        <w:rPr>
          <w:noProof w:val="0"/>
        </w:rPr>
      </w:pPr>
      <w:bookmarkStart w:id="2447" w:name="_Toc482625067"/>
      <w:bookmarkStart w:id="2448" w:name="_Toc482625801"/>
      <w:bookmarkStart w:id="2449" w:name="_Toc492647783"/>
      <w:r w:rsidRPr="0009046D">
        <w:rPr>
          <w:noProof w:val="0"/>
        </w:rPr>
        <w:t>3</w:t>
      </w:r>
      <w:r w:rsidR="00C92825" w:rsidRPr="0009046D">
        <w:rPr>
          <w:noProof w:val="0"/>
        </w:rPr>
        <w:t>.</w:t>
      </w:r>
      <w:r w:rsidR="008F3E89" w:rsidRPr="0009046D">
        <w:rPr>
          <w:noProof w:val="0"/>
        </w:rPr>
        <w:t>59</w:t>
      </w:r>
      <w:r w:rsidRPr="0009046D">
        <w:rPr>
          <w:noProof w:val="0"/>
        </w:rPr>
        <w:t xml:space="preserve">.4.1 </w:t>
      </w:r>
      <w:r w:rsidR="00C92825" w:rsidRPr="0009046D">
        <w:rPr>
          <w:noProof w:val="0"/>
        </w:rPr>
        <w:t>Interim Consultation Note</w:t>
      </w:r>
      <w:r w:rsidRPr="0009046D">
        <w:rPr>
          <w:noProof w:val="0"/>
        </w:rPr>
        <w:t xml:space="preserve"> Package</w:t>
      </w:r>
      <w:bookmarkEnd w:id="2447"/>
      <w:bookmarkEnd w:id="2448"/>
      <w:bookmarkEnd w:id="2449"/>
    </w:p>
    <w:p w14:paraId="658D929C" w14:textId="77777777" w:rsidR="008A2D69" w:rsidRPr="0009046D" w:rsidRDefault="008A2D69" w:rsidP="00AD7E03">
      <w:pPr>
        <w:pStyle w:val="BodyText"/>
        <w:rPr>
          <w:lang w:eastAsia="en-US"/>
        </w:rPr>
      </w:pPr>
      <w:r w:rsidRPr="0009046D">
        <w:rPr>
          <w:lang w:eastAsia="en-US"/>
        </w:rPr>
        <w:t xml:space="preserve">The </w:t>
      </w:r>
      <w:r w:rsidR="00C92825" w:rsidRPr="0009046D">
        <w:rPr>
          <w:lang w:eastAsia="en-US"/>
        </w:rPr>
        <w:t>Interim Consultation Note</w:t>
      </w:r>
      <w:r w:rsidRPr="0009046D">
        <w:rPr>
          <w:lang w:eastAsia="en-US"/>
        </w:rPr>
        <w:t xml:space="preserve"> Package conveys </w:t>
      </w:r>
      <w:r w:rsidR="00C92825" w:rsidRPr="0009046D">
        <w:rPr>
          <w:lang w:eastAsia="en-US"/>
        </w:rPr>
        <w:t>some, but not all of the results of the referral services performed</w:t>
      </w:r>
      <w:r w:rsidRPr="0009046D">
        <w:rPr>
          <w:lang w:eastAsia="en-US"/>
        </w:rPr>
        <w:t xml:space="preserve"> by the Referral Recipient. It contains both the indicati</w:t>
      </w:r>
      <w:r w:rsidR="00C92825" w:rsidRPr="0009046D">
        <w:rPr>
          <w:lang w:eastAsia="en-US"/>
        </w:rPr>
        <w:t xml:space="preserve">on that the referral is in progress, and the clinical information </w:t>
      </w:r>
      <w:r w:rsidRPr="0009046D">
        <w:rPr>
          <w:lang w:eastAsia="en-US"/>
        </w:rPr>
        <w:t>presented in a clinical document.</w:t>
      </w:r>
    </w:p>
    <w:p w14:paraId="033E6735" w14:textId="08848497" w:rsidR="008A2D69" w:rsidRPr="0009046D" w:rsidRDefault="008A2D69" w:rsidP="008A2D69">
      <w:pPr>
        <w:pStyle w:val="Heading5"/>
        <w:numPr>
          <w:ilvl w:val="0"/>
          <w:numId w:val="0"/>
        </w:numPr>
        <w:rPr>
          <w:noProof w:val="0"/>
        </w:rPr>
      </w:pPr>
      <w:bookmarkStart w:id="2450" w:name="_Toc482625068"/>
      <w:bookmarkStart w:id="2451" w:name="_Toc482625802"/>
      <w:bookmarkStart w:id="2452" w:name="_Toc492647784"/>
      <w:r w:rsidRPr="0009046D">
        <w:rPr>
          <w:noProof w:val="0"/>
        </w:rPr>
        <w:t>3</w:t>
      </w:r>
      <w:r w:rsidR="00C92825" w:rsidRPr="0009046D">
        <w:rPr>
          <w:noProof w:val="0"/>
        </w:rPr>
        <w:t>.</w:t>
      </w:r>
      <w:r w:rsidR="008F3E89" w:rsidRPr="0009046D">
        <w:rPr>
          <w:noProof w:val="0"/>
        </w:rPr>
        <w:t>59</w:t>
      </w:r>
      <w:r w:rsidRPr="0009046D">
        <w:rPr>
          <w:noProof w:val="0"/>
        </w:rPr>
        <w:t>.4.1.1 Trigger Events</w:t>
      </w:r>
      <w:bookmarkEnd w:id="2450"/>
      <w:bookmarkEnd w:id="2451"/>
      <w:bookmarkEnd w:id="2452"/>
    </w:p>
    <w:p w14:paraId="0C0A0B63" w14:textId="33FC6316" w:rsidR="00C92825" w:rsidRPr="0009046D" w:rsidRDefault="008A2D69" w:rsidP="00AD7E03">
      <w:pPr>
        <w:pStyle w:val="BodyText"/>
      </w:pPr>
      <w:r w:rsidRPr="0009046D">
        <w:t>The</w:t>
      </w:r>
      <w:r w:rsidR="00C92825" w:rsidRPr="0009046D">
        <w:t>re a</w:t>
      </w:r>
      <w:r w:rsidR="0081765E" w:rsidRPr="0009046D">
        <w:t>re</w:t>
      </w:r>
      <w:r w:rsidR="00C92825" w:rsidRPr="0009046D">
        <w:t xml:space="preserve"> two common cases when the Interim Consultation Note is sent. One case is when a referral is for a</w:t>
      </w:r>
      <w:r w:rsidR="006C18F5" w:rsidRPr="0009046D">
        <w:t xml:space="preserve"> certain number of service unit</w:t>
      </w:r>
      <w:r w:rsidR="00C92825" w:rsidRPr="0009046D">
        <w:t>s (</w:t>
      </w:r>
      <w:r w:rsidR="00B03E20" w:rsidRPr="0009046D">
        <w:t xml:space="preserve">e.g., </w:t>
      </w:r>
      <w:r w:rsidR="00C92825" w:rsidRPr="0009046D">
        <w:t xml:space="preserve">visits), and before the referral is completed, the </w:t>
      </w:r>
      <w:r w:rsidRPr="0009046D">
        <w:t xml:space="preserve">Referral </w:t>
      </w:r>
      <w:r w:rsidR="00C92825" w:rsidRPr="0009046D">
        <w:t>Recipient needs to send clinical information on the progress of the care provided to the patient.</w:t>
      </w:r>
    </w:p>
    <w:p w14:paraId="7863921B" w14:textId="49B9ABB4" w:rsidR="008A2D69" w:rsidRPr="0009046D" w:rsidRDefault="00C92825" w:rsidP="00AD7E03">
      <w:pPr>
        <w:pStyle w:val="BodyText"/>
      </w:pPr>
      <w:r w:rsidRPr="0009046D">
        <w:t xml:space="preserve">The other case is when the requested service is performed, but the complete outcome of the referral may take a period of time to accomplish. In that </w:t>
      </w:r>
      <w:r w:rsidR="002E6506" w:rsidRPr="0009046D">
        <w:t>case, the Referral R</w:t>
      </w:r>
      <w:r w:rsidRPr="0009046D">
        <w:t xml:space="preserve">ecipient may send an Interim Consultation Note first, and once all the information is available, send the Referral </w:t>
      </w:r>
      <w:r w:rsidR="008A2D69" w:rsidRPr="0009046D">
        <w:t>Outcome</w:t>
      </w:r>
      <w:r w:rsidRPr="0009046D">
        <w:t>.</w:t>
      </w:r>
    </w:p>
    <w:p w14:paraId="72FD063C" w14:textId="43BC7E90" w:rsidR="002E6506" w:rsidRPr="0009046D" w:rsidRDefault="002E6506" w:rsidP="00AD7E03">
      <w:pPr>
        <w:pStyle w:val="BodyText"/>
        <w:rPr>
          <w:lang w:eastAsia="en-US"/>
        </w:rPr>
      </w:pPr>
      <w:r w:rsidRPr="0009046D">
        <w:t>Note that in both cases the clinical documents sent in this transaction need to stand on their own, and no use is made of the ability to replace or append previous documents which is part of the generic CDA and XD* metadata definitions.</w:t>
      </w:r>
    </w:p>
    <w:p w14:paraId="1EE90F09" w14:textId="16591B12" w:rsidR="008A2D69" w:rsidRPr="0009046D" w:rsidRDefault="00C92825" w:rsidP="008A2D69">
      <w:pPr>
        <w:pStyle w:val="Heading5"/>
        <w:numPr>
          <w:ilvl w:val="0"/>
          <w:numId w:val="0"/>
        </w:numPr>
        <w:rPr>
          <w:noProof w:val="0"/>
        </w:rPr>
      </w:pPr>
      <w:bookmarkStart w:id="2453" w:name="_Toc482625069"/>
      <w:bookmarkStart w:id="2454" w:name="_Toc482625803"/>
      <w:bookmarkStart w:id="2455" w:name="_Toc492647785"/>
      <w:r w:rsidRPr="0009046D">
        <w:rPr>
          <w:noProof w:val="0"/>
        </w:rPr>
        <w:lastRenderedPageBreak/>
        <w:t>3.</w:t>
      </w:r>
      <w:r w:rsidR="008F3E89" w:rsidRPr="0009046D">
        <w:rPr>
          <w:noProof w:val="0"/>
        </w:rPr>
        <w:t>59</w:t>
      </w:r>
      <w:r w:rsidR="008A2D69" w:rsidRPr="0009046D">
        <w:rPr>
          <w:noProof w:val="0"/>
        </w:rPr>
        <w:t>.4.1.2 Message Semantics</w:t>
      </w:r>
      <w:bookmarkEnd w:id="2453"/>
      <w:bookmarkEnd w:id="2454"/>
      <w:bookmarkEnd w:id="2455"/>
    </w:p>
    <w:p w14:paraId="6DF292ED" w14:textId="5035CD9C" w:rsidR="008A2D69" w:rsidRPr="0009046D" w:rsidRDefault="008A2D69" w:rsidP="008A2D69">
      <w:pPr>
        <w:rPr>
          <w:lang w:eastAsia="en-US"/>
        </w:rPr>
      </w:pPr>
      <w:r w:rsidRPr="0009046D">
        <w:rPr>
          <w:lang w:eastAsia="en-US"/>
        </w:rPr>
        <w:t xml:space="preserve">This message is an XDM package constructed following the rules described in the XDM Profile, transaction </w:t>
      </w:r>
      <w:ins w:id="2456" w:author="Mary Jungers" w:date="2017-08-15T14:13:00Z">
        <w:r w:rsidR="008148C0">
          <w:rPr>
            <w:lang w:eastAsia="en-US"/>
          </w:rPr>
          <w:t>[</w:t>
        </w:r>
      </w:ins>
      <w:r w:rsidRPr="0009046D">
        <w:rPr>
          <w:lang w:eastAsia="en-US"/>
        </w:rPr>
        <w:t>ITI-32</w:t>
      </w:r>
      <w:ins w:id="2457" w:author="Mary Jungers" w:date="2017-08-15T14:13:00Z">
        <w:r w:rsidR="008148C0">
          <w:rPr>
            <w:lang w:eastAsia="en-US"/>
          </w:rPr>
          <w:t>]</w:t>
        </w:r>
      </w:ins>
      <w:r w:rsidRPr="0009046D">
        <w:rPr>
          <w:lang w:eastAsia="en-US"/>
        </w:rPr>
        <w:t>, ITI TF-2: 3.32.</w:t>
      </w:r>
      <w:r w:rsidR="008F3E89" w:rsidRPr="0009046D">
        <w:rPr>
          <w:lang w:eastAsia="en-US"/>
        </w:rPr>
        <w:t xml:space="preserve"> The current transaction, </w:t>
      </w:r>
      <w:ins w:id="2458" w:author="Mary Jungers" w:date="2017-08-15T14:13:00Z">
        <w:r w:rsidR="008148C0">
          <w:rPr>
            <w:lang w:eastAsia="en-US"/>
          </w:rPr>
          <w:t>[</w:t>
        </w:r>
      </w:ins>
      <w:ins w:id="2459" w:author="Vassil Peytchev" w:date="2017-08-25T16:31:00Z">
        <w:r w:rsidR="00D02DD9">
          <w:rPr>
            <w:lang w:eastAsia="en-US"/>
          </w:rPr>
          <w:t>PCC</w:t>
        </w:r>
      </w:ins>
      <w:del w:id="2460" w:author="Vassil Peytchev" w:date="2017-08-25T16:31:00Z">
        <w:r w:rsidR="008F3E89" w:rsidRPr="0009046D" w:rsidDel="00D02DD9">
          <w:rPr>
            <w:lang w:eastAsia="en-US"/>
          </w:rPr>
          <w:delText>ITI</w:delText>
        </w:r>
      </w:del>
      <w:r w:rsidR="008F3E89" w:rsidRPr="0009046D">
        <w:rPr>
          <w:lang w:eastAsia="en-US"/>
        </w:rPr>
        <w:t>-59</w:t>
      </w:r>
      <w:ins w:id="2461" w:author="Mary Jungers" w:date="2017-08-15T14:13:00Z">
        <w:r w:rsidR="008148C0">
          <w:rPr>
            <w:lang w:eastAsia="en-US"/>
          </w:rPr>
          <w:t>]</w:t>
        </w:r>
      </w:ins>
      <w:r w:rsidRPr="0009046D">
        <w:rPr>
          <w:lang w:eastAsia="en-US"/>
        </w:rPr>
        <w:t>, adds the following constraints:</w:t>
      </w:r>
    </w:p>
    <w:p w14:paraId="0DFB72F4" w14:textId="77777777" w:rsidR="008A2D69" w:rsidRPr="0009046D" w:rsidRDefault="008A2D69" w:rsidP="00AD7E03">
      <w:pPr>
        <w:pStyle w:val="ListBullet2"/>
      </w:pPr>
      <w:r w:rsidRPr="0009046D">
        <w:t>Only a single submission set shall be present in the XDM package (ITI TF-2: 3.32.4.1.2)</w:t>
      </w:r>
    </w:p>
    <w:p w14:paraId="0275C101" w14:textId="77777777" w:rsidR="008A2D69" w:rsidRPr="0009046D" w:rsidRDefault="008A2D69" w:rsidP="00AD7E03">
      <w:pPr>
        <w:pStyle w:val="ListBullet2"/>
      </w:pPr>
      <w:r w:rsidRPr="0009046D">
        <w:t>Only “simple part” documents shall be allowed in the XDM package (ITI TF-2: 3.32.4.1.2.2).</w:t>
      </w:r>
    </w:p>
    <w:p w14:paraId="7A79E5FA" w14:textId="74ECEA5E" w:rsidR="008A2D69" w:rsidRPr="0009046D" w:rsidRDefault="009867A1" w:rsidP="008A2D69">
      <w:pPr>
        <w:rPr>
          <w:lang w:eastAsia="en-US"/>
        </w:rPr>
      </w:pPr>
      <w:r w:rsidRPr="0009046D">
        <w:rPr>
          <w:lang w:eastAsia="en-US"/>
        </w:rPr>
        <w:t>The Interim Consultation Note</w:t>
      </w:r>
      <w:r w:rsidR="008F3E89" w:rsidRPr="0009046D">
        <w:rPr>
          <w:lang w:eastAsia="en-US"/>
        </w:rPr>
        <w:t xml:space="preserve"> XD*</w:t>
      </w:r>
      <w:r w:rsidR="008A2D69" w:rsidRPr="0009046D">
        <w:rPr>
          <w:lang w:eastAsia="en-US"/>
        </w:rPr>
        <w:t xml:space="preserve"> package contains two Document Entries – an HL7 V2 </w:t>
      </w:r>
      <w:r w:rsidR="006413E0" w:rsidRPr="0009046D">
        <w:rPr>
          <w:lang w:eastAsia="en-US"/>
        </w:rPr>
        <w:t xml:space="preserve">OSU^O51^OSU_O51 message and a </w:t>
      </w:r>
      <w:r w:rsidR="008A2D69" w:rsidRPr="0009046D">
        <w:rPr>
          <w:lang w:eastAsia="en-US"/>
        </w:rPr>
        <w:t>CDA</w:t>
      </w:r>
      <w:r w:rsidR="00C92825" w:rsidRPr="0009046D">
        <w:rPr>
          <w:lang w:eastAsia="en-US"/>
        </w:rPr>
        <w:t xml:space="preserve"> clinical document.</w:t>
      </w:r>
    </w:p>
    <w:p w14:paraId="3178A4E1" w14:textId="3AB4DB95" w:rsidR="008A2D69" w:rsidRPr="0009046D" w:rsidRDefault="00C92825" w:rsidP="00AD7E03">
      <w:pPr>
        <w:pStyle w:val="Heading6"/>
        <w:rPr>
          <w:noProof w:val="0"/>
        </w:rPr>
      </w:pPr>
      <w:bookmarkStart w:id="2462" w:name="_Toc482625070"/>
      <w:bookmarkStart w:id="2463" w:name="_Toc482625804"/>
      <w:bookmarkStart w:id="2464" w:name="_Toc492647786"/>
      <w:r w:rsidRPr="0009046D">
        <w:rPr>
          <w:noProof w:val="0"/>
        </w:rPr>
        <w:t>3.</w:t>
      </w:r>
      <w:r w:rsidR="008F3E89" w:rsidRPr="0009046D">
        <w:rPr>
          <w:noProof w:val="0"/>
        </w:rPr>
        <w:t>59</w:t>
      </w:r>
      <w:r w:rsidR="008A2D69" w:rsidRPr="0009046D">
        <w:rPr>
          <w:noProof w:val="0"/>
        </w:rPr>
        <w:t>.4.1.2.1 Message Content – Metadata</w:t>
      </w:r>
      <w:bookmarkEnd w:id="2462"/>
      <w:bookmarkEnd w:id="2463"/>
      <w:bookmarkEnd w:id="2464"/>
    </w:p>
    <w:p w14:paraId="7C5A1C48" w14:textId="02D99806" w:rsidR="008A2D69" w:rsidRPr="0009046D" w:rsidRDefault="00C92825" w:rsidP="008A2D69">
      <w:pPr>
        <w:pStyle w:val="Heading7"/>
        <w:numPr>
          <w:ilvl w:val="0"/>
          <w:numId w:val="0"/>
        </w:numPr>
        <w:rPr>
          <w:noProof w:val="0"/>
        </w:rPr>
      </w:pPr>
      <w:bookmarkStart w:id="2465" w:name="_Toc482625071"/>
      <w:r w:rsidRPr="0009046D">
        <w:rPr>
          <w:noProof w:val="0"/>
        </w:rPr>
        <w:t>3.</w:t>
      </w:r>
      <w:r w:rsidR="008F3E89" w:rsidRPr="0009046D">
        <w:rPr>
          <w:noProof w:val="0"/>
        </w:rPr>
        <w:t>59</w:t>
      </w:r>
      <w:r w:rsidR="008A2D69" w:rsidRPr="0009046D">
        <w:rPr>
          <w:noProof w:val="0"/>
        </w:rPr>
        <w:t>.4.1.2.1.1 Submission Set</w:t>
      </w:r>
      <w:bookmarkEnd w:id="2465"/>
    </w:p>
    <w:p w14:paraId="27FC007A" w14:textId="2D57CED8" w:rsidR="008A2D69" w:rsidRPr="0009046D" w:rsidRDefault="008A2D69" w:rsidP="008A2D69">
      <w:pPr>
        <w:pStyle w:val="BodyText"/>
        <w:rPr>
          <w:lang w:eastAsia="en-US"/>
        </w:rPr>
      </w:pPr>
      <w:r w:rsidRPr="0009046D">
        <w:rPr>
          <w:lang w:eastAsia="en-US"/>
        </w:rPr>
        <w:t>The table contains all required (R) Submission Set attributes, as well as any “required if known” (R2) or optional (O) attributes, where 360X imposes a specific constraint or connection to the content of a Document Entry.</w:t>
      </w:r>
    </w:p>
    <w:p w14:paraId="1CA70685" w14:textId="1CB34728" w:rsidR="00855D9B" w:rsidRPr="0009046D" w:rsidRDefault="00855D9B" w:rsidP="008A2D69">
      <w:pPr>
        <w:pStyle w:val="BodyText"/>
        <w:rPr>
          <w:lang w:eastAsia="en-US"/>
        </w:rPr>
      </w:pPr>
      <w:r w:rsidRPr="0009046D">
        <w:rPr>
          <w:lang w:eastAsia="en-US"/>
        </w:rPr>
        <w:t xml:space="preserve">Note: The Submission Set metadata is identical to the metadata described in </w:t>
      </w:r>
      <w:ins w:id="2466" w:author="Mary Jungers" w:date="2017-08-15T13:05:00Z">
        <w:r w:rsidR="00060985">
          <w:rPr>
            <w:lang w:eastAsia="en-US"/>
          </w:rPr>
          <w:t>S</w:t>
        </w:r>
      </w:ins>
      <w:del w:id="2467" w:author="Mary Jungers" w:date="2017-08-15T13:05:00Z">
        <w:r w:rsidRPr="0009046D" w:rsidDel="00060985">
          <w:rPr>
            <w:lang w:eastAsia="en-US"/>
          </w:rPr>
          <w:delText>s</w:delText>
        </w:r>
      </w:del>
      <w:r w:rsidRPr="0009046D">
        <w:rPr>
          <w:lang w:eastAsia="en-US"/>
        </w:rPr>
        <w:t>ection 3.</w:t>
      </w:r>
      <w:r w:rsidR="008F3E89" w:rsidRPr="0009046D">
        <w:rPr>
          <w:lang w:eastAsia="en-US"/>
        </w:rPr>
        <w:t>55</w:t>
      </w:r>
      <w:r w:rsidRPr="0009046D">
        <w:rPr>
          <w:lang w:eastAsia="en-US"/>
        </w:rPr>
        <w:t xml:space="preserve">.4.2.2.1.1, </w:t>
      </w:r>
      <w:ins w:id="2468" w:author="Mary Jungers" w:date="2017-08-15T13:05:00Z">
        <w:r w:rsidR="00060985">
          <w:rPr>
            <w:lang w:eastAsia="en-US"/>
          </w:rPr>
          <w:t>T</w:t>
        </w:r>
      </w:ins>
      <w:del w:id="2469" w:author="Mary Jungers" w:date="2017-08-15T13:05:00Z">
        <w:r w:rsidRPr="0009046D" w:rsidDel="00060985">
          <w:rPr>
            <w:lang w:eastAsia="en-US"/>
          </w:rPr>
          <w:delText>t</w:delText>
        </w:r>
      </w:del>
      <w:r w:rsidRPr="0009046D">
        <w:rPr>
          <w:lang w:eastAsia="en-US"/>
        </w:rPr>
        <w:t>able 3.</w:t>
      </w:r>
      <w:r w:rsidR="008F3E89" w:rsidRPr="0009046D">
        <w:rPr>
          <w:lang w:eastAsia="en-US"/>
        </w:rPr>
        <w:t>55</w:t>
      </w:r>
      <w:r w:rsidRPr="0009046D">
        <w:rPr>
          <w:lang w:eastAsia="en-US"/>
        </w:rPr>
        <w:t>.4-6. It is provided here for completeness and to make the reading of the specification easier.</w:t>
      </w:r>
      <w:del w:id="2470" w:author="Mary Jungers" w:date="2017-08-15T12:24:00Z">
        <w:r w:rsidR="00C21BAD" w:rsidRPr="0009046D" w:rsidDel="005C49FF">
          <w:rPr>
            <w:lang w:eastAsia="en-US"/>
          </w:rPr>
          <w:br/>
        </w:r>
      </w:del>
    </w:p>
    <w:p w14:paraId="09AB07CA" w14:textId="7AC08C49" w:rsidR="008A2D69" w:rsidRPr="0009046D" w:rsidRDefault="00C21BAD" w:rsidP="00C21BAD">
      <w:pPr>
        <w:pStyle w:val="TableTitle"/>
      </w:pPr>
      <w:r w:rsidRPr="0009046D">
        <w:t>Table 3.</w:t>
      </w:r>
      <w:r w:rsidR="008F3E89" w:rsidRPr="0009046D">
        <w:t>59</w:t>
      </w:r>
      <w:r w:rsidRPr="0009046D">
        <w:t>.4-1: 360X Submission Set Attributes</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2"/>
        <w:gridCol w:w="2666"/>
        <w:gridCol w:w="1890"/>
        <w:gridCol w:w="2610"/>
      </w:tblGrid>
      <w:tr w:rsidR="008A2D69" w:rsidRPr="0009046D" w14:paraId="13DD5DFB" w14:textId="77777777" w:rsidTr="00AD7E03">
        <w:trPr>
          <w:cantSplit/>
          <w:tblHeader/>
        </w:trPr>
        <w:tc>
          <w:tcPr>
            <w:tcW w:w="2482" w:type="dxa"/>
            <w:shd w:val="clear" w:color="auto" w:fill="D9D9D9"/>
            <w:vAlign w:val="center"/>
          </w:tcPr>
          <w:p w14:paraId="01567E18" w14:textId="77777777" w:rsidR="008A2D69" w:rsidRPr="0009046D" w:rsidRDefault="008A2D69" w:rsidP="00AD7E03">
            <w:pPr>
              <w:pStyle w:val="TableEntryHeader"/>
              <w:rPr>
                <w:lang w:eastAsia="en-US"/>
              </w:rPr>
            </w:pPr>
            <w:r w:rsidRPr="0009046D">
              <w:rPr>
                <w:lang w:eastAsia="en-US"/>
              </w:rPr>
              <w:t>Attribute</w:t>
            </w:r>
          </w:p>
        </w:tc>
        <w:tc>
          <w:tcPr>
            <w:tcW w:w="2666" w:type="dxa"/>
            <w:shd w:val="clear" w:color="auto" w:fill="D9D9D9"/>
            <w:vAlign w:val="center"/>
          </w:tcPr>
          <w:p w14:paraId="6E300A8D" w14:textId="77777777" w:rsidR="008A2D69" w:rsidRPr="0009046D" w:rsidRDefault="008A2D69" w:rsidP="00AD7E03">
            <w:pPr>
              <w:pStyle w:val="TableEntryHeader"/>
              <w:rPr>
                <w:lang w:eastAsia="en-US"/>
              </w:rPr>
            </w:pPr>
            <w:r w:rsidRPr="0009046D">
              <w:rPr>
                <w:lang w:eastAsia="en-US"/>
              </w:rPr>
              <w:t>Purpose within 360X</w:t>
            </w:r>
          </w:p>
        </w:tc>
        <w:tc>
          <w:tcPr>
            <w:tcW w:w="1890" w:type="dxa"/>
            <w:shd w:val="clear" w:color="auto" w:fill="D9D9D9"/>
            <w:vAlign w:val="center"/>
          </w:tcPr>
          <w:p w14:paraId="4411A707" w14:textId="77777777" w:rsidR="008A2D69" w:rsidRPr="0009046D" w:rsidRDefault="008A2D69" w:rsidP="00AD7E03">
            <w:pPr>
              <w:pStyle w:val="TableEntryHeader"/>
              <w:rPr>
                <w:lang w:eastAsia="en-US"/>
              </w:rPr>
            </w:pPr>
            <w:r w:rsidRPr="0009046D">
              <w:rPr>
                <w:lang w:eastAsia="en-US"/>
              </w:rPr>
              <w:t>Requirement</w:t>
            </w:r>
            <w:r w:rsidRPr="0009046D">
              <w:rPr>
                <w:lang w:eastAsia="en-US"/>
              </w:rPr>
              <w:br/>
              <w:t>(Source of requirement)</w:t>
            </w:r>
          </w:p>
        </w:tc>
        <w:tc>
          <w:tcPr>
            <w:tcW w:w="2610" w:type="dxa"/>
            <w:shd w:val="clear" w:color="auto" w:fill="D9D9D9"/>
            <w:vAlign w:val="center"/>
          </w:tcPr>
          <w:p w14:paraId="74419AD2" w14:textId="77777777" w:rsidR="008A2D69" w:rsidRPr="0009046D" w:rsidRDefault="008A2D69" w:rsidP="00AD7E03">
            <w:pPr>
              <w:pStyle w:val="TableEntryHeader"/>
              <w:rPr>
                <w:lang w:eastAsia="en-US"/>
              </w:rPr>
            </w:pPr>
            <w:r w:rsidRPr="0009046D">
              <w:rPr>
                <w:lang w:eastAsia="en-US"/>
              </w:rPr>
              <w:t>Value and Source</w:t>
            </w:r>
          </w:p>
        </w:tc>
      </w:tr>
      <w:tr w:rsidR="008A2D69" w:rsidRPr="0009046D" w14:paraId="007A6E48" w14:textId="77777777" w:rsidTr="00AD7E03">
        <w:trPr>
          <w:cantSplit/>
        </w:trPr>
        <w:tc>
          <w:tcPr>
            <w:tcW w:w="2482" w:type="dxa"/>
            <w:shd w:val="clear" w:color="auto" w:fill="auto"/>
          </w:tcPr>
          <w:p w14:paraId="2E6B2B0B" w14:textId="77777777" w:rsidR="008A2D69" w:rsidRPr="0009046D" w:rsidRDefault="004955DC" w:rsidP="00AD7E03">
            <w:pPr>
              <w:pStyle w:val="TableEntry"/>
              <w:rPr>
                <w:lang w:eastAsia="en-US"/>
              </w:rPr>
            </w:pPr>
            <w:r w:rsidRPr="0009046D">
              <w:rPr>
                <w:lang w:eastAsia="en-US"/>
              </w:rPr>
              <w:t>a</w:t>
            </w:r>
            <w:r w:rsidR="008A2D69" w:rsidRPr="0009046D">
              <w:rPr>
                <w:lang w:eastAsia="en-US"/>
              </w:rPr>
              <w:t>uthor</w:t>
            </w:r>
          </w:p>
        </w:tc>
        <w:tc>
          <w:tcPr>
            <w:tcW w:w="2666" w:type="dxa"/>
            <w:shd w:val="clear" w:color="auto" w:fill="auto"/>
          </w:tcPr>
          <w:p w14:paraId="605F1C10" w14:textId="77777777" w:rsidR="008A2D69" w:rsidRPr="0009046D" w:rsidRDefault="008A2D69" w:rsidP="00AD7E03">
            <w:pPr>
              <w:pStyle w:val="TableEntry"/>
              <w:rPr>
                <w:lang w:eastAsia="en-US"/>
              </w:rPr>
            </w:pPr>
            <w:r w:rsidRPr="0009046D">
              <w:rPr>
                <w:lang w:eastAsia="en-US"/>
              </w:rPr>
              <w:t>The entity which created the submission set, including the Referral Recipient’s Direct address</w:t>
            </w:r>
          </w:p>
        </w:tc>
        <w:tc>
          <w:tcPr>
            <w:tcW w:w="1890" w:type="dxa"/>
            <w:shd w:val="clear" w:color="auto" w:fill="auto"/>
          </w:tcPr>
          <w:p w14:paraId="3BC46E33" w14:textId="77777777" w:rsidR="008A2D69" w:rsidRPr="0009046D" w:rsidRDefault="008A2D69" w:rsidP="00AD7E03">
            <w:pPr>
              <w:pStyle w:val="TableEntry"/>
              <w:rPr>
                <w:lang w:eastAsia="en-US"/>
              </w:rPr>
            </w:pPr>
            <w:r w:rsidRPr="0009046D">
              <w:rPr>
                <w:lang w:eastAsia="en-US"/>
              </w:rPr>
              <w:t>R</w:t>
            </w:r>
            <w:r w:rsidRPr="0009046D">
              <w:br/>
              <w:t>(XDR and XDM for Direct Messaging)</w:t>
            </w:r>
          </w:p>
        </w:tc>
        <w:tc>
          <w:tcPr>
            <w:tcW w:w="2610" w:type="dxa"/>
            <w:shd w:val="clear" w:color="auto" w:fill="auto"/>
          </w:tcPr>
          <w:p w14:paraId="79C472F1" w14:textId="77777777" w:rsidR="008A2D69" w:rsidRPr="0009046D" w:rsidRDefault="008A2D69" w:rsidP="00AD7E03">
            <w:pPr>
              <w:pStyle w:val="TableEntry"/>
              <w:rPr>
                <w:lang w:eastAsia="en-US"/>
              </w:rPr>
            </w:pPr>
            <w:r w:rsidRPr="0009046D">
              <w:rPr>
                <w:lang w:eastAsia="en-US"/>
              </w:rPr>
              <w:t>The Direct address of the Referral Recipient is placed in the authorTelecommunication slot of the author classification.</w:t>
            </w:r>
          </w:p>
        </w:tc>
      </w:tr>
      <w:tr w:rsidR="008A2D69" w:rsidRPr="0009046D" w14:paraId="45D70D06" w14:textId="77777777" w:rsidTr="00AD7E03">
        <w:trPr>
          <w:cantSplit/>
        </w:trPr>
        <w:tc>
          <w:tcPr>
            <w:tcW w:w="2482" w:type="dxa"/>
            <w:shd w:val="clear" w:color="auto" w:fill="auto"/>
          </w:tcPr>
          <w:p w14:paraId="73E574D4" w14:textId="77777777" w:rsidR="008A2D69" w:rsidRPr="0009046D" w:rsidRDefault="008A2D69" w:rsidP="00AD7E03">
            <w:pPr>
              <w:pStyle w:val="TableEntry"/>
              <w:rPr>
                <w:lang w:eastAsia="en-US"/>
              </w:rPr>
            </w:pPr>
            <w:r w:rsidRPr="0009046D">
              <w:rPr>
                <w:lang w:eastAsia="en-US"/>
              </w:rPr>
              <w:t>contentTypeCode</w:t>
            </w:r>
          </w:p>
        </w:tc>
        <w:tc>
          <w:tcPr>
            <w:tcW w:w="2666" w:type="dxa"/>
            <w:shd w:val="clear" w:color="auto" w:fill="auto"/>
          </w:tcPr>
          <w:p w14:paraId="44BFDD75" w14:textId="77777777" w:rsidR="008A2D69" w:rsidRPr="0009046D" w:rsidRDefault="008A2D69" w:rsidP="00AD7E03">
            <w:pPr>
              <w:pStyle w:val="TableEntry"/>
              <w:rPr>
                <w:lang w:eastAsia="en-US"/>
              </w:rPr>
            </w:pPr>
            <w:r w:rsidRPr="0009046D">
              <w:rPr>
                <w:lang w:eastAsia="en-US"/>
              </w:rPr>
              <w:t xml:space="preserve">Defines the submission set as part of a referral. </w:t>
            </w:r>
          </w:p>
        </w:tc>
        <w:tc>
          <w:tcPr>
            <w:tcW w:w="1890" w:type="dxa"/>
            <w:shd w:val="clear" w:color="auto" w:fill="auto"/>
          </w:tcPr>
          <w:p w14:paraId="0F9F9ADD" w14:textId="77777777" w:rsidR="008A2D69" w:rsidRPr="0009046D" w:rsidRDefault="008A2D69"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7904BD17" w14:textId="77777777" w:rsidR="008A2D69" w:rsidRPr="0009046D" w:rsidRDefault="008A2D69" w:rsidP="00AD7E03">
            <w:pPr>
              <w:pStyle w:val="TableEntry"/>
              <w:rPr>
                <w:lang w:eastAsia="en-US"/>
              </w:rPr>
            </w:pPr>
            <w:r w:rsidRPr="0009046D">
              <w:rPr>
                <w:lang w:eastAsia="en-US"/>
              </w:rPr>
              <w:t>LOINC Code 57133-1 is used to indicate that this Submission Set is part of a referral</w:t>
            </w:r>
          </w:p>
        </w:tc>
      </w:tr>
      <w:tr w:rsidR="008A2D69" w:rsidRPr="0009046D" w14:paraId="31119FE9" w14:textId="77777777" w:rsidTr="00AD7E03">
        <w:trPr>
          <w:cantSplit/>
        </w:trPr>
        <w:tc>
          <w:tcPr>
            <w:tcW w:w="2482" w:type="dxa"/>
            <w:shd w:val="clear" w:color="auto" w:fill="auto"/>
          </w:tcPr>
          <w:p w14:paraId="661B67C9" w14:textId="77777777" w:rsidR="008A2D69" w:rsidRPr="0009046D" w:rsidRDefault="008A2D69" w:rsidP="00AD7E03">
            <w:pPr>
              <w:pStyle w:val="TableEntry"/>
              <w:rPr>
                <w:lang w:eastAsia="en-US"/>
              </w:rPr>
            </w:pPr>
            <w:r w:rsidRPr="0009046D">
              <w:rPr>
                <w:lang w:eastAsia="en-US"/>
              </w:rPr>
              <w:t>entryUUID</w:t>
            </w:r>
          </w:p>
        </w:tc>
        <w:tc>
          <w:tcPr>
            <w:tcW w:w="2666" w:type="dxa"/>
            <w:shd w:val="clear" w:color="auto" w:fill="auto"/>
          </w:tcPr>
          <w:p w14:paraId="4469643C" w14:textId="77777777" w:rsidR="008A2D69" w:rsidRPr="0009046D" w:rsidRDefault="008A2D69" w:rsidP="00AD7E03">
            <w:pPr>
              <w:pStyle w:val="TableEntry"/>
              <w:rPr>
                <w:lang w:eastAsia="en-US"/>
              </w:rPr>
            </w:pPr>
            <w:r w:rsidRPr="0009046D">
              <w:rPr>
                <w:lang w:eastAsia="en-US"/>
              </w:rPr>
              <w:t>The identifier used for referencing the Submission Set object within the metadata</w:t>
            </w:r>
          </w:p>
        </w:tc>
        <w:tc>
          <w:tcPr>
            <w:tcW w:w="1890" w:type="dxa"/>
            <w:shd w:val="clear" w:color="auto" w:fill="auto"/>
          </w:tcPr>
          <w:p w14:paraId="1A371FF3" w14:textId="77777777" w:rsidR="008A2D69" w:rsidRPr="0009046D" w:rsidRDefault="008A2D69" w:rsidP="00AD7E03">
            <w:pPr>
              <w:pStyle w:val="TableEntry"/>
              <w:rPr>
                <w:lang w:eastAsia="en-US"/>
              </w:rPr>
            </w:pPr>
            <w:r w:rsidRPr="0009046D">
              <w:rPr>
                <w:lang w:eastAsia="en-US"/>
              </w:rPr>
              <w:t>R</w:t>
            </w:r>
            <w:r w:rsidRPr="0009046D">
              <w:rPr>
                <w:lang w:eastAsia="en-US"/>
              </w:rPr>
              <w:br/>
              <w:t>(IHE)</w:t>
            </w:r>
          </w:p>
        </w:tc>
        <w:tc>
          <w:tcPr>
            <w:tcW w:w="2610" w:type="dxa"/>
            <w:shd w:val="clear" w:color="auto" w:fill="auto"/>
          </w:tcPr>
          <w:p w14:paraId="4FD17210" w14:textId="77777777" w:rsidR="008A2D69" w:rsidRPr="0009046D" w:rsidRDefault="008A2D69" w:rsidP="00AD7E03">
            <w:pPr>
              <w:pStyle w:val="TableEntry"/>
              <w:rPr>
                <w:lang w:eastAsia="en-US"/>
              </w:rPr>
            </w:pPr>
            <w:r w:rsidRPr="0009046D">
              <w:rPr>
                <w:lang w:eastAsia="en-US"/>
              </w:rPr>
              <w:t>Assigned by the Referral Recipient when the Submission Set was created</w:t>
            </w:r>
            <w:r w:rsidRPr="0009046D">
              <w:rPr>
                <w:lang w:eastAsia="en-US"/>
              </w:rPr>
              <w:br/>
            </w:r>
          </w:p>
        </w:tc>
      </w:tr>
      <w:tr w:rsidR="008A2D69" w:rsidRPr="0009046D" w14:paraId="35E0AEC6" w14:textId="77777777" w:rsidTr="00AD7E03">
        <w:trPr>
          <w:cantSplit/>
        </w:trPr>
        <w:tc>
          <w:tcPr>
            <w:tcW w:w="2482" w:type="dxa"/>
            <w:shd w:val="clear" w:color="auto" w:fill="auto"/>
          </w:tcPr>
          <w:p w14:paraId="0C308E28" w14:textId="77777777" w:rsidR="008A2D69" w:rsidRPr="0009046D" w:rsidRDefault="008A2D69" w:rsidP="00AD7E03">
            <w:pPr>
              <w:pStyle w:val="TableEntry"/>
              <w:rPr>
                <w:lang w:eastAsia="en-US"/>
              </w:rPr>
            </w:pPr>
            <w:r w:rsidRPr="0009046D">
              <w:rPr>
                <w:lang w:eastAsia="en-US"/>
              </w:rPr>
              <w:t>intendedRecipient</w:t>
            </w:r>
          </w:p>
        </w:tc>
        <w:tc>
          <w:tcPr>
            <w:tcW w:w="2666" w:type="dxa"/>
            <w:shd w:val="clear" w:color="auto" w:fill="auto"/>
          </w:tcPr>
          <w:p w14:paraId="3DCA4636" w14:textId="77777777" w:rsidR="008A2D69" w:rsidRPr="0009046D" w:rsidRDefault="008A2D69" w:rsidP="00AD7E03">
            <w:pPr>
              <w:pStyle w:val="TableEntry"/>
              <w:rPr>
                <w:lang w:eastAsia="en-US"/>
              </w:rPr>
            </w:pPr>
            <w:r w:rsidRPr="0009046D">
              <w:rPr>
                <w:lang w:eastAsia="en-US"/>
              </w:rPr>
              <w:t>The entity for which the Submission set is intended</w:t>
            </w:r>
          </w:p>
        </w:tc>
        <w:tc>
          <w:tcPr>
            <w:tcW w:w="1890" w:type="dxa"/>
            <w:shd w:val="clear" w:color="auto" w:fill="auto"/>
          </w:tcPr>
          <w:p w14:paraId="13F44981" w14:textId="77777777" w:rsidR="008A2D69" w:rsidRPr="0009046D" w:rsidRDefault="008A2D69" w:rsidP="00AD7E03">
            <w:pPr>
              <w:pStyle w:val="TableEntry"/>
              <w:rPr>
                <w:lang w:eastAsia="en-US"/>
              </w:rPr>
            </w:pPr>
            <w:r w:rsidRPr="0009046D">
              <w:rPr>
                <w:lang w:eastAsia="en-US"/>
              </w:rPr>
              <w:t>R</w:t>
            </w:r>
            <w:r w:rsidRPr="0009046D">
              <w:rPr>
                <w:lang w:eastAsia="en-US"/>
              </w:rPr>
              <w:br/>
              <w:t>(XDR and XDM for Direct Messaging)</w:t>
            </w:r>
          </w:p>
        </w:tc>
        <w:tc>
          <w:tcPr>
            <w:tcW w:w="2610" w:type="dxa"/>
            <w:shd w:val="clear" w:color="auto" w:fill="auto"/>
          </w:tcPr>
          <w:p w14:paraId="1DB4A312" w14:textId="77777777" w:rsidR="008A2D69" w:rsidRPr="0009046D" w:rsidRDefault="008A2D69" w:rsidP="00AD7E03">
            <w:pPr>
              <w:pStyle w:val="TableEntry"/>
              <w:rPr>
                <w:lang w:eastAsia="en-US"/>
              </w:rPr>
            </w:pPr>
            <w:r w:rsidRPr="0009046D">
              <w:rPr>
                <w:lang w:eastAsia="en-US"/>
              </w:rPr>
              <w:t>The Direct address of the Referral Initiator.</w:t>
            </w:r>
          </w:p>
        </w:tc>
      </w:tr>
      <w:tr w:rsidR="008A2D69" w:rsidRPr="0009046D" w14:paraId="75003288" w14:textId="77777777" w:rsidTr="00AD7E03">
        <w:trPr>
          <w:cantSplit/>
        </w:trPr>
        <w:tc>
          <w:tcPr>
            <w:tcW w:w="2482" w:type="dxa"/>
            <w:shd w:val="clear" w:color="auto" w:fill="auto"/>
          </w:tcPr>
          <w:p w14:paraId="079DB57A" w14:textId="77777777" w:rsidR="008A2D69" w:rsidRPr="0009046D" w:rsidRDefault="008A2D69" w:rsidP="00AD7E03">
            <w:pPr>
              <w:pStyle w:val="TableEntry"/>
              <w:rPr>
                <w:lang w:eastAsia="en-US"/>
              </w:rPr>
            </w:pPr>
            <w:r w:rsidRPr="0009046D">
              <w:rPr>
                <w:lang w:eastAsia="en-US"/>
              </w:rPr>
              <w:lastRenderedPageBreak/>
              <w:t>patientId</w:t>
            </w:r>
          </w:p>
        </w:tc>
        <w:tc>
          <w:tcPr>
            <w:tcW w:w="2666" w:type="dxa"/>
            <w:shd w:val="clear" w:color="auto" w:fill="auto"/>
          </w:tcPr>
          <w:p w14:paraId="4847D11A" w14:textId="77777777" w:rsidR="008A2D69" w:rsidRPr="0009046D" w:rsidRDefault="008A2D69" w:rsidP="00AD7E03">
            <w:pPr>
              <w:pStyle w:val="TableEntry"/>
              <w:rPr>
                <w:lang w:eastAsia="en-US"/>
              </w:rPr>
            </w:pPr>
            <w:r w:rsidRPr="0009046D">
              <w:rPr>
                <w:lang w:eastAsia="en-US"/>
              </w:rPr>
              <w:t>The patient ID known to the Referral Initiator. This is either the value of the patientId attribute from the Referral Request, or the value of the sourcePatientId attribute.</w:t>
            </w:r>
            <w:r w:rsidRPr="0009046D">
              <w:rPr>
                <w:lang w:eastAsia="en-US"/>
              </w:rPr>
              <w:br/>
              <w:t>This value must be the same for the Submission Set, and the Document Entries within it.</w:t>
            </w:r>
          </w:p>
        </w:tc>
        <w:tc>
          <w:tcPr>
            <w:tcW w:w="1890" w:type="dxa"/>
            <w:shd w:val="clear" w:color="auto" w:fill="auto"/>
          </w:tcPr>
          <w:p w14:paraId="062DACBD" w14:textId="77777777" w:rsidR="008A2D69" w:rsidRPr="0009046D" w:rsidRDefault="008A2D69"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21487D6B" w14:textId="04109E69" w:rsidR="008A2D69" w:rsidRPr="0009046D" w:rsidRDefault="00E8275F" w:rsidP="00261124">
            <w:pPr>
              <w:pStyle w:val="TableEntry"/>
              <w:rPr>
                <w:lang w:eastAsia="en-US"/>
              </w:rPr>
            </w:pPr>
            <w:r w:rsidRPr="0009046D">
              <w:rPr>
                <w:lang w:eastAsia="en-US"/>
              </w:rPr>
              <w:t>See PCC</w:t>
            </w:r>
            <w:r w:rsidR="00261124" w:rsidRPr="0009046D">
              <w:rPr>
                <w:lang w:eastAsia="en-US"/>
              </w:rPr>
              <w:t xml:space="preserve"> TF-1: X.1.3.</w:t>
            </w:r>
            <w:r w:rsidR="008A2D69" w:rsidRPr="0009046D">
              <w:rPr>
                <w:lang w:eastAsia="en-US"/>
              </w:rPr>
              <w:t>1 for description on how patient identity is conveyed between the Referral Initiator and the Referral Recipient</w:t>
            </w:r>
          </w:p>
        </w:tc>
      </w:tr>
      <w:tr w:rsidR="008A2D69" w:rsidRPr="0009046D" w14:paraId="1250846B" w14:textId="77777777" w:rsidTr="00AD7E03">
        <w:trPr>
          <w:cantSplit/>
        </w:trPr>
        <w:tc>
          <w:tcPr>
            <w:tcW w:w="2482" w:type="dxa"/>
            <w:shd w:val="clear" w:color="auto" w:fill="auto"/>
          </w:tcPr>
          <w:p w14:paraId="239F823F" w14:textId="77777777" w:rsidR="008A2D69" w:rsidRPr="0009046D" w:rsidRDefault="008A2D69" w:rsidP="00AD7E03">
            <w:pPr>
              <w:pStyle w:val="TableEntry"/>
              <w:rPr>
                <w:lang w:eastAsia="en-US"/>
              </w:rPr>
            </w:pPr>
            <w:r w:rsidRPr="0009046D">
              <w:rPr>
                <w:lang w:eastAsia="en-US"/>
              </w:rPr>
              <w:t>sourceId</w:t>
            </w:r>
          </w:p>
        </w:tc>
        <w:tc>
          <w:tcPr>
            <w:tcW w:w="2666" w:type="dxa"/>
            <w:shd w:val="clear" w:color="auto" w:fill="auto"/>
          </w:tcPr>
          <w:p w14:paraId="395461A9" w14:textId="77777777" w:rsidR="008A2D69" w:rsidRPr="0009046D" w:rsidRDefault="008A2D69" w:rsidP="00AD7E03">
            <w:pPr>
              <w:pStyle w:val="TableEntry"/>
              <w:rPr>
                <w:lang w:eastAsia="en-US"/>
              </w:rPr>
            </w:pPr>
            <w:r w:rsidRPr="0009046D">
              <w:rPr>
                <w:lang w:eastAsia="en-US"/>
              </w:rPr>
              <w:t>Globally unique identifier representing the entity which created the submission set. Usually an organizational identifier.</w:t>
            </w:r>
          </w:p>
        </w:tc>
        <w:tc>
          <w:tcPr>
            <w:tcW w:w="1890" w:type="dxa"/>
            <w:shd w:val="clear" w:color="auto" w:fill="auto"/>
          </w:tcPr>
          <w:p w14:paraId="753361C4" w14:textId="77777777" w:rsidR="008A2D69" w:rsidRPr="0009046D" w:rsidRDefault="008A2D69" w:rsidP="00AD7E03">
            <w:pPr>
              <w:pStyle w:val="TableEntry"/>
              <w:rPr>
                <w:lang w:eastAsia="en-US"/>
              </w:rPr>
            </w:pPr>
            <w:r w:rsidRPr="0009046D">
              <w:rPr>
                <w:lang w:eastAsia="en-US"/>
              </w:rPr>
              <w:t>R</w:t>
            </w:r>
            <w:r w:rsidRPr="0009046D">
              <w:rPr>
                <w:lang w:eastAsia="en-US"/>
              </w:rPr>
              <w:br/>
              <w:t>(IHE)</w:t>
            </w:r>
          </w:p>
        </w:tc>
        <w:tc>
          <w:tcPr>
            <w:tcW w:w="2610" w:type="dxa"/>
            <w:shd w:val="clear" w:color="auto" w:fill="auto"/>
          </w:tcPr>
          <w:p w14:paraId="4F3A8015" w14:textId="77777777" w:rsidR="008A2D69" w:rsidRPr="0009046D" w:rsidRDefault="008A2D69" w:rsidP="00AD7E03">
            <w:pPr>
              <w:pStyle w:val="TableEntry"/>
              <w:rPr>
                <w:lang w:eastAsia="en-US"/>
              </w:rPr>
            </w:pPr>
            <w:r w:rsidRPr="0009046D">
              <w:rPr>
                <w:lang w:eastAsia="en-US"/>
              </w:rPr>
              <w:t>An OID.</w:t>
            </w:r>
          </w:p>
        </w:tc>
      </w:tr>
      <w:tr w:rsidR="008A2D69" w:rsidRPr="0009046D" w14:paraId="356B56ED" w14:textId="77777777" w:rsidTr="00AD7E03">
        <w:trPr>
          <w:cantSplit/>
        </w:trPr>
        <w:tc>
          <w:tcPr>
            <w:tcW w:w="2482" w:type="dxa"/>
            <w:shd w:val="clear" w:color="auto" w:fill="auto"/>
          </w:tcPr>
          <w:p w14:paraId="35F4A7BB" w14:textId="77777777" w:rsidR="008A2D69" w:rsidRPr="0009046D" w:rsidRDefault="008A2D69" w:rsidP="00AD7E03">
            <w:pPr>
              <w:pStyle w:val="TableEntry"/>
              <w:rPr>
                <w:lang w:eastAsia="en-US"/>
              </w:rPr>
            </w:pPr>
            <w:r w:rsidRPr="0009046D">
              <w:rPr>
                <w:lang w:eastAsia="en-US"/>
              </w:rPr>
              <w:t>submissionTime</w:t>
            </w:r>
          </w:p>
        </w:tc>
        <w:tc>
          <w:tcPr>
            <w:tcW w:w="2666" w:type="dxa"/>
            <w:shd w:val="clear" w:color="auto" w:fill="auto"/>
          </w:tcPr>
          <w:p w14:paraId="05D386E1" w14:textId="77777777" w:rsidR="008A2D69" w:rsidRPr="0009046D" w:rsidRDefault="008A2D69" w:rsidP="00AD7E03">
            <w:pPr>
              <w:pStyle w:val="TableEntry"/>
              <w:rPr>
                <w:lang w:eastAsia="en-US"/>
              </w:rPr>
            </w:pPr>
            <w:r w:rsidRPr="0009046D">
              <w:rPr>
                <w:lang w:eastAsia="en-US"/>
              </w:rPr>
              <w:t>Represents the point in time at the creating entity when the SubmissionSet was created.</w:t>
            </w:r>
          </w:p>
        </w:tc>
        <w:tc>
          <w:tcPr>
            <w:tcW w:w="1890" w:type="dxa"/>
            <w:shd w:val="clear" w:color="auto" w:fill="auto"/>
          </w:tcPr>
          <w:p w14:paraId="1EEA2654" w14:textId="77777777" w:rsidR="008A2D69" w:rsidRPr="0009046D" w:rsidRDefault="008A2D69" w:rsidP="00AD7E03">
            <w:pPr>
              <w:pStyle w:val="TableEntry"/>
              <w:rPr>
                <w:lang w:eastAsia="en-US"/>
              </w:rPr>
            </w:pPr>
            <w:r w:rsidRPr="0009046D">
              <w:rPr>
                <w:lang w:eastAsia="en-US"/>
              </w:rPr>
              <w:t>R</w:t>
            </w:r>
            <w:r w:rsidRPr="0009046D">
              <w:rPr>
                <w:lang w:eastAsia="en-US"/>
              </w:rPr>
              <w:br/>
              <w:t>(IHE)</w:t>
            </w:r>
          </w:p>
        </w:tc>
        <w:tc>
          <w:tcPr>
            <w:tcW w:w="2610" w:type="dxa"/>
            <w:shd w:val="clear" w:color="auto" w:fill="auto"/>
          </w:tcPr>
          <w:p w14:paraId="17CD2E06" w14:textId="77777777" w:rsidR="008A2D69" w:rsidRPr="0009046D" w:rsidRDefault="008A2D69" w:rsidP="00AD7E03">
            <w:pPr>
              <w:pStyle w:val="TableEntry"/>
              <w:rPr>
                <w:lang w:eastAsia="en-US"/>
              </w:rPr>
            </w:pPr>
            <w:r w:rsidRPr="0009046D">
              <w:rPr>
                <w:lang w:eastAsia="en-US"/>
              </w:rPr>
              <w:t>Timestamp in UTC</w:t>
            </w:r>
          </w:p>
        </w:tc>
      </w:tr>
      <w:tr w:rsidR="008A2D69" w:rsidRPr="0009046D" w14:paraId="37B32130" w14:textId="77777777" w:rsidTr="00AD7E03">
        <w:trPr>
          <w:cantSplit/>
        </w:trPr>
        <w:tc>
          <w:tcPr>
            <w:tcW w:w="2482" w:type="dxa"/>
            <w:shd w:val="clear" w:color="auto" w:fill="auto"/>
          </w:tcPr>
          <w:p w14:paraId="71F28528" w14:textId="77777777" w:rsidR="008A2D69" w:rsidRPr="0009046D" w:rsidRDefault="008A2D69" w:rsidP="00AD7E03">
            <w:pPr>
              <w:pStyle w:val="TableEntry"/>
              <w:rPr>
                <w:lang w:eastAsia="en-US"/>
              </w:rPr>
            </w:pPr>
            <w:r w:rsidRPr="0009046D">
              <w:rPr>
                <w:lang w:eastAsia="en-US"/>
              </w:rPr>
              <w:t>uniqueId</w:t>
            </w:r>
          </w:p>
        </w:tc>
        <w:tc>
          <w:tcPr>
            <w:tcW w:w="2666" w:type="dxa"/>
            <w:shd w:val="clear" w:color="auto" w:fill="auto"/>
          </w:tcPr>
          <w:p w14:paraId="7FEB3F2C" w14:textId="44C0F165" w:rsidR="008A2D69" w:rsidRPr="0009046D" w:rsidRDefault="008A2D69" w:rsidP="00A56891">
            <w:pPr>
              <w:pStyle w:val="TableEntry"/>
              <w:rPr>
                <w:lang w:eastAsia="en-US"/>
              </w:rPr>
            </w:pPr>
            <w:r w:rsidRPr="0009046D">
              <w:rPr>
                <w:lang w:eastAsia="en-US"/>
              </w:rPr>
              <w:t xml:space="preserve">Globally unique identifier assigned to the </w:t>
            </w:r>
            <w:r w:rsidR="00A56891" w:rsidRPr="0009046D">
              <w:rPr>
                <w:lang w:eastAsia="en-US"/>
              </w:rPr>
              <w:t>submission set</w:t>
            </w:r>
            <w:r w:rsidRPr="0009046D">
              <w:rPr>
                <w:lang w:eastAsia="en-US"/>
              </w:rPr>
              <w:t xml:space="preserve"> by its creator.</w:t>
            </w:r>
          </w:p>
        </w:tc>
        <w:tc>
          <w:tcPr>
            <w:tcW w:w="1890" w:type="dxa"/>
            <w:shd w:val="clear" w:color="auto" w:fill="auto"/>
          </w:tcPr>
          <w:p w14:paraId="7EE36DB2" w14:textId="77777777" w:rsidR="008A2D69" w:rsidRPr="0009046D" w:rsidRDefault="008A2D69" w:rsidP="00AD7E03">
            <w:pPr>
              <w:pStyle w:val="TableEntry"/>
              <w:rPr>
                <w:lang w:eastAsia="en-US"/>
              </w:rPr>
            </w:pPr>
            <w:r w:rsidRPr="0009046D">
              <w:rPr>
                <w:lang w:eastAsia="en-US"/>
              </w:rPr>
              <w:t>R</w:t>
            </w:r>
          </w:p>
        </w:tc>
        <w:tc>
          <w:tcPr>
            <w:tcW w:w="2610" w:type="dxa"/>
            <w:shd w:val="clear" w:color="auto" w:fill="auto"/>
          </w:tcPr>
          <w:p w14:paraId="75F44976" w14:textId="77777777" w:rsidR="008A2D69" w:rsidRPr="0009046D" w:rsidRDefault="008A2D69" w:rsidP="00AD7E03">
            <w:pPr>
              <w:pStyle w:val="TableEntry"/>
              <w:rPr>
                <w:lang w:eastAsia="en-US"/>
              </w:rPr>
            </w:pPr>
            <w:r w:rsidRPr="0009046D">
              <w:rPr>
                <w:lang w:eastAsia="en-US"/>
              </w:rPr>
              <w:t>An OID.</w:t>
            </w:r>
          </w:p>
        </w:tc>
      </w:tr>
      <w:tr w:rsidR="008A2D69" w:rsidRPr="0009046D" w14:paraId="1D403066" w14:textId="77777777" w:rsidTr="00AD7E03">
        <w:trPr>
          <w:cantSplit/>
        </w:trPr>
        <w:tc>
          <w:tcPr>
            <w:tcW w:w="2482" w:type="dxa"/>
            <w:shd w:val="clear" w:color="auto" w:fill="auto"/>
          </w:tcPr>
          <w:p w14:paraId="6E0D08E0" w14:textId="77777777" w:rsidR="008A2D69" w:rsidRPr="0009046D" w:rsidRDefault="008A2D69" w:rsidP="00AD7E03">
            <w:pPr>
              <w:pStyle w:val="TableEntry"/>
              <w:rPr>
                <w:lang w:eastAsia="en-US"/>
              </w:rPr>
            </w:pPr>
            <w:r w:rsidRPr="0009046D">
              <w:rPr>
                <w:lang w:eastAsia="en-US"/>
              </w:rPr>
              <w:t>referenceIdList</w:t>
            </w:r>
          </w:p>
        </w:tc>
        <w:tc>
          <w:tcPr>
            <w:tcW w:w="2666" w:type="dxa"/>
            <w:shd w:val="clear" w:color="auto" w:fill="auto"/>
          </w:tcPr>
          <w:p w14:paraId="051A5C6F" w14:textId="395831A5" w:rsidR="008A2D69" w:rsidRPr="0009046D" w:rsidRDefault="008A2D69" w:rsidP="00AD7E03">
            <w:pPr>
              <w:pStyle w:val="TableEntry"/>
              <w:rPr>
                <w:lang w:eastAsia="en-US"/>
              </w:rPr>
            </w:pPr>
            <w:r w:rsidRPr="0009046D">
              <w:rPr>
                <w:lang w:eastAsia="en-US"/>
              </w:rPr>
              <w:t xml:space="preserve">The referenceIdList contains the </w:t>
            </w:r>
            <w:r w:rsidR="00E8275F" w:rsidRPr="0009046D">
              <w:rPr>
                <w:lang w:eastAsia="en-US"/>
              </w:rPr>
              <w:t>referral ID, as described in PCC</w:t>
            </w:r>
            <w:r w:rsidR="00261124" w:rsidRPr="0009046D">
              <w:rPr>
                <w:lang w:eastAsia="en-US"/>
              </w:rPr>
              <w:t xml:space="preserve"> TF-1: X.1.3</w:t>
            </w:r>
            <w:r w:rsidRPr="0009046D">
              <w:rPr>
                <w:lang w:eastAsia="en-US"/>
              </w:rPr>
              <w:t>.1</w:t>
            </w:r>
          </w:p>
        </w:tc>
        <w:tc>
          <w:tcPr>
            <w:tcW w:w="1890" w:type="dxa"/>
            <w:shd w:val="clear" w:color="auto" w:fill="auto"/>
          </w:tcPr>
          <w:p w14:paraId="5F58C6E5" w14:textId="77777777" w:rsidR="008A2D69" w:rsidRPr="0009046D" w:rsidRDefault="008A2D69"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6BD31E59" w14:textId="77777777" w:rsidR="008A2D69" w:rsidRPr="0009046D" w:rsidRDefault="008A2D69" w:rsidP="00AD7E03">
            <w:pPr>
              <w:pStyle w:val="TableEntry"/>
              <w:rPr>
                <w:lang w:eastAsia="en-US"/>
              </w:rPr>
            </w:pPr>
            <w:r w:rsidRPr="0009046D">
              <w:rPr>
                <w:lang w:eastAsia="en-US"/>
              </w:rPr>
              <w:t>This attribute is currently only defined by IHE for the Document Entry metadata. Since it is a Slot, however, it is not prohibited from being added to the Submission Set metadata.</w:t>
            </w:r>
          </w:p>
        </w:tc>
      </w:tr>
    </w:tbl>
    <w:p w14:paraId="428D7A78" w14:textId="77777777" w:rsidR="008A2D69" w:rsidRPr="0009046D" w:rsidRDefault="008A2D69" w:rsidP="008A2D69">
      <w:pPr>
        <w:pStyle w:val="BodyText"/>
        <w:rPr>
          <w:lang w:eastAsia="en-US"/>
        </w:rPr>
      </w:pPr>
    </w:p>
    <w:p w14:paraId="48A01706" w14:textId="7699732A" w:rsidR="008A2D69" w:rsidRPr="0009046D" w:rsidRDefault="00C92825" w:rsidP="00AD7E03">
      <w:pPr>
        <w:pStyle w:val="Heading7"/>
        <w:rPr>
          <w:noProof w:val="0"/>
        </w:rPr>
      </w:pPr>
      <w:bookmarkStart w:id="2471" w:name="_Toc482625072"/>
      <w:r w:rsidRPr="0009046D">
        <w:rPr>
          <w:noProof w:val="0"/>
        </w:rPr>
        <w:t>3.</w:t>
      </w:r>
      <w:r w:rsidR="008F3E89" w:rsidRPr="0009046D">
        <w:rPr>
          <w:noProof w:val="0"/>
        </w:rPr>
        <w:t>59</w:t>
      </w:r>
      <w:r w:rsidR="008A2D69" w:rsidRPr="0009046D">
        <w:rPr>
          <w:noProof w:val="0"/>
        </w:rPr>
        <w:t>.4.1.2.1.2 Document Entry for Referral Status Update</w:t>
      </w:r>
      <w:bookmarkEnd w:id="2471"/>
    </w:p>
    <w:p w14:paraId="40A01B52" w14:textId="5BCF6FB0" w:rsidR="008A2D69" w:rsidRPr="0009046D" w:rsidRDefault="008A2D69" w:rsidP="008A2D69">
      <w:pPr>
        <w:pStyle w:val="BodyText"/>
        <w:rPr>
          <w:lang w:eastAsia="en-US"/>
        </w:rPr>
      </w:pPr>
      <w:r w:rsidRPr="0009046D">
        <w:rPr>
          <w:lang w:eastAsia="en-US"/>
        </w:rPr>
        <w:t>The table contains all required (R) Document Entry attributes, as well as any “required if known” (R2) or optional (O) attributes, where 360X imposes a specific constraint or connection to the content of the Document Entry.</w:t>
      </w:r>
    </w:p>
    <w:p w14:paraId="3FFCA14F" w14:textId="028B4C6C" w:rsidR="00D153AE" w:rsidRPr="0009046D" w:rsidRDefault="00D153AE" w:rsidP="008A2D69">
      <w:pPr>
        <w:pStyle w:val="BodyText"/>
        <w:rPr>
          <w:lang w:eastAsia="en-US"/>
        </w:rPr>
      </w:pPr>
      <w:r w:rsidRPr="0009046D">
        <w:rPr>
          <w:lang w:eastAsia="en-US"/>
        </w:rPr>
        <w:t xml:space="preserve">Note: The Document Entry metadata is identical to the metadata described in </w:t>
      </w:r>
      <w:ins w:id="2472" w:author="Mary Jungers" w:date="2017-08-15T13:05:00Z">
        <w:r w:rsidR="00060985">
          <w:rPr>
            <w:lang w:eastAsia="en-US"/>
          </w:rPr>
          <w:t>S</w:t>
        </w:r>
      </w:ins>
      <w:del w:id="2473" w:author="Mary Jungers" w:date="2017-08-15T13:05:00Z">
        <w:r w:rsidRPr="0009046D" w:rsidDel="00060985">
          <w:rPr>
            <w:lang w:eastAsia="en-US"/>
          </w:rPr>
          <w:delText>s</w:delText>
        </w:r>
      </w:del>
      <w:r w:rsidRPr="0009046D">
        <w:rPr>
          <w:lang w:eastAsia="en-US"/>
        </w:rPr>
        <w:t>ection 3.</w:t>
      </w:r>
      <w:r w:rsidR="008F3E89" w:rsidRPr="0009046D">
        <w:rPr>
          <w:lang w:eastAsia="en-US"/>
        </w:rPr>
        <w:t>57</w:t>
      </w:r>
      <w:r w:rsidR="00C21BAD" w:rsidRPr="0009046D">
        <w:rPr>
          <w:lang w:eastAsia="en-US"/>
        </w:rPr>
        <w:t>.4.1</w:t>
      </w:r>
      <w:r w:rsidRPr="0009046D">
        <w:rPr>
          <w:lang w:eastAsia="en-US"/>
        </w:rPr>
        <w:t xml:space="preserve">.2.1.2, </w:t>
      </w:r>
      <w:ins w:id="2474" w:author="Mary Jungers" w:date="2017-08-15T13:05:00Z">
        <w:r w:rsidR="00060985">
          <w:rPr>
            <w:lang w:eastAsia="en-US"/>
          </w:rPr>
          <w:t>T</w:t>
        </w:r>
      </w:ins>
      <w:del w:id="2475" w:author="Mary Jungers" w:date="2017-08-15T13:05:00Z">
        <w:r w:rsidRPr="0009046D" w:rsidDel="00060985">
          <w:rPr>
            <w:lang w:eastAsia="en-US"/>
          </w:rPr>
          <w:delText>t</w:delText>
        </w:r>
      </w:del>
      <w:r w:rsidRPr="0009046D">
        <w:rPr>
          <w:lang w:eastAsia="en-US"/>
        </w:rPr>
        <w:t>able 3.</w:t>
      </w:r>
      <w:r w:rsidR="008F3E89" w:rsidRPr="0009046D">
        <w:rPr>
          <w:lang w:eastAsia="en-US"/>
        </w:rPr>
        <w:t>57</w:t>
      </w:r>
      <w:r w:rsidRPr="0009046D">
        <w:rPr>
          <w:lang w:eastAsia="en-US"/>
        </w:rPr>
        <w:t>.4-2. It is provided here for completeness and to make the reading of the specification easier.</w:t>
      </w:r>
      <w:del w:id="2476" w:author="Mary Jungers" w:date="2017-08-15T12:24:00Z">
        <w:r w:rsidR="00C21BAD" w:rsidRPr="0009046D" w:rsidDel="005C49FF">
          <w:rPr>
            <w:lang w:eastAsia="en-US"/>
          </w:rPr>
          <w:br/>
        </w:r>
      </w:del>
    </w:p>
    <w:p w14:paraId="5944DFF8" w14:textId="1F3237AF" w:rsidR="008A2D69" w:rsidRPr="0009046D" w:rsidRDefault="00C21BAD" w:rsidP="00C21BAD">
      <w:pPr>
        <w:pStyle w:val="TableTitle"/>
      </w:pPr>
      <w:r w:rsidRPr="0009046D">
        <w:t>Table 3.</w:t>
      </w:r>
      <w:r w:rsidR="008F3E89" w:rsidRPr="0009046D">
        <w:t>59</w:t>
      </w:r>
      <w:r w:rsidRPr="0009046D">
        <w:t>.4-2: 360X Document Entry Attributes for Status Update</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2"/>
        <w:gridCol w:w="2666"/>
        <w:gridCol w:w="1890"/>
        <w:gridCol w:w="2610"/>
      </w:tblGrid>
      <w:tr w:rsidR="008A2D69" w:rsidRPr="0009046D" w14:paraId="0355BC5B" w14:textId="77777777" w:rsidTr="00AD7E03">
        <w:trPr>
          <w:cantSplit/>
          <w:tblHeader/>
        </w:trPr>
        <w:tc>
          <w:tcPr>
            <w:tcW w:w="2482" w:type="dxa"/>
            <w:shd w:val="clear" w:color="auto" w:fill="D9D9D9"/>
            <w:vAlign w:val="center"/>
          </w:tcPr>
          <w:p w14:paraId="42511C5D" w14:textId="77777777" w:rsidR="008A2D69" w:rsidRPr="0009046D" w:rsidRDefault="008A2D69" w:rsidP="00AD7E03">
            <w:pPr>
              <w:pStyle w:val="TableEntryHeader"/>
              <w:rPr>
                <w:lang w:eastAsia="en-US"/>
              </w:rPr>
            </w:pPr>
            <w:r w:rsidRPr="0009046D">
              <w:rPr>
                <w:lang w:eastAsia="en-US"/>
              </w:rPr>
              <w:t>Attribute</w:t>
            </w:r>
          </w:p>
        </w:tc>
        <w:tc>
          <w:tcPr>
            <w:tcW w:w="2666" w:type="dxa"/>
            <w:shd w:val="clear" w:color="auto" w:fill="D9D9D9"/>
            <w:vAlign w:val="center"/>
          </w:tcPr>
          <w:p w14:paraId="3CB9EB82" w14:textId="77777777" w:rsidR="008A2D69" w:rsidRPr="0009046D" w:rsidRDefault="008A2D69" w:rsidP="00AD7E03">
            <w:pPr>
              <w:pStyle w:val="TableEntryHeader"/>
              <w:rPr>
                <w:lang w:eastAsia="en-US"/>
              </w:rPr>
            </w:pPr>
            <w:r w:rsidRPr="0009046D">
              <w:rPr>
                <w:lang w:eastAsia="en-US"/>
              </w:rPr>
              <w:t>Purpose within 360X</w:t>
            </w:r>
          </w:p>
        </w:tc>
        <w:tc>
          <w:tcPr>
            <w:tcW w:w="1890" w:type="dxa"/>
            <w:shd w:val="clear" w:color="auto" w:fill="D9D9D9"/>
            <w:vAlign w:val="center"/>
          </w:tcPr>
          <w:p w14:paraId="438CBE42" w14:textId="77777777" w:rsidR="008A2D69" w:rsidRPr="0009046D" w:rsidRDefault="008A2D69" w:rsidP="00AD7E03">
            <w:pPr>
              <w:pStyle w:val="TableEntryHeader"/>
              <w:rPr>
                <w:lang w:eastAsia="en-US"/>
              </w:rPr>
            </w:pPr>
            <w:r w:rsidRPr="0009046D">
              <w:rPr>
                <w:lang w:eastAsia="en-US"/>
              </w:rPr>
              <w:t>Requirement</w:t>
            </w:r>
            <w:r w:rsidRPr="0009046D">
              <w:rPr>
                <w:lang w:eastAsia="en-US"/>
              </w:rPr>
              <w:br/>
              <w:t>(Source of requirement)</w:t>
            </w:r>
          </w:p>
        </w:tc>
        <w:tc>
          <w:tcPr>
            <w:tcW w:w="2610" w:type="dxa"/>
            <w:shd w:val="clear" w:color="auto" w:fill="D9D9D9"/>
            <w:vAlign w:val="center"/>
          </w:tcPr>
          <w:p w14:paraId="096BB043" w14:textId="77777777" w:rsidR="008A2D69" w:rsidRPr="0009046D" w:rsidRDefault="008A2D69" w:rsidP="00AD7E03">
            <w:pPr>
              <w:pStyle w:val="TableEntryHeader"/>
              <w:rPr>
                <w:lang w:eastAsia="en-US"/>
              </w:rPr>
            </w:pPr>
            <w:r w:rsidRPr="0009046D">
              <w:rPr>
                <w:lang w:eastAsia="en-US"/>
              </w:rPr>
              <w:t>Corresponding HL7 Field/Component/Subcomponent</w:t>
            </w:r>
          </w:p>
        </w:tc>
      </w:tr>
      <w:tr w:rsidR="008A2D69" w:rsidRPr="0009046D" w14:paraId="71E00F57" w14:textId="77777777" w:rsidTr="00AD7E03">
        <w:trPr>
          <w:cantSplit/>
        </w:trPr>
        <w:tc>
          <w:tcPr>
            <w:tcW w:w="2482" w:type="dxa"/>
            <w:shd w:val="clear" w:color="auto" w:fill="auto"/>
          </w:tcPr>
          <w:p w14:paraId="0B27A383" w14:textId="77777777" w:rsidR="008A2D69" w:rsidRPr="0009046D" w:rsidRDefault="004955DC" w:rsidP="00AD7E03">
            <w:pPr>
              <w:pStyle w:val="TableEntry"/>
              <w:rPr>
                <w:lang w:eastAsia="en-US"/>
              </w:rPr>
            </w:pPr>
            <w:r w:rsidRPr="0009046D">
              <w:rPr>
                <w:lang w:eastAsia="en-US"/>
              </w:rPr>
              <w:t>a</w:t>
            </w:r>
            <w:r w:rsidR="008A2D69" w:rsidRPr="0009046D">
              <w:rPr>
                <w:lang w:eastAsia="en-US"/>
              </w:rPr>
              <w:t>uthor</w:t>
            </w:r>
          </w:p>
        </w:tc>
        <w:tc>
          <w:tcPr>
            <w:tcW w:w="2666" w:type="dxa"/>
            <w:shd w:val="clear" w:color="auto" w:fill="auto"/>
          </w:tcPr>
          <w:p w14:paraId="0AB891C4" w14:textId="0534BD95" w:rsidR="008A2D69" w:rsidRPr="0009046D" w:rsidRDefault="008A2D69" w:rsidP="004B1961">
            <w:pPr>
              <w:pStyle w:val="TableEntry"/>
              <w:rPr>
                <w:lang w:eastAsia="en-US"/>
              </w:rPr>
            </w:pPr>
            <w:r w:rsidRPr="0009046D">
              <w:rPr>
                <w:lang w:eastAsia="en-US"/>
              </w:rPr>
              <w:t>If supplied, MU</w:t>
            </w:r>
            <w:r w:rsidR="004B1961" w:rsidRPr="0009046D">
              <w:rPr>
                <w:lang w:eastAsia="en-US"/>
              </w:rPr>
              <w:t>ST indicate the clinician who has performed the service requested</w:t>
            </w:r>
            <w:r w:rsidRPr="0009046D">
              <w:rPr>
                <w:lang w:eastAsia="en-US"/>
              </w:rPr>
              <w:t xml:space="preserve"> </w:t>
            </w:r>
            <w:r w:rsidR="004B1961" w:rsidRPr="0009046D">
              <w:rPr>
                <w:lang w:eastAsia="en-US"/>
              </w:rPr>
              <w:t xml:space="preserve">by </w:t>
            </w:r>
            <w:r w:rsidRPr="0009046D">
              <w:rPr>
                <w:lang w:eastAsia="en-US"/>
              </w:rPr>
              <w:t>the referral.</w:t>
            </w:r>
          </w:p>
        </w:tc>
        <w:tc>
          <w:tcPr>
            <w:tcW w:w="1890" w:type="dxa"/>
            <w:shd w:val="clear" w:color="auto" w:fill="auto"/>
          </w:tcPr>
          <w:p w14:paraId="65BCB004" w14:textId="77777777" w:rsidR="008A2D69" w:rsidRPr="0009046D" w:rsidRDefault="008A2D69" w:rsidP="00AD7E03">
            <w:pPr>
              <w:pStyle w:val="TableEntry"/>
              <w:rPr>
                <w:lang w:eastAsia="en-US"/>
              </w:rPr>
            </w:pPr>
            <w:r w:rsidRPr="0009046D">
              <w:rPr>
                <w:lang w:eastAsia="en-US"/>
              </w:rPr>
              <w:t>R</w:t>
            </w:r>
            <w:r w:rsidRPr="0009046D">
              <w:t>2</w:t>
            </w:r>
            <w:r w:rsidRPr="0009046D">
              <w:br/>
              <w:t>(XDR and XDM for Direct Messaging)</w:t>
            </w:r>
          </w:p>
        </w:tc>
        <w:tc>
          <w:tcPr>
            <w:tcW w:w="2610" w:type="dxa"/>
            <w:shd w:val="clear" w:color="auto" w:fill="auto"/>
          </w:tcPr>
          <w:p w14:paraId="12B982EA" w14:textId="77777777" w:rsidR="008A2D69" w:rsidRPr="0009046D" w:rsidRDefault="008A2D69" w:rsidP="00AD7E03">
            <w:pPr>
              <w:pStyle w:val="TableEntry"/>
              <w:rPr>
                <w:lang w:eastAsia="en-US"/>
              </w:rPr>
            </w:pPr>
          </w:p>
        </w:tc>
      </w:tr>
      <w:tr w:rsidR="008A2D69" w:rsidRPr="0009046D" w14:paraId="6212BBF4" w14:textId="77777777" w:rsidTr="00AD7E03">
        <w:trPr>
          <w:cantSplit/>
        </w:trPr>
        <w:tc>
          <w:tcPr>
            <w:tcW w:w="2482" w:type="dxa"/>
            <w:shd w:val="clear" w:color="auto" w:fill="auto"/>
          </w:tcPr>
          <w:p w14:paraId="3BB96F9F" w14:textId="77777777" w:rsidR="008A2D69" w:rsidRPr="0009046D" w:rsidRDefault="008A2D69" w:rsidP="00AD7E03">
            <w:pPr>
              <w:pStyle w:val="TableEntry"/>
              <w:rPr>
                <w:lang w:eastAsia="en-US"/>
              </w:rPr>
            </w:pPr>
            <w:r w:rsidRPr="0009046D">
              <w:rPr>
                <w:lang w:eastAsia="en-US"/>
              </w:rPr>
              <w:lastRenderedPageBreak/>
              <w:t>classCode</w:t>
            </w:r>
          </w:p>
        </w:tc>
        <w:tc>
          <w:tcPr>
            <w:tcW w:w="2666" w:type="dxa"/>
            <w:shd w:val="clear" w:color="auto" w:fill="auto"/>
          </w:tcPr>
          <w:p w14:paraId="53FBF9B5" w14:textId="77777777" w:rsidR="008A2D69" w:rsidRPr="0009046D" w:rsidRDefault="008A2D69" w:rsidP="00AD7E03">
            <w:pPr>
              <w:pStyle w:val="TableEntry"/>
              <w:rPr>
                <w:lang w:eastAsia="en-US"/>
              </w:rPr>
            </w:pPr>
            <w:r w:rsidRPr="0009046D">
              <w:rPr>
                <w:lang w:eastAsia="en-US"/>
              </w:rPr>
              <w:t>Identifies the specific document type, in this case an HL7 V2 Order Status Update.</w:t>
            </w:r>
          </w:p>
        </w:tc>
        <w:tc>
          <w:tcPr>
            <w:tcW w:w="1890" w:type="dxa"/>
            <w:shd w:val="clear" w:color="auto" w:fill="auto"/>
          </w:tcPr>
          <w:p w14:paraId="04A77185" w14:textId="77777777" w:rsidR="008A2D69" w:rsidRPr="0009046D" w:rsidRDefault="008A2D69" w:rsidP="00AD7E03">
            <w:pPr>
              <w:pStyle w:val="TableEntry"/>
              <w:rPr>
                <w:lang w:eastAsia="en-US"/>
              </w:rPr>
            </w:pPr>
            <w:r w:rsidRPr="0009046D">
              <w:rPr>
                <w:lang w:eastAsia="en-US"/>
              </w:rPr>
              <w:t xml:space="preserve">R </w:t>
            </w:r>
            <w:r w:rsidRPr="0009046D">
              <w:rPr>
                <w:lang w:eastAsia="en-US"/>
              </w:rPr>
              <w:br/>
              <w:t>(360X)</w:t>
            </w:r>
            <w:r w:rsidRPr="0009046D">
              <w:rPr>
                <w:lang w:eastAsia="en-US"/>
              </w:rPr>
              <w:br/>
              <w:t>(R2 XDR and XDM for Direct Messaging)</w:t>
            </w:r>
          </w:p>
        </w:tc>
        <w:tc>
          <w:tcPr>
            <w:tcW w:w="2610" w:type="dxa"/>
            <w:shd w:val="clear" w:color="auto" w:fill="auto"/>
          </w:tcPr>
          <w:p w14:paraId="26BAA9D9" w14:textId="39368260" w:rsidR="008A2D69" w:rsidRPr="0009046D" w:rsidRDefault="004B1961" w:rsidP="00AD7E03">
            <w:pPr>
              <w:pStyle w:val="TableEntry"/>
              <w:rPr>
                <w:lang w:eastAsia="en-US"/>
              </w:rPr>
            </w:pPr>
            <w:r w:rsidRPr="0009046D">
              <w:rPr>
                <w:lang w:eastAsia="en-US"/>
              </w:rPr>
              <w:t>Message Type in MSH-9.1 value: OSU</w:t>
            </w:r>
            <w:r w:rsidRPr="0009046D">
              <w:rPr>
                <w:lang w:eastAsia="en-US"/>
              </w:rPr>
              <w:br/>
              <w:t>name: Order status update message</w:t>
            </w:r>
            <w:r w:rsidRPr="0009046D">
              <w:rPr>
                <w:lang w:eastAsia="en-US"/>
              </w:rPr>
              <w:br/>
              <w:t xml:space="preserve">coding system: </w:t>
            </w:r>
            <w:r w:rsidRPr="0009046D">
              <w:t>2.16.840.1.113883.12.76</w:t>
            </w:r>
          </w:p>
        </w:tc>
      </w:tr>
      <w:tr w:rsidR="008A2D69" w:rsidRPr="0009046D" w14:paraId="31A69436" w14:textId="77777777" w:rsidTr="00AD7E03">
        <w:trPr>
          <w:cantSplit/>
        </w:trPr>
        <w:tc>
          <w:tcPr>
            <w:tcW w:w="2482" w:type="dxa"/>
            <w:shd w:val="clear" w:color="auto" w:fill="auto"/>
          </w:tcPr>
          <w:p w14:paraId="03C15C7B" w14:textId="77777777" w:rsidR="008A2D69" w:rsidRPr="0009046D" w:rsidRDefault="008A2D69" w:rsidP="00AD7E03">
            <w:pPr>
              <w:pStyle w:val="TableEntry"/>
              <w:rPr>
                <w:lang w:eastAsia="en-US"/>
              </w:rPr>
            </w:pPr>
            <w:r w:rsidRPr="0009046D">
              <w:rPr>
                <w:lang w:eastAsia="en-US"/>
              </w:rPr>
              <w:t>confidentialityCode</w:t>
            </w:r>
          </w:p>
        </w:tc>
        <w:tc>
          <w:tcPr>
            <w:tcW w:w="2666" w:type="dxa"/>
            <w:shd w:val="clear" w:color="auto" w:fill="auto"/>
          </w:tcPr>
          <w:p w14:paraId="2C05902F" w14:textId="77777777" w:rsidR="008A2D69" w:rsidRPr="0009046D" w:rsidRDefault="008A2D69" w:rsidP="00AD7E03">
            <w:pPr>
              <w:pStyle w:val="TableEntry"/>
              <w:rPr>
                <w:lang w:eastAsia="en-US"/>
              </w:rPr>
            </w:pPr>
            <w:r w:rsidRPr="0009046D">
              <w:rPr>
                <w:lang w:eastAsia="en-US"/>
              </w:rPr>
              <w:t>Identifies the confidentiality defined for the order.</w:t>
            </w:r>
            <w:r w:rsidRPr="0009046D">
              <w:rPr>
                <w:lang w:eastAsia="en-US"/>
              </w:rPr>
              <w:br/>
              <w:t>Implementations SHOULD NOT use codes that reveal the specific trigger causes of confidentiality (e.g., ETH, HIV, PSY, SDV)</w:t>
            </w:r>
          </w:p>
        </w:tc>
        <w:tc>
          <w:tcPr>
            <w:tcW w:w="1890" w:type="dxa"/>
            <w:shd w:val="clear" w:color="auto" w:fill="auto"/>
          </w:tcPr>
          <w:p w14:paraId="6C792912" w14:textId="77777777" w:rsidR="008A2D69" w:rsidRPr="0009046D" w:rsidRDefault="008A2D69" w:rsidP="00AD7E03">
            <w:pPr>
              <w:pStyle w:val="TableEntry"/>
              <w:rPr>
                <w:lang w:eastAsia="en-US"/>
              </w:rPr>
            </w:pPr>
            <w:r w:rsidRPr="0009046D">
              <w:rPr>
                <w:lang w:eastAsia="en-US"/>
              </w:rPr>
              <w:t>R2</w:t>
            </w:r>
            <w:r w:rsidRPr="0009046D">
              <w:rPr>
                <w:lang w:eastAsia="en-US"/>
              </w:rPr>
              <w:br/>
              <w:t>(XDR and XDM for Direct Messaging)</w:t>
            </w:r>
          </w:p>
        </w:tc>
        <w:tc>
          <w:tcPr>
            <w:tcW w:w="2610" w:type="dxa"/>
            <w:shd w:val="clear" w:color="auto" w:fill="auto"/>
          </w:tcPr>
          <w:p w14:paraId="7F299B1C" w14:textId="77777777" w:rsidR="008A2D69" w:rsidRPr="0009046D" w:rsidRDefault="008A2D69" w:rsidP="00AD7E03">
            <w:pPr>
              <w:pStyle w:val="TableEntry"/>
              <w:rPr>
                <w:lang w:eastAsia="en-US"/>
              </w:rPr>
            </w:pPr>
            <w:r w:rsidRPr="0009046D">
              <w:rPr>
                <w:lang w:eastAsia="en-US"/>
              </w:rPr>
              <w:t>Confidentiality Code in ORC-28</w:t>
            </w:r>
            <w:r w:rsidRPr="0009046D">
              <w:rPr>
                <w:lang w:eastAsia="en-US"/>
              </w:rPr>
              <w:br/>
              <w:t>Implementations SHOULD constrain to values that do not reflect the cause of confidentiality such as:</w:t>
            </w:r>
          </w:p>
          <w:p w14:paraId="7A307FDF" w14:textId="77777777" w:rsidR="008A2D69" w:rsidRPr="0009046D" w:rsidRDefault="008A2D69" w:rsidP="00AD7E03">
            <w:pPr>
              <w:pStyle w:val="TableEntry"/>
              <w:rPr>
                <w:lang w:eastAsia="en-US"/>
              </w:rPr>
            </w:pPr>
            <w:r w:rsidRPr="0009046D">
              <w:rPr>
                <w:lang w:eastAsia="en-US"/>
              </w:rPr>
              <w:t>V Very restricted</w:t>
            </w:r>
            <w:r w:rsidRPr="0009046D">
              <w:rPr>
                <w:lang w:eastAsia="en-US"/>
              </w:rPr>
              <w:br/>
              <w:t>R Restricted</w:t>
            </w:r>
            <w:r w:rsidRPr="0009046D">
              <w:rPr>
                <w:lang w:eastAsia="en-US"/>
              </w:rPr>
              <w:br/>
              <w:t>U Usual control</w:t>
            </w:r>
          </w:p>
        </w:tc>
      </w:tr>
      <w:tr w:rsidR="008A2D69" w:rsidRPr="0009046D" w14:paraId="6BF8A1AD" w14:textId="77777777" w:rsidTr="00AD7E03">
        <w:trPr>
          <w:cantSplit/>
        </w:trPr>
        <w:tc>
          <w:tcPr>
            <w:tcW w:w="2482" w:type="dxa"/>
            <w:shd w:val="clear" w:color="auto" w:fill="auto"/>
          </w:tcPr>
          <w:p w14:paraId="5E909B61" w14:textId="77777777" w:rsidR="008A2D69" w:rsidRPr="0009046D" w:rsidRDefault="008A2D69" w:rsidP="00AD7E03">
            <w:pPr>
              <w:pStyle w:val="TableEntry"/>
              <w:rPr>
                <w:lang w:eastAsia="en-US"/>
              </w:rPr>
            </w:pPr>
            <w:r w:rsidRPr="0009046D">
              <w:rPr>
                <w:lang w:eastAsia="en-US"/>
              </w:rPr>
              <w:t>creationTime</w:t>
            </w:r>
          </w:p>
        </w:tc>
        <w:tc>
          <w:tcPr>
            <w:tcW w:w="2666" w:type="dxa"/>
            <w:shd w:val="clear" w:color="auto" w:fill="auto"/>
          </w:tcPr>
          <w:p w14:paraId="6CA5C82E" w14:textId="77777777" w:rsidR="008A2D69" w:rsidRPr="0009046D" w:rsidRDefault="008A2D69" w:rsidP="00AD7E03">
            <w:pPr>
              <w:pStyle w:val="TableEntry"/>
              <w:rPr>
                <w:lang w:eastAsia="en-US"/>
              </w:rPr>
            </w:pPr>
            <w:r w:rsidRPr="0009046D">
              <w:rPr>
                <w:lang w:eastAsia="en-US"/>
              </w:rPr>
              <w:t>Defines the creation time of the order message (as opposed to the order itself)</w:t>
            </w:r>
          </w:p>
        </w:tc>
        <w:tc>
          <w:tcPr>
            <w:tcW w:w="1890" w:type="dxa"/>
            <w:shd w:val="clear" w:color="auto" w:fill="auto"/>
          </w:tcPr>
          <w:p w14:paraId="2EFD74CA" w14:textId="77777777" w:rsidR="008A2D69" w:rsidRPr="0009046D" w:rsidRDefault="008A2D69" w:rsidP="00AD7E03">
            <w:pPr>
              <w:pStyle w:val="TableEntry"/>
              <w:rPr>
                <w:lang w:eastAsia="en-US"/>
              </w:rPr>
            </w:pPr>
            <w:r w:rsidRPr="0009046D">
              <w:rPr>
                <w:lang w:eastAsia="en-US"/>
              </w:rPr>
              <w:t>R2</w:t>
            </w:r>
            <w:r w:rsidRPr="0009046D">
              <w:rPr>
                <w:lang w:eastAsia="en-US"/>
              </w:rPr>
              <w:br/>
              <w:t>(XDR and XDM for Direct Messaging)</w:t>
            </w:r>
          </w:p>
        </w:tc>
        <w:tc>
          <w:tcPr>
            <w:tcW w:w="2610" w:type="dxa"/>
            <w:shd w:val="clear" w:color="auto" w:fill="auto"/>
          </w:tcPr>
          <w:p w14:paraId="4C762866" w14:textId="77777777" w:rsidR="008A2D69" w:rsidRPr="0009046D" w:rsidRDefault="008A2D69" w:rsidP="00AD7E03">
            <w:pPr>
              <w:pStyle w:val="TableEntry"/>
              <w:rPr>
                <w:lang w:eastAsia="en-US"/>
              </w:rPr>
            </w:pPr>
            <w:r w:rsidRPr="0009046D">
              <w:rPr>
                <w:lang w:eastAsia="en-US"/>
              </w:rPr>
              <w:t>Date/Time of Message in MSH-7. In the metadata the timestamp shall be in UTC time.</w:t>
            </w:r>
          </w:p>
        </w:tc>
      </w:tr>
      <w:tr w:rsidR="008A2D69" w:rsidRPr="0009046D" w14:paraId="76E281B7" w14:textId="77777777" w:rsidTr="00AD7E03">
        <w:trPr>
          <w:cantSplit/>
        </w:trPr>
        <w:tc>
          <w:tcPr>
            <w:tcW w:w="2482" w:type="dxa"/>
            <w:shd w:val="clear" w:color="auto" w:fill="auto"/>
          </w:tcPr>
          <w:p w14:paraId="3C5F54C5" w14:textId="77777777" w:rsidR="008A2D69" w:rsidRPr="0009046D" w:rsidRDefault="008A2D69" w:rsidP="00AD7E03">
            <w:pPr>
              <w:pStyle w:val="TableEntry"/>
              <w:rPr>
                <w:lang w:eastAsia="en-US"/>
              </w:rPr>
            </w:pPr>
            <w:r w:rsidRPr="0009046D">
              <w:rPr>
                <w:lang w:eastAsia="en-US"/>
              </w:rPr>
              <w:t>entryUUID</w:t>
            </w:r>
          </w:p>
        </w:tc>
        <w:tc>
          <w:tcPr>
            <w:tcW w:w="2666" w:type="dxa"/>
            <w:shd w:val="clear" w:color="auto" w:fill="auto"/>
          </w:tcPr>
          <w:p w14:paraId="3043EB33" w14:textId="77777777" w:rsidR="008A2D69" w:rsidRPr="0009046D" w:rsidRDefault="008A2D69" w:rsidP="00AD7E03">
            <w:pPr>
              <w:pStyle w:val="TableEntry"/>
              <w:rPr>
                <w:lang w:eastAsia="en-US"/>
              </w:rPr>
            </w:pPr>
            <w:r w:rsidRPr="0009046D">
              <w:rPr>
                <w:lang w:eastAsia="en-US"/>
              </w:rPr>
              <w:t>The identifier used for referencing the Document Entry object within the metadata</w:t>
            </w:r>
          </w:p>
        </w:tc>
        <w:tc>
          <w:tcPr>
            <w:tcW w:w="1890" w:type="dxa"/>
            <w:shd w:val="clear" w:color="auto" w:fill="auto"/>
          </w:tcPr>
          <w:p w14:paraId="38A2D101" w14:textId="77777777" w:rsidR="008A2D69" w:rsidRPr="0009046D" w:rsidRDefault="008A2D69" w:rsidP="00AD7E03">
            <w:pPr>
              <w:pStyle w:val="TableEntry"/>
              <w:rPr>
                <w:lang w:eastAsia="en-US"/>
              </w:rPr>
            </w:pPr>
            <w:r w:rsidRPr="0009046D">
              <w:rPr>
                <w:lang w:eastAsia="en-US"/>
              </w:rPr>
              <w:t>R</w:t>
            </w:r>
            <w:r w:rsidRPr="0009046D">
              <w:rPr>
                <w:lang w:eastAsia="en-US"/>
              </w:rPr>
              <w:br/>
              <w:t>(XDR and XDM for Direct Messaging)</w:t>
            </w:r>
          </w:p>
        </w:tc>
        <w:tc>
          <w:tcPr>
            <w:tcW w:w="2610" w:type="dxa"/>
            <w:shd w:val="clear" w:color="auto" w:fill="auto"/>
          </w:tcPr>
          <w:p w14:paraId="5938E628" w14:textId="77777777" w:rsidR="008A2D69" w:rsidRPr="0009046D" w:rsidRDefault="008A2D69" w:rsidP="00AD7E03">
            <w:pPr>
              <w:pStyle w:val="TableEntry"/>
              <w:rPr>
                <w:lang w:eastAsia="en-US"/>
              </w:rPr>
            </w:pPr>
            <w:r w:rsidRPr="0009046D">
              <w:rPr>
                <w:lang w:eastAsia="en-US"/>
              </w:rPr>
              <w:t>N/A</w:t>
            </w:r>
            <w:r w:rsidRPr="0009046D">
              <w:rPr>
                <w:lang w:eastAsia="en-US"/>
              </w:rPr>
              <w:br/>
            </w:r>
          </w:p>
        </w:tc>
      </w:tr>
      <w:tr w:rsidR="008A2D69" w:rsidRPr="0009046D" w14:paraId="20CE3402" w14:textId="77777777" w:rsidTr="00AD7E03">
        <w:trPr>
          <w:cantSplit/>
        </w:trPr>
        <w:tc>
          <w:tcPr>
            <w:tcW w:w="2482" w:type="dxa"/>
            <w:shd w:val="clear" w:color="auto" w:fill="auto"/>
          </w:tcPr>
          <w:p w14:paraId="6A974CFA" w14:textId="77777777" w:rsidR="008A2D69" w:rsidRPr="0009046D" w:rsidRDefault="008A2D69" w:rsidP="00AD7E03">
            <w:pPr>
              <w:pStyle w:val="TableEntry"/>
              <w:rPr>
                <w:lang w:eastAsia="en-US"/>
              </w:rPr>
            </w:pPr>
            <w:r w:rsidRPr="0009046D">
              <w:rPr>
                <w:lang w:eastAsia="en-US"/>
              </w:rPr>
              <w:t>formatCode</w:t>
            </w:r>
          </w:p>
        </w:tc>
        <w:tc>
          <w:tcPr>
            <w:tcW w:w="2666" w:type="dxa"/>
            <w:shd w:val="clear" w:color="auto" w:fill="auto"/>
          </w:tcPr>
          <w:p w14:paraId="49710AA1" w14:textId="77777777" w:rsidR="008A2D69" w:rsidRPr="0009046D" w:rsidRDefault="008A2D69" w:rsidP="00AD7E03">
            <w:pPr>
              <w:pStyle w:val="TableEntry"/>
              <w:rPr>
                <w:lang w:eastAsia="en-US"/>
              </w:rPr>
            </w:pPr>
            <w:r w:rsidRPr="0009046D">
              <w:rPr>
                <w:lang w:eastAsia="en-US"/>
              </w:rPr>
              <w:t xml:space="preserve">The specific format for the message </w:t>
            </w:r>
          </w:p>
        </w:tc>
        <w:tc>
          <w:tcPr>
            <w:tcW w:w="1890" w:type="dxa"/>
            <w:shd w:val="clear" w:color="auto" w:fill="auto"/>
          </w:tcPr>
          <w:p w14:paraId="10B1AD57" w14:textId="77777777" w:rsidR="008A2D69" w:rsidRPr="0009046D" w:rsidRDefault="008A2D69"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0B5396D6" w14:textId="11D866BB" w:rsidR="008A2D69" w:rsidRPr="0009046D" w:rsidRDefault="004B1961" w:rsidP="00AD7E03">
            <w:pPr>
              <w:pStyle w:val="TableEntry"/>
              <w:rPr>
                <w:lang w:eastAsia="en-US"/>
              </w:rPr>
            </w:pPr>
            <w:r w:rsidRPr="0009046D">
              <w:rPr>
                <w:lang w:eastAsia="en-US"/>
              </w:rPr>
              <w:t>Based on MSH-9.1 and MSH-9.2</w:t>
            </w:r>
            <w:r w:rsidRPr="0009046D">
              <w:rPr>
                <w:lang w:eastAsia="en-US"/>
              </w:rPr>
              <w:br/>
              <w:t>value: urn:ihe:pcc:360x:hl7:OSU:O51:2017</w:t>
            </w:r>
            <w:r w:rsidRPr="0009046D">
              <w:rPr>
                <w:lang w:eastAsia="en-US"/>
              </w:rPr>
              <w:br/>
              <w:t>name: Order status update</w:t>
            </w:r>
            <w:r w:rsidRPr="0009046D">
              <w:rPr>
                <w:lang w:eastAsia="en-US"/>
              </w:rPr>
              <w:br/>
              <w:t xml:space="preserve">coding system: </w:t>
            </w:r>
            <w:r w:rsidRPr="0009046D">
              <w:t>1.3.6.1.4.1.19376.1.2.3</w:t>
            </w:r>
          </w:p>
        </w:tc>
      </w:tr>
      <w:tr w:rsidR="008A2D69" w:rsidRPr="0009046D" w14:paraId="34A641D8" w14:textId="77777777" w:rsidTr="00AD7E03">
        <w:trPr>
          <w:cantSplit/>
        </w:trPr>
        <w:tc>
          <w:tcPr>
            <w:tcW w:w="2482" w:type="dxa"/>
            <w:shd w:val="clear" w:color="auto" w:fill="auto"/>
          </w:tcPr>
          <w:p w14:paraId="21AE0745" w14:textId="77777777" w:rsidR="008A2D69" w:rsidRPr="0009046D" w:rsidRDefault="00C92825" w:rsidP="00AD7E03">
            <w:pPr>
              <w:pStyle w:val="TableEntry"/>
              <w:rPr>
                <w:lang w:eastAsia="en-US"/>
              </w:rPr>
            </w:pPr>
            <w:r w:rsidRPr="0009046D">
              <w:rPr>
                <w:lang w:eastAsia="en-US"/>
              </w:rPr>
              <w:t>H</w:t>
            </w:r>
            <w:r w:rsidR="008A2D69" w:rsidRPr="0009046D">
              <w:rPr>
                <w:lang w:eastAsia="en-US"/>
              </w:rPr>
              <w:t>ash</w:t>
            </w:r>
          </w:p>
        </w:tc>
        <w:tc>
          <w:tcPr>
            <w:tcW w:w="2666" w:type="dxa"/>
            <w:shd w:val="clear" w:color="auto" w:fill="auto"/>
          </w:tcPr>
          <w:p w14:paraId="2C59B40A" w14:textId="77777777" w:rsidR="008A2D69" w:rsidRPr="0009046D" w:rsidRDefault="008A2D69" w:rsidP="00AD7E03">
            <w:pPr>
              <w:pStyle w:val="TableEntry"/>
              <w:rPr>
                <w:lang w:eastAsia="en-US"/>
              </w:rPr>
            </w:pPr>
            <w:r w:rsidRPr="0009046D">
              <w:rPr>
                <w:lang w:eastAsia="en-US"/>
              </w:rPr>
              <w:t>SHA-1 hash of the content</w:t>
            </w:r>
          </w:p>
        </w:tc>
        <w:tc>
          <w:tcPr>
            <w:tcW w:w="1890" w:type="dxa"/>
            <w:shd w:val="clear" w:color="auto" w:fill="auto"/>
          </w:tcPr>
          <w:p w14:paraId="085CB289" w14:textId="77777777" w:rsidR="008A2D69" w:rsidRPr="0009046D" w:rsidRDefault="008A2D69" w:rsidP="00AD7E03">
            <w:pPr>
              <w:pStyle w:val="TableEntry"/>
              <w:rPr>
                <w:lang w:eastAsia="en-US"/>
              </w:rPr>
            </w:pPr>
            <w:r w:rsidRPr="0009046D">
              <w:rPr>
                <w:lang w:eastAsia="en-US"/>
              </w:rPr>
              <w:t>R</w:t>
            </w:r>
            <w:r w:rsidRPr="0009046D">
              <w:rPr>
                <w:lang w:eastAsia="en-US"/>
              </w:rPr>
              <w:br/>
              <w:t>(XDM)</w:t>
            </w:r>
          </w:p>
        </w:tc>
        <w:tc>
          <w:tcPr>
            <w:tcW w:w="2610" w:type="dxa"/>
            <w:shd w:val="clear" w:color="auto" w:fill="auto"/>
          </w:tcPr>
          <w:p w14:paraId="6739EF82" w14:textId="77777777" w:rsidR="008A2D69" w:rsidRPr="0009046D" w:rsidRDefault="008A2D69" w:rsidP="00AD7E03">
            <w:pPr>
              <w:pStyle w:val="TableEntry"/>
              <w:rPr>
                <w:lang w:eastAsia="en-US"/>
              </w:rPr>
            </w:pPr>
            <w:r w:rsidRPr="0009046D">
              <w:rPr>
                <w:lang w:eastAsia="en-US"/>
              </w:rPr>
              <w:t>N/A</w:t>
            </w:r>
          </w:p>
        </w:tc>
      </w:tr>
      <w:tr w:rsidR="008A2D69" w:rsidRPr="0009046D" w14:paraId="769370A1" w14:textId="77777777" w:rsidTr="00AD7E03">
        <w:trPr>
          <w:cantSplit/>
        </w:trPr>
        <w:tc>
          <w:tcPr>
            <w:tcW w:w="2482" w:type="dxa"/>
            <w:shd w:val="clear" w:color="auto" w:fill="auto"/>
          </w:tcPr>
          <w:p w14:paraId="6938B95B" w14:textId="77777777" w:rsidR="008A2D69" w:rsidRPr="0009046D" w:rsidRDefault="008A2D69" w:rsidP="00AD7E03">
            <w:pPr>
              <w:pStyle w:val="TableEntry"/>
              <w:rPr>
                <w:lang w:eastAsia="en-US"/>
              </w:rPr>
            </w:pPr>
            <w:r w:rsidRPr="0009046D">
              <w:rPr>
                <w:lang w:eastAsia="en-US"/>
              </w:rPr>
              <w:t>healthcareFacilityTypeCode</w:t>
            </w:r>
          </w:p>
        </w:tc>
        <w:tc>
          <w:tcPr>
            <w:tcW w:w="2666" w:type="dxa"/>
            <w:shd w:val="clear" w:color="auto" w:fill="auto"/>
          </w:tcPr>
          <w:p w14:paraId="402BD99C" w14:textId="77777777" w:rsidR="008A2D69" w:rsidRPr="0009046D" w:rsidRDefault="008A2D69" w:rsidP="00AD7E03">
            <w:pPr>
              <w:pStyle w:val="TableEntry"/>
              <w:rPr>
                <w:lang w:eastAsia="en-US"/>
              </w:rPr>
            </w:pPr>
            <w:r w:rsidRPr="0009046D">
              <w:rPr>
                <w:lang w:eastAsia="en-US"/>
              </w:rPr>
              <w:t xml:space="preserve">See also practice setting type. This code represents the type of organizational setting which accepted the referral request. </w:t>
            </w:r>
          </w:p>
        </w:tc>
        <w:tc>
          <w:tcPr>
            <w:tcW w:w="1890" w:type="dxa"/>
            <w:shd w:val="clear" w:color="auto" w:fill="auto"/>
          </w:tcPr>
          <w:p w14:paraId="6D4811AE" w14:textId="77777777" w:rsidR="008A2D69" w:rsidRPr="0009046D" w:rsidRDefault="008A2D69" w:rsidP="00AD7E03">
            <w:pPr>
              <w:pStyle w:val="TableEntry"/>
              <w:rPr>
                <w:lang w:eastAsia="en-US"/>
              </w:rPr>
            </w:pPr>
            <w:r w:rsidRPr="0009046D">
              <w:rPr>
                <w:lang w:eastAsia="en-US"/>
              </w:rPr>
              <w:t>R2</w:t>
            </w:r>
            <w:r w:rsidRPr="0009046D">
              <w:rPr>
                <w:lang w:eastAsia="en-US"/>
              </w:rPr>
              <w:br/>
              <w:t>(XDR and XDM for Direct Messaging)</w:t>
            </w:r>
          </w:p>
        </w:tc>
        <w:tc>
          <w:tcPr>
            <w:tcW w:w="2610" w:type="dxa"/>
            <w:shd w:val="clear" w:color="auto" w:fill="auto"/>
          </w:tcPr>
          <w:p w14:paraId="00DB4284" w14:textId="77777777" w:rsidR="008A2D69" w:rsidRPr="0009046D" w:rsidRDefault="008A2D69" w:rsidP="00AD7E03">
            <w:pPr>
              <w:pStyle w:val="TableEntry"/>
              <w:rPr>
                <w:lang w:eastAsia="en-US"/>
              </w:rPr>
            </w:pPr>
            <w:r w:rsidRPr="0009046D">
              <w:rPr>
                <w:lang w:eastAsia="en-US"/>
              </w:rPr>
              <w:t>May be derived from / mapped to the information in ORC-21 through 24</w:t>
            </w:r>
          </w:p>
        </w:tc>
      </w:tr>
      <w:tr w:rsidR="008A2D69" w:rsidRPr="0009046D" w14:paraId="0F3DB8E0" w14:textId="77777777" w:rsidTr="00AD7E03">
        <w:trPr>
          <w:cantSplit/>
        </w:trPr>
        <w:tc>
          <w:tcPr>
            <w:tcW w:w="2482" w:type="dxa"/>
            <w:shd w:val="clear" w:color="auto" w:fill="auto"/>
          </w:tcPr>
          <w:p w14:paraId="1154D6EA" w14:textId="77777777" w:rsidR="008A2D69" w:rsidRPr="0009046D" w:rsidRDefault="008A2D69" w:rsidP="00AD7E03">
            <w:pPr>
              <w:pStyle w:val="TableEntry"/>
              <w:rPr>
                <w:lang w:eastAsia="en-US"/>
              </w:rPr>
            </w:pPr>
            <w:r w:rsidRPr="0009046D">
              <w:rPr>
                <w:lang w:eastAsia="en-US"/>
              </w:rPr>
              <w:t>languageCode</w:t>
            </w:r>
          </w:p>
        </w:tc>
        <w:tc>
          <w:tcPr>
            <w:tcW w:w="2666" w:type="dxa"/>
            <w:shd w:val="clear" w:color="auto" w:fill="auto"/>
          </w:tcPr>
          <w:p w14:paraId="7EC588C6" w14:textId="77777777" w:rsidR="008A2D69" w:rsidRPr="0009046D" w:rsidRDefault="008A2D69" w:rsidP="00AD7E03">
            <w:pPr>
              <w:pStyle w:val="TableEntry"/>
              <w:rPr>
                <w:lang w:eastAsia="en-US"/>
              </w:rPr>
            </w:pPr>
            <w:r w:rsidRPr="0009046D">
              <w:rPr>
                <w:lang w:eastAsia="en-US"/>
              </w:rPr>
              <w:t>Specifies the language of the document (order / referral request)</w:t>
            </w:r>
          </w:p>
        </w:tc>
        <w:tc>
          <w:tcPr>
            <w:tcW w:w="1890" w:type="dxa"/>
            <w:shd w:val="clear" w:color="auto" w:fill="auto"/>
          </w:tcPr>
          <w:p w14:paraId="7B1D15DA" w14:textId="77777777" w:rsidR="008A2D69" w:rsidRPr="0009046D" w:rsidRDefault="008A2D69" w:rsidP="00AD7E03">
            <w:pPr>
              <w:pStyle w:val="TableEntry"/>
              <w:rPr>
                <w:lang w:eastAsia="en-US"/>
              </w:rPr>
            </w:pPr>
            <w:r w:rsidRPr="0009046D">
              <w:rPr>
                <w:lang w:eastAsia="en-US"/>
              </w:rPr>
              <w:t>R2</w:t>
            </w:r>
            <w:r w:rsidRPr="0009046D">
              <w:rPr>
                <w:lang w:eastAsia="en-US"/>
              </w:rPr>
              <w:br/>
              <w:t>(XDR and XDM for Direct Messaging)</w:t>
            </w:r>
          </w:p>
        </w:tc>
        <w:tc>
          <w:tcPr>
            <w:tcW w:w="2610" w:type="dxa"/>
            <w:shd w:val="clear" w:color="auto" w:fill="auto"/>
          </w:tcPr>
          <w:p w14:paraId="25DC4B33" w14:textId="77777777" w:rsidR="008A2D69" w:rsidRPr="0009046D" w:rsidRDefault="008A2D69" w:rsidP="00AD7E03">
            <w:pPr>
              <w:pStyle w:val="TableEntry"/>
              <w:rPr>
                <w:lang w:eastAsia="en-US"/>
              </w:rPr>
            </w:pPr>
            <w:r w:rsidRPr="0009046D">
              <w:rPr>
                <w:lang w:eastAsia="en-US"/>
              </w:rPr>
              <w:t>Principal Language of Message in MSH-19</w:t>
            </w:r>
          </w:p>
        </w:tc>
      </w:tr>
      <w:tr w:rsidR="008A2D69" w:rsidRPr="0009046D" w14:paraId="6C819EA4" w14:textId="77777777" w:rsidTr="00AD7E03">
        <w:trPr>
          <w:cantSplit/>
        </w:trPr>
        <w:tc>
          <w:tcPr>
            <w:tcW w:w="2482" w:type="dxa"/>
            <w:shd w:val="clear" w:color="auto" w:fill="auto"/>
          </w:tcPr>
          <w:p w14:paraId="4DEA1894" w14:textId="77777777" w:rsidR="008A2D69" w:rsidRPr="0009046D" w:rsidRDefault="008A2D69" w:rsidP="00AD7E03">
            <w:pPr>
              <w:pStyle w:val="TableEntry"/>
              <w:rPr>
                <w:lang w:eastAsia="en-US"/>
              </w:rPr>
            </w:pPr>
            <w:r w:rsidRPr="0009046D">
              <w:rPr>
                <w:lang w:eastAsia="en-US"/>
              </w:rPr>
              <w:t>mimeType</w:t>
            </w:r>
          </w:p>
        </w:tc>
        <w:tc>
          <w:tcPr>
            <w:tcW w:w="2666" w:type="dxa"/>
            <w:shd w:val="clear" w:color="auto" w:fill="auto"/>
          </w:tcPr>
          <w:p w14:paraId="28BDD03E" w14:textId="176679A8" w:rsidR="008A2D69" w:rsidRPr="0009046D" w:rsidRDefault="00027CD5" w:rsidP="00AD7E03">
            <w:pPr>
              <w:pStyle w:val="TableEntry"/>
              <w:rPr>
                <w:lang w:eastAsia="en-US"/>
              </w:rPr>
            </w:pPr>
            <w:r w:rsidRPr="0009046D">
              <w:rPr>
                <w:lang w:eastAsia="en-US"/>
              </w:rPr>
              <w:t>The MIME type of the message, indicating that it is plain text (ASCII or utf-8), formatted according to the HL7 V2 rules.</w:t>
            </w:r>
          </w:p>
        </w:tc>
        <w:tc>
          <w:tcPr>
            <w:tcW w:w="1890" w:type="dxa"/>
            <w:shd w:val="clear" w:color="auto" w:fill="auto"/>
          </w:tcPr>
          <w:p w14:paraId="14EA9246" w14:textId="77777777" w:rsidR="008A2D69" w:rsidRPr="0009046D" w:rsidRDefault="008A2D69" w:rsidP="00AD7E03">
            <w:pPr>
              <w:pStyle w:val="TableEntry"/>
              <w:rPr>
                <w:lang w:eastAsia="en-US"/>
              </w:rPr>
            </w:pPr>
            <w:r w:rsidRPr="0009046D">
              <w:rPr>
                <w:lang w:eastAsia="en-US"/>
              </w:rPr>
              <w:t>R</w:t>
            </w:r>
          </w:p>
        </w:tc>
        <w:tc>
          <w:tcPr>
            <w:tcW w:w="2610" w:type="dxa"/>
            <w:shd w:val="clear" w:color="auto" w:fill="auto"/>
          </w:tcPr>
          <w:p w14:paraId="05FA404E" w14:textId="77777777" w:rsidR="008A2D69" w:rsidRPr="0009046D" w:rsidRDefault="008A2D69" w:rsidP="00AD7E03">
            <w:pPr>
              <w:pStyle w:val="TableEntry"/>
              <w:rPr>
                <w:lang w:eastAsia="en-US"/>
              </w:rPr>
            </w:pPr>
            <w:r w:rsidRPr="0009046D">
              <w:rPr>
                <w:lang w:eastAsia="en-US"/>
              </w:rPr>
              <w:t>x-application/hl7-v2+er7</w:t>
            </w:r>
          </w:p>
        </w:tc>
      </w:tr>
      <w:tr w:rsidR="008A2D69" w:rsidRPr="0009046D" w14:paraId="2CC9A43A" w14:textId="77777777" w:rsidTr="00AD7E03">
        <w:trPr>
          <w:cantSplit/>
        </w:trPr>
        <w:tc>
          <w:tcPr>
            <w:tcW w:w="2482" w:type="dxa"/>
            <w:shd w:val="clear" w:color="auto" w:fill="auto"/>
          </w:tcPr>
          <w:p w14:paraId="43AFDD28" w14:textId="77777777" w:rsidR="008A2D69" w:rsidRPr="0009046D" w:rsidRDefault="008A2D69" w:rsidP="00AD7E03">
            <w:pPr>
              <w:pStyle w:val="TableEntry"/>
              <w:rPr>
                <w:lang w:eastAsia="en-US"/>
              </w:rPr>
            </w:pPr>
            <w:r w:rsidRPr="0009046D">
              <w:rPr>
                <w:lang w:eastAsia="en-US"/>
              </w:rPr>
              <w:lastRenderedPageBreak/>
              <w:t>patientId</w:t>
            </w:r>
          </w:p>
        </w:tc>
        <w:tc>
          <w:tcPr>
            <w:tcW w:w="2666" w:type="dxa"/>
            <w:shd w:val="clear" w:color="auto" w:fill="auto"/>
          </w:tcPr>
          <w:p w14:paraId="4CC430CE" w14:textId="70663504" w:rsidR="008A2D69" w:rsidRPr="0009046D" w:rsidRDefault="008A2D69" w:rsidP="00AD7E03">
            <w:pPr>
              <w:pStyle w:val="TableEntry"/>
              <w:rPr>
                <w:lang w:eastAsia="en-US"/>
              </w:rPr>
            </w:pPr>
            <w:r w:rsidRPr="0009046D">
              <w:rPr>
                <w:lang w:eastAsia="en-US"/>
              </w:rPr>
              <w:t>The patient ID known to the Referral Initiator. This is either the value of the patientId attribute from the Referral Request, or the value of the sourceP</w:t>
            </w:r>
            <w:r w:rsidR="009867A1" w:rsidRPr="0009046D">
              <w:rPr>
                <w:lang w:eastAsia="en-US"/>
              </w:rPr>
              <w:t>atientId attribute.</w:t>
            </w:r>
            <w:r w:rsidR="009867A1" w:rsidRPr="0009046D">
              <w:rPr>
                <w:lang w:eastAsia="en-US"/>
              </w:rPr>
              <w:br/>
            </w:r>
            <w:r w:rsidRPr="0009046D">
              <w:rPr>
                <w:lang w:eastAsia="en-US"/>
              </w:rPr>
              <w:t>This value must be the same for the Submission Set, and the other Document entries</w:t>
            </w:r>
            <w:r w:rsidR="00E8275F" w:rsidRPr="0009046D">
              <w:rPr>
                <w:lang w:eastAsia="en-US"/>
              </w:rPr>
              <w:br/>
              <w:t>See PCC</w:t>
            </w:r>
            <w:r w:rsidR="00261124" w:rsidRPr="0009046D">
              <w:rPr>
                <w:lang w:eastAsia="en-US"/>
              </w:rPr>
              <w:t xml:space="preserve"> TF-1: X.1.3</w:t>
            </w:r>
            <w:r w:rsidRPr="0009046D">
              <w:rPr>
                <w:lang w:eastAsia="en-US"/>
              </w:rPr>
              <w:t>.1</w:t>
            </w:r>
          </w:p>
        </w:tc>
        <w:tc>
          <w:tcPr>
            <w:tcW w:w="1890" w:type="dxa"/>
            <w:shd w:val="clear" w:color="auto" w:fill="auto"/>
          </w:tcPr>
          <w:p w14:paraId="1D91308B" w14:textId="77777777" w:rsidR="008A2D69" w:rsidRPr="0009046D" w:rsidRDefault="008A2D69" w:rsidP="00AD7E03">
            <w:pPr>
              <w:pStyle w:val="TableEntry"/>
              <w:rPr>
                <w:lang w:eastAsia="en-US"/>
              </w:rPr>
            </w:pPr>
            <w:r w:rsidRPr="0009046D">
              <w:rPr>
                <w:lang w:eastAsia="en-US"/>
              </w:rPr>
              <w:t>R</w:t>
            </w:r>
            <w:r w:rsidRPr="0009046D">
              <w:rPr>
                <w:lang w:eastAsia="en-US"/>
              </w:rPr>
              <w:br/>
              <w:t>(360X)</w:t>
            </w:r>
            <w:r w:rsidRPr="0009046D">
              <w:rPr>
                <w:lang w:eastAsia="en-US"/>
              </w:rPr>
              <w:br/>
            </w:r>
          </w:p>
        </w:tc>
        <w:tc>
          <w:tcPr>
            <w:tcW w:w="2610" w:type="dxa"/>
            <w:shd w:val="clear" w:color="auto" w:fill="auto"/>
          </w:tcPr>
          <w:p w14:paraId="660018F0" w14:textId="66BA9487" w:rsidR="008A2D69" w:rsidRPr="0009046D" w:rsidRDefault="00261124" w:rsidP="00AD7E03">
            <w:pPr>
              <w:pStyle w:val="TableEntry"/>
              <w:rPr>
                <w:lang w:eastAsia="en-US"/>
              </w:rPr>
            </w:pPr>
            <w:r w:rsidRPr="0009046D">
              <w:rPr>
                <w:lang w:eastAsia="en-US"/>
              </w:rPr>
              <w:t>PID-3</w:t>
            </w:r>
          </w:p>
        </w:tc>
      </w:tr>
      <w:tr w:rsidR="008A2D69" w:rsidRPr="0009046D" w14:paraId="6753D385" w14:textId="77777777" w:rsidTr="00AD7E03">
        <w:trPr>
          <w:cantSplit/>
        </w:trPr>
        <w:tc>
          <w:tcPr>
            <w:tcW w:w="2482" w:type="dxa"/>
            <w:shd w:val="clear" w:color="auto" w:fill="auto"/>
          </w:tcPr>
          <w:p w14:paraId="4EAE1445" w14:textId="77777777" w:rsidR="008A2D69" w:rsidRPr="0009046D" w:rsidRDefault="008A2D69" w:rsidP="00AD7E03">
            <w:pPr>
              <w:pStyle w:val="TableEntry"/>
              <w:rPr>
                <w:lang w:eastAsia="en-US"/>
              </w:rPr>
            </w:pPr>
            <w:r w:rsidRPr="0009046D">
              <w:rPr>
                <w:lang w:eastAsia="en-US"/>
              </w:rPr>
              <w:t>practiceSettingCode</w:t>
            </w:r>
          </w:p>
        </w:tc>
        <w:tc>
          <w:tcPr>
            <w:tcW w:w="2666" w:type="dxa"/>
            <w:shd w:val="clear" w:color="auto" w:fill="auto"/>
          </w:tcPr>
          <w:p w14:paraId="074C74AF" w14:textId="77777777" w:rsidR="008A2D69" w:rsidRPr="0009046D" w:rsidRDefault="008A2D69" w:rsidP="00AD7E03">
            <w:pPr>
              <w:pStyle w:val="TableEntry"/>
              <w:rPr>
                <w:lang w:eastAsia="en-US"/>
              </w:rPr>
            </w:pPr>
            <w:r w:rsidRPr="0009046D">
              <w:rPr>
                <w:lang w:eastAsia="en-US"/>
              </w:rPr>
              <w:t>Identifies the setting that created the order at a high granularity e.g., Cardiology, FamilyPractice. Should not create ambiguity as compared to healthcareFacilityTypeCode.</w:t>
            </w:r>
          </w:p>
        </w:tc>
        <w:tc>
          <w:tcPr>
            <w:tcW w:w="1890" w:type="dxa"/>
            <w:shd w:val="clear" w:color="auto" w:fill="auto"/>
          </w:tcPr>
          <w:p w14:paraId="1B251A58" w14:textId="77777777" w:rsidR="008A2D69" w:rsidRPr="0009046D" w:rsidRDefault="008A2D69" w:rsidP="00AD7E03">
            <w:pPr>
              <w:pStyle w:val="TableEntry"/>
              <w:rPr>
                <w:lang w:eastAsia="en-US"/>
              </w:rPr>
            </w:pPr>
            <w:r w:rsidRPr="0009046D">
              <w:rPr>
                <w:lang w:eastAsia="en-US"/>
              </w:rPr>
              <w:t>R2</w:t>
            </w:r>
            <w:r w:rsidRPr="0009046D">
              <w:rPr>
                <w:lang w:eastAsia="en-US"/>
              </w:rPr>
              <w:br/>
              <w:t>(XDR and XDM for Direct)</w:t>
            </w:r>
          </w:p>
        </w:tc>
        <w:tc>
          <w:tcPr>
            <w:tcW w:w="2610" w:type="dxa"/>
            <w:shd w:val="clear" w:color="auto" w:fill="auto"/>
          </w:tcPr>
          <w:p w14:paraId="7970615B" w14:textId="77777777" w:rsidR="008A2D69" w:rsidRPr="0009046D" w:rsidRDefault="008A2D69" w:rsidP="00AD7E03">
            <w:pPr>
              <w:pStyle w:val="TableEntry"/>
              <w:rPr>
                <w:lang w:eastAsia="en-US"/>
              </w:rPr>
            </w:pPr>
          </w:p>
        </w:tc>
      </w:tr>
      <w:tr w:rsidR="008A2D69" w:rsidRPr="0009046D" w14:paraId="01F6304F" w14:textId="77777777" w:rsidTr="00AD7E03">
        <w:trPr>
          <w:cantSplit/>
        </w:trPr>
        <w:tc>
          <w:tcPr>
            <w:tcW w:w="2482" w:type="dxa"/>
            <w:shd w:val="clear" w:color="auto" w:fill="auto"/>
          </w:tcPr>
          <w:p w14:paraId="15E69213" w14:textId="77777777" w:rsidR="008A2D69" w:rsidRPr="0009046D" w:rsidRDefault="008A2D69" w:rsidP="00AD7E03">
            <w:pPr>
              <w:pStyle w:val="TableEntry"/>
              <w:rPr>
                <w:lang w:eastAsia="en-US"/>
              </w:rPr>
            </w:pPr>
            <w:r w:rsidRPr="0009046D">
              <w:rPr>
                <w:lang w:eastAsia="en-US"/>
              </w:rPr>
              <w:t>size</w:t>
            </w:r>
          </w:p>
        </w:tc>
        <w:tc>
          <w:tcPr>
            <w:tcW w:w="2666" w:type="dxa"/>
            <w:shd w:val="clear" w:color="auto" w:fill="auto"/>
          </w:tcPr>
          <w:p w14:paraId="497EA6F0" w14:textId="77777777" w:rsidR="008A2D69" w:rsidRPr="0009046D" w:rsidRDefault="008A2D69" w:rsidP="00AD7E03">
            <w:pPr>
              <w:pStyle w:val="TableEntry"/>
              <w:rPr>
                <w:lang w:eastAsia="en-US"/>
              </w:rPr>
            </w:pPr>
            <w:r w:rsidRPr="0009046D">
              <w:rPr>
                <w:lang w:eastAsia="en-US"/>
              </w:rPr>
              <w:t xml:space="preserve">Size in bytes of the message as it exists in the file system when the contents of </w:t>
            </w:r>
            <w:r w:rsidR="009867A1" w:rsidRPr="0009046D">
              <w:rPr>
                <w:lang w:eastAsia="en-US"/>
              </w:rPr>
              <w:t xml:space="preserve">the </w:t>
            </w:r>
            <w:r w:rsidRPr="0009046D">
              <w:rPr>
                <w:lang w:eastAsia="en-US"/>
              </w:rPr>
              <w:t>ZIP package are extracted</w:t>
            </w:r>
          </w:p>
        </w:tc>
        <w:tc>
          <w:tcPr>
            <w:tcW w:w="1890" w:type="dxa"/>
            <w:shd w:val="clear" w:color="auto" w:fill="auto"/>
          </w:tcPr>
          <w:p w14:paraId="1AD71C55" w14:textId="77777777" w:rsidR="008A2D69" w:rsidRPr="0009046D" w:rsidRDefault="008A2D69" w:rsidP="00AD7E03">
            <w:pPr>
              <w:pStyle w:val="TableEntry"/>
              <w:rPr>
                <w:lang w:eastAsia="en-US"/>
              </w:rPr>
            </w:pPr>
            <w:r w:rsidRPr="0009046D">
              <w:rPr>
                <w:lang w:eastAsia="en-US"/>
              </w:rPr>
              <w:t>R</w:t>
            </w:r>
            <w:r w:rsidRPr="0009046D">
              <w:rPr>
                <w:lang w:eastAsia="en-US"/>
              </w:rPr>
              <w:br/>
              <w:t>(XDM)</w:t>
            </w:r>
          </w:p>
        </w:tc>
        <w:tc>
          <w:tcPr>
            <w:tcW w:w="2610" w:type="dxa"/>
            <w:shd w:val="clear" w:color="auto" w:fill="auto"/>
          </w:tcPr>
          <w:p w14:paraId="4966A5DF" w14:textId="77777777" w:rsidR="008A2D69" w:rsidRPr="0009046D" w:rsidRDefault="008A2D69" w:rsidP="00AD7E03">
            <w:pPr>
              <w:pStyle w:val="TableEntry"/>
              <w:rPr>
                <w:lang w:eastAsia="en-US"/>
              </w:rPr>
            </w:pPr>
            <w:r w:rsidRPr="0009046D">
              <w:rPr>
                <w:lang w:eastAsia="en-US"/>
              </w:rPr>
              <w:t>N/A</w:t>
            </w:r>
          </w:p>
        </w:tc>
      </w:tr>
      <w:tr w:rsidR="008A2D69" w:rsidRPr="0009046D" w14:paraId="42E58D2F" w14:textId="77777777" w:rsidTr="00AD7E03">
        <w:trPr>
          <w:cantSplit/>
        </w:trPr>
        <w:tc>
          <w:tcPr>
            <w:tcW w:w="2482" w:type="dxa"/>
            <w:shd w:val="clear" w:color="auto" w:fill="auto"/>
          </w:tcPr>
          <w:p w14:paraId="5CA80770" w14:textId="77777777" w:rsidR="008A2D69" w:rsidRPr="0009046D" w:rsidRDefault="008A2D69" w:rsidP="00AD7E03">
            <w:pPr>
              <w:pStyle w:val="TableEntry"/>
              <w:rPr>
                <w:lang w:eastAsia="en-US"/>
              </w:rPr>
            </w:pPr>
            <w:r w:rsidRPr="0009046D">
              <w:rPr>
                <w:lang w:eastAsia="en-US"/>
              </w:rPr>
              <w:t>sourcePatientId</w:t>
            </w:r>
          </w:p>
        </w:tc>
        <w:tc>
          <w:tcPr>
            <w:tcW w:w="2666" w:type="dxa"/>
            <w:shd w:val="clear" w:color="auto" w:fill="auto"/>
          </w:tcPr>
          <w:p w14:paraId="35322B22" w14:textId="69B22D1E" w:rsidR="008A2D69" w:rsidRPr="0009046D" w:rsidRDefault="008A2D69" w:rsidP="00AD7E03">
            <w:pPr>
              <w:pStyle w:val="TableEntry"/>
              <w:rPr>
                <w:lang w:eastAsia="en-US"/>
              </w:rPr>
            </w:pPr>
            <w:r w:rsidRPr="0009046D">
              <w:t>The sourcePatientID is the ID as known by the Referral Recipient. Adding this attribute is useful for enabling future unrelated communications about this patient between the Initiator and Recipient.</w:t>
            </w:r>
            <w:r w:rsidRPr="0009046D">
              <w:br/>
            </w:r>
            <w:r w:rsidR="00E8275F" w:rsidRPr="0009046D">
              <w:rPr>
                <w:lang w:eastAsia="en-US"/>
              </w:rPr>
              <w:t>See PCC</w:t>
            </w:r>
            <w:r w:rsidR="00261124" w:rsidRPr="0009046D">
              <w:rPr>
                <w:lang w:eastAsia="en-US"/>
              </w:rPr>
              <w:t xml:space="preserve"> TF-1: X.1.3</w:t>
            </w:r>
            <w:r w:rsidRPr="0009046D">
              <w:rPr>
                <w:lang w:eastAsia="en-US"/>
              </w:rPr>
              <w:t>.1</w:t>
            </w:r>
          </w:p>
        </w:tc>
        <w:tc>
          <w:tcPr>
            <w:tcW w:w="1890" w:type="dxa"/>
            <w:shd w:val="clear" w:color="auto" w:fill="auto"/>
          </w:tcPr>
          <w:p w14:paraId="60AD80DB" w14:textId="77777777" w:rsidR="008A2D69" w:rsidRPr="0009046D" w:rsidRDefault="008A2D69" w:rsidP="00AD7E03">
            <w:pPr>
              <w:pStyle w:val="TableEntry"/>
              <w:rPr>
                <w:lang w:eastAsia="en-US"/>
              </w:rPr>
            </w:pPr>
            <w:r w:rsidRPr="0009046D">
              <w:rPr>
                <w:lang w:eastAsia="en-US"/>
              </w:rPr>
              <w:t>R2</w:t>
            </w:r>
            <w:r w:rsidRPr="0009046D">
              <w:rPr>
                <w:lang w:eastAsia="en-US"/>
              </w:rPr>
              <w:br/>
              <w:t>(360X)</w:t>
            </w:r>
          </w:p>
        </w:tc>
        <w:tc>
          <w:tcPr>
            <w:tcW w:w="2610" w:type="dxa"/>
            <w:shd w:val="clear" w:color="auto" w:fill="auto"/>
          </w:tcPr>
          <w:p w14:paraId="7B3532AA" w14:textId="34546548" w:rsidR="008A2D69" w:rsidRPr="0009046D" w:rsidRDefault="00261124" w:rsidP="00AD7E03">
            <w:pPr>
              <w:pStyle w:val="TableEntry"/>
              <w:rPr>
                <w:lang w:eastAsia="en-US"/>
              </w:rPr>
            </w:pPr>
            <w:r w:rsidRPr="0009046D">
              <w:rPr>
                <w:lang w:eastAsia="en-US"/>
              </w:rPr>
              <w:t>PID-3</w:t>
            </w:r>
            <w:r w:rsidR="008A2D69" w:rsidRPr="0009046D">
              <w:rPr>
                <w:lang w:eastAsia="en-US"/>
              </w:rPr>
              <w:t xml:space="preserve"> </w:t>
            </w:r>
          </w:p>
        </w:tc>
      </w:tr>
      <w:tr w:rsidR="008A2D69" w:rsidRPr="0009046D" w14:paraId="414F9F57" w14:textId="77777777" w:rsidTr="00AD7E03">
        <w:trPr>
          <w:cantSplit/>
        </w:trPr>
        <w:tc>
          <w:tcPr>
            <w:tcW w:w="2482" w:type="dxa"/>
            <w:shd w:val="clear" w:color="auto" w:fill="auto"/>
          </w:tcPr>
          <w:p w14:paraId="7B660D6D" w14:textId="77777777" w:rsidR="008A2D69" w:rsidRPr="0009046D" w:rsidRDefault="008A2D69" w:rsidP="00AD7E03">
            <w:pPr>
              <w:pStyle w:val="TableEntry"/>
              <w:rPr>
                <w:lang w:eastAsia="en-US"/>
              </w:rPr>
            </w:pPr>
            <w:r w:rsidRPr="0009046D">
              <w:rPr>
                <w:lang w:eastAsia="en-US"/>
              </w:rPr>
              <w:t>sourcePatientInfo</w:t>
            </w:r>
          </w:p>
        </w:tc>
        <w:tc>
          <w:tcPr>
            <w:tcW w:w="2666" w:type="dxa"/>
            <w:shd w:val="clear" w:color="auto" w:fill="auto"/>
          </w:tcPr>
          <w:p w14:paraId="151E0822" w14:textId="77777777" w:rsidR="008A2D69" w:rsidRPr="0009046D" w:rsidRDefault="008A2D69" w:rsidP="00AD7E03">
            <w:pPr>
              <w:pStyle w:val="TableEntry"/>
              <w:rPr>
                <w:lang w:eastAsia="en-US"/>
              </w:rPr>
            </w:pPr>
            <w:r w:rsidRPr="0009046D">
              <w:rPr>
                <w:lang w:eastAsia="en-US"/>
              </w:rPr>
              <w:t xml:space="preserve">Demographics information for the patient for whom the referral is made. </w:t>
            </w:r>
            <w:r w:rsidRPr="0009046D">
              <w:t>Adding this attribute is useful for enabling future unrelated communications about this patient between the Initiator and Recipient.</w:t>
            </w:r>
          </w:p>
        </w:tc>
        <w:tc>
          <w:tcPr>
            <w:tcW w:w="1890" w:type="dxa"/>
            <w:shd w:val="clear" w:color="auto" w:fill="auto"/>
          </w:tcPr>
          <w:p w14:paraId="3C2ACBCE" w14:textId="77777777" w:rsidR="008A2D69" w:rsidRPr="0009046D" w:rsidRDefault="008A2D69" w:rsidP="00AD7E03">
            <w:pPr>
              <w:pStyle w:val="TableEntry"/>
              <w:rPr>
                <w:lang w:eastAsia="en-US"/>
              </w:rPr>
            </w:pPr>
            <w:r w:rsidRPr="0009046D">
              <w:rPr>
                <w:lang w:eastAsia="en-US"/>
              </w:rPr>
              <w:t>R2</w:t>
            </w:r>
            <w:r w:rsidRPr="0009046D">
              <w:rPr>
                <w:lang w:eastAsia="en-US"/>
              </w:rPr>
              <w:br/>
              <w:t>(XDM)</w:t>
            </w:r>
          </w:p>
        </w:tc>
        <w:tc>
          <w:tcPr>
            <w:tcW w:w="2610" w:type="dxa"/>
            <w:shd w:val="clear" w:color="auto" w:fill="auto"/>
          </w:tcPr>
          <w:p w14:paraId="50D9744D" w14:textId="77777777" w:rsidR="008A2D69" w:rsidRPr="0009046D" w:rsidRDefault="008A2D69" w:rsidP="00AD7E03">
            <w:pPr>
              <w:pStyle w:val="TableEntry"/>
              <w:rPr>
                <w:lang w:eastAsia="en-US"/>
              </w:rPr>
            </w:pPr>
            <w:r w:rsidRPr="0009046D">
              <w:rPr>
                <w:lang w:eastAsia="en-US"/>
              </w:rPr>
              <w:t>The values from PID-5 (Patient Name), PID-7 (Patient DOB), PID-8 (Patient Sex), and PID-11 (Patient Address) should be used.</w:t>
            </w:r>
          </w:p>
        </w:tc>
      </w:tr>
      <w:tr w:rsidR="008A2D69" w:rsidRPr="0009046D" w14:paraId="288D4102" w14:textId="77777777" w:rsidTr="00AD7E03">
        <w:trPr>
          <w:cantSplit/>
        </w:trPr>
        <w:tc>
          <w:tcPr>
            <w:tcW w:w="2482" w:type="dxa"/>
            <w:shd w:val="clear" w:color="auto" w:fill="auto"/>
          </w:tcPr>
          <w:p w14:paraId="26A09FA1" w14:textId="77777777" w:rsidR="008A2D69" w:rsidRPr="0009046D" w:rsidRDefault="008A2D69" w:rsidP="00AD7E03">
            <w:pPr>
              <w:pStyle w:val="TableEntry"/>
              <w:rPr>
                <w:lang w:eastAsia="en-US"/>
              </w:rPr>
            </w:pPr>
            <w:r w:rsidRPr="0009046D">
              <w:rPr>
                <w:lang w:eastAsia="en-US"/>
              </w:rPr>
              <w:t>typeCode</w:t>
            </w:r>
          </w:p>
        </w:tc>
        <w:tc>
          <w:tcPr>
            <w:tcW w:w="2666" w:type="dxa"/>
            <w:shd w:val="clear" w:color="auto" w:fill="auto"/>
          </w:tcPr>
          <w:p w14:paraId="7B18A0DA" w14:textId="77777777" w:rsidR="008A2D69" w:rsidRPr="0009046D" w:rsidRDefault="008A2D69" w:rsidP="00AD7E03">
            <w:pPr>
              <w:pStyle w:val="TableEntry"/>
              <w:rPr>
                <w:lang w:eastAsia="en-US"/>
              </w:rPr>
            </w:pPr>
            <w:r w:rsidRPr="0009046D">
              <w:rPr>
                <w:lang w:eastAsia="en-US"/>
              </w:rPr>
              <w:t>Further refines classCode – in this case defines the specific HL7 V2 message structure, for this message it is OSU_O51</w:t>
            </w:r>
          </w:p>
        </w:tc>
        <w:tc>
          <w:tcPr>
            <w:tcW w:w="1890" w:type="dxa"/>
            <w:shd w:val="clear" w:color="auto" w:fill="auto"/>
          </w:tcPr>
          <w:p w14:paraId="7ADFC254" w14:textId="77777777" w:rsidR="008A2D69" w:rsidRPr="0009046D" w:rsidRDefault="008A2D69"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752F0986" w14:textId="7E0A4E61" w:rsidR="008A2D69" w:rsidRPr="0009046D" w:rsidRDefault="009B008D" w:rsidP="00AD7E03">
            <w:pPr>
              <w:pStyle w:val="TableEntry"/>
              <w:rPr>
                <w:lang w:eastAsia="en-US"/>
              </w:rPr>
            </w:pPr>
            <w:r w:rsidRPr="0009046D">
              <w:rPr>
                <w:lang w:eastAsia="en-US"/>
              </w:rPr>
              <w:t>MSH-9.3</w:t>
            </w:r>
            <w:r w:rsidRPr="0009046D">
              <w:rPr>
                <w:lang w:eastAsia="en-US"/>
              </w:rPr>
              <w:br/>
              <w:t>value: OSU_O51</w:t>
            </w:r>
            <w:r w:rsidRPr="0009046D">
              <w:rPr>
                <w:lang w:eastAsia="en-US"/>
              </w:rPr>
              <w:br/>
              <w:t>name: Order status update message structure</w:t>
            </w:r>
            <w:r w:rsidRPr="0009046D">
              <w:rPr>
                <w:lang w:eastAsia="en-US"/>
              </w:rPr>
              <w:br/>
              <w:t xml:space="preserve">coding system: </w:t>
            </w:r>
            <w:r w:rsidRPr="0009046D">
              <w:t>2.16.840.1.113883.12.354</w:t>
            </w:r>
          </w:p>
        </w:tc>
      </w:tr>
      <w:tr w:rsidR="008A2D69" w:rsidRPr="0009046D" w14:paraId="51DB1588" w14:textId="77777777" w:rsidTr="00AD7E03">
        <w:trPr>
          <w:cantSplit/>
        </w:trPr>
        <w:tc>
          <w:tcPr>
            <w:tcW w:w="2482" w:type="dxa"/>
            <w:shd w:val="clear" w:color="auto" w:fill="auto"/>
          </w:tcPr>
          <w:p w14:paraId="4E03AFC9" w14:textId="77777777" w:rsidR="008A2D69" w:rsidRPr="0009046D" w:rsidRDefault="008A2D69" w:rsidP="00AD7E03">
            <w:pPr>
              <w:pStyle w:val="TableEntry"/>
              <w:rPr>
                <w:lang w:eastAsia="en-US"/>
              </w:rPr>
            </w:pPr>
            <w:r w:rsidRPr="0009046D">
              <w:rPr>
                <w:lang w:eastAsia="en-US"/>
              </w:rPr>
              <w:t>uniqueId</w:t>
            </w:r>
          </w:p>
        </w:tc>
        <w:tc>
          <w:tcPr>
            <w:tcW w:w="2666" w:type="dxa"/>
            <w:shd w:val="clear" w:color="auto" w:fill="auto"/>
          </w:tcPr>
          <w:p w14:paraId="7E7B857C" w14:textId="77777777" w:rsidR="008A2D69" w:rsidRPr="0009046D" w:rsidRDefault="008A2D69" w:rsidP="00AD7E03">
            <w:pPr>
              <w:pStyle w:val="TableEntry"/>
              <w:rPr>
                <w:lang w:eastAsia="en-US"/>
              </w:rPr>
            </w:pPr>
            <w:r w:rsidRPr="0009046D">
              <w:rPr>
                <w:lang w:eastAsia="en-US"/>
              </w:rPr>
              <w:t>Globally unique identifier assigned to the document by its creator.</w:t>
            </w:r>
          </w:p>
        </w:tc>
        <w:tc>
          <w:tcPr>
            <w:tcW w:w="1890" w:type="dxa"/>
            <w:shd w:val="clear" w:color="auto" w:fill="auto"/>
          </w:tcPr>
          <w:p w14:paraId="63BCF396" w14:textId="77777777" w:rsidR="008A2D69" w:rsidRPr="0009046D" w:rsidRDefault="008A2D69" w:rsidP="00AD7E03">
            <w:pPr>
              <w:pStyle w:val="TableEntry"/>
              <w:rPr>
                <w:lang w:eastAsia="en-US"/>
              </w:rPr>
            </w:pPr>
            <w:r w:rsidRPr="0009046D">
              <w:rPr>
                <w:lang w:eastAsia="en-US"/>
              </w:rPr>
              <w:t>R</w:t>
            </w:r>
          </w:p>
        </w:tc>
        <w:tc>
          <w:tcPr>
            <w:tcW w:w="2610" w:type="dxa"/>
            <w:shd w:val="clear" w:color="auto" w:fill="auto"/>
          </w:tcPr>
          <w:p w14:paraId="62D99FFA" w14:textId="77777777" w:rsidR="008A2D69" w:rsidRPr="0009046D" w:rsidRDefault="008A2D69" w:rsidP="00AD7E03">
            <w:pPr>
              <w:pStyle w:val="TableEntry"/>
              <w:rPr>
                <w:lang w:eastAsia="en-US"/>
              </w:rPr>
            </w:pPr>
            <w:r w:rsidRPr="0009046D">
              <w:rPr>
                <w:lang w:eastAsia="en-US"/>
              </w:rPr>
              <w:t>N/A</w:t>
            </w:r>
            <w:r w:rsidRPr="0009046D">
              <w:rPr>
                <w:lang w:eastAsia="en-US"/>
              </w:rPr>
              <w:br/>
              <w:t>May be based on Message Control ID in MSH-10</w:t>
            </w:r>
          </w:p>
        </w:tc>
      </w:tr>
      <w:tr w:rsidR="008A2D69" w:rsidRPr="0009046D" w14:paraId="5F77CD1F" w14:textId="77777777" w:rsidTr="00AD7E03">
        <w:trPr>
          <w:cantSplit/>
        </w:trPr>
        <w:tc>
          <w:tcPr>
            <w:tcW w:w="2482" w:type="dxa"/>
            <w:shd w:val="clear" w:color="auto" w:fill="auto"/>
          </w:tcPr>
          <w:p w14:paraId="5CD5E8D5" w14:textId="77777777" w:rsidR="008A2D69" w:rsidRPr="0009046D" w:rsidRDefault="008A2D69" w:rsidP="00AD7E03">
            <w:pPr>
              <w:pStyle w:val="TableEntry"/>
              <w:rPr>
                <w:lang w:eastAsia="en-US"/>
              </w:rPr>
            </w:pPr>
            <w:r w:rsidRPr="0009046D">
              <w:rPr>
                <w:lang w:eastAsia="en-US"/>
              </w:rPr>
              <w:t>URI</w:t>
            </w:r>
          </w:p>
        </w:tc>
        <w:tc>
          <w:tcPr>
            <w:tcW w:w="2666" w:type="dxa"/>
            <w:shd w:val="clear" w:color="auto" w:fill="auto"/>
          </w:tcPr>
          <w:p w14:paraId="155218D6" w14:textId="77777777" w:rsidR="008A2D69" w:rsidRPr="0009046D" w:rsidRDefault="008A2D69" w:rsidP="00AD7E03">
            <w:pPr>
              <w:pStyle w:val="TableEntry"/>
              <w:rPr>
                <w:lang w:eastAsia="en-US"/>
              </w:rPr>
            </w:pPr>
            <w:r w:rsidRPr="0009046D">
              <w:rPr>
                <w:lang w:eastAsia="en-US"/>
              </w:rPr>
              <w:t xml:space="preserve">The file name in the ZIP file structure containing the order message </w:t>
            </w:r>
          </w:p>
        </w:tc>
        <w:tc>
          <w:tcPr>
            <w:tcW w:w="1890" w:type="dxa"/>
            <w:shd w:val="clear" w:color="auto" w:fill="auto"/>
          </w:tcPr>
          <w:p w14:paraId="098F7AF9" w14:textId="77777777" w:rsidR="008A2D69" w:rsidRPr="0009046D" w:rsidRDefault="008A2D69" w:rsidP="00AD7E03">
            <w:pPr>
              <w:pStyle w:val="TableEntry"/>
              <w:rPr>
                <w:lang w:eastAsia="en-US"/>
              </w:rPr>
            </w:pPr>
            <w:r w:rsidRPr="0009046D">
              <w:rPr>
                <w:lang w:eastAsia="en-US"/>
              </w:rPr>
              <w:t>R</w:t>
            </w:r>
            <w:r w:rsidRPr="0009046D">
              <w:rPr>
                <w:lang w:eastAsia="en-US"/>
              </w:rPr>
              <w:br/>
              <w:t>(XDM)</w:t>
            </w:r>
          </w:p>
        </w:tc>
        <w:tc>
          <w:tcPr>
            <w:tcW w:w="2610" w:type="dxa"/>
            <w:shd w:val="clear" w:color="auto" w:fill="auto"/>
          </w:tcPr>
          <w:p w14:paraId="606D62E5" w14:textId="77777777" w:rsidR="008A2D69" w:rsidRPr="0009046D" w:rsidRDefault="008A2D69" w:rsidP="00AD7E03">
            <w:pPr>
              <w:pStyle w:val="TableEntry"/>
              <w:rPr>
                <w:lang w:eastAsia="en-US"/>
              </w:rPr>
            </w:pPr>
            <w:r w:rsidRPr="0009046D">
              <w:rPr>
                <w:lang w:eastAsia="en-US"/>
              </w:rPr>
              <w:t>N/A</w:t>
            </w:r>
          </w:p>
        </w:tc>
      </w:tr>
      <w:tr w:rsidR="008A2D69" w:rsidRPr="0009046D" w14:paraId="32837762" w14:textId="77777777" w:rsidTr="00AD7E03">
        <w:trPr>
          <w:cantSplit/>
        </w:trPr>
        <w:tc>
          <w:tcPr>
            <w:tcW w:w="2482" w:type="dxa"/>
            <w:shd w:val="clear" w:color="auto" w:fill="auto"/>
          </w:tcPr>
          <w:p w14:paraId="1205079D" w14:textId="77777777" w:rsidR="008A2D69" w:rsidRPr="0009046D" w:rsidRDefault="008A2D69" w:rsidP="00AD7E03">
            <w:pPr>
              <w:pStyle w:val="TableEntry"/>
              <w:rPr>
                <w:lang w:eastAsia="en-US"/>
              </w:rPr>
            </w:pPr>
            <w:r w:rsidRPr="0009046D">
              <w:rPr>
                <w:lang w:eastAsia="en-US"/>
              </w:rPr>
              <w:t>referenceIdList</w:t>
            </w:r>
          </w:p>
        </w:tc>
        <w:tc>
          <w:tcPr>
            <w:tcW w:w="2666" w:type="dxa"/>
            <w:shd w:val="clear" w:color="auto" w:fill="auto"/>
          </w:tcPr>
          <w:p w14:paraId="6601D458" w14:textId="2FF8B1E3" w:rsidR="008A2D69" w:rsidRPr="0009046D" w:rsidRDefault="00E8275F" w:rsidP="00AD7E03">
            <w:pPr>
              <w:pStyle w:val="TableEntry"/>
              <w:rPr>
                <w:lang w:eastAsia="en-US"/>
              </w:rPr>
            </w:pPr>
            <w:r w:rsidRPr="0009046D">
              <w:rPr>
                <w:lang w:eastAsia="en-US"/>
              </w:rPr>
              <w:t>Contains the referral ID</w:t>
            </w:r>
            <w:r w:rsidRPr="0009046D">
              <w:rPr>
                <w:lang w:eastAsia="en-US"/>
              </w:rPr>
              <w:br/>
              <w:t>See PCC</w:t>
            </w:r>
            <w:r w:rsidR="00337BD9" w:rsidRPr="0009046D">
              <w:rPr>
                <w:lang w:eastAsia="en-US"/>
              </w:rPr>
              <w:t xml:space="preserve"> TF-1: X.1.3</w:t>
            </w:r>
            <w:r w:rsidR="008A2D69" w:rsidRPr="0009046D">
              <w:rPr>
                <w:lang w:eastAsia="en-US"/>
              </w:rPr>
              <w:t>.1</w:t>
            </w:r>
          </w:p>
        </w:tc>
        <w:tc>
          <w:tcPr>
            <w:tcW w:w="1890" w:type="dxa"/>
            <w:shd w:val="clear" w:color="auto" w:fill="auto"/>
          </w:tcPr>
          <w:p w14:paraId="6F3C2AA7" w14:textId="77777777" w:rsidR="008A2D69" w:rsidRPr="0009046D" w:rsidRDefault="008A2D69"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723D3E14" w14:textId="77777777" w:rsidR="008A2D69" w:rsidRPr="0009046D" w:rsidRDefault="008A2D69" w:rsidP="00AD7E03">
            <w:pPr>
              <w:pStyle w:val="TableEntry"/>
              <w:rPr>
                <w:lang w:eastAsia="en-US"/>
              </w:rPr>
            </w:pPr>
            <w:r w:rsidRPr="0009046D">
              <w:rPr>
                <w:lang w:eastAsia="en-US"/>
              </w:rPr>
              <w:t>Derived from ORC-2 (Placer Order Number).</w:t>
            </w:r>
          </w:p>
        </w:tc>
      </w:tr>
      <w:tr w:rsidR="008A2D69" w:rsidRPr="0009046D" w14:paraId="1EC72DD7" w14:textId="77777777" w:rsidTr="00AD7E03">
        <w:trPr>
          <w:cantSplit/>
        </w:trPr>
        <w:tc>
          <w:tcPr>
            <w:tcW w:w="2482" w:type="dxa"/>
            <w:shd w:val="clear" w:color="auto" w:fill="auto"/>
          </w:tcPr>
          <w:p w14:paraId="7887B6A7" w14:textId="77777777" w:rsidR="008A2D69" w:rsidRPr="0009046D" w:rsidRDefault="008A2D69" w:rsidP="00AD7E03">
            <w:pPr>
              <w:pStyle w:val="TableEntry"/>
              <w:rPr>
                <w:lang w:eastAsia="en-US"/>
              </w:rPr>
            </w:pPr>
            <w:r w:rsidRPr="0009046D">
              <w:rPr>
                <w:lang w:eastAsia="en-US"/>
              </w:rPr>
              <w:lastRenderedPageBreak/>
              <w:t>objectType</w:t>
            </w:r>
          </w:p>
        </w:tc>
        <w:tc>
          <w:tcPr>
            <w:tcW w:w="2666" w:type="dxa"/>
            <w:shd w:val="clear" w:color="auto" w:fill="auto"/>
          </w:tcPr>
          <w:p w14:paraId="09770C86" w14:textId="77777777" w:rsidR="008A2D69" w:rsidRPr="0009046D" w:rsidRDefault="008A2D69" w:rsidP="00AD7E03">
            <w:pPr>
              <w:pStyle w:val="TableEntry"/>
              <w:rPr>
                <w:lang w:eastAsia="en-US"/>
              </w:rPr>
            </w:pPr>
            <w:r w:rsidRPr="0009046D">
              <w:rPr>
                <w:lang w:eastAsia="en-US"/>
              </w:rPr>
              <w:t>The object type distinguishes between stable and dynamic documents</w:t>
            </w:r>
            <w:r w:rsidR="00B03E20" w:rsidRPr="0009046D">
              <w:rPr>
                <w:lang w:eastAsia="en-US"/>
              </w:rPr>
              <w:t xml:space="preserve">. </w:t>
            </w:r>
            <w:r w:rsidRPr="0009046D">
              <w:rPr>
                <w:lang w:eastAsia="en-US"/>
              </w:rPr>
              <w:t>Only stable documents are used in XDM, and therefore in 360X</w:t>
            </w:r>
          </w:p>
        </w:tc>
        <w:tc>
          <w:tcPr>
            <w:tcW w:w="1890" w:type="dxa"/>
            <w:shd w:val="clear" w:color="auto" w:fill="auto"/>
          </w:tcPr>
          <w:p w14:paraId="37281ADD" w14:textId="77777777" w:rsidR="008A2D69" w:rsidRPr="0009046D" w:rsidRDefault="008A2D69" w:rsidP="00AD7E03">
            <w:pPr>
              <w:pStyle w:val="TableEntry"/>
              <w:rPr>
                <w:lang w:eastAsia="en-US"/>
              </w:rPr>
            </w:pPr>
            <w:r w:rsidRPr="0009046D">
              <w:rPr>
                <w:lang w:eastAsia="en-US"/>
              </w:rPr>
              <w:t>R</w:t>
            </w:r>
          </w:p>
        </w:tc>
        <w:tc>
          <w:tcPr>
            <w:tcW w:w="2610" w:type="dxa"/>
            <w:shd w:val="clear" w:color="auto" w:fill="auto"/>
          </w:tcPr>
          <w:p w14:paraId="189B743E" w14:textId="77777777" w:rsidR="008A2D69" w:rsidRPr="0009046D" w:rsidRDefault="008A2D69" w:rsidP="00AD7E03">
            <w:pPr>
              <w:pStyle w:val="TableEntry"/>
              <w:rPr>
                <w:lang w:eastAsia="en-US"/>
              </w:rPr>
            </w:pPr>
            <w:r w:rsidRPr="0009046D">
              <w:rPr>
                <w:lang w:eastAsia="en-US"/>
              </w:rPr>
              <w:t>N/A</w:t>
            </w:r>
            <w:r w:rsidRPr="0009046D">
              <w:rPr>
                <w:lang w:eastAsia="en-US"/>
              </w:rPr>
              <w:br/>
              <w:t xml:space="preserve">fixed to </w:t>
            </w:r>
            <w:r w:rsidRPr="0009046D">
              <w:rPr>
                <w:lang w:eastAsia="en-US"/>
              </w:rPr>
              <w:br/>
              <w:t>urn:uuid:7edca82f-054d-47f2-a032-9b2a5b5186c1</w:t>
            </w:r>
          </w:p>
        </w:tc>
      </w:tr>
    </w:tbl>
    <w:p w14:paraId="71BD9999" w14:textId="24E30902" w:rsidR="008A2D69" w:rsidRPr="0009046D" w:rsidRDefault="00C92825" w:rsidP="00AD7E03">
      <w:pPr>
        <w:pStyle w:val="Heading7"/>
        <w:rPr>
          <w:noProof w:val="0"/>
          <w:rPrChange w:id="2477" w:author="Mary Jungers" w:date="2017-08-15T12:07:00Z">
            <w:rPr>
              <w:b w:val="0"/>
              <w:noProof w:val="0"/>
            </w:rPr>
          </w:rPrChange>
        </w:rPr>
      </w:pPr>
      <w:r w:rsidRPr="0009046D">
        <w:rPr>
          <w:noProof w:val="0"/>
        </w:rPr>
        <w:t>3.</w:t>
      </w:r>
      <w:r w:rsidR="008F3E89" w:rsidRPr="0009046D">
        <w:rPr>
          <w:noProof w:val="0"/>
        </w:rPr>
        <w:t>59</w:t>
      </w:r>
      <w:r w:rsidR="008A2D69" w:rsidRPr="0009046D">
        <w:rPr>
          <w:noProof w:val="0"/>
        </w:rPr>
        <w:t>.4.1.2.1.3 Document Entry for Clinical Documentation</w:t>
      </w:r>
    </w:p>
    <w:p w14:paraId="11BA65A4" w14:textId="77777777" w:rsidR="008A2D69" w:rsidRPr="0009046D" w:rsidRDefault="008A2D69" w:rsidP="008A2D69">
      <w:pPr>
        <w:rPr>
          <w:lang w:eastAsia="en-US"/>
        </w:rPr>
      </w:pPr>
      <w:r w:rsidRPr="0009046D">
        <w:rPr>
          <w:lang w:eastAsia="en-US"/>
        </w:rPr>
        <w:t>The table contains all required (R) Document Entry attributes, as well as any “required if known” (R2) or optional (O) attributes, where 360X imposes a specific constraint or connection to the content of the Document Entry.</w:t>
      </w:r>
    </w:p>
    <w:p w14:paraId="36D9FD26" w14:textId="7771AC29" w:rsidR="008A2D69" w:rsidRPr="0009046D" w:rsidRDefault="008A2D69" w:rsidP="008A2D69">
      <w:pPr>
        <w:rPr>
          <w:lang w:eastAsia="en-US"/>
        </w:rPr>
      </w:pPr>
      <w:r w:rsidRPr="0009046D">
        <w:rPr>
          <w:lang w:eastAsia="en-US"/>
        </w:rPr>
        <w:t xml:space="preserve">The corresponding source information from the CDA Header for each metadata attribute is already described in </w:t>
      </w:r>
      <w:del w:id="2478" w:author="Mary Jungers" w:date="2017-08-15T13:28:00Z">
        <w:r w:rsidRPr="0009046D" w:rsidDel="00616CE3">
          <w:rPr>
            <w:lang w:eastAsia="en-US"/>
          </w:rPr>
          <w:delText xml:space="preserve">IHE </w:delText>
        </w:r>
      </w:del>
      <w:r w:rsidRPr="0009046D">
        <w:rPr>
          <w:lang w:eastAsia="en-US"/>
        </w:rPr>
        <w:t>PCC TF-2:4.1.1, XDSDocumentEntry Metadata.</w:t>
      </w:r>
    </w:p>
    <w:p w14:paraId="0BF3B4A2" w14:textId="5B5F6DBF" w:rsidR="0009046D" w:rsidRPr="0009046D" w:rsidRDefault="001F1A8E" w:rsidP="001F1A8E">
      <w:pPr>
        <w:pStyle w:val="BodyText"/>
        <w:rPr>
          <w:lang w:eastAsia="en-US"/>
        </w:rPr>
      </w:pPr>
      <w:r w:rsidRPr="0009046D">
        <w:rPr>
          <w:lang w:eastAsia="en-US"/>
        </w:rPr>
        <w:t xml:space="preserve">Note: The Document Entry metadata is the same as in </w:t>
      </w:r>
      <w:ins w:id="2479" w:author="Mary Jungers" w:date="2017-08-15T13:06:00Z">
        <w:r w:rsidR="00060985">
          <w:rPr>
            <w:lang w:eastAsia="en-US"/>
          </w:rPr>
          <w:t>S</w:t>
        </w:r>
      </w:ins>
      <w:del w:id="2480" w:author="Mary Jungers" w:date="2017-08-15T13:06:00Z">
        <w:r w:rsidRPr="0009046D" w:rsidDel="00060985">
          <w:rPr>
            <w:lang w:eastAsia="en-US"/>
          </w:rPr>
          <w:delText>s</w:delText>
        </w:r>
      </w:del>
      <w:r w:rsidRPr="0009046D">
        <w:rPr>
          <w:lang w:eastAsia="en-US"/>
        </w:rPr>
        <w:t>ection 3.</w:t>
      </w:r>
      <w:r w:rsidR="008F3E89" w:rsidRPr="0009046D">
        <w:rPr>
          <w:lang w:eastAsia="en-US"/>
        </w:rPr>
        <w:t>57</w:t>
      </w:r>
      <w:r w:rsidRPr="0009046D">
        <w:rPr>
          <w:lang w:eastAsia="en-US"/>
        </w:rPr>
        <w:t xml:space="preserve">.4.1.2.1.3, </w:t>
      </w:r>
      <w:ins w:id="2481" w:author="Mary Jungers" w:date="2017-08-15T13:06:00Z">
        <w:r w:rsidR="00060985">
          <w:rPr>
            <w:lang w:eastAsia="en-US"/>
          </w:rPr>
          <w:t>T</w:t>
        </w:r>
      </w:ins>
      <w:del w:id="2482" w:author="Mary Jungers" w:date="2017-08-15T13:06:00Z">
        <w:r w:rsidRPr="0009046D" w:rsidDel="00060985">
          <w:rPr>
            <w:lang w:eastAsia="en-US"/>
          </w:rPr>
          <w:delText>t</w:delText>
        </w:r>
      </w:del>
      <w:r w:rsidRPr="0009046D">
        <w:rPr>
          <w:lang w:eastAsia="en-US"/>
        </w:rPr>
        <w:t>able 3.</w:t>
      </w:r>
      <w:r w:rsidR="008F3E89" w:rsidRPr="0009046D">
        <w:rPr>
          <w:lang w:eastAsia="en-US"/>
        </w:rPr>
        <w:t>57</w:t>
      </w:r>
      <w:r w:rsidRPr="0009046D">
        <w:rPr>
          <w:lang w:eastAsia="en-US"/>
        </w:rPr>
        <w:t>.4-3. It is provided here for completeness and to make the reading of the specification easier.</w:t>
      </w:r>
      <w:del w:id="2483" w:author="Mary Jungers" w:date="2017-08-15T12:07:00Z">
        <w:r w:rsidR="00C21BAD" w:rsidRPr="0009046D" w:rsidDel="0009046D">
          <w:rPr>
            <w:lang w:eastAsia="en-US"/>
          </w:rPr>
          <w:br/>
        </w:r>
      </w:del>
    </w:p>
    <w:p w14:paraId="63D179F6" w14:textId="17DF4966" w:rsidR="008A2D69" w:rsidRPr="00E236C4" w:rsidRDefault="00DC7DB9" w:rsidP="00DC7DB9">
      <w:pPr>
        <w:pStyle w:val="TableTitle"/>
        <w:rPr>
          <w:lang w:val="fr-FR"/>
          <w:rPrChange w:id="2484" w:author="Vassil Peytchev" w:date="2017-08-18T10:39:00Z">
            <w:rPr/>
          </w:rPrChange>
        </w:rPr>
      </w:pPr>
      <w:r w:rsidRPr="00E236C4">
        <w:rPr>
          <w:lang w:val="fr-FR"/>
          <w:rPrChange w:id="2485" w:author="Vassil Peytchev" w:date="2017-08-18T10:39:00Z">
            <w:rPr/>
          </w:rPrChange>
        </w:rPr>
        <w:t>Table 3.</w:t>
      </w:r>
      <w:r w:rsidR="008F3E89" w:rsidRPr="00E236C4">
        <w:rPr>
          <w:lang w:val="fr-FR"/>
          <w:rPrChange w:id="2486" w:author="Vassil Peytchev" w:date="2017-08-18T10:39:00Z">
            <w:rPr/>
          </w:rPrChange>
        </w:rPr>
        <w:t>59</w:t>
      </w:r>
      <w:r w:rsidRPr="00E236C4">
        <w:rPr>
          <w:lang w:val="fr-FR"/>
          <w:rPrChange w:id="2487" w:author="Vassil Peytchev" w:date="2017-08-18T10:39:00Z">
            <w:rPr/>
          </w:rPrChange>
        </w:rPr>
        <w:t>.4-3: 360X Document Entry Attributes for Clinical Documentation</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2"/>
        <w:gridCol w:w="2666"/>
        <w:gridCol w:w="1890"/>
        <w:gridCol w:w="2610"/>
      </w:tblGrid>
      <w:tr w:rsidR="008A2D69" w:rsidRPr="0009046D" w14:paraId="5970AC1D" w14:textId="77777777" w:rsidTr="00AD7E03">
        <w:trPr>
          <w:cantSplit/>
          <w:tblHeader/>
        </w:trPr>
        <w:tc>
          <w:tcPr>
            <w:tcW w:w="2482" w:type="dxa"/>
            <w:shd w:val="clear" w:color="auto" w:fill="D9D9D9"/>
            <w:vAlign w:val="center"/>
          </w:tcPr>
          <w:p w14:paraId="7640C66E" w14:textId="77777777" w:rsidR="008A2D69" w:rsidRPr="0009046D" w:rsidRDefault="008A2D69" w:rsidP="00AD7E03">
            <w:pPr>
              <w:pStyle w:val="TableEntryHeader"/>
            </w:pPr>
            <w:r w:rsidRPr="0009046D">
              <w:t>Attribute</w:t>
            </w:r>
          </w:p>
        </w:tc>
        <w:tc>
          <w:tcPr>
            <w:tcW w:w="2666" w:type="dxa"/>
            <w:shd w:val="clear" w:color="auto" w:fill="D9D9D9"/>
            <w:vAlign w:val="center"/>
          </w:tcPr>
          <w:p w14:paraId="2E0951AA" w14:textId="77777777" w:rsidR="008A2D69" w:rsidRPr="0009046D" w:rsidRDefault="008A2D69" w:rsidP="00AD7E03">
            <w:pPr>
              <w:pStyle w:val="TableEntryHeader"/>
            </w:pPr>
            <w:r w:rsidRPr="0009046D">
              <w:t>Purpose within 360X</w:t>
            </w:r>
          </w:p>
        </w:tc>
        <w:tc>
          <w:tcPr>
            <w:tcW w:w="1890" w:type="dxa"/>
            <w:shd w:val="clear" w:color="auto" w:fill="D9D9D9"/>
            <w:vAlign w:val="center"/>
          </w:tcPr>
          <w:p w14:paraId="368EA938" w14:textId="77777777" w:rsidR="008A2D69" w:rsidRPr="0009046D" w:rsidRDefault="008A2D69" w:rsidP="00AD7E03">
            <w:pPr>
              <w:pStyle w:val="TableEntryHeader"/>
            </w:pPr>
            <w:r w:rsidRPr="0009046D">
              <w:t>Requirement</w:t>
            </w:r>
            <w:r w:rsidRPr="0009046D">
              <w:br/>
              <w:t>(Source of requirement)</w:t>
            </w:r>
          </w:p>
        </w:tc>
        <w:tc>
          <w:tcPr>
            <w:tcW w:w="2610" w:type="dxa"/>
            <w:shd w:val="clear" w:color="auto" w:fill="D9D9D9"/>
            <w:vAlign w:val="center"/>
          </w:tcPr>
          <w:p w14:paraId="19FEA79B" w14:textId="77777777" w:rsidR="008A2D69" w:rsidRPr="0009046D" w:rsidRDefault="008A2D69" w:rsidP="00AD7E03">
            <w:pPr>
              <w:pStyle w:val="TableEntryHeader"/>
            </w:pPr>
            <w:r w:rsidRPr="0009046D">
              <w:t>Corresponding HL7 Field/Component/Subcomponent</w:t>
            </w:r>
          </w:p>
        </w:tc>
      </w:tr>
      <w:tr w:rsidR="008A2D69" w:rsidRPr="0009046D" w14:paraId="7B4BEBB9" w14:textId="77777777" w:rsidTr="00AD7E03">
        <w:trPr>
          <w:cantSplit/>
        </w:trPr>
        <w:tc>
          <w:tcPr>
            <w:tcW w:w="2482" w:type="dxa"/>
            <w:shd w:val="clear" w:color="auto" w:fill="auto"/>
          </w:tcPr>
          <w:p w14:paraId="5287C753" w14:textId="77777777" w:rsidR="008A2D69" w:rsidRPr="0009046D" w:rsidRDefault="008A2D69" w:rsidP="00AD7E03">
            <w:pPr>
              <w:pStyle w:val="TableEntry"/>
              <w:rPr>
                <w:lang w:eastAsia="en-US"/>
              </w:rPr>
            </w:pPr>
            <w:r w:rsidRPr="0009046D">
              <w:rPr>
                <w:lang w:eastAsia="en-US"/>
              </w:rPr>
              <w:t>author</w:t>
            </w:r>
          </w:p>
        </w:tc>
        <w:tc>
          <w:tcPr>
            <w:tcW w:w="2666" w:type="dxa"/>
            <w:shd w:val="clear" w:color="auto" w:fill="auto"/>
          </w:tcPr>
          <w:p w14:paraId="3DF69F7B" w14:textId="19187853" w:rsidR="008A2D69" w:rsidRPr="0009046D" w:rsidRDefault="008A2D69" w:rsidP="00AD7E03">
            <w:pPr>
              <w:pStyle w:val="TableEntry"/>
              <w:rPr>
                <w:lang w:eastAsia="en-US"/>
              </w:rPr>
            </w:pPr>
            <w:r w:rsidRPr="0009046D">
              <w:rPr>
                <w:lang w:eastAsia="en-US"/>
              </w:rPr>
              <w:t>If supplied,</w:t>
            </w:r>
            <w:r w:rsidR="006413E0" w:rsidRPr="0009046D">
              <w:rPr>
                <w:lang w:eastAsia="en-US"/>
              </w:rPr>
              <w:t xml:space="preserve"> MUST match the author of the </w:t>
            </w:r>
            <w:r w:rsidRPr="0009046D">
              <w:rPr>
                <w:lang w:eastAsia="en-US"/>
              </w:rPr>
              <w:t>CDA</w:t>
            </w:r>
          </w:p>
        </w:tc>
        <w:tc>
          <w:tcPr>
            <w:tcW w:w="1890" w:type="dxa"/>
            <w:shd w:val="clear" w:color="auto" w:fill="auto"/>
          </w:tcPr>
          <w:p w14:paraId="395113D7" w14:textId="77777777" w:rsidR="008A2D69" w:rsidRPr="0009046D" w:rsidRDefault="008A2D69" w:rsidP="00AD7E03">
            <w:pPr>
              <w:pStyle w:val="TableEntry"/>
              <w:rPr>
                <w:lang w:eastAsia="en-US"/>
              </w:rPr>
            </w:pPr>
            <w:r w:rsidRPr="0009046D">
              <w:rPr>
                <w:lang w:eastAsia="en-US"/>
              </w:rPr>
              <w:t>R</w:t>
            </w:r>
            <w:r w:rsidRPr="0009046D">
              <w:t>2</w:t>
            </w:r>
            <w:r w:rsidRPr="0009046D">
              <w:br/>
              <w:t>(XDR and XDM for Direct Messaging)</w:t>
            </w:r>
          </w:p>
        </w:tc>
        <w:tc>
          <w:tcPr>
            <w:tcW w:w="2610" w:type="dxa"/>
            <w:shd w:val="clear" w:color="auto" w:fill="auto"/>
          </w:tcPr>
          <w:p w14:paraId="7672F6FE" w14:textId="77777777" w:rsidR="008A2D69" w:rsidRPr="0009046D" w:rsidRDefault="008A2D69" w:rsidP="00AD7E03">
            <w:pPr>
              <w:pStyle w:val="TableEntry"/>
              <w:rPr>
                <w:szCs w:val="18"/>
              </w:rPr>
            </w:pPr>
            <w:r w:rsidRPr="0009046D">
              <w:rPr>
                <w:szCs w:val="18"/>
              </w:rPr>
              <w:t>/</w:t>
            </w:r>
            <w:r w:rsidRPr="0009046D">
              <w:rPr>
                <w:lang w:eastAsia="en-US"/>
              </w:rPr>
              <w:t>ClinicalDocument</w:t>
            </w:r>
            <w:r w:rsidRPr="0009046D">
              <w:rPr>
                <w:szCs w:val="18"/>
              </w:rPr>
              <w:t xml:space="preserve">/author </w:t>
            </w:r>
          </w:p>
          <w:p w14:paraId="337A70F3" w14:textId="77777777" w:rsidR="008A2D69" w:rsidRPr="0009046D" w:rsidRDefault="008A2D69" w:rsidP="00AD7E03">
            <w:pPr>
              <w:pStyle w:val="TableEntry"/>
              <w:rPr>
                <w:lang w:eastAsia="en-US"/>
              </w:rPr>
            </w:pPr>
          </w:p>
        </w:tc>
      </w:tr>
      <w:tr w:rsidR="008A2D69" w:rsidRPr="0009046D" w14:paraId="2E3257AA" w14:textId="77777777" w:rsidTr="00AD7E03">
        <w:trPr>
          <w:cantSplit/>
        </w:trPr>
        <w:tc>
          <w:tcPr>
            <w:tcW w:w="2482" w:type="dxa"/>
            <w:shd w:val="clear" w:color="auto" w:fill="auto"/>
          </w:tcPr>
          <w:p w14:paraId="2A9F030E" w14:textId="77777777" w:rsidR="008A2D69" w:rsidRPr="0009046D" w:rsidRDefault="008A2D69" w:rsidP="00AD7E03">
            <w:pPr>
              <w:pStyle w:val="TableEntry"/>
              <w:rPr>
                <w:lang w:eastAsia="en-US"/>
              </w:rPr>
            </w:pPr>
            <w:r w:rsidRPr="0009046D">
              <w:rPr>
                <w:lang w:eastAsia="en-US"/>
              </w:rPr>
              <w:t>classCode</w:t>
            </w:r>
          </w:p>
        </w:tc>
        <w:tc>
          <w:tcPr>
            <w:tcW w:w="2666" w:type="dxa"/>
            <w:shd w:val="clear" w:color="auto" w:fill="auto"/>
          </w:tcPr>
          <w:p w14:paraId="31450AD3" w14:textId="2624BFC3" w:rsidR="008A2D69" w:rsidRPr="0009046D" w:rsidRDefault="008A2D69" w:rsidP="00AD7E03">
            <w:pPr>
              <w:pStyle w:val="TableEntry"/>
              <w:rPr>
                <w:lang w:eastAsia="en-US"/>
              </w:rPr>
            </w:pPr>
            <w:r w:rsidRPr="0009046D">
              <w:rPr>
                <w:lang w:eastAsia="en-US"/>
              </w:rPr>
              <w:t>Identifies the specific docum</w:t>
            </w:r>
            <w:r w:rsidR="006413E0" w:rsidRPr="0009046D">
              <w:rPr>
                <w:lang w:eastAsia="en-US"/>
              </w:rPr>
              <w:t xml:space="preserve">ent code, as specified in the </w:t>
            </w:r>
            <w:r w:rsidRPr="0009046D">
              <w:rPr>
                <w:lang w:eastAsia="en-US"/>
              </w:rPr>
              <w:t>CDA document</w:t>
            </w:r>
          </w:p>
        </w:tc>
        <w:tc>
          <w:tcPr>
            <w:tcW w:w="1890" w:type="dxa"/>
            <w:shd w:val="clear" w:color="auto" w:fill="auto"/>
          </w:tcPr>
          <w:p w14:paraId="40BD1938" w14:textId="77777777" w:rsidR="008A2D69" w:rsidRPr="0009046D" w:rsidRDefault="008A2D69" w:rsidP="00AD7E03">
            <w:pPr>
              <w:pStyle w:val="TableEntry"/>
              <w:rPr>
                <w:lang w:eastAsia="en-US"/>
              </w:rPr>
            </w:pPr>
            <w:r w:rsidRPr="0009046D">
              <w:rPr>
                <w:lang w:eastAsia="en-US"/>
              </w:rPr>
              <w:t xml:space="preserve">R </w:t>
            </w:r>
            <w:r w:rsidRPr="0009046D">
              <w:rPr>
                <w:lang w:eastAsia="en-US"/>
              </w:rPr>
              <w:br/>
              <w:t>(360X)</w:t>
            </w:r>
            <w:r w:rsidRPr="0009046D">
              <w:rPr>
                <w:lang w:eastAsia="en-US"/>
              </w:rPr>
              <w:br/>
              <w:t>(R2 XDR and XDM for Direct Messaging)</w:t>
            </w:r>
          </w:p>
        </w:tc>
        <w:tc>
          <w:tcPr>
            <w:tcW w:w="2610" w:type="dxa"/>
            <w:shd w:val="clear" w:color="auto" w:fill="auto"/>
          </w:tcPr>
          <w:p w14:paraId="317D47A5" w14:textId="77777777" w:rsidR="008A2D69" w:rsidRPr="0009046D" w:rsidRDefault="008A2D69" w:rsidP="00AD7E03">
            <w:pPr>
              <w:pStyle w:val="TableEntry"/>
              <w:rPr>
                <w:lang w:eastAsia="en-US"/>
              </w:rPr>
            </w:pPr>
            <w:r w:rsidRPr="0009046D">
              <w:rPr>
                <w:lang w:eastAsia="en-US"/>
              </w:rPr>
              <w:t>The same as /ClinicalDocument/code/@code</w:t>
            </w:r>
          </w:p>
        </w:tc>
      </w:tr>
      <w:tr w:rsidR="008A2D69" w:rsidRPr="0009046D" w14:paraId="7B3BE4FE" w14:textId="77777777" w:rsidTr="00AD7E03">
        <w:trPr>
          <w:cantSplit/>
        </w:trPr>
        <w:tc>
          <w:tcPr>
            <w:tcW w:w="2482" w:type="dxa"/>
            <w:shd w:val="clear" w:color="auto" w:fill="auto"/>
          </w:tcPr>
          <w:p w14:paraId="5C59DC9D" w14:textId="77777777" w:rsidR="008A2D69" w:rsidRPr="0009046D" w:rsidRDefault="008A2D69" w:rsidP="00AD7E03">
            <w:pPr>
              <w:pStyle w:val="TableEntry"/>
              <w:rPr>
                <w:lang w:eastAsia="en-US"/>
              </w:rPr>
            </w:pPr>
            <w:r w:rsidRPr="0009046D">
              <w:rPr>
                <w:lang w:eastAsia="en-US"/>
              </w:rPr>
              <w:t>confidentialityCode</w:t>
            </w:r>
          </w:p>
        </w:tc>
        <w:tc>
          <w:tcPr>
            <w:tcW w:w="2666" w:type="dxa"/>
            <w:shd w:val="clear" w:color="auto" w:fill="auto"/>
          </w:tcPr>
          <w:p w14:paraId="7E71544A" w14:textId="77777777" w:rsidR="008A2D69" w:rsidRPr="0009046D" w:rsidRDefault="008A2D69" w:rsidP="00AD7E03">
            <w:pPr>
              <w:pStyle w:val="TableEntry"/>
              <w:rPr>
                <w:lang w:eastAsia="en-US"/>
              </w:rPr>
            </w:pPr>
            <w:r w:rsidRPr="0009046D">
              <w:rPr>
                <w:lang w:eastAsia="en-US"/>
              </w:rPr>
              <w:t>Identifies the confidentiality defined for the order.</w:t>
            </w:r>
            <w:r w:rsidRPr="0009046D">
              <w:rPr>
                <w:lang w:eastAsia="en-US"/>
              </w:rPr>
              <w:br/>
              <w:t>Implementations SHOULD NOT use codes that reveal the specific trigger causes of confidentiality (e.g., ETH, HIV, PSY, SDV)</w:t>
            </w:r>
          </w:p>
        </w:tc>
        <w:tc>
          <w:tcPr>
            <w:tcW w:w="1890" w:type="dxa"/>
            <w:shd w:val="clear" w:color="auto" w:fill="auto"/>
          </w:tcPr>
          <w:p w14:paraId="5CBB923E" w14:textId="77777777" w:rsidR="008A2D69" w:rsidRPr="0009046D" w:rsidRDefault="008A2D69" w:rsidP="00AD7E03">
            <w:pPr>
              <w:pStyle w:val="TableEntry"/>
              <w:rPr>
                <w:lang w:eastAsia="en-US"/>
              </w:rPr>
            </w:pPr>
            <w:r w:rsidRPr="0009046D">
              <w:rPr>
                <w:lang w:eastAsia="en-US"/>
              </w:rPr>
              <w:t>R2</w:t>
            </w:r>
            <w:r w:rsidRPr="0009046D">
              <w:rPr>
                <w:lang w:eastAsia="en-US"/>
              </w:rPr>
              <w:br/>
              <w:t>(XDR and XDM for Direct Messaging)</w:t>
            </w:r>
          </w:p>
        </w:tc>
        <w:tc>
          <w:tcPr>
            <w:tcW w:w="2610" w:type="dxa"/>
            <w:shd w:val="clear" w:color="auto" w:fill="auto"/>
          </w:tcPr>
          <w:p w14:paraId="22E63C00" w14:textId="77777777" w:rsidR="008A2D69" w:rsidRPr="0009046D" w:rsidRDefault="008A2D69" w:rsidP="00AD7E03">
            <w:pPr>
              <w:pStyle w:val="TableEntry"/>
              <w:rPr>
                <w:lang w:eastAsia="en-US"/>
              </w:rPr>
            </w:pPr>
            <w:r w:rsidRPr="0009046D">
              <w:rPr>
                <w:lang w:eastAsia="en-US"/>
              </w:rPr>
              <w:t>/ClinicalDocument/confidentialityCode/@code</w:t>
            </w:r>
            <w:r w:rsidRPr="0009046D">
              <w:rPr>
                <w:lang w:eastAsia="en-US"/>
              </w:rPr>
              <w:br/>
              <w:t>Implementations SHOULD constrain to values that do not reflect the cause of confidentiality such as:</w:t>
            </w:r>
          </w:p>
          <w:p w14:paraId="75989FEB" w14:textId="77777777" w:rsidR="008A2D69" w:rsidRPr="0009046D" w:rsidRDefault="008A2D69" w:rsidP="00AD7E03">
            <w:pPr>
              <w:pStyle w:val="TableEntry"/>
              <w:rPr>
                <w:lang w:eastAsia="en-US"/>
              </w:rPr>
            </w:pPr>
            <w:r w:rsidRPr="0009046D">
              <w:rPr>
                <w:lang w:eastAsia="en-US"/>
              </w:rPr>
              <w:t>V Very restricted</w:t>
            </w:r>
            <w:r w:rsidRPr="0009046D">
              <w:rPr>
                <w:lang w:eastAsia="en-US"/>
              </w:rPr>
              <w:br/>
              <w:t>R Restricted</w:t>
            </w:r>
            <w:r w:rsidRPr="0009046D">
              <w:rPr>
                <w:lang w:eastAsia="en-US"/>
              </w:rPr>
              <w:br/>
              <w:t>U Usual control</w:t>
            </w:r>
          </w:p>
        </w:tc>
      </w:tr>
      <w:tr w:rsidR="008A2D69" w:rsidRPr="0009046D" w14:paraId="39B2C59D" w14:textId="77777777" w:rsidTr="00AD7E03">
        <w:trPr>
          <w:cantSplit/>
        </w:trPr>
        <w:tc>
          <w:tcPr>
            <w:tcW w:w="2482" w:type="dxa"/>
            <w:shd w:val="clear" w:color="auto" w:fill="auto"/>
          </w:tcPr>
          <w:p w14:paraId="43CCD065" w14:textId="77777777" w:rsidR="008A2D69" w:rsidRPr="0009046D" w:rsidRDefault="008A2D69" w:rsidP="00AD7E03">
            <w:pPr>
              <w:pStyle w:val="TableEntry"/>
              <w:rPr>
                <w:lang w:eastAsia="en-US"/>
              </w:rPr>
            </w:pPr>
            <w:r w:rsidRPr="0009046D">
              <w:rPr>
                <w:lang w:eastAsia="en-US"/>
              </w:rPr>
              <w:t>creationTime</w:t>
            </w:r>
          </w:p>
        </w:tc>
        <w:tc>
          <w:tcPr>
            <w:tcW w:w="2666" w:type="dxa"/>
            <w:shd w:val="clear" w:color="auto" w:fill="auto"/>
          </w:tcPr>
          <w:p w14:paraId="236390BA" w14:textId="6FFAB8FF" w:rsidR="008A2D69" w:rsidRPr="0009046D" w:rsidRDefault="008A2D69" w:rsidP="00AD7E03">
            <w:pPr>
              <w:pStyle w:val="TableEntry"/>
              <w:rPr>
                <w:lang w:eastAsia="en-US"/>
              </w:rPr>
            </w:pPr>
            <w:r w:rsidRPr="0009046D">
              <w:rPr>
                <w:lang w:eastAsia="en-US"/>
              </w:rPr>
              <w:t>Def</w:t>
            </w:r>
            <w:r w:rsidR="006413E0" w:rsidRPr="0009046D">
              <w:rPr>
                <w:lang w:eastAsia="en-US"/>
              </w:rPr>
              <w:t xml:space="preserve">ines the creation time of the </w:t>
            </w:r>
            <w:r w:rsidRPr="0009046D">
              <w:rPr>
                <w:lang w:eastAsia="en-US"/>
              </w:rPr>
              <w:t xml:space="preserve">CDA </w:t>
            </w:r>
            <w:r w:rsidR="006413E0" w:rsidRPr="0009046D">
              <w:rPr>
                <w:lang w:eastAsia="en-US"/>
              </w:rPr>
              <w:t xml:space="preserve">document </w:t>
            </w:r>
            <w:r w:rsidRPr="0009046D">
              <w:rPr>
                <w:lang w:eastAsia="en-US"/>
              </w:rPr>
              <w:t>(as opposed to the order or the submission set)</w:t>
            </w:r>
          </w:p>
        </w:tc>
        <w:tc>
          <w:tcPr>
            <w:tcW w:w="1890" w:type="dxa"/>
            <w:shd w:val="clear" w:color="auto" w:fill="auto"/>
          </w:tcPr>
          <w:p w14:paraId="3DB407D6" w14:textId="77777777" w:rsidR="008A2D69" w:rsidRPr="0009046D" w:rsidRDefault="008A2D69" w:rsidP="00AD7E03">
            <w:pPr>
              <w:pStyle w:val="TableEntry"/>
              <w:rPr>
                <w:lang w:eastAsia="en-US"/>
              </w:rPr>
            </w:pPr>
            <w:r w:rsidRPr="0009046D">
              <w:rPr>
                <w:lang w:eastAsia="en-US"/>
              </w:rPr>
              <w:t>R2</w:t>
            </w:r>
            <w:r w:rsidRPr="0009046D">
              <w:rPr>
                <w:lang w:eastAsia="en-US"/>
              </w:rPr>
              <w:br/>
              <w:t>(XDR and XDM for Direct Messaging)</w:t>
            </w:r>
          </w:p>
        </w:tc>
        <w:tc>
          <w:tcPr>
            <w:tcW w:w="2610" w:type="dxa"/>
            <w:shd w:val="clear" w:color="auto" w:fill="auto"/>
          </w:tcPr>
          <w:p w14:paraId="3E9D7588" w14:textId="77777777" w:rsidR="008A2D69" w:rsidRPr="0009046D" w:rsidRDefault="008A2D69" w:rsidP="00AD7E03">
            <w:pPr>
              <w:pStyle w:val="TableEntry"/>
              <w:rPr>
                <w:lang w:eastAsia="en-US"/>
              </w:rPr>
            </w:pPr>
            <w:r w:rsidRPr="0009046D">
              <w:rPr>
                <w:lang w:eastAsia="en-US"/>
              </w:rPr>
              <w:t>/ClinicalDocument/effectiveTime</w:t>
            </w:r>
            <w:r w:rsidRPr="0009046D">
              <w:rPr>
                <w:lang w:eastAsia="en-US"/>
              </w:rPr>
              <w:br/>
              <w:t>Date/Time of the CCDA. In the metadata, the timestamp shall be in UTC.</w:t>
            </w:r>
          </w:p>
        </w:tc>
      </w:tr>
      <w:tr w:rsidR="008A2D69" w:rsidRPr="0009046D" w14:paraId="55D32AA2" w14:textId="77777777" w:rsidTr="00AD7E03">
        <w:trPr>
          <w:cantSplit/>
        </w:trPr>
        <w:tc>
          <w:tcPr>
            <w:tcW w:w="2482" w:type="dxa"/>
            <w:shd w:val="clear" w:color="auto" w:fill="auto"/>
          </w:tcPr>
          <w:p w14:paraId="1A53DE65" w14:textId="77777777" w:rsidR="008A2D69" w:rsidRPr="0009046D" w:rsidRDefault="008A2D69" w:rsidP="00AD7E03">
            <w:pPr>
              <w:pStyle w:val="TableEntry"/>
              <w:rPr>
                <w:lang w:eastAsia="en-US"/>
              </w:rPr>
            </w:pPr>
            <w:r w:rsidRPr="0009046D">
              <w:rPr>
                <w:lang w:eastAsia="en-US"/>
              </w:rPr>
              <w:t>entryUUID</w:t>
            </w:r>
          </w:p>
        </w:tc>
        <w:tc>
          <w:tcPr>
            <w:tcW w:w="2666" w:type="dxa"/>
            <w:shd w:val="clear" w:color="auto" w:fill="auto"/>
          </w:tcPr>
          <w:p w14:paraId="1E8791AD" w14:textId="77777777" w:rsidR="008A2D69" w:rsidRPr="0009046D" w:rsidRDefault="008A2D69" w:rsidP="00AD7E03">
            <w:pPr>
              <w:pStyle w:val="TableEntry"/>
              <w:rPr>
                <w:lang w:eastAsia="en-US"/>
              </w:rPr>
            </w:pPr>
            <w:r w:rsidRPr="0009046D">
              <w:rPr>
                <w:lang w:eastAsia="en-US"/>
              </w:rPr>
              <w:t>The identifier used for referencing the Document Entry object within the metadata</w:t>
            </w:r>
          </w:p>
        </w:tc>
        <w:tc>
          <w:tcPr>
            <w:tcW w:w="1890" w:type="dxa"/>
            <w:shd w:val="clear" w:color="auto" w:fill="auto"/>
          </w:tcPr>
          <w:p w14:paraId="51EC4A2D" w14:textId="77777777" w:rsidR="008A2D69" w:rsidRPr="0009046D" w:rsidRDefault="008A2D69" w:rsidP="00AD7E03">
            <w:pPr>
              <w:pStyle w:val="TableEntry"/>
              <w:rPr>
                <w:lang w:eastAsia="en-US"/>
              </w:rPr>
            </w:pPr>
            <w:r w:rsidRPr="0009046D">
              <w:rPr>
                <w:lang w:eastAsia="en-US"/>
              </w:rPr>
              <w:t>R</w:t>
            </w:r>
            <w:r w:rsidRPr="0009046D">
              <w:rPr>
                <w:lang w:eastAsia="en-US"/>
              </w:rPr>
              <w:br/>
              <w:t>(XDR and XDM for Direct Messaging)</w:t>
            </w:r>
          </w:p>
        </w:tc>
        <w:tc>
          <w:tcPr>
            <w:tcW w:w="2610" w:type="dxa"/>
            <w:shd w:val="clear" w:color="auto" w:fill="auto"/>
          </w:tcPr>
          <w:p w14:paraId="70E68041" w14:textId="77777777" w:rsidR="008A2D69" w:rsidRPr="0009046D" w:rsidRDefault="008A2D69" w:rsidP="00AD7E03">
            <w:pPr>
              <w:pStyle w:val="TableEntry"/>
              <w:rPr>
                <w:lang w:eastAsia="en-US"/>
              </w:rPr>
            </w:pPr>
            <w:r w:rsidRPr="0009046D">
              <w:rPr>
                <w:lang w:eastAsia="en-US"/>
              </w:rPr>
              <w:t>N/A</w:t>
            </w:r>
            <w:r w:rsidRPr="0009046D">
              <w:rPr>
                <w:lang w:eastAsia="en-US"/>
              </w:rPr>
              <w:br/>
            </w:r>
          </w:p>
        </w:tc>
      </w:tr>
      <w:tr w:rsidR="008A2D69" w:rsidRPr="0009046D" w14:paraId="28BD9AD1" w14:textId="77777777" w:rsidTr="00AD7E03">
        <w:trPr>
          <w:cantSplit/>
        </w:trPr>
        <w:tc>
          <w:tcPr>
            <w:tcW w:w="2482" w:type="dxa"/>
            <w:shd w:val="clear" w:color="auto" w:fill="auto"/>
          </w:tcPr>
          <w:p w14:paraId="21176DC8" w14:textId="77777777" w:rsidR="008A2D69" w:rsidRPr="0009046D" w:rsidRDefault="008A2D69" w:rsidP="00AD7E03">
            <w:pPr>
              <w:pStyle w:val="TableEntry"/>
              <w:rPr>
                <w:lang w:eastAsia="en-US"/>
              </w:rPr>
            </w:pPr>
            <w:r w:rsidRPr="0009046D">
              <w:rPr>
                <w:lang w:eastAsia="en-US"/>
              </w:rPr>
              <w:lastRenderedPageBreak/>
              <w:t>formatCode</w:t>
            </w:r>
          </w:p>
        </w:tc>
        <w:tc>
          <w:tcPr>
            <w:tcW w:w="2666" w:type="dxa"/>
            <w:shd w:val="clear" w:color="auto" w:fill="auto"/>
          </w:tcPr>
          <w:p w14:paraId="1ADB5ED6" w14:textId="77777777" w:rsidR="008A2D69" w:rsidRPr="0009046D" w:rsidRDefault="008A2D69" w:rsidP="00AD7E03">
            <w:pPr>
              <w:pStyle w:val="TableEntry"/>
              <w:rPr>
                <w:lang w:eastAsia="en-US"/>
              </w:rPr>
            </w:pPr>
            <w:r w:rsidRPr="0009046D">
              <w:rPr>
                <w:lang w:eastAsia="en-US"/>
              </w:rPr>
              <w:t xml:space="preserve">The specific format of the message </w:t>
            </w:r>
          </w:p>
        </w:tc>
        <w:tc>
          <w:tcPr>
            <w:tcW w:w="1890" w:type="dxa"/>
            <w:shd w:val="clear" w:color="auto" w:fill="auto"/>
          </w:tcPr>
          <w:p w14:paraId="6CD1EEAA" w14:textId="77777777" w:rsidR="008A2D69" w:rsidRPr="0009046D" w:rsidRDefault="008A2D69"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4CBDCF11" w14:textId="5AC53BE1" w:rsidR="008A2D69" w:rsidRPr="0009046D" w:rsidRDefault="00CA2395" w:rsidP="00AD7E03">
            <w:pPr>
              <w:pStyle w:val="TableEntry"/>
              <w:rPr>
                <w:lang w:eastAsia="en-US"/>
              </w:rPr>
            </w:pPr>
            <w:r w:rsidRPr="0009046D">
              <w:rPr>
                <w:lang w:eastAsia="en-US"/>
              </w:rPr>
              <w:t>The format code defined for the specific CDA document template:</w:t>
            </w:r>
            <w:r w:rsidRPr="0009046D">
              <w:rPr>
                <w:lang w:eastAsia="en-US"/>
              </w:rPr>
              <w:br/>
              <w:t>urn:ihe:pcc:xphr:2007 or</w:t>
            </w:r>
            <w:r w:rsidRPr="0009046D">
              <w:rPr>
                <w:lang w:eastAsia="en-US"/>
              </w:rPr>
              <w:br/>
              <w:t>urn:hl7-org:sdwg:ccda-structuredBody:2.1</w:t>
            </w:r>
          </w:p>
        </w:tc>
      </w:tr>
      <w:tr w:rsidR="008A2D69" w:rsidRPr="0009046D" w14:paraId="1F8FD377" w14:textId="77777777" w:rsidTr="00AD7E03">
        <w:trPr>
          <w:cantSplit/>
        </w:trPr>
        <w:tc>
          <w:tcPr>
            <w:tcW w:w="2482" w:type="dxa"/>
            <w:shd w:val="clear" w:color="auto" w:fill="auto"/>
          </w:tcPr>
          <w:p w14:paraId="0CE8FD06" w14:textId="77777777" w:rsidR="008A2D69" w:rsidRPr="0009046D" w:rsidRDefault="008A2D69" w:rsidP="00AD7E03">
            <w:pPr>
              <w:pStyle w:val="TableEntry"/>
              <w:rPr>
                <w:lang w:eastAsia="en-US"/>
              </w:rPr>
            </w:pPr>
            <w:r w:rsidRPr="0009046D">
              <w:rPr>
                <w:lang w:eastAsia="en-US"/>
              </w:rPr>
              <w:t>hash</w:t>
            </w:r>
          </w:p>
        </w:tc>
        <w:tc>
          <w:tcPr>
            <w:tcW w:w="2666" w:type="dxa"/>
            <w:shd w:val="clear" w:color="auto" w:fill="auto"/>
          </w:tcPr>
          <w:p w14:paraId="613F9263" w14:textId="77777777" w:rsidR="008A2D69" w:rsidRPr="0009046D" w:rsidRDefault="008A2D69" w:rsidP="00AD7E03">
            <w:pPr>
              <w:pStyle w:val="TableEntry"/>
              <w:rPr>
                <w:lang w:eastAsia="en-US"/>
              </w:rPr>
            </w:pPr>
            <w:r w:rsidRPr="0009046D">
              <w:rPr>
                <w:lang w:eastAsia="en-US"/>
              </w:rPr>
              <w:t>SHA-1 hash of the content</w:t>
            </w:r>
          </w:p>
        </w:tc>
        <w:tc>
          <w:tcPr>
            <w:tcW w:w="1890" w:type="dxa"/>
            <w:shd w:val="clear" w:color="auto" w:fill="auto"/>
          </w:tcPr>
          <w:p w14:paraId="5EDFDD8B" w14:textId="77777777" w:rsidR="008A2D69" w:rsidRPr="0009046D" w:rsidRDefault="008A2D69" w:rsidP="00AD7E03">
            <w:pPr>
              <w:pStyle w:val="TableEntry"/>
              <w:rPr>
                <w:lang w:eastAsia="en-US"/>
              </w:rPr>
            </w:pPr>
            <w:r w:rsidRPr="0009046D">
              <w:rPr>
                <w:lang w:eastAsia="en-US"/>
              </w:rPr>
              <w:t>R</w:t>
            </w:r>
            <w:r w:rsidRPr="0009046D">
              <w:rPr>
                <w:lang w:eastAsia="en-US"/>
              </w:rPr>
              <w:br/>
              <w:t>(XDM)</w:t>
            </w:r>
          </w:p>
        </w:tc>
        <w:tc>
          <w:tcPr>
            <w:tcW w:w="2610" w:type="dxa"/>
            <w:shd w:val="clear" w:color="auto" w:fill="auto"/>
          </w:tcPr>
          <w:p w14:paraId="4D4307D2" w14:textId="77777777" w:rsidR="008A2D69" w:rsidRPr="0009046D" w:rsidRDefault="008A2D69" w:rsidP="00AD7E03">
            <w:pPr>
              <w:pStyle w:val="TableEntry"/>
              <w:rPr>
                <w:lang w:eastAsia="en-US"/>
              </w:rPr>
            </w:pPr>
            <w:r w:rsidRPr="0009046D">
              <w:rPr>
                <w:lang w:eastAsia="en-US"/>
              </w:rPr>
              <w:t>N/A</w:t>
            </w:r>
          </w:p>
        </w:tc>
      </w:tr>
      <w:tr w:rsidR="008A2D69" w:rsidRPr="0009046D" w14:paraId="6DD631C6" w14:textId="77777777" w:rsidTr="00AD7E03">
        <w:trPr>
          <w:cantSplit/>
        </w:trPr>
        <w:tc>
          <w:tcPr>
            <w:tcW w:w="2482" w:type="dxa"/>
            <w:shd w:val="clear" w:color="auto" w:fill="auto"/>
          </w:tcPr>
          <w:p w14:paraId="6BB03D57" w14:textId="77777777" w:rsidR="008A2D69" w:rsidRPr="0009046D" w:rsidRDefault="008A2D69" w:rsidP="00AD7E03">
            <w:pPr>
              <w:pStyle w:val="TableEntry"/>
              <w:rPr>
                <w:lang w:eastAsia="en-US"/>
              </w:rPr>
            </w:pPr>
            <w:r w:rsidRPr="0009046D">
              <w:rPr>
                <w:lang w:eastAsia="en-US"/>
              </w:rPr>
              <w:t>healthcareFacilityTypeCode</w:t>
            </w:r>
          </w:p>
        </w:tc>
        <w:tc>
          <w:tcPr>
            <w:tcW w:w="2666" w:type="dxa"/>
            <w:shd w:val="clear" w:color="auto" w:fill="auto"/>
          </w:tcPr>
          <w:p w14:paraId="632E2CE3" w14:textId="77777777" w:rsidR="008A2D69" w:rsidRPr="0009046D" w:rsidRDefault="008A2D69" w:rsidP="00AD7E03">
            <w:pPr>
              <w:pStyle w:val="TableEntry"/>
              <w:rPr>
                <w:lang w:eastAsia="en-US"/>
              </w:rPr>
            </w:pPr>
            <w:r w:rsidRPr="0009046D">
              <w:rPr>
                <w:lang w:eastAsia="en-US"/>
              </w:rPr>
              <w:t>See also practice setting type. This code represents the type of organizational setting of the clinical encounter documented in the CCDA. Note that in context of 360X, this is the facility type of the Referral Request Initiator.</w:t>
            </w:r>
          </w:p>
        </w:tc>
        <w:tc>
          <w:tcPr>
            <w:tcW w:w="1890" w:type="dxa"/>
            <w:shd w:val="clear" w:color="auto" w:fill="auto"/>
          </w:tcPr>
          <w:p w14:paraId="7D7CEB16" w14:textId="77777777" w:rsidR="008A2D69" w:rsidRPr="0009046D" w:rsidRDefault="008A2D69" w:rsidP="00AD7E03">
            <w:pPr>
              <w:pStyle w:val="TableEntry"/>
              <w:rPr>
                <w:lang w:eastAsia="en-US"/>
              </w:rPr>
            </w:pPr>
            <w:r w:rsidRPr="0009046D">
              <w:rPr>
                <w:lang w:eastAsia="en-US"/>
              </w:rPr>
              <w:t>R2</w:t>
            </w:r>
            <w:r w:rsidRPr="0009046D">
              <w:rPr>
                <w:lang w:eastAsia="en-US"/>
              </w:rPr>
              <w:br/>
              <w:t>(XDR and XDM for Direct Messaging)</w:t>
            </w:r>
          </w:p>
        </w:tc>
        <w:tc>
          <w:tcPr>
            <w:tcW w:w="2610" w:type="dxa"/>
            <w:shd w:val="clear" w:color="auto" w:fill="auto"/>
          </w:tcPr>
          <w:p w14:paraId="3C53970A" w14:textId="77777777" w:rsidR="008A2D69" w:rsidRPr="0009046D" w:rsidRDefault="008A2D69" w:rsidP="00AD7E03">
            <w:pPr>
              <w:pStyle w:val="TableEntry"/>
              <w:rPr>
                <w:lang w:eastAsia="en-US"/>
              </w:rPr>
            </w:pPr>
            <w:r w:rsidRPr="0009046D">
              <w:rPr>
                <w:lang w:eastAsia="en-US"/>
              </w:rPr>
              <w:t>Must be consistent with /ClinicalDocument/author</w:t>
            </w:r>
          </w:p>
        </w:tc>
      </w:tr>
      <w:tr w:rsidR="008A2D69" w:rsidRPr="0009046D" w14:paraId="16A89CCD" w14:textId="77777777" w:rsidTr="00AD7E03">
        <w:trPr>
          <w:cantSplit/>
        </w:trPr>
        <w:tc>
          <w:tcPr>
            <w:tcW w:w="2482" w:type="dxa"/>
            <w:shd w:val="clear" w:color="auto" w:fill="auto"/>
          </w:tcPr>
          <w:p w14:paraId="4D405C49" w14:textId="77777777" w:rsidR="008A2D69" w:rsidRPr="0009046D" w:rsidRDefault="008A2D69" w:rsidP="00AD7E03">
            <w:pPr>
              <w:pStyle w:val="TableEntry"/>
              <w:rPr>
                <w:lang w:eastAsia="en-US"/>
              </w:rPr>
            </w:pPr>
            <w:r w:rsidRPr="0009046D">
              <w:rPr>
                <w:lang w:eastAsia="en-US"/>
              </w:rPr>
              <w:t>languageCode</w:t>
            </w:r>
          </w:p>
        </w:tc>
        <w:tc>
          <w:tcPr>
            <w:tcW w:w="2666" w:type="dxa"/>
            <w:shd w:val="clear" w:color="auto" w:fill="auto"/>
          </w:tcPr>
          <w:p w14:paraId="392130F7" w14:textId="77777777" w:rsidR="008A2D69" w:rsidRPr="0009046D" w:rsidRDefault="008A2D69" w:rsidP="00AD7E03">
            <w:pPr>
              <w:pStyle w:val="TableEntry"/>
              <w:rPr>
                <w:lang w:eastAsia="en-US"/>
              </w:rPr>
            </w:pPr>
            <w:r w:rsidRPr="0009046D">
              <w:rPr>
                <w:lang w:eastAsia="en-US"/>
              </w:rPr>
              <w:t>Specifies the language of the document (order / referral request)</w:t>
            </w:r>
          </w:p>
        </w:tc>
        <w:tc>
          <w:tcPr>
            <w:tcW w:w="1890" w:type="dxa"/>
            <w:shd w:val="clear" w:color="auto" w:fill="auto"/>
          </w:tcPr>
          <w:p w14:paraId="49604268" w14:textId="77777777" w:rsidR="008A2D69" w:rsidRPr="0009046D" w:rsidRDefault="008A2D69" w:rsidP="00AD7E03">
            <w:pPr>
              <w:pStyle w:val="TableEntry"/>
              <w:rPr>
                <w:lang w:eastAsia="en-US"/>
              </w:rPr>
            </w:pPr>
            <w:r w:rsidRPr="0009046D">
              <w:rPr>
                <w:lang w:eastAsia="en-US"/>
              </w:rPr>
              <w:t>R2</w:t>
            </w:r>
            <w:r w:rsidRPr="0009046D">
              <w:rPr>
                <w:lang w:eastAsia="en-US"/>
              </w:rPr>
              <w:br/>
              <w:t>(XDR and XDM for Direct Messaging)</w:t>
            </w:r>
          </w:p>
        </w:tc>
        <w:tc>
          <w:tcPr>
            <w:tcW w:w="2610" w:type="dxa"/>
            <w:shd w:val="clear" w:color="auto" w:fill="auto"/>
          </w:tcPr>
          <w:p w14:paraId="0CE05EFC" w14:textId="77777777" w:rsidR="008A2D69" w:rsidRPr="0009046D" w:rsidRDefault="008A2D69" w:rsidP="00AD7E03">
            <w:pPr>
              <w:pStyle w:val="TableEntry"/>
              <w:rPr>
                <w:lang w:eastAsia="en-US"/>
              </w:rPr>
            </w:pPr>
            <w:r w:rsidRPr="0009046D">
              <w:rPr>
                <w:lang w:eastAsia="en-US"/>
              </w:rPr>
              <w:t>/ClinicalDocument/languageCode</w:t>
            </w:r>
          </w:p>
        </w:tc>
      </w:tr>
      <w:tr w:rsidR="008A2D69" w:rsidRPr="0009046D" w14:paraId="11A6F2D8" w14:textId="77777777" w:rsidTr="00AD7E03">
        <w:trPr>
          <w:cantSplit/>
        </w:trPr>
        <w:tc>
          <w:tcPr>
            <w:tcW w:w="2482" w:type="dxa"/>
            <w:shd w:val="clear" w:color="auto" w:fill="auto"/>
          </w:tcPr>
          <w:p w14:paraId="5D94213D" w14:textId="77777777" w:rsidR="008A2D69" w:rsidRPr="0009046D" w:rsidRDefault="008A2D69" w:rsidP="00AD7E03">
            <w:pPr>
              <w:pStyle w:val="TableEntry"/>
              <w:rPr>
                <w:lang w:eastAsia="en-US"/>
              </w:rPr>
            </w:pPr>
            <w:r w:rsidRPr="0009046D">
              <w:rPr>
                <w:lang w:eastAsia="en-US"/>
              </w:rPr>
              <w:t>mimeType</w:t>
            </w:r>
          </w:p>
        </w:tc>
        <w:tc>
          <w:tcPr>
            <w:tcW w:w="2666" w:type="dxa"/>
            <w:shd w:val="clear" w:color="auto" w:fill="auto"/>
          </w:tcPr>
          <w:p w14:paraId="16CC06EA" w14:textId="7F9812F0" w:rsidR="008A2D69" w:rsidRPr="0009046D" w:rsidRDefault="00027CD5" w:rsidP="00AD7E03">
            <w:pPr>
              <w:pStyle w:val="TableEntry"/>
              <w:rPr>
                <w:lang w:eastAsia="en-US"/>
              </w:rPr>
            </w:pPr>
            <w:r w:rsidRPr="0009046D">
              <w:rPr>
                <w:lang w:eastAsia="en-US"/>
              </w:rPr>
              <w:t>The MIME type of the document</w:t>
            </w:r>
          </w:p>
        </w:tc>
        <w:tc>
          <w:tcPr>
            <w:tcW w:w="1890" w:type="dxa"/>
            <w:shd w:val="clear" w:color="auto" w:fill="auto"/>
          </w:tcPr>
          <w:p w14:paraId="2C320C1C" w14:textId="77777777" w:rsidR="008A2D69" w:rsidRPr="0009046D" w:rsidRDefault="008A2D69" w:rsidP="00AD7E03">
            <w:pPr>
              <w:pStyle w:val="TableEntry"/>
              <w:rPr>
                <w:lang w:eastAsia="en-US"/>
              </w:rPr>
            </w:pPr>
            <w:r w:rsidRPr="0009046D">
              <w:rPr>
                <w:lang w:eastAsia="en-US"/>
              </w:rPr>
              <w:t>R</w:t>
            </w:r>
          </w:p>
        </w:tc>
        <w:tc>
          <w:tcPr>
            <w:tcW w:w="2610" w:type="dxa"/>
            <w:shd w:val="clear" w:color="auto" w:fill="auto"/>
          </w:tcPr>
          <w:p w14:paraId="1707647E" w14:textId="77777777" w:rsidR="008A2D69" w:rsidRPr="0009046D" w:rsidRDefault="008A2D69" w:rsidP="00AD7E03">
            <w:pPr>
              <w:pStyle w:val="TableEntry"/>
              <w:rPr>
                <w:lang w:eastAsia="en-US"/>
              </w:rPr>
            </w:pPr>
            <w:r w:rsidRPr="0009046D">
              <w:rPr>
                <w:lang w:eastAsia="en-US"/>
              </w:rPr>
              <w:t>text/xml</w:t>
            </w:r>
          </w:p>
        </w:tc>
      </w:tr>
      <w:tr w:rsidR="008A2D69" w:rsidRPr="0009046D" w14:paraId="44CE595B" w14:textId="77777777" w:rsidTr="00AD7E03">
        <w:trPr>
          <w:cantSplit/>
        </w:trPr>
        <w:tc>
          <w:tcPr>
            <w:tcW w:w="2482" w:type="dxa"/>
            <w:shd w:val="clear" w:color="auto" w:fill="auto"/>
          </w:tcPr>
          <w:p w14:paraId="4CBEFD5E" w14:textId="77777777" w:rsidR="008A2D69" w:rsidRPr="0009046D" w:rsidRDefault="008A2D69" w:rsidP="00AD7E03">
            <w:pPr>
              <w:pStyle w:val="TableEntry"/>
              <w:rPr>
                <w:lang w:eastAsia="en-US"/>
              </w:rPr>
            </w:pPr>
            <w:r w:rsidRPr="0009046D">
              <w:rPr>
                <w:lang w:eastAsia="en-US"/>
              </w:rPr>
              <w:t>patientId</w:t>
            </w:r>
          </w:p>
        </w:tc>
        <w:tc>
          <w:tcPr>
            <w:tcW w:w="2666" w:type="dxa"/>
            <w:shd w:val="clear" w:color="auto" w:fill="auto"/>
          </w:tcPr>
          <w:p w14:paraId="560AE221" w14:textId="1D977860" w:rsidR="008A2D69" w:rsidRPr="0009046D" w:rsidRDefault="008A2D69" w:rsidP="00AD7E03">
            <w:pPr>
              <w:pStyle w:val="TableEntry"/>
              <w:rPr>
                <w:lang w:eastAsia="en-US"/>
              </w:rPr>
            </w:pPr>
            <w:r w:rsidRPr="0009046D">
              <w:rPr>
                <w:lang w:eastAsia="en-US"/>
              </w:rPr>
              <w:t>The patient ID known to the Referral Initiator. This is either the value of the patientId attribute from the Referral Request, or the value of the sourcePatientId attribute.</w:t>
            </w:r>
            <w:r w:rsidR="009867A1" w:rsidRPr="0009046D">
              <w:rPr>
                <w:lang w:eastAsia="en-US"/>
              </w:rPr>
              <w:br/>
              <w:t xml:space="preserve">This value </w:t>
            </w:r>
            <w:r w:rsidRPr="0009046D">
              <w:rPr>
                <w:lang w:eastAsia="en-US"/>
              </w:rPr>
              <w:t>must be the same for the Submission Set, and the other Document entries</w:t>
            </w:r>
            <w:r w:rsidR="00E8275F" w:rsidRPr="0009046D">
              <w:rPr>
                <w:lang w:eastAsia="en-US"/>
              </w:rPr>
              <w:br/>
              <w:t>See PCC</w:t>
            </w:r>
            <w:r w:rsidR="00337BD9" w:rsidRPr="0009046D">
              <w:rPr>
                <w:lang w:eastAsia="en-US"/>
              </w:rPr>
              <w:t xml:space="preserve"> TF-1: X.1.3</w:t>
            </w:r>
            <w:r w:rsidRPr="0009046D">
              <w:rPr>
                <w:lang w:eastAsia="en-US"/>
              </w:rPr>
              <w:t>.1</w:t>
            </w:r>
          </w:p>
        </w:tc>
        <w:tc>
          <w:tcPr>
            <w:tcW w:w="1890" w:type="dxa"/>
            <w:shd w:val="clear" w:color="auto" w:fill="auto"/>
          </w:tcPr>
          <w:p w14:paraId="7A91E3CD" w14:textId="77777777" w:rsidR="008A2D69" w:rsidRPr="0009046D" w:rsidRDefault="008A2D69" w:rsidP="00AD7E03">
            <w:pPr>
              <w:pStyle w:val="TableEntry"/>
              <w:rPr>
                <w:lang w:eastAsia="en-US"/>
              </w:rPr>
            </w:pPr>
            <w:r w:rsidRPr="0009046D">
              <w:rPr>
                <w:lang w:eastAsia="en-US"/>
              </w:rPr>
              <w:t>R</w:t>
            </w:r>
            <w:r w:rsidRPr="0009046D">
              <w:rPr>
                <w:lang w:eastAsia="en-US"/>
              </w:rPr>
              <w:br/>
              <w:t>(360X)</w:t>
            </w:r>
            <w:r w:rsidRPr="0009046D">
              <w:rPr>
                <w:lang w:eastAsia="en-US"/>
              </w:rPr>
              <w:br/>
              <w:t>(R2 XDR and XDM for Direct Messaging)</w:t>
            </w:r>
          </w:p>
        </w:tc>
        <w:tc>
          <w:tcPr>
            <w:tcW w:w="2610" w:type="dxa"/>
            <w:shd w:val="clear" w:color="auto" w:fill="auto"/>
          </w:tcPr>
          <w:p w14:paraId="49DD2B2E" w14:textId="77777777" w:rsidR="008A2D69" w:rsidRPr="0009046D" w:rsidRDefault="008A2D69" w:rsidP="00AD7E03">
            <w:pPr>
              <w:pStyle w:val="TableEntry"/>
              <w:rPr>
                <w:lang w:eastAsia="en-US"/>
              </w:rPr>
            </w:pPr>
            <w:r w:rsidRPr="0009046D">
              <w:rPr>
                <w:lang w:eastAsia="en-US"/>
              </w:rPr>
              <w:t>This identifier may be present in /ClinicalDocument/recordTarget/ patientRole/id</w:t>
            </w:r>
          </w:p>
        </w:tc>
      </w:tr>
      <w:tr w:rsidR="008A2D69" w:rsidRPr="0009046D" w14:paraId="299379C8" w14:textId="77777777" w:rsidTr="00AD7E03">
        <w:trPr>
          <w:cantSplit/>
        </w:trPr>
        <w:tc>
          <w:tcPr>
            <w:tcW w:w="2482" w:type="dxa"/>
            <w:shd w:val="clear" w:color="auto" w:fill="auto"/>
          </w:tcPr>
          <w:p w14:paraId="3B46C323" w14:textId="77777777" w:rsidR="008A2D69" w:rsidRPr="0009046D" w:rsidRDefault="008A2D69" w:rsidP="00AD7E03">
            <w:pPr>
              <w:pStyle w:val="TableEntry"/>
              <w:rPr>
                <w:lang w:eastAsia="en-US"/>
              </w:rPr>
            </w:pPr>
            <w:r w:rsidRPr="0009046D">
              <w:rPr>
                <w:lang w:eastAsia="en-US"/>
              </w:rPr>
              <w:t>practiceSettingCode</w:t>
            </w:r>
          </w:p>
        </w:tc>
        <w:tc>
          <w:tcPr>
            <w:tcW w:w="2666" w:type="dxa"/>
            <w:shd w:val="clear" w:color="auto" w:fill="auto"/>
          </w:tcPr>
          <w:p w14:paraId="24B8EFB5" w14:textId="77777777" w:rsidR="008A2D69" w:rsidRPr="0009046D" w:rsidRDefault="008A2D69" w:rsidP="00AD7E03">
            <w:pPr>
              <w:pStyle w:val="TableEntry"/>
              <w:rPr>
                <w:lang w:eastAsia="en-US"/>
              </w:rPr>
            </w:pPr>
            <w:r w:rsidRPr="0009046D">
              <w:rPr>
                <w:lang w:eastAsia="en-US"/>
              </w:rPr>
              <w:t>Identifies the setting that created the document at a high granularity e.g., Cardiology, FamilyPractice. Should not create ambiguity as compared to healthcareFacilityTypeCode.</w:t>
            </w:r>
          </w:p>
        </w:tc>
        <w:tc>
          <w:tcPr>
            <w:tcW w:w="1890" w:type="dxa"/>
            <w:shd w:val="clear" w:color="auto" w:fill="auto"/>
          </w:tcPr>
          <w:p w14:paraId="65D0ABFF" w14:textId="77777777" w:rsidR="008A2D69" w:rsidRPr="0009046D" w:rsidRDefault="008A2D69" w:rsidP="00AD7E03">
            <w:pPr>
              <w:pStyle w:val="TableEntry"/>
              <w:rPr>
                <w:lang w:eastAsia="en-US"/>
              </w:rPr>
            </w:pPr>
            <w:r w:rsidRPr="0009046D">
              <w:rPr>
                <w:lang w:eastAsia="en-US"/>
              </w:rPr>
              <w:t>R2</w:t>
            </w:r>
            <w:r w:rsidRPr="0009046D">
              <w:rPr>
                <w:lang w:eastAsia="en-US"/>
              </w:rPr>
              <w:br/>
              <w:t>(XDR and XDM for Direct)</w:t>
            </w:r>
          </w:p>
        </w:tc>
        <w:tc>
          <w:tcPr>
            <w:tcW w:w="2610" w:type="dxa"/>
            <w:shd w:val="clear" w:color="auto" w:fill="auto"/>
          </w:tcPr>
          <w:p w14:paraId="11634D27" w14:textId="77777777" w:rsidR="008A2D69" w:rsidRPr="0009046D" w:rsidRDefault="008A2D69" w:rsidP="00AD7E03">
            <w:pPr>
              <w:pStyle w:val="TableEntry"/>
              <w:rPr>
                <w:lang w:eastAsia="en-US"/>
              </w:rPr>
            </w:pPr>
            <w:r w:rsidRPr="0009046D">
              <w:rPr>
                <w:lang w:eastAsia="en-US"/>
              </w:rPr>
              <w:t>N/A</w:t>
            </w:r>
          </w:p>
        </w:tc>
      </w:tr>
      <w:tr w:rsidR="008A2D69" w:rsidRPr="0009046D" w14:paraId="3B910853" w14:textId="77777777" w:rsidTr="00AD7E03">
        <w:trPr>
          <w:cantSplit/>
        </w:trPr>
        <w:tc>
          <w:tcPr>
            <w:tcW w:w="2482" w:type="dxa"/>
            <w:shd w:val="clear" w:color="auto" w:fill="auto"/>
          </w:tcPr>
          <w:p w14:paraId="19B3B25E" w14:textId="77777777" w:rsidR="008A2D69" w:rsidRPr="0009046D" w:rsidRDefault="008A2D69" w:rsidP="00AD7E03">
            <w:pPr>
              <w:pStyle w:val="TableEntry"/>
              <w:rPr>
                <w:lang w:eastAsia="en-US"/>
              </w:rPr>
            </w:pPr>
            <w:r w:rsidRPr="0009046D">
              <w:rPr>
                <w:lang w:eastAsia="en-US"/>
              </w:rPr>
              <w:t>size</w:t>
            </w:r>
          </w:p>
        </w:tc>
        <w:tc>
          <w:tcPr>
            <w:tcW w:w="2666" w:type="dxa"/>
            <w:shd w:val="clear" w:color="auto" w:fill="auto"/>
          </w:tcPr>
          <w:p w14:paraId="1DCE8948" w14:textId="77777777" w:rsidR="008A2D69" w:rsidRPr="0009046D" w:rsidRDefault="008A2D69" w:rsidP="00AD7E03">
            <w:pPr>
              <w:pStyle w:val="TableEntry"/>
              <w:rPr>
                <w:lang w:eastAsia="en-US"/>
              </w:rPr>
            </w:pPr>
            <w:r w:rsidRPr="0009046D">
              <w:rPr>
                <w:lang w:eastAsia="en-US"/>
              </w:rPr>
              <w:t>S</w:t>
            </w:r>
            <w:r w:rsidR="009867A1" w:rsidRPr="0009046D">
              <w:rPr>
                <w:lang w:eastAsia="en-US"/>
              </w:rPr>
              <w:t xml:space="preserve">ize in bytes of the message as </w:t>
            </w:r>
            <w:r w:rsidRPr="0009046D">
              <w:rPr>
                <w:lang w:eastAsia="en-US"/>
              </w:rPr>
              <w:t>it exists in the file system when the contents of</w:t>
            </w:r>
            <w:r w:rsidR="009867A1" w:rsidRPr="0009046D">
              <w:rPr>
                <w:lang w:eastAsia="en-US"/>
              </w:rPr>
              <w:t xml:space="preserve"> the</w:t>
            </w:r>
            <w:r w:rsidRPr="0009046D">
              <w:rPr>
                <w:lang w:eastAsia="en-US"/>
              </w:rPr>
              <w:t xml:space="preserve"> ZIP package are extracted</w:t>
            </w:r>
          </w:p>
        </w:tc>
        <w:tc>
          <w:tcPr>
            <w:tcW w:w="1890" w:type="dxa"/>
            <w:shd w:val="clear" w:color="auto" w:fill="auto"/>
          </w:tcPr>
          <w:p w14:paraId="17754D6D" w14:textId="77777777" w:rsidR="008A2D69" w:rsidRPr="0009046D" w:rsidRDefault="008A2D69" w:rsidP="00AD7E03">
            <w:pPr>
              <w:pStyle w:val="TableEntry"/>
              <w:rPr>
                <w:lang w:eastAsia="en-US"/>
              </w:rPr>
            </w:pPr>
            <w:r w:rsidRPr="0009046D">
              <w:rPr>
                <w:lang w:eastAsia="en-US"/>
              </w:rPr>
              <w:t>R</w:t>
            </w:r>
            <w:r w:rsidRPr="0009046D">
              <w:rPr>
                <w:lang w:eastAsia="en-US"/>
              </w:rPr>
              <w:br/>
              <w:t>(XDM)</w:t>
            </w:r>
          </w:p>
        </w:tc>
        <w:tc>
          <w:tcPr>
            <w:tcW w:w="2610" w:type="dxa"/>
            <w:shd w:val="clear" w:color="auto" w:fill="auto"/>
          </w:tcPr>
          <w:p w14:paraId="0A27FFE7" w14:textId="77777777" w:rsidR="008A2D69" w:rsidRPr="0009046D" w:rsidRDefault="008A2D69" w:rsidP="00AD7E03">
            <w:pPr>
              <w:pStyle w:val="TableEntry"/>
              <w:rPr>
                <w:lang w:eastAsia="en-US"/>
              </w:rPr>
            </w:pPr>
            <w:r w:rsidRPr="0009046D">
              <w:rPr>
                <w:lang w:eastAsia="en-US"/>
              </w:rPr>
              <w:t>N/A</w:t>
            </w:r>
          </w:p>
        </w:tc>
      </w:tr>
      <w:tr w:rsidR="008A2D69" w:rsidRPr="0009046D" w14:paraId="71EFE79E" w14:textId="77777777" w:rsidTr="00AD7E03">
        <w:trPr>
          <w:cantSplit/>
        </w:trPr>
        <w:tc>
          <w:tcPr>
            <w:tcW w:w="2482" w:type="dxa"/>
            <w:shd w:val="clear" w:color="auto" w:fill="auto"/>
          </w:tcPr>
          <w:p w14:paraId="45F935F6" w14:textId="77777777" w:rsidR="008A2D69" w:rsidRPr="0009046D" w:rsidRDefault="008A2D69" w:rsidP="00AD7E03">
            <w:pPr>
              <w:pStyle w:val="TableEntry"/>
              <w:rPr>
                <w:lang w:eastAsia="en-US"/>
              </w:rPr>
            </w:pPr>
            <w:r w:rsidRPr="0009046D">
              <w:rPr>
                <w:lang w:eastAsia="en-US"/>
              </w:rPr>
              <w:t>sourcePatientId</w:t>
            </w:r>
          </w:p>
        </w:tc>
        <w:tc>
          <w:tcPr>
            <w:tcW w:w="2666" w:type="dxa"/>
            <w:shd w:val="clear" w:color="auto" w:fill="auto"/>
          </w:tcPr>
          <w:p w14:paraId="04980818" w14:textId="2939BF78" w:rsidR="008A2D69" w:rsidRPr="0009046D" w:rsidRDefault="008A2D69" w:rsidP="00AD7E03">
            <w:pPr>
              <w:pStyle w:val="TableEntry"/>
            </w:pPr>
            <w:r w:rsidRPr="0009046D">
              <w:t>The sourcePatientID is the ID as known by the Referral Recipient. Adding this attribute is useful for enabling future unrelated communications about this patient between the Initiator and Recipient.</w:t>
            </w:r>
            <w:r w:rsidRPr="0009046D">
              <w:br/>
            </w:r>
            <w:r w:rsidR="00E8275F" w:rsidRPr="0009046D">
              <w:rPr>
                <w:lang w:eastAsia="en-US"/>
              </w:rPr>
              <w:t>See PCC</w:t>
            </w:r>
            <w:r w:rsidR="00337BD9" w:rsidRPr="0009046D">
              <w:rPr>
                <w:lang w:eastAsia="en-US"/>
              </w:rPr>
              <w:t xml:space="preserve"> TF-1: X.1.3</w:t>
            </w:r>
            <w:r w:rsidRPr="0009046D">
              <w:rPr>
                <w:lang w:eastAsia="en-US"/>
              </w:rPr>
              <w:t>.1</w:t>
            </w:r>
          </w:p>
        </w:tc>
        <w:tc>
          <w:tcPr>
            <w:tcW w:w="1890" w:type="dxa"/>
            <w:shd w:val="clear" w:color="auto" w:fill="auto"/>
          </w:tcPr>
          <w:p w14:paraId="577B3F82" w14:textId="77777777" w:rsidR="008A2D69" w:rsidRPr="0009046D" w:rsidRDefault="008A2D69" w:rsidP="00AD7E03">
            <w:pPr>
              <w:pStyle w:val="TableEntry"/>
              <w:rPr>
                <w:lang w:eastAsia="en-US"/>
              </w:rPr>
            </w:pPr>
            <w:r w:rsidRPr="0009046D">
              <w:rPr>
                <w:lang w:eastAsia="en-US"/>
              </w:rPr>
              <w:t>R2</w:t>
            </w:r>
            <w:r w:rsidRPr="0009046D">
              <w:rPr>
                <w:lang w:eastAsia="en-US"/>
              </w:rPr>
              <w:br/>
              <w:t>(360X)</w:t>
            </w:r>
          </w:p>
        </w:tc>
        <w:tc>
          <w:tcPr>
            <w:tcW w:w="2610" w:type="dxa"/>
            <w:shd w:val="clear" w:color="auto" w:fill="auto"/>
          </w:tcPr>
          <w:p w14:paraId="2E40404F" w14:textId="77777777" w:rsidR="008A2D69" w:rsidRPr="0009046D" w:rsidRDefault="008A2D69" w:rsidP="00AD7E03">
            <w:pPr>
              <w:pStyle w:val="TableEntry"/>
              <w:rPr>
                <w:lang w:eastAsia="en-US"/>
              </w:rPr>
            </w:pPr>
            <w:r w:rsidRPr="0009046D">
              <w:rPr>
                <w:lang w:eastAsia="en-US"/>
              </w:rPr>
              <w:t>The patient ID may be present in /ClinicalDocument/recordTarget/ patientRole/id</w:t>
            </w:r>
          </w:p>
        </w:tc>
      </w:tr>
      <w:tr w:rsidR="008A2D69" w:rsidRPr="0009046D" w14:paraId="70B23319" w14:textId="77777777" w:rsidTr="00AD7E03">
        <w:trPr>
          <w:cantSplit/>
        </w:trPr>
        <w:tc>
          <w:tcPr>
            <w:tcW w:w="2482" w:type="dxa"/>
            <w:shd w:val="clear" w:color="auto" w:fill="auto"/>
          </w:tcPr>
          <w:p w14:paraId="1B959F32" w14:textId="77777777" w:rsidR="008A2D69" w:rsidRPr="0009046D" w:rsidRDefault="008A2D69" w:rsidP="00AD7E03">
            <w:pPr>
              <w:pStyle w:val="TableEntry"/>
              <w:rPr>
                <w:lang w:eastAsia="en-US"/>
              </w:rPr>
            </w:pPr>
            <w:r w:rsidRPr="0009046D">
              <w:rPr>
                <w:lang w:eastAsia="en-US"/>
              </w:rPr>
              <w:lastRenderedPageBreak/>
              <w:t>sourcePatientInfo</w:t>
            </w:r>
          </w:p>
        </w:tc>
        <w:tc>
          <w:tcPr>
            <w:tcW w:w="2666" w:type="dxa"/>
            <w:shd w:val="clear" w:color="auto" w:fill="auto"/>
          </w:tcPr>
          <w:p w14:paraId="5609124F" w14:textId="77777777" w:rsidR="008A2D69" w:rsidRPr="0009046D" w:rsidRDefault="008A2D69" w:rsidP="00AD7E03">
            <w:pPr>
              <w:pStyle w:val="TableEntry"/>
            </w:pPr>
            <w:r w:rsidRPr="0009046D">
              <w:t>Demographics information for the patient for whom the referral is made. Adding this attribute is useful for enabling future unrelated communications about this patient between the Initiator and Recipient.</w:t>
            </w:r>
          </w:p>
        </w:tc>
        <w:tc>
          <w:tcPr>
            <w:tcW w:w="1890" w:type="dxa"/>
            <w:shd w:val="clear" w:color="auto" w:fill="auto"/>
          </w:tcPr>
          <w:p w14:paraId="3510560A" w14:textId="77777777" w:rsidR="008A2D69" w:rsidRPr="0009046D" w:rsidRDefault="008A2D69" w:rsidP="00AD7E03">
            <w:pPr>
              <w:pStyle w:val="TableEntry"/>
              <w:rPr>
                <w:lang w:eastAsia="en-US"/>
              </w:rPr>
            </w:pPr>
            <w:r w:rsidRPr="0009046D">
              <w:rPr>
                <w:lang w:eastAsia="en-US"/>
              </w:rPr>
              <w:t>R2</w:t>
            </w:r>
            <w:r w:rsidRPr="0009046D">
              <w:rPr>
                <w:lang w:eastAsia="en-US"/>
              </w:rPr>
              <w:br/>
              <w:t>(360X)</w:t>
            </w:r>
          </w:p>
        </w:tc>
        <w:tc>
          <w:tcPr>
            <w:tcW w:w="2610" w:type="dxa"/>
            <w:shd w:val="clear" w:color="auto" w:fill="auto"/>
          </w:tcPr>
          <w:p w14:paraId="4EC18257" w14:textId="77777777" w:rsidR="008A2D69" w:rsidRPr="0009046D" w:rsidRDefault="008A2D69" w:rsidP="00AD7E03">
            <w:pPr>
              <w:pStyle w:val="TableEntry"/>
              <w:rPr>
                <w:lang w:eastAsia="en-US"/>
              </w:rPr>
            </w:pPr>
            <w:r w:rsidRPr="0009046D">
              <w:rPr>
                <w:lang w:eastAsia="en-US"/>
              </w:rPr>
              <w:t>The information corresponding to the fields PID-5 (Patient Name), PID-7 (Patient DOB), PID-8 (Patient Sex), and PID-11 (Patient Address) can be found in /ClinicalDocument/recordTarget/ patientRole</w:t>
            </w:r>
          </w:p>
        </w:tc>
      </w:tr>
      <w:tr w:rsidR="008A2D69" w:rsidRPr="0009046D" w14:paraId="0771D8C7" w14:textId="77777777" w:rsidTr="00AD7E03">
        <w:trPr>
          <w:cantSplit/>
        </w:trPr>
        <w:tc>
          <w:tcPr>
            <w:tcW w:w="2482" w:type="dxa"/>
            <w:shd w:val="clear" w:color="auto" w:fill="auto"/>
          </w:tcPr>
          <w:p w14:paraId="7F5F2AB5" w14:textId="77777777" w:rsidR="008A2D69" w:rsidRPr="0009046D" w:rsidRDefault="008A2D69" w:rsidP="00AD7E03">
            <w:pPr>
              <w:pStyle w:val="TableEntry"/>
              <w:rPr>
                <w:lang w:eastAsia="en-US"/>
              </w:rPr>
            </w:pPr>
            <w:r w:rsidRPr="0009046D">
              <w:rPr>
                <w:lang w:eastAsia="en-US"/>
              </w:rPr>
              <w:t>typeCode</w:t>
            </w:r>
          </w:p>
        </w:tc>
        <w:tc>
          <w:tcPr>
            <w:tcW w:w="2666" w:type="dxa"/>
            <w:shd w:val="clear" w:color="auto" w:fill="auto"/>
          </w:tcPr>
          <w:p w14:paraId="00F65FDD" w14:textId="77777777" w:rsidR="008A2D69" w:rsidRPr="0009046D" w:rsidRDefault="008A2D69" w:rsidP="00AD7E03">
            <w:pPr>
              <w:pStyle w:val="TableEntry"/>
              <w:rPr>
                <w:lang w:eastAsia="en-US"/>
              </w:rPr>
            </w:pPr>
            <w:r w:rsidRPr="0009046D">
              <w:rPr>
                <w:lang w:eastAsia="en-US"/>
              </w:rPr>
              <w:t>Further refines classCode – in this case defines the specific HL7 V2 message event type, for this message it is O19</w:t>
            </w:r>
          </w:p>
        </w:tc>
        <w:tc>
          <w:tcPr>
            <w:tcW w:w="1890" w:type="dxa"/>
            <w:shd w:val="clear" w:color="auto" w:fill="auto"/>
          </w:tcPr>
          <w:p w14:paraId="06C84960" w14:textId="77777777" w:rsidR="008A2D69" w:rsidRPr="0009046D" w:rsidRDefault="008A2D69"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4CB3A22C" w14:textId="77777777" w:rsidR="008A2D69" w:rsidRPr="0009046D" w:rsidRDefault="008A2D69" w:rsidP="00AD7E03">
            <w:pPr>
              <w:pStyle w:val="TableEntry"/>
            </w:pPr>
            <w:r w:rsidRPr="0009046D">
              <w:t>/ClinicalDocument/code/</w:t>
            </w:r>
          </w:p>
          <w:p w14:paraId="22613D1A" w14:textId="77777777" w:rsidR="008A2D69" w:rsidRPr="0009046D" w:rsidRDefault="008A2D69" w:rsidP="00AD7E03">
            <w:pPr>
              <w:pStyle w:val="TableEntry"/>
              <w:rPr>
                <w:lang w:eastAsia="en-US"/>
              </w:rPr>
            </w:pPr>
          </w:p>
        </w:tc>
      </w:tr>
      <w:tr w:rsidR="008A2D69" w:rsidRPr="0009046D" w14:paraId="485382F4" w14:textId="77777777" w:rsidTr="00AD7E03">
        <w:trPr>
          <w:cantSplit/>
        </w:trPr>
        <w:tc>
          <w:tcPr>
            <w:tcW w:w="2482" w:type="dxa"/>
            <w:shd w:val="clear" w:color="auto" w:fill="auto"/>
          </w:tcPr>
          <w:p w14:paraId="359604F6" w14:textId="77777777" w:rsidR="008A2D69" w:rsidRPr="0009046D" w:rsidRDefault="008A2D69" w:rsidP="00AD7E03">
            <w:pPr>
              <w:pStyle w:val="TableEntry"/>
              <w:rPr>
                <w:lang w:eastAsia="en-US"/>
              </w:rPr>
            </w:pPr>
            <w:r w:rsidRPr="0009046D">
              <w:rPr>
                <w:lang w:eastAsia="en-US"/>
              </w:rPr>
              <w:t>uniqueId</w:t>
            </w:r>
          </w:p>
        </w:tc>
        <w:tc>
          <w:tcPr>
            <w:tcW w:w="2666" w:type="dxa"/>
            <w:shd w:val="clear" w:color="auto" w:fill="auto"/>
          </w:tcPr>
          <w:p w14:paraId="574933D2" w14:textId="77777777" w:rsidR="008A2D69" w:rsidRPr="0009046D" w:rsidRDefault="008A2D69" w:rsidP="00AD7E03">
            <w:pPr>
              <w:pStyle w:val="TableEntry"/>
              <w:rPr>
                <w:lang w:eastAsia="en-US"/>
              </w:rPr>
            </w:pPr>
            <w:r w:rsidRPr="0009046D">
              <w:rPr>
                <w:lang w:eastAsia="en-US"/>
              </w:rPr>
              <w:t>Globally unique identifier assigned to the document by its creator.</w:t>
            </w:r>
          </w:p>
        </w:tc>
        <w:tc>
          <w:tcPr>
            <w:tcW w:w="1890" w:type="dxa"/>
            <w:shd w:val="clear" w:color="auto" w:fill="auto"/>
          </w:tcPr>
          <w:p w14:paraId="2E55F30E" w14:textId="77777777" w:rsidR="008A2D69" w:rsidRPr="0009046D" w:rsidRDefault="008A2D69" w:rsidP="00AD7E03">
            <w:pPr>
              <w:pStyle w:val="TableEntry"/>
              <w:rPr>
                <w:lang w:eastAsia="en-US"/>
              </w:rPr>
            </w:pPr>
            <w:r w:rsidRPr="0009046D">
              <w:rPr>
                <w:lang w:eastAsia="en-US"/>
              </w:rPr>
              <w:t>R</w:t>
            </w:r>
          </w:p>
        </w:tc>
        <w:tc>
          <w:tcPr>
            <w:tcW w:w="2610" w:type="dxa"/>
            <w:shd w:val="clear" w:color="auto" w:fill="auto"/>
          </w:tcPr>
          <w:p w14:paraId="325A2BEA" w14:textId="77777777" w:rsidR="008A2D69" w:rsidRPr="0009046D" w:rsidRDefault="008A2D69" w:rsidP="00AD7E03">
            <w:pPr>
              <w:pStyle w:val="TableEntry"/>
              <w:rPr>
                <w:lang w:eastAsia="en-US"/>
              </w:rPr>
            </w:pPr>
            <w:r w:rsidRPr="0009046D">
              <w:rPr>
                <w:lang w:eastAsia="en-US"/>
              </w:rPr>
              <w:t>/ClinicalDocument/id</w:t>
            </w:r>
          </w:p>
        </w:tc>
      </w:tr>
      <w:tr w:rsidR="008A2D69" w:rsidRPr="0009046D" w14:paraId="71ABE381" w14:textId="77777777" w:rsidTr="00AD7E03">
        <w:trPr>
          <w:cantSplit/>
        </w:trPr>
        <w:tc>
          <w:tcPr>
            <w:tcW w:w="2482" w:type="dxa"/>
            <w:shd w:val="clear" w:color="auto" w:fill="auto"/>
          </w:tcPr>
          <w:p w14:paraId="46D3A767" w14:textId="77777777" w:rsidR="008A2D69" w:rsidRPr="0009046D" w:rsidRDefault="008A2D69" w:rsidP="00AD7E03">
            <w:pPr>
              <w:pStyle w:val="TableEntry"/>
              <w:rPr>
                <w:lang w:eastAsia="en-US"/>
              </w:rPr>
            </w:pPr>
            <w:r w:rsidRPr="0009046D">
              <w:rPr>
                <w:lang w:eastAsia="en-US"/>
              </w:rPr>
              <w:t>URI</w:t>
            </w:r>
          </w:p>
        </w:tc>
        <w:tc>
          <w:tcPr>
            <w:tcW w:w="2666" w:type="dxa"/>
            <w:shd w:val="clear" w:color="auto" w:fill="auto"/>
          </w:tcPr>
          <w:p w14:paraId="40C9EF50" w14:textId="77777777" w:rsidR="008A2D69" w:rsidRPr="0009046D" w:rsidRDefault="008A2D69" w:rsidP="00AD7E03">
            <w:pPr>
              <w:pStyle w:val="TableEntry"/>
              <w:rPr>
                <w:lang w:eastAsia="en-US"/>
              </w:rPr>
            </w:pPr>
            <w:r w:rsidRPr="0009046D">
              <w:rPr>
                <w:lang w:eastAsia="en-US"/>
              </w:rPr>
              <w:t xml:space="preserve">The file name in the ZIP file structure containing the order message </w:t>
            </w:r>
          </w:p>
        </w:tc>
        <w:tc>
          <w:tcPr>
            <w:tcW w:w="1890" w:type="dxa"/>
            <w:shd w:val="clear" w:color="auto" w:fill="auto"/>
          </w:tcPr>
          <w:p w14:paraId="1DEEA230" w14:textId="77777777" w:rsidR="008A2D69" w:rsidRPr="0009046D" w:rsidRDefault="008A2D69" w:rsidP="00AD7E03">
            <w:pPr>
              <w:pStyle w:val="TableEntry"/>
              <w:rPr>
                <w:lang w:eastAsia="en-US"/>
              </w:rPr>
            </w:pPr>
            <w:r w:rsidRPr="0009046D">
              <w:rPr>
                <w:lang w:eastAsia="en-US"/>
              </w:rPr>
              <w:t>R</w:t>
            </w:r>
            <w:r w:rsidRPr="0009046D">
              <w:rPr>
                <w:lang w:eastAsia="en-US"/>
              </w:rPr>
              <w:br/>
              <w:t>(XDM)</w:t>
            </w:r>
          </w:p>
        </w:tc>
        <w:tc>
          <w:tcPr>
            <w:tcW w:w="2610" w:type="dxa"/>
            <w:shd w:val="clear" w:color="auto" w:fill="auto"/>
          </w:tcPr>
          <w:p w14:paraId="66D0C1E9" w14:textId="77777777" w:rsidR="008A2D69" w:rsidRPr="0009046D" w:rsidRDefault="008A2D69" w:rsidP="00AD7E03">
            <w:pPr>
              <w:pStyle w:val="TableEntry"/>
              <w:rPr>
                <w:lang w:eastAsia="en-US"/>
              </w:rPr>
            </w:pPr>
            <w:r w:rsidRPr="0009046D">
              <w:rPr>
                <w:lang w:eastAsia="en-US"/>
              </w:rPr>
              <w:t>N/A</w:t>
            </w:r>
          </w:p>
        </w:tc>
      </w:tr>
      <w:tr w:rsidR="008A2D69" w:rsidRPr="0009046D" w14:paraId="3770237B" w14:textId="77777777" w:rsidTr="00AD7E03">
        <w:trPr>
          <w:cantSplit/>
        </w:trPr>
        <w:tc>
          <w:tcPr>
            <w:tcW w:w="2482" w:type="dxa"/>
            <w:shd w:val="clear" w:color="auto" w:fill="auto"/>
          </w:tcPr>
          <w:p w14:paraId="6A43C03A" w14:textId="77777777" w:rsidR="008A2D69" w:rsidRPr="0009046D" w:rsidRDefault="008A2D69" w:rsidP="00AD7E03">
            <w:pPr>
              <w:pStyle w:val="TableEntry"/>
              <w:rPr>
                <w:lang w:eastAsia="en-US"/>
              </w:rPr>
            </w:pPr>
            <w:r w:rsidRPr="0009046D">
              <w:rPr>
                <w:lang w:eastAsia="en-US"/>
              </w:rPr>
              <w:t>referenceIdList</w:t>
            </w:r>
          </w:p>
        </w:tc>
        <w:tc>
          <w:tcPr>
            <w:tcW w:w="2666" w:type="dxa"/>
            <w:shd w:val="clear" w:color="auto" w:fill="auto"/>
          </w:tcPr>
          <w:p w14:paraId="44324E5B" w14:textId="0EC37409" w:rsidR="008A2D69" w:rsidRPr="0009046D" w:rsidRDefault="00E8275F" w:rsidP="00AD7E03">
            <w:pPr>
              <w:pStyle w:val="TableEntry"/>
              <w:rPr>
                <w:lang w:eastAsia="en-US"/>
              </w:rPr>
            </w:pPr>
            <w:r w:rsidRPr="0009046D">
              <w:rPr>
                <w:lang w:eastAsia="en-US"/>
              </w:rPr>
              <w:t>Contains the referral ID</w:t>
            </w:r>
            <w:r w:rsidRPr="0009046D">
              <w:rPr>
                <w:lang w:eastAsia="en-US"/>
              </w:rPr>
              <w:br/>
              <w:t>See PCC</w:t>
            </w:r>
            <w:r w:rsidR="00337BD9" w:rsidRPr="0009046D">
              <w:rPr>
                <w:lang w:eastAsia="en-US"/>
              </w:rPr>
              <w:t xml:space="preserve"> TF-1: X.1.3</w:t>
            </w:r>
            <w:r w:rsidR="008A2D69" w:rsidRPr="0009046D">
              <w:rPr>
                <w:lang w:eastAsia="en-US"/>
              </w:rPr>
              <w:t>.1</w:t>
            </w:r>
          </w:p>
        </w:tc>
        <w:tc>
          <w:tcPr>
            <w:tcW w:w="1890" w:type="dxa"/>
            <w:shd w:val="clear" w:color="auto" w:fill="auto"/>
          </w:tcPr>
          <w:p w14:paraId="58F4D85E" w14:textId="77777777" w:rsidR="008A2D69" w:rsidRPr="0009046D" w:rsidRDefault="008A2D69"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441D69C9" w14:textId="77777777" w:rsidR="008A2D69" w:rsidRPr="0009046D" w:rsidRDefault="008A2D69" w:rsidP="00AD7E03">
            <w:pPr>
              <w:pStyle w:val="TableEntry"/>
              <w:rPr>
                <w:lang w:eastAsia="en-US"/>
              </w:rPr>
            </w:pPr>
          </w:p>
        </w:tc>
      </w:tr>
      <w:tr w:rsidR="008A2D69" w:rsidRPr="0009046D" w14:paraId="6392C3A8" w14:textId="77777777" w:rsidTr="00AD7E03">
        <w:trPr>
          <w:cantSplit/>
        </w:trPr>
        <w:tc>
          <w:tcPr>
            <w:tcW w:w="2482" w:type="dxa"/>
            <w:shd w:val="clear" w:color="auto" w:fill="auto"/>
          </w:tcPr>
          <w:p w14:paraId="640DE8E4" w14:textId="77777777" w:rsidR="008A2D69" w:rsidRPr="0009046D" w:rsidRDefault="008A2D69" w:rsidP="00AD7E03">
            <w:pPr>
              <w:pStyle w:val="TableEntry"/>
              <w:rPr>
                <w:lang w:eastAsia="en-US"/>
              </w:rPr>
            </w:pPr>
            <w:r w:rsidRPr="0009046D">
              <w:rPr>
                <w:lang w:eastAsia="en-US"/>
              </w:rPr>
              <w:t>objectType</w:t>
            </w:r>
          </w:p>
        </w:tc>
        <w:tc>
          <w:tcPr>
            <w:tcW w:w="2666" w:type="dxa"/>
            <w:shd w:val="clear" w:color="auto" w:fill="auto"/>
          </w:tcPr>
          <w:p w14:paraId="04AC7069" w14:textId="77777777" w:rsidR="008A2D69" w:rsidRPr="0009046D" w:rsidRDefault="008A2D69" w:rsidP="00AD7E03">
            <w:pPr>
              <w:pStyle w:val="TableEntry"/>
              <w:rPr>
                <w:lang w:eastAsia="en-US"/>
              </w:rPr>
            </w:pPr>
            <w:r w:rsidRPr="0009046D">
              <w:rPr>
                <w:lang w:eastAsia="en-US"/>
              </w:rPr>
              <w:t>The object type distinguishes between stable and dynamic documents</w:t>
            </w:r>
            <w:r w:rsidR="00B03E20" w:rsidRPr="0009046D">
              <w:rPr>
                <w:lang w:eastAsia="en-US"/>
              </w:rPr>
              <w:t xml:space="preserve">. </w:t>
            </w:r>
            <w:r w:rsidRPr="0009046D">
              <w:rPr>
                <w:lang w:eastAsia="en-US"/>
              </w:rPr>
              <w:t>Only stable documents are used in XDM, and therefore in 360X</w:t>
            </w:r>
          </w:p>
        </w:tc>
        <w:tc>
          <w:tcPr>
            <w:tcW w:w="1890" w:type="dxa"/>
            <w:shd w:val="clear" w:color="auto" w:fill="auto"/>
          </w:tcPr>
          <w:p w14:paraId="6661301A" w14:textId="77777777" w:rsidR="008A2D69" w:rsidRPr="0009046D" w:rsidRDefault="008A2D69" w:rsidP="00AD7E03">
            <w:pPr>
              <w:pStyle w:val="TableEntry"/>
              <w:rPr>
                <w:lang w:eastAsia="en-US"/>
              </w:rPr>
            </w:pPr>
            <w:r w:rsidRPr="0009046D">
              <w:rPr>
                <w:lang w:eastAsia="en-US"/>
              </w:rPr>
              <w:t>R</w:t>
            </w:r>
          </w:p>
        </w:tc>
        <w:tc>
          <w:tcPr>
            <w:tcW w:w="2610" w:type="dxa"/>
            <w:shd w:val="clear" w:color="auto" w:fill="auto"/>
          </w:tcPr>
          <w:p w14:paraId="397F4BFC" w14:textId="77777777" w:rsidR="008A2D69" w:rsidRPr="0009046D" w:rsidRDefault="008A2D69" w:rsidP="00AD7E03">
            <w:pPr>
              <w:pStyle w:val="TableEntry"/>
              <w:rPr>
                <w:lang w:eastAsia="en-US"/>
              </w:rPr>
            </w:pPr>
            <w:r w:rsidRPr="0009046D">
              <w:rPr>
                <w:lang w:eastAsia="en-US"/>
              </w:rPr>
              <w:t>N/A</w:t>
            </w:r>
            <w:r w:rsidRPr="0009046D">
              <w:rPr>
                <w:lang w:eastAsia="en-US"/>
              </w:rPr>
              <w:br/>
              <w:t xml:space="preserve">fixed to </w:t>
            </w:r>
            <w:r w:rsidRPr="0009046D">
              <w:rPr>
                <w:lang w:eastAsia="en-US"/>
              </w:rPr>
              <w:br/>
              <w:t>urn:uuid:7edca82f-054d-47f2-a032-9b2a5b5186c1</w:t>
            </w:r>
          </w:p>
        </w:tc>
      </w:tr>
    </w:tbl>
    <w:p w14:paraId="1068FE51" w14:textId="77777777" w:rsidR="008A2D69" w:rsidRPr="0009046D" w:rsidRDefault="008A2D69" w:rsidP="008A2D69">
      <w:pPr>
        <w:rPr>
          <w:lang w:eastAsia="en-US"/>
        </w:rPr>
      </w:pPr>
    </w:p>
    <w:p w14:paraId="26F12DB0" w14:textId="3C1C805F" w:rsidR="008A2D69" w:rsidRPr="0009046D" w:rsidRDefault="00C92825" w:rsidP="00AD7E03">
      <w:pPr>
        <w:pStyle w:val="Heading6"/>
        <w:rPr>
          <w:noProof w:val="0"/>
        </w:rPr>
      </w:pPr>
      <w:bookmarkStart w:id="2488" w:name="_Toc482625073"/>
      <w:bookmarkStart w:id="2489" w:name="_Toc482625805"/>
      <w:bookmarkStart w:id="2490" w:name="_Toc492647787"/>
      <w:r w:rsidRPr="0009046D">
        <w:rPr>
          <w:noProof w:val="0"/>
        </w:rPr>
        <w:t>3.</w:t>
      </w:r>
      <w:r w:rsidR="008F3E89" w:rsidRPr="0009046D">
        <w:rPr>
          <w:noProof w:val="0"/>
        </w:rPr>
        <w:t>59</w:t>
      </w:r>
      <w:r w:rsidR="00E505C0" w:rsidRPr="0009046D">
        <w:rPr>
          <w:noProof w:val="0"/>
        </w:rPr>
        <w:t>.4.1.2.2 Message Content – Referral</w:t>
      </w:r>
      <w:r w:rsidR="008A2D69" w:rsidRPr="0009046D">
        <w:rPr>
          <w:noProof w:val="0"/>
        </w:rPr>
        <w:t xml:space="preserve"> Status Update</w:t>
      </w:r>
      <w:bookmarkEnd w:id="2488"/>
      <w:bookmarkEnd w:id="2489"/>
      <w:bookmarkEnd w:id="2490"/>
    </w:p>
    <w:p w14:paraId="0D727EA0" w14:textId="66D275CD" w:rsidR="008A2D69" w:rsidRPr="0009046D" w:rsidRDefault="008A2D69">
      <w:pPr>
        <w:pStyle w:val="BodyText"/>
        <w:rPr>
          <w:lang w:eastAsia="en-US"/>
        </w:rPr>
      </w:pPr>
      <w:r w:rsidRPr="0009046D">
        <w:rPr>
          <w:lang w:eastAsia="en-US"/>
        </w:rPr>
        <w:t>The status update</w:t>
      </w:r>
      <w:r w:rsidR="00F82AA2" w:rsidRPr="0009046D">
        <w:rPr>
          <w:lang w:eastAsia="en-US"/>
        </w:rPr>
        <w:t xml:space="preserve"> of the Interim Consultation Note</w:t>
      </w:r>
      <w:r w:rsidRPr="0009046D">
        <w:rPr>
          <w:lang w:eastAsia="en-US"/>
        </w:rPr>
        <w:t xml:space="preserve"> message is an HL7 Version 2 OSU^O51^OMG_O51 message. The complete message definition can be found in </w:t>
      </w:r>
      <w:r w:rsidR="008B0BDB" w:rsidRPr="0009046D">
        <w:rPr>
          <w:lang w:eastAsia="en-US"/>
        </w:rPr>
        <w:t xml:space="preserve">the </w:t>
      </w:r>
      <w:hyperlink r:id="rId40" w:history="1">
        <w:r w:rsidR="008B0BDB" w:rsidRPr="0009046D">
          <w:rPr>
            <w:rStyle w:val="Hyperlink"/>
            <w:lang w:eastAsia="en-US"/>
          </w:rPr>
          <w:t>360X HL7 V2 Message Payload Definition</w:t>
        </w:r>
      </w:hyperlink>
      <w:r w:rsidR="008B0BDB" w:rsidRPr="0009046D">
        <w:rPr>
          <w:lang w:eastAsia="en-US"/>
        </w:rPr>
        <w:t xml:space="preserve"> (chapters 3 to 5)</w:t>
      </w:r>
      <w:r w:rsidRPr="0009046D">
        <w:rPr>
          <w:lang w:eastAsia="en-US"/>
        </w:rPr>
        <w:t>.</w:t>
      </w:r>
    </w:p>
    <w:p w14:paraId="7C7070C0" w14:textId="77777777" w:rsidR="008A2D69" w:rsidRPr="0009046D" w:rsidRDefault="008A2D69" w:rsidP="00AD7E03">
      <w:pPr>
        <w:pStyle w:val="BodyText"/>
        <w:rPr>
          <w:lang w:eastAsia="en-US"/>
        </w:rPr>
      </w:pPr>
      <w:r w:rsidRPr="0009046D">
        <w:t xml:space="preserve">A table containing only the required segments and fields can be found as part of the 360X project implementation Guide at </w:t>
      </w:r>
      <w:hyperlink r:id="rId41" w:anchor="id-360XImplementationGuide-6.3.3MessageOSU^O51^OSU_O51" w:history="1">
        <w:r w:rsidRPr="0009046D">
          <w:rPr>
            <w:rStyle w:val="Hyperlink"/>
          </w:rPr>
          <w:t>https://oncprojectracking.healthit.gov/wiki/display/TechLab360X/360X+Implementation+Guide#id-360XImplementationGuide-6.3.3MessageOSU^O51^OSU_O51</w:t>
        </w:r>
      </w:hyperlink>
      <w:r w:rsidRPr="0009046D">
        <w:t>.</w:t>
      </w:r>
    </w:p>
    <w:p w14:paraId="00A27189" w14:textId="621B1A4C" w:rsidR="008A2D69" w:rsidRPr="0009046D" w:rsidRDefault="008A2D69" w:rsidP="00AD7E03">
      <w:pPr>
        <w:pStyle w:val="BodyText"/>
      </w:pPr>
      <w:r w:rsidRPr="0009046D">
        <w:t>The following fields are further defined for the purpose of the Referral Outcome:</w:t>
      </w:r>
      <w:del w:id="2491" w:author="Mary Jungers" w:date="2017-08-15T12:24:00Z">
        <w:r w:rsidR="00DC7DB9" w:rsidRPr="0009046D" w:rsidDel="005C49FF">
          <w:br/>
        </w:r>
      </w:del>
    </w:p>
    <w:p w14:paraId="72EA4AF1" w14:textId="5A040174" w:rsidR="008A2D69" w:rsidRPr="0009046D" w:rsidRDefault="00DC7DB9" w:rsidP="00DC7DB9">
      <w:pPr>
        <w:pStyle w:val="TableTitle"/>
      </w:pPr>
      <w:r w:rsidRPr="0009046D">
        <w:t>Table 3.</w:t>
      </w:r>
      <w:r w:rsidR="008F3E89" w:rsidRPr="0009046D">
        <w:t>59</w:t>
      </w:r>
      <w:r w:rsidRPr="0009046D">
        <w:t>.4-4: 360X Status Update Fields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2492" w:author="Mary Jungers" w:date="2017-09-08T15:2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136"/>
        <w:gridCol w:w="1776"/>
        <w:gridCol w:w="5438"/>
        <w:tblGridChange w:id="2493">
          <w:tblGrid>
            <w:gridCol w:w="2136"/>
            <w:gridCol w:w="1776"/>
            <w:gridCol w:w="5438"/>
          </w:tblGrid>
        </w:tblGridChange>
      </w:tblGrid>
      <w:tr w:rsidR="008A2D69" w:rsidRPr="0009046D" w14:paraId="09049F95" w14:textId="77777777" w:rsidTr="00EF306B">
        <w:trPr>
          <w:cantSplit/>
          <w:tblHeader/>
        </w:trPr>
        <w:tc>
          <w:tcPr>
            <w:tcW w:w="2178" w:type="dxa"/>
            <w:shd w:val="clear" w:color="auto" w:fill="D9D9D9"/>
            <w:tcPrChange w:id="2494" w:author="Mary Jungers" w:date="2017-09-08T15:24:00Z">
              <w:tcPr>
                <w:tcW w:w="2178" w:type="dxa"/>
                <w:shd w:val="clear" w:color="auto" w:fill="D9D9D9"/>
              </w:tcPr>
            </w:tcPrChange>
          </w:tcPr>
          <w:p w14:paraId="2149E5E8" w14:textId="77777777" w:rsidR="008A2D69" w:rsidRPr="0009046D" w:rsidRDefault="008A2D69" w:rsidP="00AD7E03">
            <w:pPr>
              <w:pStyle w:val="TableEntryHeader"/>
              <w:rPr>
                <w:lang w:eastAsia="en-US"/>
              </w:rPr>
            </w:pPr>
            <w:r w:rsidRPr="0009046D">
              <w:rPr>
                <w:lang w:eastAsia="en-US"/>
              </w:rPr>
              <w:t>Data element</w:t>
            </w:r>
          </w:p>
        </w:tc>
        <w:tc>
          <w:tcPr>
            <w:tcW w:w="1800" w:type="dxa"/>
            <w:shd w:val="clear" w:color="auto" w:fill="D9D9D9"/>
            <w:tcPrChange w:id="2495" w:author="Mary Jungers" w:date="2017-09-08T15:24:00Z">
              <w:tcPr>
                <w:tcW w:w="1800" w:type="dxa"/>
                <w:shd w:val="clear" w:color="auto" w:fill="D9D9D9"/>
              </w:tcPr>
            </w:tcPrChange>
          </w:tcPr>
          <w:p w14:paraId="2B05B8F1" w14:textId="77777777" w:rsidR="008A2D69" w:rsidRPr="0009046D" w:rsidRDefault="008A2D69" w:rsidP="00AD7E03">
            <w:pPr>
              <w:pStyle w:val="TableEntryHeader"/>
              <w:rPr>
                <w:lang w:eastAsia="en-US"/>
              </w:rPr>
            </w:pPr>
            <w:r w:rsidRPr="0009046D">
              <w:rPr>
                <w:lang w:eastAsia="en-US"/>
              </w:rPr>
              <w:t>Message Field</w:t>
            </w:r>
          </w:p>
        </w:tc>
        <w:tc>
          <w:tcPr>
            <w:tcW w:w="5598" w:type="dxa"/>
            <w:shd w:val="clear" w:color="auto" w:fill="D9D9D9"/>
            <w:tcPrChange w:id="2496" w:author="Mary Jungers" w:date="2017-09-08T15:24:00Z">
              <w:tcPr>
                <w:tcW w:w="5598" w:type="dxa"/>
                <w:shd w:val="clear" w:color="auto" w:fill="D9D9D9"/>
              </w:tcPr>
            </w:tcPrChange>
          </w:tcPr>
          <w:p w14:paraId="1594D038" w14:textId="77777777" w:rsidR="008A2D69" w:rsidRPr="0009046D" w:rsidRDefault="008A2D69" w:rsidP="00AD7E03">
            <w:pPr>
              <w:pStyle w:val="TableEntryHeader"/>
              <w:rPr>
                <w:lang w:eastAsia="en-US"/>
              </w:rPr>
            </w:pPr>
            <w:r w:rsidRPr="0009046D">
              <w:rPr>
                <w:lang w:eastAsia="en-US"/>
              </w:rPr>
              <w:t>Format and use</w:t>
            </w:r>
          </w:p>
        </w:tc>
      </w:tr>
      <w:tr w:rsidR="008A2D69" w:rsidRPr="0009046D" w14:paraId="16CA448E" w14:textId="77777777" w:rsidTr="00EF306B">
        <w:tc>
          <w:tcPr>
            <w:tcW w:w="2178" w:type="dxa"/>
            <w:shd w:val="clear" w:color="auto" w:fill="auto"/>
            <w:tcPrChange w:id="2497" w:author="Mary Jungers" w:date="2017-09-08T15:24:00Z">
              <w:tcPr>
                <w:tcW w:w="2178" w:type="dxa"/>
                <w:shd w:val="clear" w:color="auto" w:fill="auto"/>
              </w:tcPr>
            </w:tcPrChange>
          </w:tcPr>
          <w:p w14:paraId="116AC331" w14:textId="77777777" w:rsidR="008A2D69" w:rsidRPr="0009046D" w:rsidRDefault="008A2D69" w:rsidP="00AD7E03">
            <w:pPr>
              <w:pStyle w:val="TableEntry"/>
              <w:rPr>
                <w:lang w:eastAsia="en-US"/>
              </w:rPr>
            </w:pPr>
            <w:r w:rsidRPr="0009046D">
              <w:rPr>
                <w:lang w:eastAsia="en-US"/>
              </w:rPr>
              <w:t>Order Control Code</w:t>
            </w:r>
          </w:p>
        </w:tc>
        <w:tc>
          <w:tcPr>
            <w:tcW w:w="1800" w:type="dxa"/>
            <w:shd w:val="clear" w:color="auto" w:fill="auto"/>
            <w:tcPrChange w:id="2498" w:author="Mary Jungers" w:date="2017-09-08T15:24:00Z">
              <w:tcPr>
                <w:tcW w:w="1800" w:type="dxa"/>
                <w:shd w:val="clear" w:color="auto" w:fill="auto"/>
              </w:tcPr>
            </w:tcPrChange>
          </w:tcPr>
          <w:p w14:paraId="47CEDAC9" w14:textId="77777777" w:rsidR="008A2D69" w:rsidRPr="0009046D" w:rsidRDefault="008A2D69" w:rsidP="00AD7E03">
            <w:pPr>
              <w:pStyle w:val="TableEntry"/>
              <w:rPr>
                <w:lang w:eastAsia="en-US"/>
              </w:rPr>
            </w:pPr>
            <w:r w:rsidRPr="0009046D">
              <w:rPr>
                <w:lang w:eastAsia="en-US"/>
              </w:rPr>
              <w:t>ORC-1</w:t>
            </w:r>
          </w:p>
        </w:tc>
        <w:tc>
          <w:tcPr>
            <w:tcW w:w="5598" w:type="dxa"/>
            <w:shd w:val="clear" w:color="auto" w:fill="auto"/>
            <w:tcPrChange w:id="2499" w:author="Mary Jungers" w:date="2017-09-08T15:24:00Z">
              <w:tcPr>
                <w:tcW w:w="5598" w:type="dxa"/>
                <w:shd w:val="clear" w:color="auto" w:fill="auto"/>
              </w:tcPr>
            </w:tcPrChange>
          </w:tcPr>
          <w:p w14:paraId="65AC1C65" w14:textId="77777777" w:rsidR="008A2D69" w:rsidRPr="0009046D" w:rsidRDefault="008A2D69" w:rsidP="00AD7E03">
            <w:pPr>
              <w:pStyle w:val="TableEntry"/>
              <w:rPr>
                <w:lang w:eastAsia="en-US"/>
              </w:rPr>
            </w:pPr>
            <w:r w:rsidRPr="0009046D">
              <w:rPr>
                <w:lang w:eastAsia="en-US"/>
              </w:rPr>
              <w:t xml:space="preserve">The value of </w:t>
            </w:r>
            <w:r w:rsidR="00F82AA2" w:rsidRPr="0009046D">
              <w:rPr>
                <w:lang w:eastAsia="en-US"/>
              </w:rPr>
              <w:t>SC</w:t>
            </w:r>
            <w:r w:rsidRPr="0009046D">
              <w:rPr>
                <w:lang w:eastAsia="en-US"/>
              </w:rPr>
              <w:t xml:space="preserve"> SHALL be used for the </w:t>
            </w:r>
            <w:r w:rsidR="00F82AA2" w:rsidRPr="0009046D">
              <w:rPr>
                <w:lang w:eastAsia="en-US"/>
              </w:rPr>
              <w:t>Interim Consultation Note</w:t>
            </w:r>
          </w:p>
        </w:tc>
      </w:tr>
      <w:tr w:rsidR="008A2D69" w:rsidRPr="0009046D" w14:paraId="55A8C1E2" w14:textId="77777777" w:rsidTr="00EF306B">
        <w:tc>
          <w:tcPr>
            <w:tcW w:w="2178" w:type="dxa"/>
            <w:shd w:val="clear" w:color="auto" w:fill="auto"/>
            <w:tcPrChange w:id="2500" w:author="Mary Jungers" w:date="2017-09-08T15:24:00Z">
              <w:tcPr>
                <w:tcW w:w="2178" w:type="dxa"/>
                <w:shd w:val="clear" w:color="auto" w:fill="auto"/>
              </w:tcPr>
            </w:tcPrChange>
          </w:tcPr>
          <w:p w14:paraId="68B4CAB5" w14:textId="77777777" w:rsidR="008A2D69" w:rsidRPr="0009046D" w:rsidRDefault="008A2D69" w:rsidP="00AD7E03">
            <w:pPr>
              <w:pStyle w:val="TableEntry"/>
              <w:rPr>
                <w:lang w:eastAsia="en-US"/>
              </w:rPr>
            </w:pPr>
            <w:r w:rsidRPr="0009046D">
              <w:rPr>
                <w:lang w:eastAsia="en-US"/>
              </w:rPr>
              <w:t>Referral ID</w:t>
            </w:r>
          </w:p>
        </w:tc>
        <w:tc>
          <w:tcPr>
            <w:tcW w:w="1800" w:type="dxa"/>
            <w:shd w:val="clear" w:color="auto" w:fill="auto"/>
            <w:tcPrChange w:id="2501" w:author="Mary Jungers" w:date="2017-09-08T15:24:00Z">
              <w:tcPr>
                <w:tcW w:w="1800" w:type="dxa"/>
                <w:shd w:val="clear" w:color="auto" w:fill="auto"/>
              </w:tcPr>
            </w:tcPrChange>
          </w:tcPr>
          <w:p w14:paraId="7AD17AC3" w14:textId="77777777" w:rsidR="008A2D69" w:rsidRPr="0009046D" w:rsidRDefault="008A2D69" w:rsidP="00AD7E03">
            <w:pPr>
              <w:pStyle w:val="TableEntry"/>
              <w:rPr>
                <w:lang w:eastAsia="en-US"/>
              </w:rPr>
            </w:pPr>
            <w:r w:rsidRPr="0009046D">
              <w:rPr>
                <w:lang w:eastAsia="en-US"/>
              </w:rPr>
              <w:t xml:space="preserve">ORC-2 </w:t>
            </w:r>
          </w:p>
        </w:tc>
        <w:tc>
          <w:tcPr>
            <w:tcW w:w="5598" w:type="dxa"/>
            <w:shd w:val="clear" w:color="auto" w:fill="auto"/>
            <w:tcPrChange w:id="2502" w:author="Mary Jungers" w:date="2017-09-08T15:24:00Z">
              <w:tcPr>
                <w:tcW w:w="5598" w:type="dxa"/>
                <w:shd w:val="clear" w:color="auto" w:fill="auto"/>
              </w:tcPr>
            </w:tcPrChange>
          </w:tcPr>
          <w:p w14:paraId="515F7217" w14:textId="77777777" w:rsidR="008A2D69" w:rsidRPr="0009046D" w:rsidRDefault="008A2D69" w:rsidP="00AD7E03">
            <w:pPr>
              <w:pStyle w:val="TableEntry"/>
              <w:rPr>
                <w:lang w:eastAsia="en-US"/>
              </w:rPr>
            </w:pPr>
            <w:r w:rsidRPr="0009046D">
              <w:rPr>
                <w:lang w:eastAsia="en-US"/>
              </w:rPr>
              <w:t>&lt;referral ID&gt;^^&lt;assigning authority OID&gt;^ISO</w:t>
            </w:r>
          </w:p>
        </w:tc>
      </w:tr>
      <w:tr w:rsidR="008A2D69" w:rsidRPr="0009046D" w14:paraId="09A26916" w14:textId="77777777" w:rsidTr="00EF306B">
        <w:tc>
          <w:tcPr>
            <w:tcW w:w="2178" w:type="dxa"/>
            <w:shd w:val="clear" w:color="auto" w:fill="auto"/>
            <w:tcPrChange w:id="2503" w:author="Mary Jungers" w:date="2017-09-08T15:24:00Z">
              <w:tcPr>
                <w:tcW w:w="2178" w:type="dxa"/>
                <w:shd w:val="clear" w:color="auto" w:fill="auto"/>
              </w:tcPr>
            </w:tcPrChange>
          </w:tcPr>
          <w:p w14:paraId="4622D9A9" w14:textId="77777777" w:rsidR="008A2D69" w:rsidRPr="0009046D" w:rsidRDefault="008A2D69" w:rsidP="00AD7E03">
            <w:pPr>
              <w:pStyle w:val="TableEntry"/>
              <w:rPr>
                <w:lang w:eastAsia="en-US"/>
              </w:rPr>
            </w:pPr>
            <w:r w:rsidRPr="0009046D">
              <w:rPr>
                <w:lang w:eastAsia="en-US"/>
              </w:rPr>
              <w:t>Order status</w:t>
            </w:r>
          </w:p>
        </w:tc>
        <w:tc>
          <w:tcPr>
            <w:tcW w:w="1800" w:type="dxa"/>
            <w:shd w:val="clear" w:color="auto" w:fill="auto"/>
            <w:tcPrChange w:id="2504" w:author="Mary Jungers" w:date="2017-09-08T15:24:00Z">
              <w:tcPr>
                <w:tcW w:w="1800" w:type="dxa"/>
                <w:shd w:val="clear" w:color="auto" w:fill="auto"/>
              </w:tcPr>
            </w:tcPrChange>
          </w:tcPr>
          <w:p w14:paraId="42050B13" w14:textId="77777777" w:rsidR="008A2D69" w:rsidRPr="0009046D" w:rsidRDefault="008A2D69" w:rsidP="00AD7E03">
            <w:pPr>
              <w:pStyle w:val="TableEntry"/>
              <w:rPr>
                <w:lang w:eastAsia="en-US"/>
              </w:rPr>
            </w:pPr>
            <w:r w:rsidRPr="0009046D">
              <w:rPr>
                <w:lang w:eastAsia="en-US"/>
              </w:rPr>
              <w:t>ORC-5</w:t>
            </w:r>
          </w:p>
        </w:tc>
        <w:tc>
          <w:tcPr>
            <w:tcW w:w="5598" w:type="dxa"/>
            <w:shd w:val="clear" w:color="auto" w:fill="auto"/>
            <w:tcPrChange w:id="2505" w:author="Mary Jungers" w:date="2017-09-08T15:24:00Z">
              <w:tcPr>
                <w:tcW w:w="5598" w:type="dxa"/>
                <w:shd w:val="clear" w:color="auto" w:fill="auto"/>
              </w:tcPr>
            </w:tcPrChange>
          </w:tcPr>
          <w:p w14:paraId="5686BA35" w14:textId="77777777" w:rsidR="008A2D69" w:rsidRPr="0009046D" w:rsidRDefault="00F82AA2" w:rsidP="00AD7E03">
            <w:pPr>
              <w:pStyle w:val="TableEntry"/>
              <w:rPr>
                <w:lang w:eastAsia="en-US"/>
              </w:rPr>
            </w:pPr>
            <w:r w:rsidRPr="0009046D">
              <w:rPr>
                <w:lang w:eastAsia="en-US"/>
              </w:rPr>
              <w:t>The value of A</w:t>
            </w:r>
            <w:r w:rsidR="008A2D69" w:rsidRPr="0009046D">
              <w:rPr>
                <w:lang w:eastAsia="en-US"/>
              </w:rPr>
              <w:t xml:space="preserve"> SHALL be used for the Referral Outcome</w:t>
            </w:r>
          </w:p>
        </w:tc>
      </w:tr>
      <w:tr w:rsidR="008A2D69" w:rsidRPr="0009046D" w14:paraId="64DD9254" w14:textId="77777777" w:rsidTr="00EF306B">
        <w:tc>
          <w:tcPr>
            <w:tcW w:w="2178" w:type="dxa"/>
            <w:shd w:val="clear" w:color="auto" w:fill="auto"/>
            <w:tcPrChange w:id="2506" w:author="Mary Jungers" w:date="2017-09-08T15:24:00Z">
              <w:tcPr>
                <w:tcW w:w="2178" w:type="dxa"/>
                <w:shd w:val="clear" w:color="auto" w:fill="auto"/>
              </w:tcPr>
            </w:tcPrChange>
          </w:tcPr>
          <w:p w14:paraId="36A61EB3" w14:textId="77777777" w:rsidR="008A2D69" w:rsidRPr="0009046D" w:rsidRDefault="008A2D69" w:rsidP="00AD7E03">
            <w:pPr>
              <w:pStyle w:val="TableEntry"/>
              <w:rPr>
                <w:lang w:eastAsia="en-US"/>
              </w:rPr>
            </w:pPr>
            <w:r w:rsidRPr="0009046D">
              <w:rPr>
                <w:lang w:eastAsia="en-US"/>
              </w:rPr>
              <w:lastRenderedPageBreak/>
              <w:t>Ordering provider</w:t>
            </w:r>
          </w:p>
        </w:tc>
        <w:tc>
          <w:tcPr>
            <w:tcW w:w="1800" w:type="dxa"/>
            <w:shd w:val="clear" w:color="auto" w:fill="auto"/>
            <w:tcPrChange w:id="2507" w:author="Mary Jungers" w:date="2017-09-08T15:24:00Z">
              <w:tcPr>
                <w:tcW w:w="1800" w:type="dxa"/>
                <w:shd w:val="clear" w:color="auto" w:fill="auto"/>
              </w:tcPr>
            </w:tcPrChange>
          </w:tcPr>
          <w:p w14:paraId="1DF48B3A" w14:textId="77777777" w:rsidR="008A2D69" w:rsidRPr="0009046D" w:rsidRDefault="008A2D69" w:rsidP="00AD7E03">
            <w:pPr>
              <w:pStyle w:val="TableEntry"/>
              <w:rPr>
                <w:lang w:eastAsia="en-US"/>
              </w:rPr>
            </w:pPr>
            <w:r w:rsidRPr="0009046D">
              <w:rPr>
                <w:lang w:eastAsia="en-US"/>
              </w:rPr>
              <w:t xml:space="preserve">ORC-12 </w:t>
            </w:r>
          </w:p>
        </w:tc>
        <w:tc>
          <w:tcPr>
            <w:tcW w:w="5598" w:type="dxa"/>
            <w:shd w:val="clear" w:color="auto" w:fill="auto"/>
            <w:tcPrChange w:id="2508" w:author="Mary Jungers" w:date="2017-09-08T15:24:00Z">
              <w:tcPr>
                <w:tcW w:w="5598" w:type="dxa"/>
                <w:shd w:val="clear" w:color="auto" w:fill="auto"/>
              </w:tcPr>
            </w:tcPrChange>
          </w:tcPr>
          <w:p w14:paraId="498DED83" w14:textId="77777777" w:rsidR="008A2D69" w:rsidRPr="0009046D" w:rsidRDefault="008A2D69" w:rsidP="00AD7E03">
            <w:pPr>
              <w:pStyle w:val="TableEntry"/>
              <w:rPr>
                <w:lang w:eastAsia="en-US"/>
              </w:rPr>
            </w:pPr>
            <w:r w:rsidRPr="0009046D">
              <w:rPr>
                <w:lang w:eastAsia="en-US"/>
              </w:rPr>
              <w:t>The referring provider SHALL NOT be echoed back in the status update message. This field must be empty.</w:t>
            </w:r>
          </w:p>
        </w:tc>
      </w:tr>
    </w:tbl>
    <w:p w14:paraId="23439542" w14:textId="77777777" w:rsidR="008A2D69" w:rsidRPr="0009046D" w:rsidRDefault="008A2D69" w:rsidP="00AD7E03">
      <w:pPr>
        <w:pStyle w:val="BodyText"/>
        <w:rPr>
          <w:lang w:eastAsia="en-US"/>
        </w:rPr>
      </w:pPr>
    </w:p>
    <w:p w14:paraId="72C1B84D" w14:textId="0111861D" w:rsidR="008A2D69" w:rsidRPr="0009046D" w:rsidRDefault="00DC6061" w:rsidP="00AD7E03">
      <w:pPr>
        <w:pStyle w:val="Heading6"/>
        <w:rPr>
          <w:noProof w:val="0"/>
        </w:rPr>
      </w:pPr>
      <w:bookmarkStart w:id="2509" w:name="_Toc492647788"/>
      <w:r w:rsidRPr="0009046D">
        <w:rPr>
          <w:noProof w:val="0"/>
        </w:rPr>
        <w:t>3.</w:t>
      </w:r>
      <w:r w:rsidR="008F3E89" w:rsidRPr="0009046D">
        <w:rPr>
          <w:noProof w:val="0"/>
        </w:rPr>
        <w:t>59</w:t>
      </w:r>
      <w:r w:rsidR="008A2D69" w:rsidRPr="0009046D">
        <w:rPr>
          <w:noProof w:val="0"/>
        </w:rPr>
        <w:t>.4.1.2.3 Message Content – Clinical Information</w:t>
      </w:r>
      <w:bookmarkEnd w:id="2509"/>
    </w:p>
    <w:p w14:paraId="203A2253" w14:textId="58340C8E" w:rsidR="008A2D69" w:rsidRPr="0009046D" w:rsidRDefault="008A2D69" w:rsidP="008A2D69">
      <w:pPr>
        <w:rPr>
          <w:lang w:eastAsia="en-US"/>
        </w:rPr>
      </w:pPr>
      <w:r w:rsidRPr="0009046D">
        <w:rPr>
          <w:lang w:eastAsia="en-US"/>
        </w:rPr>
        <w:t xml:space="preserve">The clinical information for the </w:t>
      </w:r>
      <w:r w:rsidR="00233238" w:rsidRPr="0009046D">
        <w:rPr>
          <w:lang w:eastAsia="en-US"/>
        </w:rPr>
        <w:t xml:space="preserve">interim consultation note </w:t>
      </w:r>
      <w:r w:rsidRPr="0009046D">
        <w:rPr>
          <w:lang w:eastAsia="en-US"/>
        </w:rPr>
        <w:t xml:space="preserve">is conveyed </w:t>
      </w:r>
      <w:r w:rsidR="00233238" w:rsidRPr="0009046D">
        <w:rPr>
          <w:lang w:eastAsia="en-US"/>
        </w:rPr>
        <w:t>the same way as for the referral outcome. See PCC TF-2: 3.</w:t>
      </w:r>
      <w:r w:rsidR="008F3E89" w:rsidRPr="0009046D">
        <w:rPr>
          <w:lang w:eastAsia="en-US"/>
        </w:rPr>
        <w:t>57</w:t>
      </w:r>
      <w:r w:rsidR="00233238" w:rsidRPr="0009046D">
        <w:rPr>
          <w:lang w:eastAsia="en-US"/>
        </w:rPr>
        <w:t xml:space="preserve">.4.1.2.3 for the implementation requirements. </w:t>
      </w:r>
    </w:p>
    <w:p w14:paraId="71439F0B" w14:textId="7E1B215F" w:rsidR="008A2D69" w:rsidRPr="0009046D" w:rsidRDefault="008A2D69" w:rsidP="00AD7E03">
      <w:pPr>
        <w:pStyle w:val="Heading5"/>
        <w:rPr>
          <w:noProof w:val="0"/>
        </w:rPr>
      </w:pPr>
      <w:bookmarkStart w:id="2510" w:name="_Toc492647789"/>
      <w:r w:rsidRPr="0009046D">
        <w:rPr>
          <w:noProof w:val="0"/>
        </w:rPr>
        <w:t>3.</w:t>
      </w:r>
      <w:r w:rsidR="008F3E89" w:rsidRPr="0009046D">
        <w:rPr>
          <w:noProof w:val="0"/>
        </w:rPr>
        <w:t>59</w:t>
      </w:r>
      <w:r w:rsidRPr="0009046D">
        <w:rPr>
          <w:noProof w:val="0"/>
        </w:rPr>
        <w:t>.4.1.3 Expected Actions</w:t>
      </w:r>
      <w:bookmarkEnd w:id="2510"/>
    </w:p>
    <w:p w14:paraId="4A39617B" w14:textId="77777777" w:rsidR="008A2D69" w:rsidRPr="0009046D" w:rsidRDefault="008A2D69" w:rsidP="008A2D69">
      <w:r w:rsidRPr="0009046D">
        <w:t xml:space="preserve">The message </w:t>
      </w:r>
      <w:r w:rsidR="00F82AA2" w:rsidRPr="0009046D">
        <w:t xml:space="preserve">provides some results </w:t>
      </w:r>
      <w:r w:rsidR="00A423B8" w:rsidRPr="0009046D">
        <w:t>of the referral</w:t>
      </w:r>
      <w:r w:rsidRPr="0009046D">
        <w:t>. Upon receiving the message, the Referral Initiator’s system is expected to extract the payload, and provide the appropriate information about the</w:t>
      </w:r>
      <w:r w:rsidR="00A423B8" w:rsidRPr="0009046D">
        <w:t xml:space="preserve">se results </w:t>
      </w:r>
      <w:r w:rsidRPr="0009046D">
        <w:t xml:space="preserve">to the appropriate users. Particular attention should be paid to cases which indicate that a serious condition was found with the patient for whom the referral was made. </w:t>
      </w:r>
    </w:p>
    <w:p w14:paraId="165D8886" w14:textId="211F1E55" w:rsidR="00A423B8" w:rsidRPr="0009046D" w:rsidRDefault="00A423B8" w:rsidP="008A2D69">
      <w:r w:rsidRPr="0009046D">
        <w:t>While the XD</w:t>
      </w:r>
      <w:r w:rsidR="002E6506" w:rsidRPr="0009046D">
        <w:t>*</w:t>
      </w:r>
      <w:r w:rsidRPr="0009046D">
        <w:t xml:space="preserve"> metadata, and the CDA header provide the capability to indicate relationships among several documents, it is recommended that each clinical document sent in</w:t>
      </w:r>
      <w:r w:rsidR="007F3999" w:rsidRPr="0009046D">
        <w:t xml:space="preserve"> an Interim Consultation Note needs to be</w:t>
      </w:r>
      <w:r w:rsidRPr="0009046D">
        <w:t xml:space="preserve"> a complete document that can stand on its own. </w:t>
      </w:r>
    </w:p>
    <w:p w14:paraId="1D4B322E" w14:textId="77777777" w:rsidR="008A2D69" w:rsidRPr="0009046D" w:rsidRDefault="00A423B8" w:rsidP="008A2D69">
      <w:r w:rsidRPr="0009046D">
        <w:t>If multiple Interim Consultation Notes are sent by the Referral Recipient, it is expected that the Referral Initiator’s system is able to present all of them to the appropriate users, indicating their date and time of origin.</w:t>
      </w:r>
    </w:p>
    <w:p w14:paraId="68D0DCB6" w14:textId="0BF93339" w:rsidR="008A2D69" w:rsidRPr="0009046D" w:rsidRDefault="008A2D69" w:rsidP="008A2D69">
      <w:pPr>
        <w:pStyle w:val="Heading3"/>
        <w:numPr>
          <w:ilvl w:val="0"/>
          <w:numId w:val="0"/>
        </w:numPr>
        <w:rPr>
          <w:noProof w:val="0"/>
        </w:rPr>
      </w:pPr>
      <w:bookmarkStart w:id="2511" w:name="_Toc482625074"/>
      <w:bookmarkStart w:id="2512" w:name="_Toc482625806"/>
      <w:bookmarkStart w:id="2513" w:name="_Toc492647790"/>
      <w:r w:rsidRPr="0009046D">
        <w:rPr>
          <w:noProof w:val="0"/>
        </w:rPr>
        <w:t>3.</w:t>
      </w:r>
      <w:r w:rsidR="008F3E89" w:rsidRPr="0009046D">
        <w:rPr>
          <w:noProof w:val="0"/>
        </w:rPr>
        <w:t>59</w:t>
      </w:r>
      <w:r w:rsidRPr="0009046D">
        <w:rPr>
          <w:noProof w:val="0"/>
        </w:rPr>
        <w:t>.5 Security Considerations</w:t>
      </w:r>
      <w:bookmarkEnd w:id="2511"/>
      <w:bookmarkEnd w:id="2512"/>
      <w:bookmarkEnd w:id="2513"/>
    </w:p>
    <w:p w14:paraId="2FB00F54" w14:textId="11823621" w:rsidR="008A2D69" w:rsidRPr="0009046D" w:rsidRDefault="009D71D8" w:rsidP="00AD7E03">
      <w:pPr>
        <w:pStyle w:val="BodyText"/>
        <w:rPr>
          <w:lang w:eastAsia="en-US"/>
        </w:rPr>
      </w:pPr>
      <w:r w:rsidRPr="0009046D">
        <w:t xml:space="preserve">The security requirements for the XDM </w:t>
      </w:r>
      <w:r w:rsidR="00F019F1" w:rsidRPr="0009046D">
        <w:t>Profile</w:t>
      </w:r>
      <w:r w:rsidRPr="0009046D">
        <w:t xml:space="preserve">, and the “ZIP over Email” and “Zip over Email Response” </w:t>
      </w:r>
      <w:del w:id="2514" w:author="Mary Jungers" w:date="2017-08-15T13:20:00Z">
        <w:r w:rsidRPr="0009046D" w:rsidDel="00183748">
          <w:delText>option</w:delText>
        </w:r>
      </w:del>
      <w:ins w:id="2515" w:author="Mary Jungers" w:date="2017-08-15T13:20:00Z">
        <w:r w:rsidR="00183748">
          <w:t>Option</w:t>
        </w:r>
      </w:ins>
      <w:r w:rsidRPr="0009046D">
        <w:t xml:space="preserve">s apply to this transaction. </w:t>
      </w:r>
      <w:del w:id="2516" w:author="Vassil Peytchev" w:date="2017-08-25T16:38:00Z">
        <w:r w:rsidRPr="0009046D" w:rsidDel="00D02DD9">
          <w:delText xml:space="preserve">See </w:delText>
        </w:r>
        <w:r w:rsidR="00B03E20" w:rsidRPr="0009046D" w:rsidDel="00D02DD9">
          <w:delText>Section</w:delText>
        </w:r>
        <w:r w:rsidRPr="0009046D" w:rsidDel="00D02DD9">
          <w:delText xml:space="preserve"> X.5 also for the relationship with the Direct protocol as defined in the </w:delText>
        </w:r>
        <w:r w:rsidR="00585CBF" w:rsidDel="00D02DD9">
          <w:fldChar w:fldCharType="begin"/>
        </w:r>
        <w:r w:rsidR="00585CBF" w:rsidDel="00D02DD9">
          <w:delInstrText xml:space="preserve"> HYPERLINK "http://wiki.directproject.org/file/view/Applicability%20Statement%20for%20Secure%20Health%20Transport%20v1.1.pdf/353270730/Applicability%20Statement%20for%20Secure%20Health%20Transport%20v1.1.pdf" </w:delInstrText>
        </w:r>
        <w:r w:rsidR="00585CBF" w:rsidDel="00D02DD9">
          <w:fldChar w:fldCharType="separate"/>
        </w:r>
        <w:r w:rsidRPr="0009046D" w:rsidDel="00D02DD9">
          <w:rPr>
            <w:rStyle w:val="Hyperlink"/>
          </w:rPr>
          <w:delText>Applicability Statement for Secure Health Transport</w:delText>
        </w:r>
        <w:r w:rsidR="00585CBF" w:rsidDel="00D02DD9">
          <w:rPr>
            <w:rStyle w:val="Hyperlink"/>
          </w:rPr>
          <w:fldChar w:fldCharType="end"/>
        </w:r>
        <w:r w:rsidRPr="0009046D" w:rsidDel="00D02DD9">
          <w:delText>.</w:delText>
        </w:r>
      </w:del>
    </w:p>
    <w:p w14:paraId="1048E1DC" w14:textId="21E58415" w:rsidR="008A2D69" w:rsidRPr="0009046D" w:rsidRDefault="008A2D69" w:rsidP="008A2D69">
      <w:pPr>
        <w:pStyle w:val="Heading4"/>
        <w:numPr>
          <w:ilvl w:val="0"/>
          <w:numId w:val="0"/>
        </w:numPr>
        <w:rPr>
          <w:noProof w:val="0"/>
        </w:rPr>
      </w:pPr>
      <w:bookmarkStart w:id="2517" w:name="_Toc482625075"/>
      <w:bookmarkStart w:id="2518" w:name="_Toc482625807"/>
      <w:bookmarkStart w:id="2519" w:name="_Toc492647791"/>
      <w:r w:rsidRPr="0009046D">
        <w:rPr>
          <w:noProof w:val="0"/>
        </w:rPr>
        <w:t>3.</w:t>
      </w:r>
      <w:r w:rsidR="008F3E89" w:rsidRPr="0009046D">
        <w:rPr>
          <w:noProof w:val="0"/>
        </w:rPr>
        <w:t>59</w:t>
      </w:r>
      <w:r w:rsidRPr="0009046D">
        <w:rPr>
          <w:noProof w:val="0"/>
        </w:rPr>
        <w:t>.5.1 Security Audit Considerations</w:t>
      </w:r>
      <w:bookmarkEnd w:id="2517"/>
      <w:bookmarkEnd w:id="2518"/>
      <w:bookmarkEnd w:id="2519"/>
    </w:p>
    <w:p w14:paraId="570D6E51" w14:textId="360199D7" w:rsidR="008A2D69" w:rsidRPr="0009046D" w:rsidRDefault="004645F2" w:rsidP="00AD7E03">
      <w:pPr>
        <w:pStyle w:val="BodyText"/>
        <w:rPr>
          <w:lang w:eastAsia="en-US"/>
        </w:rPr>
      </w:pPr>
      <w:r w:rsidRPr="0009046D">
        <w:t>NA</w:t>
      </w:r>
    </w:p>
    <w:p w14:paraId="5B9EB59C" w14:textId="77777777" w:rsidR="008A2D69" w:rsidRPr="0009046D" w:rsidRDefault="008A2D69" w:rsidP="00AD7E03">
      <w:pPr>
        <w:pStyle w:val="BodyText"/>
      </w:pPr>
    </w:p>
    <w:p w14:paraId="72AA0A32" w14:textId="6F45B8BB" w:rsidR="008572EB" w:rsidRPr="0009046D" w:rsidRDefault="008A2D69">
      <w:pPr>
        <w:pStyle w:val="EditorInstructions"/>
      </w:pPr>
      <w:r w:rsidRPr="005C49FF">
        <w:rPr>
          <w:rPrChange w:id="2520" w:author="Mary Jungers" w:date="2017-08-15T12:21:00Z">
            <w:rPr>
              <w:i w:val="0"/>
            </w:rPr>
          </w:rPrChange>
        </w:rPr>
        <w:br w:type="page"/>
      </w:r>
      <w:r w:rsidR="008572EB" w:rsidRPr="0009046D">
        <w:lastRenderedPageBreak/>
        <w:t xml:space="preserve">Add </w:t>
      </w:r>
      <w:r w:rsidR="00B03E20" w:rsidRPr="0009046D">
        <w:t>Section</w:t>
      </w:r>
      <w:r w:rsidR="008572EB" w:rsidRPr="0009046D">
        <w:t xml:space="preserve"> 3.</w:t>
      </w:r>
      <w:r w:rsidR="00A20C96" w:rsidRPr="0009046D">
        <w:t>60</w:t>
      </w:r>
    </w:p>
    <w:p w14:paraId="005608EB" w14:textId="021CAB6F" w:rsidR="008572EB" w:rsidRPr="0009046D" w:rsidRDefault="008572EB">
      <w:pPr>
        <w:pStyle w:val="Heading2"/>
        <w:numPr>
          <w:ilvl w:val="0"/>
          <w:numId w:val="0"/>
        </w:numPr>
        <w:rPr>
          <w:noProof w:val="0"/>
        </w:rPr>
      </w:pPr>
      <w:bookmarkStart w:id="2521" w:name="_Toc482625077"/>
      <w:bookmarkStart w:id="2522" w:name="_Toc482625809"/>
      <w:bookmarkStart w:id="2523" w:name="_Toc492647792"/>
      <w:r w:rsidRPr="0009046D">
        <w:rPr>
          <w:noProof w:val="0"/>
        </w:rPr>
        <w:t>3.</w:t>
      </w:r>
      <w:r w:rsidR="00A20C96" w:rsidRPr="0009046D">
        <w:rPr>
          <w:noProof w:val="0"/>
        </w:rPr>
        <w:t>60</w:t>
      </w:r>
      <w:r w:rsidRPr="0009046D">
        <w:rPr>
          <w:noProof w:val="0"/>
        </w:rPr>
        <w:t xml:space="preserve"> </w:t>
      </w:r>
      <w:r w:rsidR="001059EC" w:rsidRPr="0009046D">
        <w:rPr>
          <w:noProof w:val="0"/>
        </w:rPr>
        <w:t>Appointment Notification [PCC-</w:t>
      </w:r>
      <w:r w:rsidR="00A20C96" w:rsidRPr="0009046D">
        <w:rPr>
          <w:noProof w:val="0"/>
        </w:rPr>
        <w:t>60</w:t>
      </w:r>
      <w:r w:rsidRPr="0009046D">
        <w:rPr>
          <w:noProof w:val="0"/>
        </w:rPr>
        <w:t>]</w:t>
      </w:r>
      <w:bookmarkEnd w:id="2521"/>
      <w:bookmarkEnd w:id="2522"/>
      <w:bookmarkEnd w:id="2523"/>
    </w:p>
    <w:p w14:paraId="7FA0D072" w14:textId="462B5A94" w:rsidR="008572EB" w:rsidRPr="0009046D" w:rsidRDefault="00CD035A" w:rsidP="008572EB">
      <w:pPr>
        <w:pStyle w:val="Heading3"/>
        <w:numPr>
          <w:ilvl w:val="0"/>
          <w:numId w:val="0"/>
        </w:numPr>
        <w:rPr>
          <w:noProof w:val="0"/>
        </w:rPr>
      </w:pPr>
      <w:bookmarkStart w:id="2524" w:name="_Toc482625078"/>
      <w:bookmarkStart w:id="2525" w:name="_Toc482625810"/>
      <w:bookmarkStart w:id="2526" w:name="_Toc492647793"/>
      <w:r w:rsidRPr="0009046D">
        <w:rPr>
          <w:noProof w:val="0"/>
        </w:rPr>
        <w:t>3.</w:t>
      </w:r>
      <w:r w:rsidR="00A20C96" w:rsidRPr="0009046D">
        <w:rPr>
          <w:noProof w:val="0"/>
        </w:rPr>
        <w:t>60</w:t>
      </w:r>
      <w:r w:rsidR="008572EB" w:rsidRPr="0009046D">
        <w:rPr>
          <w:noProof w:val="0"/>
        </w:rPr>
        <w:t>.1 Scope</w:t>
      </w:r>
      <w:bookmarkEnd w:id="2524"/>
      <w:bookmarkEnd w:id="2525"/>
      <w:bookmarkEnd w:id="2526"/>
    </w:p>
    <w:p w14:paraId="5769A4A5" w14:textId="30058E9E" w:rsidR="008572EB" w:rsidRPr="0009046D" w:rsidRDefault="008572EB" w:rsidP="008572EB">
      <w:pPr>
        <w:pStyle w:val="BodyText"/>
      </w:pPr>
      <w:r w:rsidRPr="0009046D">
        <w:t xml:space="preserve">This transaction is used to </w:t>
      </w:r>
      <w:r w:rsidR="00CD035A" w:rsidRPr="0009046D">
        <w:t xml:space="preserve">inform the Referral Initiator about a scheduled appointment with the Referral Recipient as part of the fulfillment of the Referral Request. </w:t>
      </w:r>
      <w:r w:rsidRPr="0009046D">
        <w:t>The referra</w:t>
      </w:r>
      <w:r w:rsidR="00E87F99" w:rsidRPr="0009046D">
        <w:t>l is still considered in progress</w:t>
      </w:r>
      <w:r w:rsidRPr="0009046D">
        <w:t xml:space="preserve">, until the Referral Outcome transaction </w:t>
      </w:r>
      <w:ins w:id="2527" w:author="Mary Jungers" w:date="2017-08-15T13:31:00Z">
        <w:r w:rsidR="00616CE3">
          <w:t>[</w:t>
        </w:r>
      </w:ins>
      <w:del w:id="2528" w:author="Mary Jungers" w:date="2017-08-15T13:31:00Z">
        <w:r w:rsidRPr="0009046D" w:rsidDel="00616CE3">
          <w:delText>(</w:delText>
        </w:r>
      </w:del>
      <w:r w:rsidRPr="0009046D">
        <w:t>PCC-</w:t>
      </w:r>
      <w:r w:rsidR="008F3E89" w:rsidRPr="0009046D">
        <w:t>57</w:t>
      </w:r>
      <w:ins w:id="2529" w:author="Mary Jungers" w:date="2017-08-15T13:32:00Z">
        <w:r w:rsidR="00616CE3">
          <w:t>]</w:t>
        </w:r>
      </w:ins>
      <w:del w:id="2530" w:author="Mary Jungers" w:date="2017-08-15T13:32:00Z">
        <w:r w:rsidRPr="0009046D" w:rsidDel="00616CE3">
          <w:delText>)</w:delText>
        </w:r>
      </w:del>
      <w:r w:rsidRPr="0009046D">
        <w:t xml:space="preserve"> is successfully sent.</w:t>
      </w:r>
    </w:p>
    <w:p w14:paraId="0ADE2024" w14:textId="3258EE54" w:rsidR="008572EB" w:rsidRPr="0009046D" w:rsidRDefault="009B6B8B" w:rsidP="008572EB">
      <w:pPr>
        <w:pStyle w:val="Heading3"/>
        <w:numPr>
          <w:ilvl w:val="0"/>
          <w:numId w:val="0"/>
        </w:numPr>
        <w:rPr>
          <w:noProof w:val="0"/>
        </w:rPr>
      </w:pPr>
      <w:bookmarkStart w:id="2531" w:name="_Toc482625079"/>
      <w:bookmarkStart w:id="2532" w:name="_Toc482625811"/>
      <w:bookmarkStart w:id="2533" w:name="_Toc492647794"/>
      <w:r w:rsidRPr="0009046D">
        <w:rPr>
          <w:noProof w:val="0"/>
        </w:rPr>
        <w:t>3.</w:t>
      </w:r>
      <w:r w:rsidR="00A20C96" w:rsidRPr="0009046D">
        <w:rPr>
          <w:noProof w:val="0"/>
        </w:rPr>
        <w:t>60</w:t>
      </w:r>
      <w:r w:rsidR="008572EB" w:rsidRPr="0009046D">
        <w:rPr>
          <w:noProof w:val="0"/>
        </w:rPr>
        <w:t>.2 Actor Roles</w:t>
      </w:r>
      <w:bookmarkEnd w:id="2531"/>
      <w:bookmarkEnd w:id="2532"/>
      <w:bookmarkEnd w:id="2533"/>
    </w:p>
    <w:p w14:paraId="0683C286" w14:textId="77777777" w:rsidR="008572EB" w:rsidRPr="0009046D" w:rsidRDefault="008572EB" w:rsidP="00AD7E03">
      <w:pPr>
        <w:pStyle w:val="BodyText"/>
      </w:pPr>
    </w:p>
    <w:p w14:paraId="07CA4010" w14:textId="6F58B100" w:rsidR="008572EB" w:rsidRPr="0009046D" w:rsidRDefault="00631E11" w:rsidP="008572EB">
      <w:pPr>
        <w:pStyle w:val="BodyText"/>
        <w:jc w:val="center"/>
      </w:pPr>
      <w:r w:rsidRPr="0009046D">
        <w:rPr>
          <w:noProof/>
          <w:lang w:eastAsia="en-US"/>
        </w:rPr>
        <mc:AlternateContent>
          <mc:Choice Requires="wpg">
            <w:drawing>
              <wp:inline distT="0" distB="0" distL="0" distR="0" wp14:anchorId="3D3A568C" wp14:editId="37E77EAE">
                <wp:extent cx="3723640" cy="1536700"/>
                <wp:effectExtent l="0" t="0" r="0" b="6350"/>
                <wp:docPr id="31" name="Group 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3640" cy="1536700"/>
                          <a:chOff x="0" y="0"/>
                          <a:chExt cx="5864" cy="2420"/>
                        </a:xfrm>
                      </wpg:grpSpPr>
                      <wps:wsp>
                        <wps:cNvPr id="544" name="Rectangle 361"/>
                        <wps:cNvSpPr>
                          <a:spLocks noChangeArrowheads="1"/>
                        </wps:cNvSpPr>
                        <wps:spPr bwMode="auto">
                          <a:xfrm>
                            <a:off x="0" y="0"/>
                            <a:ext cx="5864" cy="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545" name="Oval 362"/>
                        <wps:cNvSpPr>
                          <a:spLocks noChangeArrowheads="1"/>
                        </wps:cNvSpPr>
                        <wps:spPr bwMode="auto">
                          <a:xfrm>
                            <a:off x="1710" y="1419"/>
                            <a:ext cx="2454" cy="846"/>
                          </a:xfrm>
                          <a:prstGeom prst="ellipse">
                            <a:avLst/>
                          </a:prstGeom>
                          <a:solidFill>
                            <a:srgbClr val="FFFFFF"/>
                          </a:solidFill>
                          <a:ln w="9360" cap="sq">
                            <a:solidFill>
                              <a:srgbClr val="000000"/>
                            </a:solidFill>
                            <a:miter lim="800000"/>
                            <a:headEnd/>
                            <a:tailEnd/>
                          </a:ln>
                        </wps:spPr>
                        <wps:txbx>
                          <w:txbxContent>
                            <w:p w14:paraId="6F0E7126" w14:textId="5E82906C" w:rsidR="00585CBF" w:rsidRDefault="00585CBF" w:rsidP="008572EB">
                              <w:pPr>
                                <w:jc w:val="center"/>
                                <w:rPr>
                                  <w:sz w:val="18"/>
                                </w:rPr>
                              </w:pPr>
                              <w:r>
                                <w:rPr>
                                  <w:sz w:val="18"/>
                                </w:rPr>
                                <w:t>App</w:t>
                              </w:r>
                              <w:ins w:id="2534" w:author="Mary Jungers" w:date="2017-08-15T13:59:00Z">
                                <w:r>
                                  <w:rPr>
                                    <w:sz w:val="18"/>
                                  </w:rPr>
                                  <w:t>ointment</w:t>
                                </w:r>
                              </w:ins>
                              <w:del w:id="2535" w:author="Mary Jungers" w:date="2017-08-15T13:59:00Z">
                                <w:r w:rsidDel="00263B5E">
                                  <w:rPr>
                                    <w:sz w:val="18"/>
                                  </w:rPr>
                                  <w:delText xml:space="preserve">t. </w:delText>
                                </w:r>
                              </w:del>
                              <w:ins w:id="2536" w:author="Mary Jungers" w:date="2017-08-15T13:59:00Z">
                                <w:r>
                                  <w:rPr>
                                    <w:sz w:val="18"/>
                                  </w:rPr>
                                  <w:t xml:space="preserve"> </w:t>
                                </w:r>
                              </w:ins>
                              <w:r>
                                <w:rPr>
                                  <w:sz w:val="18"/>
                                </w:rPr>
                                <w:t>Notification [PCC-</w:t>
                              </w:r>
                              <w:del w:id="2537" w:author="Mary Jungers" w:date="2017-08-15T13:59:00Z">
                                <w:r w:rsidDel="00263B5E">
                                  <w:rPr>
                                    <w:sz w:val="18"/>
                                  </w:rPr>
                                  <w:delText>Y6</w:delText>
                                </w:r>
                              </w:del>
                              <w:ins w:id="2538" w:author="Mary Jungers" w:date="2017-08-15T13:59:00Z">
                                <w:r>
                                  <w:rPr>
                                    <w:sz w:val="18"/>
                                  </w:rPr>
                                  <w:t>60</w:t>
                                </w:r>
                              </w:ins>
                              <w:r>
                                <w:rPr>
                                  <w:sz w:val="18"/>
                                </w:rPr>
                                <w:t>]</w:t>
                              </w:r>
                            </w:p>
                          </w:txbxContent>
                        </wps:txbx>
                        <wps:bodyPr rot="0" vert="horz" wrap="square" lIns="0" tIns="9000" rIns="0" bIns="9000" anchor="t" anchorCtr="0">
                          <a:noAutofit/>
                        </wps:bodyPr>
                      </wps:wsp>
                      <wps:wsp>
                        <wps:cNvPr id="546" name="Text Box 363"/>
                        <wps:cNvSpPr txBox="1">
                          <a:spLocks noChangeArrowheads="1"/>
                        </wps:cNvSpPr>
                        <wps:spPr bwMode="auto">
                          <a:xfrm>
                            <a:off x="269" y="263"/>
                            <a:ext cx="1437" cy="716"/>
                          </a:xfrm>
                          <a:prstGeom prst="rect">
                            <a:avLst/>
                          </a:prstGeom>
                          <a:solidFill>
                            <a:srgbClr val="FFFFFF"/>
                          </a:solidFill>
                          <a:ln w="9360" cap="sq">
                            <a:solidFill>
                              <a:srgbClr val="000000"/>
                            </a:solidFill>
                            <a:miter lim="800000"/>
                            <a:headEnd/>
                            <a:tailEnd/>
                          </a:ln>
                        </wps:spPr>
                        <wps:txbx>
                          <w:txbxContent>
                            <w:p w14:paraId="5622211E" w14:textId="71E7A765" w:rsidR="00585CBF" w:rsidRDefault="00585CBF" w:rsidP="008572EB">
                              <w:pPr>
                                <w:rPr>
                                  <w:sz w:val="18"/>
                                </w:rPr>
                              </w:pPr>
                              <w:r>
                                <w:rPr>
                                  <w:sz w:val="18"/>
                                </w:rPr>
                                <w:t>Referral Initiator</w:t>
                              </w:r>
                            </w:p>
                          </w:txbxContent>
                        </wps:txbx>
                        <wps:bodyPr rot="0" vert="horz" wrap="square" lIns="91440" tIns="45720" rIns="91440" bIns="45720" anchor="t" anchorCtr="0">
                          <a:noAutofit/>
                        </wps:bodyPr>
                      </wps:wsp>
                      <wps:wsp>
                        <wps:cNvPr id="548" name="Line 364"/>
                        <wps:cNvCnPr>
                          <a:cxnSpLocks noChangeShapeType="1"/>
                        </wps:cNvCnPr>
                        <wps:spPr bwMode="auto">
                          <a:xfrm>
                            <a:off x="1710" y="985"/>
                            <a:ext cx="552" cy="533"/>
                          </a:xfrm>
                          <a:prstGeom prst="line">
                            <a:avLst/>
                          </a:prstGeom>
                          <a:noFill/>
                          <a:ln w="93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549" name="Text Box 365"/>
                        <wps:cNvSpPr txBox="1">
                          <a:spLocks noChangeArrowheads="1"/>
                        </wps:cNvSpPr>
                        <wps:spPr bwMode="auto">
                          <a:xfrm>
                            <a:off x="4169" y="263"/>
                            <a:ext cx="1437" cy="716"/>
                          </a:xfrm>
                          <a:prstGeom prst="rect">
                            <a:avLst/>
                          </a:prstGeom>
                          <a:solidFill>
                            <a:srgbClr val="FFFFFF"/>
                          </a:solidFill>
                          <a:ln w="9360" cap="sq">
                            <a:solidFill>
                              <a:srgbClr val="000000"/>
                            </a:solidFill>
                            <a:miter lim="800000"/>
                            <a:headEnd/>
                            <a:tailEnd/>
                          </a:ln>
                        </wps:spPr>
                        <wps:txbx>
                          <w:txbxContent>
                            <w:p w14:paraId="2D44C084" w14:textId="02A3B6DC" w:rsidR="00585CBF" w:rsidRDefault="00585CBF" w:rsidP="008572EB">
                              <w:pPr>
                                <w:rPr>
                                  <w:sz w:val="18"/>
                                </w:rPr>
                              </w:pPr>
                              <w:r>
                                <w:rPr>
                                  <w:sz w:val="18"/>
                                </w:rPr>
                                <w:t>Referral Recipient</w:t>
                              </w:r>
                            </w:p>
                          </w:txbxContent>
                        </wps:txbx>
                        <wps:bodyPr rot="0" vert="horz" wrap="square" lIns="91440" tIns="45720" rIns="91440" bIns="45720" anchor="t" anchorCtr="0">
                          <a:noAutofit/>
                        </wps:bodyPr>
                      </wps:wsp>
                      <wps:wsp>
                        <wps:cNvPr id="550" name="Line 366"/>
                        <wps:cNvCnPr>
                          <a:cxnSpLocks noChangeShapeType="1"/>
                        </wps:cNvCnPr>
                        <wps:spPr bwMode="auto">
                          <a:xfrm flipH="1">
                            <a:off x="3672" y="985"/>
                            <a:ext cx="492" cy="533"/>
                          </a:xfrm>
                          <a:prstGeom prst="line">
                            <a:avLst/>
                          </a:prstGeom>
                          <a:noFill/>
                          <a:ln w="9360" cap="sq">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D3A568C" id="Group 360" o:spid="_x0000_s1255" style="width:293.2pt;height:121pt;mso-position-horizontal-relative:char;mso-position-vertical-relative:line" coordsize="5864,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">
                <v:rect id="Rectangle 361" o:spid="_x0000_s1256" style="position:absolute;width:5864;height:242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eLtsYA&#10;AADcAAAADwAAAGRycy9kb3ducmV2LnhtbESPQWvCQBSE7wX/w/KE3ppNi0qJ2UiVtnioYqOCx0f2&#10;mUSzb0N2q/Hfd4VCj8PMfMOks9404kKdqy0reI5iEMSF1TWXCnbbj6dXEM4ja2wsk4IbOZhlg4cU&#10;E22v/E2X3JciQNglqKDyvk2kdEVFBl1kW+LgHW1n0AfZlVJ3eA1w08iXOJ5IgzWHhQpbWlRUnPMf&#10;o+B0MPtyoyfnfrXFr1u+fj99zndKPQ77tykIT73/D/+1l1rBeDSC+5lwBGT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eLtsYAAADcAAAADwAAAAAAAAAAAAAAAACYAgAAZHJz&#10;L2Rvd25yZXYueG1sUEsFBgAAAAAEAAQA9QAAAIsDAAAAAA==&#10;" filled="f" stroked="f" strokecolor="#3465a4">
                  <v:stroke joinstyle="round"/>
                </v:rect>
                <v:oval id="Oval 362" o:spid="_x0000_s1257" style="position:absolute;left:1710;top:1419;width:2454;height: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lyRsQA&#10;AADcAAAADwAAAGRycy9kb3ducmV2LnhtbESPQYvCMBSE74L/IbyFvciauugi1SgqiB5Ead3Dens0&#10;z7Zs81KaqPXfG0HwOMzMN8x03ppKXKlxpWUFg34EgjizuuRcwe9x/TUG4TyyxsoyKbiTg/ms25li&#10;rO2NE7qmPhcBwi5GBYX3dSylywoy6Pq2Jg7e2TYGfZBNLnWDtwA3lfyOoh9psOSwUGBNq4Ky//Ri&#10;FNi/ZHfeGExPvFna8dHvqwP2lPr8aBcTEJ5a/w6/2lutYDQcwf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pckbEAAAA3AAAAA8AAAAAAAAAAAAAAAAAmAIAAGRycy9k&#10;b3ducmV2LnhtbFBLBQYAAAAABAAEAPUAAACJAwAAAAA=&#10;" strokeweight=".26mm">
                  <v:stroke joinstyle="miter" endcap="square"/>
                  <v:textbox inset="0,.25mm,0,.25mm">
                    <w:txbxContent>
                      <w:p w14:paraId="6F0E7126" w14:textId="5E82906C" w:rsidR="00585CBF" w:rsidRDefault="00585CBF" w:rsidP="008572EB">
                        <w:pPr>
                          <w:jc w:val="center"/>
                          <w:rPr>
                            <w:sz w:val="18"/>
                          </w:rPr>
                        </w:pPr>
                        <w:r>
                          <w:rPr>
                            <w:sz w:val="18"/>
                          </w:rPr>
                          <w:t>App</w:t>
                        </w:r>
                        <w:ins w:id="2539" w:author="Mary Jungers" w:date="2017-08-15T13:59:00Z">
                          <w:r>
                            <w:rPr>
                              <w:sz w:val="18"/>
                            </w:rPr>
                            <w:t>ointment</w:t>
                          </w:r>
                        </w:ins>
                        <w:del w:id="2540" w:author="Mary Jungers" w:date="2017-08-15T13:59:00Z">
                          <w:r w:rsidDel="00263B5E">
                            <w:rPr>
                              <w:sz w:val="18"/>
                            </w:rPr>
                            <w:delText xml:space="preserve">t. </w:delText>
                          </w:r>
                        </w:del>
                        <w:ins w:id="2541" w:author="Mary Jungers" w:date="2017-08-15T13:59:00Z">
                          <w:r>
                            <w:rPr>
                              <w:sz w:val="18"/>
                            </w:rPr>
                            <w:t xml:space="preserve"> </w:t>
                          </w:r>
                        </w:ins>
                        <w:r>
                          <w:rPr>
                            <w:sz w:val="18"/>
                          </w:rPr>
                          <w:t>Notification [PCC-</w:t>
                        </w:r>
                        <w:del w:id="2542" w:author="Mary Jungers" w:date="2017-08-15T13:59:00Z">
                          <w:r w:rsidDel="00263B5E">
                            <w:rPr>
                              <w:sz w:val="18"/>
                            </w:rPr>
                            <w:delText>Y6</w:delText>
                          </w:r>
                        </w:del>
                        <w:ins w:id="2543" w:author="Mary Jungers" w:date="2017-08-15T13:59:00Z">
                          <w:r>
                            <w:rPr>
                              <w:sz w:val="18"/>
                            </w:rPr>
                            <w:t>60</w:t>
                          </w:r>
                        </w:ins>
                        <w:r>
                          <w:rPr>
                            <w:sz w:val="18"/>
                          </w:rPr>
                          <w:t>]</w:t>
                        </w:r>
                      </w:p>
                    </w:txbxContent>
                  </v:textbox>
                </v:oval>
                <v:shape id="Text Box 363" o:spid="_x0000_s1258" type="#_x0000_t202" style="position:absolute;left:269;top:263;width:1437;height: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2dMcQA&#10;AADcAAAADwAAAGRycy9kb3ducmV2LnhtbESPQWsCMRSE7wX/Q3hCbzWrdKWsRpFCwWOri9bbY/Pc&#10;LLt52Sapbv99Iwgeh5n5hlmuB9uJC/nQOFYwnWQgiCunG64VlPuPlzcQISJr7ByTgj8KsF6NnpZY&#10;aHflL7rsYi0ShEOBCkyMfSFlqAxZDBPXEyfv7LzFmKSvpfZ4TXDbyVmWzaXFhtOCwZ7eDVXt7tcq&#10;GLanY/sd61l+MJ5+wqb9zMtSqefxsFmAiDTER/je3moF+escbmfS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NnTHEAAAA3AAAAA8AAAAAAAAAAAAAAAAAmAIAAGRycy9k&#10;b3ducmV2LnhtbFBLBQYAAAAABAAEAPUAAACJAwAAAAA=&#10;" strokeweight=".26mm">
                  <v:stroke endcap="square"/>
                  <v:textbox>
                    <w:txbxContent>
                      <w:p w14:paraId="5622211E" w14:textId="71E7A765" w:rsidR="00585CBF" w:rsidRDefault="00585CBF" w:rsidP="008572EB">
                        <w:pPr>
                          <w:rPr>
                            <w:sz w:val="18"/>
                          </w:rPr>
                        </w:pPr>
                        <w:r>
                          <w:rPr>
                            <w:sz w:val="18"/>
                          </w:rPr>
                          <w:t>Referral Initiator</w:t>
                        </w:r>
                      </w:p>
                    </w:txbxContent>
                  </v:textbox>
                </v:shape>
                <v:line id="Line 364" o:spid="_x0000_s1259" style="position:absolute;visibility:visible;mso-wrap-style:square" from="1710,985" to="2262,1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WhqsIAAADcAAAADwAAAGRycy9kb3ducmV2LnhtbERPy2oCMRTdF/yHcIXuNNOHVkejiFCo&#10;IGJtQdxdJ7eTsZObIUl1/HuzELo8nPd03tpanMmHyrGCp34GgrhwuuJSwffXe28EIkRkjbVjUnCl&#10;APNZ52GKuXYX/qTzLpYihXDIUYGJscmlDIUhi6HvGuLE/ThvMSboS6k9XlK4reVzlg2lxYpTg8GG&#10;loaK392fVUCLI8rNy9aZ9WbpV/s3fTqcxko9dtvFBESkNv6L7+4PrWDwmtamM+kI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RWhqsIAAADcAAAADwAAAAAAAAAAAAAA&#10;AAChAgAAZHJzL2Rvd25yZXYueG1sUEsFBgAAAAAEAAQA+QAAAJADAAAAAA==&#10;" strokeweight=".26mm">
                  <v:stroke joinstyle="miter" endcap="square"/>
                </v:line>
                <v:shape id="Text Box 365" o:spid="_x0000_s1260" type="#_x0000_t202" style="position:absolute;left:4169;top:263;width:1437;height: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IJQ8QA&#10;AADcAAAADwAAAGRycy9kb3ducmV2LnhtbESPQWsCMRSE7wX/Q3hCbzVb6Uq7NYoIgsdWF9veHpvX&#10;zbKblzWJuv33jSB4HGbmG2a+HGwnzuRD41jB8yQDQVw53XCtoNxvnl5BhIissXNMCv4owHIxephj&#10;od2FP+m8i7VIEA4FKjAx9oWUoTJkMUxcT5y8X+ctxiR9LbXHS4LbTk6zbCYtNpwWDPa0NlS1u5NV&#10;MGx/vtrvWE/zg/F0DKv2Iy9LpR7Hw+odRKQh3sO39lYryF/e4HomHQ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SCUPEAAAA3AAAAA8AAAAAAAAAAAAAAAAAmAIAAGRycy9k&#10;b3ducmV2LnhtbFBLBQYAAAAABAAEAPUAAACJAwAAAAA=&#10;" strokeweight=".26mm">
                  <v:stroke endcap="square"/>
                  <v:textbox>
                    <w:txbxContent>
                      <w:p w14:paraId="2D44C084" w14:textId="02A3B6DC" w:rsidR="00585CBF" w:rsidRDefault="00585CBF" w:rsidP="008572EB">
                        <w:pPr>
                          <w:rPr>
                            <w:sz w:val="18"/>
                          </w:rPr>
                        </w:pPr>
                        <w:r>
                          <w:rPr>
                            <w:sz w:val="18"/>
                          </w:rPr>
                          <w:t>Referral Recipient</w:t>
                        </w:r>
                      </w:p>
                    </w:txbxContent>
                  </v:textbox>
                </v:shape>
                <v:line id="Line 366" o:spid="_x0000_s1261" style="position:absolute;flip:x;visibility:visible;mso-wrap-style:square" from="3672,985" to="4164,1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nrKsEAAADcAAAADwAAAGRycy9kb3ducmV2LnhtbERPz2vCMBS+D/wfwhO8zVTFIdUoKso8&#10;OVYLXp/Nsyk2L6WJ2u2vXw7Cjh/f78Wqs7V4UOsrxwpGwwQEceF0xaWC/LR/n4HwAVlj7ZgU/JCH&#10;1bL3tsBUuyd/0yMLpYgh7FNUYEJoUil9YciiH7qGOHJX11oMEbal1C0+Y7it5ThJPqTFimODwYa2&#10;hopbdrcKsuTyddDn2SY/mtOvNEV+/pzslBr0u/UcRKAu/Itf7oNWMJ3G+fFMPAJy+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OesqwQAAANwAAAAPAAAAAAAAAAAAAAAA&#10;AKECAABkcnMvZG93bnJldi54bWxQSwUGAAAAAAQABAD5AAAAjwMAAAAA&#10;" strokeweight=".26mm">
                  <v:stroke joinstyle="miter" endcap="square"/>
                </v:line>
                <w10:anchorlock/>
              </v:group>
            </w:pict>
          </mc:Fallback>
        </mc:AlternateContent>
      </w:r>
    </w:p>
    <w:p w14:paraId="75084DD2" w14:textId="6B2C24BE" w:rsidR="008572EB" w:rsidRPr="0009046D" w:rsidRDefault="008572EB" w:rsidP="008572EB">
      <w:pPr>
        <w:pStyle w:val="FigureTitle"/>
      </w:pPr>
      <w:r w:rsidRPr="0009046D">
        <w:t>F</w:t>
      </w:r>
      <w:r w:rsidR="00CD035A" w:rsidRPr="0009046D">
        <w:t>igure 3.</w:t>
      </w:r>
      <w:r w:rsidR="00A20C96" w:rsidRPr="0009046D">
        <w:t>60</w:t>
      </w:r>
      <w:r w:rsidRPr="0009046D">
        <w:t>.2-1: Use Case Diagram</w:t>
      </w:r>
    </w:p>
    <w:p w14:paraId="5A9E7157" w14:textId="263497F0" w:rsidR="008572EB" w:rsidRPr="0009046D" w:rsidDel="005C49FF" w:rsidRDefault="008572EB" w:rsidP="00AD7E03">
      <w:pPr>
        <w:pStyle w:val="BodyText"/>
        <w:rPr>
          <w:del w:id="2544" w:author="Mary Jungers" w:date="2017-08-15T12:25:00Z"/>
        </w:rPr>
      </w:pPr>
    </w:p>
    <w:p w14:paraId="0B6F00C8" w14:textId="6CE7DF2A" w:rsidR="008572EB" w:rsidRPr="0009046D" w:rsidRDefault="00CD035A" w:rsidP="008572EB">
      <w:pPr>
        <w:pStyle w:val="TableTitle"/>
      </w:pPr>
      <w:r w:rsidRPr="0009046D">
        <w:t>Table 3.</w:t>
      </w:r>
      <w:r w:rsidR="00A20C96" w:rsidRPr="0009046D">
        <w:t>60</w:t>
      </w:r>
      <w:r w:rsidR="008572EB" w:rsidRPr="0009046D">
        <w:t>.2-1: Actor Roles</w:t>
      </w:r>
    </w:p>
    <w:tbl>
      <w:tblPr>
        <w:tblW w:w="9606" w:type="dxa"/>
        <w:tblInd w:w="-15" w:type="dxa"/>
        <w:tblLayout w:type="fixed"/>
        <w:tblCellMar>
          <w:left w:w="115" w:type="dxa"/>
          <w:right w:w="115" w:type="dxa"/>
        </w:tblCellMar>
        <w:tblLook w:val="0000" w:firstRow="0" w:lastRow="0" w:firstColumn="0" w:lastColumn="0" w:noHBand="0" w:noVBand="0"/>
      </w:tblPr>
      <w:tblGrid>
        <w:gridCol w:w="1008"/>
        <w:gridCol w:w="8598"/>
      </w:tblGrid>
      <w:tr w:rsidR="008572EB" w:rsidRPr="0009046D" w14:paraId="10234A08" w14:textId="77777777" w:rsidTr="00A801C0">
        <w:tc>
          <w:tcPr>
            <w:tcW w:w="1008" w:type="dxa"/>
            <w:tcBorders>
              <w:top w:val="single" w:sz="4" w:space="0" w:color="000000"/>
              <w:left w:val="single" w:sz="4" w:space="0" w:color="000000"/>
              <w:bottom w:val="single" w:sz="4" w:space="0" w:color="000000"/>
            </w:tcBorders>
            <w:shd w:val="clear" w:color="auto" w:fill="auto"/>
          </w:tcPr>
          <w:p w14:paraId="3C7DBAE5" w14:textId="77777777" w:rsidR="008572EB" w:rsidRPr="0009046D" w:rsidRDefault="008572EB" w:rsidP="00A801C0">
            <w:pPr>
              <w:pStyle w:val="BodyText"/>
            </w:pPr>
            <w:r w:rsidRPr="0009046D">
              <w:rPr>
                <w:b/>
              </w:rPr>
              <w:t>Actor:</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3E77AC8C" w14:textId="77777777" w:rsidR="008572EB" w:rsidRPr="0009046D" w:rsidRDefault="008572EB" w:rsidP="00A801C0">
            <w:pPr>
              <w:pStyle w:val="BodyText"/>
            </w:pPr>
            <w:r w:rsidRPr="0009046D">
              <w:t>Referral Initiator</w:t>
            </w:r>
          </w:p>
        </w:tc>
      </w:tr>
      <w:tr w:rsidR="008572EB" w:rsidRPr="0009046D" w14:paraId="7FEAC50C" w14:textId="77777777" w:rsidTr="00A801C0">
        <w:tc>
          <w:tcPr>
            <w:tcW w:w="1008" w:type="dxa"/>
            <w:tcBorders>
              <w:top w:val="single" w:sz="4" w:space="0" w:color="000000"/>
              <w:left w:val="single" w:sz="4" w:space="0" w:color="000000"/>
              <w:bottom w:val="single" w:sz="4" w:space="0" w:color="000000"/>
            </w:tcBorders>
            <w:shd w:val="clear" w:color="auto" w:fill="auto"/>
          </w:tcPr>
          <w:p w14:paraId="34DBE036" w14:textId="77777777" w:rsidR="008572EB" w:rsidRPr="0009046D" w:rsidRDefault="008572EB" w:rsidP="00A801C0">
            <w:pPr>
              <w:pStyle w:val="BodyText"/>
            </w:pPr>
            <w:r w:rsidRPr="0009046D">
              <w:rPr>
                <w:b/>
              </w:rPr>
              <w:t>Role:</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72354025" w14:textId="77777777" w:rsidR="008572EB" w:rsidRPr="0009046D" w:rsidRDefault="008572EB" w:rsidP="00A801C0">
            <w:pPr>
              <w:pStyle w:val="BodyText"/>
            </w:pPr>
            <w:r w:rsidRPr="0009046D">
              <w:t>The provider who ordered the referral</w:t>
            </w:r>
          </w:p>
        </w:tc>
      </w:tr>
      <w:tr w:rsidR="008572EB" w:rsidRPr="0009046D" w14:paraId="25E8D5D1" w14:textId="77777777" w:rsidTr="00A801C0">
        <w:tc>
          <w:tcPr>
            <w:tcW w:w="1008" w:type="dxa"/>
            <w:tcBorders>
              <w:top w:val="single" w:sz="4" w:space="0" w:color="000000"/>
              <w:left w:val="single" w:sz="4" w:space="0" w:color="000000"/>
              <w:bottom w:val="single" w:sz="4" w:space="0" w:color="000000"/>
            </w:tcBorders>
            <w:shd w:val="clear" w:color="auto" w:fill="auto"/>
          </w:tcPr>
          <w:p w14:paraId="6C965611" w14:textId="77777777" w:rsidR="008572EB" w:rsidRPr="0009046D" w:rsidRDefault="008572EB" w:rsidP="00A801C0">
            <w:pPr>
              <w:pStyle w:val="BodyText"/>
            </w:pPr>
            <w:r w:rsidRPr="0009046D">
              <w:rPr>
                <w:b/>
              </w:rPr>
              <w:t>Actor:</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5E70BBFE" w14:textId="77777777" w:rsidR="008572EB" w:rsidRPr="0009046D" w:rsidRDefault="008572EB" w:rsidP="00A801C0">
            <w:pPr>
              <w:pStyle w:val="BodyText"/>
              <w:snapToGrid w:val="0"/>
            </w:pPr>
            <w:r w:rsidRPr="0009046D">
              <w:t>Referral Recipient</w:t>
            </w:r>
          </w:p>
        </w:tc>
      </w:tr>
      <w:tr w:rsidR="008572EB" w:rsidRPr="0009046D" w14:paraId="3B215852" w14:textId="77777777" w:rsidTr="00A801C0">
        <w:tc>
          <w:tcPr>
            <w:tcW w:w="1008" w:type="dxa"/>
            <w:tcBorders>
              <w:top w:val="single" w:sz="4" w:space="0" w:color="000000"/>
              <w:left w:val="single" w:sz="4" w:space="0" w:color="000000"/>
              <w:bottom w:val="single" w:sz="4" w:space="0" w:color="000000"/>
            </w:tcBorders>
            <w:shd w:val="clear" w:color="auto" w:fill="auto"/>
          </w:tcPr>
          <w:p w14:paraId="705F84E5" w14:textId="77777777" w:rsidR="008572EB" w:rsidRPr="0009046D" w:rsidRDefault="008572EB" w:rsidP="00A801C0">
            <w:pPr>
              <w:pStyle w:val="BodyText"/>
            </w:pPr>
            <w:r w:rsidRPr="0009046D">
              <w:rPr>
                <w:b/>
              </w:rPr>
              <w:t>Role:</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1B7A3A75" w14:textId="77777777" w:rsidR="008572EB" w:rsidRPr="0009046D" w:rsidRDefault="008572EB" w:rsidP="00A801C0">
            <w:pPr>
              <w:pStyle w:val="BodyText"/>
            </w:pPr>
            <w:r w:rsidRPr="0009046D">
              <w:t>The provider who is acting on the referral</w:t>
            </w:r>
          </w:p>
        </w:tc>
      </w:tr>
    </w:tbl>
    <w:p w14:paraId="09461603" w14:textId="77777777" w:rsidR="008572EB" w:rsidRPr="0009046D" w:rsidRDefault="008572EB" w:rsidP="008572EB">
      <w:pPr>
        <w:pStyle w:val="BodyText"/>
        <w:rPr>
          <w:lang w:eastAsia="en-US"/>
        </w:rPr>
      </w:pPr>
    </w:p>
    <w:p w14:paraId="60C72ADC" w14:textId="080B754D" w:rsidR="008572EB" w:rsidRPr="0009046D" w:rsidRDefault="00CD035A" w:rsidP="008572EB">
      <w:pPr>
        <w:pStyle w:val="Heading3"/>
        <w:numPr>
          <w:ilvl w:val="0"/>
          <w:numId w:val="0"/>
        </w:numPr>
        <w:rPr>
          <w:noProof w:val="0"/>
        </w:rPr>
      </w:pPr>
      <w:bookmarkStart w:id="2545" w:name="_Toc482625080"/>
      <w:bookmarkStart w:id="2546" w:name="_Toc482625812"/>
      <w:bookmarkStart w:id="2547" w:name="_Toc492647795"/>
      <w:r w:rsidRPr="0009046D">
        <w:rPr>
          <w:noProof w:val="0"/>
        </w:rPr>
        <w:t>3.</w:t>
      </w:r>
      <w:r w:rsidR="00A20C96" w:rsidRPr="0009046D">
        <w:rPr>
          <w:noProof w:val="0"/>
        </w:rPr>
        <w:t>60</w:t>
      </w:r>
      <w:r w:rsidR="008572EB" w:rsidRPr="0009046D">
        <w:rPr>
          <w:noProof w:val="0"/>
        </w:rPr>
        <w:t>.3 Referenced Standards</w:t>
      </w:r>
      <w:bookmarkEnd w:id="2545"/>
      <w:bookmarkEnd w:id="2546"/>
      <w:bookmarkEnd w:id="2547"/>
    </w:p>
    <w:p w14:paraId="53C4157C" w14:textId="77777777" w:rsidR="008572EB" w:rsidRPr="0009046D" w:rsidRDefault="008572EB" w:rsidP="00AD7E03">
      <w:pPr>
        <w:pStyle w:val="BodyText"/>
      </w:pPr>
      <w:r w:rsidRPr="0009046D">
        <w:t>HL7 Messaging standa</w:t>
      </w:r>
      <w:r w:rsidR="00CD035A" w:rsidRPr="0009046D">
        <w:t>rd, version 2.5.1 Chapters 2, 10</w:t>
      </w:r>
    </w:p>
    <w:p w14:paraId="24790E8A" w14:textId="717408E6" w:rsidR="008572EB" w:rsidRPr="0009046D" w:rsidRDefault="00CD035A" w:rsidP="008572EB">
      <w:pPr>
        <w:pStyle w:val="Heading3"/>
        <w:numPr>
          <w:ilvl w:val="0"/>
          <w:numId w:val="0"/>
        </w:numPr>
        <w:rPr>
          <w:noProof w:val="0"/>
        </w:rPr>
      </w:pPr>
      <w:bookmarkStart w:id="2548" w:name="_Toc482625081"/>
      <w:bookmarkStart w:id="2549" w:name="_Toc482625813"/>
      <w:bookmarkStart w:id="2550" w:name="_Toc492647796"/>
      <w:r w:rsidRPr="0009046D">
        <w:rPr>
          <w:noProof w:val="0"/>
        </w:rPr>
        <w:lastRenderedPageBreak/>
        <w:t>3.</w:t>
      </w:r>
      <w:r w:rsidR="00A20C96" w:rsidRPr="0009046D">
        <w:rPr>
          <w:noProof w:val="0"/>
        </w:rPr>
        <w:t>60</w:t>
      </w:r>
      <w:r w:rsidR="008572EB" w:rsidRPr="0009046D">
        <w:rPr>
          <w:noProof w:val="0"/>
        </w:rPr>
        <w:t>.4 Interaction Diagram</w:t>
      </w:r>
      <w:bookmarkEnd w:id="2548"/>
      <w:bookmarkEnd w:id="2549"/>
      <w:bookmarkEnd w:id="2550"/>
    </w:p>
    <w:p w14:paraId="532F8B77" w14:textId="781AE071" w:rsidR="008572EB" w:rsidRPr="0009046D" w:rsidRDefault="00631E11" w:rsidP="008572EB">
      <w:pPr>
        <w:pStyle w:val="BodyText"/>
        <w:rPr>
          <w:lang w:eastAsia="en-US"/>
        </w:rPr>
      </w:pPr>
      <w:r w:rsidRPr="0009046D">
        <w:rPr>
          <w:noProof/>
          <w:lang w:eastAsia="en-US"/>
        </w:rPr>
        <mc:AlternateContent>
          <mc:Choice Requires="wpc">
            <w:drawing>
              <wp:inline distT="0" distB="0" distL="0" distR="0" wp14:anchorId="47F64890" wp14:editId="16488B76">
                <wp:extent cx="5943600" cy="3166110"/>
                <wp:effectExtent l="0" t="0" r="0" b="0"/>
                <wp:docPr id="547" name="Canvas 5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2" name="Group 558"/>
                        <wpg:cNvGrpSpPr>
                          <a:grpSpLocks/>
                        </wpg:cNvGrpSpPr>
                        <wpg:grpSpPr bwMode="auto">
                          <a:xfrm>
                            <a:off x="1019175" y="272415"/>
                            <a:ext cx="3810000" cy="2478405"/>
                            <a:chOff x="3405" y="2457"/>
                            <a:chExt cx="6000" cy="3903"/>
                          </a:xfrm>
                        </wpg:grpSpPr>
                        <wps:wsp>
                          <wps:cNvPr id="23" name="Text Box 550"/>
                          <wps:cNvSpPr txBox="1">
                            <a:spLocks noChangeArrowheads="1"/>
                          </wps:cNvSpPr>
                          <wps:spPr bwMode="auto">
                            <a:xfrm>
                              <a:off x="4560" y="4152"/>
                              <a:ext cx="3795" cy="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64B469" w14:textId="77777777" w:rsidR="00585CBF" w:rsidRPr="00032742" w:rsidRDefault="00585CBF" w:rsidP="00E57E5D">
                                <w:pPr>
                                  <w:spacing w:before="0"/>
                                  <w:jc w:val="center"/>
                                  <w:rPr>
                                    <w:sz w:val="20"/>
                                  </w:rPr>
                                </w:pPr>
                                <w:r>
                                  <w:rPr>
                                    <w:sz w:val="20"/>
                                  </w:rPr>
                                  <w:t>New Appointment or Cancel Appointment or Reschedule Appointment</w:t>
                                </w:r>
                              </w:p>
                            </w:txbxContent>
                          </wps:txbx>
                          <wps:bodyPr rot="0" vert="horz" wrap="square" lIns="91440" tIns="45720" rIns="91440" bIns="45720" anchor="t" anchorCtr="0" upright="1">
                            <a:noAutofit/>
                          </wps:bodyPr>
                        </wps:wsp>
                        <wps:wsp>
                          <wps:cNvPr id="24" name="AutoShape 551"/>
                          <wps:cNvCnPr>
                            <a:cxnSpLocks noChangeShapeType="1"/>
                          </wps:cNvCnPr>
                          <wps:spPr bwMode="auto">
                            <a:xfrm>
                              <a:off x="4170" y="3166"/>
                              <a:ext cx="1" cy="3194"/>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5" name="Rectangle 552"/>
                          <wps:cNvSpPr>
                            <a:spLocks noChangeArrowheads="1"/>
                          </wps:cNvSpPr>
                          <wps:spPr bwMode="auto">
                            <a:xfrm>
                              <a:off x="4020" y="3570"/>
                              <a:ext cx="270" cy="232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 name="AutoShape 553"/>
                          <wps:cNvCnPr>
                            <a:cxnSpLocks noChangeShapeType="1"/>
                          </wps:cNvCnPr>
                          <wps:spPr bwMode="auto">
                            <a:xfrm>
                              <a:off x="8655" y="3166"/>
                              <a:ext cx="1" cy="3194"/>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7" name="Rectangle 554"/>
                          <wps:cNvSpPr>
                            <a:spLocks noChangeArrowheads="1"/>
                          </wps:cNvSpPr>
                          <wps:spPr bwMode="auto">
                            <a:xfrm>
                              <a:off x="8520" y="3570"/>
                              <a:ext cx="270" cy="232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 name="Text Box 555"/>
                          <wps:cNvSpPr txBox="1">
                            <a:spLocks noChangeArrowheads="1"/>
                          </wps:cNvSpPr>
                          <wps:spPr bwMode="auto">
                            <a:xfrm>
                              <a:off x="3405" y="2502"/>
                              <a:ext cx="153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FDC3CF" w14:textId="77777777" w:rsidR="00585CBF" w:rsidRPr="00032742" w:rsidRDefault="00585CBF" w:rsidP="00E57E5D">
                                <w:pPr>
                                  <w:spacing w:before="0"/>
                                  <w:jc w:val="center"/>
                                  <w:rPr>
                                    <w:sz w:val="20"/>
                                  </w:rPr>
                                </w:pPr>
                                <w:r>
                                  <w:rPr>
                                    <w:sz w:val="20"/>
                                  </w:rPr>
                                  <w:t>Referral Initiator</w:t>
                                </w:r>
                              </w:p>
                            </w:txbxContent>
                          </wps:txbx>
                          <wps:bodyPr rot="0" vert="horz" wrap="square" lIns="91440" tIns="45720" rIns="91440" bIns="45720" anchor="t" anchorCtr="0" upright="1">
                            <a:noAutofit/>
                          </wps:bodyPr>
                        </wps:wsp>
                        <wps:wsp>
                          <wps:cNvPr id="29" name="Text Box 556"/>
                          <wps:cNvSpPr txBox="1">
                            <a:spLocks noChangeArrowheads="1"/>
                          </wps:cNvSpPr>
                          <wps:spPr bwMode="auto">
                            <a:xfrm>
                              <a:off x="7875" y="2457"/>
                              <a:ext cx="1530" cy="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C909BF" w14:textId="77777777" w:rsidR="00585CBF" w:rsidRPr="00032742" w:rsidRDefault="00585CBF" w:rsidP="00E57E5D">
                                <w:pPr>
                                  <w:spacing w:before="0"/>
                                  <w:jc w:val="center"/>
                                  <w:rPr>
                                    <w:sz w:val="20"/>
                                  </w:rPr>
                                </w:pPr>
                                <w:r>
                                  <w:rPr>
                                    <w:sz w:val="20"/>
                                  </w:rPr>
                                  <w:t>Referral Recipient</w:t>
                                </w:r>
                              </w:p>
                            </w:txbxContent>
                          </wps:txbx>
                          <wps:bodyPr rot="0" vert="horz" wrap="square" lIns="91440" tIns="45720" rIns="91440" bIns="45720" anchor="t" anchorCtr="0" upright="1">
                            <a:noAutofit/>
                          </wps:bodyPr>
                        </wps:wsp>
                        <wps:wsp>
                          <wps:cNvPr id="30" name="AutoShape 557"/>
                          <wps:cNvCnPr>
                            <a:cxnSpLocks noChangeShapeType="1"/>
                            <a:stCxn id="27" idx="1"/>
                            <a:endCxn id="25" idx="3"/>
                          </wps:cNvCnPr>
                          <wps:spPr bwMode="auto">
                            <a:xfrm flipH="1">
                              <a:off x="4290" y="4733"/>
                              <a:ext cx="423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47F64890" id="Canvas 547" o:spid="_x0000_s1262" editas="canvas" style="width:468pt;height:249.3pt;mso-position-horizontal-relative:char;mso-position-vertical-relative:line" coordsize="59436,31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">
                <v:shape id="_x0000_s1263" type="#_x0000_t75" style="position:absolute;width:59436;height:31661;visibility:visible;mso-wrap-style:square">
                  <v:fill o:detectmouseclick="t"/>
                  <v:path o:connecttype="none"/>
                </v:shape>
                <v:group id="Group 558" o:spid="_x0000_s1264" style="position:absolute;left:10191;top:2724;width:38100;height:24784" coordorigin="3405,2457" coordsize="6000,39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Text Box 550" o:spid="_x0000_s1265" type="#_x0000_t202" style="position:absolute;left:4560;top:4152;width:379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t8MA&#10;AADbAAAADwAAAGRycy9kb3ducmV2LnhtbESP3YrCMBSE74V9h3AWvJE1Xf+62zWKCoq3/jzAaXNs&#10;yzYnpYm2vr0RBC+HmfmGmS87U4kbNa60rOB7GIEgzqwuOVdwPm2/fkA4j6yxskwK7uRgufjozTHR&#10;tuUD3Y4+FwHCLkEFhfd1IqXLCjLohrYmDt7FNgZ9kE0udYNtgJtKjqJoJg2WHBYKrGlTUPZ/vBoF&#10;l307mP626c6f48NktsYyTu1dqf5nt/oD4anz7/CrvdcKRm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vt8MAAADbAAAADwAAAAAAAAAAAAAAAACYAgAAZHJzL2Rv&#10;d25yZXYueG1sUEsFBgAAAAAEAAQA9QAAAIgDAAAAAA==&#10;" stroked="f">
                    <v:textbox>
                      <w:txbxContent>
                        <w:p w14:paraId="5864B469" w14:textId="77777777" w:rsidR="00585CBF" w:rsidRPr="00032742" w:rsidRDefault="00585CBF" w:rsidP="00E57E5D">
                          <w:pPr>
                            <w:spacing w:before="0"/>
                            <w:jc w:val="center"/>
                            <w:rPr>
                              <w:sz w:val="20"/>
                            </w:rPr>
                          </w:pPr>
                          <w:r>
                            <w:rPr>
                              <w:sz w:val="20"/>
                            </w:rPr>
                            <w:t>New Appointment or Cancel Appointment or Reschedule Appointment</w:t>
                          </w:r>
                        </w:p>
                      </w:txbxContent>
                    </v:textbox>
                  </v:shape>
                  <v:shape id="AutoShape 551" o:spid="_x0000_s1266" type="#_x0000_t32" style="position:absolute;left:4170;top:3166;width:1;height:31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hY1cYAAADbAAAADwAAAGRycy9kb3ducmV2LnhtbESPUUvDMBSF34X9h3AFX8Sl29yQumyM&#10;gaDI2DoFXy/NtSltbkKTdZ2/fhEEHw/nnO9wluvBtqKnLtSOFUzGGQji0umaKwWfHy8PTyBCRNbY&#10;OiYFFwqwXo1ulphrd+aC+mOsRIJwyFGBidHnUobSkMUwdp44ed+usxiT7CqpOzwnuG3lNMsW0mLN&#10;acGgp62hsjmerIKmb/bFYR78/emHFu/e7N5mX1qpu9th8wwi0hD/w3/tV61g+gi/X9IPkK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IWNXGAAAA2wAAAA8AAAAAAAAA&#10;AAAAAAAAoQIAAGRycy9kb3ducmV2LnhtbFBLBQYAAAAABAAEAPkAAACUAwAAAAA=&#10;">
                    <v:stroke dashstyle="dash"/>
                  </v:shape>
                  <v:rect id="Rectangle 552" o:spid="_x0000_s1267" style="position:absolute;left:4020;top:3570;width:270;height:2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ku8QA&#10;AADbAAAADwAAAGRycy9kb3ducmV2LnhtbESPQWvCQBSE7wX/w/IKvTWbplh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0JLvEAAAA2wAAAA8AAAAAAAAAAAAAAAAAmAIAAGRycy9k&#10;b3ducmV2LnhtbFBLBQYAAAAABAAEAPUAAACJAwAAAAA=&#10;"/>
                  <v:shape id="AutoShape 553" o:spid="_x0000_s1268" type="#_x0000_t32" style="position:absolute;left:8655;top:3166;width:1;height:31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ZjOcUAAADbAAAADwAAAGRycy9kb3ducmV2LnhtbESPUWvCMBSF3wf+h3AHvgxN57CMahQZ&#10;DCZDNp3g66W5a0qbm9DE2u3Xm4Gwx8M55zuc5XqwreipC7VjBY/TDARx6XTNlYLj1+vkGUSIyBpb&#10;x6TghwKsV6O7JRbaXXhP/SFWIkE4FKjAxOgLKUNpyGKYOk+cvG/XWYxJdpXUHV4S3LZylmW5tFhz&#10;WjDo6cVQ2RzOVkHTNx/7z3nwD+dfyt+92W2fTlqp8f2wWYCINMT/8K39phXMcvj7kn6AX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9ZjOcUAAADbAAAADwAAAAAAAAAA&#10;AAAAAAChAgAAZHJzL2Rvd25yZXYueG1sUEsFBgAAAAAEAAQA+QAAAJMDAAAAAA==&#10;">
                    <v:stroke dashstyle="dash"/>
                  </v:shape>
                  <v:rect id="Rectangle 554" o:spid="_x0000_s1269" style="position:absolute;left:8520;top:3570;width:270;height:2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ofV8QA&#10;AADbAAAADwAAAGRycy9kb3ducmV2LnhtbESPQWvCQBSE7wX/w/IKvTWbpmBrdBVRLPZokktvz+wz&#10;SZt9G7KrSf31bqHgcZiZb5jFajStuFDvGssKXqIYBHFpdcOVgiLfPb+DcB5ZY2uZFPySg9Vy8rDA&#10;VNuBD3TJfCUChF2KCmrvu1RKV9Zk0EW2Iw7eyfYGfZB9JXWPQ4CbViZxPJUGGw4LNXa0qan8yc5G&#10;wbFJCrwe8o/YzHav/nPMv89fW6WeHsf1HISn0d/D/+29VpC8wd+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qH1fEAAAA2wAAAA8AAAAAAAAAAAAAAAAAmAIAAGRycy9k&#10;b3ducmV2LnhtbFBLBQYAAAAABAAEAPUAAACJAwAAAAA=&#10;"/>
                  <v:shape id="Text Box 555" o:spid="_x0000_s1270" type="#_x0000_t202" style="position:absolute;left:3405;top:2502;width:153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s9xrwA&#10;AADbAAAADwAAAGRycy9kb3ducmV2LnhtbERPSwrCMBDdC94hjOBGNFX8VqOooLj1c4CxGdtiMylN&#10;tPX2ZiG4fLz/atOYQrypcrllBcNBBII4sTrnVMHteujPQTiPrLGwTAo+5GCzbrdWGGtb85neF5+K&#10;EMIuRgWZ92UspUsyMugGtiQO3MNWBn2AVSp1hXUIN4UcRdFUGsw5NGRY0j6j5Hl5GQWPU92bLOr7&#10;0d9m5/F0h/nsbj9KdTvNdgnCU+P/4p/7pBWMwt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9ez3GvAAAANsAAAAPAAAAAAAAAAAAAAAAAJgCAABkcnMvZG93bnJldi54&#10;bWxQSwUGAAAAAAQABAD1AAAAgQMAAAAA&#10;" stroked="f">
                    <v:textbox>
                      <w:txbxContent>
                        <w:p w14:paraId="41FDC3CF" w14:textId="77777777" w:rsidR="00585CBF" w:rsidRPr="00032742" w:rsidRDefault="00585CBF" w:rsidP="00E57E5D">
                          <w:pPr>
                            <w:spacing w:before="0"/>
                            <w:jc w:val="center"/>
                            <w:rPr>
                              <w:sz w:val="20"/>
                            </w:rPr>
                          </w:pPr>
                          <w:r>
                            <w:rPr>
                              <w:sz w:val="20"/>
                            </w:rPr>
                            <w:t>Referral Initiator</w:t>
                          </w:r>
                        </w:p>
                      </w:txbxContent>
                    </v:textbox>
                  </v:shape>
                  <v:shape id="Text Box 556" o:spid="_x0000_s1271" type="#_x0000_t202" style="position:absolute;left:7875;top:2457;width:1530;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eYXcEA&#10;AADbAAAADwAAAGRycy9kb3ducmV2LnhtbESP3arCMBCE7wXfIazgjWiqePypRlFB8dafB1ibtS02&#10;m9JEW9/eCMK5HGbmG2a5bkwhXlS53LKC4SACQZxYnXOq4HrZ92cgnEfWWFgmBW9ysF61W0uMta35&#10;RK+zT0WAsItRQeZ9GUvpkowMuoEtiYN3t5VBH2SVSl1hHeCmkKMomkiDOYeFDEvaZZQ8zk+j4H6s&#10;e3/z+nbw1+lpPNliPr3Zt1LdTrNZgPDU+P/wr33UCkZz+H4JP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3mF3BAAAA2wAAAA8AAAAAAAAAAAAAAAAAmAIAAGRycy9kb3du&#10;cmV2LnhtbFBLBQYAAAAABAAEAPUAAACGAwAAAAA=&#10;" stroked="f">
                    <v:textbox>
                      <w:txbxContent>
                        <w:p w14:paraId="23C909BF" w14:textId="77777777" w:rsidR="00585CBF" w:rsidRPr="00032742" w:rsidRDefault="00585CBF" w:rsidP="00E57E5D">
                          <w:pPr>
                            <w:spacing w:before="0"/>
                            <w:jc w:val="center"/>
                            <w:rPr>
                              <w:sz w:val="20"/>
                            </w:rPr>
                          </w:pPr>
                          <w:r>
                            <w:rPr>
                              <w:sz w:val="20"/>
                            </w:rPr>
                            <w:t>Referral Recipient</w:t>
                          </w:r>
                        </w:p>
                      </w:txbxContent>
                    </v:textbox>
                  </v:shape>
                  <v:shape id="AutoShape 557" o:spid="_x0000_s1272" type="#_x0000_t32" style="position:absolute;left:4290;top:4733;width:4230;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MO74AAADbAAAADwAAAGRycy9kb3ducmV2LnhtbERPTYvCMBC9L/gfwgje1lRlF6lGUUEQ&#10;L8u6C3ocmrENNpPSxKb+e3MQPD7e93Ld21p01HrjWMFknIEgLpw2XCr4/9t/zkH4gKyxdkwKHuRh&#10;vRp8LDHXLvIvdadQihTCPkcFVQhNLqUvKrLox64hTtzVtRZDgm0pdYsxhdtaTrPsW1o0nBoqbGhX&#10;UXE73a0CE39M1xx2cXs8X7yOZB5fzig1GvabBYhAfXiLX+6DVjBL6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8z0w7vgAAANsAAAAPAAAAAAAAAAAAAAAAAKEC&#10;AABkcnMvZG93bnJldi54bWxQSwUGAAAAAAQABAD5AAAAjAMAAAAA&#10;">
                    <v:stroke endarrow="block"/>
                  </v:shape>
                </v:group>
                <w10:anchorlock/>
              </v:group>
            </w:pict>
          </mc:Fallback>
        </mc:AlternateContent>
      </w:r>
    </w:p>
    <w:p w14:paraId="62062B12" w14:textId="44F4690F" w:rsidR="008572EB" w:rsidRPr="0009046D" w:rsidRDefault="005E1350" w:rsidP="008572EB">
      <w:pPr>
        <w:pStyle w:val="Heading4"/>
        <w:numPr>
          <w:ilvl w:val="0"/>
          <w:numId w:val="0"/>
        </w:numPr>
        <w:rPr>
          <w:noProof w:val="0"/>
        </w:rPr>
      </w:pPr>
      <w:bookmarkStart w:id="2551" w:name="_Toc482625082"/>
      <w:bookmarkStart w:id="2552" w:name="_Toc482625814"/>
      <w:bookmarkStart w:id="2553" w:name="_Toc492647797"/>
      <w:r w:rsidRPr="0009046D">
        <w:rPr>
          <w:noProof w:val="0"/>
        </w:rPr>
        <w:t>3.</w:t>
      </w:r>
      <w:r w:rsidR="00A20C96" w:rsidRPr="0009046D">
        <w:rPr>
          <w:noProof w:val="0"/>
        </w:rPr>
        <w:t>60</w:t>
      </w:r>
      <w:r w:rsidR="008572EB" w:rsidRPr="0009046D">
        <w:rPr>
          <w:noProof w:val="0"/>
        </w:rPr>
        <w:t xml:space="preserve">.4.1 </w:t>
      </w:r>
      <w:r w:rsidR="00712841" w:rsidRPr="0009046D">
        <w:rPr>
          <w:noProof w:val="0"/>
        </w:rPr>
        <w:t>New Appointment</w:t>
      </w:r>
      <w:r w:rsidR="008572EB" w:rsidRPr="0009046D">
        <w:rPr>
          <w:noProof w:val="0"/>
        </w:rPr>
        <w:t xml:space="preserve"> Package</w:t>
      </w:r>
      <w:bookmarkEnd w:id="2551"/>
      <w:bookmarkEnd w:id="2552"/>
      <w:bookmarkEnd w:id="2553"/>
    </w:p>
    <w:p w14:paraId="21AF3F63" w14:textId="77777777" w:rsidR="008572EB" w:rsidRPr="0009046D" w:rsidRDefault="008572EB" w:rsidP="00AD7E03">
      <w:pPr>
        <w:pStyle w:val="BodyText"/>
        <w:rPr>
          <w:lang w:eastAsia="en-US"/>
        </w:rPr>
      </w:pPr>
      <w:r w:rsidRPr="0009046D">
        <w:rPr>
          <w:lang w:eastAsia="en-US"/>
        </w:rPr>
        <w:t xml:space="preserve">The </w:t>
      </w:r>
      <w:r w:rsidR="00B218DB" w:rsidRPr="0009046D">
        <w:rPr>
          <w:lang w:eastAsia="en-US"/>
        </w:rPr>
        <w:t>New Appointment</w:t>
      </w:r>
      <w:r w:rsidRPr="0009046D">
        <w:rPr>
          <w:lang w:eastAsia="en-US"/>
        </w:rPr>
        <w:t xml:space="preserve"> Package </w:t>
      </w:r>
      <w:r w:rsidR="006C18F5" w:rsidRPr="0009046D">
        <w:rPr>
          <w:lang w:eastAsia="en-US"/>
        </w:rPr>
        <w:t>contains the scheduling information for an upcoming appointment with the Referral Recipient. It is specifically constrained to describe a single appointment and its link to the referral.</w:t>
      </w:r>
    </w:p>
    <w:p w14:paraId="5B1F7761" w14:textId="4B72E9BE" w:rsidR="008572EB" w:rsidRPr="0009046D" w:rsidRDefault="008572EB" w:rsidP="008572EB">
      <w:pPr>
        <w:pStyle w:val="Heading5"/>
        <w:numPr>
          <w:ilvl w:val="0"/>
          <w:numId w:val="0"/>
        </w:numPr>
        <w:rPr>
          <w:noProof w:val="0"/>
        </w:rPr>
      </w:pPr>
      <w:bookmarkStart w:id="2554" w:name="_Toc482625083"/>
      <w:bookmarkStart w:id="2555" w:name="_Toc482625815"/>
      <w:bookmarkStart w:id="2556" w:name="_Toc492647798"/>
      <w:r w:rsidRPr="0009046D">
        <w:rPr>
          <w:noProof w:val="0"/>
        </w:rPr>
        <w:t>3</w:t>
      </w:r>
      <w:r w:rsidR="009B6B8B" w:rsidRPr="0009046D">
        <w:rPr>
          <w:noProof w:val="0"/>
        </w:rPr>
        <w:t>.</w:t>
      </w:r>
      <w:r w:rsidR="00A20C96" w:rsidRPr="0009046D">
        <w:rPr>
          <w:noProof w:val="0"/>
        </w:rPr>
        <w:t>60</w:t>
      </w:r>
      <w:r w:rsidRPr="0009046D">
        <w:rPr>
          <w:noProof w:val="0"/>
        </w:rPr>
        <w:t>.4.1.1 Trigger Events</w:t>
      </w:r>
      <w:bookmarkEnd w:id="2554"/>
      <w:bookmarkEnd w:id="2555"/>
      <w:bookmarkEnd w:id="2556"/>
    </w:p>
    <w:p w14:paraId="6133A9D7" w14:textId="77777777" w:rsidR="008572EB" w:rsidRPr="0009046D" w:rsidRDefault="009B6B8B" w:rsidP="00AD7E03">
      <w:pPr>
        <w:pStyle w:val="BodyText"/>
        <w:rPr>
          <w:lang w:eastAsia="en-US"/>
        </w:rPr>
      </w:pPr>
      <w:r w:rsidRPr="0009046D">
        <w:t>When an appointment is scheduled for a patient in order to fulfill a referral request, the Referral Recipient sends an appointment notification to the Referral Initiator. If the Referral Recipien</w:t>
      </w:r>
      <w:r w:rsidR="007F3999" w:rsidRPr="0009046D">
        <w:t>t supports a profile option</w:t>
      </w:r>
      <w:r w:rsidR="00BF34E6" w:rsidRPr="0009046D">
        <w:t>,</w:t>
      </w:r>
      <w:r w:rsidR="007F3999" w:rsidRPr="0009046D">
        <w:t xml:space="preserve"> which</w:t>
      </w:r>
      <w:r w:rsidRPr="0009046D">
        <w:t xml:space="preserve"> requires the use of Appointment notifications, this message SHALL be sent for all appointment</w:t>
      </w:r>
      <w:r w:rsidR="007F3999" w:rsidRPr="0009046D">
        <w:t>s</w:t>
      </w:r>
      <w:r w:rsidRPr="0009046D">
        <w:t xml:space="preserve"> related to a referral.</w:t>
      </w:r>
      <w:r w:rsidR="008572EB" w:rsidRPr="0009046D">
        <w:t xml:space="preserve"> </w:t>
      </w:r>
    </w:p>
    <w:p w14:paraId="160782A3" w14:textId="498C1112" w:rsidR="008572EB" w:rsidRPr="0009046D" w:rsidRDefault="003A70E3" w:rsidP="008572EB">
      <w:pPr>
        <w:pStyle w:val="Heading5"/>
        <w:numPr>
          <w:ilvl w:val="0"/>
          <w:numId w:val="0"/>
        </w:numPr>
        <w:rPr>
          <w:noProof w:val="0"/>
        </w:rPr>
      </w:pPr>
      <w:bookmarkStart w:id="2557" w:name="_Toc482625084"/>
      <w:bookmarkStart w:id="2558" w:name="_Toc482625816"/>
      <w:bookmarkStart w:id="2559" w:name="_Toc492647799"/>
      <w:r w:rsidRPr="0009046D">
        <w:rPr>
          <w:noProof w:val="0"/>
        </w:rPr>
        <w:t>3.</w:t>
      </w:r>
      <w:r w:rsidR="00A20C96" w:rsidRPr="0009046D">
        <w:rPr>
          <w:noProof w:val="0"/>
        </w:rPr>
        <w:t>60</w:t>
      </w:r>
      <w:r w:rsidR="008572EB" w:rsidRPr="0009046D">
        <w:rPr>
          <w:noProof w:val="0"/>
        </w:rPr>
        <w:t>.4.1.2 Message Semantics</w:t>
      </w:r>
      <w:bookmarkEnd w:id="2557"/>
      <w:bookmarkEnd w:id="2558"/>
      <w:bookmarkEnd w:id="2559"/>
    </w:p>
    <w:p w14:paraId="392B5F69" w14:textId="022B52F6" w:rsidR="008572EB" w:rsidRPr="0009046D" w:rsidRDefault="008572EB" w:rsidP="008572EB">
      <w:pPr>
        <w:rPr>
          <w:lang w:eastAsia="en-US"/>
        </w:rPr>
      </w:pPr>
      <w:r w:rsidRPr="0009046D">
        <w:rPr>
          <w:lang w:eastAsia="en-US"/>
        </w:rPr>
        <w:t xml:space="preserve">This message is an XDM package constructed following the rules described in the XDM Profile, transaction </w:t>
      </w:r>
      <w:ins w:id="2560" w:author="Mary Jungers" w:date="2017-08-15T14:13:00Z">
        <w:r w:rsidR="008148C0">
          <w:rPr>
            <w:lang w:eastAsia="en-US"/>
          </w:rPr>
          <w:t>[</w:t>
        </w:r>
      </w:ins>
      <w:r w:rsidRPr="0009046D">
        <w:rPr>
          <w:lang w:eastAsia="en-US"/>
        </w:rPr>
        <w:t>ITI-32</w:t>
      </w:r>
      <w:ins w:id="2561" w:author="Mary Jungers" w:date="2017-08-15T14:13:00Z">
        <w:r w:rsidR="008148C0">
          <w:rPr>
            <w:lang w:eastAsia="en-US"/>
          </w:rPr>
          <w:t>]</w:t>
        </w:r>
      </w:ins>
      <w:r w:rsidRPr="0009046D">
        <w:rPr>
          <w:lang w:eastAsia="en-US"/>
        </w:rPr>
        <w:t xml:space="preserve">, ITI TF-2: 3.32. The current transaction, </w:t>
      </w:r>
      <w:ins w:id="2562" w:author="Mary Jungers" w:date="2017-08-15T14:13:00Z">
        <w:r w:rsidR="008148C0">
          <w:rPr>
            <w:lang w:eastAsia="en-US"/>
          </w:rPr>
          <w:t>[</w:t>
        </w:r>
      </w:ins>
      <w:ins w:id="2563" w:author="Vassil Peytchev" w:date="2017-08-25T16:32:00Z">
        <w:r w:rsidR="00D02DD9">
          <w:rPr>
            <w:lang w:eastAsia="en-US"/>
          </w:rPr>
          <w:t>PCC</w:t>
        </w:r>
      </w:ins>
      <w:del w:id="2564" w:author="Vassil Peytchev" w:date="2017-08-25T16:32:00Z">
        <w:r w:rsidR="002A7577" w:rsidRPr="0009046D" w:rsidDel="00D02DD9">
          <w:rPr>
            <w:lang w:eastAsia="en-US"/>
          </w:rPr>
          <w:delText>ITI</w:delText>
        </w:r>
      </w:del>
      <w:r w:rsidR="002A7577" w:rsidRPr="0009046D">
        <w:rPr>
          <w:lang w:eastAsia="en-US"/>
        </w:rPr>
        <w:t>-</w:t>
      </w:r>
      <w:r w:rsidR="00A20C96" w:rsidRPr="0009046D">
        <w:rPr>
          <w:lang w:eastAsia="en-US"/>
        </w:rPr>
        <w:t>60</w:t>
      </w:r>
      <w:ins w:id="2565" w:author="Mary Jungers" w:date="2017-08-15T14:13:00Z">
        <w:r w:rsidR="008148C0">
          <w:rPr>
            <w:lang w:eastAsia="en-US"/>
          </w:rPr>
          <w:t>]</w:t>
        </w:r>
      </w:ins>
      <w:r w:rsidRPr="0009046D">
        <w:rPr>
          <w:lang w:eastAsia="en-US"/>
        </w:rPr>
        <w:t>, adds the following constraints:</w:t>
      </w:r>
    </w:p>
    <w:p w14:paraId="4FF821D3" w14:textId="77777777" w:rsidR="008572EB" w:rsidRPr="0009046D" w:rsidRDefault="008572EB" w:rsidP="00AD7E03">
      <w:pPr>
        <w:pStyle w:val="ListBullet2"/>
      </w:pPr>
      <w:r w:rsidRPr="0009046D">
        <w:t>Only a single submission set shall be present in the XDM package (ITI TF-2: 3.32.4.1.2)</w:t>
      </w:r>
    </w:p>
    <w:p w14:paraId="7D367DF4" w14:textId="77777777" w:rsidR="008572EB" w:rsidRPr="0009046D" w:rsidRDefault="008572EB" w:rsidP="00AD7E03">
      <w:pPr>
        <w:pStyle w:val="ListBullet2"/>
      </w:pPr>
      <w:r w:rsidRPr="0009046D">
        <w:t>Only “simple part” documents shall be allowed in the XDM package (ITI TF-2: 3.32.4.1.2.2).</w:t>
      </w:r>
    </w:p>
    <w:p w14:paraId="2E8B05D5" w14:textId="77777777" w:rsidR="003A70E3" w:rsidRPr="0009046D" w:rsidRDefault="008572EB" w:rsidP="009C7722">
      <w:pPr>
        <w:rPr>
          <w:lang w:eastAsia="en-US"/>
        </w:rPr>
      </w:pPr>
      <w:r w:rsidRPr="0009046D">
        <w:rPr>
          <w:lang w:eastAsia="en-US"/>
        </w:rPr>
        <w:t xml:space="preserve">The </w:t>
      </w:r>
      <w:r w:rsidR="007F3999" w:rsidRPr="0009046D">
        <w:rPr>
          <w:lang w:eastAsia="en-US"/>
        </w:rPr>
        <w:t>New Appointment</w:t>
      </w:r>
      <w:r w:rsidRPr="0009046D">
        <w:rPr>
          <w:lang w:eastAsia="en-US"/>
        </w:rPr>
        <w:t xml:space="preserve"> XDM package contains </w:t>
      </w:r>
      <w:r w:rsidR="002A7577" w:rsidRPr="0009046D">
        <w:rPr>
          <w:lang w:eastAsia="en-US"/>
        </w:rPr>
        <w:t>an HL7 V2 SIU^S12^SIU_S12</w:t>
      </w:r>
      <w:r w:rsidRPr="0009046D">
        <w:rPr>
          <w:lang w:eastAsia="en-US"/>
        </w:rPr>
        <w:t xml:space="preserve"> message.</w:t>
      </w:r>
    </w:p>
    <w:p w14:paraId="266B9086" w14:textId="5A399343" w:rsidR="009C7722" w:rsidRPr="0009046D" w:rsidRDefault="009C7722" w:rsidP="00AD7E03">
      <w:pPr>
        <w:pStyle w:val="Heading6"/>
        <w:rPr>
          <w:noProof w:val="0"/>
        </w:rPr>
      </w:pPr>
      <w:bookmarkStart w:id="2566" w:name="_Toc482625085"/>
      <w:bookmarkStart w:id="2567" w:name="_Toc482625817"/>
      <w:bookmarkStart w:id="2568" w:name="_Toc492647800"/>
      <w:r w:rsidRPr="0009046D">
        <w:rPr>
          <w:noProof w:val="0"/>
        </w:rPr>
        <w:lastRenderedPageBreak/>
        <w:t>3.</w:t>
      </w:r>
      <w:r w:rsidR="00A20C96" w:rsidRPr="0009046D">
        <w:rPr>
          <w:noProof w:val="0"/>
        </w:rPr>
        <w:t>60</w:t>
      </w:r>
      <w:r w:rsidRPr="0009046D">
        <w:rPr>
          <w:noProof w:val="0"/>
        </w:rPr>
        <w:t>.4.1.2.1 Message Cont</w:t>
      </w:r>
      <w:r w:rsidR="00A31607" w:rsidRPr="0009046D">
        <w:rPr>
          <w:noProof w:val="0"/>
        </w:rPr>
        <w:t>ent - Metadata</w:t>
      </w:r>
      <w:bookmarkEnd w:id="2566"/>
      <w:bookmarkEnd w:id="2567"/>
      <w:bookmarkEnd w:id="2568"/>
    </w:p>
    <w:p w14:paraId="07943DD9" w14:textId="66FE9486" w:rsidR="008572EB" w:rsidRPr="0009046D" w:rsidRDefault="003A70E3" w:rsidP="008572EB">
      <w:pPr>
        <w:pStyle w:val="Heading7"/>
        <w:numPr>
          <w:ilvl w:val="0"/>
          <w:numId w:val="0"/>
        </w:numPr>
        <w:rPr>
          <w:noProof w:val="0"/>
        </w:rPr>
      </w:pPr>
      <w:bookmarkStart w:id="2569" w:name="_Toc482625086"/>
      <w:r w:rsidRPr="0009046D">
        <w:rPr>
          <w:noProof w:val="0"/>
        </w:rPr>
        <w:t>3.</w:t>
      </w:r>
      <w:r w:rsidR="00A20C96" w:rsidRPr="0009046D">
        <w:rPr>
          <w:noProof w:val="0"/>
        </w:rPr>
        <w:t>60</w:t>
      </w:r>
      <w:r w:rsidR="008572EB" w:rsidRPr="0009046D">
        <w:rPr>
          <w:noProof w:val="0"/>
        </w:rPr>
        <w:t>.4.1.2.1.1 Submission Set</w:t>
      </w:r>
      <w:bookmarkEnd w:id="2569"/>
    </w:p>
    <w:p w14:paraId="5D156727" w14:textId="72C0575F" w:rsidR="008572EB" w:rsidRPr="0009046D" w:rsidRDefault="008572EB" w:rsidP="008572EB">
      <w:pPr>
        <w:pStyle w:val="BodyText"/>
        <w:rPr>
          <w:lang w:eastAsia="en-US"/>
        </w:rPr>
      </w:pPr>
      <w:r w:rsidRPr="0009046D">
        <w:rPr>
          <w:lang w:eastAsia="en-US"/>
        </w:rPr>
        <w:t>The table contains all required (R) Submission Set attributes, as well as any “required if known” (R2) or optional (O) attributes, where 360X imposes a specific constraint or connection to the content of a Document Entry.</w:t>
      </w:r>
    </w:p>
    <w:p w14:paraId="57E4CCEC" w14:textId="477D9E88" w:rsidR="00855D9B" w:rsidRPr="0009046D" w:rsidRDefault="00855D9B" w:rsidP="008572EB">
      <w:pPr>
        <w:pStyle w:val="BodyText"/>
        <w:rPr>
          <w:lang w:eastAsia="en-US"/>
        </w:rPr>
      </w:pPr>
      <w:r w:rsidRPr="0009046D">
        <w:rPr>
          <w:lang w:eastAsia="en-US"/>
        </w:rPr>
        <w:t xml:space="preserve">Note: The Submission Set metadata is identical to the metadata described in </w:t>
      </w:r>
      <w:ins w:id="2570" w:author="Mary Jungers" w:date="2017-08-15T13:06:00Z">
        <w:r w:rsidR="00060985">
          <w:rPr>
            <w:lang w:eastAsia="en-US"/>
          </w:rPr>
          <w:t>S</w:t>
        </w:r>
      </w:ins>
      <w:del w:id="2571" w:author="Mary Jungers" w:date="2017-08-15T13:06:00Z">
        <w:r w:rsidRPr="0009046D" w:rsidDel="00060985">
          <w:rPr>
            <w:lang w:eastAsia="en-US"/>
          </w:rPr>
          <w:delText>s</w:delText>
        </w:r>
      </w:del>
      <w:r w:rsidRPr="0009046D">
        <w:rPr>
          <w:lang w:eastAsia="en-US"/>
        </w:rPr>
        <w:t>ection 3.</w:t>
      </w:r>
      <w:r w:rsidR="008F3E89" w:rsidRPr="0009046D">
        <w:rPr>
          <w:lang w:eastAsia="en-US"/>
        </w:rPr>
        <w:t>55</w:t>
      </w:r>
      <w:r w:rsidRPr="0009046D">
        <w:rPr>
          <w:lang w:eastAsia="en-US"/>
        </w:rPr>
        <w:t xml:space="preserve">.4.2.2.1.1, </w:t>
      </w:r>
      <w:ins w:id="2572" w:author="Mary Jungers" w:date="2017-08-15T13:06:00Z">
        <w:r w:rsidR="00060985">
          <w:rPr>
            <w:lang w:eastAsia="en-US"/>
          </w:rPr>
          <w:t>T</w:t>
        </w:r>
      </w:ins>
      <w:del w:id="2573" w:author="Mary Jungers" w:date="2017-08-15T13:06:00Z">
        <w:r w:rsidRPr="0009046D" w:rsidDel="00060985">
          <w:rPr>
            <w:lang w:eastAsia="en-US"/>
          </w:rPr>
          <w:delText>t</w:delText>
        </w:r>
      </w:del>
      <w:r w:rsidRPr="0009046D">
        <w:rPr>
          <w:lang w:eastAsia="en-US"/>
        </w:rPr>
        <w:t>able 3.</w:t>
      </w:r>
      <w:r w:rsidR="008F3E89" w:rsidRPr="0009046D">
        <w:rPr>
          <w:lang w:eastAsia="en-US"/>
        </w:rPr>
        <w:t>55</w:t>
      </w:r>
      <w:r w:rsidRPr="0009046D">
        <w:rPr>
          <w:lang w:eastAsia="en-US"/>
        </w:rPr>
        <w:t>.4-6. It is provided here for completeness and to make the reading of the specification easier.</w:t>
      </w:r>
      <w:del w:id="2574" w:author="Mary Jungers" w:date="2017-08-15T12:25:00Z">
        <w:r w:rsidR="00DC7DB9" w:rsidRPr="0009046D" w:rsidDel="005C49FF">
          <w:rPr>
            <w:lang w:eastAsia="en-US"/>
          </w:rPr>
          <w:br/>
        </w:r>
      </w:del>
    </w:p>
    <w:p w14:paraId="19231B49" w14:textId="0EA5E676" w:rsidR="008572EB" w:rsidRPr="0009046D" w:rsidRDefault="00DC7DB9" w:rsidP="00DC7DB9">
      <w:pPr>
        <w:pStyle w:val="TableTitle"/>
      </w:pPr>
      <w:r w:rsidRPr="0009046D">
        <w:t>Table 3.</w:t>
      </w:r>
      <w:r w:rsidR="00A20C96" w:rsidRPr="0009046D">
        <w:t>60</w:t>
      </w:r>
      <w:r w:rsidRPr="0009046D">
        <w:t>.4-1: 360X Submission Set Attributes</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2"/>
        <w:gridCol w:w="2666"/>
        <w:gridCol w:w="1890"/>
        <w:gridCol w:w="2610"/>
      </w:tblGrid>
      <w:tr w:rsidR="008572EB" w:rsidRPr="0009046D" w14:paraId="00E418F2" w14:textId="77777777" w:rsidTr="00AD7E03">
        <w:trPr>
          <w:cantSplit/>
          <w:tblHeader/>
        </w:trPr>
        <w:tc>
          <w:tcPr>
            <w:tcW w:w="2482" w:type="dxa"/>
            <w:shd w:val="clear" w:color="auto" w:fill="D9D9D9"/>
            <w:vAlign w:val="center"/>
          </w:tcPr>
          <w:p w14:paraId="72DA8A5F" w14:textId="77777777" w:rsidR="008572EB" w:rsidRPr="0009046D" w:rsidRDefault="008572EB" w:rsidP="00AD7E03">
            <w:pPr>
              <w:pStyle w:val="TableEntryHeader"/>
              <w:rPr>
                <w:lang w:eastAsia="en-US"/>
              </w:rPr>
            </w:pPr>
            <w:r w:rsidRPr="0009046D">
              <w:rPr>
                <w:lang w:eastAsia="en-US"/>
              </w:rPr>
              <w:t>Attribute</w:t>
            </w:r>
          </w:p>
        </w:tc>
        <w:tc>
          <w:tcPr>
            <w:tcW w:w="2666" w:type="dxa"/>
            <w:shd w:val="clear" w:color="auto" w:fill="D9D9D9"/>
            <w:vAlign w:val="center"/>
          </w:tcPr>
          <w:p w14:paraId="44FB49F5" w14:textId="77777777" w:rsidR="008572EB" w:rsidRPr="0009046D" w:rsidRDefault="008572EB" w:rsidP="00AD7E03">
            <w:pPr>
              <w:pStyle w:val="TableEntryHeader"/>
              <w:rPr>
                <w:lang w:eastAsia="en-US"/>
              </w:rPr>
            </w:pPr>
            <w:r w:rsidRPr="0009046D">
              <w:rPr>
                <w:lang w:eastAsia="en-US"/>
              </w:rPr>
              <w:t>Purpose within 360X</w:t>
            </w:r>
          </w:p>
        </w:tc>
        <w:tc>
          <w:tcPr>
            <w:tcW w:w="1890" w:type="dxa"/>
            <w:shd w:val="clear" w:color="auto" w:fill="D9D9D9"/>
            <w:vAlign w:val="center"/>
          </w:tcPr>
          <w:p w14:paraId="7751281F" w14:textId="77777777" w:rsidR="008572EB" w:rsidRPr="0009046D" w:rsidRDefault="008572EB" w:rsidP="00AD7E03">
            <w:pPr>
              <w:pStyle w:val="TableEntryHeader"/>
              <w:rPr>
                <w:lang w:eastAsia="en-US"/>
              </w:rPr>
            </w:pPr>
            <w:r w:rsidRPr="0009046D">
              <w:rPr>
                <w:lang w:eastAsia="en-US"/>
              </w:rPr>
              <w:t>Requirement</w:t>
            </w:r>
            <w:r w:rsidRPr="0009046D">
              <w:rPr>
                <w:lang w:eastAsia="en-US"/>
              </w:rPr>
              <w:br/>
              <w:t>(Source of requirement)</w:t>
            </w:r>
          </w:p>
        </w:tc>
        <w:tc>
          <w:tcPr>
            <w:tcW w:w="2610" w:type="dxa"/>
            <w:shd w:val="clear" w:color="auto" w:fill="D9D9D9"/>
            <w:vAlign w:val="center"/>
          </w:tcPr>
          <w:p w14:paraId="7F7D3195" w14:textId="77777777" w:rsidR="008572EB" w:rsidRPr="0009046D" w:rsidRDefault="008572EB" w:rsidP="00AD7E03">
            <w:pPr>
              <w:pStyle w:val="TableEntryHeader"/>
              <w:rPr>
                <w:lang w:eastAsia="en-US"/>
              </w:rPr>
            </w:pPr>
            <w:r w:rsidRPr="0009046D">
              <w:rPr>
                <w:lang w:eastAsia="en-US"/>
              </w:rPr>
              <w:t>Value and Source</w:t>
            </w:r>
          </w:p>
        </w:tc>
      </w:tr>
      <w:tr w:rsidR="008572EB" w:rsidRPr="0009046D" w14:paraId="37C817D1" w14:textId="77777777" w:rsidTr="00AD7E03">
        <w:trPr>
          <w:cantSplit/>
        </w:trPr>
        <w:tc>
          <w:tcPr>
            <w:tcW w:w="2482" w:type="dxa"/>
            <w:shd w:val="clear" w:color="auto" w:fill="auto"/>
          </w:tcPr>
          <w:p w14:paraId="499D9A1C" w14:textId="77777777" w:rsidR="008572EB" w:rsidRPr="0009046D" w:rsidRDefault="004955DC" w:rsidP="00AD7E03">
            <w:pPr>
              <w:pStyle w:val="TableEntry"/>
              <w:rPr>
                <w:lang w:eastAsia="en-US"/>
              </w:rPr>
            </w:pPr>
            <w:r w:rsidRPr="0009046D">
              <w:rPr>
                <w:lang w:eastAsia="en-US"/>
              </w:rPr>
              <w:t>a</w:t>
            </w:r>
            <w:r w:rsidR="008572EB" w:rsidRPr="0009046D">
              <w:rPr>
                <w:lang w:eastAsia="en-US"/>
              </w:rPr>
              <w:t>uthor</w:t>
            </w:r>
          </w:p>
        </w:tc>
        <w:tc>
          <w:tcPr>
            <w:tcW w:w="2666" w:type="dxa"/>
            <w:shd w:val="clear" w:color="auto" w:fill="auto"/>
          </w:tcPr>
          <w:p w14:paraId="3E2E05BB" w14:textId="77777777" w:rsidR="008572EB" w:rsidRPr="0009046D" w:rsidRDefault="008572EB" w:rsidP="00AD7E03">
            <w:pPr>
              <w:pStyle w:val="TableEntry"/>
              <w:rPr>
                <w:lang w:eastAsia="en-US"/>
              </w:rPr>
            </w:pPr>
            <w:r w:rsidRPr="0009046D">
              <w:rPr>
                <w:lang w:eastAsia="en-US"/>
              </w:rPr>
              <w:t>The entity which created the submission set, including the Referral Recipient’s Direct address</w:t>
            </w:r>
          </w:p>
        </w:tc>
        <w:tc>
          <w:tcPr>
            <w:tcW w:w="1890" w:type="dxa"/>
            <w:shd w:val="clear" w:color="auto" w:fill="auto"/>
          </w:tcPr>
          <w:p w14:paraId="069EA8E9" w14:textId="77777777" w:rsidR="008572EB" w:rsidRPr="0009046D" w:rsidRDefault="008572EB" w:rsidP="00AD7E03">
            <w:pPr>
              <w:pStyle w:val="TableEntry"/>
              <w:rPr>
                <w:lang w:eastAsia="en-US"/>
              </w:rPr>
            </w:pPr>
            <w:r w:rsidRPr="0009046D">
              <w:rPr>
                <w:lang w:eastAsia="en-US"/>
              </w:rPr>
              <w:t>R</w:t>
            </w:r>
            <w:r w:rsidRPr="0009046D">
              <w:br/>
              <w:t>(XDR and XDM for Direct Messaging)</w:t>
            </w:r>
          </w:p>
        </w:tc>
        <w:tc>
          <w:tcPr>
            <w:tcW w:w="2610" w:type="dxa"/>
            <w:shd w:val="clear" w:color="auto" w:fill="auto"/>
          </w:tcPr>
          <w:p w14:paraId="0FC29B2F" w14:textId="77777777" w:rsidR="008572EB" w:rsidRPr="0009046D" w:rsidRDefault="008572EB" w:rsidP="00AD7E03">
            <w:pPr>
              <w:pStyle w:val="TableEntry"/>
              <w:rPr>
                <w:lang w:eastAsia="en-US"/>
              </w:rPr>
            </w:pPr>
            <w:r w:rsidRPr="0009046D">
              <w:rPr>
                <w:lang w:eastAsia="en-US"/>
              </w:rPr>
              <w:t>The Direct address of the Referral Recipient is placed in the authorTelecommunication slot of the author classification.</w:t>
            </w:r>
          </w:p>
        </w:tc>
      </w:tr>
      <w:tr w:rsidR="008572EB" w:rsidRPr="0009046D" w14:paraId="2D13DAB9" w14:textId="77777777" w:rsidTr="00AD7E03">
        <w:trPr>
          <w:cantSplit/>
        </w:trPr>
        <w:tc>
          <w:tcPr>
            <w:tcW w:w="2482" w:type="dxa"/>
            <w:shd w:val="clear" w:color="auto" w:fill="auto"/>
          </w:tcPr>
          <w:p w14:paraId="12467A2E" w14:textId="77777777" w:rsidR="008572EB" w:rsidRPr="0009046D" w:rsidRDefault="008572EB" w:rsidP="00AD7E03">
            <w:pPr>
              <w:pStyle w:val="TableEntry"/>
              <w:rPr>
                <w:lang w:eastAsia="en-US"/>
              </w:rPr>
            </w:pPr>
            <w:r w:rsidRPr="0009046D">
              <w:rPr>
                <w:lang w:eastAsia="en-US"/>
              </w:rPr>
              <w:t>contentTypeCode</w:t>
            </w:r>
          </w:p>
        </w:tc>
        <w:tc>
          <w:tcPr>
            <w:tcW w:w="2666" w:type="dxa"/>
            <w:shd w:val="clear" w:color="auto" w:fill="auto"/>
          </w:tcPr>
          <w:p w14:paraId="34C9F49A" w14:textId="77777777" w:rsidR="008572EB" w:rsidRPr="0009046D" w:rsidRDefault="008572EB" w:rsidP="00AD7E03">
            <w:pPr>
              <w:pStyle w:val="TableEntry"/>
              <w:rPr>
                <w:lang w:eastAsia="en-US"/>
              </w:rPr>
            </w:pPr>
            <w:r w:rsidRPr="0009046D">
              <w:rPr>
                <w:lang w:eastAsia="en-US"/>
              </w:rPr>
              <w:t xml:space="preserve">Defines the submission set as part of a referral. </w:t>
            </w:r>
          </w:p>
        </w:tc>
        <w:tc>
          <w:tcPr>
            <w:tcW w:w="1890" w:type="dxa"/>
            <w:shd w:val="clear" w:color="auto" w:fill="auto"/>
          </w:tcPr>
          <w:p w14:paraId="42B99322" w14:textId="77777777" w:rsidR="008572EB" w:rsidRPr="0009046D" w:rsidRDefault="008572EB"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644E5B5D" w14:textId="77777777" w:rsidR="008572EB" w:rsidRPr="0009046D" w:rsidRDefault="008572EB" w:rsidP="00AD7E03">
            <w:pPr>
              <w:pStyle w:val="TableEntry"/>
              <w:rPr>
                <w:lang w:eastAsia="en-US"/>
              </w:rPr>
            </w:pPr>
            <w:r w:rsidRPr="0009046D">
              <w:rPr>
                <w:lang w:eastAsia="en-US"/>
              </w:rPr>
              <w:t>LOINC Code 57133-1 is used to indicate that this Submission Set is part of a referral</w:t>
            </w:r>
          </w:p>
        </w:tc>
      </w:tr>
      <w:tr w:rsidR="008572EB" w:rsidRPr="0009046D" w14:paraId="6206BC66" w14:textId="77777777" w:rsidTr="00AD7E03">
        <w:trPr>
          <w:cantSplit/>
        </w:trPr>
        <w:tc>
          <w:tcPr>
            <w:tcW w:w="2482" w:type="dxa"/>
            <w:shd w:val="clear" w:color="auto" w:fill="auto"/>
          </w:tcPr>
          <w:p w14:paraId="6DBAC02C" w14:textId="77777777" w:rsidR="008572EB" w:rsidRPr="0009046D" w:rsidRDefault="008572EB" w:rsidP="00AD7E03">
            <w:pPr>
              <w:pStyle w:val="TableEntry"/>
              <w:rPr>
                <w:lang w:eastAsia="en-US"/>
              </w:rPr>
            </w:pPr>
            <w:r w:rsidRPr="0009046D">
              <w:rPr>
                <w:lang w:eastAsia="en-US"/>
              </w:rPr>
              <w:t>entryUUID</w:t>
            </w:r>
          </w:p>
        </w:tc>
        <w:tc>
          <w:tcPr>
            <w:tcW w:w="2666" w:type="dxa"/>
            <w:shd w:val="clear" w:color="auto" w:fill="auto"/>
          </w:tcPr>
          <w:p w14:paraId="306B5770" w14:textId="77777777" w:rsidR="008572EB" w:rsidRPr="0009046D" w:rsidRDefault="008572EB" w:rsidP="00AD7E03">
            <w:pPr>
              <w:pStyle w:val="TableEntry"/>
              <w:rPr>
                <w:lang w:eastAsia="en-US"/>
              </w:rPr>
            </w:pPr>
            <w:r w:rsidRPr="0009046D">
              <w:rPr>
                <w:lang w:eastAsia="en-US"/>
              </w:rPr>
              <w:t>The identifier used for referencing the Submission Set object within the metadata</w:t>
            </w:r>
          </w:p>
        </w:tc>
        <w:tc>
          <w:tcPr>
            <w:tcW w:w="1890" w:type="dxa"/>
            <w:shd w:val="clear" w:color="auto" w:fill="auto"/>
          </w:tcPr>
          <w:p w14:paraId="21063C7B" w14:textId="77777777" w:rsidR="008572EB" w:rsidRPr="0009046D" w:rsidRDefault="008572EB" w:rsidP="00AD7E03">
            <w:pPr>
              <w:pStyle w:val="TableEntry"/>
              <w:rPr>
                <w:lang w:eastAsia="en-US"/>
              </w:rPr>
            </w:pPr>
            <w:r w:rsidRPr="0009046D">
              <w:rPr>
                <w:lang w:eastAsia="en-US"/>
              </w:rPr>
              <w:t>R</w:t>
            </w:r>
            <w:r w:rsidRPr="0009046D">
              <w:rPr>
                <w:lang w:eastAsia="en-US"/>
              </w:rPr>
              <w:br/>
              <w:t>(IHE)</w:t>
            </w:r>
          </w:p>
        </w:tc>
        <w:tc>
          <w:tcPr>
            <w:tcW w:w="2610" w:type="dxa"/>
            <w:shd w:val="clear" w:color="auto" w:fill="auto"/>
          </w:tcPr>
          <w:p w14:paraId="074AF787" w14:textId="77777777" w:rsidR="008572EB" w:rsidRPr="0009046D" w:rsidRDefault="008572EB" w:rsidP="00AD7E03">
            <w:pPr>
              <w:pStyle w:val="TableEntry"/>
              <w:rPr>
                <w:lang w:eastAsia="en-US"/>
              </w:rPr>
            </w:pPr>
            <w:r w:rsidRPr="0009046D">
              <w:rPr>
                <w:lang w:eastAsia="en-US"/>
              </w:rPr>
              <w:t>Assigned by the Referral Recipient when the Submission Set was created</w:t>
            </w:r>
            <w:r w:rsidRPr="0009046D">
              <w:rPr>
                <w:lang w:eastAsia="en-US"/>
              </w:rPr>
              <w:br/>
            </w:r>
          </w:p>
        </w:tc>
      </w:tr>
      <w:tr w:rsidR="008572EB" w:rsidRPr="0009046D" w14:paraId="44146D8F" w14:textId="77777777" w:rsidTr="00AD7E03">
        <w:trPr>
          <w:cantSplit/>
        </w:trPr>
        <w:tc>
          <w:tcPr>
            <w:tcW w:w="2482" w:type="dxa"/>
            <w:shd w:val="clear" w:color="auto" w:fill="auto"/>
          </w:tcPr>
          <w:p w14:paraId="37768466" w14:textId="77777777" w:rsidR="008572EB" w:rsidRPr="0009046D" w:rsidRDefault="008572EB" w:rsidP="00AD7E03">
            <w:pPr>
              <w:pStyle w:val="TableEntry"/>
              <w:rPr>
                <w:lang w:eastAsia="en-US"/>
              </w:rPr>
            </w:pPr>
            <w:r w:rsidRPr="0009046D">
              <w:rPr>
                <w:lang w:eastAsia="en-US"/>
              </w:rPr>
              <w:t>intendedRecipient</w:t>
            </w:r>
          </w:p>
        </w:tc>
        <w:tc>
          <w:tcPr>
            <w:tcW w:w="2666" w:type="dxa"/>
            <w:shd w:val="clear" w:color="auto" w:fill="auto"/>
          </w:tcPr>
          <w:p w14:paraId="58C213BF" w14:textId="77777777" w:rsidR="008572EB" w:rsidRPr="0009046D" w:rsidRDefault="008572EB" w:rsidP="00AD7E03">
            <w:pPr>
              <w:pStyle w:val="TableEntry"/>
              <w:rPr>
                <w:lang w:eastAsia="en-US"/>
              </w:rPr>
            </w:pPr>
            <w:r w:rsidRPr="0009046D">
              <w:rPr>
                <w:lang w:eastAsia="en-US"/>
              </w:rPr>
              <w:t>The entity for which the Submission set is intended</w:t>
            </w:r>
          </w:p>
        </w:tc>
        <w:tc>
          <w:tcPr>
            <w:tcW w:w="1890" w:type="dxa"/>
            <w:shd w:val="clear" w:color="auto" w:fill="auto"/>
          </w:tcPr>
          <w:p w14:paraId="287C664C" w14:textId="77777777" w:rsidR="008572EB" w:rsidRPr="0009046D" w:rsidRDefault="008572EB" w:rsidP="00AD7E03">
            <w:pPr>
              <w:pStyle w:val="TableEntry"/>
              <w:rPr>
                <w:lang w:eastAsia="en-US"/>
              </w:rPr>
            </w:pPr>
            <w:r w:rsidRPr="0009046D">
              <w:rPr>
                <w:lang w:eastAsia="en-US"/>
              </w:rPr>
              <w:t>R</w:t>
            </w:r>
            <w:r w:rsidRPr="0009046D">
              <w:rPr>
                <w:lang w:eastAsia="en-US"/>
              </w:rPr>
              <w:br/>
              <w:t>(XDR and XDM for Direct Messaging)</w:t>
            </w:r>
          </w:p>
        </w:tc>
        <w:tc>
          <w:tcPr>
            <w:tcW w:w="2610" w:type="dxa"/>
            <w:shd w:val="clear" w:color="auto" w:fill="auto"/>
          </w:tcPr>
          <w:p w14:paraId="476D3844" w14:textId="77777777" w:rsidR="008572EB" w:rsidRPr="0009046D" w:rsidRDefault="008572EB" w:rsidP="00AD7E03">
            <w:pPr>
              <w:pStyle w:val="TableEntry"/>
              <w:rPr>
                <w:lang w:eastAsia="en-US"/>
              </w:rPr>
            </w:pPr>
            <w:r w:rsidRPr="0009046D">
              <w:rPr>
                <w:lang w:eastAsia="en-US"/>
              </w:rPr>
              <w:t>The Direct address of the Referral Initiator.</w:t>
            </w:r>
          </w:p>
        </w:tc>
      </w:tr>
      <w:tr w:rsidR="008572EB" w:rsidRPr="0009046D" w14:paraId="34CBAEF0" w14:textId="77777777" w:rsidTr="00AD7E03">
        <w:trPr>
          <w:cantSplit/>
        </w:trPr>
        <w:tc>
          <w:tcPr>
            <w:tcW w:w="2482" w:type="dxa"/>
            <w:shd w:val="clear" w:color="auto" w:fill="auto"/>
          </w:tcPr>
          <w:p w14:paraId="5EBBCD28" w14:textId="77777777" w:rsidR="008572EB" w:rsidRPr="0009046D" w:rsidRDefault="008572EB" w:rsidP="00AD7E03">
            <w:pPr>
              <w:pStyle w:val="TableEntry"/>
              <w:rPr>
                <w:lang w:eastAsia="en-US"/>
              </w:rPr>
            </w:pPr>
            <w:r w:rsidRPr="0009046D">
              <w:rPr>
                <w:lang w:eastAsia="en-US"/>
              </w:rPr>
              <w:t>patientId</w:t>
            </w:r>
          </w:p>
        </w:tc>
        <w:tc>
          <w:tcPr>
            <w:tcW w:w="2666" w:type="dxa"/>
            <w:shd w:val="clear" w:color="auto" w:fill="auto"/>
          </w:tcPr>
          <w:p w14:paraId="65BA58F0" w14:textId="77777777" w:rsidR="008572EB" w:rsidRPr="0009046D" w:rsidRDefault="008572EB" w:rsidP="00AD7E03">
            <w:pPr>
              <w:pStyle w:val="TableEntry"/>
              <w:rPr>
                <w:lang w:eastAsia="en-US"/>
              </w:rPr>
            </w:pPr>
            <w:r w:rsidRPr="0009046D">
              <w:rPr>
                <w:lang w:eastAsia="en-US"/>
              </w:rPr>
              <w:t>The patient ID known to the Referral Initiator. This is either the value of the patientId attribute from the Referral Request, or the value of the sourcePatientId attribute.</w:t>
            </w:r>
            <w:r w:rsidR="008807A9" w:rsidRPr="0009046D">
              <w:rPr>
                <w:lang w:eastAsia="en-US"/>
              </w:rPr>
              <w:br/>
            </w:r>
            <w:r w:rsidRPr="0009046D">
              <w:rPr>
                <w:lang w:eastAsia="en-US"/>
              </w:rPr>
              <w:t>This value must be the same for the Submission Set, and the Document Entries within it.</w:t>
            </w:r>
          </w:p>
        </w:tc>
        <w:tc>
          <w:tcPr>
            <w:tcW w:w="1890" w:type="dxa"/>
            <w:shd w:val="clear" w:color="auto" w:fill="auto"/>
          </w:tcPr>
          <w:p w14:paraId="38F2CE1F" w14:textId="77777777" w:rsidR="008572EB" w:rsidRPr="0009046D" w:rsidRDefault="008572EB"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55DA5A6B" w14:textId="33D7C3D2" w:rsidR="008572EB" w:rsidRPr="0009046D" w:rsidRDefault="00E8275F" w:rsidP="00AD7E03">
            <w:pPr>
              <w:pStyle w:val="TableEntry"/>
              <w:rPr>
                <w:lang w:eastAsia="en-US"/>
              </w:rPr>
            </w:pPr>
            <w:r w:rsidRPr="0009046D">
              <w:rPr>
                <w:lang w:eastAsia="en-US"/>
              </w:rPr>
              <w:t>See PCC</w:t>
            </w:r>
            <w:r w:rsidR="00337BD9" w:rsidRPr="0009046D">
              <w:rPr>
                <w:lang w:eastAsia="en-US"/>
              </w:rPr>
              <w:t xml:space="preserve"> TF-1: X.1.3</w:t>
            </w:r>
            <w:r w:rsidR="008572EB" w:rsidRPr="0009046D">
              <w:rPr>
                <w:lang w:eastAsia="en-US"/>
              </w:rPr>
              <w:t>.1 for description on how patient identity is conveyed between the Referral Initiator and the Referral Recipient</w:t>
            </w:r>
          </w:p>
        </w:tc>
      </w:tr>
      <w:tr w:rsidR="008572EB" w:rsidRPr="0009046D" w14:paraId="048DC2C1" w14:textId="77777777" w:rsidTr="00AD7E03">
        <w:trPr>
          <w:cantSplit/>
        </w:trPr>
        <w:tc>
          <w:tcPr>
            <w:tcW w:w="2482" w:type="dxa"/>
            <w:shd w:val="clear" w:color="auto" w:fill="auto"/>
          </w:tcPr>
          <w:p w14:paraId="0502EE87" w14:textId="77777777" w:rsidR="008572EB" w:rsidRPr="0009046D" w:rsidRDefault="008572EB" w:rsidP="00AD7E03">
            <w:pPr>
              <w:pStyle w:val="TableEntry"/>
              <w:rPr>
                <w:lang w:eastAsia="en-US"/>
              </w:rPr>
            </w:pPr>
            <w:r w:rsidRPr="0009046D">
              <w:rPr>
                <w:lang w:eastAsia="en-US"/>
              </w:rPr>
              <w:t>sourceId</w:t>
            </w:r>
          </w:p>
        </w:tc>
        <w:tc>
          <w:tcPr>
            <w:tcW w:w="2666" w:type="dxa"/>
            <w:shd w:val="clear" w:color="auto" w:fill="auto"/>
          </w:tcPr>
          <w:p w14:paraId="5C857381" w14:textId="77777777" w:rsidR="008572EB" w:rsidRPr="0009046D" w:rsidRDefault="008572EB" w:rsidP="00AD7E03">
            <w:pPr>
              <w:pStyle w:val="TableEntry"/>
              <w:rPr>
                <w:lang w:eastAsia="en-US"/>
              </w:rPr>
            </w:pPr>
            <w:r w:rsidRPr="0009046D">
              <w:rPr>
                <w:lang w:eastAsia="en-US"/>
              </w:rPr>
              <w:t>Globally unique identifier representing the entity which created the submission set. Usually an organizational identifier.</w:t>
            </w:r>
          </w:p>
        </w:tc>
        <w:tc>
          <w:tcPr>
            <w:tcW w:w="1890" w:type="dxa"/>
            <w:shd w:val="clear" w:color="auto" w:fill="auto"/>
          </w:tcPr>
          <w:p w14:paraId="06ACFA20" w14:textId="77777777" w:rsidR="008572EB" w:rsidRPr="0009046D" w:rsidRDefault="008572EB" w:rsidP="00AD7E03">
            <w:pPr>
              <w:pStyle w:val="TableEntry"/>
              <w:rPr>
                <w:lang w:eastAsia="en-US"/>
              </w:rPr>
            </w:pPr>
            <w:r w:rsidRPr="0009046D">
              <w:rPr>
                <w:lang w:eastAsia="en-US"/>
              </w:rPr>
              <w:t>R</w:t>
            </w:r>
            <w:r w:rsidRPr="0009046D">
              <w:rPr>
                <w:lang w:eastAsia="en-US"/>
              </w:rPr>
              <w:br/>
              <w:t>(IHE)</w:t>
            </w:r>
          </w:p>
        </w:tc>
        <w:tc>
          <w:tcPr>
            <w:tcW w:w="2610" w:type="dxa"/>
            <w:shd w:val="clear" w:color="auto" w:fill="auto"/>
          </w:tcPr>
          <w:p w14:paraId="3504646F" w14:textId="77777777" w:rsidR="008572EB" w:rsidRPr="0009046D" w:rsidRDefault="008572EB" w:rsidP="00AD7E03">
            <w:pPr>
              <w:pStyle w:val="TableEntry"/>
              <w:rPr>
                <w:lang w:eastAsia="en-US"/>
              </w:rPr>
            </w:pPr>
            <w:r w:rsidRPr="0009046D">
              <w:rPr>
                <w:lang w:eastAsia="en-US"/>
              </w:rPr>
              <w:t>An OID.</w:t>
            </w:r>
          </w:p>
        </w:tc>
      </w:tr>
      <w:tr w:rsidR="008572EB" w:rsidRPr="0009046D" w14:paraId="408FBBA3" w14:textId="77777777" w:rsidTr="00AD7E03">
        <w:trPr>
          <w:cantSplit/>
        </w:trPr>
        <w:tc>
          <w:tcPr>
            <w:tcW w:w="2482" w:type="dxa"/>
            <w:shd w:val="clear" w:color="auto" w:fill="auto"/>
          </w:tcPr>
          <w:p w14:paraId="4D752414" w14:textId="77777777" w:rsidR="008572EB" w:rsidRPr="0009046D" w:rsidRDefault="008572EB" w:rsidP="00AD7E03">
            <w:pPr>
              <w:pStyle w:val="TableEntry"/>
              <w:rPr>
                <w:lang w:eastAsia="en-US"/>
              </w:rPr>
            </w:pPr>
            <w:r w:rsidRPr="0009046D">
              <w:rPr>
                <w:lang w:eastAsia="en-US"/>
              </w:rPr>
              <w:t>submissionTime</w:t>
            </w:r>
          </w:p>
        </w:tc>
        <w:tc>
          <w:tcPr>
            <w:tcW w:w="2666" w:type="dxa"/>
            <w:shd w:val="clear" w:color="auto" w:fill="auto"/>
          </w:tcPr>
          <w:p w14:paraId="21F5F56D" w14:textId="77777777" w:rsidR="008572EB" w:rsidRPr="0009046D" w:rsidRDefault="008572EB" w:rsidP="00AD7E03">
            <w:pPr>
              <w:pStyle w:val="TableEntry"/>
              <w:rPr>
                <w:lang w:eastAsia="en-US"/>
              </w:rPr>
            </w:pPr>
            <w:r w:rsidRPr="0009046D">
              <w:rPr>
                <w:lang w:eastAsia="en-US"/>
              </w:rPr>
              <w:t>Represents the point in time at the creating entity when the SubmissionSet was created.</w:t>
            </w:r>
          </w:p>
        </w:tc>
        <w:tc>
          <w:tcPr>
            <w:tcW w:w="1890" w:type="dxa"/>
            <w:shd w:val="clear" w:color="auto" w:fill="auto"/>
          </w:tcPr>
          <w:p w14:paraId="73D5081F" w14:textId="77777777" w:rsidR="008572EB" w:rsidRPr="0009046D" w:rsidRDefault="008572EB" w:rsidP="00AD7E03">
            <w:pPr>
              <w:pStyle w:val="TableEntry"/>
              <w:rPr>
                <w:lang w:eastAsia="en-US"/>
              </w:rPr>
            </w:pPr>
            <w:r w:rsidRPr="0009046D">
              <w:rPr>
                <w:lang w:eastAsia="en-US"/>
              </w:rPr>
              <w:t>R</w:t>
            </w:r>
            <w:r w:rsidRPr="0009046D">
              <w:rPr>
                <w:lang w:eastAsia="en-US"/>
              </w:rPr>
              <w:br/>
              <w:t>(IHE)</w:t>
            </w:r>
          </w:p>
        </w:tc>
        <w:tc>
          <w:tcPr>
            <w:tcW w:w="2610" w:type="dxa"/>
            <w:shd w:val="clear" w:color="auto" w:fill="auto"/>
          </w:tcPr>
          <w:p w14:paraId="4EA58FF0" w14:textId="77777777" w:rsidR="008572EB" w:rsidRPr="0009046D" w:rsidRDefault="008572EB" w:rsidP="00AD7E03">
            <w:pPr>
              <w:pStyle w:val="TableEntry"/>
              <w:rPr>
                <w:lang w:eastAsia="en-US"/>
              </w:rPr>
            </w:pPr>
            <w:r w:rsidRPr="0009046D">
              <w:rPr>
                <w:lang w:eastAsia="en-US"/>
              </w:rPr>
              <w:t>Timestamp in UTC</w:t>
            </w:r>
          </w:p>
        </w:tc>
      </w:tr>
      <w:tr w:rsidR="008572EB" w:rsidRPr="0009046D" w14:paraId="0D6E4DF8" w14:textId="77777777" w:rsidTr="00AD7E03">
        <w:trPr>
          <w:cantSplit/>
        </w:trPr>
        <w:tc>
          <w:tcPr>
            <w:tcW w:w="2482" w:type="dxa"/>
            <w:shd w:val="clear" w:color="auto" w:fill="auto"/>
          </w:tcPr>
          <w:p w14:paraId="651E20B3" w14:textId="77777777" w:rsidR="008572EB" w:rsidRPr="0009046D" w:rsidRDefault="008572EB" w:rsidP="00AD7E03">
            <w:pPr>
              <w:pStyle w:val="TableEntry"/>
              <w:rPr>
                <w:lang w:eastAsia="en-US"/>
              </w:rPr>
            </w:pPr>
            <w:r w:rsidRPr="0009046D">
              <w:rPr>
                <w:lang w:eastAsia="en-US"/>
              </w:rPr>
              <w:lastRenderedPageBreak/>
              <w:t>uniqueId</w:t>
            </w:r>
          </w:p>
        </w:tc>
        <w:tc>
          <w:tcPr>
            <w:tcW w:w="2666" w:type="dxa"/>
            <w:shd w:val="clear" w:color="auto" w:fill="auto"/>
          </w:tcPr>
          <w:p w14:paraId="4FD94D9D" w14:textId="1A78C295" w:rsidR="008572EB" w:rsidRPr="0009046D" w:rsidRDefault="008572EB" w:rsidP="00A56891">
            <w:pPr>
              <w:pStyle w:val="TableEntry"/>
              <w:rPr>
                <w:lang w:eastAsia="en-US"/>
              </w:rPr>
            </w:pPr>
            <w:r w:rsidRPr="0009046D">
              <w:rPr>
                <w:lang w:eastAsia="en-US"/>
              </w:rPr>
              <w:t xml:space="preserve">Globally unique identifier assigned to the </w:t>
            </w:r>
            <w:r w:rsidR="00A56891" w:rsidRPr="0009046D">
              <w:rPr>
                <w:lang w:eastAsia="en-US"/>
              </w:rPr>
              <w:t>submission set</w:t>
            </w:r>
            <w:r w:rsidRPr="0009046D">
              <w:rPr>
                <w:lang w:eastAsia="en-US"/>
              </w:rPr>
              <w:t xml:space="preserve"> by its creator.</w:t>
            </w:r>
          </w:p>
        </w:tc>
        <w:tc>
          <w:tcPr>
            <w:tcW w:w="1890" w:type="dxa"/>
            <w:shd w:val="clear" w:color="auto" w:fill="auto"/>
          </w:tcPr>
          <w:p w14:paraId="5E837107" w14:textId="77777777" w:rsidR="008572EB" w:rsidRPr="0009046D" w:rsidRDefault="008572EB" w:rsidP="00AD7E03">
            <w:pPr>
              <w:pStyle w:val="TableEntry"/>
              <w:rPr>
                <w:lang w:eastAsia="en-US"/>
              </w:rPr>
            </w:pPr>
            <w:r w:rsidRPr="0009046D">
              <w:rPr>
                <w:lang w:eastAsia="en-US"/>
              </w:rPr>
              <w:t>R</w:t>
            </w:r>
          </w:p>
        </w:tc>
        <w:tc>
          <w:tcPr>
            <w:tcW w:w="2610" w:type="dxa"/>
            <w:shd w:val="clear" w:color="auto" w:fill="auto"/>
          </w:tcPr>
          <w:p w14:paraId="7393F015" w14:textId="77777777" w:rsidR="008572EB" w:rsidRPr="0009046D" w:rsidRDefault="008572EB" w:rsidP="00AD7E03">
            <w:pPr>
              <w:pStyle w:val="TableEntry"/>
              <w:rPr>
                <w:lang w:eastAsia="en-US"/>
              </w:rPr>
            </w:pPr>
            <w:r w:rsidRPr="0009046D">
              <w:rPr>
                <w:lang w:eastAsia="en-US"/>
              </w:rPr>
              <w:t>An OID.</w:t>
            </w:r>
          </w:p>
        </w:tc>
      </w:tr>
      <w:tr w:rsidR="008572EB" w:rsidRPr="0009046D" w14:paraId="1AA014C3" w14:textId="77777777" w:rsidTr="00AD7E03">
        <w:trPr>
          <w:cantSplit/>
        </w:trPr>
        <w:tc>
          <w:tcPr>
            <w:tcW w:w="2482" w:type="dxa"/>
            <w:shd w:val="clear" w:color="auto" w:fill="auto"/>
          </w:tcPr>
          <w:p w14:paraId="5BB1CBC7" w14:textId="77777777" w:rsidR="008572EB" w:rsidRPr="0009046D" w:rsidRDefault="008572EB" w:rsidP="00AD7E03">
            <w:pPr>
              <w:pStyle w:val="TableEntry"/>
              <w:rPr>
                <w:lang w:eastAsia="en-US"/>
              </w:rPr>
            </w:pPr>
            <w:r w:rsidRPr="0009046D">
              <w:rPr>
                <w:lang w:eastAsia="en-US"/>
              </w:rPr>
              <w:t>referenceIdList</w:t>
            </w:r>
          </w:p>
        </w:tc>
        <w:tc>
          <w:tcPr>
            <w:tcW w:w="2666" w:type="dxa"/>
            <w:shd w:val="clear" w:color="auto" w:fill="auto"/>
          </w:tcPr>
          <w:p w14:paraId="4EE38355" w14:textId="721337FB" w:rsidR="008572EB" w:rsidRPr="0009046D" w:rsidRDefault="008572EB" w:rsidP="00337BD9">
            <w:pPr>
              <w:pStyle w:val="TableEntry"/>
              <w:rPr>
                <w:lang w:eastAsia="en-US"/>
              </w:rPr>
            </w:pPr>
            <w:r w:rsidRPr="0009046D">
              <w:rPr>
                <w:lang w:eastAsia="en-US"/>
              </w:rPr>
              <w:t xml:space="preserve">The referenceIdList contains the </w:t>
            </w:r>
            <w:r w:rsidR="00E8275F" w:rsidRPr="0009046D">
              <w:rPr>
                <w:lang w:eastAsia="en-US"/>
              </w:rPr>
              <w:t>referral ID, as described in PCC</w:t>
            </w:r>
            <w:r w:rsidRPr="0009046D">
              <w:rPr>
                <w:lang w:eastAsia="en-US"/>
              </w:rPr>
              <w:t xml:space="preserve"> TF-1: X.1.1</w:t>
            </w:r>
            <w:r w:rsidR="00337BD9" w:rsidRPr="0009046D">
              <w:rPr>
                <w:lang w:eastAsia="en-US"/>
              </w:rPr>
              <w:t>3</w:t>
            </w:r>
            <w:r w:rsidRPr="0009046D">
              <w:rPr>
                <w:lang w:eastAsia="en-US"/>
              </w:rPr>
              <w:t>1</w:t>
            </w:r>
          </w:p>
        </w:tc>
        <w:tc>
          <w:tcPr>
            <w:tcW w:w="1890" w:type="dxa"/>
            <w:shd w:val="clear" w:color="auto" w:fill="auto"/>
          </w:tcPr>
          <w:p w14:paraId="09323F41" w14:textId="77777777" w:rsidR="008572EB" w:rsidRPr="0009046D" w:rsidRDefault="008572EB"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67B15F40" w14:textId="77777777" w:rsidR="008572EB" w:rsidRPr="0009046D" w:rsidRDefault="008572EB" w:rsidP="00AD7E03">
            <w:pPr>
              <w:pStyle w:val="TableEntry"/>
              <w:rPr>
                <w:lang w:eastAsia="en-US"/>
              </w:rPr>
            </w:pPr>
            <w:r w:rsidRPr="0009046D">
              <w:rPr>
                <w:lang w:eastAsia="en-US"/>
              </w:rPr>
              <w:t>This attribute is currently only defined by IHE for the Document Entry metadata. Since it is a Slot, however, it is not prohibited from being added to the Submission Set metadata.</w:t>
            </w:r>
          </w:p>
        </w:tc>
      </w:tr>
    </w:tbl>
    <w:p w14:paraId="0A492FA5" w14:textId="77777777" w:rsidR="008572EB" w:rsidRPr="0009046D" w:rsidRDefault="008572EB" w:rsidP="008572EB">
      <w:pPr>
        <w:pStyle w:val="BodyText"/>
        <w:rPr>
          <w:lang w:eastAsia="en-US"/>
        </w:rPr>
      </w:pPr>
    </w:p>
    <w:p w14:paraId="34B58643" w14:textId="3E4CAFDE" w:rsidR="008572EB" w:rsidRPr="0009046D" w:rsidRDefault="003A70E3" w:rsidP="00AD7E03">
      <w:pPr>
        <w:pStyle w:val="Heading7"/>
        <w:rPr>
          <w:noProof w:val="0"/>
        </w:rPr>
      </w:pPr>
      <w:bookmarkStart w:id="2575" w:name="_Toc482625087"/>
      <w:r w:rsidRPr="0009046D">
        <w:rPr>
          <w:noProof w:val="0"/>
        </w:rPr>
        <w:t>3.</w:t>
      </w:r>
      <w:r w:rsidR="00A20C96" w:rsidRPr="0009046D">
        <w:rPr>
          <w:noProof w:val="0"/>
        </w:rPr>
        <w:t>60</w:t>
      </w:r>
      <w:r w:rsidR="008572EB" w:rsidRPr="0009046D">
        <w:rPr>
          <w:noProof w:val="0"/>
        </w:rPr>
        <w:t xml:space="preserve">.4.1.2.1.2 Document Entry for </w:t>
      </w:r>
      <w:r w:rsidR="002A7577" w:rsidRPr="0009046D">
        <w:rPr>
          <w:noProof w:val="0"/>
        </w:rPr>
        <w:t>Appointment Notification</w:t>
      </w:r>
      <w:bookmarkEnd w:id="2575"/>
    </w:p>
    <w:p w14:paraId="32EC9075" w14:textId="53AAA2F4" w:rsidR="008572EB" w:rsidRPr="0009046D" w:rsidRDefault="008572EB" w:rsidP="008572EB">
      <w:pPr>
        <w:pStyle w:val="BodyText"/>
        <w:rPr>
          <w:lang w:eastAsia="en-US"/>
        </w:rPr>
      </w:pPr>
      <w:r w:rsidRPr="0009046D">
        <w:rPr>
          <w:lang w:eastAsia="en-US"/>
        </w:rPr>
        <w:t>The table contains all required (R) Document Entry attributes, as well as any “required if known” (R2) or optional (O) attributes, where 360X imposes a specific constraint or connection to the content of the Document Entry.</w:t>
      </w:r>
      <w:del w:id="2576" w:author="Mary Jungers" w:date="2017-08-15T12:25:00Z">
        <w:r w:rsidR="00DC7DB9" w:rsidRPr="0009046D" w:rsidDel="005C49FF">
          <w:rPr>
            <w:lang w:eastAsia="en-US"/>
          </w:rPr>
          <w:br/>
        </w:r>
      </w:del>
    </w:p>
    <w:p w14:paraId="386EA35C" w14:textId="76C17257" w:rsidR="008572EB" w:rsidRPr="0009046D" w:rsidRDefault="00715D00" w:rsidP="00715D00">
      <w:pPr>
        <w:pStyle w:val="TableTitle"/>
      </w:pPr>
      <w:r w:rsidRPr="0009046D">
        <w:t>Table 3.</w:t>
      </w:r>
      <w:r w:rsidR="00A20C96" w:rsidRPr="0009046D">
        <w:t>60</w:t>
      </w:r>
      <w:r w:rsidRPr="0009046D">
        <w:t>.4-2: 360X Document Entry Attributes for Schedule Information</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2"/>
        <w:gridCol w:w="2666"/>
        <w:gridCol w:w="1890"/>
        <w:gridCol w:w="2610"/>
      </w:tblGrid>
      <w:tr w:rsidR="008572EB" w:rsidRPr="0009046D" w14:paraId="66BB6B42" w14:textId="77777777" w:rsidTr="00AD7E03">
        <w:trPr>
          <w:cantSplit/>
          <w:tblHeader/>
        </w:trPr>
        <w:tc>
          <w:tcPr>
            <w:tcW w:w="2482" w:type="dxa"/>
            <w:shd w:val="clear" w:color="auto" w:fill="D9D9D9"/>
            <w:vAlign w:val="center"/>
          </w:tcPr>
          <w:p w14:paraId="077DC582" w14:textId="77777777" w:rsidR="008572EB" w:rsidRPr="0009046D" w:rsidRDefault="008572EB" w:rsidP="00AD7E03">
            <w:pPr>
              <w:pStyle w:val="TableEntryHeader"/>
              <w:rPr>
                <w:lang w:eastAsia="en-US"/>
              </w:rPr>
            </w:pPr>
            <w:r w:rsidRPr="0009046D">
              <w:rPr>
                <w:lang w:eastAsia="en-US"/>
              </w:rPr>
              <w:t>Attribute</w:t>
            </w:r>
          </w:p>
        </w:tc>
        <w:tc>
          <w:tcPr>
            <w:tcW w:w="2666" w:type="dxa"/>
            <w:shd w:val="clear" w:color="auto" w:fill="D9D9D9"/>
            <w:vAlign w:val="center"/>
          </w:tcPr>
          <w:p w14:paraId="7F0ED1D5" w14:textId="77777777" w:rsidR="008572EB" w:rsidRPr="0009046D" w:rsidRDefault="008572EB" w:rsidP="00AD7E03">
            <w:pPr>
              <w:pStyle w:val="TableEntryHeader"/>
              <w:rPr>
                <w:lang w:eastAsia="en-US"/>
              </w:rPr>
            </w:pPr>
            <w:r w:rsidRPr="0009046D">
              <w:rPr>
                <w:lang w:eastAsia="en-US"/>
              </w:rPr>
              <w:t>Purpose within 360X</w:t>
            </w:r>
          </w:p>
        </w:tc>
        <w:tc>
          <w:tcPr>
            <w:tcW w:w="1890" w:type="dxa"/>
            <w:shd w:val="clear" w:color="auto" w:fill="D9D9D9"/>
            <w:vAlign w:val="center"/>
          </w:tcPr>
          <w:p w14:paraId="7694CEC3" w14:textId="77777777" w:rsidR="008572EB" w:rsidRPr="0009046D" w:rsidRDefault="008572EB" w:rsidP="00AD7E03">
            <w:pPr>
              <w:pStyle w:val="TableEntryHeader"/>
              <w:rPr>
                <w:lang w:eastAsia="en-US"/>
              </w:rPr>
            </w:pPr>
            <w:r w:rsidRPr="0009046D">
              <w:rPr>
                <w:lang w:eastAsia="en-US"/>
              </w:rPr>
              <w:t>Requirement</w:t>
            </w:r>
            <w:r w:rsidRPr="0009046D">
              <w:rPr>
                <w:lang w:eastAsia="en-US"/>
              </w:rPr>
              <w:br/>
              <w:t>(Source of requirement)</w:t>
            </w:r>
          </w:p>
        </w:tc>
        <w:tc>
          <w:tcPr>
            <w:tcW w:w="2610" w:type="dxa"/>
            <w:shd w:val="clear" w:color="auto" w:fill="D9D9D9"/>
            <w:vAlign w:val="center"/>
          </w:tcPr>
          <w:p w14:paraId="45CD0EBE" w14:textId="77777777" w:rsidR="008572EB" w:rsidRPr="0009046D" w:rsidRDefault="008572EB" w:rsidP="00AD7E03">
            <w:pPr>
              <w:pStyle w:val="TableEntryHeader"/>
              <w:rPr>
                <w:lang w:eastAsia="en-US"/>
              </w:rPr>
            </w:pPr>
            <w:r w:rsidRPr="0009046D">
              <w:rPr>
                <w:lang w:eastAsia="en-US"/>
              </w:rPr>
              <w:t>Corresponding HL7 Field/Component/Subcomponent</w:t>
            </w:r>
          </w:p>
        </w:tc>
      </w:tr>
      <w:tr w:rsidR="008572EB" w:rsidRPr="0009046D" w14:paraId="09DCB2B0" w14:textId="77777777" w:rsidTr="00AD7E03">
        <w:trPr>
          <w:cantSplit/>
        </w:trPr>
        <w:tc>
          <w:tcPr>
            <w:tcW w:w="2482" w:type="dxa"/>
            <w:shd w:val="clear" w:color="auto" w:fill="auto"/>
          </w:tcPr>
          <w:p w14:paraId="3F0EB3D2" w14:textId="77777777" w:rsidR="008572EB" w:rsidRPr="0009046D" w:rsidRDefault="004955DC" w:rsidP="00AD7E03">
            <w:pPr>
              <w:pStyle w:val="TableEntry"/>
              <w:rPr>
                <w:lang w:eastAsia="en-US"/>
              </w:rPr>
            </w:pPr>
            <w:r w:rsidRPr="0009046D">
              <w:rPr>
                <w:lang w:eastAsia="en-US"/>
              </w:rPr>
              <w:t>a</w:t>
            </w:r>
            <w:r w:rsidR="008572EB" w:rsidRPr="0009046D">
              <w:rPr>
                <w:lang w:eastAsia="en-US"/>
              </w:rPr>
              <w:t>uthor</w:t>
            </w:r>
          </w:p>
        </w:tc>
        <w:tc>
          <w:tcPr>
            <w:tcW w:w="2666" w:type="dxa"/>
            <w:shd w:val="clear" w:color="auto" w:fill="auto"/>
          </w:tcPr>
          <w:p w14:paraId="321547E5" w14:textId="77777777" w:rsidR="008572EB" w:rsidRPr="0009046D" w:rsidRDefault="008572EB" w:rsidP="00AD7E03">
            <w:pPr>
              <w:pStyle w:val="TableEntry"/>
              <w:rPr>
                <w:lang w:eastAsia="en-US"/>
              </w:rPr>
            </w:pPr>
            <w:r w:rsidRPr="0009046D">
              <w:rPr>
                <w:lang w:eastAsia="en-US"/>
              </w:rPr>
              <w:t xml:space="preserve">If supplied, MUST indicate the </w:t>
            </w:r>
            <w:r w:rsidR="002A7577" w:rsidRPr="0009046D">
              <w:rPr>
                <w:lang w:eastAsia="en-US"/>
              </w:rPr>
              <w:t>user who created or manages the appointment</w:t>
            </w:r>
          </w:p>
        </w:tc>
        <w:tc>
          <w:tcPr>
            <w:tcW w:w="1890" w:type="dxa"/>
            <w:shd w:val="clear" w:color="auto" w:fill="auto"/>
          </w:tcPr>
          <w:p w14:paraId="7573F667" w14:textId="77777777" w:rsidR="008572EB" w:rsidRPr="0009046D" w:rsidRDefault="008572EB" w:rsidP="00AD7E03">
            <w:pPr>
              <w:pStyle w:val="TableEntry"/>
              <w:rPr>
                <w:lang w:eastAsia="en-US"/>
              </w:rPr>
            </w:pPr>
            <w:r w:rsidRPr="0009046D">
              <w:rPr>
                <w:lang w:eastAsia="en-US"/>
              </w:rPr>
              <w:t>R</w:t>
            </w:r>
            <w:r w:rsidRPr="0009046D">
              <w:t>2</w:t>
            </w:r>
            <w:r w:rsidRPr="0009046D">
              <w:br/>
              <w:t>(XDR and XDM for Direct Messaging)</w:t>
            </w:r>
          </w:p>
        </w:tc>
        <w:tc>
          <w:tcPr>
            <w:tcW w:w="2610" w:type="dxa"/>
            <w:shd w:val="clear" w:color="auto" w:fill="auto"/>
          </w:tcPr>
          <w:p w14:paraId="7CC0C1EE" w14:textId="77777777" w:rsidR="008572EB" w:rsidRPr="0009046D" w:rsidRDefault="00121F6D" w:rsidP="00AD7E03">
            <w:pPr>
              <w:pStyle w:val="TableEntry"/>
              <w:rPr>
                <w:lang w:eastAsia="en-US"/>
              </w:rPr>
            </w:pPr>
            <w:r w:rsidRPr="0009046D">
              <w:rPr>
                <w:lang w:eastAsia="en-US"/>
              </w:rPr>
              <w:t>May be based on SCH-20</w:t>
            </w:r>
          </w:p>
        </w:tc>
      </w:tr>
      <w:tr w:rsidR="008572EB" w:rsidRPr="0009046D" w14:paraId="344222BC" w14:textId="77777777" w:rsidTr="00AD7E03">
        <w:trPr>
          <w:cantSplit/>
        </w:trPr>
        <w:tc>
          <w:tcPr>
            <w:tcW w:w="2482" w:type="dxa"/>
            <w:shd w:val="clear" w:color="auto" w:fill="auto"/>
          </w:tcPr>
          <w:p w14:paraId="72BFBAB7" w14:textId="77777777" w:rsidR="008572EB" w:rsidRPr="0009046D" w:rsidRDefault="008572EB" w:rsidP="00AD7E03">
            <w:pPr>
              <w:pStyle w:val="TableEntry"/>
              <w:rPr>
                <w:lang w:eastAsia="en-US"/>
              </w:rPr>
            </w:pPr>
            <w:r w:rsidRPr="0009046D">
              <w:rPr>
                <w:lang w:eastAsia="en-US"/>
              </w:rPr>
              <w:t>classCode</w:t>
            </w:r>
          </w:p>
        </w:tc>
        <w:tc>
          <w:tcPr>
            <w:tcW w:w="2666" w:type="dxa"/>
            <w:shd w:val="clear" w:color="auto" w:fill="auto"/>
          </w:tcPr>
          <w:p w14:paraId="406AE1D6" w14:textId="77777777" w:rsidR="008572EB" w:rsidRPr="0009046D" w:rsidRDefault="008572EB" w:rsidP="00AD7E03">
            <w:pPr>
              <w:pStyle w:val="TableEntry"/>
              <w:rPr>
                <w:lang w:eastAsia="en-US"/>
              </w:rPr>
            </w:pPr>
            <w:r w:rsidRPr="0009046D">
              <w:rPr>
                <w:lang w:eastAsia="en-US"/>
              </w:rPr>
              <w:t>Identifies the specific document type, in this case an HL7 V2 Order Status Update.</w:t>
            </w:r>
          </w:p>
        </w:tc>
        <w:tc>
          <w:tcPr>
            <w:tcW w:w="1890" w:type="dxa"/>
            <w:shd w:val="clear" w:color="auto" w:fill="auto"/>
          </w:tcPr>
          <w:p w14:paraId="5F66A32F" w14:textId="77777777" w:rsidR="008572EB" w:rsidRPr="0009046D" w:rsidRDefault="008572EB" w:rsidP="00AD7E03">
            <w:pPr>
              <w:pStyle w:val="TableEntry"/>
              <w:rPr>
                <w:lang w:eastAsia="en-US"/>
              </w:rPr>
            </w:pPr>
            <w:r w:rsidRPr="0009046D">
              <w:rPr>
                <w:lang w:eastAsia="en-US"/>
              </w:rPr>
              <w:t xml:space="preserve">R </w:t>
            </w:r>
            <w:r w:rsidRPr="0009046D">
              <w:rPr>
                <w:lang w:eastAsia="en-US"/>
              </w:rPr>
              <w:br/>
              <w:t>(360X)</w:t>
            </w:r>
            <w:r w:rsidRPr="0009046D">
              <w:rPr>
                <w:lang w:eastAsia="en-US"/>
              </w:rPr>
              <w:br/>
              <w:t>(R2 XDR and XDM for Direct Messaging)</w:t>
            </w:r>
          </w:p>
        </w:tc>
        <w:tc>
          <w:tcPr>
            <w:tcW w:w="2610" w:type="dxa"/>
            <w:shd w:val="clear" w:color="auto" w:fill="auto"/>
          </w:tcPr>
          <w:p w14:paraId="7F8F371C" w14:textId="7A9A7FC0" w:rsidR="00F32E30" w:rsidRPr="0009046D" w:rsidRDefault="00142FBD" w:rsidP="00142FBD">
            <w:pPr>
              <w:pStyle w:val="TableEntry"/>
              <w:rPr>
                <w:lang w:eastAsia="en-US"/>
              </w:rPr>
            </w:pPr>
            <w:r w:rsidRPr="0009046D">
              <w:rPr>
                <w:lang w:eastAsia="en-US"/>
              </w:rPr>
              <w:t>Message Type in MSH-9.1 value: SIU</w:t>
            </w:r>
            <w:r w:rsidRPr="0009046D">
              <w:rPr>
                <w:lang w:eastAsia="en-US"/>
              </w:rPr>
              <w:br/>
              <w:t>name: Schedule information</w:t>
            </w:r>
            <w:r w:rsidRPr="0009046D">
              <w:rPr>
                <w:lang w:eastAsia="en-US"/>
              </w:rPr>
              <w:br/>
              <w:t xml:space="preserve">coding system: </w:t>
            </w:r>
            <w:r w:rsidRPr="0009046D">
              <w:t>2.16.840.1.113883.12.76</w:t>
            </w:r>
          </w:p>
        </w:tc>
      </w:tr>
      <w:tr w:rsidR="008572EB" w:rsidRPr="0009046D" w14:paraId="20EB2399" w14:textId="77777777" w:rsidTr="00AD7E03">
        <w:trPr>
          <w:cantSplit/>
        </w:trPr>
        <w:tc>
          <w:tcPr>
            <w:tcW w:w="2482" w:type="dxa"/>
            <w:shd w:val="clear" w:color="auto" w:fill="auto"/>
          </w:tcPr>
          <w:p w14:paraId="683B5FFC" w14:textId="77777777" w:rsidR="008572EB" w:rsidRPr="0009046D" w:rsidRDefault="008572EB" w:rsidP="00AD7E03">
            <w:pPr>
              <w:pStyle w:val="TableEntry"/>
              <w:rPr>
                <w:lang w:eastAsia="en-US"/>
              </w:rPr>
            </w:pPr>
            <w:r w:rsidRPr="0009046D">
              <w:rPr>
                <w:lang w:eastAsia="en-US"/>
              </w:rPr>
              <w:t>confidentialityCode</w:t>
            </w:r>
          </w:p>
        </w:tc>
        <w:tc>
          <w:tcPr>
            <w:tcW w:w="2666" w:type="dxa"/>
            <w:shd w:val="clear" w:color="auto" w:fill="auto"/>
          </w:tcPr>
          <w:p w14:paraId="48DE30A5" w14:textId="77777777" w:rsidR="008572EB" w:rsidRPr="0009046D" w:rsidRDefault="008572EB" w:rsidP="00AD7E03">
            <w:pPr>
              <w:pStyle w:val="TableEntry"/>
              <w:rPr>
                <w:lang w:eastAsia="en-US"/>
              </w:rPr>
            </w:pPr>
            <w:r w:rsidRPr="0009046D">
              <w:rPr>
                <w:lang w:eastAsia="en-US"/>
              </w:rPr>
              <w:t>Identifies the confidentiality defined for the order.</w:t>
            </w:r>
            <w:r w:rsidRPr="0009046D">
              <w:rPr>
                <w:lang w:eastAsia="en-US"/>
              </w:rPr>
              <w:br/>
              <w:t>Implementations SHOULD NOT use codes that reveal the specific trigger causes of confidentiality (e.g., ETH, HIV, PSY, SDV)</w:t>
            </w:r>
          </w:p>
        </w:tc>
        <w:tc>
          <w:tcPr>
            <w:tcW w:w="1890" w:type="dxa"/>
            <w:shd w:val="clear" w:color="auto" w:fill="auto"/>
          </w:tcPr>
          <w:p w14:paraId="0EFD0B94" w14:textId="77777777" w:rsidR="008572EB" w:rsidRPr="0009046D" w:rsidRDefault="008572EB" w:rsidP="00AD7E03">
            <w:pPr>
              <w:pStyle w:val="TableEntry"/>
              <w:rPr>
                <w:lang w:eastAsia="en-US"/>
              </w:rPr>
            </w:pPr>
            <w:r w:rsidRPr="0009046D">
              <w:rPr>
                <w:lang w:eastAsia="en-US"/>
              </w:rPr>
              <w:t>R2</w:t>
            </w:r>
            <w:r w:rsidRPr="0009046D">
              <w:rPr>
                <w:lang w:eastAsia="en-US"/>
              </w:rPr>
              <w:br/>
              <w:t>(XDR and XDM for Direct Messaging)</w:t>
            </w:r>
          </w:p>
        </w:tc>
        <w:tc>
          <w:tcPr>
            <w:tcW w:w="2610" w:type="dxa"/>
            <w:shd w:val="clear" w:color="auto" w:fill="auto"/>
          </w:tcPr>
          <w:p w14:paraId="1CB1D3E1" w14:textId="77777777" w:rsidR="008572EB" w:rsidRPr="0009046D" w:rsidRDefault="002A7577" w:rsidP="00AD7E03">
            <w:pPr>
              <w:pStyle w:val="TableEntry"/>
              <w:rPr>
                <w:lang w:eastAsia="en-US"/>
              </w:rPr>
            </w:pPr>
            <w:r w:rsidRPr="0009046D">
              <w:rPr>
                <w:lang w:eastAsia="en-US"/>
              </w:rPr>
              <w:t>N/A</w:t>
            </w:r>
            <w:r w:rsidRPr="0009046D">
              <w:rPr>
                <w:lang w:eastAsia="en-US"/>
              </w:rPr>
              <w:br/>
            </w:r>
            <w:r w:rsidR="008572EB" w:rsidRPr="0009046D">
              <w:rPr>
                <w:lang w:eastAsia="en-US"/>
              </w:rPr>
              <w:t>Implementations SHOULD constrain to values that do not reflect the cause of confidentiality such as:</w:t>
            </w:r>
          </w:p>
          <w:p w14:paraId="6D1A3188" w14:textId="77777777" w:rsidR="008572EB" w:rsidRPr="0009046D" w:rsidRDefault="008572EB" w:rsidP="00AD7E03">
            <w:pPr>
              <w:pStyle w:val="TableEntry"/>
              <w:rPr>
                <w:lang w:eastAsia="en-US"/>
              </w:rPr>
            </w:pPr>
            <w:r w:rsidRPr="0009046D">
              <w:rPr>
                <w:lang w:eastAsia="en-US"/>
              </w:rPr>
              <w:t>V Very restricted</w:t>
            </w:r>
            <w:r w:rsidRPr="0009046D">
              <w:rPr>
                <w:lang w:eastAsia="en-US"/>
              </w:rPr>
              <w:br/>
              <w:t>R Restricted</w:t>
            </w:r>
            <w:r w:rsidRPr="0009046D">
              <w:rPr>
                <w:lang w:eastAsia="en-US"/>
              </w:rPr>
              <w:br/>
              <w:t>U Usual control</w:t>
            </w:r>
          </w:p>
        </w:tc>
      </w:tr>
      <w:tr w:rsidR="008572EB" w:rsidRPr="0009046D" w14:paraId="212D13F7" w14:textId="77777777" w:rsidTr="00AD7E03">
        <w:trPr>
          <w:cantSplit/>
        </w:trPr>
        <w:tc>
          <w:tcPr>
            <w:tcW w:w="2482" w:type="dxa"/>
            <w:shd w:val="clear" w:color="auto" w:fill="auto"/>
          </w:tcPr>
          <w:p w14:paraId="77C15B5A" w14:textId="77777777" w:rsidR="008572EB" w:rsidRPr="0009046D" w:rsidRDefault="008572EB" w:rsidP="00AD7E03">
            <w:pPr>
              <w:pStyle w:val="TableEntry"/>
              <w:rPr>
                <w:lang w:eastAsia="en-US"/>
              </w:rPr>
            </w:pPr>
            <w:r w:rsidRPr="0009046D">
              <w:rPr>
                <w:lang w:eastAsia="en-US"/>
              </w:rPr>
              <w:t>creationTime</w:t>
            </w:r>
          </w:p>
        </w:tc>
        <w:tc>
          <w:tcPr>
            <w:tcW w:w="2666" w:type="dxa"/>
            <w:shd w:val="clear" w:color="auto" w:fill="auto"/>
          </w:tcPr>
          <w:p w14:paraId="4FDA836E" w14:textId="77777777" w:rsidR="008572EB" w:rsidRPr="0009046D" w:rsidRDefault="008572EB" w:rsidP="00AD7E03">
            <w:pPr>
              <w:pStyle w:val="TableEntry"/>
              <w:rPr>
                <w:lang w:eastAsia="en-US"/>
              </w:rPr>
            </w:pPr>
            <w:r w:rsidRPr="0009046D">
              <w:rPr>
                <w:lang w:eastAsia="en-US"/>
              </w:rPr>
              <w:t>Defines the creation time of the order message (as opposed to the order itself)</w:t>
            </w:r>
          </w:p>
        </w:tc>
        <w:tc>
          <w:tcPr>
            <w:tcW w:w="1890" w:type="dxa"/>
            <w:shd w:val="clear" w:color="auto" w:fill="auto"/>
          </w:tcPr>
          <w:p w14:paraId="0CF0F6FE" w14:textId="77777777" w:rsidR="008572EB" w:rsidRPr="0009046D" w:rsidRDefault="008572EB" w:rsidP="00AD7E03">
            <w:pPr>
              <w:pStyle w:val="TableEntry"/>
              <w:rPr>
                <w:lang w:eastAsia="en-US"/>
              </w:rPr>
            </w:pPr>
            <w:r w:rsidRPr="0009046D">
              <w:rPr>
                <w:lang w:eastAsia="en-US"/>
              </w:rPr>
              <w:t>R2</w:t>
            </w:r>
            <w:r w:rsidRPr="0009046D">
              <w:rPr>
                <w:lang w:eastAsia="en-US"/>
              </w:rPr>
              <w:br/>
              <w:t>(XDR and XDM for Direct Messaging)</w:t>
            </w:r>
          </w:p>
        </w:tc>
        <w:tc>
          <w:tcPr>
            <w:tcW w:w="2610" w:type="dxa"/>
            <w:shd w:val="clear" w:color="auto" w:fill="auto"/>
          </w:tcPr>
          <w:p w14:paraId="1340348F" w14:textId="77777777" w:rsidR="008572EB" w:rsidRPr="0009046D" w:rsidRDefault="008572EB" w:rsidP="00AD7E03">
            <w:pPr>
              <w:pStyle w:val="TableEntry"/>
              <w:rPr>
                <w:lang w:eastAsia="en-US"/>
              </w:rPr>
            </w:pPr>
            <w:r w:rsidRPr="0009046D">
              <w:rPr>
                <w:lang w:eastAsia="en-US"/>
              </w:rPr>
              <w:t>Date/Time of Message in MSH-7. In the metadata the timestamp shall be in UTC time.</w:t>
            </w:r>
          </w:p>
        </w:tc>
      </w:tr>
      <w:tr w:rsidR="008572EB" w:rsidRPr="0009046D" w14:paraId="5E9ABAC3" w14:textId="77777777" w:rsidTr="00AD7E03">
        <w:trPr>
          <w:cantSplit/>
        </w:trPr>
        <w:tc>
          <w:tcPr>
            <w:tcW w:w="2482" w:type="dxa"/>
            <w:shd w:val="clear" w:color="auto" w:fill="auto"/>
          </w:tcPr>
          <w:p w14:paraId="59639F2E" w14:textId="77777777" w:rsidR="008572EB" w:rsidRPr="0009046D" w:rsidRDefault="008572EB" w:rsidP="00AD7E03">
            <w:pPr>
              <w:pStyle w:val="TableEntry"/>
              <w:rPr>
                <w:lang w:eastAsia="en-US"/>
              </w:rPr>
            </w:pPr>
            <w:r w:rsidRPr="0009046D">
              <w:rPr>
                <w:lang w:eastAsia="en-US"/>
              </w:rPr>
              <w:t>entryUUID</w:t>
            </w:r>
          </w:p>
        </w:tc>
        <w:tc>
          <w:tcPr>
            <w:tcW w:w="2666" w:type="dxa"/>
            <w:shd w:val="clear" w:color="auto" w:fill="auto"/>
          </w:tcPr>
          <w:p w14:paraId="5DDE873E" w14:textId="77777777" w:rsidR="008572EB" w:rsidRPr="0009046D" w:rsidRDefault="008572EB" w:rsidP="00AD7E03">
            <w:pPr>
              <w:pStyle w:val="TableEntry"/>
              <w:rPr>
                <w:lang w:eastAsia="en-US"/>
              </w:rPr>
            </w:pPr>
            <w:r w:rsidRPr="0009046D">
              <w:rPr>
                <w:lang w:eastAsia="en-US"/>
              </w:rPr>
              <w:t>The identifier used for referencing the Document Entry object within the metadata</w:t>
            </w:r>
          </w:p>
        </w:tc>
        <w:tc>
          <w:tcPr>
            <w:tcW w:w="1890" w:type="dxa"/>
            <w:shd w:val="clear" w:color="auto" w:fill="auto"/>
          </w:tcPr>
          <w:p w14:paraId="3CF74611" w14:textId="77777777" w:rsidR="008572EB" w:rsidRPr="0009046D" w:rsidRDefault="008572EB" w:rsidP="00AD7E03">
            <w:pPr>
              <w:pStyle w:val="TableEntry"/>
              <w:rPr>
                <w:lang w:eastAsia="en-US"/>
              </w:rPr>
            </w:pPr>
            <w:r w:rsidRPr="0009046D">
              <w:rPr>
                <w:lang w:eastAsia="en-US"/>
              </w:rPr>
              <w:t>R</w:t>
            </w:r>
            <w:r w:rsidRPr="0009046D">
              <w:rPr>
                <w:lang w:eastAsia="en-US"/>
              </w:rPr>
              <w:br/>
              <w:t>(XDR and XDM for Direct Messaging)</w:t>
            </w:r>
          </w:p>
        </w:tc>
        <w:tc>
          <w:tcPr>
            <w:tcW w:w="2610" w:type="dxa"/>
            <w:shd w:val="clear" w:color="auto" w:fill="auto"/>
          </w:tcPr>
          <w:p w14:paraId="7547CD45" w14:textId="77777777" w:rsidR="008572EB" w:rsidRPr="0009046D" w:rsidRDefault="008572EB" w:rsidP="00AD7E03">
            <w:pPr>
              <w:pStyle w:val="TableEntry"/>
              <w:rPr>
                <w:lang w:eastAsia="en-US"/>
              </w:rPr>
            </w:pPr>
            <w:r w:rsidRPr="0009046D">
              <w:rPr>
                <w:lang w:eastAsia="en-US"/>
              </w:rPr>
              <w:t>N/A</w:t>
            </w:r>
            <w:r w:rsidRPr="0009046D">
              <w:rPr>
                <w:lang w:eastAsia="en-US"/>
              </w:rPr>
              <w:br/>
            </w:r>
          </w:p>
        </w:tc>
      </w:tr>
      <w:tr w:rsidR="008572EB" w:rsidRPr="0009046D" w14:paraId="696F4284" w14:textId="77777777" w:rsidTr="00AD7E03">
        <w:trPr>
          <w:cantSplit/>
        </w:trPr>
        <w:tc>
          <w:tcPr>
            <w:tcW w:w="2482" w:type="dxa"/>
            <w:shd w:val="clear" w:color="auto" w:fill="auto"/>
          </w:tcPr>
          <w:p w14:paraId="70FBBDDA" w14:textId="77777777" w:rsidR="008572EB" w:rsidRPr="0009046D" w:rsidRDefault="008572EB" w:rsidP="00AD7E03">
            <w:pPr>
              <w:pStyle w:val="TableEntry"/>
              <w:rPr>
                <w:lang w:eastAsia="en-US"/>
              </w:rPr>
            </w:pPr>
            <w:r w:rsidRPr="0009046D">
              <w:rPr>
                <w:lang w:eastAsia="en-US"/>
              </w:rPr>
              <w:lastRenderedPageBreak/>
              <w:t>formatCode</w:t>
            </w:r>
          </w:p>
        </w:tc>
        <w:tc>
          <w:tcPr>
            <w:tcW w:w="2666" w:type="dxa"/>
            <w:shd w:val="clear" w:color="auto" w:fill="auto"/>
          </w:tcPr>
          <w:p w14:paraId="04AF4D6F" w14:textId="77777777" w:rsidR="008572EB" w:rsidRPr="0009046D" w:rsidRDefault="008572EB" w:rsidP="00AD7E03">
            <w:pPr>
              <w:pStyle w:val="TableEntry"/>
              <w:rPr>
                <w:lang w:eastAsia="en-US"/>
              </w:rPr>
            </w:pPr>
            <w:r w:rsidRPr="0009046D">
              <w:rPr>
                <w:lang w:eastAsia="en-US"/>
              </w:rPr>
              <w:t xml:space="preserve">The specific format for the message </w:t>
            </w:r>
          </w:p>
        </w:tc>
        <w:tc>
          <w:tcPr>
            <w:tcW w:w="1890" w:type="dxa"/>
            <w:shd w:val="clear" w:color="auto" w:fill="auto"/>
          </w:tcPr>
          <w:p w14:paraId="543A4AE7" w14:textId="77777777" w:rsidR="008572EB" w:rsidRPr="0009046D" w:rsidRDefault="008572EB"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5B5866DE" w14:textId="0F10AB11" w:rsidR="00142FBD" w:rsidRPr="0009046D" w:rsidRDefault="008572EB" w:rsidP="00142FBD">
            <w:pPr>
              <w:pStyle w:val="TableEntry"/>
              <w:rPr>
                <w:lang w:eastAsia="en-US"/>
              </w:rPr>
            </w:pPr>
            <w:r w:rsidRPr="0009046D">
              <w:rPr>
                <w:lang w:eastAsia="en-US"/>
              </w:rPr>
              <w:t>Based on MSH-9</w:t>
            </w:r>
            <w:r w:rsidR="00142FBD" w:rsidRPr="0009046D">
              <w:rPr>
                <w:lang w:eastAsia="en-US"/>
              </w:rPr>
              <w:t>.1 and MSH-9.2</w:t>
            </w:r>
            <w:r w:rsidRPr="0009046D">
              <w:rPr>
                <w:lang w:eastAsia="en-US"/>
              </w:rPr>
              <w:br/>
            </w:r>
            <w:r w:rsidR="00142FBD" w:rsidRPr="0009046D">
              <w:rPr>
                <w:lang w:eastAsia="en-US"/>
              </w:rPr>
              <w:t xml:space="preserve">value: </w:t>
            </w:r>
            <w:r w:rsidRPr="0009046D">
              <w:rPr>
                <w:lang w:eastAsia="en-US"/>
              </w:rPr>
              <w:t>urn:ihe:pcc:360x:hl7:</w:t>
            </w:r>
            <w:r w:rsidR="002A7577" w:rsidRPr="0009046D">
              <w:rPr>
                <w:lang w:eastAsia="en-US"/>
              </w:rPr>
              <w:t>SIU</w:t>
            </w:r>
            <w:r w:rsidRPr="0009046D">
              <w:rPr>
                <w:lang w:eastAsia="en-US"/>
              </w:rPr>
              <w:t>:</w:t>
            </w:r>
            <w:r w:rsidR="002A7577" w:rsidRPr="0009046D">
              <w:rPr>
                <w:lang w:eastAsia="en-US"/>
              </w:rPr>
              <w:t>S12</w:t>
            </w:r>
            <w:r w:rsidRPr="0009046D">
              <w:rPr>
                <w:lang w:eastAsia="en-US"/>
              </w:rPr>
              <w:t>:2017</w:t>
            </w:r>
            <w:r w:rsidR="00142FBD" w:rsidRPr="0009046D">
              <w:rPr>
                <w:lang w:eastAsia="en-US"/>
              </w:rPr>
              <w:br/>
              <w:t>name: Schedule information message</w:t>
            </w:r>
            <w:r w:rsidR="00142FBD" w:rsidRPr="0009046D">
              <w:rPr>
                <w:lang w:eastAsia="en-US"/>
              </w:rPr>
              <w:br/>
              <w:t xml:space="preserve">coding system: </w:t>
            </w:r>
            <w:r w:rsidR="00142FBD" w:rsidRPr="0009046D">
              <w:t>1.3.6.1.4.1.19376.1.2.3</w:t>
            </w:r>
          </w:p>
        </w:tc>
      </w:tr>
      <w:tr w:rsidR="008572EB" w:rsidRPr="0009046D" w14:paraId="2BA410FC" w14:textId="77777777" w:rsidTr="00AD7E03">
        <w:trPr>
          <w:cantSplit/>
        </w:trPr>
        <w:tc>
          <w:tcPr>
            <w:tcW w:w="2482" w:type="dxa"/>
            <w:shd w:val="clear" w:color="auto" w:fill="auto"/>
          </w:tcPr>
          <w:p w14:paraId="6C57A30F" w14:textId="77777777" w:rsidR="008572EB" w:rsidRPr="0009046D" w:rsidRDefault="008572EB" w:rsidP="00AD7E03">
            <w:pPr>
              <w:pStyle w:val="TableEntry"/>
              <w:rPr>
                <w:lang w:eastAsia="en-US"/>
              </w:rPr>
            </w:pPr>
            <w:r w:rsidRPr="0009046D">
              <w:rPr>
                <w:lang w:eastAsia="en-US"/>
              </w:rPr>
              <w:t>Hash</w:t>
            </w:r>
          </w:p>
        </w:tc>
        <w:tc>
          <w:tcPr>
            <w:tcW w:w="2666" w:type="dxa"/>
            <w:shd w:val="clear" w:color="auto" w:fill="auto"/>
          </w:tcPr>
          <w:p w14:paraId="79175FDF" w14:textId="77777777" w:rsidR="008572EB" w:rsidRPr="0009046D" w:rsidRDefault="008572EB" w:rsidP="00AD7E03">
            <w:pPr>
              <w:pStyle w:val="TableEntry"/>
              <w:rPr>
                <w:lang w:eastAsia="en-US"/>
              </w:rPr>
            </w:pPr>
            <w:r w:rsidRPr="0009046D">
              <w:rPr>
                <w:lang w:eastAsia="en-US"/>
              </w:rPr>
              <w:t>SHA-1 hash of the content</w:t>
            </w:r>
          </w:p>
        </w:tc>
        <w:tc>
          <w:tcPr>
            <w:tcW w:w="1890" w:type="dxa"/>
            <w:shd w:val="clear" w:color="auto" w:fill="auto"/>
          </w:tcPr>
          <w:p w14:paraId="10C5DDBC" w14:textId="77777777" w:rsidR="008572EB" w:rsidRPr="0009046D" w:rsidRDefault="008572EB" w:rsidP="00AD7E03">
            <w:pPr>
              <w:pStyle w:val="TableEntry"/>
              <w:rPr>
                <w:lang w:eastAsia="en-US"/>
              </w:rPr>
            </w:pPr>
            <w:r w:rsidRPr="0009046D">
              <w:rPr>
                <w:lang w:eastAsia="en-US"/>
              </w:rPr>
              <w:t>R</w:t>
            </w:r>
            <w:r w:rsidRPr="0009046D">
              <w:rPr>
                <w:lang w:eastAsia="en-US"/>
              </w:rPr>
              <w:br/>
              <w:t>(XDM)</w:t>
            </w:r>
          </w:p>
        </w:tc>
        <w:tc>
          <w:tcPr>
            <w:tcW w:w="2610" w:type="dxa"/>
            <w:shd w:val="clear" w:color="auto" w:fill="auto"/>
          </w:tcPr>
          <w:p w14:paraId="11D8222F" w14:textId="77777777" w:rsidR="008572EB" w:rsidRPr="0009046D" w:rsidRDefault="008572EB" w:rsidP="00AD7E03">
            <w:pPr>
              <w:pStyle w:val="TableEntry"/>
              <w:rPr>
                <w:lang w:eastAsia="en-US"/>
              </w:rPr>
            </w:pPr>
            <w:r w:rsidRPr="0009046D">
              <w:rPr>
                <w:lang w:eastAsia="en-US"/>
              </w:rPr>
              <w:t>N/A</w:t>
            </w:r>
          </w:p>
        </w:tc>
      </w:tr>
      <w:tr w:rsidR="008572EB" w:rsidRPr="0009046D" w14:paraId="32CBD624" w14:textId="77777777" w:rsidTr="00AD7E03">
        <w:trPr>
          <w:cantSplit/>
        </w:trPr>
        <w:tc>
          <w:tcPr>
            <w:tcW w:w="2482" w:type="dxa"/>
            <w:shd w:val="clear" w:color="auto" w:fill="auto"/>
          </w:tcPr>
          <w:p w14:paraId="502C57F5" w14:textId="77777777" w:rsidR="008572EB" w:rsidRPr="0009046D" w:rsidRDefault="008572EB" w:rsidP="00AD7E03">
            <w:pPr>
              <w:pStyle w:val="TableEntry"/>
              <w:rPr>
                <w:lang w:eastAsia="en-US"/>
              </w:rPr>
            </w:pPr>
            <w:r w:rsidRPr="0009046D">
              <w:rPr>
                <w:lang w:eastAsia="en-US"/>
              </w:rPr>
              <w:t>healthcareFacilityTypeCode</w:t>
            </w:r>
          </w:p>
        </w:tc>
        <w:tc>
          <w:tcPr>
            <w:tcW w:w="2666" w:type="dxa"/>
            <w:shd w:val="clear" w:color="auto" w:fill="auto"/>
          </w:tcPr>
          <w:p w14:paraId="503725A0" w14:textId="77777777" w:rsidR="008572EB" w:rsidRPr="0009046D" w:rsidRDefault="008572EB" w:rsidP="00AD7E03">
            <w:pPr>
              <w:pStyle w:val="TableEntry"/>
              <w:rPr>
                <w:lang w:eastAsia="en-US"/>
              </w:rPr>
            </w:pPr>
            <w:r w:rsidRPr="0009046D">
              <w:rPr>
                <w:lang w:eastAsia="en-US"/>
              </w:rPr>
              <w:t xml:space="preserve">See also practice setting type. This code represents the type of organizational setting which accepted the referral request. </w:t>
            </w:r>
          </w:p>
        </w:tc>
        <w:tc>
          <w:tcPr>
            <w:tcW w:w="1890" w:type="dxa"/>
            <w:shd w:val="clear" w:color="auto" w:fill="auto"/>
          </w:tcPr>
          <w:p w14:paraId="6EAB39DF" w14:textId="77777777" w:rsidR="008572EB" w:rsidRPr="0009046D" w:rsidRDefault="008572EB" w:rsidP="00AD7E03">
            <w:pPr>
              <w:pStyle w:val="TableEntry"/>
              <w:rPr>
                <w:lang w:eastAsia="en-US"/>
              </w:rPr>
            </w:pPr>
            <w:r w:rsidRPr="0009046D">
              <w:rPr>
                <w:lang w:eastAsia="en-US"/>
              </w:rPr>
              <w:t>R2</w:t>
            </w:r>
            <w:r w:rsidRPr="0009046D">
              <w:rPr>
                <w:lang w:eastAsia="en-US"/>
              </w:rPr>
              <w:br/>
              <w:t>(XDR and XDM for Direct Messaging)</w:t>
            </w:r>
          </w:p>
        </w:tc>
        <w:tc>
          <w:tcPr>
            <w:tcW w:w="2610" w:type="dxa"/>
            <w:shd w:val="clear" w:color="auto" w:fill="auto"/>
          </w:tcPr>
          <w:p w14:paraId="39D81C8B" w14:textId="77777777" w:rsidR="008572EB" w:rsidRPr="0009046D" w:rsidRDefault="008572EB" w:rsidP="00AD7E03">
            <w:pPr>
              <w:pStyle w:val="TableEntry"/>
              <w:rPr>
                <w:lang w:eastAsia="en-US"/>
              </w:rPr>
            </w:pPr>
            <w:r w:rsidRPr="0009046D">
              <w:rPr>
                <w:lang w:eastAsia="en-US"/>
              </w:rPr>
              <w:t>May be derived from / mapped to the information in ORC-21 through 24</w:t>
            </w:r>
          </w:p>
        </w:tc>
      </w:tr>
      <w:tr w:rsidR="008572EB" w:rsidRPr="0009046D" w14:paraId="7E819BDC" w14:textId="77777777" w:rsidTr="00AD7E03">
        <w:trPr>
          <w:cantSplit/>
        </w:trPr>
        <w:tc>
          <w:tcPr>
            <w:tcW w:w="2482" w:type="dxa"/>
            <w:shd w:val="clear" w:color="auto" w:fill="auto"/>
          </w:tcPr>
          <w:p w14:paraId="50E2EE28" w14:textId="77777777" w:rsidR="008572EB" w:rsidRPr="0009046D" w:rsidRDefault="008572EB" w:rsidP="00AD7E03">
            <w:pPr>
              <w:pStyle w:val="TableEntry"/>
              <w:rPr>
                <w:lang w:eastAsia="en-US"/>
              </w:rPr>
            </w:pPr>
            <w:r w:rsidRPr="0009046D">
              <w:rPr>
                <w:lang w:eastAsia="en-US"/>
              </w:rPr>
              <w:t>languageCode</w:t>
            </w:r>
          </w:p>
        </w:tc>
        <w:tc>
          <w:tcPr>
            <w:tcW w:w="2666" w:type="dxa"/>
            <w:shd w:val="clear" w:color="auto" w:fill="auto"/>
          </w:tcPr>
          <w:p w14:paraId="2CD74E86" w14:textId="77777777" w:rsidR="008572EB" w:rsidRPr="0009046D" w:rsidRDefault="008572EB" w:rsidP="00AD7E03">
            <w:pPr>
              <w:pStyle w:val="TableEntry"/>
              <w:rPr>
                <w:lang w:eastAsia="en-US"/>
              </w:rPr>
            </w:pPr>
            <w:r w:rsidRPr="0009046D">
              <w:rPr>
                <w:lang w:eastAsia="en-US"/>
              </w:rPr>
              <w:t>Specifies the language of the document (order / referral request)</w:t>
            </w:r>
          </w:p>
        </w:tc>
        <w:tc>
          <w:tcPr>
            <w:tcW w:w="1890" w:type="dxa"/>
            <w:shd w:val="clear" w:color="auto" w:fill="auto"/>
          </w:tcPr>
          <w:p w14:paraId="5AEC23EC" w14:textId="77777777" w:rsidR="008572EB" w:rsidRPr="0009046D" w:rsidRDefault="008572EB" w:rsidP="00AD7E03">
            <w:pPr>
              <w:pStyle w:val="TableEntry"/>
              <w:rPr>
                <w:lang w:eastAsia="en-US"/>
              </w:rPr>
            </w:pPr>
            <w:r w:rsidRPr="0009046D">
              <w:rPr>
                <w:lang w:eastAsia="en-US"/>
              </w:rPr>
              <w:t>R2</w:t>
            </w:r>
            <w:r w:rsidRPr="0009046D">
              <w:rPr>
                <w:lang w:eastAsia="en-US"/>
              </w:rPr>
              <w:br/>
              <w:t>(XDR and XDM for Direct Messaging)</w:t>
            </w:r>
          </w:p>
        </w:tc>
        <w:tc>
          <w:tcPr>
            <w:tcW w:w="2610" w:type="dxa"/>
            <w:shd w:val="clear" w:color="auto" w:fill="auto"/>
          </w:tcPr>
          <w:p w14:paraId="302B0C3F" w14:textId="77777777" w:rsidR="008572EB" w:rsidRPr="0009046D" w:rsidRDefault="008572EB" w:rsidP="00AD7E03">
            <w:pPr>
              <w:pStyle w:val="TableEntry"/>
              <w:rPr>
                <w:lang w:eastAsia="en-US"/>
              </w:rPr>
            </w:pPr>
            <w:r w:rsidRPr="0009046D">
              <w:rPr>
                <w:lang w:eastAsia="en-US"/>
              </w:rPr>
              <w:t>Principal Language of Message in MSH-19</w:t>
            </w:r>
          </w:p>
        </w:tc>
      </w:tr>
      <w:tr w:rsidR="008572EB" w:rsidRPr="0009046D" w14:paraId="3FA051F8" w14:textId="77777777" w:rsidTr="00AD7E03">
        <w:trPr>
          <w:cantSplit/>
        </w:trPr>
        <w:tc>
          <w:tcPr>
            <w:tcW w:w="2482" w:type="dxa"/>
            <w:shd w:val="clear" w:color="auto" w:fill="auto"/>
          </w:tcPr>
          <w:p w14:paraId="4D4531FE" w14:textId="77777777" w:rsidR="008572EB" w:rsidRPr="0009046D" w:rsidRDefault="008572EB" w:rsidP="00AD7E03">
            <w:pPr>
              <w:pStyle w:val="TableEntry"/>
              <w:rPr>
                <w:lang w:eastAsia="en-US"/>
              </w:rPr>
            </w:pPr>
            <w:r w:rsidRPr="0009046D">
              <w:rPr>
                <w:lang w:eastAsia="en-US"/>
              </w:rPr>
              <w:t>mimeType</w:t>
            </w:r>
          </w:p>
        </w:tc>
        <w:tc>
          <w:tcPr>
            <w:tcW w:w="2666" w:type="dxa"/>
            <w:shd w:val="clear" w:color="auto" w:fill="auto"/>
          </w:tcPr>
          <w:p w14:paraId="729BCCD7" w14:textId="7741B38C" w:rsidR="008572EB" w:rsidRPr="0009046D" w:rsidRDefault="008572EB" w:rsidP="00AD7E03">
            <w:pPr>
              <w:pStyle w:val="TableEntry"/>
              <w:rPr>
                <w:lang w:eastAsia="en-US"/>
              </w:rPr>
            </w:pPr>
            <w:r w:rsidRPr="0009046D">
              <w:rPr>
                <w:lang w:eastAsia="en-US"/>
              </w:rPr>
              <w:t>The MIME type of the message</w:t>
            </w:r>
            <w:r w:rsidR="00027CD5" w:rsidRPr="0009046D">
              <w:rPr>
                <w:lang w:eastAsia="en-US"/>
              </w:rPr>
              <w:t>, indicating that it is plain text (ASCII or utf-8), formatted according to the HL7 V2 rules.</w:t>
            </w:r>
          </w:p>
        </w:tc>
        <w:tc>
          <w:tcPr>
            <w:tcW w:w="1890" w:type="dxa"/>
            <w:shd w:val="clear" w:color="auto" w:fill="auto"/>
          </w:tcPr>
          <w:p w14:paraId="5E0E3FB3" w14:textId="77777777" w:rsidR="008572EB" w:rsidRPr="0009046D" w:rsidRDefault="008572EB" w:rsidP="00AD7E03">
            <w:pPr>
              <w:pStyle w:val="TableEntry"/>
              <w:rPr>
                <w:lang w:eastAsia="en-US"/>
              </w:rPr>
            </w:pPr>
            <w:r w:rsidRPr="0009046D">
              <w:rPr>
                <w:lang w:eastAsia="en-US"/>
              </w:rPr>
              <w:t>R</w:t>
            </w:r>
          </w:p>
        </w:tc>
        <w:tc>
          <w:tcPr>
            <w:tcW w:w="2610" w:type="dxa"/>
            <w:shd w:val="clear" w:color="auto" w:fill="auto"/>
          </w:tcPr>
          <w:p w14:paraId="63AEAFEF" w14:textId="77777777" w:rsidR="008572EB" w:rsidRPr="0009046D" w:rsidRDefault="008572EB" w:rsidP="00AD7E03">
            <w:pPr>
              <w:pStyle w:val="TableEntry"/>
              <w:rPr>
                <w:lang w:eastAsia="en-US"/>
              </w:rPr>
            </w:pPr>
            <w:r w:rsidRPr="0009046D">
              <w:rPr>
                <w:lang w:eastAsia="en-US"/>
              </w:rPr>
              <w:t>x-application/hl7-v2+er7</w:t>
            </w:r>
          </w:p>
        </w:tc>
      </w:tr>
      <w:tr w:rsidR="008572EB" w:rsidRPr="0009046D" w14:paraId="29CAB709" w14:textId="77777777" w:rsidTr="00AD7E03">
        <w:trPr>
          <w:cantSplit/>
        </w:trPr>
        <w:tc>
          <w:tcPr>
            <w:tcW w:w="2482" w:type="dxa"/>
            <w:shd w:val="clear" w:color="auto" w:fill="auto"/>
          </w:tcPr>
          <w:p w14:paraId="04757163" w14:textId="77777777" w:rsidR="008572EB" w:rsidRPr="0009046D" w:rsidRDefault="008572EB" w:rsidP="00AD7E03">
            <w:pPr>
              <w:pStyle w:val="TableEntry"/>
              <w:rPr>
                <w:lang w:eastAsia="en-US"/>
              </w:rPr>
            </w:pPr>
            <w:r w:rsidRPr="0009046D">
              <w:rPr>
                <w:lang w:eastAsia="en-US"/>
              </w:rPr>
              <w:t>patientId</w:t>
            </w:r>
          </w:p>
        </w:tc>
        <w:tc>
          <w:tcPr>
            <w:tcW w:w="2666" w:type="dxa"/>
            <w:shd w:val="clear" w:color="auto" w:fill="auto"/>
          </w:tcPr>
          <w:p w14:paraId="288B91B9" w14:textId="0A019C50" w:rsidR="008572EB" w:rsidRPr="0009046D" w:rsidRDefault="008572EB" w:rsidP="00AD7E03">
            <w:pPr>
              <w:pStyle w:val="TableEntry"/>
              <w:rPr>
                <w:lang w:eastAsia="en-US"/>
              </w:rPr>
            </w:pPr>
            <w:r w:rsidRPr="0009046D">
              <w:rPr>
                <w:lang w:eastAsia="en-US"/>
              </w:rPr>
              <w:t xml:space="preserve">The patient ID known to the Referral Initiator. This is either the value of the patientId attribute from the Referral Request, or the value of </w:t>
            </w:r>
            <w:r w:rsidR="008807A9" w:rsidRPr="0009046D">
              <w:rPr>
                <w:lang w:eastAsia="en-US"/>
              </w:rPr>
              <w:t>the sourcePatientId attribute.</w:t>
            </w:r>
            <w:r w:rsidR="008807A9" w:rsidRPr="0009046D">
              <w:rPr>
                <w:lang w:eastAsia="en-US"/>
              </w:rPr>
              <w:br/>
            </w:r>
            <w:r w:rsidRPr="0009046D">
              <w:rPr>
                <w:lang w:eastAsia="en-US"/>
              </w:rPr>
              <w:t>This value</w:t>
            </w:r>
            <w:r w:rsidR="008807A9" w:rsidRPr="0009046D">
              <w:rPr>
                <w:lang w:eastAsia="en-US"/>
              </w:rPr>
              <w:t xml:space="preserve"> </w:t>
            </w:r>
            <w:r w:rsidRPr="0009046D">
              <w:rPr>
                <w:lang w:eastAsia="en-US"/>
              </w:rPr>
              <w:t>must be the same for the Submission Set, and the other Document entries</w:t>
            </w:r>
            <w:r w:rsidR="00E8275F" w:rsidRPr="0009046D">
              <w:rPr>
                <w:lang w:eastAsia="en-US"/>
              </w:rPr>
              <w:br/>
              <w:t>See PCC</w:t>
            </w:r>
            <w:r w:rsidR="00337BD9" w:rsidRPr="0009046D">
              <w:rPr>
                <w:lang w:eastAsia="en-US"/>
              </w:rPr>
              <w:t xml:space="preserve"> TF-1: X.1.3</w:t>
            </w:r>
            <w:r w:rsidRPr="0009046D">
              <w:rPr>
                <w:lang w:eastAsia="en-US"/>
              </w:rPr>
              <w:t>.1</w:t>
            </w:r>
          </w:p>
        </w:tc>
        <w:tc>
          <w:tcPr>
            <w:tcW w:w="1890" w:type="dxa"/>
            <w:shd w:val="clear" w:color="auto" w:fill="auto"/>
          </w:tcPr>
          <w:p w14:paraId="0D6226E0" w14:textId="77777777" w:rsidR="008572EB" w:rsidRPr="0009046D" w:rsidRDefault="008572EB" w:rsidP="00AD7E03">
            <w:pPr>
              <w:pStyle w:val="TableEntry"/>
              <w:rPr>
                <w:lang w:eastAsia="en-US"/>
              </w:rPr>
            </w:pPr>
            <w:r w:rsidRPr="0009046D">
              <w:rPr>
                <w:lang w:eastAsia="en-US"/>
              </w:rPr>
              <w:t>R</w:t>
            </w:r>
            <w:r w:rsidRPr="0009046D">
              <w:rPr>
                <w:lang w:eastAsia="en-US"/>
              </w:rPr>
              <w:br/>
              <w:t>(360X)</w:t>
            </w:r>
            <w:r w:rsidRPr="0009046D">
              <w:rPr>
                <w:lang w:eastAsia="en-US"/>
              </w:rPr>
              <w:br/>
            </w:r>
          </w:p>
        </w:tc>
        <w:tc>
          <w:tcPr>
            <w:tcW w:w="2610" w:type="dxa"/>
            <w:shd w:val="clear" w:color="auto" w:fill="auto"/>
          </w:tcPr>
          <w:p w14:paraId="097A097D" w14:textId="63706F5A" w:rsidR="008572EB" w:rsidRPr="0009046D" w:rsidRDefault="00142FBD" w:rsidP="00AD7E03">
            <w:pPr>
              <w:pStyle w:val="TableEntry"/>
              <w:rPr>
                <w:lang w:eastAsia="en-US"/>
              </w:rPr>
            </w:pPr>
            <w:r w:rsidRPr="0009046D">
              <w:rPr>
                <w:lang w:eastAsia="en-US"/>
              </w:rPr>
              <w:t>PID-3</w:t>
            </w:r>
          </w:p>
        </w:tc>
      </w:tr>
      <w:tr w:rsidR="008572EB" w:rsidRPr="0009046D" w14:paraId="32302C4E" w14:textId="77777777" w:rsidTr="00AD7E03">
        <w:trPr>
          <w:cantSplit/>
        </w:trPr>
        <w:tc>
          <w:tcPr>
            <w:tcW w:w="2482" w:type="dxa"/>
            <w:shd w:val="clear" w:color="auto" w:fill="auto"/>
          </w:tcPr>
          <w:p w14:paraId="60DC97B4" w14:textId="77777777" w:rsidR="008572EB" w:rsidRPr="0009046D" w:rsidRDefault="008572EB" w:rsidP="00AD7E03">
            <w:pPr>
              <w:pStyle w:val="TableEntry"/>
              <w:rPr>
                <w:lang w:eastAsia="en-US"/>
              </w:rPr>
            </w:pPr>
            <w:r w:rsidRPr="0009046D">
              <w:rPr>
                <w:lang w:eastAsia="en-US"/>
              </w:rPr>
              <w:t>practiceSettingCode</w:t>
            </w:r>
          </w:p>
        </w:tc>
        <w:tc>
          <w:tcPr>
            <w:tcW w:w="2666" w:type="dxa"/>
            <w:shd w:val="clear" w:color="auto" w:fill="auto"/>
          </w:tcPr>
          <w:p w14:paraId="09B4C084" w14:textId="77777777" w:rsidR="008572EB" w:rsidRPr="0009046D" w:rsidRDefault="008572EB" w:rsidP="00AD7E03">
            <w:pPr>
              <w:pStyle w:val="TableEntry"/>
              <w:rPr>
                <w:lang w:eastAsia="en-US"/>
              </w:rPr>
            </w:pPr>
            <w:r w:rsidRPr="0009046D">
              <w:rPr>
                <w:lang w:eastAsia="en-US"/>
              </w:rPr>
              <w:t>Identifies the setting that created the order at a high granularity e.g., Cardiology, FamilyPractice. Should not create ambiguity as compared to healthcareFacilityTypeCode.</w:t>
            </w:r>
          </w:p>
        </w:tc>
        <w:tc>
          <w:tcPr>
            <w:tcW w:w="1890" w:type="dxa"/>
            <w:shd w:val="clear" w:color="auto" w:fill="auto"/>
          </w:tcPr>
          <w:p w14:paraId="764A3F8C" w14:textId="77777777" w:rsidR="008572EB" w:rsidRPr="0009046D" w:rsidRDefault="008572EB" w:rsidP="00AD7E03">
            <w:pPr>
              <w:pStyle w:val="TableEntry"/>
              <w:rPr>
                <w:lang w:eastAsia="en-US"/>
              </w:rPr>
            </w:pPr>
            <w:r w:rsidRPr="0009046D">
              <w:rPr>
                <w:lang w:eastAsia="en-US"/>
              </w:rPr>
              <w:t>R2</w:t>
            </w:r>
            <w:r w:rsidRPr="0009046D">
              <w:rPr>
                <w:lang w:eastAsia="en-US"/>
              </w:rPr>
              <w:br/>
              <w:t>(XDR and XDM for Direct)</w:t>
            </w:r>
          </w:p>
        </w:tc>
        <w:tc>
          <w:tcPr>
            <w:tcW w:w="2610" w:type="dxa"/>
            <w:shd w:val="clear" w:color="auto" w:fill="auto"/>
          </w:tcPr>
          <w:p w14:paraId="1974D586" w14:textId="77777777" w:rsidR="008572EB" w:rsidRPr="0009046D" w:rsidRDefault="008572EB" w:rsidP="00AD7E03">
            <w:pPr>
              <w:pStyle w:val="TableEntry"/>
              <w:rPr>
                <w:lang w:eastAsia="en-US"/>
              </w:rPr>
            </w:pPr>
          </w:p>
        </w:tc>
      </w:tr>
      <w:tr w:rsidR="008572EB" w:rsidRPr="0009046D" w14:paraId="2268D300" w14:textId="77777777" w:rsidTr="00AD7E03">
        <w:trPr>
          <w:cantSplit/>
        </w:trPr>
        <w:tc>
          <w:tcPr>
            <w:tcW w:w="2482" w:type="dxa"/>
            <w:shd w:val="clear" w:color="auto" w:fill="auto"/>
          </w:tcPr>
          <w:p w14:paraId="7D206FC5" w14:textId="77777777" w:rsidR="008572EB" w:rsidRPr="0009046D" w:rsidRDefault="001E3DCF" w:rsidP="00AD7E03">
            <w:pPr>
              <w:pStyle w:val="TableEntry"/>
              <w:rPr>
                <w:lang w:eastAsia="en-US"/>
              </w:rPr>
            </w:pPr>
            <w:r w:rsidRPr="0009046D">
              <w:rPr>
                <w:lang w:eastAsia="en-US"/>
              </w:rPr>
              <w:t>S</w:t>
            </w:r>
            <w:r w:rsidR="008572EB" w:rsidRPr="0009046D">
              <w:rPr>
                <w:lang w:eastAsia="en-US"/>
              </w:rPr>
              <w:t>ize</w:t>
            </w:r>
          </w:p>
        </w:tc>
        <w:tc>
          <w:tcPr>
            <w:tcW w:w="2666" w:type="dxa"/>
            <w:shd w:val="clear" w:color="auto" w:fill="auto"/>
          </w:tcPr>
          <w:p w14:paraId="606CC4B0" w14:textId="77777777" w:rsidR="008572EB" w:rsidRPr="0009046D" w:rsidRDefault="008572EB" w:rsidP="00AD7E03">
            <w:pPr>
              <w:pStyle w:val="TableEntry"/>
              <w:rPr>
                <w:lang w:eastAsia="en-US"/>
              </w:rPr>
            </w:pPr>
            <w:r w:rsidRPr="0009046D">
              <w:rPr>
                <w:lang w:eastAsia="en-US"/>
              </w:rPr>
              <w:t>S</w:t>
            </w:r>
            <w:r w:rsidR="008807A9" w:rsidRPr="0009046D">
              <w:rPr>
                <w:lang w:eastAsia="en-US"/>
              </w:rPr>
              <w:t xml:space="preserve">ize in bytes of the message as </w:t>
            </w:r>
            <w:r w:rsidRPr="0009046D">
              <w:rPr>
                <w:lang w:eastAsia="en-US"/>
              </w:rPr>
              <w:t xml:space="preserve">it exists in the file system when the contents of </w:t>
            </w:r>
            <w:r w:rsidR="008807A9" w:rsidRPr="0009046D">
              <w:rPr>
                <w:lang w:eastAsia="en-US"/>
              </w:rPr>
              <w:t xml:space="preserve">the </w:t>
            </w:r>
            <w:r w:rsidRPr="0009046D">
              <w:rPr>
                <w:lang w:eastAsia="en-US"/>
              </w:rPr>
              <w:t>ZIP package are extracted</w:t>
            </w:r>
          </w:p>
        </w:tc>
        <w:tc>
          <w:tcPr>
            <w:tcW w:w="1890" w:type="dxa"/>
            <w:shd w:val="clear" w:color="auto" w:fill="auto"/>
          </w:tcPr>
          <w:p w14:paraId="47C271F9" w14:textId="77777777" w:rsidR="008572EB" w:rsidRPr="0009046D" w:rsidRDefault="008572EB" w:rsidP="00AD7E03">
            <w:pPr>
              <w:pStyle w:val="TableEntry"/>
              <w:rPr>
                <w:lang w:eastAsia="en-US"/>
              </w:rPr>
            </w:pPr>
            <w:r w:rsidRPr="0009046D">
              <w:rPr>
                <w:lang w:eastAsia="en-US"/>
              </w:rPr>
              <w:t>R</w:t>
            </w:r>
            <w:r w:rsidRPr="0009046D">
              <w:rPr>
                <w:lang w:eastAsia="en-US"/>
              </w:rPr>
              <w:br/>
              <w:t>(XDM)</w:t>
            </w:r>
          </w:p>
        </w:tc>
        <w:tc>
          <w:tcPr>
            <w:tcW w:w="2610" w:type="dxa"/>
            <w:shd w:val="clear" w:color="auto" w:fill="auto"/>
          </w:tcPr>
          <w:p w14:paraId="099B35BA" w14:textId="77777777" w:rsidR="008572EB" w:rsidRPr="0009046D" w:rsidRDefault="008572EB" w:rsidP="00AD7E03">
            <w:pPr>
              <w:pStyle w:val="TableEntry"/>
              <w:rPr>
                <w:lang w:eastAsia="en-US"/>
              </w:rPr>
            </w:pPr>
            <w:r w:rsidRPr="0009046D">
              <w:rPr>
                <w:lang w:eastAsia="en-US"/>
              </w:rPr>
              <w:t>N/A</w:t>
            </w:r>
          </w:p>
        </w:tc>
      </w:tr>
      <w:tr w:rsidR="008572EB" w:rsidRPr="0009046D" w14:paraId="6AB16B6C" w14:textId="77777777" w:rsidTr="00AD7E03">
        <w:trPr>
          <w:cantSplit/>
        </w:trPr>
        <w:tc>
          <w:tcPr>
            <w:tcW w:w="2482" w:type="dxa"/>
            <w:shd w:val="clear" w:color="auto" w:fill="auto"/>
          </w:tcPr>
          <w:p w14:paraId="2A7363D8" w14:textId="77777777" w:rsidR="008572EB" w:rsidRPr="0009046D" w:rsidRDefault="008572EB" w:rsidP="00AD7E03">
            <w:pPr>
              <w:pStyle w:val="TableEntry"/>
              <w:rPr>
                <w:lang w:eastAsia="en-US"/>
              </w:rPr>
            </w:pPr>
            <w:r w:rsidRPr="0009046D">
              <w:rPr>
                <w:lang w:eastAsia="en-US"/>
              </w:rPr>
              <w:t>sourcePatientId</w:t>
            </w:r>
          </w:p>
        </w:tc>
        <w:tc>
          <w:tcPr>
            <w:tcW w:w="2666" w:type="dxa"/>
            <w:shd w:val="clear" w:color="auto" w:fill="auto"/>
          </w:tcPr>
          <w:p w14:paraId="27CA1BD4" w14:textId="1641DFCC" w:rsidR="008572EB" w:rsidRPr="0009046D" w:rsidRDefault="008572EB" w:rsidP="00AD7E03">
            <w:pPr>
              <w:pStyle w:val="TableEntry"/>
              <w:rPr>
                <w:lang w:eastAsia="en-US"/>
              </w:rPr>
            </w:pPr>
            <w:r w:rsidRPr="0009046D">
              <w:t>The sourcePatientID is the ID as known by the Referral Recipient. Adding this attribute is useful for enabling future unrelated communications about this patient between the Initiator and Recipient.</w:t>
            </w:r>
            <w:r w:rsidRPr="0009046D">
              <w:br/>
            </w:r>
            <w:r w:rsidR="00E8275F" w:rsidRPr="0009046D">
              <w:rPr>
                <w:lang w:eastAsia="en-US"/>
              </w:rPr>
              <w:t>See PCC</w:t>
            </w:r>
            <w:r w:rsidR="00337BD9" w:rsidRPr="0009046D">
              <w:rPr>
                <w:lang w:eastAsia="en-US"/>
              </w:rPr>
              <w:t xml:space="preserve"> TF-1: X.1.3</w:t>
            </w:r>
            <w:r w:rsidRPr="0009046D">
              <w:rPr>
                <w:lang w:eastAsia="en-US"/>
              </w:rPr>
              <w:t>.1</w:t>
            </w:r>
          </w:p>
        </w:tc>
        <w:tc>
          <w:tcPr>
            <w:tcW w:w="1890" w:type="dxa"/>
            <w:shd w:val="clear" w:color="auto" w:fill="auto"/>
          </w:tcPr>
          <w:p w14:paraId="0F9A5D00" w14:textId="77777777" w:rsidR="008572EB" w:rsidRPr="0009046D" w:rsidRDefault="008572EB" w:rsidP="00AD7E03">
            <w:pPr>
              <w:pStyle w:val="TableEntry"/>
              <w:rPr>
                <w:lang w:eastAsia="en-US"/>
              </w:rPr>
            </w:pPr>
            <w:r w:rsidRPr="0009046D">
              <w:rPr>
                <w:lang w:eastAsia="en-US"/>
              </w:rPr>
              <w:t>R2</w:t>
            </w:r>
            <w:r w:rsidRPr="0009046D">
              <w:rPr>
                <w:lang w:eastAsia="en-US"/>
              </w:rPr>
              <w:br/>
              <w:t>(360X)</w:t>
            </w:r>
          </w:p>
        </w:tc>
        <w:tc>
          <w:tcPr>
            <w:tcW w:w="2610" w:type="dxa"/>
            <w:shd w:val="clear" w:color="auto" w:fill="auto"/>
          </w:tcPr>
          <w:p w14:paraId="2FEE7954" w14:textId="6CF64ABE" w:rsidR="008572EB" w:rsidRPr="0009046D" w:rsidRDefault="00142FBD" w:rsidP="00AD7E03">
            <w:pPr>
              <w:pStyle w:val="TableEntry"/>
              <w:rPr>
                <w:lang w:eastAsia="en-US"/>
              </w:rPr>
            </w:pPr>
            <w:r w:rsidRPr="0009046D">
              <w:rPr>
                <w:lang w:eastAsia="en-US"/>
              </w:rPr>
              <w:t>PID-3</w:t>
            </w:r>
            <w:r w:rsidR="008572EB" w:rsidRPr="0009046D">
              <w:rPr>
                <w:lang w:eastAsia="en-US"/>
              </w:rPr>
              <w:t xml:space="preserve"> </w:t>
            </w:r>
          </w:p>
        </w:tc>
      </w:tr>
      <w:tr w:rsidR="008572EB" w:rsidRPr="0009046D" w14:paraId="513AC9AC" w14:textId="77777777" w:rsidTr="00AD7E03">
        <w:trPr>
          <w:cantSplit/>
        </w:trPr>
        <w:tc>
          <w:tcPr>
            <w:tcW w:w="2482" w:type="dxa"/>
            <w:shd w:val="clear" w:color="auto" w:fill="auto"/>
          </w:tcPr>
          <w:p w14:paraId="3372FB42" w14:textId="77777777" w:rsidR="008572EB" w:rsidRPr="0009046D" w:rsidRDefault="008572EB" w:rsidP="00AD7E03">
            <w:pPr>
              <w:pStyle w:val="TableEntry"/>
              <w:rPr>
                <w:lang w:eastAsia="en-US"/>
              </w:rPr>
            </w:pPr>
            <w:r w:rsidRPr="0009046D">
              <w:rPr>
                <w:lang w:eastAsia="en-US"/>
              </w:rPr>
              <w:lastRenderedPageBreak/>
              <w:t>sourcePatientInfo</w:t>
            </w:r>
          </w:p>
        </w:tc>
        <w:tc>
          <w:tcPr>
            <w:tcW w:w="2666" w:type="dxa"/>
            <w:shd w:val="clear" w:color="auto" w:fill="auto"/>
          </w:tcPr>
          <w:p w14:paraId="5D1DD177" w14:textId="77777777" w:rsidR="008572EB" w:rsidRPr="0009046D" w:rsidRDefault="008572EB" w:rsidP="00AD7E03">
            <w:pPr>
              <w:pStyle w:val="TableEntry"/>
              <w:rPr>
                <w:lang w:eastAsia="en-US"/>
              </w:rPr>
            </w:pPr>
            <w:r w:rsidRPr="0009046D">
              <w:rPr>
                <w:lang w:eastAsia="en-US"/>
              </w:rPr>
              <w:t xml:space="preserve">Demographics information for the patient for whom the referral is made. </w:t>
            </w:r>
            <w:r w:rsidRPr="0009046D">
              <w:t>Adding this attribute is useful for enabling future unrelated communications about this patient between the Initiator and Recipient.</w:t>
            </w:r>
          </w:p>
        </w:tc>
        <w:tc>
          <w:tcPr>
            <w:tcW w:w="1890" w:type="dxa"/>
            <w:shd w:val="clear" w:color="auto" w:fill="auto"/>
          </w:tcPr>
          <w:p w14:paraId="5BF9AECD" w14:textId="77777777" w:rsidR="008572EB" w:rsidRPr="0009046D" w:rsidRDefault="008572EB" w:rsidP="00AD7E03">
            <w:pPr>
              <w:pStyle w:val="TableEntry"/>
              <w:rPr>
                <w:lang w:eastAsia="en-US"/>
              </w:rPr>
            </w:pPr>
            <w:r w:rsidRPr="0009046D">
              <w:rPr>
                <w:lang w:eastAsia="en-US"/>
              </w:rPr>
              <w:t>R2</w:t>
            </w:r>
            <w:r w:rsidRPr="0009046D">
              <w:rPr>
                <w:lang w:eastAsia="en-US"/>
              </w:rPr>
              <w:br/>
              <w:t>(XDM)</w:t>
            </w:r>
          </w:p>
        </w:tc>
        <w:tc>
          <w:tcPr>
            <w:tcW w:w="2610" w:type="dxa"/>
            <w:shd w:val="clear" w:color="auto" w:fill="auto"/>
          </w:tcPr>
          <w:p w14:paraId="14B3CFE2" w14:textId="77777777" w:rsidR="008572EB" w:rsidRPr="0009046D" w:rsidRDefault="008572EB" w:rsidP="00AD7E03">
            <w:pPr>
              <w:pStyle w:val="TableEntry"/>
              <w:rPr>
                <w:lang w:eastAsia="en-US"/>
              </w:rPr>
            </w:pPr>
            <w:r w:rsidRPr="0009046D">
              <w:rPr>
                <w:lang w:eastAsia="en-US"/>
              </w:rPr>
              <w:t>The values from PID-5 (Patient Name), PID-7 (Patient DOB), PID-8 (Patient Sex), and PID-11 (Patient Address) should be used.</w:t>
            </w:r>
          </w:p>
        </w:tc>
      </w:tr>
      <w:tr w:rsidR="008572EB" w:rsidRPr="0009046D" w14:paraId="24E267A9" w14:textId="77777777" w:rsidTr="00AD7E03">
        <w:trPr>
          <w:cantSplit/>
        </w:trPr>
        <w:tc>
          <w:tcPr>
            <w:tcW w:w="2482" w:type="dxa"/>
            <w:shd w:val="clear" w:color="auto" w:fill="auto"/>
          </w:tcPr>
          <w:p w14:paraId="5757AAA4" w14:textId="77777777" w:rsidR="008572EB" w:rsidRPr="0009046D" w:rsidRDefault="008572EB" w:rsidP="00AD7E03">
            <w:pPr>
              <w:pStyle w:val="TableEntry"/>
              <w:rPr>
                <w:lang w:eastAsia="en-US"/>
              </w:rPr>
            </w:pPr>
            <w:r w:rsidRPr="0009046D">
              <w:rPr>
                <w:lang w:eastAsia="en-US"/>
              </w:rPr>
              <w:t>typeCode</w:t>
            </w:r>
          </w:p>
        </w:tc>
        <w:tc>
          <w:tcPr>
            <w:tcW w:w="2666" w:type="dxa"/>
            <w:shd w:val="clear" w:color="auto" w:fill="auto"/>
          </w:tcPr>
          <w:p w14:paraId="593A49A4" w14:textId="77777777" w:rsidR="008572EB" w:rsidRPr="0009046D" w:rsidRDefault="008572EB" w:rsidP="00AD7E03">
            <w:pPr>
              <w:pStyle w:val="TableEntry"/>
              <w:rPr>
                <w:lang w:eastAsia="en-US"/>
              </w:rPr>
            </w:pPr>
            <w:r w:rsidRPr="0009046D">
              <w:rPr>
                <w:lang w:eastAsia="en-US"/>
              </w:rPr>
              <w:t xml:space="preserve">Further refines classCode – in this case defines the specific HL7 V2 message structure, for this message it is </w:t>
            </w:r>
            <w:r w:rsidR="00546CC6" w:rsidRPr="0009046D">
              <w:rPr>
                <w:lang w:eastAsia="en-US"/>
              </w:rPr>
              <w:t>SIU_S12</w:t>
            </w:r>
          </w:p>
        </w:tc>
        <w:tc>
          <w:tcPr>
            <w:tcW w:w="1890" w:type="dxa"/>
            <w:shd w:val="clear" w:color="auto" w:fill="auto"/>
          </w:tcPr>
          <w:p w14:paraId="2C280048" w14:textId="77777777" w:rsidR="008572EB" w:rsidRPr="0009046D" w:rsidRDefault="008572EB"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159F8C9F" w14:textId="116C453B" w:rsidR="008572EB" w:rsidRPr="0009046D" w:rsidRDefault="00142FBD" w:rsidP="00142FBD">
            <w:pPr>
              <w:pStyle w:val="TableEntry"/>
              <w:rPr>
                <w:lang w:eastAsia="en-US"/>
              </w:rPr>
            </w:pPr>
            <w:r w:rsidRPr="0009046D">
              <w:rPr>
                <w:lang w:eastAsia="en-US"/>
              </w:rPr>
              <w:t>MSH-9.3</w:t>
            </w:r>
            <w:r w:rsidRPr="0009046D">
              <w:rPr>
                <w:lang w:eastAsia="en-US"/>
              </w:rPr>
              <w:br/>
              <w:t>value: SIU_S12</w:t>
            </w:r>
            <w:r w:rsidRPr="0009046D">
              <w:rPr>
                <w:lang w:eastAsia="en-US"/>
              </w:rPr>
              <w:br/>
              <w:t>name: Schedule information  message structure</w:t>
            </w:r>
            <w:r w:rsidRPr="0009046D">
              <w:rPr>
                <w:lang w:eastAsia="en-US"/>
              </w:rPr>
              <w:br/>
              <w:t xml:space="preserve">coding system: </w:t>
            </w:r>
            <w:r w:rsidRPr="0009046D">
              <w:t>2.16.840.1.113883.12.354</w:t>
            </w:r>
          </w:p>
        </w:tc>
      </w:tr>
      <w:tr w:rsidR="008572EB" w:rsidRPr="0009046D" w14:paraId="63DA0BF5" w14:textId="77777777" w:rsidTr="00AD7E03">
        <w:trPr>
          <w:cantSplit/>
        </w:trPr>
        <w:tc>
          <w:tcPr>
            <w:tcW w:w="2482" w:type="dxa"/>
            <w:shd w:val="clear" w:color="auto" w:fill="auto"/>
          </w:tcPr>
          <w:p w14:paraId="1CAF8534" w14:textId="77777777" w:rsidR="008572EB" w:rsidRPr="0009046D" w:rsidRDefault="008572EB" w:rsidP="00AD7E03">
            <w:pPr>
              <w:pStyle w:val="TableEntry"/>
              <w:rPr>
                <w:lang w:eastAsia="en-US"/>
              </w:rPr>
            </w:pPr>
            <w:r w:rsidRPr="0009046D">
              <w:rPr>
                <w:lang w:eastAsia="en-US"/>
              </w:rPr>
              <w:t>uniqueId</w:t>
            </w:r>
          </w:p>
        </w:tc>
        <w:tc>
          <w:tcPr>
            <w:tcW w:w="2666" w:type="dxa"/>
            <w:shd w:val="clear" w:color="auto" w:fill="auto"/>
          </w:tcPr>
          <w:p w14:paraId="1495E852" w14:textId="77777777" w:rsidR="008572EB" w:rsidRPr="0009046D" w:rsidRDefault="008572EB" w:rsidP="00AD7E03">
            <w:pPr>
              <w:pStyle w:val="TableEntry"/>
              <w:rPr>
                <w:lang w:eastAsia="en-US"/>
              </w:rPr>
            </w:pPr>
            <w:r w:rsidRPr="0009046D">
              <w:rPr>
                <w:lang w:eastAsia="en-US"/>
              </w:rPr>
              <w:t>Globally unique identifier assigned to the document by its creator.</w:t>
            </w:r>
          </w:p>
        </w:tc>
        <w:tc>
          <w:tcPr>
            <w:tcW w:w="1890" w:type="dxa"/>
            <w:shd w:val="clear" w:color="auto" w:fill="auto"/>
          </w:tcPr>
          <w:p w14:paraId="55FE4FC1" w14:textId="77777777" w:rsidR="008572EB" w:rsidRPr="0009046D" w:rsidRDefault="008572EB" w:rsidP="00AD7E03">
            <w:pPr>
              <w:pStyle w:val="TableEntry"/>
              <w:rPr>
                <w:lang w:eastAsia="en-US"/>
              </w:rPr>
            </w:pPr>
            <w:r w:rsidRPr="0009046D">
              <w:rPr>
                <w:lang w:eastAsia="en-US"/>
              </w:rPr>
              <w:t>R</w:t>
            </w:r>
          </w:p>
        </w:tc>
        <w:tc>
          <w:tcPr>
            <w:tcW w:w="2610" w:type="dxa"/>
            <w:shd w:val="clear" w:color="auto" w:fill="auto"/>
          </w:tcPr>
          <w:p w14:paraId="18468146" w14:textId="77777777" w:rsidR="008572EB" w:rsidRPr="0009046D" w:rsidRDefault="008572EB" w:rsidP="00AD7E03">
            <w:pPr>
              <w:pStyle w:val="TableEntry"/>
              <w:rPr>
                <w:lang w:eastAsia="en-US"/>
              </w:rPr>
            </w:pPr>
            <w:r w:rsidRPr="0009046D">
              <w:rPr>
                <w:lang w:eastAsia="en-US"/>
              </w:rPr>
              <w:t>N/A</w:t>
            </w:r>
            <w:r w:rsidRPr="0009046D">
              <w:rPr>
                <w:lang w:eastAsia="en-US"/>
              </w:rPr>
              <w:br/>
              <w:t>May be based on Message Control ID in MSH-10</w:t>
            </w:r>
          </w:p>
        </w:tc>
      </w:tr>
      <w:tr w:rsidR="008572EB" w:rsidRPr="0009046D" w14:paraId="71C428F5" w14:textId="77777777" w:rsidTr="00AD7E03">
        <w:trPr>
          <w:cantSplit/>
        </w:trPr>
        <w:tc>
          <w:tcPr>
            <w:tcW w:w="2482" w:type="dxa"/>
            <w:shd w:val="clear" w:color="auto" w:fill="auto"/>
          </w:tcPr>
          <w:p w14:paraId="3F099251" w14:textId="77777777" w:rsidR="008572EB" w:rsidRPr="0009046D" w:rsidRDefault="008572EB" w:rsidP="00AD7E03">
            <w:pPr>
              <w:pStyle w:val="TableEntry"/>
              <w:rPr>
                <w:lang w:eastAsia="en-US"/>
              </w:rPr>
            </w:pPr>
            <w:r w:rsidRPr="0009046D">
              <w:rPr>
                <w:lang w:eastAsia="en-US"/>
              </w:rPr>
              <w:t>URI</w:t>
            </w:r>
          </w:p>
        </w:tc>
        <w:tc>
          <w:tcPr>
            <w:tcW w:w="2666" w:type="dxa"/>
            <w:shd w:val="clear" w:color="auto" w:fill="auto"/>
          </w:tcPr>
          <w:p w14:paraId="6D3EFEDF" w14:textId="77777777" w:rsidR="008572EB" w:rsidRPr="0009046D" w:rsidRDefault="008572EB" w:rsidP="00AD7E03">
            <w:pPr>
              <w:pStyle w:val="TableEntry"/>
              <w:rPr>
                <w:lang w:eastAsia="en-US"/>
              </w:rPr>
            </w:pPr>
            <w:r w:rsidRPr="0009046D">
              <w:rPr>
                <w:lang w:eastAsia="en-US"/>
              </w:rPr>
              <w:t xml:space="preserve">The file name in the ZIP file structure containing the order message </w:t>
            </w:r>
          </w:p>
        </w:tc>
        <w:tc>
          <w:tcPr>
            <w:tcW w:w="1890" w:type="dxa"/>
            <w:shd w:val="clear" w:color="auto" w:fill="auto"/>
          </w:tcPr>
          <w:p w14:paraId="24C49BDD" w14:textId="77777777" w:rsidR="008572EB" w:rsidRPr="0009046D" w:rsidRDefault="008572EB" w:rsidP="00AD7E03">
            <w:pPr>
              <w:pStyle w:val="TableEntry"/>
              <w:rPr>
                <w:lang w:eastAsia="en-US"/>
              </w:rPr>
            </w:pPr>
            <w:r w:rsidRPr="0009046D">
              <w:rPr>
                <w:lang w:eastAsia="en-US"/>
              </w:rPr>
              <w:t>R</w:t>
            </w:r>
            <w:r w:rsidRPr="0009046D">
              <w:rPr>
                <w:lang w:eastAsia="en-US"/>
              </w:rPr>
              <w:br/>
              <w:t>(XDM)</w:t>
            </w:r>
          </w:p>
        </w:tc>
        <w:tc>
          <w:tcPr>
            <w:tcW w:w="2610" w:type="dxa"/>
            <w:shd w:val="clear" w:color="auto" w:fill="auto"/>
          </w:tcPr>
          <w:p w14:paraId="259C21A9" w14:textId="77777777" w:rsidR="008572EB" w:rsidRPr="0009046D" w:rsidRDefault="008572EB" w:rsidP="00AD7E03">
            <w:pPr>
              <w:pStyle w:val="TableEntry"/>
              <w:rPr>
                <w:lang w:eastAsia="en-US"/>
              </w:rPr>
            </w:pPr>
            <w:r w:rsidRPr="0009046D">
              <w:rPr>
                <w:lang w:eastAsia="en-US"/>
              </w:rPr>
              <w:t>N/A</w:t>
            </w:r>
          </w:p>
        </w:tc>
      </w:tr>
      <w:tr w:rsidR="008572EB" w:rsidRPr="0009046D" w14:paraId="6444FD58" w14:textId="77777777" w:rsidTr="00AD7E03">
        <w:trPr>
          <w:cantSplit/>
        </w:trPr>
        <w:tc>
          <w:tcPr>
            <w:tcW w:w="2482" w:type="dxa"/>
            <w:shd w:val="clear" w:color="auto" w:fill="auto"/>
          </w:tcPr>
          <w:p w14:paraId="0D6433AC" w14:textId="77777777" w:rsidR="008572EB" w:rsidRPr="0009046D" w:rsidRDefault="008572EB" w:rsidP="00AD7E03">
            <w:pPr>
              <w:pStyle w:val="TableEntry"/>
              <w:rPr>
                <w:lang w:eastAsia="en-US"/>
              </w:rPr>
            </w:pPr>
            <w:r w:rsidRPr="0009046D">
              <w:rPr>
                <w:lang w:eastAsia="en-US"/>
              </w:rPr>
              <w:t>referenceIdList</w:t>
            </w:r>
          </w:p>
        </w:tc>
        <w:tc>
          <w:tcPr>
            <w:tcW w:w="2666" w:type="dxa"/>
            <w:shd w:val="clear" w:color="auto" w:fill="auto"/>
          </w:tcPr>
          <w:p w14:paraId="581EF9EA" w14:textId="731E2401" w:rsidR="008572EB" w:rsidRPr="0009046D" w:rsidRDefault="00E8275F" w:rsidP="00AD7E03">
            <w:pPr>
              <w:pStyle w:val="TableEntry"/>
              <w:rPr>
                <w:lang w:eastAsia="en-US"/>
              </w:rPr>
            </w:pPr>
            <w:r w:rsidRPr="0009046D">
              <w:rPr>
                <w:lang w:eastAsia="en-US"/>
              </w:rPr>
              <w:t>Contains the referral ID</w:t>
            </w:r>
            <w:r w:rsidRPr="0009046D">
              <w:rPr>
                <w:lang w:eastAsia="en-US"/>
              </w:rPr>
              <w:br/>
              <w:t>See PCC</w:t>
            </w:r>
            <w:r w:rsidR="00337BD9" w:rsidRPr="0009046D">
              <w:rPr>
                <w:lang w:eastAsia="en-US"/>
              </w:rPr>
              <w:t xml:space="preserve"> TF-1: X.1.3</w:t>
            </w:r>
            <w:r w:rsidR="008572EB" w:rsidRPr="0009046D">
              <w:rPr>
                <w:lang w:eastAsia="en-US"/>
              </w:rPr>
              <w:t>.1</w:t>
            </w:r>
          </w:p>
        </w:tc>
        <w:tc>
          <w:tcPr>
            <w:tcW w:w="1890" w:type="dxa"/>
            <w:shd w:val="clear" w:color="auto" w:fill="auto"/>
          </w:tcPr>
          <w:p w14:paraId="37667B32" w14:textId="77777777" w:rsidR="008572EB" w:rsidRPr="0009046D" w:rsidRDefault="008572EB"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71910A4C" w14:textId="77777777" w:rsidR="008572EB" w:rsidRPr="0009046D" w:rsidRDefault="008572EB" w:rsidP="00AD7E03">
            <w:pPr>
              <w:pStyle w:val="TableEntry"/>
              <w:rPr>
                <w:lang w:eastAsia="en-US"/>
              </w:rPr>
            </w:pPr>
            <w:r w:rsidRPr="0009046D">
              <w:rPr>
                <w:lang w:eastAsia="en-US"/>
              </w:rPr>
              <w:t xml:space="preserve">Derived from </w:t>
            </w:r>
            <w:r w:rsidR="00546CC6" w:rsidRPr="0009046D">
              <w:rPr>
                <w:lang w:eastAsia="en-US"/>
              </w:rPr>
              <w:t>SCH</w:t>
            </w:r>
            <w:r w:rsidRPr="0009046D">
              <w:rPr>
                <w:lang w:eastAsia="en-US"/>
              </w:rPr>
              <w:t>-2</w:t>
            </w:r>
            <w:r w:rsidR="00546CC6" w:rsidRPr="0009046D">
              <w:rPr>
                <w:lang w:eastAsia="en-US"/>
              </w:rPr>
              <w:t>6</w:t>
            </w:r>
            <w:r w:rsidRPr="0009046D">
              <w:rPr>
                <w:lang w:eastAsia="en-US"/>
              </w:rPr>
              <w:t xml:space="preserve"> (Placer Order Number).</w:t>
            </w:r>
          </w:p>
        </w:tc>
      </w:tr>
      <w:tr w:rsidR="008572EB" w:rsidRPr="0009046D" w14:paraId="3D053CE1" w14:textId="77777777" w:rsidTr="00AD7E03">
        <w:trPr>
          <w:cantSplit/>
        </w:trPr>
        <w:tc>
          <w:tcPr>
            <w:tcW w:w="2482" w:type="dxa"/>
            <w:shd w:val="clear" w:color="auto" w:fill="auto"/>
          </w:tcPr>
          <w:p w14:paraId="45B7FCFF" w14:textId="77777777" w:rsidR="008572EB" w:rsidRPr="0009046D" w:rsidRDefault="008572EB" w:rsidP="00AD7E03">
            <w:pPr>
              <w:pStyle w:val="TableEntry"/>
              <w:rPr>
                <w:lang w:eastAsia="en-US"/>
              </w:rPr>
            </w:pPr>
            <w:r w:rsidRPr="0009046D">
              <w:rPr>
                <w:lang w:eastAsia="en-US"/>
              </w:rPr>
              <w:t>objectType</w:t>
            </w:r>
          </w:p>
        </w:tc>
        <w:tc>
          <w:tcPr>
            <w:tcW w:w="2666" w:type="dxa"/>
            <w:shd w:val="clear" w:color="auto" w:fill="auto"/>
          </w:tcPr>
          <w:p w14:paraId="3E71AF48" w14:textId="77777777" w:rsidR="008572EB" w:rsidRPr="0009046D" w:rsidRDefault="008572EB" w:rsidP="00AD7E03">
            <w:pPr>
              <w:pStyle w:val="TableEntry"/>
              <w:rPr>
                <w:lang w:eastAsia="en-US"/>
              </w:rPr>
            </w:pPr>
            <w:r w:rsidRPr="0009046D">
              <w:rPr>
                <w:lang w:eastAsia="en-US"/>
              </w:rPr>
              <w:t>The object type distinguishes between stable and dynamic documents</w:t>
            </w:r>
            <w:r w:rsidR="00B03E20" w:rsidRPr="0009046D">
              <w:rPr>
                <w:lang w:eastAsia="en-US"/>
              </w:rPr>
              <w:t xml:space="preserve">. </w:t>
            </w:r>
            <w:r w:rsidRPr="0009046D">
              <w:rPr>
                <w:lang w:eastAsia="en-US"/>
              </w:rPr>
              <w:t>Only stable documents are used in XDM, and therefore in 360X</w:t>
            </w:r>
          </w:p>
        </w:tc>
        <w:tc>
          <w:tcPr>
            <w:tcW w:w="1890" w:type="dxa"/>
            <w:shd w:val="clear" w:color="auto" w:fill="auto"/>
          </w:tcPr>
          <w:p w14:paraId="2A5E4588" w14:textId="77777777" w:rsidR="008572EB" w:rsidRPr="0009046D" w:rsidRDefault="008572EB" w:rsidP="00AD7E03">
            <w:pPr>
              <w:pStyle w:val="TableEntry"/>
              <w:rPr>
                <w:lang w:eastAsia="en-US"/>
              </w:rPr>
            </w:pPr>
            <w:r w:rsidRPr="0009046D">
              <w:rPr>
                <w:lang w:eastAsia="en-US"/>
              </w:rPr>
              <w:t>R</w:t>
            </w:r>
          </w:p>
        </w:tc>
        <w:tc>
          <w:tcPr>
            <w:tcW w:w="2610" w:type="dxa"/>
            <w:shd w:val="clear" w:color="auto" w:fill="auto"/>
          </w:tcPr>
          <w:p w14:paraId="7D9E4D37" w14:textId="77777777" w:rsidR="008572EB" w:rsidRPr="0009046D" w:rsidRDefault="008572EB" w:rsidP="00AD7E03">
            <w:pPr>
              <w:pStyle w:val="TableEntry"/>
              <w:rPr>
                <w:lang w:eastAsia="en-US"/>
              </w:rPr>
            </w:pPr>
            <w:r w:rsidRPr="0009046D">
              <w:rPr>
                <w:lang w:eastAsia="en-US"/>
              </w:rPr>
              <w:t>N/A</w:t>
            </w:r>
            <w:r w:rsidRPr="0009046D">
              <w:rPr>
                <w:lang w:eastAsia="en-US"/>
              </w:rPr>
              <w:br/>
              <w:t xml:space="preserve">fixed to </w:t>
            </w:r>
            <w:r w:rsidRPr="0009046D">
              <w:rPr>
                <w:lang w:eastAsia="en-US"/>
              </w:rPr>
              <w:br/>
              <w:t>urn:uuid:7edca82f-054d-47f2-a032-9b2a5b5186c1</w:t>
            </w:r>
          </w:p>
        </w:tc>
      </w:tr>
    </w:tbl>
    <w:p w14:paraId="0CFD4DFF" w14:textId="77777777" w:rsidR="008572EB" w:rsidRPr="0009046D" w:rsidRDefault="008572EB" w:rsidP="008572EB">
      <w:pPr>
        <w:rPr>
          <w:lang w:eastAsia="en-US"/>
        </w:rPr>
      </w:pPr>
    </w:p>
    <w:p w14:paraId="6CA5E356" w14:textId="51F254A7" w:rsidR="008572EB" w:rsidRPr="0009046D" w:rsidRDefault="00493FD8" w:rsidP="00AD7E03">
      <w:pPr>
        <w:pStyle w:val="Heading6"/>
        <w:rPr>
          <w:noProof w:val="0"/>
        </w:rPr>
      </w:pPr>
      <w:bookmarkStart w:id="2577" w:name="_Toc482625088"/>
      <w:bookmarkStart w:id="2578" w:name="_Toc482625818"/>
      <w:bookmarkStart w:id="2579" w:name="_Toc492647801"/>
      <w:r w:rsidRPr="0009046D">
        <w:rPr>
          <w:noProof w:val="0"/>
        </w:rPr>
        <w:t>3.</w:t>
      </w:r>
      <w:r w:rsidR="00A20C96" w:rsidRPr="0009046D">
        <w:rPr>
          <w:noProof w:val="0"/>
        </w:rPr>
        <w:t>60</w:t>
      </w:r>
      <w:r w:rsidR="008572EB" w:rsidRPr="0009046D">
        <w:rPr>
          <w:noProof w:val="0"/>
        </w:rPr>
        <w:t>.4.1.2.2 Messa</w:t>
      </w:r>
      <w:r w:rsidR="00546CC6" w:rsidRPr="0009046D">
        <w:rPr>
          <w:noProof w:val="0"/>
        </w:rPr>
        <w:t>ge Content – Appointment Notification</w:t>
      </w:r>
      <w:bookmarkEnd w:id="2577"/>
      <w:bookmarkEnd w:id="2578"/>
      <w:bookmarkEnd w:id="2579"/>
    </w:p>
    <w:p w14:paraId="330F40D2" w14:textId="14A58F5A" w:rsidR="008572EB" w:rsidRPr="0009046D" w:rsidRDefault="00546CC6">
      <w:pPr>
        <w:pStyle w:val="BodyText"/>
        <w:rPr>
          <w:lang w:eastAsia="en-US"/>
        </w:rPr>
      </w:pPr>
      <w:r w:rsidRPr="0009046D">
        <w:rPr>
          <w:lang w:eastAsia="en-US"/>
        </w:rPr>
        <w:t>The appointment notification is an HL7 Version 2 SIU^S12^SIU_S12</w:t>
      </w:r>
      <w:r w:rsidR="008572EB" w:rsidRPr="0009046D">
        <w:rPr>
          <w:lang w:eastAsia="en-US"/>
        </w:rPr>
        <w:t xml:space="preserve"> message. The complete message definition can be found in </w:t>
      </w:r>
      <w:r w:rsidR="008B0BDB" w:rsidRPr="0009046D">
        <w:rPr>
          <w:lang w:eastAsia="en-US"/>
        </w:rPr>
        <w:t xml:space="preserve">the </w:t>
      </w:r>
      <w:hyperlink r:id="rId42" w:history="1">
        <w:r w:rsidR="008B0BDB" w:rsidRPr="0009046D">
          <w:rPr>
            <w:rStyle w:val="Hyperlink"/>
            <w:lang w:eastAsia="en-US"/>
          </w:rPr>
          <w:t>360X HL7 V2 Message Payload Definition</w:t>
        </w:r>
      </w:hyperlink>
      <w:r w:rsidR="008B0BDB" w:rsidRPr="0009046D">
        <w:rPr>
          <w:lang w:eastAsia="en-US"/>
        </w:rPr>
        <w:t xml:space="preserve"> (chapters 3 to 5)</w:t>
      </w:r>
      <w:r w:rsidR="008572EB" w:rsidRPr="0009046D">
        <w:rPr>
          <w:lang w:eastAsia="en-US"/>
        </w:rPr>
        <w:t>.</w:t>
      </w:r>
    </w:p>
    <w:p w14:paraId="6B368563" w14:textId="77777777" w:rsidR="008572EB" w:rsidRPr="0009046D" w:rsidRDefault="008572EB" w:rsidP="00AD7E03">
      <w:pPr>
        <w:pStyle w:val="BodyText"/>
        <w:rPr>
          <w:lang w:eastAsia="en-US"/>
        </w:rPr>
      </w:pPr>
      <w:r w:rsidRPr="0009046D">
        <w:t xml:space="preserve">A table containing only the required segments and fields can be found as part of the 360X project implementation Guide at </w:t>
      </w:r>
      <w:hyperlink r:id="rId43" w:anchor="id-360XImplementationGuide-6.3.4MessageSIU^S12^SIU_S12" w:history="1">
        <w:r w:rsidR="00546CC6" w:rsidRPr="0009046D">
          <w:rPr>
            <w:rStyle w:val="Hyperlink"/>
          </w:rPr>
          <w:t>https://oncprojectracking.healthit.gov/wiki/display/TechLab360X/360X+Implementation+Guide#id-360XImplementationGuide-6.3.4MessageSIU^S12^SIU_S12</w:t>
        </w:r>
      </w:hyperlink>
      <w:r w:rsidRPr="0009046D">
        <w:rPr>
          <w:i/>
          <w:lang w:eastAsia="en-US"/>
        </w:rPr>
        <w:t>.</w:t>
      </w:r>
    </w:p>
    <w:p w14:paraId="25A823A6" w14:textId="5CFA8CB4" w:rsidR="008572EB" w:rsidRPr="0009046D" w:rsidRDefault="008572EB" w:rsidP="00AD7E03">
      <w:pPr>
        <w:pStyle w:val="BodyText"/>
      </w:pPr>
      <w:r w:rsidRPr="0009046D">
        <w:t xml:space="preserve">The following fields are further defined for the purpose of the </w:t>
      </w:r>
      <w:r w:rsidR="00546CC6" w:rsidRPr="0009046D">
        <w:t>Appointment Notification</w:t>
      </w:r>
      <w:r w:rsidRPr="0009046D">
        <w:t>:</w:t>
      </w:r>
      <w:del w:id="2580" w:author="Mary Jungers" w:date="2017-08-15T12:25:00Z">
        <w:r w:rsidR="00715D00" w:rsidRPr="0009046D" w:rsidDel="005C49FF">
          <w:br/>
        </w:r>
      </w:del>
    </w:p>
    <w:p w14:paraId="3E6C545F" w14:textId="3102749C" w:rsidR="008572EB" w:rsidRPr="0009046D" w:rsidRDefault="00715D00" w:rsidP="00715D00">
      <w:pPr>
        <w:pStyle w:val="TableTitle"/>
      </w:pPr>
      <w:r w:rsidRPr="0009046D">
        <w:t>Table 3.</w:t>
      </w:r>
      <w:r w:rsidR="00A20C96" w:rsidRPr="0009046D">
        <w:t>60</w:t>
      </w:r>
      <w:r w:rsidRPr="0009046D">
        <w:t>.4-3: 360X Schedule Information Fields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4"/>
        <w:gridCol w:w="1679"/>
        <w:gridCol w:w="5547"/>
      </w:tblGrid>
      <w:tr w:rsidR="008572EB" w:rsidRPr="0009046D" w14:paraId="763F8335" w14:textId="77777777" w:rsidTr="00AD7E03">
        <w:trPr>
          <w:cantSplit/>
          <w:tblHeader/>
        </w:trPr>
        <w:tc>
          <w:tcPr>
            <w:tcW w:w="2178" w:type="dxa"/>
            <w:shd w:val="clear" w:color="auto" w:fill="D9D9D9"/>
          </w:tcPr>
          <w:p w14:paraId="5CED9BC6" w14:textId="77777777" w:rsidR="008572EB" w:rsidRPr="0009046D" w:rsidRDefault="008572EB" w:rsidP="00AD7E03">
            <w:pPr>
              <w:pStyle w:val="TableEntryHeader"/>
              <w:rPr>
                <w:lang w:eastAsia="en-US"/>
              </w:rPr>
            </w:pPr>
            <w:r w:rsidRPr="0009046D">
              <w:rPr>
                <w:lang w:eastAsia="en-US"/>
              </w:rPr>
              <w:t>Data element</w:t>
            </w:r>
          </w:p>
        </w:tc>
        <w:tc>
          <w:tcPr>
            <w:tcW w:w="1710" w:type="dxa"/>
            <w:shd w:val="clear" w:color="auto" w:fill="D9D9D9"/>
          </w:tcPr>
          <w:p w14:paraId="227DDDE9" w14:textId="77777777" w:rsidR="008572EB" w:rsidRPr="0009046D" w:rsidRDefault="008572EB" w:rsidP="00AD7E03">
            <w:pPr>
              <w:pStyle w:val="TableEntryHeader"/>
              <w:rPr>
                <w:lang w:eastAsia="en-US"/>
              </w:rPr>
            </w:pPr>
            <w:r w:rsidRPr="0009046D">
              <w:rPr>
                <w:lang w:eastAsia="en-US"/>
              </w:rPr>
              <w:t>Message Field</w:t>
            </w:r>
          </w:p>
        </w:tc>
        <w:tc>
          <w:tcPr>
            <w:tcW w:w="5688" w:type="dxa"/>
            <w:shd w:val="clear" w:color="auto" w:fill="D9D9D9"/>
          </w:tcPr>
          <w:p w14:paraId="51B70B76" w14:textId="77777777" w:rsidR="008572EB" w:rsidRPr="0009046D" w:rsidRDefault="008572EB" w:rsidP="00AD7E03">
            <w:pPr>
              <w:pStyle w:val="TableEntryHeader"/>
              <w:rPr>
                <w:lang w:eastAsia="en-US"/>
              </w:rPr>
            </w:pPr>
            <w:r w:rsidRPr="0009046D">
              <w:rPr>
                <w:lang w:eastAsia="en-US"/>
              </w:rPr>
              <w:t>Format and use</w:t>
            </w:r>
          </w:p>
        </w:tc>
      </w:tr>
      <w:tr w:rsidR="008572EB" w:rsidRPr="0009046D" w14:paraId="51C925FB" w14:textId="77777777" w:rsidTr="00AD7E03">
        <w:trPr>
          <w:cantSplit/>
        </w:trPr>
        <w:tc>
          <w:tcPr>
            <w:tcW w:w="2178" w:type="dxa"/>
            <w:shd w:val="clear" w:color="auto" w:fill="auto"/>
          </w:tcPr>
          <w:p w14:paraId="7D99842F" w14:textId="77777777" w:rsidR="008572EB" w:rsidRPr="0009046D" w:rsidRDefault="00546CC6" w:rsidP="00AD7E03">
            <w:pPr>
              <w:pStyle w:val="TableEntry"/>
              <w:rPr>
                <w:lang w:eastAsia="en-US"/>
              </w:rPr>
            </w:pPr>
            <w:r w:rsidRPr="0009046D">
              <w:rPr>
                <w:lang w:eastAsia="en-US"/>
              </w:rPr>
              <w:t>Appointment ID</w:t>
            </w:r>
          </w:p>
        </w:tc>
        <w:tc>
          <w:tcPr>
            <w:tcW w:w="1710" w:type="dxa"/>
            <w:shd w:val="clear" w:color="auto" w:fill="auto"/>
          </w:tcPr>
          <w:p w14:paraId="0570E9B3" w14:textId="77777777" w:rsidR="008572EB" w:rsidRPr="0009046D" w:rsidRDefault="00546CC6" w:rsidP="00AD7E03">
            <w:pPr>
              <w:pStyle w:val="TableEntry"/>
              <w:rPr>
                <w:lang w:eastAsia="en-US"/>
              </w:rPr>
            </w:pPr>
            <w:r w:rsidRPr="0009046D">
              <w:rPr>
                <w:lang w:eastAsia="en-US"/>
              </w:rPr>
              <w:t>SCH-2</w:t>
            </w:r>
          </w:p>
        </w:tc>
        <w:tc>
          <w:tcPr>
            <w:tcW w:w="5688" w:type="dxa"/>
            <w:shd w:val="clear" w:color="auto" w:fill="auto"/>
          </w:tcPr>
          <w:p w14:paraId="57C23DC9" w14:textId="77777777" w:rsidR="008572EB" w:rsidRPr="0009046D" w:rsidRDefault="00546CC6" w:rsidP="00AD7E03">
            <w:pPr>
              <w:pStyle w:val="TableEntry"/>
              <w:rPr>
                <w:lang w:eastAsia="en-US"/>
              </w:rPr>
            </w:pPr>
            <w:r w:rsidRPr="0009046D">
              <w:rPr>
                <w:lang w:eastAsia="en-US"/>
              </w:rPr>
              <w:t>A unique identifier for the appointment</w:t>
            </w:r>
          </w:p>
        </w:tc>
      </w:tr>
      <w:tr w:rsidR="008572EB" w:rsidRPr="0009046D" w14:paraId="0836BC9B" w14:textId="77777777" w:rsidTr="00AD7E03">
        <w:trPr>
          <w:cantSplit/>
        </w:trPr>
        <w:tc>
          <w:tcPr>
            <w:tcW w:w="2178" w:type="dxa"/>
            <w:shd w:val="clear" w:color="auto" w:fill="auto"/>
          </w:tcPr>
          <w:p w14:paraId="2CC2DF7B" w14:textId="77777777" w:rsidR="008572EB" w:rsidRPr="0009046D" w:rsidRDefault="007B2BFF" w:rsidP="00AD7E03">
            <w:pPr>
              <w:pStyle w:val="TableEntry"/>
              <w:rPr>
                <w:lang w:eastAsia="en-US"/>
              </w:rPr>
            </w:pPr>
            <w:r w:rsidRPr="0009046D">
              <w:rPr>
                <w:lang w:eastAsia="en-US"/>
              </w:rPr>
              <w:lastRenderedPageBreak/>
              <w:t>Reason for Appointment</w:t>
            </w:r>
          </w:p>
        </w:tc>
        <w:tc>
          <w:tcPr>
            <w:tcW w:w="1710" w:type="dxa"/>
            <w:shd w:val="clear" w:color="auto" w:fill="auto"/>
          </w:tcPr>
          <w:p w14:paraId="4B044E98" w14:textId="77777777" w:rsidR="008572EB" w:rsidRPr="0009046D" w:rsidRDefault="007B2BFF" w:rsidP="00AD7E03">
            <w:pPr>
              <w:pStyle w:val="TableEntry"/>
              <w:rPr>
                <w:lang w:eastAsia="en-US"/>
              </w:rPr>
            </w:pPr>
            <w:r w:rsidRPr="0009046D">
              <w:rPr>
                <w:lang w:eastAsia="en-US"/>
              </w:rPr>
              <w:t>SCH-6</w:t>
            </w:r>
            <w:r w:rsidR="008572EB" w:rsidRPr="0009046D">
              <w:rPr>
                <w:lang w:eastAsia="en-US"/>
              </w:rPr>
              <w:t xml:space="preserve"> </w:t>
            </w:r>
          </w:p>
        </w:tc>
        <w:tc>
          <w:tcPr>
            <w:tcW w:w="5688" w:type="dxa"/>
            <w:shd w:val="clear" w:color="auto" w:fill="auto"/>
          </w:tcPr>
          <w:p w14:paraId="7F48000C" w14:textId="77777777" w:rsidR="008572EB" w:rsidRPr="0009046D" w:rsidRDefault="007B2BFF" w:rsidP="00AD7E03">
            <w:pPr>
              <w:pStyle w:val="TableEntry"/>
              <w:rPr>
                <w:lang w:eastAsia="en-US"/>
              </w:rPr>
            </w:pPr>
            <w:r w:rsidRPr="0009046D">
              <w:rPr>
                <w:lang w:eastAsia="en-US"/>
              </w:rPr>
              <w:t>LOINC code 57133-1</w:t>
            </w:r>
            <w:r w:rsidRPr="0009046D">
              <w:rPr>
                <w:lang w:eastAsia="en-US"/>
              </w:rPr>
              <w:br/>
            </w:r>
            <w:r w:rsidR="00A426E6" w:rsidRPr="0009046D">
              <w:rPr>
                <w:lang w:eastAsia="en-US"/>
              </w:rPr>
              <w:t>57133-1^^LN^^^^^^^^^^^2.16.840.1.113883.6.1</w:t>
            </w:r>
          </w:p>
        </w:tc>
      </w:tr>
      <w:tr w:rsidR="008572EB" w:rsidRPr="0009046D" w14:paraId="3E24AF25" w14:textId="77777777" w:rsidTr="00AD7E03">
        <w:trPr>
          <w:cantSplit/>
        </w:trPr>
        <w:tc>
          <w:tcPr>
            <w:tcW w:w="2178" w:type="dxa"/>
            <w:shd w:val="clear" w:color="auto" w:fill="auto"/>
          </w:tcPr>
          <w:p w14:paraId="36EE3DAE" w14:textId="77777777" w:rsidR="008572EB" w:rsidRPr="0009046D" w:rsidRDefault="008B29C9" w:rsidP="00AD7E03">
            <w:pPr>
              <w:pStyle w:val="TableEntry"/>
              <w:rPr>
                <w:lang w:eastAsia="en-US"/>
              </w:rPr>
            </w:pPr>
            <w:r w:rsidRPr="0009046D">
              <w:rPr>
                <w:lang w:eastAsia="en-US"/>
              </w:rPr>
              <w:t>Referral ID</w:t>
            </w:r>
          </w:p>
        </w:tc>
        <w:tc>
          <w:tcPr>
            <w:tcW w:w="1710" w:type="dxa"/>
            <w:shd w:val="clear" w:color="auto" w:fill="auto"/>
          </w:tcPr>
          <w:p w14:paraId="6CC11EF7" w14:textId="77777777" w:rsidR="008572EB" w:rsidRPr="0009046D" w:rsidRDefault="008B29C9" w:rsidP="00AD7E03">
            <w:pPr>
              <w:pStyle w:val="TableEntry"/>
              <w:rPr>
                <w:lang w:eastAsia="en-US"/>
              </w:rPr>
            </w:pPr>
            <w:r w:rsidRPr="0009046D">
              <w:rPr>
                <w:lang w:eastAsia="en-US"/>
              </w:rPr>
              <w:t>SCH-26</w:t>
            </w:r>
          </w:p>
        </w:tc>
        <w:tc>
          <w:tcPr>
            <w:tcW w:w="5688" w:type="dxa"/>
            <w:shd w:val="clear" w:color="auto" w:fill="auto"/>
          </w:tcPr>
          <w:p w14:paraId="47CDD301" w14:textId="77777777" w:rsidR="008572EB" w:rsidRPr="0009046D" w:rsidRDefault="008B29C9" w:rsidP="00AD7E03">
            <w:pPr>
              <w:pStyle w:val="TableEntry"/>
              <w:rPr>
                <w:lang w:eastAsia="en-US"/>
              </w:rPr>
            </w:pPr>
            <w:r w:rsidRPr="0009046D">
              <w:rPr>
                <w:lang w:eastAsia="en-US"/>
              </w:rPr>
              <w:t>&lt;referral ID&gt;^^&lt;assigning authority OID&gt;^ISO</w:t>
            </w:r>
          </w:p>
        </w:tc>
      </w:tr>
      <w:tr w:rsidR="008572EB" w:rsidRPr="0009046D" w14:paraId="3A9FE944" w14:textId="77777777" w:rsidTr="00AD7E03">
        <w:trPr>
          <w:cantSplit/>
        </w:trPr>
        <w:tc>
          <w:tcPr>
            <w:tcW w:w="2178" w:type="dxa"/>
            <w:shd w:val="clear" w:color="auto" w:fill="auto"/>
          </w:tcPr>
          <w:p w14:paraId="205FF9DB" w14:textId="77777777" w:rsidR="008572EB" w:rsidRPr="0009046D" w:rsidRDefault="008B29C9" w:rsidP="00AD7E03">
            <w:pPr>
              <w:pStyle w:val="TableEntry"/>
              <w:rPr>
                <w:lang w:eastAsia="en-US"/>
              </w:rPr>
            </w:pPr>
            <w:r w:rsidRPr="0009046D">
              <w:rPr>
                <w:lang w:eastAsia="en-US"/>
              </w:rPr>
              <w:t>Appointment date and time</w:t>
            </w:r>
          </w:p>
        </w:tc>
        <w:tc>
          <w:tcPr>
            <w:tcW w:w="1710" w:type="dxa"/>
            <w:shd w:val="clear" w:color="auto" w:fill="auto"/>
          </w:tcPr>
          <w:p w14:paraId="1D01111D" w14:textId="77777777" w:rsidR="008572EB" w:rsidRPr="0009046D" w:rsidRDefault="008B29C9" w:rsidP="00AD7E03">
            <w:pPr>
              <w:pStyle w:val="TableEntry"/>
              <w:rPr>
                <w:lang w:eastAsia="en-US"/>
              </w:rPr>
            </w:pPr>
            <w:r w:rsidRPr="0009046D">
              <w:rPr>
                <w:lang w:eastAsia="en-US"/>
              </w:rPr>
              <w:t>TQ1-7</w:t>
            </w:r>
            <w:r w:rsidR="008572EB" w:rsidRPr="0009046D">
              <w:rPr>
                <w:lang w:eastAsia="en-US"/>
              </w:rPr>
              <w:t xml:space="preserve"> </w:t>
            </w:r>
          </w:p>
        </w:tc>
        <w:tc>
          <w:tcPr>
            <w:tcW w:w="5688" w:type="dxa"/>
            <w:shd w:val="clear" w:color="auto" w:fill="auto"/>
          </w:tcPr>
          <w:p w14:paraId="4CFA551C" w14:textId="77777777" w:rsidR="008572EB" w:rsidRPr="0009046D" w:rsidRDefault="008B29C9" w:rsidP="00AD7E03">
            <w:pPr>
              <w:pStyle w:val="TableEntry"/>
              <w:rPr>
                <w:lang w:eastAsia="en-US"/>
              </w:rPr>
            </w:pPr>
            <w:r w:rsidRPr="0009046D">
              <w:rPr>
                <w:lang w:eastAsia="en-US"/>
              </w:rPr>
              <w:t>At least the date is required, the time should be specified down to the minute</w:t>
            </w:r>
          </w:p>
        </w:tc>
      </w:tr>
      <w:tr w:rsidR="007B2BFF" w:rsidRPr="0009046D" w14:paraId="73B6F2B2" w14:textId="77777777" w:rsidTr="00AD7E03">
        <w:trPr>
          <w:cantSplit/>
        </w:trPr>
        <w:tc>
          <w:tcPr>
            <w:tcW w:w="2178" w:type="dxa"/>
            <w:shd w:val="clear" w:color="auto" w:fill="auto"/>
          </w:tcPr>
          <w:p w14:paraId="23C4A43B" w14:textId="77777777" w:rsidR="007B2BFF" w:rsidRPr="0009046D" w:rsidRDefault="008B29C9" w:rsidP="00AD7E03">
            <w:pPr>
              <w:pStyle w:val="TableEntry"/>
              <w:rPr>
                <w:lang w:eastAsia="en-US"/>
              </w:rPr>
            </w:pPr>
            <w:r w:rsidRPr="0009046D">
              <w:rPr>
                <w:lang w:eastAsia="en-US"/>
              </w:rPr>
              <w:t>Action Code</w:t>
            </w:r>
          </w:p>
        </w:tc>
        <w:tc>
          <w:tcPr>
            <w:tcW w:w="1710" w:type="dxa"/>
            <w:shd w:val="clear" w:color="auto" w:fill="auto"/>
          </w:tcPr>
          <w:p w14:paraId="49DD2CB2" w14:textId="77777777" w:rsidR="007B2BFF" w:rsidRPr="0009046D" w:rsidRDefault="008B29C9" w:rsidP="00AD7E03">
            <w:pPr>
              <w:pStyle w:val="TableEntry"/>
              <w:rPr>
                <w:lang w:eastAsia="en-US"/>
              </w:rPr>
            </w:pPr>
            <w:r w:rsidRPr="0009046D">
              <w:rPr>
                <w:lang w:eastAsia="en-US"/>
              </w:rPr>
              <w:t>RGS-2</w:t>
            </w:r>
          </w:p>
        </w:tc>
        <w:tc>
          <w:tcPr>
            <w:tcW w:w="5688" w:type="dxa"/>
            <w:shd w:val="clear" w:color="auto" w:fill="auto"/>
          </w:tcPr>
          <w:p w14:paraId="45088A85" w14:textId="4F7D4352" w:rsidR="007B2BFF" w:rsidRPr="0009046D" w:rsidRDefault="00AA1CEE" w:rsidP="00AA1CEE">
            <w:pPr>
              <w:pStyle w:val="TableEntry"/>
              <w:rPr>
                <w:lang w:eastAsia="en-US"/>
              </w:rPr>
            </w:pPr>
            <w:r w:rsidRPr="0009046D">
              <w:rPr>
                <w:lang w:eastAsia="en-US"/>
              </w:rPr>
              <w:t>A for</w:t>
            </w:r>
            <w:r w:rsidR="008B29C9" w:rsidRPr="0009046D">
              <w:rPr>
                <w:lang w:eastAsia="en-US"/>
              </w:rPr>
              <w:t xml:space="preserve"> new appointment</w:t>
            </w:r>
            <w:r w:rsidR="0038768C" w:rsidRPr="0009046D">
              <w:rPr>
                <w:lang w:eastAsia="en-US"/>
              </w:rPr>
              <w:t xml:space="preserve"> (SIU^S12)</w:t>
            </w:r>
          </w:p>
        </w:tc>
      </w:tr>
      <w:tr w:rsidR="008B29C9" w:rsidRPr="0009046D" w14:paraId="3D7F796C" w14:textId="77777777" w:rsidTr="00AD7E03">
        <w:trPr>
          <w:cantSplit/>
        </w:trPr>
        <w:tc>
          <w:tcPr>
            <w:tcW w:w="2178" w:type="dxa"/>
            <w:shd w:val="clear" w:color="auto" w:fill="auto"/>
          </w:tcPr>
          <w:p w14:paraId="4C898376" w14:textId="77777777" w:rsidR="008B29C9" w:rsidRPr="0009046D" w:rsidRDefault="008B29C9" w:rsidP="00AD7E03">
            <w:pPr>
              <w:pStyle w:val="TableEntry"/>
              <w:rPr>
                <w:lang w:eastAsia="en-US"/>
              </w:rPr>
            </w:pPr>
            <w:r w:rsidRPr="0009046D">
              <w:rPr>
                <w:lang w:eastAsia="en-US"/>
              </w:rPr>
              <w:t>Appointment provider</w:t>
            </w:r>
          </w:p>
        </w:tc>
        <w:tc>
          <w:tcPr>
            <w:tcW w:w="1710" w:type="dxa"/>
            <w:shd w:val="clear" w:color="auto" w:fill="auto"/>
          </w:tcPr>
          <w:p w14:paraId="528515D1" w14:textId="77777777" w:rsidR="008B29C9" w:rsidRPr="0009046D" w:rsidRDefault="008B29C9" w:rsidP="00AD7E03">
            <w:pPr>
              <w:pStyle w:val="TableEntry"/>
              <w:rPr>
                <w:lang w:eastAsia="en-US"/>
              </w:rPr>
            </w:pPr>
            <w:r w:rsidRPr="0009046D">
              <w:rPr>
                <w:lang w:eastAsia="en-US"/>
              </w:rPr>
              <w:t>AIP-3</w:t>
            </w:r>
          </w:p>
        </w:tc>
        <w:tc>
          <w:tcPr>
            <w:tcW w:w="5688" w:type="dxa"/>
            <w:shd w:val="clear" w:color="auto" w:fill="auto"/>
          </w:tcPr>
          <w:p w14:paraId="56A2C57F" w14:textId="77777777" w:rsidR="008B29C9" w:rsidRPr="0009046D" w:rsidRDefault="008B29C9" w:rsidP="00AD7E03">
            <w:pPr>
              <w:pStyle w:val="TableEntry"/>
              <w:rPr>
                <w:lang w:eastAsia="en-US"/>
              </w:rPr>
            </w:pPr>
            <w:r w:rsidRPr="0009046D">
              <w:rPr>
                <w:lang w:eastAsia="en-US"/>
              </w:rPr>
              <w:t>This field SHOULD be populated.</w:t>
            </w:r>
          </w:p>
        </w:tc>
      </w:tr>
    </w:tbl>
    <w:p w14:paraId="5E61E75E" w14:textId="77777777" w:rsidR="008572EB" w:rsidRPr="0009046D" w:rsidRDefault="008572EB" w:rsidP="00AD7E03">
      <w:pPr>
        <w:pStyle w:val="BodyText"/>
        <w:rPr>
          <w:lang w:eastAsia="en-US"/>
        </w:rPr>
      </w:pPr>
    </w:p>
    <w:p w14:paraId="6CF5F7C2" w14:textId="4176B3AF" w:rsidR="008572EB" w:rsidRPr="0009046D" w:rsidRDefault="008572EB" w:rsidP="00AD7E03">
      <w:pPr>
        <w:pStyle w:val="Heading5"/>
        <w:rPr>
          <w:noProof w:val="0"/>
        </w:rPr>
      </w:pPr>
      <w:bookmarkStart w:id="2581" w:name="_Toc492647802"/>
      <w:r w:rsidRPr="0009046D">
        <w:rPr>
          <w:noProof w:val="0"/>
        </w:rPr>
        <w:t>3.</w:t>
      </w:r>
      <w:r w:rsidR="00A20C96" w:rsidRPr="0009046D">
        <w:rPr>
          <w:noProof w:val="0"/>
        </w:rPr>
        <w:t>60</w:t>
      </w:r>
      <w:r w:rsidRPr="0009046D">
        <w:rPr>
          <w:noProof w:val="0"/>
        </w:rPr>
        <w:t>.4.1.3 Expected Actions</w:t>
      </w:r>
      <w:bookmarkEnd w:id="2581"/>
    </w:p>
    <w:p w14:paraId="332EBBEC" w14:textId="48705313" w:rsidR="00E22FFD" w:rsidRPr="0009046D" w:rsidRDefault="008572EB" w:rsidP="008572EB">
      <w:r w:rsidRPr="0009046D">
        <w:t xml:space="preserve">The message </w:t>
      </w:r>
      <w:r w:rsidR="008B29C9" w:rsidRPr="0009046D">
        <w:t>is used to notify</w:t>
      </w:r>
      <w:r w:rsidRPr="0009046D">
        <w:t xml:space="preserve"> </w:t>
      </w:r>
      <w:r w:rsidR="0016722E" w:rsidRPr="0009046D">
        <w:t xml:space="preserve">the </w:t>
      </w:r>
      <w:r w:rsidR="000A56A1" w:rsidRPr="0009046D">
        <w:t xml:space="preserve">Referral Initiator about a scheduled appointment as part of satisfying an already accepted referral request. </w:t>
      </w:r>
      <w:r w:rsidR="00E22FFD" w:rsidRPr="0009046D">
        <w:t>If a Referral R</w:t>
      </w:r>
      <w:r w:rsidR="000A56A1" w:rsidRPr="0009046D">
        <w:t xml:space="preserve">ecipient choses to implement the </w:t>
      </w:r>
      <w:r w:rsidR="00E22FFD" w:rsidRPr="0009046D">
        <w:t xml:space="preserve">360X Scheduling </w:t>
      </w:r>
      <w:r w:rsidR="00F019F1" w:rsidRPr="0009046D">
        <w:t>Option</w:t>
      </w:r>
      <w:r w:rsidR="00E22FFD" w:rsidRPr="0009046D">
        <w:t>, then all appointments are expected to trigger an appointment notification.</w:t>
      </w:r>
      <w:r w:rsidR="000A56A1" w:rsidRPr="0009046D">
        <w:t xml:space="preserve"> </w:t>
      </w:r>
    </w:p>
    <w:p w14:paraId="22EC1CAF" w14:textId="77777777" w:rsidR="008572EB" w:rsidRPr="0009046D" w:rsidRDefault="00E22FFD" w:rsidP="00E22FFD">
      <w:r w:rsidRPr="0009046D">
        <w:t xml:space="preserve">If a Referral Initiator chooses to implement the 360X Scheduling Option, then the Appointment Notifications SHALL be processed, recorded, and presented to the appropriate users, otherwise all Appointment Notifications may be ignored. </w:t>
      </w:r>
    </w:p>
    <w:p w14:paraId="57153825" w14:textId="182FCDE8" w:rsidR="008572EB" w:rsidRPr="0009046D" w:rsidRDefault="008572EB" w:rsidP="008572EB">
      <w:r w:rsidRPr="0009046D">
        <w:t xml:space="preserve">If multiple </w:t>
      </w:r>
      <w:r w:rsidR="00E22FFD" w:rsidRPr="0009046D">
        <w:t xml:space="preserve">appointments are scheduled by a Referral Recipient who is implementing the Scheduling </w:t>
      </w:r>
      <w:r w:rsidR="00F019F1" w:rsidRPr="0009046D">
        <w:t>Option</w:t>
      </w:r>
      <w:r w:rsidR="00E22FFD" w:rsidRPr="0009046D">
        <w:t>, the</w:t>
      </w:r>
      <w:r w:rsidR="003A70E3" w:rsidRPr="0009046D">
        <w:t>n</w:t>
      </w:r>
      <w:r w:rsidR="00E22FFD" w:rsidRPr="0009046D">
        <w:t xml:space="preserve"> multiple Appointment Notifications (one for each appointment) SHALL be sent. </w:t>
      </w:r>
    </w:p>
    <w:p w14:paraId="6417C3B9" w14:textId="02F7057E" w:rsidR="0038768C" w:rsidRPr="0009046D" w:rsidRDefault="0038768C" w:rsidP="0038768C">
      <w:pPr>
        <w:pStyle w:val="Heading4"/>
        <w:numPr>
          <w:ilvl w:val="0"/>
          <w:numId w:val="0"/>
        </w:numPr>
        <w:rPr>
          <w:noProof w:val="0"/>
        </w:rPr>
      </w:pPr>
      <w:bookmarkStart w:id="2582" w:name="_Toc482625089"/>
      <w:bookmarkStart w:id="2583" w:name="_Toc482625819"/>
      <w:bookmarkStart w:id="2584" w:name="_Toc492647803"/>
      <w:r w:rsidRPr="0009046D">
        <w:rPr>
          <w:noProof w:val="0"/>
        </w:rPr>
        <w:t>3.</w:t>
      </w:r>
      <w:r w:rsidR="00A20C96" w:rsidRPr="0009046D">
        <w:rPr>
          <w:noProof w:val="0"/>
        </w:rPr>
        <w:t>60</w:t>
      </w:r>
      <w:r w:rsidRPr="0009046D">
        <w:rPr>
          <w:noProof w:val="0"/>
        </w:rPr>
        <w:t>.4.2 Reschedule Appointment Package</w:t>
      </w:r>
      <w:bookmarkEnd w:id="2582"/>
      <w:bookmarkEnd w:id="2583"/>
      <w:bookmarkEnd w:id="2584"/>
    </w:p>
    <w:p w14:paraId="7EBC79B4" w14:textId="77777777" w:rsidR="0038768C" w:rsidRPr="0009046D" w:rsidRDefault="002C5AFA" w:rsidP="0038768C">
      <w:pPr>
        <w:pStyle w:val="BodyText"/>
        <w:rPr>
          <w:lang w:eastAsia="en-US"/>
        </w:rPr>
      </w:pPr>
      <w:r w:rsidRPr="0009046D">
        <w:rPr>
          <w:lang w:eastAsia="en-US"/>
        </w:rPr>
        <w:t>The Reschedule Appointment Package contains the scheduling information for an upcoming appointment with the Referral Recipient, which has its original date and time changed from the original new appointment notification.</w:t>
      </w:r>
    </w:p>
    <w:p w14:paraId="1F95E501" w14:textId="14825055" w:rsidR="0038768C" w:rsidRPr="0009046D" w:rsidRDefault="0038768C" w:rsidP="0038768C">
      <w:pPr>
        <w:pStyle w:val="Heading5"/>
        <w:numPr>
          <w:ilvl w:val="0"/>
          <w:numId w:val="0"/>
        </w:numPr>
        <w:rPr>
          <w:noProof w:val="0"/>
        </w:rPr>
      </w:pPr>
      <w:bookmarkStart w:id="2585" w:name="_Toc482625090"/>
      <w:bookmarkStart w:id="2586" w:name="_Toc482625820"/>
      <w:bookmarkStart w:id="2587" w:name="_Toc492647804"/>
      <w:r w:rsidRPr="0009046D">
        <w:rPr>
          <w:noProof w:val="0"/>
        </w:rPr>
        <w:t>3.</w:t>
      </w:r>
      <w:r w:rsidR="00A20C96" w:rsidRPr="0009046D">
        <w:rPr>
          <w:noProof w:val="0"/>
        </w:rPr>
        <w:t>60</w:t>
      </w:r>
      <w:r w:rsidRPr="0009046D">
        <w:rPr>
          <w:noProof w:val="0"/>
        </w:rPr>
        <w:t>.4.2.1 Trigger Events</w:t>
      </w:r>
      <w:bookmarkEnd w:id="2585"/>
      <w:bookmarkEnd w:id="2586"/>
      <w:bookmarkEnd w:id="2587"/>
    </w:p>
    <w:p w14:paraId="547F1F85" w14:textId="718096AB" w:rsidR="0038768C" w:rsidRPr="0009046D" w:rsidRDefault="0038768C" w:rsidP="00AD7E03">
      <w:pPr>
        <w:pStyle w:val="BodyText"/>
        <w:rPr>
          <w:lang w:eastAsia="en-US"/>
        </w:rPr>
      </w:pPr>
      <w:r w:rsidRPr="0009046D">
        <w:t>When an</w:t>
      </w:r>
      <w:r w:rsidR="002C5AFA" w:rsidRPr="0009046D">
        <w:t xml:space="preserve"> existing</w:t>
      </w:r>
      <w:r w:rsidRPr="0009046D">
        <w:t xml:space="preserve"> appointment </w:t>
      </w:r>
      <w:r w:rsidR="002C5AFA" w:rsidRPr="0009046D">
        <w:t xml:space="preserve">related to the referral </w:t>
      </w:r>
      <w:r w:rsidRPr="0009046D">
        <w:t xml:space="preserve">is </w:t>
      </w:r>
      <w:r w:rsidR="002C5AFA" w:rsidRPr="0009046D">
        <w:t>re-</w:t>
      </w:r>
      <w:r w:rsidRPr="0009046D">
        <w:t xml:space="preserve">scheduled </w:t>
      </w:r>
      <w:r w:rsidR="002C5AFA" w:rsidRPr="0009046D">
        <w:t xml:space="preserve">for a different date or time, </w:t>
      </w:r>
      <w:r w:rsidR="00603D90" w:rsidRPr="0009046D">
        <w:t xml:space="preserve">or if the provider with whom the original appointment was made has changed, </w:t>
      </w:r>
      <w:r w:rsidRPr="0009046D">
        <w:t xml:space="preserve">the Referral Recipient </w:t>
      </w:r>
      <w:r w:rsidR="002C5AFA" w:rsidRPr="0009046D">
        <w:t>shall send a Reschedule Appointment message if, and only if, the rescheduled appointment has the same appointment identifier in SCH-2 as the original one.</w:t>
      </w:r>
    </w:p>
    <w:p w14:paraId="2BE90816" w14:textId="5B1AE5E6" w:rsidR="0038768C" w:rsidRPr="0009046D" w:rsidRDefault="0038768C" w:rsidP="0038768C">
      <w:pPr>
        <w:pStyle w:val="Heading5"/>
        <w:numPr>
          <w:ilvl w:val="0"/>
          <w:numId w:val="0"/>
        </w:numPr>
        <w:rPr>
          <w:noProof w:val="0"/>
        </w:rPr>
      </w:pPr>
      <w:bookmarkStart w:id="2588" w:name="_Toc482625091"/>
      <w:bookmarkStart w:id="2589" w:name="_Toc482625821"/>
      <w:bookmarkStart w:id="2590" w:name="_Toc492647805"/>
      <w:r w:rsidRPr="0009046D">
        <w:rPr>
          <w:noProof w:val="0"/>
        </w:rPr>
        <w:t>3.</w:t>
      </w:r>
      <w:r w:rsidR="00A20C96" w:rsidRPr="0009046D">
        <w:rPr>
          <w:noProof w:val="0"/>
        </w:rPr>
        <w:t>60</w:t>
      </w:r>
      <w:r w:rsidRPr="0009046D">
        <w:rPr>
          <w:noProof w:val="0"/>
        </w:rPr>
        <w:t>.4.2.2 Message Semantics</w:t>
      </w:r>
      <w:bookmarkEnd w:id="2588"/>
      <w:bookmarkEnd w:id="2589"/>
      <w:bookmarkEnd w:id="2590"/>
    </w:p>
    <w:p w14:paraId="25E7F482" w14:textId="47CF4E4F" w:rsidR="0038768C" w:rsidRPr="0009046D" w:rsidRDefault="0038768C" w:rsidP="0038768C">
      <w:pPr>
        <w:rPr>
          <w:lang w:eastAsia="en-US"/>
        </w:rPr>
      </w:pPr>
      <w:r w:rsidRPr="0009046D">
        <w:rPr>
          <w:lang w:eastAsia="en-US"/>
        </w:rPr>
        <w:t xml:space="preserve">This message is an XDM package constructed following the rules described in the XDM Profile, transaction </w:t>
      </w:r>
      <w:ins w:id="2591" w:author="Mary Jungers" w:date="2017-08-15T14:14:00Z">
        <w:r w:rsidR="008148C0">
          <w:rPr>
            <w:lang w:eastAsia="en-US"/>
          </w:rPr>
          <w:t>[</w:t>
        </w:r>
      </w:ins>
      <w:r w:rsidRPr="0009046D">
        <w:rPr>
          <w:lang w:eastAsia="en-US"/>
        </w:rPr>
        <w:t>ITI-32</w:t>
      </w:r>
      <w:ins w:id="2592" w:author="Mary Jungers" w:date="2017-08-15T14:14:00Z">
        <w:r w:rsidR="008148C0">
          <w:rPr>
            <w:lang w:eastAsia="en-US"/>
          </w:rPr>
          <w:t>]</w:t>
        </w:r>
      </w:ins>
      <w:r w:rsidRPr="0009046D">
        <w:rPr>
          <w:lang w:eastAsia="en-US"/>
        </w:rPr>
        <w:t xml:space="preserve">, ITI TF-2: 3.32. The current transaction, </w:t>
      </w:r>
      <w:ins w:id="2593" w:author="Mary Jungers" w:date="2017-08-15T14:14:00Z">
        <w:r w:rsidR="008148C0">
          <w:rPr>
            <w:lang w:eastAsia="en-US"/>
          </w:rPr>
          <w:t>[</w:t>
        </w:r>
      </w:ins>
      <w:ins w:id="2594" w:author="Vassil Peytchev" w:date="2017-08-25T16:33:00Z">
        <w:r w:rsidR="00D02DD9">
          <w:rPr>
            <w:lang w:eastAsia="en-US"/>
          </w:rPr>
          <w:t>PCC</w:t>
        </w:r>
      </w:ins>
      <w:del w:id="2595" w:author="Vassil Peytchev" w:date="2017-08-25T16:33:00Z">
        <w:r w:rsidRPr="0009046D" w:rsidDel="00D02DD9">
          <w:rPr>
            <w:lang w:eastAsia="en-US"/>
          </w:rPr>
          <w:delText>ITI</w:delText>
        </w:r>
      </w:del>
      <w:r w:rsidRPr="0009046D">
        <w:rPr>
          <w:lang w:eastAsia="en-US"/>
        </w:rPr>
        <w:t>-</w:t>
      </w:r>
      <w:r w:rsidR="00A20C96" w:rsidRPr="0009046D">
        <w:rPr>
          <w:lang w:eastAsia="en-US"/>
        </w:rPr>
        <w:t>60</w:t>
      </w:r>
      <w:ins w:id="2596" w:author="Mary Jungers" w:date="2017-08-15T14:14:00Z">
        <w:r w:rsidR="008148C0">
          <w:rPr>
            <w:lang w:eastAsia="en-US"/>
          </w:rPr>
          <w:t>]</w:t>
        </w:r>
      </w:ins>
      <w:r w:rsidRPr="0009046D">
        <w:rPr>
          <w:lang w:eastAsia="en-US"/>
        </w:rPr>
        <w:t>, adds the following constraints:</w:t>
      </w:r>
    </w:p>
    <w:p w14:paraId="4E9BE1C3" w14:textId="77777777" w:rsidR="0038768C" w:rsidRPr="0009046D" w:rsidRDefault="0038768C" w:rsidP="00AD7E03">
      <w:pPr>
        <w:pStyle w:val="ListBullet2"/>
      </w:pPr>
      <w:r w:rsidRPr="0009046D">
        <w:t>Only a single submission set shall be present in the XDM package (ITI TF-2: 3.32.4.1.2)</w:t>
      </w:r>
    </w:p>
    <w:p w14:paraId="4D30DB11" w14:textId="77777777" w:rsidR="0038768C" w:rsidRPr="0009046D" w:rsidRDefault="0038768C" w:rsidP="00AD7E03">
      <w:pPr>
        <w:pStyle w:val="ListBullet2"/>
      </w:pPr>
      <w:r w:rsidRPr="0009046D">
        <w:lastRenderedPageBreak/>
        <w:t>Only “simple part” documents shall be allowed in the XDM package (ITI TF-2: 3.32.4.1.2.2).</w:t>
      </w:r>
    </w:p>
    <w:p w14:paraId="66510439" w14:textId="76C51229" w:rsidR="0038768C" w:rsidRPr="0009046D" w:rsidRDefault="0038768C" w:rsidP="0038768C">
      <w:pPr>
        <w:pStyle w:val="BodyText"/>
        <w:rPr>
          <w:lang w:eastAsia="en-US"/>
        </w:rPr>
      </w:pPr>
      <w:r w:rsidRPr="0009046D">
        <w:rPr>
          <w:lang w:eastAsia="en-US"/>
        </w:rPr>
        <w:t xml:space="preserve">The </w:t>
      </w:r>
      <w:r w:rsidR="008807A9" w:rsidRPr="0009046D">
        <w:rPr>
          <w:lang w:eastAsia="en-US"/>
        </w:rPr>
        <w:t>Reschedule A</w:t>
      </w:r>
      <w:r w:rsidR="0059407E" w:rsidRPr="0009046D">
        <w:rPr>
          <w:lang w:eastAsia="en-US"/>
        </w:rPr>
        <w:t>p</w:t>
      </w:r>
      <w:r w:rsidR="008807A9" w:rsidRPr="0009046D">
        <w:rPr>
          <w:lang w:eastAsia="en-US"/>
        </w:rPr>
        <w:t>pointment</w:t>
      </w:r>
      <w:r w:rsidRPr="0009046D">
        <w:rPr>
          <w:lang w:eastAsia="en-US"/>
        </w:rPr>
        <w:t xml:space="preserve"> XDM package contains an HL7 V2 SIU^S13^SIU_S12 message.</w:t>
      </w:r>
    </w:p>
    <w:p w14:paraId="4D1BF1DF" w14:textId="25D46530" w:rsidR="0038768C" w:rsidRPr="0009046D" w:rsidRDefault="002C5AFA" w:rsidP="00AD7E03">
      <w:pPr>
        <w:pStyle w:val="Heading6"/>
        <w:rPr>
          <w:noProof w:val="0"/>
        </w:rPr>
      </w:pPr>
      <w:bookmarkStart w:id="2597" w:name="_Toc482625092"/>
      <w:bookmarkStart w:id="2598" w:name="_Toc482625822"/>
      <w:bookmarkStart w:id="2599" w:name="_Toc492647806"/>
      <w:r w:rsidRPr="0009046D">
        <w:rPr>
          <w:noProof w:val="0"/>
        </w:rPr>
        <w:t>3.</w:t>
      </w:r>
      <w:r w:rsidR="00A20C96" w:rsidRPr="0009046D">
        <w:rPr>
          <w:noProof w:val="0"/>
        </w:rPr>
        <w:t>60</w:t>
      </w:r>
      <w:r w:rsidRPr="0009046D">
        <w:rPr>
          <w:noProof w:val="0"/>
        </w:rPr>
        <w:t>.4.2.2.1 Message Content - Metadata</w:t>
      </w:r>
      <w:bookmarkEnd w:id="2597"/>
      <w:bookmarkEnd w:id="2598"/>
      <w:bookmarkEnd w:id="2599"/>
    </w:p>
    <w:p w14:paraId="62EFD7E2" w14:textId="4473756C" w:rsidR="00F8737E" w:rsidRPr="0009046D" w:rsidRDefault="002C5AFA" w:rsidP="0038768C">
      <w:pPr>
        <w:pStyle w:val="BodyText"/>
        <w:rPr>
          <w:lang w:eastAsia="en-US"/>
        </w:rPr>
      </w:pPr>
      <w:r w:rsidRPr="0009046D">
        <w:rPr>
          <w:lang w:eastAsia="en-US"/>
        </w:rPr>
        <w:t>See 3.</w:t>
      </w:r>
      <w:r w:rsidR="00A20C96" w:rsidRPr="0009046D">
        <w:rPr>
          <w:lang w:eastAsia="en-US"/>
        </w:rPr>
        <w:t>60</w:t>
      </w:r>
      <w:r w:rsidRPr="0009046D">
        <w:rPr>
          <w:lang w:eastAsia="en-US"/>
        </w:rPr>
        <w:t>.4.1.2.1</w:t>
      </w:r>
      <w:r w:rsidR="008807A9" w:rsidRPr="0009046D">
        <w:rPr>
          <w:lang w:eastAsia="en-US"/>
        </w:rPr>
        <w:t xml:space="preserve"> </w:t>
      </w:r>
      <w:r w:rsidR="00F8737E" w:rsidRPr="0009046D">
        <w:rPr>
          <w:lang w:eastAsia="en-US"/>
        </w:rPr>
        <w:t>with the following changes:</w:t>
      </w:r>
    </w:p>
    <w:p w14:paraId="417B4613" w14:textId="7F308304" w:rsidR="00F8737E" w:rsidRPr="0009046D" w:rsidRDefault="008807A9">
      <w:pPr>
        <w:pStyle w:val="ListBullet2"/>
        <w:pPrChange w:id="2600" w:author="Mary Jungers" w:date="2017-08-15T12:25:00Z">
          <w:pPr>
            <w:pStyle w:val="BodyText"/>
            <w:numPr>
              <w:numId w:val="58"/>
            </w:numPr>
            <w:ind w:left="720" w:hanging="360"/>
          </w:pPr>
        </w:pPrChange>
      </w:pPr>
      <w:r w:rsidRPr="0009046D">
        <w:t>substitute SIU^S13^SIU_S12 for any mention of SIU^S12^SIU_S12.</w:t>
      </w:r>
    </w:p>
    <w:p w14:paraId="031F3202" w14:textId="0B26C1F6" w:rsidR="00142FBD" w:rsidRPr="0009046D" w:rsidRDefault="00142FBD">
      <w:pPr>
        <w:pStyle w:val="ListBullet2"/>
        <w:pPrChange w:id="2601" w:author="Mary Jungers" w:date="2017-08-15T12:25:00Z">
          <w:pPr>
            <w:pStyle w:val="BodyText"/>
            <w:numPr>
              <w:numId w:val="58"/>
            </w:numPr>
            <w:ind w:left="720" w:hanging="360"/>
          </w:pPr>
        </w:pPrChange>
      </w:pPr>
      <w:r w:rsidRPr="0009046D">
        <w:t>format code value is urn:ihe:pcc:360x:hl7:SIU:S13:2017</w:t>
      </w:r>
      <w:r w:rsidR="00F127FD" w:rsidRPr="0009046D">
        <w:t xml:space="preserve"> and the format code name is “Schedule reschedule information”.</w:t>
      </w:r>
    </w:p>
    <w:p w14:paraId="54FCBDD7" w14:textId="613EE2B0" w:rsidR="002C5AFA" w:rsidRPr="0009046D" w:rsidRDefault="002C5AFA" w:rsidP="00AD7E03">
      <w:pPr>
        <w:pStyle w:val="Heading6"/>
        <w:rPr>
          <w:noProof w:val="0"/>
        </w:rPr>
      </w:pPr>
      <w:bookmarkStart w:id="2602" w:name="_Toc482625093"/>
      <w:bookmarkStart w:id="2603" w:name="_Toc482625823"/>
      <w:bookmarkStart w:id="2604" w:name="_Toc492647807"/>
      <w:r w:rsidRPr="0009046D">
        <w:rPr>
          <w:noProof w:val="0"/>
        </w:rPr>
        <w:t>3.</w:t>
      </w:r>
      <w:r w:rsidR="00A20C96" w:rsidRPr="0009046D">
        <w:rPr>
          <w:noProof w:val="0"/>
        </w:rPr>
        <w:t>60</w:t>
      </w:r>
      <w:r w:rsidRPr="0009046D">
        <w:rPr>
          <w:noProof w:val="0"/>
        </w:rPr>
        <w:t>.4.2.2.2 Message Content – Appointment Reschedule</w:t>
      </w:r>
      <w:bookmarkEnd w:id="2602"/>
      <w:bookmarkEnd w:id="2603"/>
      <w:bookmarkEnd w:id="2604"/>
    </w:p>
    <w:p w14:paraId="61096F1B" w14:textId="18987697" w:rsidR="00AA1CEE" w:rsidRPr="0009046D" w:rsidRDefault="002C5AFA" w:rsidP="0038768C">
      <w:pPr>
        <w:pStyle w:val="BodyText"/>
        <w:rPr>
          <w:lang w:eastAsia="en-US"/>
        </w:rPr>
      </w:pPr>
      <w:r w:rsidRPr="0009046D">
        <w:rPr>
          <w:lang w:eastAsia="en-US"/>
        </w:rPr>
        <w:t>See 3.</w:t>
      </w:r>
      <w:r w:rsidR="00A20C96" w:rsidRPr="0009046D">
        <w:rPr>
          <w:lang w:eastAsia="en-US"/>
        </w:rPr>
        <w:t>60</w:t>
      </w:r>
      <w:r w:rsidRPr="0009046D">
        <w:rPr>
          <w:lang w:eastAsia="en-US"/>
        </w:rPr>
        <w:t>.4.1.2.2</w:t>
      </w:r>
      <w:r w:rsidR="008807A9" w:rsidRPr="0009046D">
        <w:rPr>
          <w:lang w:eastAsia="en-US"/>
        </w:rPr>
        <w:t xml:space="preserve"> </w:t>
      </w:r>
      <w:r w:rsidR="00AA1CEE" w:rsidRPr="0009046D">
        <w:rPr>
          <w:lang w:eastAsia="en-US"/>
        </w:rPr>
        <w:t>with the following changes:</w:t>
      </w:r>
    </w:p>
    <w:p w14:paraId="7F0BBADE" w14:textId="48812DD5" w:rsidR="002C5AFA" w:rsidRPr="0009046D" w:rsidRDefault="008807A9">
      <w:pPr>
        <w:pStyle w:val="ListBullet2"/>
        <w:pPrChange w:id="2605" w:author="Mary Jungers" w:date="2017-08-15T12:25:00Z">
          <w:pPr>
            <w:pStyle w:val="BodyText"/>
            <w:numPr>
              <w:numId w:val="58"/>
            </w:numPr>
            <w:ind w:left="720" w:hanging="360"/>
          </w:pPr>
        </w:pPrChange>
      </w:pPr>
      <w:r w:rsidRPr="0009046D">
        <w:t>substitute SIU^S13^SIU_S12 for any mention of SIU^S12^SIU_S12.</w:t>
      </w:r>
    </w:p>
    <w:p w14:paraId="13554943" w14:textId="37B2C817" w:rsidR="00AA1CEE" w:rsidRPr="0009046D" w:rsidRDefault="00AA1CEE">
      <w:pPr>
        <w:pStyle w:val="ListBullet2"/>
        <w:pPrChange w:id="2606" w:author="Mary Jungers" w:date="2017-08-15T12:25:00Z">
          <w:pPr>
            <w:pStyle w:val="BodyText"/>
            <w:numPr>
              <w:numId w:val="58"/>
            </w:numPr>
            <w:ind w:left="720" w:hanging="360"/>
          </w:pPr>
        </w:pPrChange>
      </w:pPr>
      <w:r w:rsidRPr="0009046D">
        <w:t>data element “Action Code”, field RGS-2, shall have the value of U</w:t>
      </w:r>
    </w:p>
    <w:p w14:paraId="000CC7B8" w14:textId="07864C69" w:rsidR="002C5AFA" w:rsidRPr="0009046D" w:rsidRDefault="002C5AFA" w:rsidP="002C5AFA">
      <w:pPr>
        <w:pStyle w:val="Heading5"/>
        <w:numPr>
          <w:ilvl w:val="0"/>
          <w:numId w:val="0"/>
        </w:numPr>
        <w:rPr>
          <w:noProof w:val="0"/>
        </w:rPr>
      </w:pPr>
      <w:bookmarkStart w:id="2607" w:name="_Toc482625094"/>
      <w:bookmarkStart w:id="2608" w:name="_Toc482625824"/>
      <w:bookmarkStart w:id="2609" w:name="_Toc492647808"/>
      <w:r w:rsidRPr="0009046D">
        <w:rPr>
          <w:noProof w:val="0"/>
        </w:rPr>
        <w:t>3.</w:t>
      </w:r>
      <w:r w:rsidR="00A20C96" w:rsidRPr="0009046D">
        <w:rPr>
          <w:noProof w:val="0"/>
        </w:rPr>
        <w:t>60</w:t>
      </w:r>
      <w:r w:rsidRPr="0009046D">
        <w:rPr>
          <w:noProof w:val="0"/>
        </w:rPr>
        <w:t>.4.2.3 Expected Actions</w:t>
      </w:r>
      <w:bookmarkEnd w:id="2607"/>
      <w:bookmarkEnd w:id="2608"/>
      <w:bookmarkEnd w:id="2609"/>
    </w:p>
    <w:p w14:paraId="05569512" w14:textId="6B3EBD5C" w:rsidR="002C5AFA" w:rsidRPr="0009046D" w:rsidRDefault="00440774" w:rsidP="0038768C">
      <w:pPr>
        <w:pStyle w:val="BodyText"/>
      </w:pPr>
      <w:r w:rsidRPr="0009046D">
        <w:t>The message is used to notify the Referral Initiator about the re-scheduling of an appointment as part of satisfying an already accepted referral request. If a Referral Recipient cho</w:t>
      </w:r>
      <w:r w:rsidR="006E10D9" w:rsidRPr="0009046D">
        <w:t>o</w:t>
      </w:r>
      <w:r w:rsidRPr="0009046D">
        <w:t xml:space="preserve">ses to implement the 360X Scheduling </w:t>
      </w:r>
      <w:r w:rsidR="00F019F1" w:rsidRPr="0009046D">
        <w:t>Option</w:t>
      </w:r>
      <w:r w:rsidRPr="0009046D">
        <w:t>, then appointment rescheduling, where the appointment identifier remains the same, SHOULD trigger an appointment reschedule notification.</w:t>
      </w:r>
    </w:p>
    <w:p w14:paraId="65A181FE" w14:textId="77777777" w:rsidR="00440774" w:rsidRPr="0009046D" w:rsidRDefault="00440774" w:rsidP="0038768C">
      <w:pPr>
        <w:pStyle w:val="BodyText"/>
        <w:rPr>
          <w:lang w:eastAsia="en-US"/>
        </w:rPr>
      </w:pPr>
      <w:r w:rsidRPr="0009046D">
        <w:t xml:space="preserve">If a Referral Initiator chooses to implement the 360X Scheduling Option, then the Appointment </w:t>
      </w:r>
      <w:r w:rsidR="0095248E" w:rsidRPr="0009046D">
        <w:t xml:space="preserve">Reschedule </w:t>
      </w:r>
      <w:r w:rsidRPr="0009046D">
        <w:t xml:space="preserve">Notifications SHALL be processed, recorded, and presented to the appropriate users, otherwise all Appointment </w:t>
      </w:r>
      <w:r w:rsidR="0095248E" w:rsidRPr="0009046D">
        <w:t xml:space="preserve">Reschedule </w:t>
      </w:r>
      <w:r w:rsidRPr="0009046D">
        <w:t>Notifications may be ignored.</w:t>
      </w:r>
    </w:p>
    <w:p w14:paraId="0004EC73" w14:textId="42269CDC" w:rsidR="0038768C" w:rsidRPr="0009046D" w:rsidRDefault="0038768C" w:rsidP="0038768C">
      <w:pPr>
        <w:pStyle w:val="Heading4"/>
        <w:numPr>
          <w:ilvl w:val="0"/>
          <w:numId w:val="0"/>
        </w:numPr>
        <w:rPr>
          <w:noProof w:val="0"/>
        </w:rPr>
      </w:pPr>
      <w:bookmarkStart w:id="2610" w:name="_Toc482625095"/>
      <w:bookmarkStart w:id="2611" w:name="_Toc482625825"/>
      <w:bookmarkStart w:id="2612" w:name="_Toc492647809"/>
      <w:r w:rsidRPr="0009046D">
        <w:rPr>
          <w:noProof w:val="0"/>
        </w:rPr>
        <w:t>3.</w:t>
      </w:r>
      <w:r w:rsidR="00A20C96" w:rsidRPr="0009046D">
        <w:rPr>
          <w:noProof w:val="0"/>
        </w:rPr>
        <w:t>60</w:t>
      </w:r>
      <w:r w:rsidRPr="0009046D">
        <w:rPr>
          <w:noProof w:val="0"/>
        </w:rPr>
        <w:t>.4.3</w:t>
      </w:r>
      <w:r w:rsidR="0095248E" w:rsidRPr="0009046D">
        <w:rPr>
          <w:noProof w:val="0"/>
        </w:rPr>
        <w:t xml:space="preserve"> Cancel Appointment Package</w:t>
      </w:r>
      <w:bookmarkEnd w:id="2610"/>
      <w:bookmarkEnd w:id="2611"/>
      <w:bookmarkEnd w:id="2612"/>
    </w:p>
    <w:p w14:paraId="57EFACC0" w14:textId="42746E54" w:rsidR="0095248E" w:rsidRPr="0009046D" w:rsidRDefault="0095248E" w:rsidP="0095248E">
      <w:pPr>
        <w:pStyle w:val="BodyText"/>
        <w:rPr>
          <w:lang w:eastAsia="en-US"/>
        </w:rPr>
      </w:pPr>
      <w:r w:rsidRPr="0009046D">
        <w:rPr>
          <w:lang w:eastAsia="en-US"/>
        </w:rPr>
        <w:t xml:space="preserve">The Cancel Appointment Package contains the cancellation of the patient’s upcoming appointment with the Referral Recipient. If this is part of rescheduling the existing appointment, where the new appointment has a new appointment ID, the Cancel appointment SHALL be followed by a New Appointment Notification. </w:t>
      </w:r>
    </w:p>
    <w:p w14:paraId="20C32BB4" w14:textId="30722620" w:rsidR="0095248E" w:rsidRPr="0009046D" w:rsidRDefault="0095248E" w:rsidP="0095248E">
      <w:pPr>
        <w:pStyle w:val="Heading5"/>
        <w:numPr>
          <w:ilvl w:val="0"/>
          <w:numId w:val="0"/>
        </w:numPr>
        <w:rPr>
          <w:noProof w:val="0"/>
        </w:rPr>
      </w:pPr>
      <w:bookmarkStart w:id="2613" w:name="_Toc482625096"/>
      <w:bookmarkStart w:id="2614" w:name="_Toc482625826"/>
      <w:bookmarkStart w:id="2615" w:name="_Toc492647810"/>
      <w:r w:rsidRPr="0009046D">
        <w:rPr>
          <w:noProof w:val="0"/>
        </w:rPr>
        <w:t>3.</w:t>
      </w:r>
      <w:r w:rsidR="00A20C96" w:rsidRPr="0009046D">
        <w:rPr>
          <w:noProof w:val="0"/>
        </w:rPr>
        <w:t>60</w:t>
      </w:r>
      <w:r w:rsidRPr="0009046D">
        <w:rPr>
          <w:noProof w:val="0"/>
        </w:rPr>
        <w:t>.4.3.1 Trigger Events</w:t>
      </w:r>
      <w:bookmarkEnd w:id="2613"/>
      <w:bookmarkEnd w:id="2614"/>
      <w:bookmarkEnd w:id="2615"/>
    </w:p>
    <w:p w14:paraId="7A705395" w14:textId="77777777" w:rsidR="0095248E" w:rsidRPr="0009046D" w:rsidRDefault="0095248E" w:rsidP="00AD7E03">
      <w:pPr>
        <w:pStyle w:val="BodyText"/>
      </w:pPr>
      <w:r w:rsidRPr="0009046D">
        <w:t>The Cancel Appointment message is sent in two cases:</w:t>
      </w:r>
    </w:p>
    <w:p w14:paraId="42436800" w14:textId="77777777" w:rsidR="0095248E" w:rsidRPr="0009046D" w:rsidRDefault="0095248E" w:rsidP="00AD7E03">
      <w:pPr>
        <w:pStyle w:val="ListNumber2"/>
        <w:numPr>
          <w:ilvl w:val="0"/>
          <w:numId w:val="55"/>
        </w:numPr>
      </w:pPr>
      <w:r w:rsidRPr="0009046D">
        <w:t>When a patient cancels the appointment in advance.</w:t>
      </w:r>
    </w:p>
    <w:p w14:paraId="2EF99EFE" w14:textId="77777777" w:rsidR="0095248E" w:rsidRPr="0009046D" w:rsidRDefault="0095248E" w:rsidP="00AD7E03">
      <w:pPr>
        <w:pStyle w:val="ListNumber2"/>
      </w:pPr>
      <w:r w:rsidRPr="0009046D">
        <w:t>When the patient or the Referral Recipient reschedules the appointment, and the new appointment has a different appointment ID (SCH-2). In this case, the Cancel Appointment SHALL be followed by a New Appointment message.</w:t>
      </w:r>
    </w:p>
    <w:p w14:paraId="39554BB1" w14:textId="002475B1" w:rsidR="0095248E" w:rsidRPr="0009046D" w:rsidRDefault="0095248E" w:rsidP="0095248E">
      <w:pPr>
        <w:pStyle w:val="Heading5"/>
        <w:numPr>
          <w:ilvl w:val="0"/>
          <w:numId w:val="0"/>
        </w:numPr>
        <w:rPr>
          <w:noProof w:val="0"/>
        </w:rPr>
      </w:pPr>
      <w:bookmarkStart w:id="2616" w:name="_Toc482625097"/>
      <w:bookmarkStart w:id="2617" w:name="_Toc482625827"/>
      <w:bookmarkStart w:id="2618" w:name="_Toc492647811"/>
      <w:r w:rsidRPr="0009046D">
        <w:rPr>
          <w:noProof w:val="0"/>
        </w:rPr>
        <w:lastRenderedPageBreak/>
        <w:t>3.</w:t>
      </w:r>
      <w:r w:rsidR="00A20C96" w:rsidRPr="0009046D">
        <w:rPr>
          <w:noProof w:val="0"/>
        </w:rPr>
        <w:t>60</w:t>
      </w:r>
      <w:r w:rsidRPr="0009046D">
        <w:rPr>
          <w:noProof w:val="0"/>
        </w:rPr>
        <w:t>.4.3.2 Message Semantics</w:t>
      </w:r>
      <w:bookmarkEnd w:id="2616"/>
      <w:bookmarkEnd w:id="2617"/>
      <w:bookmarkEnd w:id="2618"/>
    </w:p>
    <w:p w14:paraId="1845A1D7" w14:textId="7C227613" w:rsidR="0095248E" w:rsidRPr="0009046D" w:rsidRDefault="0095248E" w:rsidP="0095248E">
      <w:pPr>
        <w:rPr>
          <w:lang w:eastAsia="en-US"/>
        </w:rPr>
      </w:pPr>
      <w:r w:rsidRPr="0009046D">
        <w:rPr>
          <w:lang w:eastAsia="en-US"/>
        </w:rPr>
        <w:t xml:space="preserve">This message is an XDM package constructed following the rules described in the XDM Profile, transaction </w:t>
      </w:r>
      <w:ins w:id="2619" w:author="Mary Jungers" w:date="2017-08-15T14:14:00Z">
        <w:r w:rsidR="008148C0">
          <w:rPr>
            <w:lang w:eastAsia="en-US"/>
          </w:rPr>
          <w:t>[</w:t>
        </w:r>
      </w:ins>
      <w:r w:rsidRPr="0009046D">
        <w:rPr>
          <w:lang w:eastAsia="en-US"/>
        </w:rPr>
        <w:t>ITI-32</w:t>
      </w:r>
      <w:ins w:id="2620" w:author="Mary Jungers" w:date="2017-08-15T14:14:00Z">
        <w:r w:rsidR="008148C0">
          <w:rPr>
            <w:lang w:eastAsia="en-US"/>
          </w:rPr>
          <w:t>]</w:t>
        </w:r>
      </w:ins>
      <w:r w:rsidRPr="0009046D">
        <w:rPr>
          <w:lang w:eastAsia="en-US"/>
        </w:rPr>
        <w:t xml:space="preserve">, ITI TF-2: 3.32. The current transaction, </w:t>
      </w:r>
      <w:ins w:id="2621" w:author="Mary Jungers" w:date="2017-08-15T14:15:00Z">
        <w:r w:rsidR="008148C0">
          <w:rPr>
            <w:lang w:eastAsia="en-US"/>
          </w:rPr>
          <w:t>[</w:t>
        </w:r>
      </w:ins>
      <w:ins w:id="2622" w:author="Vassil Peytchev" w:date="2017-08-25T16:33:00Z">
        <w:r w:rsidR="00D02DD9">
          <w:rPr>
            <w:lang w:eastAsia="en-US"/>
          </w:rPr>
          <w:t>PCC</w:t>
        </w:r>
      </w:ins>
      <w:del w:id="2623" w:author="Vassil Peytchev" w:date="2017-08-25T16:33:00Z">
        <w:r w:rsidRPr="0009046D" w:rsidDel="00D02DD9">
          <w:rPr>
            <w:lang w:eastAsia="en-US"/>
          </w:rPr>
          <w:delText>ITI</w:delText>
        </w:r>
      </w:del>
      <w:r w:rsidRPr="0009046D">
        <w:rPr>
          <w:lang w:eastAsia="en-US"/>
        </w:rPr>
        <w:t>-</w:t>
      </w:r>
      <w:r w:rsidR="00A20C96" w:rsidRPr="0009046D">
        <w:rPr>
          <w:lang w:eastAsia="en-US"/>
        </w:rPr>
        <w:t>60</w:t>
      </w:r>
      <w:ins w:id="2624" w:author="Mary Jungers" w:date="2017-08-15T14:15:00Z">
        <w:r w:rsidR="008148C0">
          <w:rPr>
            <w:lang w:eastAsia="en-US"/>
          </w:rPr>
          <w:t>]</w:t>
        </w:r>
      </w:ins>
      <w:r w:rsidRPr="0009046D">
        <w:rPr>
          <w:lang w:eastAsia="en-US"/>
        </w:rPr>
        <w:t>, adds the following constraints:</w:t>
      </w:r>
    </w:p>
    <w:p w14:paraId="425E7518" w14:textId="77777777" w:rsidR="0095248E" w:rsidRPr="0009046D" w:rsidRDefault="0095248E" w:rsidP="00AD7E03">
      <w:pPr>
        <w:pStyle w:val="ListBullet2"/>
      </w:pPr>
      <w:r w:rsidRPr="0009046D">
        <w:t>Only a single submission set shall be present in the XDM package (ITI TF-2: 3.32.4.1.2)</w:t>
      </w:r>
    </w:p>
    <w:p w14:paraId="3CBEF834" w14:textId="77777777" w:rsidR="0095248E" w:rsidRPr="0009046D" w:rsidRDefault="0095248E" w:rsidP="00AD7E03">
      <w:pPr>
        <w:pStyle w:val="ListBullet2"/>
      </w:pPr>
      <w:r w:rsidRPr="0009046D">
        <w:t>Only “simple part” documents shall be allowed in the XDM package (ITI TF-2: 3.32.4.1.2.2).</w:t>
      </w:r>
    </w:p>
    <w:p w14:paraId="0544BE9B" w14:textId="77777777" w:rsidR="0095248E" w:rsidRPr="0009046D" w:rsidRDefault="0095248E" w:rsidP="0095248E">
      <w:pPr>
        <w:pStyle w:val="BodyText"/>
        <w:rPr>
          <w:lang w:eastAsia="en-US"/>
        </w:rPr>
      </w:pPr>
      <w:r w:rsidRPr="0009046D">
        <w:rPr>
          <w:lang w:eastAsia="en-US"/>
        </w:rPr>
        <w:t xml:space="preserve">The </w:t>
      </w:r>
      <w:r w:rsidR="008807A9" w:rsidRPr="0009046D">
        <w:rPr>
          <w:lang w:eastAsia="en-US"/>
        </w:rPr>
        <w:t>Cancel Appointment</w:t>
      </w:r>
      <w:r w:rsidRPr="0009046D">
        <w:rPr>
          <w:lang w:eastAsia="en-US"/>
        </w:rPr>
        <w:t xml:space="preserve"> XDM package contains an HL7 V2 SIU^S15^SIU_S12 message.</w:t>
      </w:r>
    </w:p>
    <w:p w14:paraId="3951005F" w14:textId="420C8815" w:rsidR="0095248E" w:rsidRPr="0009046D" w:rsidRDefault="0095248E" w:rsidP="00AD7E03">
      <w:pPr>
        <w:pStyle w:val="Heading6"/>
        <w:rPr>
          <w:noProof w:val="0"/>
        </w:rPr>
      </w:pPr>
      <w:bookmarkStart w:id="2625" w:name="_Toc482625098"/>
      <w:bookmarkStart w:id="2626" w:name="_Toc482625828"/>
      <w:bookmarkStart w:id="2627" w:name="_Toc492647812"/>
      <w:r w:rsidRPr="0009046D">
        <w:rPr>
          <w:noProof w:val="0"/>
        </w:rPr>
        <w:t>3.</w:t>
      </w:r>
      <w:r w:rsidR="00A20C96" w:rsidRPr="0009046D">
        <w:rPr>
          <w:noProof w:val="0"/>
        </w:rPr>
        <w:t>60</w:t>
      </w:r>
      <w:r w:rsidRPr="0009046D">
        <w:rPr>
          <w:noProof w:val="0"/>
        </w:rPr>
        <w:t>.4.3.2.1 Message Content - Metadata</w:t>
      </w:r>
      <w:bookmarkEnd w:id="2625"/>
      <w:bookmarkEnd w:id="2626"/>
      <w:bookmarkEnd w:id="2627"/>
    </w:p>
    <w:p w14:paraId="1536B5F0" w14:textId="49C96E94" w:rsidR="00AA1CEE" w:rsidRPr="0009046D" w:rsidRDefault="008807A9" w:rsidP="008807A9">
      <w:pPr>
        <w:pStyle w:val="BodyText"/>
        <w:rPr>
          <w:lang w:eastAsia="en-US"/>
        </w:rPr>
      </w:pPr>
      <w:r w:rsidRPr="0009046D">
        <w:rPr>
          <w:lang w:eastAsia="en-US"/>
        </w:rPr>
        <w:t>See 3.</w:t>
      </w:r>
      <w:r w:rsidR="00A20C96" w:rsidRPr="0009046D">
        <w:rPr>
          <w:lang w:eastAsia="en-US"/>
        </w:rPr>
        <w:t>60</w:t>
      </w:r>
      <w:r w:rsidRPr="0009046D">
        <w:rPr>
          <w:lang w:eastAsia="en-US"/>
        </w:rPr>
        <w:t>.4.1.2.1</w:t>
      </w:r>
      <w:r w:rsidR="00AA1CEE" w:rsidRPr="0009046D">
        <w:rPr>
          <w:lang w:eastAsia="en-US"/>
        </w:rPr>
        <w:t xml:space="preserve"> with the following changes:</w:t>
      </w:r>
    </w:p>
    <w:p w14:paraId="738821F6" w14:textId="4D60812D" w:rsidR="008807A9" w:rsidRPr="0009046D" w:rsidRDefault="008807A9">
      <w:pPr>
        <w:pStyle w:val="ListBullet2"/>
        <w:pPrChange w:id="2628" w:author="Mary Jungers" w:date="2017-08-15T12:25:00Z">
          <w:pPr>
            <w:pStyle w:val="BodyText"/>
            <w:numPr>
              <w:numId w:val="58"/>
            </w:numPr>
            <w:ind w:left="720" w:hanging="360"/>
          </w:pPr>
        </w:pPrChange>
      </w:pPr>
      <w:r w:rsidRPr="0009046D">
        <w:t>substitute SIU^S15^SIU_S12 for any mention of SIU^S12^SIU_S12.</w:t>
      </w:r>
    </w:p>
    <w:p w14:paraId="0A487650" w14:textId="15132D4A" w:rsidR="00142FBD" w:rsidRPr="0009046D" w:rsidRDefault="00142FBD">
      <w:pPr>
        <w:pStyle w:val="ListBullet2"/>
        <w:pPrChange w:id="2629" w:author="Mary Jungers" w:date="2017-08-15T12:25:00Z">
          <w:pPr>
            <w:pStyle w:val="BodyText"/>
            <w:numPr>
              <w:numId w:val="58"/>
            </w:numPr>
            <w:ind w:left="720" w:hanging="360"/>
          </w:pPr>
        </w:pPrChange>
      </w:pPr>
      <w:r w:rsidRPr="0009046D">
        <w:t xml:space="preserve">format code value is </w:t>
      </w:r>
      <w:r w:rsidR="00603D90" w:rsidRPr="0009046D">
        <w:t>urn:ihe:pcc:360x:hl7:SIU:S15:2017</w:t>
      </w:r>
      <w:r w:rsidR="00F127FD" w:rsidRPr="0009046D">
        <w:t xml:space="preserve"> and format code name is “Schedule cancel information”</w:t>
      </w:r>
    </w:p>
    <w:p w14:paraId="488BD852" w14:textId="648369DC" w:rsidR="0095248E" w:rsidRPr="0009046D" w:rsidRDefault="0095248E" w:rsidP="00AD7E03">
      <w:pPr>
        <w:pStyle w:val="Heading6"/>
        <w:rPr>
          <w:noProof w:val="0"/>
        </w:rPr>
      </w:pPr>
      <w:bookmarkStart w:id="2630" w:name="_Toc482625099"/>
      <w:bookmarkStart w:id="2631" w:name="_Toc482625829"/>
      <w:bookmarkStart w:id="2632" w:name="_Toc492647813"/>
      <w:r w:rsidRPr="0009046D">
        <w:rPr>
          <w:noProof w:val="0"/>
        </w:rPr>
        <w:t>3.</w:t>
      </w:r>
      <w:r w:rsidR="00A20C96" w:rsidRPr="0009046D">
        <w:rPr>
          <w:noProof w:val="0"/>
        </w:rPr>
        <w:t>60</w:t>
      </w:r>
      <w:r w:rsidRPr="0009046D">
        <w:rPr>
          <w:noProof w:val="0"/>
        </w:rPr>
        <w:t xml:space="preserve">.4.3.2.2 Message Content – </w:t>
      </w:r>
      <w:r w:rsidR="002B7B96" w:rsidRPr="0009046D">
        <w:rPr>
          <w:noProof w:val="0"/>
        </w:rPr>
        <w:t xml:space="preserve">Cancel </w:t>
      </w:r>
      <w:r w:rsidRPr="0009046D">
        <w:rPr>
          <w:noProof w:val="0"/>
        </w:rPr>
        <w:t>Appointment</w:t>
      </w:r>
      <w:bookmarkEnd w:id="2630"/>
      <w:bookmarkEnd w:id="2631"/>
      <w:bookmarkEnd w:id="2632"/>
    </w:p>
    <w:p w14:paraId="6765CF74" w14:textId="4E4B24A5" w:rsidR="00AA1CEE" w:rsidRPr="0009046D" w:rsidRDefault="0095248E" w:rsidP="0095248E">
      <w:pPr>
        <w:pStyle w:val="BodyText"/>
        <w:rPr>
          <w:lang w:eastAsia="en-US"/>
        </w:rPr>
      </w:pPr>
      <w:r w:rsidRPr="0009046D">
        <w:rPr>
          <w:lang w:eastAsia="en-US"/>
        </w:rPr>
        <w:t>See 3.</w:t>
      </w:r>
      <w:r w:rsidR="00A20C96" w:rsidRPr="0009046D">
        <w:rPr>
          <w:lang w:eastAsia="en-US"/>
        </w:rPr>
        <w:t>60</w:t>
      </w:r>
      <w:r w:rsidRPr="0009046D">
        <w:rPr>
          <w:lang w:eastAsia="en-US"/>
        </w:rPr>
        <w:t>.4.1.2.2</w:t>
      </w:r>
      <w:r w:rsidR="00AA1CEE" w:rsidRPr="0009046D">
        <w:rPr>
          <w:lang w:eastAsia="en-US"/>
        </w:rPr>
        <w:t xml:space="preserve"> with the following changes:</w:t>
      </w:r>
    </w:p>
    <w:p w14:paraId="37F6A8AB" w14:textId="2DD381E0" w:rsidR="0095248E" w:rsidRPr="0009046D" w:rsidRDefault="008807A9">
      <w:pPr>
        <w:pStyle w:val="ListBullet2"/>
        <w:pPrChange w:id="2633" w:author="Mary Jungers" w:date="2017-08-15T12:25:00Z">
          <w:pPr>
            <w:pStyle w:val="BodyText"/>
            <w:numPr>
              <w:numId w:val="58"/>
            </w:numPr>
            <w:ind w:left="720" w:hanging="360"/>
          </w:pPr>
        </w:pPrChange>
      </w:pPr>
      <w:r w:rsidRPr="0009046D">
        <w:t>substitute SIU^S15^SIU_S12 for any mention of SIU^S12^SIU_S12.</w:t>
      </w:r>
    </w:p>
    <w:p w14:paraId="0081FAF4" w14:textId="3F82F96D" w:rsidR="00AA1CEE" w:rsidRPr="0009046D" w:rsidRDefault="00AA1CEE">
      <w:pPr>
        <w:pStyle w:val="ListBullet2"/>
        <w:pPrChange w:id="2634" w:author="Mary Jungers" w:date="2017-08-15T12:25:00Z">
          <w:pPr>
            <w:pStyle w:val="BodyText"/>
            <w:numPr>
              <w:numId w:val="58"/>
            </w:numPr>
            <w:ind w:left="720" w:hanging="360"/>
          </w:pPr>
        </w:pPrChange>
      </w:pPr>
      <w:r w:rsidRPr="0009046D">
        <w:t>data element “Action Code”, field RGS-2, shall have the value of D</w:t>
      </w:r>
    </w:p>
    <w:p w14:paraId="0CB16AA9" w14:textId="73729B89" w:rsidR="0095248E" w:rsidRPr="0009046D" w:rsidRDefault="0095248E" w:rsidP="0095248E">
      <w:pPr>
        <w:pStyle w:val="Heading5"/>
        <w:numPr>
          <w:ilvl w:val="0"/>
          <w:numId w:val="0"/>
        </w:numPr>
        <w:rPr>
          <w:noProof w:val="0"/>
        </w:rPr>
      </w:pPr>
      <w:bookmarkStart w:id="2635" w:name="_Toc482625100"/>
      <w:bookmarkStart w:id="2636" w:name="_Toc482625830"/>
      <w:bookmarkStart w:id="2637" w:name="_Toc492647814"/>
      <w:r w:rsidRPr="0009046D">
        <w:rPr>
          <w:noProof w:val="0"/>
        </w:rPr>
        <w:t>3.</w:t>
      </w:r>
      <w:r w:rsidR="00A20C96" w:rsidRPr="0009046D">
        <w:rPr>
          <w:noProof w:val="0"/>
        </w:rPr>
        <w:t>60</w:t>
      </w:r>
      <w:r w:rsidRPr="0009046D">
        <w:rPr>
          <w:noProof w:val="0"/>
        </w:rPr>
        <w:t>.4.3.3 Expected Actions</w:t>
      </w:r>
      <w:bookmarkEnd w:id="2635"/>
      <w:bookmarkEnd w:id="2636"/>
      <w:bookmarkEnd w:id="2637"/>
    </w:p>
    <w:p w14:paraId="0D559443" w14:textId="6F7E7862" w:rsidR="00750792" w:rsidRPr="0009046D" w:rsidRDefault="0095248E" w:rsidP="0095248E">
      <w:pPr>
        <w:pStyle w:val="BodyText"/>
      </w:pPr>
      <w:r w:rsidRPr="0009046D">
        <w:t xml:space="preserve">The message is used to notify the Referral Initiator about the </w:t>
      </w:r>
      <w:r w:rsidR="00750792" w:rsidRPr="0009046D">
        <w:t>cancellation of an appointment, previously scheduled</w:t>
      </w:r>
      <w:r w:rsidRPr="0009046D">
        <w:t xml:space="preserve"> as part of satisfying an already accepted referral request. If a Referral Recipient choses to implement the 360X Scheduling </w:t>
      </w:r>
      <w:r w:rsidR="00F019F1" w:rsidRPr="0009046D">
        <w:t>Option</w:t>
      </w:r>
      <w:r w:rsidRPr="0009046D">
        <w:t xml:space="preserve">, then </w:t>
      </w:r>
    </w:p>
    <w:p w14:paraId="27259107" w14:textId="77777777" w:rsidR="00750792" w:rsidRPr="0009046D" w:rsidRDefault="0095248E" w:rsidP="00AD7E03">
      <w:pPr>
        <w:pStyle w:val="ListBullet2"/>
      </w:pPr>
      <w:r w:rsidRPr="0009046D">
        <w:t xml:space="preserve">appointment </w:t>
      </w:r>
      <w:r w:rsidR="00750792" w:rsidRPr="0009046D">
        <w:t>cancelation by the patient SHALL trigger an Appointment Cancel</w:t>
      </w:r>
    </w:p>
    <w:p w14:paraId="67398658" w14:textId="77777777" w:rsidR="0095248E" w:rsidRPr="0009046D" w:rsidRDefault="00750792" w:rsidP="00AD7E03">
      <w:pPr>
        <w:pStyle w:val="ListBullet2"/>
      </w:pPr>
      <w:r w:rsidRPr="0009046D">
        <w:t>appointment rescheduling of an existing appointment where the appointment ID (SCH-2) is different from the original, SHALL trigger an Appointment Cancel, followed by a New Appointment Notification.</w:t>
      </w:r>
    </w:p>
    <w:p w14:paraId="24E3BEC7" w14:textId="77777777" w:rsidR="0038768C" w:rsidRPr="0009046D" w:rsidRDefault="0095248E" w:rsidP="0095248E">
      <w:pPr>
        <w:pStyle w:val="BodyText"/>
        <w:rPr>
          <w:lang w:eastAsia="en-US"/>
        </w:rPr>
      </w:pPr>
      <w:r w:rsidRPr="0009046D">
        <w:t>If a Referral Initiator chooses to implement the 360X Scheduli</w:t>
      </w:r>
      <w:r w:rsidR="00750792" w:rsidRPr="0009046D">
        <w:t>ng Option, then the Appointment Cancel</w:t>
      </w:r>
      <w:r w:rsidRPr="0009046D">
        <w:t xml:space="preserve"> Notifications SHALL be processed, recorded, and presented to the appropriate users, otherwise all Appointment </w:t>
      </w:r>
      <w:r w:rsidR="00750792" w:rsidRPr="0009046D">
        <w:t>Cancel</w:t>
      </w:r>
      <w:r w:rsidRPr="0009046D">
        <w:t xml:space="preserve"> Notifications may be ignored.</w:t>
      </w:r>
    </w:p>
    <w:p w14:paraId="501AA5D8" w14:textId="32488A19" w:rsidR="008572EB" w:rsidRPr="0009046D" w:rsidRDefault="008572EB" w:rsidP="008572EB">
      <w:pPr>
        <w:pStyle w:val="Heading3"/>
        <w:numPr>
          <w:ilvl w:val="0"/>
          <w:numId w:val="0"/>
        </w:numPr>
        <w:rPr>
          <w:noProof w:val="0"/>
        </w:rPr>
      </w:pPr>
      <w:bookmarkStart w:id="2638" w:name="_Toc482625101"/>
      <w:bookmarkStart w:id="2639" w:name="_Toc482625831"/>
      <w:bookmarkStart w:id="2640" w:name="_Toc492647815"/>
      <w:r w:rsidRPr="0009046D">
        <w:rPr>
          <w:noProof w:val="0"/>
        </w:rPr>
        <w:t>3.</w:t>
      </w:r>
      <w:r w:rsidR="00A20C96" w:rsidRPr="0009046D">
        <w:rPr>
          <w:noProof w:val="0"/>
        </w:rPr>
        <w:t>60</w:t>
      </w:r>
      <w:r w:rsidRPr="0009046D">
        <w:rPr>
          <w:noProof w:val="0"/>
        </w:rPr>
        <w:t>.5 Security Considerations</w:t>
      </w:r>
      <w:bookmarkEnd w:id="2638"/>
      <w:bookmarkEnd w:id="2639"/>
      <w:bookmarkEnd w:id="2640"/>
    </w:p>
    <w:p w14:paraId="2959293C" w14:textId="5A0003F9" w:rsidR="008572EB" w:rsidRPr="0009046D" w:rsidRDefault="002E5E13" w:rsidP="00AD7E03">
      <w:pPr>
        <w:pStyle w:val="BodyText"/>
        <w:rPr>
          <w:lang w:eastAsia="en-US"/>
        </w:rPr>
      </w:pPr>
      <w:r w:rsidRPr="0009046D">
        <w:t xml:space="preserve">The security requirements for the XDM </w:t>
      </w:r>
      <w:r w:rsidR="00F019F1" w:rsidRPr="0009046D">
        <w:t>Profile</w:t>
      </w:r>
      <w:r w:rsidRPr="0009046D">
        <w:t xml:space="preserve">, and the “ZIP over Email” and “Zip over Email Response” </w:t>
      </w:r>
      <w:del w:id="2641" w:author="Mary Jungers" w:date="2017-08-15T13:20:00Z">
        <w:r w:rsidRPr="0009046D" w:rsidDel="00183748">
          <w:delText>option</w:delText>
        </w:r>
      </w:del>
      <w:ins w:id="2642" w:author="Mary Jungers" w:date="2017-08-15T13:20:00Z">
        <w:r w:rsidR="00183748">
          <w:t>Option</w:t>
        </w:r>
      </w:ins>
      <w:r w:rsidRPr="0009046D">
        <w:t xml:space="preserve">s apply to this transaction. </w:t>
      </w:r>
      <w:del w:id="2643" w:author="Vassil Peytchev" w:date="2017-08-25T16:38:00Z">
        <w:r w:rsidRPr="0009046D" w:rsidDel="00D02DD9">
          <w:delText xml:space="preserve">See </w:delText>
        </w:r>
        <w:r w:rsidR="00B03E20" w:rsidRPr="0009046D" w:rsidDel="00D02DD9">
          <w:delText>Section</w:delText>
        </w:r>
        <w:r w:rsidRPr="0009046D" w:rsidDel="00D02DD9">
          <w:delText xml:space="preserve"> X.5 also for the relationship with the Direct protocol as defined in the </w:delText>
        </w:r>
        <w:r w:rsidR="00585CBF" w:rsidDel="00D02DD9">
          <w:fldChar w:fldCharType="begin"/>
        </w:r>
        <w:r w:rsidR="00585CBF" w:rsidDel="00D02DD9">
          <w:delInstrText xml:space="preserve"> HYPERLINK "http://wiki.directproject.org/file/view/Applicability%20Statement%20for%20Secure%20Health%20Transport%20v1.1.pdf/353270730/Applicability%20Statement%20for%20Secure%20Health%20Transport%20v1.1.pdf" </w:delInstrText>
        </w:r>
        <w:r w:rsidR="00585CBF" w:rsidDel="00D02DD9">
          <w:fldChar w:fldCharType="separate"/>
        </w:r>
        <w:r w:rsidRPr="0009046D" w:rsidDel="00D02DD9">
          <w:rPr>
            <w:rStyle w:val="Hyperlink"/>
          </w:rPr>
          <w:delText>Applicability Statement for Secure Health Transport</w:delText>
        </w:r>
        <w:r w:rsidR="00585CBF" w:rsidDel="00D02DD9">
          <w:rPr>
            <w:rStyle w:val="Hyperlink"/>
          </w:rPr>
          <w:fldChar w:fldCharType="end"/>
        </w:r>
        <w:r w:rsidRPr="0009046D" w:rsidDel="00D02DD9">
          <w:delText>.</w:delText>
        </w:r>
      </w:del>
    </w:p>
    <w:p w14:paraId="5C8FAD80" w14:textId="1E32DC92" w:rsidR="008572EB" w:rsidRPr="0009046D" w:rsidRDefault="008572EB" w:rsidP="008572EB">
      <w:pPr>
        <w:pStyle w:val="Heading4"/>
        <w:numPr>
          <w:ilvl w:val="0"/>
          <w:numId w:val="0"/>
        </w:numPr>
        <w:rPr>
          <w:noProof w:val="0"/>
        </w:rPr>
      </w:pPr>
      <w:bookmarkStart w:id="2644" w:name="_Toc482625102"/>
      <w:bookmarkStart w:id="2645" w:name="_Toc482625832"/>
      <w:bookmarkStart w:id="2646" w:name="_Toc492647816"/>
      <w:r w:rsidRPr="0009046D">
        <w:rPr>
          <w:noProof w:val="0"/>
        </w:rPr>
        <w:lastRenderedPageBreak/>
        <w:t>3.</w:t>
      </w:r>
      <w:r w:rsidR="00A20C96" w:rsidRPr="0009046D">
        <w:rPr>
          <w:noProof w:val="0"/>
        </w:rPr>
        <w:t>60</w:t>
      </w:r>
      <w:r w:rsidRPr="0009046D">
        <w:rPr>
          <w:noProof w:val="0"/>
        </w:rPr>
        <w:t>.5.1 Security Audit Considerations</w:t>
      </w:r>
      <w:bookmarkEnd w:id="2644"/>
      <w:bookmarkEnd w:id="2645"/>
      <w:bookmarkEnd w:id="2646"/>
    </w:p>
    <w:p w14:paraId="0EFFE504" w14:textId="663FDDA8" w:rsidR="008572EB" w:rsidRPr="0009046D" w:rsidRDefault="004645F2" w:rsidP="00AD7E03">
      <w:pPr>
        <w:pStyle w:val="BodyText"/>
        <w:rPr>
          <w:lang w:eastAsia="en-US"/>
        </w:rPr>
      </w:pPr>
      <w:r w:rsidRPr="0009046D">
        <w:t>NA</w:t>
      </w:r>
    </w:p>
    <w:p w14:paraId="7988F43B" w14:textId="77777777" w:rsidR="008572EB" w:rsidRPr="0009046D" w:rsidRDefault="008572EB" w:rsidP="00AD7E03">
      <w:pPr>
        <w:pStyle w:val="BodyText"/>
      </w:pPr>
    </w:p>
    <w:p w14:paraId="160E80E2" w14:textId="5BE638CE" w:rsidR="005B4DD7" w:rsidRPr="005C49FF" w:rsidRDefault="007A1EC0">
      <w:pPr>
        <w:pStyle w:val="EditorInstructions"/>
        <w:rPr>
          <w:rPrChange w:id="2647" w:author="Mary Jungers" w:date="2017-08-15T12:21:00Z">
            <w:rPr>
              <w:i w:val="0"/>
            </w:rPr>
          </w:rPrChange>
        </w:rPr>
      </w:pPr>
      <w:r w:rsidRPr="0009046D">
        <w:br w:type="page"/>
      </w:r>
      <w:r w:rsidR="005B4DD7" w:rsidRPr="0009046D">
        <w:lastRenderedPageBreak/>
        <w:t xml:space="preserve">Add </w:t>
      </w:r>
      <w:r w:rsidR="00B03E20" w:rsidRPr="0009046D">
        <w:t>Section</w:t>
      </w:r>
      <w:r w:rsidR="005B4DD7" w:rsidRPr="0009046D">
        <w:t xml:space="preserve"> 3.</w:t>
      </w:r>
      <w:r w:rsidR="00ED3CCA" w:rsidRPr="0009046D">
        <w:t>61</w:t>
      </w:r>
    </w:p>
    <w:p w14:paraId="457324E9" w14:textId="0F692E5D" w:rsidR="005B4DD7" w:rsidRPr="0009046D" w:rsidRDefault="005B4DD7">
      <w:pPr>
        <w:pStyle w:val="Heading2"/>
        <w:numPr>
          <w:ilvl w:val="0"/>
          <w:numId w:val="0"/>
        </w:numPr>
        <w:rPr>
          <w:noProof w:val="0"/>
        </w:rPr>
      </w:pPr>
      <w:bookmarkStart w:id="2648" w:name="_Toc482625104"/>
      <w:bookmarkStart w:id="2649" w:name="_Toc482625834"/>
      <w:bookmarkStart w:id="2650" w:name="_Toc492647817"/>
      <w:r w:rsidRPr="0009046D">
        <w:rPr>
          <w:noProof w:val="0"/>
        </w:rPr>
        <w:t>3.</w:t>
      </w:r>
      <w:r w:rsidR="00ED3CCA" w:rsidRPr="0009046D">
        <w:rPr>
          <w:noProof w:val="0"/>
        </w:rPr>
        <w:t>61</w:t>
      </w:r>
      <w:r w:rsidRPr="0009046D">
        <w:rPr>
          <w:noProof w:val="0"/>
        </w:rPr>
        <w:t xml:space="preserve"> </w:t>
      </w:r>
      <w:r w:rsidR="00D87B63" w:rsidRPr="0009046D">
        <w:rPr>
          <w:noProof w:val="0"/>
        </w:rPr>
        <w:t>No-show Notification [PCC-</w:t>
      </w:r>
      <w:r w:rsidR="00ED3CCA" w:rsidRPr="0009046D">
        <w:rPr>
          <w:noProof w:val="0"/>
        </w:rPr>
        <w:t>61</w:t>
      </w:r>
      <w:r w:rsidRPr="0009046D">
        <w:rPr>
          <w:noProof w:val="0"/>
        </w:rPr>
        <w:t>]</w:t>
      </w:r>
      <w:bookmarkEnd w:id="2648"/>
      <w:bookmarkEnd w:id="2649"/>
      <w:bookmarkEnd w:id="2650"/>
    </w:p>
    <w:p w14:paraId="6D5BCB12" w14:textId="02510671" w:rsidR="005B4DD7" w:rsidRPr="0009046D" w:rsidRDefault="00D87B63" w:rsidP="005B4DD7">
      <w:pPr>
        <w:pStyle w:val="Heading3"/>
        <w:numPr>
          <w:ilvl w:val="0"/>
          <w:numId w:val="0"/>
        </w:numPr>
        <w:rPr>
          <w:noProof w:val="0"/>
        </w:rPr>
      </w:pPr>
      <w:bookmarkStart w:id="2651" w:name="_Toc482625105"/>
      <w:bookmarkStart w:id="2652" w:name="_Toc482625835"/>
      <w:bookmarkStart w:id="2653" w:name="_Toc492647818"/>
      <w:r w:rsidRPr="0009046D">
        <w:rPr>
          <w:noProof w:val="0"/>
        </w:rPr>
        <w:t>3.</w:t>
      </w:r>
      <w:r w:rsidR="00ED3CCA" w:rsidRPr="0009046D">
        <w:rPr>
          <w:noProof w:val="0"/>
        </w:rPr>
        <w:t>61</w:t>
      </w:r>
      <w:r w:rsidR="005B4DD7" w:rsidRPr="0009046D">
        <w:rPr>
          <w:noProof w:val="0"/>
        </w:rPr>
        <w:t>.1 Scope</w:t>
      </w:r>
      <w:bookmarkEnd w:id="2651"/>
      <w:bookmarkEnd w:id="2652"/>
      <w:bookmarkEnd w:id="2653"/>
    </w:p>
    <w:p w14:paraId="758A55DD" w14:textId="3D52A99F" w:rsidR="005B4DD7" w:rsidRPr="0009046D" w:rsidRDefault="005B4DD7" w:rsidP="005B4DD7">
      <w:pPr>
        <w:pStyle w:val="BodyText"/>
      </w:pPr>
      <w:r w:rsidRPr="0009046D">
        <w:t xml:space="preserve">This transaction is used to inform the Referral Initiator </w:t>
      </w:r>
      <w:r w:rsidR="00E87F99" w:rsidRPr="0009046D">
        <w:t xml:space="preserve">that the patient did not show </w:t>
      </w:r>
      <w:r w:rsidR="00AA1CEE" w:rsidRPr="0009046D">
        <w:t xml:space="preserve">up </w:t>
      </w:r>
      <w:r w:rsidR="00E87F99" w:rsidRPr="0009046D">
        <w:t xml:space="preserve">for an appointment </w:t>
      </w:r>
      <w:r w:rsidRPr="0009046D">
        <w:t xml:space="preserve">with the Referral Recipient as part of the fulfillment of the Referral Request. </w:t>
      </w:r>
    </w:p>
    <w:p w14:paraId="570D07E1" w14:textId="5DD4545E" w:rsidR="005B4DD7" w:rsidRPr="0009046D" w:rsidRDefault="00D87B63" w:rsidP="005B4DD7">
      <w:pPr>
        <w:pStyle w:val="Heading3"/>
        <w:numPr>
          <w:ilvl w:val="0"/>
          <w:numId w:val="0"/>
        </w:numPr>
        <w:rPr>
          <w:noProof w:val="0"/>
        </w:rPr>
      </w:pPr>
      <w:bookmarkStart w:id="2654" w:name="_Toc482625106"/>
      <w:bookmarkStart w:id="2655" w:name="_Toc482625836"/>
      <w:bookmarkStart w:id="2656" w:name="_Toc492647819"/>
      <w:r w:rsidRPr="0009046D">
        <w:rPr>
          <w:noProof w:val="0"/>
        </w:rPr>
        <w:t>3.</w:t>
      </w:r>
      <w:r w:rsidR="00ED3CCA" w:rsidRPr="0009046D">
        <w:rPr>
          <w:noProof w:val="0"/>
        </w:rPr>
        <w:t>61</w:t>
      </w:r>
      <w:r w:rsidR="005B4DD7" w:rsidRPr="0009046D">
        <w:rPr>
          <w:noProof w:val="0"/>
        </w:rPr>
        <w:t>.2 Actor Roles</w:t>
      </w:r>
      <w:bookmarkEnd w:id="2654"/>
      <w:bookmarkEnd w:id="2655"/>
      <w:bookmarkEnd w:id="2656"/>
    </w:p>
    <w:p w14:paraId="29F421AD" w14:textId="77777777" w:rsidR="005B4DD7" w:rsidRPr="0009046D" w:rsidRDefault="005B4DD7" w:rsidP="00AD7E03">
      <w:pPr>
        <w:pStyle w:val="BodyText"/>
      </w:pPr>
    </w:p>
    <w:p w14:paraId="15BCA2A5" w14:textId="105C10F0" w:rsidR="005B4DD7" w:rsidRPr="0009046D" w:rsidRDefault="00631E11" w:rsidP="005B4DD7">
      <w:pPr>
        <w:pStyle w:val="BodyText"/>
        <w:jc w:val="center"/>
      </w:pPr>
      <w:r w:rsidRPr="0009046D">
        <w:rPr>
          <w:noProof/>
          <w:lang w:eastAsia="en-US"/>
        </w:rPr>
        <mc:AlternateContent>
          <mc:Choice Requires="wpg">
            <w:drawing>
              <wp:inline distT="0" distB="0" distL="0" distR="0" wp14:anchorId="2126DF8C" wp14:editId="605BB908">
                <wp:extent cx="3723640" cy="2079401"/>
                <wp:effectExtent l="0" t="0" r="0" b="0"/>
                <wp:docPr id="15" name="Group 3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3640" cy="2079401"/>
                          <a:chOff x="0" y="0"/>
                          <a:chExt cx="5864" cy="2420"/>
                        </a:xfrm>
                      </wpg:grpSpPr>
                      <wps:wsp>
                        <wps:cNvPr id="16" name="Rectangle 399"/>
                        <wps:cNvSpPr>
                          <a:spLocks noChangeArrowheads="1"/>
                        </wps:cNvSpPr>
                        <wps:spPr bwMode="auto">
                          <a:xfrm>
                            <a:off x="0" y="0"/>
                            <a:ext cx="5864" cy="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17" name="Oval 400"/>
                        <wps:cNvSpPr>
                          <a:spLocks noChangeArrowheads="1"/>
                        </wps:cNvSpPr>
                        <wps:spPr bwMode="auto">
                          <a:xfrm>
                            <a:off x="1715" y="1507"/>
                            <a:ext cx="2454" cy="743"/>
                          </a:xfrm>
                          <a:prstGeom prst="ellipse">
                            <a:avLst/>
                          </a:prstGeom>
                          <a:solidFill>
                            <a:srgbClr val="FFFFFF"/>
                          </a:solidFill>
                          <a:ln w="9360" cap="sq">
                            <a:solidFill>
                              <a:srgbClr val="000000"/>
                            </a:solidFill>
                            <a:miter lim="800000"/>
                            <a:headEnd/>
                            <a:tailEnd/>
                          </a:ln>
                        </wps:spPr>
                        <wps:txbx>
                          <w:txbxContent>
                            <w:p w14:paraId="58F91283" w14:textId="38876D3D" w:rsidR="00585CBF" w:rsidRDefault="00585CBF" w:rsidP="005B4DD7">
                              <w:pPr>
                                <w:jc w:val="center"/>
                                <w:rPr>
                                  <w:sz w:val="18"/>
                                </w:rPr>
                              </w:pPr>
                              <w:r>
                                <w:rPr>
                                  <w:sz w:val="18"/>
                                </w:rPr>
                                <w:t>No-show Notification [PCC-</w:t>
                              </w:r>
                              <w:del w:id="2657" w:author="Mary Jungers" w:date="2017-08-15T14:00:00Z">
                                <w:r w:rsidDel="00263B5E">
                                  <w:rPr>
                                    <w:sz w:val="18"/>
                                  </w:rPr>
                                  <w:delText>Y7</w:delText>
                                </w:r>
                              </w:del>
                              <w:ins w:id="2658" w:author="Mary Jungers" w:date="2017-08-15T14:00:00Z">
                                <w:r>
                                  <w:rPr>
                                    <w:sz w:val="18"/>
                                  </w:rPr>
                                  <w:t>61</w:t>
                                </w:r>
                              </w:ins>
                              <w:r>
                                <w:rPr>
                                  <w:sz w:val="18"/>
                                </w:rPr>
                                <w:t>]</w:t>
                              </w:r>
                            </w:p>
                          </w:txbxContent>
                        </wps:txbx>
                        <wps:bodyPr rot="0" vert="horz" wrap="square" lIns="0" tIns="9000" rIns="0" bIns="9000" anchor="t" anchorCtr="0">
                          <a:noAutofit/>
                        </wps:bodyPr>
                      </wps:wsp>
                      <wps:wsp>
                        <wps:cNvPr id="18" name="Text Box 401"/>
                        <wps:cNvSpPr txBox="1">
                          <a:spLocks noChangeArrowheads="1"/>
                        </wps:cNvSpPr>
                        <wps:spPr bwMode="auto">
                          <a:xfrm>
                            <a:off x="269" y="263"/>
                            <a:ext cx="1437" cy="716"/>
                          </a:xfrm>
                          <a:prstGeom prst="rect">
                            <a:avLst/>
                          </a:prstGeom>
                          <a:solidFill>
                            <a:srgbClr val="FFFFFF"/>
                          </a:solidFill>
                          <a:ln w="9360" cap="sq">
                            <a:solidFill>
                              <a:srgbClr val="000000"/>
                            </a:solidFill>
                            <a:miter lim="800000"/>
                            <a:headEnd/>
                            <a:tailEnd/>
                          </a:ln>
                        </wps:spPr>
                        <wps:txbx>
                          <w:txbxContent>
                            <w:p w14:paraId="446B8E33" w14:textId="78FFE25D" w:rsidR="00585CBF" w:rsidRDefault="00585CBF" w:rsidP="005B4DD7">
                              <w:pPr>
                                <w:rPr>
                                  <w:sz w:val="18"/>
                                </w:rPr>
                              </w:pPr>
                              <w:r>
                                <w:rPr>
                                  <w:sz w:val="18"/>
                                </w:rPr>
                                <w:t>Referral Initiator</w:t>
                              </w:r>
                            </w:p>
                          </w:txbxContent>
                        </wps:txbx>
                        <wps:bodyPr rot="0" vert="horz" wrap="square" lIns="91440" tIns="45720" rIns="91440" bIns="45720" anchor="t" anchorCtr="0">
                          <a:noAutofit/>
                        </wps:bodyPr>
                      </wps:wsp>
                      <wps:wsp>
                        <wps:cNvPr id="19" name="Line 402"/>
                        <wps:cNvCnPr>
                          <a:cxnSpLocks noChangeShapeType="1"/>
                        </wps:cNvCnPr>
                        <wps:spPr bwMode="auto">
                          <a:xfrm>
                            <a:off x="1710" y="985"/>
                            <a:ext cx="552" cy="600"/>
                          </a:xfrm>
                          <a:prstGeom prst="line">
                            <a:avLst/>
                          </a:prstGeom>
                          <a:noFill/>
                          <a:ln w="93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0" name="Text Box 403"/>
                        <wps:cNvSpPr txBox="1">
                          <a:spLocks noChangeArrowheads="1"/>
                        </wps:cNvSpPr>
                        <wps:spPr bwMode="auto">
                          <a:xfrm>
                            <a:off x="4169" y="263"/>
                            <a:ext cx="1437" cy="716"/>
                          </a:xfrm>
                          <a:prstGeom prst="rect">
                            <a:avLst/>
                          </a:prstGeom>
                          <a:solidFill>
                            <a:srgbClr val="FFFFFF"/>
                          </a:solidFill>
                          <a:ln w="9360" cap="sq">
                            <a:solidFill>
                              <a:srgbClr val="000000"/>
                            </a:solidFill>
                            <a:miter lim="800000"/>
                            <a:headEnd/>
                            <a:tailEnd/>
                          </a:ln>
                        </wps:spPr>
                        <wps:txbx>
                          <w:txbxContent>
                            <w:p w14:paraId="08B70D9B" w14:textId="473947A8" w:rsidR="00585CBF" w:rsidRDefault="00585CBF" w:rsidP="005B4DD7">
                              <w:pPr>
                                <w:rPr>
                                  <w:sz w:val="18"/>
                                </w:rPr>
                              </w:pPr>
                              <w:r>
                                <w:rPr>
                                  <w:sz w:val="18"/>
                                </w:rPr>
                                <w:t>Referral Recipient</w:t>
                              </w:r>
                            </w:p>
                          </w:txbxContent>
                        </wps:txbx>
                        <wps:bodyPr rot="0" vert="horz" wrap="square" lIns="91440" tIns="45720" rIns="91440" bIns="45720" anchor="t" anchorCtr="0">
                          <a:noAutofit/>
                        </wps:bodyPr>
                      </wps:wsp>
                      <wps:wsp>
                        <wps:cNvPr id="21" name="Line 404"/>
                        <wps:cNvCnPr>
                          <a:cxnSpLocks noChangeShapeType="1"/>
                        </wps:cNvCnPr>
                        <wps:spPr bwMode="auto">
                          <a:xfrm flipH="1">
                            <a:off x="3672" y="985"/>
                            <a:ext cx="492" cy="600"/>
                          </a:xfrm>
                          <a:prstGeom prst="line">
                            <a:avLst/>
                          </a:prstGeom>
                          <a:noFill/>
                          <a:ln w="9360" cap="sq">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126DF8C" id="Group 398" o:spid="_x0000_s1273" style="width:293.2pt;height:163.75pt;mso-position-horizontal-relative:char;mso-position-vertical-relative:line" coordsize="5864,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">
                <v:rect id="Rectangle 399" o:spid="_x0000_s1274" style="position:absolute;width:5864;height:242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XdQsEA&#10;AADbAAAADwAAAGRycy9kb3ducmV2LnhtbERPTYvCMBC9L/gfwgje1tQ9lKUaRcUVDyprVfA4NGNb&#10;bSaliVr//UZY8DaP9zmjSWsqcafGlZYVDPoRCOLM6pJzBYf9z+c3COeRNVaWScGTHEzGnY8RJto+&#10;eEf31OcihLBLUEHhfZ1I6bKCDLq+rYkDd7aNQR9gk0vd4COEm0p+RVEsDZYcGgqsaV5Qdk1vRsHl&#10;ZI75r46v7WaP62e6XVyWs4NSvW47HYLw1Pq3+N+90mF+DK9fwgFy/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V3ULBAAAA2wAAAA8AAAAAAAAAAAAAAAAAmAIAAGRycy9kb3du&#10;cmV2LnhtbFBLBQYAAAAABAAEAPUAAACGAwAAAAA=&#10;" filled="f" stroked="f" strokecolor="#3465a4">
                  <v:stroke joinstyle="round"/>
                </v:rect>
                <v:oval id="Oval 400" o:spid="_x0000_s1275" style="position:absolute;left:1715;top:1507;width:2454;height: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LL7sIA&#10;AADbAAAADwAAAGRycy9kb3ducmV2LnhtbERPTWvCQBC9C/0PyxS8SN3oQUPqKq0gepCKSQ/tbciO&#10;SWh2NmTXJP77riB4m8f7nNVmMLXoqHWVZQWzaQSCOLe64kLBd7Z7i0E4j6yxtkwKbuRgs34ZrTDR&#10;tuczdakvRAhhl6CC0vsmkdLlJRl0U9sQB+5iW4M+wLaQusU+hJtazqNoIQ1WHBpKbGhbUv6XXo0C&#10;+3M+XvYG01/ef9o481/1CSdKjV+Hj3cQngb/FD/cBx3mL+H+Szh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UsvuwgAAANsAAAAPAAAAAAAAAAAAAAAAAJgCAABkcnMvZG93&#10;bnJldi54bWxQSwUGAAAAAAQABAD1AAAAhwMAAAAA&#10;" strokeweight=".26mm">
                  <v:stroke joinstyle="miter" endcap="square"/>
                  <v:textbox inset="0,.25mm,0,.25mm">
                    <w:txbxContent>
                      <w:p w14:paraId="58F91283" w14:textId="38876D3D" w:rsidR="00585CBF" w:rsidRDefault="00585CBF" w:rsidP="005B4DD7">
                        <w:pPr>
                          <w:jc w:val="center"/>
                          <w:rPr>
                            <w:sz w:val="18"/>
                          </w:rPr>
                        </w:pPr>
                        <w:r>
                          <w:rPr>
                            <w:sz w:val="18"/>
                          </w:rPr>
                          <w:t>No-show Notification [PCC-</w:t>
                        </w:r>
                        <w:del w:id="2659" w:author="Mary Jungers" w:date="2017-08-15T14:00:00Z">
                          <w:r w:rsidDel="00263B5E">
                            <w:rPr>
                              <w:sz w:val="18"/>
                            </w:rPr>
                            <w:delText>Y7</w:delText>
                          </w:r>
                        </w:del>
                        <w:ins w:id="2660" w:author="Mary Jungers" w:date="2017-08-15T14:00:00Z">
                          <w:r>
                            <w:rPr>
                              <w:sz w:val="18"/>
                            </w:rPr>
                            <w:t>61</w:t>
                          </w:r>
                        </w:ins>
                        <w:r>
                          <w:rPr>
                            <w:sz w:val="18"/>
                          </w:rPr>
                          <w:t>]</w:t>
                        </w:r>
                      </w:p>
                    </w:txbxContent>
                  </v:textbox>
                </v:oval>
                <v:shape id="Text Box 401" o:spid="_x0000_s1276" type="#_x0000_t202" style="position:absolute;left:269;top:263;width:1437;height: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Bp7cMA&#10;AADbAAAADwAAAGRycy9kb3ducmV2LnhtbESPQWsCMRCF74X+hzAFbzWrYCmrUUQoeKx2qe1t2Iyb&#10;ZTeTbZLq9t93DoK3Gd6b975ZbUbfqwvF1AY2MJsWoIjrYFtuDFQfb8+voFJGttgHJgN/lGCzfnxY&#10;YWnDlQ90OeZGSQinEg24nIdS61Q78pimYSAW7RyixyxrbLSNeJVw3+t5Ubxojy1Lg8OBdo7q7vjr&#10;DYz771P3lZv54tNF+knb7n1RVcZMnsbtElSmMd/Nt+u9FXyBlV9kA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Bp7cMAAADbAAAADwAAAAAAAAAAAAAAAACYAgAAZHJzL2Rv&#10;d25yZXYueG1sUEsFBgAAAAAEAAQA9QAAAIgDAAAAAA==&#10;" strokeweight=".26mm">
                  <v:stroke endcap="square"/>
                  <v:textbox>
                    <w:txbxContent>
                      <w:p w14:paraId="446B8E33" w14:textId="78FFE25D" w:rsidR="00585CBF" w:rsidRDefault="00585CBF" w:rsidP="005B4DD7">
                        <w:pPr>
                          <w:rPr>
                            <w:sz w:val="18"/>
                          </w:rPr>
                        </w:pPr>
                        <w:r>
                          <w:rPr>
                            <w:sz w:val="18"/>
                          </w:rPr>
                          <w:t>Referral Initiator</w:t>
                        </w:r>
                      </w:p>
                    </w:txbxContent>
                  </v:textbox>
                </v:shape>
                <v:line id="Line 402" o:spid="_x0000_s1277" style="position:absolute;visibility:visible;mso-wrap-style:square" from="1710,985" to="2262,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rgfMIAAADbAAAADwAAAGRycy9kb3ducmV2LnhtbERP22oCMRB9L/gPYYS+dbO2UHU1igiF&#10;ForUC4hv42bcrN1MliTV7d83BcG3OZzrTOedbcSFfKgdKxhkOQji0umaKwW77dvTCESIyBobx6Tg&#10;lwLMZ72HKRbaXXlNl02sRArhUKACE2NbSBlKQxZD5lrixJ2ctxgT9JXUHq8p3DbyOc9fpcWaU4PB&#10;lpaGyu/Nj1VAiyPK1cuXM5+rpf/YD/X5cB4r9djvFhMQkbp4F9/c7zrNH8P/L+kAO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drgfMIAAADbAAAADwAAAAAAAAAAAAAA&#10;AAChAgAAZHJzL2Rvd25yZXYueG1sUEsFBgAAAAAEAAQA+QAAAJADAAAAAA==&#10;" strokeweight=".26mm">
                  <v:stroke joinstyle="miter" endcap="square"/>
                </v:line>
                <v:shape id="Text Box 403" o:spid="_x0000_s1278" type="#_x0000_t202" style="position:absolute;left:4169;top:263;width:1437;height: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qvVr8A&#10;AADbAAAADwAAAGRycy9kb3ducmV2LnhtbERPz2vCMBS+D/wfwhO8zdSCY1SjiCB4nK5MvT2aZ1Pa&#10;vNQk0/rfm8Ngx4/v93I92E7cyYfGsYLZNANBXDndcK2g/N69f4IIEVlj55gUPCnAejV6W2Kh3YMP&#10;dD/GWqQQDgUqMDH2hZShMmQxTF1PnLir8xZjgr6W2uMjhdtO5ln2IS02nBoM9rQ1VLXHX6tg2F9O&#10;7TnW+fzHeLqFTfs1L0ulJuNhswARaYj/4j/3XivI0/r0Jf0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2q9WvwAAANsAAAAPAAAAAAAAAAAAAAAAAJgCAABkcnMvZG93bnJl&#10;di54bWxQSwUGAAAAAAQABAD1AAAAhAMAAAAA&#10;" strokeweight=".26mm">
                  <v:stroke endcap="square"/>
                  <v:textbox>
                    <w:txbxContent>
                      <w:p w14:paraId="08B70D9B" w14:textId="473947A8" w:rsidR="00585CBF" w:rsidRDefault="00585CBF" w:rsidP="005B4DD7">
                        <w:pPr>
                          <w:rPr>
                            <w:sz w:val="18"/>
                          </w:rPr>
                        </w:pPr>
                        <w:r>
                          <w:rPr>
                            <w:sz w:val="18"/>
                          </w:rPr>
                          <w:t>Referral Recipient</w:t>
                        </w:r>
                      </w:p>
                    </w:txbxContent>
                  </v:textbox>
                </v:shape>
                <v:line id="Line 404" o:spid="_x0000_s1279" style="position:absolute;flip:x;visibility:visible;mso-wrap-style:square" from="3672,985" to="4164,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oLycMAAADbAAAADwAAAGRycy9kb3ducmV2LnhtbESPQWvCQBSE74L/YXlCb7pRoUjqKioW&#10;PVVMAl5fs6/Z0OzbkN1q2l/fFQSPw8x8wyzXvW3ElTpfO1YwnSQgiEuna64UFPn7eAHCB2SNjWNS&#10;8Ese1qvhYImpdjc+0zULlYgQ9ikqMCG0qZS+NGTRT1xLHL0v11kMUXaV1B3eItw2cpYkr9JizXHB&#10;YEs7Q+V39mMVZMnn6agvi23xYfI/acricpjvlXoZ9Zs3EIH68Aw/2ketYDaF+5f4A+Tq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aC8nDAAAA2wAAAA8AAAAAAAAAAAAA&#10;AAAAoQIAAGRycy9kb3ducmV2LnhtbFBLBQYAAAAABAAEAPkAAACRAwAAAAA=&#10;" strokeweight=".26mm">
                  <v:stroke joinstyle="miter" endcap="square"/>
                </v:line>
                <w10:anchorlock/>
              </v:group>
            </w:pict>
          </mc:Fallback>
        </mc:AlternateContent>
      </w:r>
    </w:p>
    <w:p w14:paraId="00B861A5" w14:textId="71BBBCFC" w:rsidR="005B4DD7" w:rsidRPr="0009046D" w:rsidRDefault="005B4DD7" w:rsidP="005B4DD7">
      <w:pPr>
        <w:pStyle w:val="FigureTitle"/>
      </w:pPr>
      <w:r w:rsidRPr="0009046D">
        <w:t>F</w:t>
      </w:r>
      <w:r w:rsidR="00D87B63" w:rsidRPr="0009046D">
        <w:t>igure 3.</w:t>
      </w:r>
      <w:r w:rsidR="00ED3CCA" w:rsidRPr="0009046D">
        <w:t>61</w:t>
      </w:r>
      <w:r w:rsidRPr="0009046D">
        <w:t>.2-1: Use Case Diagram</w:t>
      </w:r>
    </w:p>
    <w:p w14:paraId="3C86B848" w14:textId="55D72A62" w:rsidR="005B4DD7" w:rsidRPr="0009046D" w:rsidDel="005C49FF" w:rsidRDefault="005B4DD7" w:rsidP="00AD7E03">
      <w:pPr>
        <w:pStyle w:val="BodyText"/>
        <w:rPr>
          <w:del w:id="2661" w:author="Mary Jungers" w:date="2017-08-15T12:26:00Z"/>
        </w:rPr>
      </w:pPr>
    </w:p>
    <w:p w14:paraId="1758649F" w14:textId="5171A074" w:rsidR="005B4DD7" w:rsidRPr="0009046D" w:rsidRDefault="00D87B63" w:rsidP="005B4DD7">
      <w:pPr>
        <w:pStyle w:val="TableTitle"/>
      </w:pPr>
      <w:r w:rsidRPr="0009046D">
        <w:t>Table 3.</w:t>
      </w:r>
      <w:r w:rsidR="00ED3CCA" w:rsidRPr="0009046D">
        <w:t>61</w:t>
      </w:r>
      <w:r w:rsidR="005B4DD7" w:rsidRPr="0009046D">
        <w:t>.2-1: Actor Roles</w:t>
      </w:r>
    </w:p>
    <w:tbl>
      <w:tblPr>
        <w:tblW w:w="9606" w:type="dxa"/>
        <w:tblInd w:w="-15" w:type="dxa"/>
        <w:tblLayout w:type="fixed"/>
        <w:tblCellMar>
          <w:left w:w="115" w:type="dxa"/>
          <w:right w:w="115" w:type="dxa"/>
        </w:tblCellMar>
        <w:tblLook w:val="0000" w:firstRow="0" w:lastRow="0" w:firstColumn="0" w:lastColumn="0" w:noHBand="0" w:noVBand="0"/>
      </w:tblPr>
      <w:tblGrid>
        <w:gridCol w:w="1008"/>
        <w:gridCol w:w="8598"/>
      </w:tblGrid>
      <w:tr w:rsidR="005B4DD7" w:rsidRPr="0009046D" w14:paraId="76076996" w14:textId="77777777" w:rsidTr="00915078">
        <w:tc>
          <w:tcPr>
            <w:tcW w:w="1008" w:type="dxa"/>
            <w:tcBorders>
              <w:top w:val="single" w:sz="4" w:space="0" w:color="000000"/>
              <w:left w:val="single" w:sz="4" w:space="0" w:color="000000"/>
              <w:bottom w:val="single" w:sz="4" w:space="0" w:color="000000"/>
            </w:tcBorders>
            <w:shd w:val="clear" w:color="auto" w:fill="auto"/>
          </w:tcPr>
          <w:p w14:paraId="3518EB20" w14:textId="77777777" w:rsidR="005B4DD7" w:rsidRPr="0009046D" w:rsidRDefault="005B4DD7" w:rsidP="00915078">
            <w:pPr>
              <w:pStyle w:val="BodyText"/>
            </w:pPr>
            <w:r w:rsidRPr="0009046D">
              <w:rPr>
                <w:b/>
              </w:rPr>
              <w:t>Actor:</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1800E96B" w14:textId="77777777" w:rsidR="005B4DD7" w:rsidRPr="0009046D" w:rsidRDefault="005B4DD7" w:rsidP="00915078">
            <w:pPr>
              <w:pStyle w:val="BodyText"/>
            </w:pPr>
            <w:r w:rsidRPr="0009046D">
              <w:t>Referral Initiator</w:t>
            </w:r>
          </w:p>
        </w:tc>
      </w:tr>
      <w:tr w:rsidR="005B4DD7" w:rsidRPr="0009046D" w14:paraId="3B8520A5" w14:textId="77777777" w:rsidTr="00915078">
        <w:tc>
          <w:tcPr>
            <w:tcW w:w="1008" w:type="dxa"/>
            <w:tcBorders>
              <w:top w:val="single" w:sz="4" w:space="0" w:color="000000"/>
              <w:left w:val="single" w:sz="4" w:space="0" w:color="000000"/>
              <w:bottom w:val="single" w:sz="4" w:space="0" w:color="000000"/>
            </w:tcBorders>
            <w:shd w:val="clear" w:color="auto" w:fill="auto"/>
          </w:tcPr>
          <w:p w14:paraId="156A96C8" w14:textId="77777777" w:rsidR="005B4DD7" w:rsidRPr="0009046D" w:rsidRDefault="005B4DD7" w:rsidP="00915078">
            <w:pPr>
              <w:pStyle w:val="BodyText"/>
            </w:pPr>
            <w:r w:rsidRPr="0009046D">
              <w:rPr>
                <w:b/>
              </w:rPr>
              <w:t>Role:</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352730BA" w14:textId="77777777" w:rsidR="005B4DD7" w:rsidRPr="0009046D" w:rsidRDefault="005B4DD7" w:rsidP="00915078">
            <w:pPr>
              <w:pStyle w:val="BodyText"/>
            </w:pPr>
            <w:r w:rsidRPr="0009046D">
              <w:t>The provider who ordered the referral</w:t>
            </w:r>
          </w:p>
        </w:tc>
      </w:tr>
      <w:tr w:rsidR="005B4DD7" w:rsidRPr="0009046D" w14:paraId="13CB6AEE" w14:textId="77777777" w:rsidTr="00915078">
        <w:tc>
          <w:tcPr>
            <w:tcW w:w="1008" w:type="dxa"/>
            <w:tcBorders>
              <w:top w:val="single" w:sz="4" w:space="0" w:color="000000"/>
              <w:left w:val="single" w:sz="4" w:space="0" w:color="000000"/>
              <w:bottom w:val="single" w:sz="4" w:space="0" w:color="000000"/>
            </w:tcBorders>
            <w:shd w:val="clear" w:color="auto" w:fill="auto"/>
          </w:tcPr>
          <w:p w14:paraId="7D4221F2" w14:textId="77777777" w:rsidR="005B4DD7" w:rsidRPr="0009046D" w:rsidRDefault="005B4DD7" w:rsidP="00915078">
            <w:pPr>
              <w:pStyle w:val="BodyText"/>
            </w:pPr>
            <w:r w:rsidRPr="0009046D">
              <w:rPr>
                <w:b/>
              </w:rPr>
              <w:t>Actor:</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6D1D301B" w14:textId="77777777" w:rsidR="005B4DD7" w:rsidRPr="0009046D" w:rsidRDefault="005B4DD7" w:rsidP="00915078">
            <w:pPr>
              <w:pStyle w:val="BodyText"/>
              <w:snapToGrid w:val="0"/>
            </w:pPr>
            <w:r w:rsidRPr="0009046D">
              <w:t>Referral Recipient</w:t>
            </w:r>
          </w:p>
        </w:tc>
      </w:tr>
      <w:tr w:rsidR="005B4DD7" w:rsidRPr="0009046D" w14:paraId="0AD0FB79" w14:textId="77777777" w:rsidTr="00915078">
        <w:tc>
          <w:tcPr>
            <w:tcW w:w="1008" w:type="dxa"/>
            <w:tcBorders>
              <w:top w:val="single" w:sz="4" w:space="0" w:color="000000"/>
              <w:left w:val="single" w:sz="4" w:space="0" w:color="000000"/>
              <w:bottom w:val="single" w:sz="4" w:space="0" w:color="000000"/>
            </w:tcBorders>
            <w:shd w:val="clear" w:color="auto" w:fill="auto"/>
          </w:tcPr>
          <w:p w14:paraId="7DD1EE52" w14:textId="77777777" w:rsidR="005B4DD7" w:rsidRPr="0009046D" w:rsidRDefault="005B4DD7" w:rsidP="00915078">
            <w:pPr>
              <w:pStyle w:val="BodyText"/>
            </w:pPr>
            <w:r w:rsidRPr="0009046D">
              <w:rPr>
                <w:b/>
              </w:rPr>
              <w:t>Role:</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79B0B307" w14:textId="77777777" w:rsidR="005B4DD7" w:rsidRPr="0009046D" w:rsidRDefault="005B4DD7" w:rsidP="00915078">
            <w:pPr>
              <w:pStyle w:val="BodyText"/>
            </w:pPr>
            <w:r w:rsidRPr="0009046D">
              <w:t>The provider who is acting on the referral</w:t>
            </w:r>
          </w:p>
        </w:tc>
      </w:tr>
    </w:tbl>
    <w:p w14:paraId="0E4C020A" w14:textId="77777777" w:rsidR="005B4DD7" w:rsidRPr="0009046D" w:rsidRDefault="005B4DD7" w:rsidP="005B4DD7">
      <w:pPr>
        <w:pStyle w:val="BodyText"/>
        <w:rPr>
          <w:lang w:eastAsia="en-US"/>
        </w:rPr>
      </w:pPr>
    </w:p>
    <w:p w14:paraId="14F6EC23" w14:textId="07E2F973" w:rsidR="005B4DD7" w:rsidRPr="0009046D" w:rsidRDefault="00D87B63" w:rsidP="005B4DD7">
      <w:pPr>
        <w:pStyle w:val="Heading3"/>
        <w:numPr>
          <w:ilvl w:val="0"/>
          <w:numId w:val="0"/>
        </w:numPr>
        <w:rPr>
          <w:noProof w:val="0"/>
        </w:rPr>
      </w:pPr>
      <w:bookmarkStart w:id="2662" w:name="_Toc482625107"/>
      <w:bookmarkStart w:id="2663" w:name="_Toc482625837"/>
      <w:bookmarkStart w:id="2664" w:name="_Toc492647820"/>
      <w:r w:rsidRPr="0009046D">
        <w:rPr>
          <w:noProof w:val="0"/>
        </w:rPr>
        <w:t>3.</w:t>
      </w:r>
      <w:r w:rsidR="00ED3CCA" w:rsidRPr="0009046D">
        <w:rPr>
          <w:noProof w:val="0"/>
        </w:rPr>
        <w:t>61</w:t>
      </w:r>
      <w:r w:rsidR="005B4DD7" w:rsidRPr="0009046D">
        <w:rPr>
          <w:noProof w:val="0"/>
        </w:rPr>
        <w:t>.3 Referenced Standards</w:t>
      </w:r>
      <w:bookmarkEnd w:id="2662"/>
      <w:bookmarkEnd w:id="2663"/>
      <w:bookmarkEnd w:id="2664"/>
    </w:p>
    <w:p w14:paraId="5FCDBE86" w14:textId="77777777" w:rsidR="005B4DD7" w:rsidRPr="0009046D" w:rsidRDefault="005B4DD7" w:rsidP="00AD7E03">
      <w:pPr>
        <w:pStyle w:val="BodyText"/>
      </w:pPr>
      <w:r w:rsidRPr="0009046D">
        <w:t>HL7 Messaging standard, version 2.5.1 Chapters 2, 10</w:t>
      </w:r>
    </w:p>
    <w:p w14:paraId="73130347" w14:textId="2D3E9D7E" w:rsidR="005B4DD7" w:rsidRPr="0009046D" w:rsidRDefault="00D87B63" w:rsidP="005B4DD7">
      <w:pPr>
        <w:pStyle w:val="Heading3"/>
        <w:numPr>
          <w:ilvl w:val="0"/>
          <w:numId w:val="0"/>
        </w:numPr>
        <w:rPr>
          <w:noProof w:val="0"/>
        </w:rPr>
      </w:pPr>
      <w:bookmarkStart w:id="2665" w:name="_Toc482625108"/>
      <w:bookmarkStart w:id="2666" w:name="_Toc482625838"/>
      <w:bookmarkStart w:id="2667" w:name="_Toc492647821"/>
      <w:r w:rsidRPr="0009046D">
        <w:rPr>
          <w:noProof w:val="0"/>
        </w:rPr>
        <w:lastRenderedPageBreak/>
        <w:t>3.</w:t>
      </w:r>
      <w:r w:rsidR="00ED3CCA" w:rsidRPr="0009046D">
        <w:rPr>
          <w:noProof w:val="0"/>
        </w:rPr>
        <w:t>61</w:t>
      </w:r>
      <w:r w:rsidR="005B4DD7" w:rsidRPr="0009046D">
        <w:rPr>
          <w:noProof w:val="0"/>
        </w:rPr>
        <w:t>.4 Interaction Diagram</w:t>
      </w:r>
      <w:bookmarkEnd w:id="2665"/>
      <w:bookmarkEnd w:id="2666"/>
      <w:bookmarkEnd w:id="2667"/>
    </w:p>
    <w:p w14:paraId="3B71AA83" w14:textId="548A4D34" w:rsidR="005B4DD7" w:rsidRPr="0009046D" w:rsidRDefault="00631E11" w:rsidP="005B4DD7">
      <w:pPr>
        <w:pStyle w:val="BodyText"/>
        <w:rPr>
          <w:lang w:eastAsia="en-US"/>
        </w:rPr>
      </w:pPr>
      <w:r w:rsidRPr="0009046D">
        <w:rPr>
          <w:noProof/>
          <w:lang w:eastAsia="en-US"/>
        </w:rPr>
        <mc:AlternateContent>
          <mc:Choice Requires="wpc">
            <w:drawing>
              <wp:inline distT="0" distB="0" distL="0" distR="0" wp14:anchorId="15AA6FDE" wp14:editId="2EECFBF2">
                <wp:extent cx="5943600" cy="3166110"/>
                <wp:effectExtent l="0" t="0" r="0" b="0"/>
                <wp:docPr id="559" name="Canvas 5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6" name="Group 561"/>
                        <wpg:cNvGrpSpPr>
                          <a:grpSpLocks/>
                        </wpg:cNvGrpSpPr>
                        <wpg:grpSpPr bwMode="auto">
                          <a:xfrm>
                            <a:off x="1019175" y="272415"/>
                            <a:ext cx="3810000" cy="2478405"/>
                            <a:chOff x="3405" y="2457"/>
                            <a:chExt cx="6000" cy="3903"/>
                          </a:xfrm>
                        </wpg:grpSpPr>
                        <wps:wsp>
                          <wps:cNvPr id="7" name="Text Box 562"/>
                          <wps:cNvSpPr txBox="1">
                            <a:spLocks noChangeArrowheads="1"/>
                          </wps:cNvSpPr>
                          <wps:spPr bwMode="auto">
                            <a:xfrm>
                              <a:off x="4560" y="4362"/>
                              <a:ext cx="3795"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568316" w14:textId="77777777" w:rsidR="00585CBF" w:rsidRPr="00032742" w:rsidRDefault="00585CBF" w:rsidP="00E7551D">
                                <w:pPr>
                                  <w:spacing w:before="0"/>
                                  <w:jc w:val="center"/>
                                  <w:rPr>
                                    <w:sz w:val="20"/>
                                  </w:rPr>
                                </w:pPr>
                                <w:r>
                                  <w:rPr>
                                    <w:sz w:val="20"/>
                                  </w:rPr>
                                  <w:t>Patient No-Show Notification</w:t>
                                </w:r>
                              </w:p>
                            </w:txbxContent>
                          </wps:txbx>
                          <wps:bodyPr rot="0" vert="horz" wrap="square" lIns="91440" tIns="45720" rIns="91440" bIns="45720" anchor="t" anchorCtr="0" upright="1">
                            <a:noAutofit/>
                          </wps:bodyPr>
                        </wps:wsp>
                        <wps:wsp>
                          <wps:cNvPr id="8" name="AutoShape 563"/>
                          <wps:cNvCnPr>
                            <a:cxnSpLocks noChangeShapeType="1"/>
                          </wps:cNvCnPr>
                          <wps:spPr bwMode="auto">
                            <a:xfrm>
                              <a:off x="4170" y="3166"/>
                              <a:ext cx="1" cy="3194"/>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 name="Rectangle 564"/>
                          <wps:cNvSpPr>
                            <a:spLocks noChangeArrowheads="1"/>
                          </wps:cNvSpPr>
                          <wps:spPr bwMode="auto">
                            <a:xfrm>
                              <a:off x="4020" y="3570"/>
                              <a:ext cx="270" cy="232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 name="AutoShape 565"/>
                          <wps:cNvCnPr>
                            <a:cxnSpLocks noChangeShapeType="1"/>
                          </wps:cNvCnPr>
                          <wps:spPr bwMode="auto">
                            <a:xfrm>
                              <a:off x="8655" y="3166"/>
                              <a:ext cx="1" cy="3194"/>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1" name="Rectangle 566"/>
                          <wps:cNvSpPr>
                            <a:spLocks noChangeArrowheads="1"/>
                          </wps:cNvSpPr>
                          <wps:spPr bwMode="auto">
                            <a:xfrm>
                              <a:off x="8520" y="3570"/>
                              <a:ext cx="270" cy="232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 name="Text Box 567"/>
                          <wps:cNvSpPr txBox="1">
                            <a:spLocks noChangeArrowheads="1"/>
                          </wps:cNvSpPr>
                          <wps:spPr bwMode="auto">
                            <a:xfrm>
                              <a:off x="3405" y="2502"/>
                              <a:ext cx="153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DADEB5" w14:textId="77777777" w:rsidR="00585CBF" w:rsidRPr="00032742" w:rsidRDefault="00585CBF" w:rsidP="00E7551D">
                                <w:pPr>
                                  <w:spacing w:before="0"/>
                                  <w:jc w:val="center"/>
                                  <w:rPr>
                                    <w:sz w:val="20"/>
                                  </w:rPr>
                                </w:pPr>
                                <w:r>
                                  <w:rPr>
                                    <w:sz w:val="20"/>
                                  </w:rPr>
                                  <w:t>Referral Initiator</w:t>
                                </w:r>
                              </w:p>
                            </w:txbxContent>
                          </wps:txbx>
                          <wps:bodyPr rot="0" vert="horz" wrap="square" lIns="91440" tIns="45720" rIns="91440" bIns="45720" anchor="t" anchorCtr="0" upright="1">
                            <a:noAutofit/>
                          </wps:bodyPr>
                        </wps:wsp>
                        <wps:wsp>
                          <wps:cNvPr id="13" name="Text Box 568"/>
                          <wps:cNvSpPr txBox="1">
                            <a:spLocks noChangeArrowheads="1"/>
                          </wps:cNvSpPr>
                          <wps:spPr bwMode="auto">
                            <a:xfrm>
                              <a:off x="7875" y="2457"/>
                              <a:ext cx="1530" cy="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FE8029" w14:textId="77777777" w:rsidR="00585CBF" w:rsidRPr="00032742" w:rsidRDefault="00585CBF" w:rsidP="00E7551D">
                                <w:pPr>
                                  <w:spacing w:before="0"/>
                                  <w:jc w:val="center"/>
                                  <w:rPr>
                                    <w:sz w:val="20"/>
                                  </w:rPr>
                                </w:pPr>
                                <w:r>
                                  <w:rPr>
                                    <w:sz w:val="20"/>
                                  </w:rPr>
                                  <w:t>Referral Recipient</w:t>
                                </w:r>
                              </w:p>
                            </w:txbxContent>
                          </wps:txbx>
                          <wps:bodyPr rot="0" vert="horz" wrap="square" lIns="91440" tIns="45720" rIns="91440" bIns="45720" anchor="t" anchorCtr="0" upright="1">
                            <a:noAutofit/>
                          </wps:bodyPr>
                        </wps:wsp>
                        <wps:wsp>
                          <wps:cNvPr id="14" name="AutoShape 569"/>
                          <wps:cNvCnPr>
                            <a:cxnSpLocks noChangeShapeType="1"/>
                            <a:stCxn id="11" idx="1"/>
                            <a:endCxn id="9" idx="3"/>
                          </wps:cNvCnPr>
                          <wps:spPr bwMode="auto">
                            <a:xfrm flipH="1">
                              <a:off x="4290" y="4733"/>
                              <a:ext cx="423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15AA6FDE" id="Canvas 559" o:spid="_x0000_s1280" editas="canvas" style="width:468pt;height:249.3pt;mso-position-horizontal-relative:char;mso-position-vertical-relative:line" coordsize="59436,31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">
                <v:shape id="_x0000_s1281" type="#_x0000_t75" style="position:absolute;width:59436;height:31661;visibility:visible;mso-wrap-style:square">
                  <v:fill o:detectmouseclick="t"/>
                  <v:path o:connecttype="none"/>
                </v:shape>
                <v:group id="Group 561" o:spid="_x0000_s1282" style="position:absolute;left:10191;top:2724;width:38100;height:24784" coordorigin="3405,2457" coordsize="6000,39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Text Box 562" o:spid="_x0000_s1283" type="#_x0000_t202" style="position:absolute;left:4560;top:4362;width:379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IMIA&#10;AADaAAAADwAAAGRycy9kb3ducmV2LnhtbESP3YrCMBSE7wXfIZwFb0RTZbVut1FWQfHWnwc4Nqc/&#10;bHNSmqytb28WBC+HmfmGSTe9qcWdWldZVjCbRiCIM6srLhRcL/vJCoTzyBpry6TgQQ426+EgxUTb&#10;jk90P/tCBAi7BBWU3jeJlC4ryaCb2oY4eLltDfog20LqFrsAN7WcR9FSGqw4LJTY0K6k7Pf8ZxTk&#10;x268+OpuB3+NT5/LLVbxzT6UGn30P98gPPX+HX61j1pBDP9Xwg2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664gwgAAANoAAAAPAAAAAAAAAAAAAAAAAJgCAABkcnMvZG93&#10;bnJldi54bWxQSwUGAAAAAAQABAD1AAAAhwMAAAAA&#10;" stroked="f">
                    <v:textbox>
                      <w:txbxContent>
                        <w:p w14:paraId="7B568316" w14:textId="77777777" w:rsidR="00585CBF" w:rsidRPr="00032742" w:rsidRDefault="00585CBF" w:rsidP="00E7551D">
                          <w:pPr>
                            <w:spacing w:before="0"/>
                            <w:jc w:val="center"/>
                            <w:rPr>
                              <w:sz w:val="20"/>
                            </w:rPr>
                          </w:pPr>
                          <w:r>
                            <w:rPr>
                              <w:sz w:val="20"/>
                            </w:rPr>
                            <w:t>Patient No-Show Notification</w:t>
                          </w:r>
                        </w:p>
                      </w:txbxContent>
                    </v:textbox>
                  </v:shape>
                  <v:shape id="AutoShape 563" o:spid="_x0000_s1284" type="#_x0000_t32" style="position:absolute;left:4170;top:3166;width:1;height:31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GLUcEAAADaAAAADwAAAGRycy9kb3ducmV2LnhtbERPXWvCMBR9F/Yfwh3sRWbqxmR0RhmC&#10;oAyZdYO9Xpq7prS5CU2s1V9vHgQfD+d7vhxsK3rqQu1YwXSSgSAuna65UvD7s35+BxEissbWMSk4&#10;U4Dl4mE0x1y7ExfUH2IlUgiHHBWYGH0uZSgNWQwT54kT9+86izHBrpK6w1MKt618ybKZtFhzajDo&#10;aWWobA5Hq6Dpm+9i/xb8+Hih2Zc3u+3rn1bq6XH4/AARaYh38c290QrS1nQl3QC5u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MYtRwQAAANoAAAAPAAAAAAAAAAAAAAAA&#10;AKECAABkcnMvZG93bnJldi54bWxQSwUGAAAAAAQABAD5AAAAjwMAAAAA&#10;">
                    <v:stroke dashstyle="dash"/>
                  </v:shape>
                  <v:rect id="Rectangle 564" o:spid="_x0000_s1285" style="position:absolute;left:4020;top:3570;width:270;height:2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shape id="AutoShape 565" o:spid="_x0000_s1286" type="#_x0000_t32" style="position:absolute;left:8655;top:3166;width:1;height:31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Ua8UAAADbAAAADwAAAGRycy9kb3ducmV2LnhtbESPQUsDMRCF7wX/QxjBS7HZKhZZmxYp&#10;CIoUbRW8Dptxs+xmEjbpdu2v7xwK3mZ4b977ZrkefacG6lMT2MB8VoAiroJtuDbw/fVy+wgqZWSL&#10;XWAy8EcJ1quryRJLG468o2GfayUhnEo04HKOpdapcuQxzUIkFu039B6zrH2tbY9HCfedviuKhfbY&#10;sDQ4jLRxVLX7gzfQDu3H7vMhxenhRIv36LZv9z/WmJvr8fkJVKYx/5sv169W8IVefpEB9OoM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R+Ua8UAAADbAAAADwAAAAAAAAAA&#10;AAAAAAChAgAAZHJzL2Rvd25yZXYueG1sUEsFBgAAAAAEAAQA+QAAAJMDAAAAAA==&#10;">
                    <v:stroke dashstyle="dash"/>
                  </v:shape>
                  <v:rect id="Rectangle 566" o:spid="_x0000_s1287" style="position:absolute;left:8520;top:3570;width:270;height:2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PoBb8A&#10;AADbAAAADwAAAGRycy9kb3ducmV2LnhtbERPTYvCMBC9C/6HMII3TXVh0WoUUVzco9aLt7EZ22oz&#10;KU3U6q83guBtHu9zpvPGlOJGtSssKxj0IxDEqdUFZwr2ybo3AuE8ssbSMil4kIP5rN2aYqztnbd0&#10;2/lMhBB2MSrIva9iKV2ak0HXtxVx4E62NugDrDOpa7yHcFPKYRT9SoMFh4YcK1rmlF52V6PgWAz3&#10;+Nwmf5EZr3/8f5Ocr4eVUt1Os5iA8NT4r/jj3ugwfwDvX8I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4+gFvwAAANsAAAAPAAAAAAAAAAAAAAAAAJgCAABkcnMvZG93bnJl&#10;di54bWxQSwUGAAAAAAQABAD1AAAAhAMAAAAA&#10;"/>
                  <v:shape id="Text Box 567" o:spid="_x0000_s1288" type="#_x0000_t202" style="position:absolute;left:3405;top:2502;width:153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Akb8A&#10;AADbAAAADwAAAGRycy9kb3ducmV2LnhtbERPy6rCMBDdC/5DGMGNaKpcX9UoXkFxW/UDxmZsi82k&#10;NLm2/r25ILibw3nOetuaUjypdoVlBeNRBII4tbrgTMH1chguQDiPrLG0TApe5GC76XbWGGvbcELP&#10;s89ECGEXo4Lc+yqW0qU5GXQjWxEH7m5rgz7AOpO6xiaEm1JOomgmDRYcGnKsaJ9T+jj/GQX3UzOY&#10;Lpvb0V/nyc/sF4v5zb6U6vfa3QqEp9Z/xR/3SYf5E/j/JRwgN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CRvwAAANsAAAAPAAAAAAAAAAAAAAAAAJgCAABkcnMvZG93bnJl&#10;di54bWxQSwUGAAAAAAQABAD1AAAAhAMAAAAA&#10;" stroked="f">
                    <v:textbox>
                      <w:txbxContent>
                        <w:p w14:paraId="4BDADEB5" w14:textId="77777777" w:rsidR="00585CBF" w:rsidRPr="00032742" w:rsidRDefault="00585CBF" w:rsidP="00E7551D">
                          <w:pPr>
                            <w:spacing w:before="0"/>
                            <w:jc w:val="center"/>
                            <w:rPr>
                              <w:sz w:val="20"/>
                            </w:rPr>
                          </w:pPr>
                          <w:r>
                            <w:rPr>
                              <w:sz w:val="20"/>
                            </w:rPr>
                            <w:t>Referral Initiator</w:t>
                          </w:r>
                        </w:p>
                      </w:txbxContent>
                    </v:textbox>
                  </v:shape>
                  <v:shape id="Text Box 568" o:spid="_x0000_s1289" type="#_x0000_t202" style="position:absolute;left:7875;top:2457;width:1530;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CsAA&#10;AADbAAAADwAAAGRycy9kb3ducmV2LnhtbERPzYrCMBC+C75DGGEvsqa6arVrFHdB8arrA0ybsS3b&#10;TEoTbX17Iwje5uP7ndWmM5W4UeNKywrGowgEcWZ1ybmC89/ucwHCeWSNlWVScCcHm3W/t8JE25aP&#10;dDv5XIQQdgkqKLyvEyldVpBBN7I1ceAutjHoA2xyqRtsQ7ip5CSK5tJgyaGhwJp+C8r+T1ej4HJo&#10;h7Nlm+79OT5O5z9Yxqm9K/Ux6LbfIDx1/i1+uQ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NlCsAAAADbAAAADwAAAAAAAAAAAAAAAACYAgAAZHJzL2Rvd25y&#10;ZXYueG1sUEsFBgAAAAAEAAQA9QAAAIUDAAAAAA==&#10;" stroked="f">
                    <v:textbox>
                      <w:txbxContent>
                        <w:p w14:paraId="2DFE8029" w14:textId="77777777" w:rsidR="00585CBF" w:rsidRPr="00032742" w:rsidRDefault="00585CBF" w:rsidP="00E7551D">
                          <w:pPr>
                            <w:spacing w:before="0"/>
                            <w:jc w:val="center"/>
                            <w:rPr>
                              <w:sz w:val="20"/>
                            </w:rPr>
                          </w:pPr>
                          <w:r>
                            <w:rPr>
                              <w:sz w:val="20"/>
                            </w:rPr>
                            <w:t>Referral Recipient</w:t>
                          </w:r>
                        </w:p>
                      </w:txbxContent>
                    </v:textbox>
                  </v:shape>
                  <v:shape id="AutoShape 569" o:spid="_x0000_s1290" type="#_x0000_t32" style="position:absolute;left:4290;top:4733;width:4230;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EWWMAAAADbAAAADwAAAGRycy9kb3ducmV2LnhtbERPS2vCQBC+C/0Pywi96UapRaJraAMF&#10;6aX4gPY4ZMdkaXY2ZNds/PddQehtPr7nbIvRtmKg3hvHChbzDARx5bThWsH59DFbg/ABWWPrmBTc&#10;yEOxe5psMdcu8oGGY6hFCmGfo4ImhC6X0lcNWfRz1xEn7uJ6iyHBvpa6x5jCbSuXWfYqLRpODQ12&#10;VDZU/R6vVoGJX2bo9mV8//z+8TqSua2cUep5Or5tQAQaw7/44d7rNP8F7r+kA+Tu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hBFljAAAAA2wAAAA8AAAAAAAAAAAAAAAAA&#10;oQIAAGRycy9kb3ducmV2LnhtbFBLBQYAAAAABAAEAPkAAACOAwAAAAA=&#10;">
                    <v:stroke endarrow="block"/>
                  </v:shape>
                </v:group>
                <w10:anchorlock/>
              </v:group>
            </w:pict>
          </mc:Fallback>
        </mc:AlternateContent>
      </w:r>
    </w:p>
    <w:p w14:paraId="12A736D7" w14:textId="25702C01" w:rsidR="005B4DD7" w:rsidRPr="0009046D" w:rsidRDefault="00D87B63" w:rsidP="005B4DD7">
      <w:pPr>
        <w:pStyle w:val="Heading4"/>
        <w:numPr>
          <w:ilvl w:val="0"/>
          <w:numId w:val="0"/>
        </w:numPr>
        <w:rPr>
          <w:noProof w:val="0"/>
        </w:rPr>
      </w:pPr>
      <w:bookmarkStart w:id="2668" w:name="_Toc482625109"/>
      <w:bookmarkStart w:id="2669" w:name="_Toc482625839"/>
      <w:bookmarkStart w:id="2670" w:name="_Toc492647822"/>
      <w:r w:rsidRPr="0009046D">
        <w:rPr>
          <w:noProof w:val="0"/>
        </w:rPr>
        <w:t>3.</w:t>
      </w:r>
      <w:r w:rsidR="00ED3CCA" w:rsidRPr="0009046D">
        <w:rPr>
          <w:noProof w:val="0"/>
        </w:rPr>
        <w:t>61</w:t>
      </w:r>
      <w:r w:rsidR="005B4DD7" w:rsidRPr="0009046D">
        <w:rPr>
          <w:noProof w:val="0"/>
        </w:rPr>
        <w:t xml:space="preserve">.4.1 </w:t>
      </w:r>
      <w:r w:rsidR="0078747F" w:rsidRPr="0009046D">
        <w:rPr>
          <w:noProof w:val="0"/>
        </w:rPr>
        <w:t>No-show</w:t>
      </w:r>
      <w:r w:rsidR="005B4DD7" w:rsidRPr="0009046D">
        <w:rPr>
          <w:noProof w:val="0"/>
        </w:rPr>
        <w:t xml:space="preserve"> Notification Package</w:t>
      </w:r>
      <w:bookmarkEnd w:id="2668"/>
      <w:bookmarkEnd w:id="2669"/>
      <w:bookmarkEnd w:id="2670"/>
    </w:p>
    <w:p w14:paraId="33EF8204" w14:textId="77777777" w:rsidR="005B4DD7" w:rsidRPr="0009046D" w:rsidRDefault="005B4DD7" w:rsidP="00AD7E03">
      <w:pPr>
        <w:pStyle w:val="BodyText"/>
        <w:rPr>
          <w:lang w:eastAsia="en-US"/>
        </w:rPr>
      </w:pPr>
      <w:r w:rsidRPr="0009046D">
        <w:rPr>
          <w:lang w:eastAsia="en-US"/>
        </w:rPr>
        <w:t xml:space="preserve">The </w:t>
      </w:r>
      <w:r w:rsidR="0078747F" w:rsidRPr="0009046D">
        <w:rPr>
          <w:lang w:eastAsia="en-US"/>
        </w:rPr>
        <w:t>No-show</w:t>
      </w:r>
      <w:r w:rsidRPr="0009046D">
        <w:rPr>
          <w:lang w:eastAsia="en-US"/>
        </w:rPr>
        <w:t xml:space="preserve"> Notification Package contains the scheduling information for </w:t>
      </w:r>
      <w:r w:rsidR="0078747F" w:rsidRPr="0009046D">
        <w:rPr>
          <w:lang w:eastAsia="en-US"/>
        </w:rPr>
        <w:t xml:space="preserve">the </w:t>
      </w:r>
      <w:r w:rsidRPr="0009046D">
        <w:rPr>
          <w:lang w:eastAsia="en-US"/>
        </w:rPr>
        <w:t>appointment</w:t>
      </w:r>
      <w:r w:rsidR="0078747F" w:rsidRPr="0009046D">
        <w:rPr>
          <w:lang w:eastAsia="en-US"/>
        </w:rPr>
        <w:t xml:space="preserve"> for which the patient did not show up</w:t>
      </w:r>
      <w:r w:rsidRPr="0009046D">
        <w:rPr>
          <w:lang w:eastAsia="en-US"/>
        </w:rPr>
        <w:t xml:space="preserve">. </w:t>
      </w:r>
    </w:p>
    <w:p w14:paraId="065B97DE" w14:textId="3B26CABE" w:rsidR="005B4DD7" w:rsidRPr="0009046D" w:rsidRDefault="005B4DD7" w:rsidP="005B4DD7">
      <w:pPr>
        <w:pStyle w:val="Heading5"/>
        <w:numPr>
          <w:ilvl w:val="0"/>
          <w:numId w:val="0"/>
        </w:numPr>
        <w:rPr>
          <w:noProof w:val="0"/>
        </w:rPr>
      </w:pPr>
      <w:bookmarkStart w:id="2671" w:name="_Toc482625110"/>
      <w:bookmarkStart w:id="2672" w:name="_Toc482625840"/>
      <w:bookmarkStart w:id="2673" w:name="_Toc492647823"/>
      <w:r w:rsidRPr="0009046D">
        <w:rPr>
          <w:noProof w:val="0"/>
        </w:rPr>
        <w:t>3</w:t>
      </w:r>
      <w:r w:rsidR="00D87B63" w:rsidRPr="0009046D">
        <w:rPr>
          <w:noProof w:val="0"/>
        </w:rPr>
        <w:t>.</w:t>
      </w:r>
      <w:r w:rsidR="00ED3CCA" w:rsidRPr="0009046D">
        <w:rPr>
          <w:noProof w:val="0"/>
        </w:rPr>
        <w:t>61</w:t>
      </w:r>
      <w:r w:rsidRPr="0009046D">
        <w:rPr>
          <w:noProof w:val="0"/>
        </w:rPr>
        <w:t>.4.1.1 Trigger Events</w:t>
      </w:r>
      <w:bookmarkEnd w:id="2671"/>
      <w:bookmarkEnd w:id="2672"/>
      <w:bookmarkEnd w:id="2673"/>
    </w:p>
    <w:p w14:paraId="02DDCCE9" w14:textId="77777777" w:rsidR="005B4DD7" w:rsidRPr="0009046D" w:rsidRDefault="005B4DD7" w:rsidP="00AD7E03">
      <w:pPr>
        <w:pStyle w:val="BodyText"/>
        <w:rPr>
          <w:lang w:eastAsia="en-US"/>
        </w:rPr>
      </w:pPr>
      <w:r w:rsidRPr="0009046D">
        <w:t xml:space="preserve">When </w:t>
      </w:r>
      <w:r w:rsidR="00602526" w:rsidRPr="0009046D">
        <w:t xml:space="preserve">a patient misses </w:t>
      </w:r>
      <w:r w:rsidRPr="0009046D">
        <w:t>an appointment</w:t>
      </w:r>
      <w:r w:rsidR="00602526" w:rsidRPr="0009046D">
        <w:t xml:space="preserve"> which was scheduled </w:t>
      </w:r>
      <w:r w:rsidRPr="0009046D">
        <w:t>in order to fulfill a referral request, the Referral Recipient send</w:t>
      </w:r>
      <w:r w:rsidR="00602526" w:rsidRPr="0009046D">
        <w:t>s a no-show</w:t>
      </w:r>
      <w:r w:rsidRPr="0009046D">
        <w:t xml:space="preserve"> notification to the Referral Initiator. If the Referral Recipien</w:t>
      </w:r>
      <w:r w:rsidR="00CC7491" w:rsidRPr="0009046D">
        <w:t>t supports a profile option which</w:t>
      </w:r>
      <w:r w:rsidRPr="0009046D">
        <w:t xml:space="preserve"> requires the use of Appointment notifications, this message SHALL be sent for all </w:t>
      </w:r>
      <w:r w:rsidR="00602526" w:rsidRPr="0009046D">
        <w:t>no-shows.</w:t>
      </w:r>
      <w:r w:rsidRPr="0009046D">
        <w:t xml:space="preserve"> </w:t>
      </w:r>
    </w:p>
    <w:p w14:paraId="120AAF09" w14:textId="1F9DB24A" w:rsidR="005B4DD7" w:rsidRPr="0009046D" w:rsidRDefault="00D87B63" w:rsidP="005B4DD7">
      <w:pPr>
        <w:pStyle w:val="Heading5"/>
        <w:numPr>
          <w:ilvl w:val="0"/>
          <w:numId w:val="0"/>
        </w:numPr>
        <w:rPr>
          <w:noProof w:val="0"/>
        </w:rPr>
      </w:pPr>
      <w:bookmarkStart w:id="2674" w:name="_Toc482625111"/>
      <w:bookmarkStart w:id="2675" w:name="_Toc482625841"/>
      <w:bookmarkStart w:id="2676" w:name="_Toc492647824"/>
      <w:r w:rsidRPr="0009046D">
        <w:rPr>
          <w:noProof w:val="0"/>
        </w:rPr>
        <w:t>3.</w:t>
      </w:r>
      <w:r w:rsidR="00ED3CCA" w:rsidRPr="0009046D">
        <w:rPr>
          <w:noProof w:val="0"/>
        </w:rPr>
        <w:t>61</w:t>
      </w:r>
      <w:r w:rsidR="005B4DD7" w:rsidRPr="0009046D">
        <w:rPr>
          <w:noProof w:val="0"/>
        </w:rPr>
        <w:t>.4.1.2 Message Semantics</w:t>
      </w:r>
      <w:bookmarkEnd w:id="2674"/>
      <w:bookmarkEnd w:id="2675"/>
      <w:bookmarkEnd w:id="2676"/>
    </w:p>
    <w:p w14:paraId="3EE99C14" w14:textId="712944E7" w:rsidR="005B4DD7" w:rsidRPr="0009046D" w:rsidRDefault="005B4DD7" w:rsidP="005B4DD7">
      <w:pPr>
        <w:rPr>
          <w:lang w:eastAsia="en-US"/>
        </w:rPr>
      </w:pPr>
      <w:r w:rsidRPr="0009046D">
        <w:rPr>
          <w:lang w:eastAsia="en-US"/>
        </w:rPr>
        <w:t xml:space="preserve">This message is an XDM package constructed following the rules described in the XDM Profile, transaction </w:t>
      </w:r>
      <w:ins w:id="2677" w:author="Mary Jungers" w:date="2017-08-15T14:15:00Z">
        <w:r w:rsidR="008148C0">
          <w:rPr>
            <w:lang w:eastAsia="en-US"/>
          </w:rPr>
          <w:t>[</w:t>
        </w:r>
      </w:ins>
      <w:r w:rsidRPr="0009046D">
        <w:rPr>
          <w:lang w:eastAsia="en-US"/>
        </w:rPr>
        <w:t>ITI-32</w:t>
      </w:r>
      <w:ins w:id="2678" w:author="Mary Jungers" w:date="2017-08-15T14:15:00Z">
        <w:r w:rsidR="008148C0">
          <w:rPr>
            <w:lang w:eastAsia="en-US"/>
          </w:rPr>
          <w:t>]</w:t>
        </w:r>
      </w:ins>
      <w:r w:rsidRPr="0009046D">
        <w:rPr>
          <w:lang w:eastAsia="en-US"/>
        </w:rPr>
        <w:t>, ITI TF-2: 3.32.</w:t>
      </w:r>
      <w:r w:rsidR="00A20C96" w:rsidRPr="0009046D">
        <w:rPr>
          <w:lang w:eastAsia="en-US"/>
        </w:rPr>
        <w:t xml:space="preserve"> The current transaction, </w:t>
      </w:r>
      <w:ins w:id="2679" w:author="Mary Jungers" w:date="2017-08-15T14:15:00Z">
        <w:r w:rsidR="008148C0">
          <w:rPr>
            <w:lang w:eastAsia="en-US"/>
          </w:rPr>
          <w:t>[</w:t>
        </w:r>
      </w:ins>
      <w:ins w:id="2680" w:author="Vassil Peytchev" w:date="2017-08-25T16:34:00Z">
        <w:r w:rsidR="00D02DD9">
          <w:rPr>
            <w:lang w:eastAsia="en-US"/>
          </w:rPr>
          <w:t>PCC</w:t>
        </w:r>
      </w:ins>
      <w:del w:id="2681" w:author="Vassil Peytchev" w:date="2017-08-25T16:34:00Z">
        <w:r w:rsidR="00A20C96" w:rsidRPr="0009046D" w:rsidDel="00D02DD9">
          <w:rPr>
            <w:lang w:eastAsia="en-US"/>
          </w:rPr>
          <w:delText>ITI</w:delText>
        </w:r>
      </w:del>
      <w:r w:rsidR="00A20C96" w:rsidRPr="0009046D">
        <w:rPr>
          <w:lang w:eastAsia="en-US"/>
        </w:rPr>
        <w:t>-</w:t>
      </w:r>
      <w:r w:rsidR="00ED3CCA" w:rsidRPr="0009046D">
        <w:rPr>
          <w:lang w:eastAsia="en-US"/>
        </w:rPr>
        <w:t>61</w:t>
      </w:r>
      <w:ins w:id="2682" w:author="Mary Jungers" w:date="2017-08-15T14:15:00Z">
        <w:r w:rsidR="008148C0">
          <w:rPr>
            <w:lang w:eastAsia="en-US"/>
          </w:rPr>
          <w:t>]</w:t>
        </w:r>
      </w:ins>
      <w:r w:rsidRPr="0009046D">
        <w:rPr>
          <w:lang w:eastAsia="en-US"/>
        </w:rPr>
        <w:t>, adds the following constraints:</w:t>
      </w:r>
    </w:p>
    <w:p w14:paraId="23157167" w14:textId="77777777" w:rsidR="005B4DD7" w:rsidRPr="0009046D" w:rsidRDefault="005B4DD7" w:rsidP="00AD7E03">
      <w:pPr>
        <w:pStyle w:val="ListBullet2"/>
      </w:pPr>
      <w:r w:rsidRPr="0009046D">
        <w:t>Only a single submission set shall be present in the XDM package (ITI TF-2: 3.32.4.1.2)</w:t>
      </w:r>
    </w:p>
    <w:p w14:paraId="08AC307F" w14:textId="77777777" w:rsidR="005B4DD7" w:rsidRPr="0009046D" w:rsidRDefault="005B4DD7" w:rsidP="00AD7E03">
      <w:pPr>
        <w:pStyle w:val="ListBullet2"/>
      </w:pPr>
      <w:r w:rsidRPr="0009046D">
        <w:t>Only “simple part” documents shall be allowed in the XDM package (ITI TF-2: 3.32.4.1.2.2).</w:t>
      </w:r>
    </w:p>
    <w:p w14:paraId="50CD34D4" w14:textId="77777777" w:rsidR="005B4DD7" w:rsidRPr="0009046D" w:rsidRDefault="005B4DD7" w:rsidP="005B4DD7">
      <w:pPr>
        <w:rPr>
          <w:lang w:eastAsia="en-US"/>
        </w:rPr>
      </w:pPr>
      <w:r w:rsidRPr="0009046D">
        <w:rPr>
          <w:lang w:eastAsia="en-US"/>
        </w:rPr>
        <w:t xml:space="preserve">The </w:t>
      </w:r>
      <w:r w:rsidR="00CC7491" w:rsidRPr="0009046D">
        <w:rPr>
          <w:lang w:eastAsia="en-US"/>
        </w:rPr>
        <w:t>No-Show Notification</w:t>
      </w:r>
      <w:r w:rsidRPr="0009046D">
        <w:rPr>
          <w:lang w:eastAsia="en-US"/>
        </w:rPr>
        <w:t xml:space="preserve"> XDM package contains </w:t>
      </w:r>
      <w:r w:rsidR="00602526" w:rsidRPr="0009046D">
        <w:rPr>
          <w:lang w:eastAsia="en-US"/>
        </w:rPr>
        <w:t>an HL7 V2 SIU^S26</w:t>
      </w:r>
      <w:r w:rsidRPr="0009046D">
        <w:rPr>
          <w:lang w:eastAsia="en-US"/>
        </w:rPr>
        <w:t>^SIU_S12 message.</w:t>
      </w:r>
    </w:p>
    <w:p w14:paraId="6B7087CC" w14:textId="0CF37E43" w:rsidR="005B4DD7" w:rsidRPr="0009046D" w:rsidRDefault="00D87B63" w:rsidP="00AD7E03">
      <w:pPr>
        <w:pStyle w:val="Heading6"/>
        <w:rPr>
          <w:noProof w:val="0"/>
        </w:rPr>
      </w:pPr>
      <w:bookmarkStart w:id="2683" w:name="_Toc482625112"/>
      <w:bookmarkStart w:id="2684" w:name="_Toc482625842"/>
      <w:bookmarkStart w:id="2685" w:name="_Toc492647825"/>
      <w:r w:rsidRPr="0009046D">
        <w:rPr>
          <w:noProof w:val="0"/>
        </w:rPr>
        <w:lastRenderedPageBreak/>
        <w:t>3.</w:t>
      </w:r>
      <w:r w:rsidR="00ED3CCA" w:rsidRPr="0009046D">
        <w:rPr>
          <w:noProof w:val="0"/>
        </w:rPr>
        <w:t>61</w:t>
      </w:r>
      <w:r w:rsidR="005B4DD7" w:rsidRPr="0009046D">
        <w:rPr>
          <w:noProof w:val="0"/>
        </w:rPr>
        <w:t>.4.1.2.1 Message Content - Metadata</w:t>
      </w:r>
      <w:bookmarkEnd w:id="2683"/>
      <w:bookmarkEnd w:id="2684"/>
      <w:bookmarkEnd w:id="2685"/>
    </w:p>
    <w:p w14:paraId="571694B2" w14:textId="5AF03DD1" w:rsidR="005B4DD7" w:rsidRPr="0009046D" w:rsidRDefault="00D87B63" w:rsidP="005B4DD7">
      <w:pPr>
        <w:pStyle w:val="Heading7"/>
        <w:numPr>
          <w:ilvl w:val="0"/>
          <w:numId w:val="0"/>
        </w:numPr>
        <w:rPr>
          <w:noProof w:val="0"/>
        </w:rPr>
      </w:pPr>
      <w:bookmarkStart w:id="2686" w:name="_Toc482625113"/>
      <w:r w:rsidRPr="0009046D">
        <w:rPr>
          <w:noProof w:val="0"/>
        </w:rPr>
        <w:t>3.</w:t>
      </w:r>
      <w:r w:rsidR="00ED3CCA" w:rsidRPr="0009046D">
        <w:rPr>
          <w:noProof w:val="0"/>
        </w:rPr>
        <w:t>61</w:t>
      </w:r>
      <w:r w:rsidR="005B4DD7" w:rsidRPr="0009046D">
        <w:rPr>
          <w:noProof w:val="0"/>
        </w:rPr>
        <w:t>.4.1.2.1.1 Submission Set</w:t>
      </w:r>
      <w:bookmarkEnd w:id="2686"/>
    </w:p>
    <w:p w14:paraId="1853469C" w14:textId="697F93E5" w:rsidR="005B4DD7" w:rsidRPr="0009046D" w:rsidRDefault="005B4DD7" w:rsidP="005B4DD7">
      <w:pPr>
        <w:pStyle w:val="BodyText"/>
        <w:rPr>
          <w:lang w:eastAsia="en-US"/>
        </w:rPr>
      </w:pPr>
      <w:r w:rsidRPr="0009046D">
        <w:rPr>
          <w:lang w:eastAsia="en-US"/>
        </w:rPr>
        <w:t>The table contains all required (R) Submission Set attributes, as well as any “required if known” (R2) or optional (O) attributes, where 360X imposes a specific constraint or connection to the content of a Document Entry.</w:t>
      </w:r>
    </w:p>
    <w:p w14:paraId="5E5999BF" w14:textId="6F42CDA5" w:rsidR="001D51FF" w:rsidRPr="0009046D" w:rsidRDefault="001D51FF" w:rsidP="005B4DD7">
      <w:pPr>
        <w:pStyle w:val="BodyText"/>
        <w:rPr>
          <w:lang w:eastAsia="en-US"/>
        </w:rPr>
      </w:pPr>
      <w:r w:rsidRPr="0009046D">
        <w:rPr>
          <w:lang w:eastAsia="en-US"/>
        </w:rPr>
        <w:t xml:space="preserve">Note: The Submission Set metadata is identical to the metadata described in </w:t>
      </w:r>
      <w:ins w:id="2687" w:author="Mary Jungers" w:date="2017-08-15T13:06:00Z">
        <w:r w:rsidR="00060985">
          <w:rPr>
            <w:lang w:eastAsia="en-US"/>
          </w:rPr>
          <w:t>S</w:t>
        </w:r>
      </w:ins>
      <w:del w:id="2688" w:author="Mary Jungers" w:date="2017-08-15T13:06:00Z">
        <w:r w:rsidRPr="0009046D" w:rsidDel="00060985">
          <w:rPr>
            <w:lang w:eastAsia="en-US"/>
          </w:rPr>
          <w:delText>s</w:delText>
        </w:r>
      </w:del>
      <w:r w:rsidRPr="0009046D">
        <w:rPr>
          <w:lang w:eastAsia="en-US"/>
        </w:rPr>
        <w:t>ection 3.</w:t>
      </w:r>
      <w:r w:rsidR="008F3E89" w:rsidRPr="0009046D">
        <w:rPr>
          <w:lang w:eastAsia="en-US"/>
        </w:rPr>
        <w:t>55</w:t>
      </w:r>
      <w:r w:rsidRPr="0009046D">
        <w:rPr>
          <w:lang w:eastAsia="en-US"/>
        </w:rPr>
        <w:t xml:space="preserve">.4.2.2.1.1, </w:t>
      </w:r>
      <w:ins w:id="2689" w:author="Mary Jungers" w:date="2017-08-15T13:06:00Z">
        <w:r w:rsidR="00060985">
          <w:rPr>
            <w:lang w:eastAsia="en-US"/>
          </w:rPr>
          <w:t>T</w:t>
        </w:r>
      </w:ins>
      <w:del w:id="2690" w:author="Mary Jungers" w:date="2017-08-15T13:06:00Z">
        <w:r w:rsidRPr="0009046D" w:rsidDel="00060985">
          <w:rPr>
            <w:lang w:eastAsia="en-US"/>
          </w:rPr>
          <w:delText>t</w:delText>
        </w:r>
      </w:del>
      <w:r w:rsidRPr="0009046D">
        <w:rPr>
          <w:lang w:eastAsia="en-US"/>
        </w:rPr>
        <w:t>able 3.</w:t>
      </w:r>
      <w:r w:rsidR="008F3E89" w:rsidRPr="0009046D">
        <w:rPr>
          <w:lang w:eastAsia="en-US"/>
        </w:rPr>
        <w:t>55</w:t>
      </w:r>
      <w:r w:rsidRPr="0009046D">
        <w:rPr>
          <w:lang w:eastAsia="en-US"/>
        </w:rPr>
        <w:t>.4-6. It is provided here for completeness and to make the reading of the specification easier.</w:t>
      </w:r>
      <w:del w:id="2691" w:author="Mary Jungers" w:date="2017-08-15T12:26:00Z">
        <w:r w:rsidR="00715D00" w:rsidRPr="0009046D" w:rsidDel="005C49FF">
          <w:rPr>
            <w:lang w:eastAsia="en-US"/>
          </w:rPr>
          <w:br/>
        </w:r>
      </w:del>
    </w:p>
    <w:p w14:paraId="4DC88F42" w14:textId="16D0250B" w:rsidR="005B4DD7" w:rsidRPr="0009046D" w:rsidRDefault="00715D00" w:rsidP="00715D00">
      <w:pPr>
        <w:pStyle w:val="TableTitle"/>
      </w:pPr>
      <w:r w:rsidRPr="0009046D">
        <w:t>Table 3.</w:t>
      </w:r>
      <w:r w:rsidR="00ED3CCA" w:rsidRPr="0009046D">
        <w:t>61</w:t>
      </w:r>
      <w:r w:rsidRPr="0009046D">
        <w:t>.4-1: 360X Submission Set Attributes</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2"/>
        <w:gridCol w:w="2666"/>
        <w:gridCol w:w="1890"/>
        <w:gridCol w:w="2610"/>
      </w:tblGrid>
      <w:tr w:rsidR="005B4DD7" w:rsidRPr="0009046D" w14:paraId="394C16D0" w14:textId="77777777" w:rsidTr="00AD7E03">
        <w:trPr>
          <w:cantSplit/>
          <w:tblHeader/>
        </w:trPr>
        <w:tc>
          <w:tcPr>
            <w:tcW w:w="2482" w:type="dxa"/>
            <w:shd w:val="clear" w:color="auto" w:fill="D9D9D9"/>
            <w:vAlign w:val="center"/>
          </w:tcPr>
          <w:p w14:paraId="222CC6D9" w14:textId="77777777" w:rsidR="005B4DD7" w:rsidRPr="0009046D" w:rsidRDefault="005B4DD7" w:rsidP="00AD7E03">
            <w:pPr>
              <w:pStyle w:val="TableEntryHeader"/>
              <w:rPr>
                <w:lang w:eastAsia="en-US"/>
              </w:rPr>
            </w:pPr>
            <w:r w:rsidRPr="0009046D">
              <w:rPr>
                <w:lang w:eastAsia="en-US"/>
              </w:rPr>
              <w:t>Attribute</w:t>
            </w:r>
          </w:p>
        </w:tc>
        <w:tc>
          <w:tcPr>
            <w:tcW w:w="2666" w:type="dxa"/>
            <w:shd w:val="clear" w:color="auto" w:fill="D9D9D9"/>
            <w:vAlign w:val="center"/>
          </w:tcPr>
          <w:p w14:paraId="2AD52D94" w14:textId="77777777" w:rsidR="005B4DD7" w:rsidRPr="0009046D" w:rsidRDefault="005B4DD7" w:rsidP="00AD7E03">
            <w:pPr>
              <w:pStyle w:val="TableEntryHeader"/>
              <w:rPr>
                <w:lang w:eastAsia="en-US"/>
              </w:rPr>
            </w:pPr>
            <w:r w:rsidRPr="0009046D">
              <w:rPr>
                <w:lang w:eastAsia="en-US"/>
              </w:rPr>
              <w:t>Purpose within 360X</w:t>
            </w:r>
          </w:p>
        </w:tc>
        <w:tc>
          <w:tcPr>
            <w:tcW w:w="1890" w:type="dxa"/>
            <w:shd w:val="clear" w:color="auto" w:fill="D9D9D9"/>
            <w:vAlign w:val="center"/>
          </w:tcPr>
          <w:p w14:paraId="4F4249D3" w14:textId="77777777" w:rsidR="005B4DD7" w:rsidRPr="0009046D" w:rsidRDefault="005B4DD7" w:rsidP="00AD7E03">
            <w:pPr>
              <w:pStyle w:val="TableEntryHeader"/>
              <w:rPr>
                <w:lang w:eastAsia="en-US"/>
              </w:rPr>
            </w:pPr>
            <w:r w:rsidRPr="0009046D">
              <w:rPr>
                <w:lang w:eastAsia="en-US"/>
              </w:rPr>
              <w:t>Requirement</w:t>
            </w:r>
            <w:r w:rsidRPr="0009046D">
              <w:rPr>
                <w:lang w:eastAsia="en-US"/>
              </w:rPr>
              <w:br/>
              <w:t>(Source of requirement)</w:t>
            </w:r>
          </w:p>
        </w:tc>
        <w:tc>
          <w:tcPr>
            <w:tcW w:w="2610" w:type="dxa"/>
            <w:shd w:val="clear" w:color="auto" w:fill="D9D9D9"/>
            <w:vAlign w:val="center"/>
          </w:tcPr>
          <w:p w14:paraId="3D17134C" w14:textId="77777777" w:rsidR="005B4DD7" w:rsidRPr="0009046D" w:rsidRDefault="005B4DD7" w:rsidP="00AD7E03">
            <w:pPr>
              <w:pStyle w:val="TableEntryHeader"/>
              <w:rPr>
                <w:lang w:eastAsia="en-US"/>
              </w:rPr>
            </w:pPr>
            <w:r w:rsidRPr="0009046D">
              <w:rPr>
                <w:lang w:eastAsia="en-US"/>
              </w:rPr>
              <w:t>Value and Source</w:t>
            </w:r>
          </w:p>
        </w:tc>
      </w:tr>
      <w:tr w:rsidR="005B4DD7" w:rsidRPr="0009046D" w14:paraId="5414967F" w14:textId="77777777" w:rsidTr="00AD7E03">
        <w:trPr>
          <w:cantSplit/>
        </w:trPr>
        <w:tc>
          <w:tcPr>
            <w:tcW w:w="2482" w:type="dxa"/>
            <w:shd w:val="clear" w:color="auto" w:fill="auto"/>
          </w:tcPr>
          <w:p w14:paraId="3713F8FD" w14:textId="77777777" w:rsidR="005B4DD7" w:rsidRPr="0009046D" w:rsidRDefault="004955DC" w:rsidP="00AD7E03">
            <w:pPr>
              <w:pStyle w:val="TableEntry"/>
              <w:rPr>
                <w:lang w:eastAsia="en-US"/>
              </w:rPr>
            </w:pPr>
            <w:r w:rsidRPr="0009046D">
              <w:rPr>
                <w:lang w:eastAsia="en-US"/>
              </w:rPr>
              <w:t>a</w:t>
            </w:r>
            <w:r w:rsidR="005B4DD7" w:rsidRPr="0009046D">
              <w:rPr>
                <w:lang w:eastAsia="en-US"/>
              </w:rPr>
              <w:t>uthor</w:t>
            </w:r>
          </w:p>
        </w:tc>
        <w:tc>
          <w:tcPr>
            <w:tcW w:w="2666" w:type="dxa"/>
            <w:shd w:val="clear" w:color="auto" w:fill="auto"/>
          </w:tcPr>
          <w:p w14:paraId="1443CA12" w14:textId="77777777" w:rsidR="005B4DD7" w:rsidRPr="0009046D" w:rsidRDefault="005B4DD7" w:rsidP="00AD7E03">
            <w:pPr>
              <w:pStyle w:val="TableEntry"/>
              <w:rPr>
                <w:lang w:eastAsia="en-US"/>
              </w:rPr>
            </w:pPr>
            <w:r w:rsidRPr="0009046D">
              <w:rPr>
                <w:lang w:eastAsia="en-US"/>
              </w:rPr>
              <w:t>The entity which created the submission set, including the Referral Recipient’s Direct address</w:t>
            </w:r>
          </w:p>
        </w:tc>
        <w:tc>
          <w:tcPr>
            <w:tcW w:w="1890" w:type="dxa"/>
            <w:shd w:val="clear" w:color="auto" w:fill="auto"/>
          </w:tcPr>
          <w:p w14:paraId="07ABC4F2" w14:textId="77777777" w:rsidR="005B4DD7" w:rsidRPr="0009046D" w:rsidRDefault="005B4DD7" w:rsidP="00AD7E03">
            <w:pPr>
              <w:pStyle w:val="TableEntry"/>
              <w:rPr>
                <w:lang w:eastAsia="en-US"/>
              </w:rPr>
            </w:pPr>
            <w:r w:rsidRPr="0009046D">
              <w:rPr>
                <w:lang w:eastAsia="en-US"/>
              </w:rPr>
              <w:t>R</w:t>
            </w:r>
            <w:r w:rsidRPr="0009046D">
              <w:br/>
              <w:t>(XDR and XDM for Direct Messaging)</w:t>
            </w:r>
          </w:p>
        </w:tc>
        <w:tc>
          <w:tcPr>
            <w:tcW w:w="2610" w:type="dxa"/>
            <w:shd w:val="clear" w:color="auto" w:fill="auto"/>
          </w:tcPr>
          <w:p w14:paraId="63AF386D" w14:textId="77777777" w:rsidR="005B4DD7" w:rsidRPr="0009046D" w:rsidRDefault="005B4DD7" w:rsidP="00AD7E03">
            <w:pPr>
              <w:pStyle w:val="TableEntry"/>
              <w:rPr>
                <w:lang w:eastAsia="en-US"/>
              </w:rPr>
            </w:pPr>
            <w:r w:rsidRPr="0009046D">
              <w:rPr>
                <w:lang w:eastAsia="en-US"/>
              </w:rPr>
              <w:t>The Direct address of the Referral Recipient is placed in the authorTelecommunication slot of the author classification.</w:t>
            </w:r>
          </w:p>
        </w:tc>
      </w:tr>
      <w:tr w:rsidR="005B4DD7" w:rsidRPr="0009046D" w14:paraId="1E3E1FE4" w14:textId="77777777" w:rsidTr="00AD7E03">
        <w:trPr>
          <w:cantSplit/>
        </w:trPr>
        <w:tc>
          <w:tcPr>
            <w:tcW w:w="2482" w:type="dxa"/>
            <w:shd w:val="clear" w:color="auto" w:fill="auto"/>
          </w:tcPr>
          <w:p w14:paraId="34DE6B5E" w14:textId="77777777" w:rsidR="005B4DD7" w:rsidRPr="0009046D" w:rsidRDefault="005B4DD7" w:rsidP="00AD7E03">
            <w:pPr>
              <w:pStyle w:val="TableEntry"/>
              <w:rPr>
                <w:lang w:eastAsia="en-US"/>
              </w:rPr>
            </w:pPr>
            <w:r w:rsidRPr="0009046D">
              <w:rPr>
                <w:lang w:eastAsia="en-US"/>
              </w:rPr>
              <w:t>contentTypeCode</w:t>
            </w:r>
          </w:p>
        </w:tc>
        <w:tc>
          <w:tcPr>
            <w:tcW w:w="2666" w:type="dxa"/>
            <w:shd w:val="clear" w:color="auto" w:fill="auto"/>
          </w:tcPr>
          <w:p w14:paraId="53C9B7D5" w14:textId="77777777" w:rsidR="005B4DD7" w:rsidRPr="0009046D" w:rsidRDefault="005B4DD7" w:rsidP="00AD7E03">
            <w:pPr>
              <w:pStyle w:val="TableEntry"/>
              <w:rPr>
                <w:lang w:eastAsia="en-US"/>
              </w:rPr>
            </w:pPr>
            <w:r w:rsidRPr="0009046D">
              <w:rPr>
                <w:lang w:eastAsia="en-US"/>
              </w:rPr>
              <w:t xml:space="preserve">Defines the submission set as part of a referral. </w:t>
            </w:r>
          </w:p>
        </w:tc>
        <w:tc>
          <w:tcPr>
            <w:tcW w:w="1890" w:type="dxa"/>
            <w:shd w:val="clear" w:color="auto" w:fill="auto"/>
          </w:tcPr>
          <w:p w14:paraId="7C9E598A" w14:textId="77777777" w:rsidR="005B4DD7" w:rsidRPr="0009046D" w:rsidRDefault="005B4DD7"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61DE0A4D" w14:textId="77777777" w:rsidR="005B4DD7" w:rsidRPr="0009046D" w:rsidRDefault="005B4DD7" w:rsidP="00AD7E03">
            <w:pPr>
              <w:pStyle w:val="TableEntry"/>
              <w:rPr>
                <w:lang w:eastAsia="en-US"/>
              </w:rPr>
            </w:pPr>
            <w:r w:rsidRPr="0009046D">
              <w:rPr>
                <w:lang w:eastAsia="en-US"/>
              </w:rPr>
              <w:t>LOINC Code 57133-1 is used to indicate that this Submission Set is part of a referral</w:t>
            </w:r>
          </w:p>
        </w:tc>
      </w:tr>
      <w:tr w:rsidR="005B4DD7" w:rsidRPr="0009046D" w14:paraId="176F0A03" w14:textId="77777777" w:rsidTr="00AD7E03">
        <w:trPr>
          <w:cantSplit/>
        </w:trPr>
        <w:tc>
          <w:tcPr>
            <w:tcW w:w="2482" w:type="dxa"/>
            <w:shd w:val="clear" w:color="auto" w:fill="auto"/>
          </w:tcPr>
          <w:p w14:paraId="505A213A" w14:textId="77777777" w:rsidR="005B4DD7" w:rsidRPr="0009046D" w:rsidRDefault="005B4DD7" w:rsidP="00AD7E03">
            <w:pPr>
              <w:pStyle w:val="TableEntry"/>
              <w:rPr>
                <w:lang w:eastAsia="en-US"/>
              </w:rPr>
            </w:pPr>
            <w:r w:rsidRPr="0009046D">
              <w:rPr>
                <w:lang w:eastAsia="en-US"/>
              </w:rPr>
              <w:t>entryUUID</w:t>
            </w:r>
          </w:p>
        </w:tc>
        <w:tc>
          <w:tcPr>
            <w:tcW w:w="2666" w:type="dxa"/>
            <w:shd w:val="clear" w:color="auto" w:fill="auto"/>
          </w:tcPr>
          <w:p w14:paraId="2CB99F23" w14:textId="77777777" w:rsidR="005B4DD7" w:rsidRPr="0009046D" w:rsidRDefault="005B4DD7" w:rsidP="00AD7E03">
            <w:pPr>
              <w:pStyle w:val="TableEntry"/>
              <w:rPr>
                <w:lang w:eastAsia="en-US"/>
              </w:rPr>
            </w:pPr>
            <w:r w:rsidRPr="0009046D">
              <w:rPr>
                <w:lang w:eastAsia="en-US"/>
              </w:rPr>
              <w:t>The identifier used for referencing the Submission Set object within the metadata</w:t>
            </w:r>
          </w:p>
        </w:tc>
        <w:tc>
          <w:tcPr>
            <w:tcW w:w="1890" w:type="dxa"/>
            <w:shd w:val="clear" w:color="auto" w:fill="auto"/>
          </w:tcPr>
          <w:p w14:paraId="681ADF39" w14:textId="77777777" w:rsidR="005B4DD7" w:rsidRPr="0009046D" w:rsidRDefault="005B4DD7" w:rsidP="00AD7E03">
            <w:pPr>
              <w:pStyle w:val="TableEntry"/>
              <w:rPr>
                <w:lang w:eastAsia="en-US"/>
              </w:rPr>
            </w:pPr>
            <w:r w:rsidRPr="0009046D">
              <w:rPr>
                <w:lang w:eastAsia="en-US"/>
              </w:rPr>
              <w:t>R</w:t>
            </w:r>
            <w:r w:rsidRPr="0009046D">
              <w:rPr>
                <w:lang w:eastAsia="en-US"/>
              </w:rPr>
              <w:br/>
              <w:t>(IHE)</w:t>
            </w:r>
          </w:p>
        </w:tc>
        <w:tc>
          <w:tcPr>
            <w:tcW w:w="2610" w:type="dxa"/>
            <w:shd w:val="clear" w:color="auto" w:fill="auto"/>
          </w:tcPr>
          <w:p w14:paraId="69F281EB" w14:textId="77777777" w:rsidR="005B4DD7" w:rsidRPr="0009046D" w:rsidRDefault="005B4DD7" w:rsidP="00AD7E03">
            <w:pPr>
              <w:pStyle w:val="TableEntry"/>
              <w:rPr>
                <w:lang w:eastAsia="en-US"/>
              </w:rPr>
            </w:pPr>
            <w:r w:rsidRPr="0009046D">
              <w:rPr>
                <w:lang w:eastAsia="en-US"/>
              </w:rPr>
              <w:t>Assigned by the Referral Recipient when the Submission Set was created</w:t>
            </w:r>
            <w:r w:rsidRPr="0009046D">
              <w:rPr>
                <w:lang w:eastAsia="en-US"/>
              </w:rPr>
              <w:br/>
            </w:r>
          </w:p>
        </w:tc>
      </w:tr>
      <w:tr w:rsidR="005B4DD7" w:rsidRPr="0009046D" w14:paraId="10E51B4A" w14:textId="77777777" w:rsidTr="00AD7E03">
        <w:trPr>
          <w:cantSplit/>
        </w:trPr>
        <w:tc>
          <w:tcPr>
            <w:tcW w:w="2482" w:type="dxa"/>
            <w:shd w:val="clear" w:color="auto" w:fill="auto"/>
          </w:tcPr>
          <w:p w14:paraId="19DFCF50" w14:textId="77777777" w:rsidR="005B4DD7" w:rsidRPr="0009046D" w:rsidRDefault="005B4DD7" w:rsidP="00AD7E03">
            <w:pPr>
              <w:pStyle w:val="TableEntry"/>
              <w:rPr>
                <w:lang w:eastAsia="en-US"/>
              </w:rPr>
            </w:pPr>
            <w:r w:rsidRPr="0009046D">
              <w:rPr>
                <w:lang w:eastAsia="en-US"/>
              </w:rPr>
              <w:t>intendedRecipient</w:t>
            </w:r>
          </w:p>
        </w:tc>
        <w:tc>
          <w:tcPr>
            <w:tcW w:w="2666" w:type="dxa"/>
            <w:shd w:val="clear" w:color="auto" w:fill="auto"/>
          </w:tcPr>
          <w:p w14:paraId="3A20E8B5" w14:textId="77777777" w:rsidR="005B4DD7" w:rsidRPr="0009046D" w:rsidRDefault="005B4DD7" w:rsidP="00AD7E03">
            <w:pPr>
              <w:pStyle w:val="TableEntry"/>
              <w:rPr>
                <w:lang w:eastAsia="en-US"/>
              </w:rPr>
            </w:pPr>
            <w:r w:rsidRPr="0009046D">
              <w:rPr>
                <w:lang w:eastAsia="en-US"/>
              </w:rPr>
              <w:t>The entity for which the Submission set is intended</w:t>
            </w:r>
          </w:p>
        </w:tc>
        <w:tc>
          <w:tcPr>
            <w:tcW w:w="1890" w:type="dxa"/>
            <w:shd w:val="clear" w:color="auto" w:fill="auto"/>
          </w:tcPr>
          <w:p w14:paraId="1B8C4DE2" w14:textId="77777777" w:rsidR="005B4DD7" w:rsidRPr="0009046D" w:rsidRDefault="005B4DD7" w:rsidP="00AD7E03">
            <w:pPr>
              <w:pStyle w:val="TableEntry"/>
              <w:rPr>
                <w:lang w:eastAsia="en-US"/>
              </w:rPr>
            </w:pPr>
            <w:r w:rsidRPr="0009046D">
              <w:rPr>
                <w:lang w:eastAsia="en-US"/>
              </w:rPr>
              <w:t>R</w:t>
            </w:r>
            <w:r w:rsidRPr="0009046D">
              <w:rPr>
                <w:lang w:eastAsia="en-US"/>
              </w:rPr>
              <w:br/>
              <w:t>(XDR and XDM for Direct Messaging)</w:t>
            </w:r>
          </w:p>
        </w:tc>
        <w:tc>
          <w:tcPr>
            <w:tcW w:w="2610" w:type="dxa"/>
            <w:shd w:val="clear" w:color="auto" w:fill="auto"/>
          </w:tcPr>
          <w:p w14:paraId="7094A0AE" w14:textId="77777777" w:rsidR="005B4DD7" w:rsidRPr="0009046D" w:rsidRDefault="005B4DD7" w:rsidP="00AD7E03">
            <w:pPr>
              <w:pStyle w:val="TableEntry"/>
              <w:rPr>
                <w:lang w:eastAsia="en-US"/>
              </w:rPr>
            </w:pPr>
            <w:r w:rsidRPr="0009046D">
              <w:rPr>
                <w:lang w:eastAsia="en-US"/>
              </w:rPr>
              <w:t>The Direct address of the Referral Initiator.</w:t>
            </w:r>
          </w:p>
        </w:tc>
      </w:tr>
      <w:tr w:rsidR="005B4DD7" w:rsidRPr="0009046D" w14:paraId="255B15A2" w14:textId="77777777" w:rsidTr="00AD7E03">
        <w:trPr>
          <w:cantSplit/>
        </w:trPr>
        <w:tc>
          <w:tcPr>
            <w:tcW w:w="2482" w:type="dxa"/>
            <w:shd w:val="clear" w:color="auto" w:fill="auto"/>
          </w:tcPr>
          <w:p w14:paraId="4054A4E6" w14:textId="77777777" w:rsidR="005B4DD7" w:rsidRPr="0009046D" w:rsidRDefault="005B4DD7" w:rsidP="00AD7E03">
            <w:pPr>
              <w:pStyle w:val="TableEntry"/>
              <w:rPr>
                <w:lang w:eastAsia="en-US"/>
              </w:rPr>
            </w:pPr>
            <w:r w:rsidRPr="0009046D">
              <w:rPr>
                <w:lang w:eastAsia="en-US"/>
              </w:rPr>
              <w:t>patientId</w:t>
            </w:r>
          </w:p>
        </w:tc>
        <w:tc>
          <w:tcPr>
            <w:tcW w:w="2666" w:type="dxa"/>
            <w:shd w:val="clear" w:color="auto" w:fill="auto"/>
          </w:tcPr>
          <w:p w14:paraId="0A46DC2E" w14:textId="77777777" w:rsidR="005B4DD7" w:rsidRPr="0009046D" w:rsidRDefault="005B4DD7" w:rsidP="00AD7E03">
            <w:pPr>
              <w:pStyle w:val="TableEntry"/>
              <w:rPr>
                <w:lang w:eastAsia="en-US"/>
              </w:rPr>
            </w:pPr>
            <w:r w:rsidRPr="0009046D">
              <w:rPr>
                <w:lang w:eastAsia="en-US"/>
              </w:rPr>
              <w:t>The patient ID known to the Referral Initiator. This is either the value of the patientId attribute from the Referral Request, or the value of the sourcePatientId attribute.</w:t>
            </w:r>
            <w:r w:rsidRPr="0009046D">
              <w:rPr>
                <w:lang w:eastAsia="en-US"/>
              </w:rPr>
              <w:br/>
              <w:t>This value must be the same for the Submission Set, and the Document Entries within it.</w:t>
            </w:r>
          </w:p>
        </w:tc>
        <w:tc>
          <w:tcPr>
            <w:tcW w:w="1890" w:type="dxa"/>
            <w:shd w:val="clear" w:color="auto" w:fill="auto"/>
          </w:tcPr>
          <w:p w14:paraId="5B799545" w14:textId="77777777" w:rsidR="005B4DD7" w:rsidRPr="0009046D" w:rsidRDefault="005B4DD7"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6260599F" w14:textId="07ACDC91" w:rsidR="005B4DD7" w:rsidRPr="0009046D" w:rsidRDefault="00E8275F" w:rsidP="00AD7E03">
            <w:pPr>
              <w:pStyle w:val="TableEntry"/>
              <w:rPr>
                <w:lang w:eastAsia="en-US"/>
              </w:rPr>
            </w:pPr>
            <w:r w:rsidRPr="0009046D">
              <w:rPr>
                <w:lang w:eastAsia="en-US"/>
              </w:rPr>
              <w:t>See PCC</w:t>
            </w:r>
            <w:r w:rsidR="00337BD9" w:rsidRPr="0009046D">
              <w:rPr>
                <w:lang w:eastAsia="en-US"/>
              </w:rPr>
              <w:t xml:space="preserve"> TF-1: X.1.3</w:t>
            </w:r>
            <w:r w:rsidR="005B4DD7" w:rsidRPr="0009046D">
              <w:rPr>
                <w:lang w:eastAsia="en-US"/>
              </w:rPr>
              <w:t>.1 for description on how patient identity is conveyed between the Referral Initiator and the Referral Recipient</w:t>
            </w:r>
          </w:p>
        </w:tc>
      </w:tr>
      <w:tr w:rsidR="005B4DD7" w:rsidRPr="0009046D" w14:paraId="7CA8D7CF" w14:textId="77777777" w:rsidTr="00AD7E03">
        <w:trPr>
          <w:cantSplit/>
        </w:trPr>
        <w:tc>
          <w:tcPr>
            <w:tcW w:w="2482" w:type="dxa"/>
            <w:shd w:val="clear" w:color="auto" w:fill="auto"/>
          </w:tcPr>
          <w:p w14:paraId="3259BEC5" w14:textId="77777777" w:rsidR="005B4DD7" w:rsidRPr="0009046D" w:rsidRDefault="005B4DD7" w:rsidP="00AD7E03">
            <w:pPr>
              <w:pStyle w:val="TableEntry"/>
              <w:rPr>
                <w:lang w:eastAsia="en-US"/>
              </w:rPr>
            </w:pPr>
            <w:r w:rsidRPr="0009046D">
              <w:rPr>
                <w:lang w:eastAsia="en-US"/>
              </w:rPr>
              <w:t>sourceId</w:t>
            </w:r>
          </w:p>
        </w:tc>
        <w:tc>
          <w:tcPr>
            <w:tcW w:w="2666" w:type="dxa"/>
            <w:shd w:val="clear" w:color="auto" w:fill="auto"/>
          </w:tcPr>
          <w:p w14:paraId="37F85A04" w14:textId="77777777" w:rsidR="005B4DD7" w:rsidRPr="0009046D" w:rsidRDefault="005B4DD7" w:rsidP="00AD7E03">
            <w:pPr>
              <w:pStyle w:val="TableEntry"/>
              <w:rPr>
                <w:lang w:eastAsia="en-US"/>
              </w:rPr>
            </w:pPr>
            <w:r w:rsidRPr="0009046D">
              <w:rPr>
                <w:lang w:eastAsia="en-US"/>
              </w:rPr>
              <w:t>Globally unique identifier representing the entity which created the submission set. Usually an organizational identifier.</w:t>
            </w:r>
          </w:p>
        </w:tc>
        <w:tc>
          <w:tcPr>
            <w:tcW w:w="1890" w:type="dxa"/>
            <w:shd w:val="clear" w:color="auto" w:fill="auto"/>
          </w:tcPr>
          <w:p w14:paraId="4DA22C1C" w14:textId="77777777" w:rsidR="005B4DD7" w:rsidRPr="0009046D" w:rsidRDefault="005B4DD7" w:rsidP="00AD7E03">
            <w:pPr>
              <w:pStyle w:val="TableEntry"/>
              <w:rPr>
                <w:lang w:eastAsia="en-US"/>
              </w:rPr>
            </w:pPr>
            <w:r w:rsidRPr="0009046D">
              <w:rPr>
                <w:lang w:eastAsia="en-US"/>
              </w:rPr>
              <w:t>R</w:t>
            </w:r>
            <w:r w:rsidRPr="0009046D">
              <w:rPr>
                <w:lang w:eastAsia="en-US"/>
              </w:rPr>
              <w:br/>
              <w:t>(IHE)</w:t>
            </w:r>
          </w:p>
        </w:tc>
        <w:tc>
          <w:tcPr>
            <w:tcW w:w="2610" w:type="dxa"/>
            <w:shd w:val="clear" w:color="auto" w:fill="auto"/>
          </w:tcPr>
          <w:p w14:paraId="61831426" w14:textId="77777777" w:rsidR="005B4DD7" w:rsidRPr="0009046D" w:rsidRDefault="005B4DD7" w:rsidP="00AD7E03">
            <w:pPr>
              <w:pStyle w:val="TableEntry"/>
              <w:rPr>
                <w:lang w:eastAsia="en-US"/>
              </w:rPr>
            </w:pPr>
            <w:r w:rsidRPr="0009046D">
              <w:rPr>
                <w:lang w:eastAsia="en-US"/>
              </w:rPr>
              <w:t>An OID.</w:t>
            </w:r>
          </w:p>
        </w:tc>
      </w:tr>
      <w:tr w:rsidR="005B4DD7" w:rsidRPr="0009046D" w14:paraId="0A67739A" w14:textId="77777777" w:rsidTr="00AD7E03">
        <w:trPr>
          <w:cantSplit/>
        </w:trPr>
        <w:tc>
          <w:tcPr>
            <w:tcW w:w="2482" w:type="dxa"/>
            <w:shd w:val="clear" w:color="auto" w:fill="auto"/>
          </w:tcPr>
          <w:p w14:paraId="746C1084" w14:textId="77777777" w:rsidR="005B4DD7" w:rsidRPr="0009046D" w:rsidRDefault="005B4DD7" w:rsidP="00AD7E03">
            <w:pPr>
              <w:pStyle w:val="TableEntry"/>
              <w:rPr>
                <w:lang w:eastAsia="en-US"/>
              </w:rPr>
            </w:pPr>
            <w:r w:rsidRPr="0009046D">
              <w:rPr>
                <w:lang w:eastAsia="en-US"/>
              </w:rPr>
              <w:t>submissionTime</w:t>
            </w:r>
          </w:p>
        </w:tc>
        <w:tc>
          <w:tcPr>
            <w:tcW w:w="2666" w:type="dxa"/>
            <w:shd w:val="clear" w:color="auto" w:fill="auto"/>
          </w:tcPr>
          <w:p w14:paraId="70C27C94" w14:textId="77777777" w:rsidR="005B4DD7" w:rsidRPr="0009046D" w:rsidRDefault="005B4DD7" w:rsidP="00AD7E03">
            <w:pPr>
              <w:pStyle w:val="TableEntry"/>
              <w:rPr>
                <w:lang w:eastAsia="en-US"/>
              </w:rPr>
            </w:pPr>
            <w:r w:rsidRPr="0009046D">
              <w:rPr>
                <w:lang w:eastAsia="en-US"/>
              </w:rPr>
              <w:t>Represents the point in time at the creating entity when the SubmissionSet was created.</w:t>
            </w:r>
          </w:p>
        </w:tc>
        <w:tc>
          <w:tcPr>
            <w:tcW w:w="1890" w:type="dxa"/>
            <w:shd w:val="clear" w:color="auto" w:fill="auto"/>
          </w:tcPr>
          <w:p w14:paraId="703237DE" w14:textId="77777777" w:rsidR="005B4DD7" w:rsidRPr="0009046D" w:rsidRDefault="005B4DD7" w:rsidP="00AD7E03">
            <w:pPr>
              <w:pStyle w:val="TableEntry"/>
              <w:rPr>
                <w:lang w:eastAsia="en-US"/>
              </w:rPr>
            </w:pPr>
            <w:r w:rsidRPr="0009046D">
              <w:rPr>
                <w:lang w:eastAsia="en-US"/>
              </w:rPr>
              <w:t>R</w:t>
            </w:r>
            <w:r w:rsidRPr="0009046D">
              <w:rPr>
                <w:lang w:eastAsia="en-US"/>
              </w:rPr>
              <w:br/>
              <w:t>(IHE)</w:t>
            </w:r>
          </w:p>
        </w:tc>
        <w:tc>
          <w:tcPr>
            <w:tcW w:w="2610" w:type="dxa"/>
            <w:shd w:val="clear" w:color="auto" w:fill="auto"/>
          </w:tcPr>
          <w:p w14:paraId="51963476" w14:textId="77777777" w:rsidR="005B4DD7" w:rsidRPr="0009046D" w:rsidRDefault="005B4DD7" w:rsidP="00AD7E03">
            <w:pPr>
              <w:pStyle w:val="TableEntry"/>
              <w:rPr>
                <w:lang w:eastAsia="en-US"/>
              </w:rPr>
            </w:pPr>
            <w:r w:rsidRPr="0009046D">
              <w:rPr>
                <w:lang w:eastAsia="en-US"/>
              </w:rPr>
              <w:t>Timestamp in UTC</w:t>
            </w:r>
          </w:p>
        </w:tc>
      </w:tr>
      <w:tr w:rsidR="005B4DD7" w:rsidRPr="0009046D" w14:paraId="4FB68FF7" w14:textId="77777777" w:rsidTr="00AD7E03">
        <w:trPr>
          <w:cantSplit/>
        </w:trPr>
        <w:tc>
          <w:tcPr>
            <w:tcW w:w="2482" w:type="dxa"/>
            <w:shd w:val="clear" w:color="auto" w:fill="auto"/>
          </w:tcPr>
          <w:p w14:paraId="3DCAA187" w14:textId="77777777" w:rsidR="005B4DD7" w:rsidRPr="0009046D" w:rsidRDefault="005B4DD7" w:rsidP="00AD7E03">
            <w:pPr>
              <w:pStyle w:val="TableEntry"/>
              <w:rPr>
                <w:lang w:eastAsia="en-US"/>
              </w:rPr>
            </w:pPr>
            <w:r w:rsidRPr="0009046D">
              <w:rPr>
                <w:lang w:eastAsia="en-US"/>
              </w:rPr>
              <w:lastRenderedPageBreak/>
              <w:t>uniqueId</w:t>
            </w:r>
          </w:p>
        </w:tc>
        <w:tc>
          <w:tcPr>
            <w:tcW w:w="2666" w:type="dxa"/>
            <w:shd w:val="clear" w:color="auto" w:fill="auto"/>
          </w:tcPr>
          <w:p w14:paraId="21A395EE" w14:textId="25B26CD2" w:rsidR="005B4DD7" w:rsidRPr="0009046D" w:rsidRDefault="005B4DD7" w:rsidP="00AD7E03">
            <w:pPr>
              <w:pStyle w:val="TableEntry"/>
              <w:rPr>
                <w:lang w:eastAsia="en-US"/>
              </w:rPr>
            </w:pPr>
            <w:r w:rsidRPr="0009046D">
              <w:rPr>
                <w:lang w:eastAsia="en-US"/>
              </w:rPr>
              <w:t>Globally unique ide</w:t>
            </w:r>
            <w:r w:rsidR="00A56891" w:rsidRPr="0009046D">
              <w:rPr>
                <w:lang w:eastAsia="en-US"/>
              </w:rPr>
              <w:t>ntifier assigned to the submission set</w:t>
            </w:r>
            <w:r w:rsidRPr="0009046D">
              <w:rPr>
                <w:lang w:eastAsia="en-US"/>
              </w:rPr>
              <w:t xml:space="preserve"> by its creator.</w:t>
            </w:r>
          </w:p>
        </w:tc>
        <w:tc>
          <w:tcPr>
            <w:tcW w:w="1890" w:type="dxa"/>
            <w:shd w:val="clear" w:color="auto" w:fill="auto"/>
          </w:tcPr>
          <w:p w14:paraId="1BBB95CB" w14:textId="77777777" w:rsidR="005B4DD7" w:rsidRPr="0009046D" w:rsidRDefault="005B4DD7" w:rsidP="00AD7E03">
            <w:pPr>
              <w:pStyle w:val="TableEntry"/>
              <w:rPr>
                <w:lang w:eastAsia="en-US"/>
              </w:rPr>
            </w:pPr>
            <w:r w:rsidRPr="0009046D">
              <w:rPr>
                <w:lang w:eastAsia="en-US"/>
              </w:rPr>
              <w:t>R</w:t>
            </w:r>
          </w:p>
        </w:tc>
        <w:tc>
          <w:tcPr>
            <w:tcW w:w="2610" w:type="dxa"/>
            <w:shd w:val="clear" w:color="auto" w:fill="auto"/>
          </w:tcPr>
          <w:p w14:paraId="066E476B" w14:textId="77777777" w:rsidR="005B4DD7" w:rsidRPr="0009046D" w:rsidRDefault="005B4DD7" w:rsidP="00AD7E03">
            <w:pPr>
              <w:pStyle w:val="TableEntry"/>
              <w:rPr>
                <w:lang w:eastAsia="en-US"/>
              </w:rPr>
            </w:pPr>
            <w:r w:rsidRPr="0009046D">
              <w:rPr>
                <w:lang w:eastAsia="en-US"/>
              </w:rPr>
              <w:t>An OID.</w:t>
            </w:r>
          </w:p>
        </w:tc>
      </w:tr>
      <w:tr w:rsidR="005B4DD7" w:rsidRPr="0009046D" w14:paraId="522D8C82" w14:textId="77777777" w:rsidTr="00AD7E03">
        <w:trPr>
          <w:cantSplit/>
        </w:trPr>
        <w:tc>
          <w:tcPr>
            <w:tcW w:w="2482" w:type="dxa"/>
            <w:shd w:val="clear" w:color="auto" w:fill="auto"/>
          </w:tcPr>
          <w:p w14:paraId="29BDC422" w14:textId="77777777" w:rsidR="005B4DD7" w:rsidRPr="0009046D" w:rsidRDefault="005B4DD7" w:rsidP="00AD7E03">
            <w:pPr>
              <w:pStyle w:val="TableEntry"/>
              <w:rPr>
                <w:lang w:eastAsia="en-US"/>
              </w:rPr>
            </w:pPr>
            <w:r w:rsidRPr="0009046D">
              <w:rPr>
                <w:lang w:eastAsia="en-US"/>
              </w:rPr>
              <w:t>referenceIdList</w:t>
            </w:r>
          </w:p>
        </w:tc>
        <w:tc>
          <w:tcPr>
            <w:tcW w:w="2666" w:type="dxa"/>
            <w:shd w:val="clear" w:color="auto" w:fill="auto"/>
          </w:tcPr>
          <w:p w14:paraId="701A182D" w14:textId="517CEA3C" w:rsidR="005B4DD7" w:rsidRPr="0009046D" w:rsidRDefault="005B4DD7" w:rsidP="00AD7E03">
            <w:pPr>
              <w:pStyle w:val="TableEntry"/>
              <w:rPr>
                <w:lang w:eastAsia="en-US"/>
              </w:rPr>
            </w:pPr>
            <w:r w:rsidRPr="0009046D">
              <w:rPr>
                <w:lang w:eastAsia="en-US"/>
              </w:rPr>
              <w:t xml:space="preserve">The referenceIdList contains the </w:t>
            </w:r>
            <w:r w:rsidR="00E8275F" w:rsidRPr="0009046D">
              <w:rPr>
                <w:lang w:eastAsia="en-US"/>
              </w:rPr>
              <w:t>referral ID, as described in PCC</w:t>
            </w:r>
            <w:r w:rsidR="00337BD9" w:rsidRPr="0009046D">
              <w:rPr>
                <w:lang w:eastAsia="en-US"/>
              </w:rPr>
              <w:t xml:space="preserve"> TF-1: X.1.3</w:t>
            </w:r>
            <w:r w:rsidRPr="0009046D">
              <w:rPr>
                <w:lang w:eastAsia="en-US"/>
              </w:rPr>
              <w:t>.1</w:t>
            </w:r>
          </w:p>
        </w:tc>
        <w:tc>
          <w:tcPr>
            <w:tcW w:w="1890" w:type="dxa"/>
            <w:shd w:val="clear" w:color="auto" w:fill="auto"/>
          </w:tcPr>
          <w:p w14:paraId="341E6FA8" w14:textId="77777777" w:rsidR="005B4DD7" w:rsidRPr="0009046D" w:rsidRDefault="005B4DD7"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0EAE5CDF" w14:textId="77777777" w:rsidR="005B4DD7" w:rsidRPr="0009046D" w:rsidRDefault="005B4DD7" w:rsidP="00AD7E03">
            <w:pPr>
              <w:pStyle w:val="TableEntry"/>
              <w:rPr>
                <w:lang w:eastAsia="en-US"/>
              </w:rPr>
            </w:pPr>
            <w:r w:rsidRPr="0009046D">
              <w:rPr>
                <w:lang w:eastAsia="en-US"/>
              </w:rPr>
              <w:t>This attribute is currently only defined by IHE for the Document Entry metadata. Since it is a Slot, however, it is not prohibited from being added to the Submission Set metadata.</w:t>
            </w:r>
          </w:p>
        </w:tc>
      </w:tr>
    </w:tbl>
    <w:p w14:paraId="38744B97" w14:textId="77777777" w:rsidR="005B4DD7" w:rsidRPr="0009046D" w:rsidRDefault="005B4DD7" w:rsidP="005B4DD7">
      <w:pPr>
        <w:pStyle w:val="BodyText"/>
        <w:rPr>
          <w:lang w:eastAsia="en-US"/>
        </w:rPr>
      </w:pPr>
    </w:p>
    <w:p w14:paraId="6084BD11" w14:textId="6D3B56EB" w:rsidR="005B4DD7" w:rsidRPr="0009046D" w:rsidRDefault="00D87B63" w:rsidP="00AD7E03">
      <w:pPr>
        <w:pStyle w:val="Heading7"/>
        <w:rPr>
          <w:noProof w:val="0"/>
        </w:rPr>
      </w:pPr>
      <w:bookmarkStart w:id="2692" w:name="_Toc482625114"/>
      <w:r w:rsidRPr="0009046D">
        <w:rPr>
          <w:noProof w:val="0"/>
        </w:rPr>
        <w:t>3.</w:t>
      </w:r>
      <w:r w:rsidR="00ED3CCA" w:rsidRPr="0009046D">
        <w:rPr>
          <w:noProof w:val="0"/>
        </w:rPr>
        <w:t>61</w:t>
      </w:r>
      <w:r w:rsidR="005B4DD7" w:rsidRPr="0009046D">
        <w:rPr>
          <w:noProof w:val="0"/>
        </w:rPr>
        <w:t xml:space="preserve">.4.1.2.1.2 Document Entry for </w:t>
      </w:r>
      <w:r w:rsidR="003D6B2F" w:rsidRPr="0009046D">
        <w:rPr>
          <w:noProof w:val="0"/>
        </w:rPr>
        <w:t>No-show</w:t>
      </w:r>
      <w:r w:rsidR="005B4DD7" w:rsidRPr="0009046D">
        <w:rPr>
          <w:noProof w:val="0"/>
        </w:rPr>
        <w:t xml:space="preserve"> Notification</w:t>
      </w:r>
      <w:bookmarkEnd w:id="2692"/>
    </w:p>
    <w:p w14:paraId="5F560D84" w14:textId="7934BB5C" w:rsidR="005B4DD7" w:rsidRPr="0009046D" w:rsidRDefault="005B4DD7" w:rsidP="005B4DD7">
      <w:pPr>
        <w:pStyle w:val="BodyText"/>
        <w:rPr>
          <w:lang w:eastAsia="en-US"/>
        </w:rPr>
      </w:pPr>
      <w:r w:rsidRPr="0009046D">
        <w:rPr>
          <w:lang w:eastAsia="en-US"/>
        </w:rPr>
        <w:t>The table contains all required (R) Document Entry attributes, as well as any “required if known” (R2) or optional (O) attributes, where 360X imposes a specific constraint or connection to the content of the Document Entry.</w:t>
      </w:r>
    </w:p>
    <w:p w14:paraId="7704A3A4" w14:textId="5DCF3188" w:rsidR="0089643A" w:rsidRPr="0009046D" w:rsidRDefault="0089643A" w:rsidP="00BD1FB6">
      <w:pPr>
        <w:pStyle w:val="BodyText"/>
        <w:rPr>
          <w:lang w:eastAsia="en-US"/>
        </w:rPr>
      </w:pPr>
      <w:r w:rsidRPr="0009046D">
        <w:rPr>
          <w:lang w:eastAsia="en-US"/>
        </w:rPr>
        <w:t xml:space="preserve">Note: The </w:t>
      </w:r>
      <w:r w:rsidR="00BD1FB6" w:rsidRPr="0009046D">
        <w:rPr>
          <w:lang w:eastAsia="en-US"/>
        </w:rPr>
        <w:t xml:space="preserve">Document Entry metadata is the same as in </w:t>
      </w:r>
      <w:ins w:id="2693" w:author="Mary Jungers" w:date="2017-08-15T13:06:00Z">
        <w:r w:rsidR="00060985">
          <w:rPr>
            <w:lang w:eastAsia="en-US"/>
          </w:rPr>
          <w:t>S</w:t>
        </w:r>
      </w:ins>
      <w:del w:id="2694" w:author="Mary Jungers" w:date="2017-08-15T13:06:00Z">
        <w:r w:rsidR="00BD1FB6" w:rsidRPr="0009046D" w:rsidDel="00060985">
          <w:rPr>
            <w:lang w:eastAsia="en-US"/>
          </w:rPr>
          <w:delText>s</w:delText>
        </w:r>
      </w:del>
      <w:r w:rsidR="00BD1FB6" w:rsidRPr="0009046D">
        <w:rPr>
          <w:lang w:eastAsia="en-US"/>
        </w:rPr>
        <w:t>ection 3.</w:t>
      </w:r>
      <w:r w:rsidR="00A20C96" w:rsidRPr="0009046D">
        <w:rPr>
          <w:lang w:eastAsia="en-US"/>
        </w:rPr>
        <w:t>60</w:t>
      </w:r>
      <w:r w:rsidR="00BD1FB6" w:rsidRPr="0009046D">
        <w:rPr>
          <w:lang w:eastAsia="en-US"/>
        </w:rPr>
        <w:t xml:space="preserve">.4.1.2.1.2, </w:t>
      </w:r>
      <w:ins w:id="2695" w:author="Mary Jungers" w:date="2017-08-15T13:06:00Z">
        <w:r w:rsidR="00060985">
          <w:rPr>
            <w:lang w:eastAsia="en-US"/>
          </w:rPr>
          <w:t>T</w:t>
        </w:r>
      </w:ins>
      <w:del w:id="2696" w:author="Mary Jungers" w:date="2017-08-15T13:06:00Z">
        <w:r w:rsidR="00BD1FB6" w:rsidRPr="0009046D" w:rsidDel="00060985">
          <w:rPr>
            <w:lang w:eastAsia="en-US"/>
          </w:rPr>
          <w:delText>t</w:delText>
        </w:r>
      </w:del>
      <w:r w:rsidR="00BD1FB6" w:rsidRPr="0009046D">
        <w:rPr>
          <w:lang w:eastAsia="en-US"/>
        </w:rPr>
        <w:t xml:space="preserve">able </w:t>
      </w:r>
      <w:r w:rsidR="00715D00" w:rsidRPr="0009046D">
        <w:rPr>
          <w:lang w:eastAsia="en-US"/>
        </w:rPr>
        <w:t>3.</w:t>
      </w:r>
      <w:r w:rsidR="00A20C96" w:rsidRPr="0009046D">
        <w:rPr>
          <w:lang w:eastAsia="en-US"/>
        </w:rPr>
        <w:t>60</w:t>
      </w:r>
      <w:r w:rsidR="00715D00" w:rsidRPr="0009046D">
        <w:rPr>
          <w:lang w:eastAsia="en-US"/>
        </w:rPr>
        <w:t>.4-2</w:t>
      </w:r>
      <w:r w:rsidR="00BD1FB6" w:rsidRPr="0009046D">
        <w:rPr>
          <w:lang w:eastAsia="en-US"/>
        </w:rPr>
        <w:t>, with the exception of formatCode, which is specific to this message.</w:t>
      </w:r>
      <w:del w:id="2697" w:author="Mary Jungers" w:date="2017-08-15T12:26:00Z">
        <w:r w:rsidR="00715D00" w:rsidRPr="0009046D" w:rsidDel="005C49FF">
          <w:rPr>
            <w:lang w:eastAsia="en-US"/>
          </w:rPr>
          <w:br/>
        </w:r>
      </w:del>
    </w:p>
    <w:p w14:paraId="035160B7" w14:textId="488441AA" w:rsidR="005B4DD7" w:rsidRPr="0009046D" w:rsidRDefault="00715D00" w:rsidP="00715D00">
      <w:pPr>
        <w:pStyle w:val="TableTitle"/>
      </w:pPr>
      <w:r w:rsidRPr="0009046D">
        <w:t>Table 3.</w:t>
      </w:r>
      <w:r w:rsidR="00ED3CCA" w:rsidRPr="0009046D">
        <w:t>61</w:t>
      </w:r>
      <w:r w:rsidRPr="0009046D">
        <w:t>.4-2: 360X Document Entry Attributes for Schedule Information</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2"/>
        <w:gridCol w:w="2666"/>
        <w:gridCol w:w="1890"/>
        <w:gridCol w:w="2610"/>
      </w:tblGrid>
      <w:tr w:rsidR="005B4DD7" w:rsidRPr="0009046D" w14:paraId="0553B8FC" w14:textId="77777777" w:rsidTr="00AD7E03">
        <w:trPr>
          <w:cantSplit/>
          <w:tblHeader/>
        </w:trPr>
        <w:tc>
          <w:tcPr>
            <w:tcW w:w="2482" w:type="dxa"/>
            <w:shd w:val="clear" w:color="auto" w:fill="D9D9D9"/>
            <w:vAlign w:val="center"/>
          </w:tcPr>
          <w:p w14:paraId="63F80533" w14:textId="77777777" w:rsidR="005B4DD7" w:rsidRPr="0009046D" w:rsidRDefault="005B4DD7" w:rsidP="00AD7E03">
            <w:pPr>
              <w:pStyle w:val="TableEntryHeader"/>
              <w:rPr>
                <w:b w:val="0"/>
              </w:rPr>
            </w:pPr>
            <w:r w:rsidRPr="0009046D">
              <w:t>Attribute</w:t>
            </w:r>
          </w:p>
        </w:tc>
        <w:tc>
          <w:tcPr>
            <w:tcW w:w="2666" w:type="dxa"/>
            <w:shd w:val="clear" w:color="auto" w:fill="D9D9D9"/>
            <w:vAlign w:val="center"/>
          </w:tcPr>
          <w:p w14:paraId="3CEC62A0" w14:textId="77777777" w:rsidR="005B4DD7" w:rsidRPr="0009046D" w:rsidRDefault="005B4DD7" w:rsidP="00AD7E03">
            <w:pPr>
              <w:pStyle w:val="TableEntryHeader"/>
              <w:rPr>
                <w:b w:val="0"/>
              </w:rPr>
            </w:pPr>
            <w:r w:rsidRPr="0009046D">
              <w:t>Purpose within 360X</w:t>
            </w:r>
          </w:p>
        </w:tc>
        <w:tc>
          <w:tcPr>
            <w:tcW w:w="1890" w:type="dxa"/>
            <w:shd w:val="clear" w:color="auto" w:fill="D9D9D9"/>
            <w:vAlign w:val="center"/>
          </w:tcPr>
          <w:p w14:paraId="53907096" w14:textId="77777777" w:rsidR="005B4DD7" w:rsidRPr="0009046D" w:rsidRDefault="005B4DD7" w:rsidP="00AD7E03">
            <w:pPr>
              <w:pStyle w:val="TableEntryHeader"/>
              <w:rPr>
                <w:b w:val="0"/>
              </w:rPr>
            </w:pPr>
            <w:r w:rsidRPr="0009046D">
              <w:t>Requirement</w:t>
            </w:r>
            <w:r w:rsidRPr="0009046D">
              <w:br/>
              <w:t>(Source of requirement)</w:t>
            </w:r>
          </w:p>
        </w:tc>
        <w:tc>
          <w:tcPr>
            <w:tcW w:w="2610" w:type="dxa"/>
            <w:shd w:val="clear" w:color="auto" w:fill="D9D9D9"/>
            <w:vAlign w:val="center"/>
          </w:tcPr>
          <w:p w14:paraId="673C09E0" w14:textId="77777777" w:rsidR="005B4DD7" w:rsidRPr="0009046D" w:rsidRDefault="005B4DD7" w:rsidP="00AD7E03">
            <w:pPr>
              <w:pStyle w:val="TableEntryHeader"/>
              <w:rPr>
                <w:b w:val="0"/>
              </w:rPr>
            </w:pPr>
            <w:r w:rsidRPr="0009046D">
              <w:t>Corresponding HL7 Field/Component/Subcomponent</w:t>
            </w:r>
          </w:p>
        </w:tc>
      </w:tr>
      <w:tr w:rsidR="005B4DD7" w:rsidRPr="0009046D" w14:paraId="70E9E3C1" w14:textId="77777777" w:rsidTr="00AD7E03">
        <w:trPr>
          <w:cantSplit/>
        </w:trPr>
        <w:tc>
          <w:tcPr>
            <w:tcW w:w="2482" w:type="dxa"/>
            <w:shd w:val="clear" w:color="auto" w:fill="auto"/>
          </w:tcPr>
          <w:p w14:paraId="77EC5085" w14:textId="77777777" w:rsidR="005B4DD7" w:rsidRPr="0009046D" w:rsidRDefault="005B4DD7" w:rsidP="00AD7E03">
            <w:pPr>
              <w:pStyle w:val="TableEntry"/>
              <w:rPr>
                <w:lang w:eastAsia="en-US"/>
              </w:rPr>
            </w:pPr>
            <w:r w:rsidRPr="0009046D">
              <w:rPr>
                <w:lang w:eastAsia="en-US"/>
              </w:rPr>
              <w:t>Author</w:t>
            </w:r>
          </w:p>
        </w:tc>
        <w:tc>
          <w:tcPr>
            <w:tcW w:w="2666" w:type="dxa"/>
            <w:shd w:val="clear" w:color="auto" w:fill="auto"/>
          </w:tcPr>
          <w:p w14:paraId="3FD9E844" w14:textId="77777777" w:rsidR="005B4DD7" w:rsidRPr="0009046D" w:rsidRDefault="005B4DD7" w:rsidP="00AD7E03">
            <w:pPr>
              <w:pStyle w:val="TableEntry"/>
              <w:rPr>
                <w:lang w:eastAsia="en-US"/>
              </w:rPr>
            </w:pPr>
            <w:r w:rsidRPr="0009046D">
              <w:rPr>
                <w:lang w:eastAsia="en-US"/>
              </w:rPr>
              <w:t>If supplied, MUST indicate the user who created or manages the appointment</w:t>
            </w:r>
          </w:p>
        </w:tc>
        <w:tc>
          <w:tcPr>
            <w:tcW w:w="1890" w:type="dxa"/>
            <w:shd w:val="clear" w:color="auto" w:fill="auto"/>
          </w:tcPr>
          <w:p w14:paraId="25B04C8D" w14:textId="77777777" w:rsidR="005B4DD7" w:rsidRPr="0009046D" w:rsidRDefault="005B4DD7" w:rsidP="00AD7E03">
            <w:pPr>
              <w:pStyle w:val="TableEntry"/>
              <w:rPr>
                <w:lang w:eastAsia="en-US"/>
              </w:rPr>
            </w:pPr>
            <w:r w:rsidRPr="0009046D">
              <w:rPr>
                <w:lang w:eastAsia="en-US"/>
              </w:rPr>
              <w:t>R</w:t>
            </w:r>
            <w:r w:rsidRPr="0009046D">
              <w:t>2</w:t>
            </w:r>
            <w:r w:rsidRPr="0009046D">
              <w:br/>
              <w:t>(XDR and XDM for Direct Messaging)</w:t>
            </w:r>
          </w:p>
        </w:tc>
        <w:tc>
          <w:tcPr>
            <w:tcW w:w="2610" w:type="dxa"/>
            <w:shd w:val="clear" w:color="auto" w:fill="auto"/>
          </w:tcPr>
          <w:p w14:paraId="77757A83" w14:textId="77777777" w:rsidR="005B4DD7" w:rsidRPr="0009046D" w:rsidRDefault="005B4DD7" w:rsidP="00AD7E03">
            <w:pPr>
              <w:pStyle w:val="TableEntry"/>
              <w:rPr>
                <w:lang w:eastAsia="en-US"/>
              </w:rPr>
            </w:pPr>
            <w:r w:rsidRPr="0009046D">
              <w:rPr>
                <w:lang w:eastAsia="en-US"/>
              </w:rPr>
              <w:t>May be based on SCH-20</w:t>
            </w:r>
          </w:p>
        </w:tc>
      </w:tr>
      <w:tr w:rsidR="005B4DD7" w:rsidRPr="0009046D" w14:paraId="7866F59A" w14:textId="77777777" w:rsidTr="00AD7E03">
        <w:trPr>
          <w:cantSplit/>
        </w:trPr>
        <w:tc>
          <w:tcPr>
            <w:tcW w:w="2482" w:type="dxa"/>
            <w:shd w:val="clear" w:color="auto" w:fill="auto"/>
          </w:tcPr>
          <w:p w14:paraId="57D3602B" w14:textId="77777777" w:rsidR="005B4DD7" w:rsidRPr="0009046D" w:rsidRDefault="005B4DD7" w:rsidP="00AD7E03">
            <w:pPr>
              <w:pStyle w:val="TableEntry"/>
              <w:rPr>
                <w:lang w:eastAsia="en-US"/>
              </w:rPr>
            </w:pPr>
            <w:r w:rsidRPr="0009046D">
              <w:rPr>
                <w:lang w:eastAsia="en-US"/>
              </w:rPr>
              <w:t>classCode</w:t>
            </w:r>
          </w:p>
        </w:tc>
        <w:tc>
          <w:tcPr>
            <w:tcW w:w="2666" w:type="dxa"/>
            <w:shd w:val="clear" w:color="auto" w:fill="auto"/>
          </w:tcPr>
          <w:p w14:paraId="631D319A" w14:textId="77777777" w:rsidR="005B4DD7" w:rsidRPr="0009046D" w:rsidRDefault="005B4DD7" w:rsidP="00AD7E03">
            <w:pPr>
              <w:pStyle w:val="TableEntry"/>
              <w:rPr>
                <w:lang w:eastAsia="en-US"/>
              </w:rPr>
            </w:pPr>
            <w:r w:rsidRPr="0009046D">
              <w:rPr>
                <w:lang w:eastAsia="en-US"/>
              </w:rPr>
              <w:t>Identifies the specific document type, in this case an HL7 V2 Order Status Update.</w:t>
            </w:r>
          </w:p>
        </w:tc>
        <w:tc>
          <w:tcPr>
            <w:tcW w:w="1890" w:type="dxa"/>
            <w:shd w:val="clear" w:color="auto" w:fill="auto"/>
          </w:tcPr>
          <w:p w14:paraId="7204D4EE" w14:textId="77777777" w:rsidR="005B4DD7" w:rsidRPr="0009046D" w:rsidRDefault="005B4DD7" w:rsidP="00AD7E03">
            <w:pPr>
              <w:pStyle w:val="TableEntry"/>
              <w:rPr>
                <w:lang w:eastAsia="en-US"/>
              </w:rPr>
            </w:pPr>
            <w:r w:rsidRPr="0009046D">
              <w:rPr>
                <w:lang w:eastAsia="en-US"/>
              </w:rPr>
              <w:t xml:space="preserve">R </w:t>
            </w:r>
            <w:r w:rsidRPr="0009046D">
              <w:rPr>
                <w:lang w:eastAsia="en-US"/>
              </w:rPr>
              <w:br/>
              <w:t>(360X)</w:t>
            </w:r>
            <w:r w:rsidRPr="0009046D">
              <w:rPr>
                <w:lang w:eastAsia="en-US"/>
              </w:rPr>
              <w:br/>
              <w:t>(R2 XDR and XDM for Direct Messaging)</w:t>
            </w:r>
          </w:p>
        </w:tc>
        <w:tc>
          <w:tcPr>
            <w:tcW w:w="2610" w:type="dxa"/>
            <w:shd w:val="clear" w:color="auto" w:fill="auto"/>
          </w:tcPr>
          <w:p w14:paraId="3E69B58F" w14:textId="55FD3C42" w:rsidR="005B4DD7" w:rsidRPr="0009046D" w:rsidRDefault="00B60A85" w:rsidP="00AD7E03">
            <w:pPr>
              <w:pStyle w:val="TableEntry"/>
              <w:rPr>
                <w:lang w:eastAsia="en-US"/>
              </w:rPr>
            </w:pPr>
            <w:r w:rsidRPr="0009046D">
              <w:rPr>
                <w:lang w:eastAsia="en-US"/>
              </w:rPr>
              <w:t>Message Type in MSH-9.1 value: SIU</w:t>
            </w:r>
            <w:r w:rsidRPr="0009046D">
              <w:rPr>
                <w:lang w:eastAsia="en-US"/>
              </w:rPr>
              <w:br/>
              <w:t>name: Schedule information</w:t>
            </w:r>
            <w:r w:rsidRPr="0009046D">
              <w:rPr>
                <w:lang w:eastAsia="en-US"/>
              </w:rPr>
              <w:br/>
              <w:t xml:space="preserve">coding system: </w:t>
            </w:r>
            <w:r w:rsidRPr="0009046D">
              <w:t>2.16.840.1.113883.12.76</w:t>
            </w:r>
          </w:p>
        </w:tc>
      </w:tr>
      <w:tr w:rsidR="005B4DD7" w:rsidRPr="0009046D" w14:paraId="267A8B2C" w14:textId="77777777" w:rsidTr="00AD7E03">
        <w:trPr>
          <w:cantSplit/>
        </w:trPr>
        <w:tc>
          <w:tcPr>
            <w:tcW w:w="2482" w:type="dxa"/>
            <w:shd w:val="clear" w:color="auto" w:fill="auto"/>
          </w:tcPr>
          <w:p w14:paraId="20E9202A" w14:textId="77777777" w:rsidR="005B4DD7" w:rsidRPr="0009046D" w:rsidRDefault="005B4DD7" w:rsidP="00AD7E03">
            <w:pPr>
              <w:pStyle w:val="TableEntry"/>
              <w:rPr>
                <w:lang w:eastAsia="en-US"/>
              </w:rPr>
            </w:pPr>
            <w:r w:rsidRPr="0009046D">
              <w:rPr>
                <w:lang w:eastAsia="en-US"/>
              </w:rPr>
              <w:t>confidentialityCode</w:t>
            </w:r>
          </w:p>
        </w:tc>
        <w:tc>
          <w:tcPr>
            <w:tcW w:w="2666" w:type="dxa"/>
            <w:shd w:val="clear" w:color="auto" w:fill="auto"/>
          </w:tcPr>
          <w:p w14:paraId="2A83B19E" w14:textId="77777777" w:rsidR="005B4DD7" w:rsidRPr="0009046D" w:rsidRDefault="005B4DD7" w:rsidP="00AD7E03">
            <w:pPr>
              <w:pStyle w:val="TableEntry"/>
              <w:rPr>
                <w:lang w:eastAsia="en-US"/>
              </w:rPr>
            </w:pPr>
            <w:r w:rsidRPr="0009046D">
              <w:rPr>
                <w:lang w:eastAsia="en-US"/>
              </w:rPr>
              <w:t>Identifies the confidentiality defined for the order.</w:t>
            </w:r>
            <w:r w:rsidRPr="0009046D">
              <w:rPr>
                <w:lang w:eastAsia="en-US"/>
              </w:rPr>
              <w:br/>
              <w:t>Implementations SHOULD NOT use codes that reveal the specific trigger causes of confidentiality (e.g., ETH, HIV, PSY, SDV)</w:t>
            </w:r>
          </w:p>
        </w:tc>
        <w:tc>
          <w:tcPr>
            <w:tcW w:w="1890" w:type="dxa"/>
            <w:shd w:val="clear" w:color="auto" w:fill="auto"/>
          </w:tcPr>
          <w:p w14:paraId="1941C362" w14:textId="77777777" w:rsidR="005B4DD7" w:rsidRPr="0009046D" w:rsidRDefault="005B4DD7" w:rsidP="00AD7E03">
            <w:pPr>
              <w:pStyle w:val="TableEntry"/>
              <w:rPr>
                <w:lang w:eastAsia="en-US"/>
              </w:rPr>
            </w:pPr>
            <w:r w:rsidRPr="0009046D">
              <w:rPr>
                <w:lang w:eastAsia="en-US"/>
              </w:rPr>
              <w:t>R2</w:t>
            </w:r>
            <w:r w:rsidRPr="0009046D">
              <w:rPr>
                <w:lang w:eastAsia="en-US"/>
              </w:rPr>
              <w:br/>
              <w:t>(XDR and XDM for Direct Messaging)</w:t>
            </w:r>
          </w:p>
        </w:tc>
        <w:tc>
          <w:tcPr>
            <w:tcW w:w="2610" w:type="dxa"/>
            <w:shd w:val="clear" w:color="auto" w:fill="auto"/>
          </w:tcPr>
          <w:p w14:paraId="0AF136EF" w14:textId="77777777" w:rsidR="005B4DD7" w:rsidRPr="0009046D" w:rsidRDefault="005B4DD7" w:rsidP="00AD7E03">
            <w:pPr>
              <w:pStyle w:val="TableEntry"/>
              <w:rPr>
                <w:lang w:eastAsia="en-US"/>
              </w:rPr>
            </w:pPr>
            <w:r w:rsidRPr="0009046D">
              <w:rPr>
                <w:lang w:eastAsia="en-US"/>
              </w:rPr>
              <w:t>N/A</w:t>
            </w:r>
            <w:r w:rsidRPr="0009046D">
              <w:rPr>
                <w:lang w:eastAsia="en-US"/>
              </w:rPr>
              <w:br/>
              <w:t>Implementations SHOULD constrain to values that do not reflect the cause of confidentiality such as:</w:t>
            </w:r>
          </w:p>
          <w:p w14:paraId="62D5285E" w14:textId="77777777" w:rsidR="005B4DD7" w:rsidRPr="0009046D" w:rsidRDefault="005B4DD7" w:rsidP="00AD7E03">
            <w:pPr>
              <w:pStyle w:val="TableEntry"/>
              <w:rPr>
                <w:lang w:eastAsia="en-US"/>
              </w:rPr>
            </w:pPr>
            <w:r w:rsidRPr="0009046D">
              <w:rPr>
                <w:lang w:eastAsia="en-US"/>
              </w:rPr>
              <w:t>V Very restricted</w:t>
            </w:r>
            <w:r w:rsidRPr="0009046D">
              <w:rPr>
                <w:lang w:eastAsia="en-US"/>
              </w:rPr>
              <w:br/>
              <w:t>R Restricted</w:t>
            </w:r>
            <w:r w:rsidRPr="0009046D">
              <w:rPr>
                <w:lang w:eastAsia="en-US"/>
              </w:rPr>
              <w:br/>
              <w:t>U Usual control</w:t>
            </w:r>
          </w:p>
        </w:tc>
      </w:tr>
      <w:tr w:rsidR="005B4DD7" w:rsidRPr="0009046D" w14:paraId="1E13BE47" w14:textId="77777777" w:rsidTr="00AD7E03">
        <w:trPr>
          <w:cantSplit/>
        </w:trPr>
        <w:tc>
          <w:tcPr>
            <w:tcW w:w="2482" w:type="dxa"/>
            <w:shd w:val="clear" w:color="auto" w:fill="auto"/>
          </w:tcPr>
          <w:p w14:paraId="4639D579" w14:textId="77777777" w:rsidR="005B4DD7" w:rsidRPr="0009046D" w:rsidRDefault="005B4DD7" w:rsidP="00AD7E03">
            <w:pPr>
              <w:pStyle w:val="TableEntry"/>
              <w:rPr>
                <w:lang w:eastAsia="en-US"/>
              </w:rPr>
            </w:pPr>
            <w:r w:rsidRPr="0009046D">
              <w:rPr>
                <w:lang w:eastAsia="en-US"/>
              </w:rPr>
              <w:t>creationTime</w:t>
            </w:r>
          </w:p>
        </w:tc>
        <w:tc>
          <w:tcPr>
            <w:tcW w:w="2666" w:type="dxa"/>
            <w:shd w:val="clear" w:color="auto" w:fill="auto"/>
          </w:tcPr>
          <w:p w14:paraId="33BF6F87" w14:textId="77777777" w:rsidR="005B4DD7" w:rsidRPr="0009046D" w:rsidRDefault="005B4DD7" w:rsidP="00AD7E03">
            <w:pPr>
              <w:pStyle w:val="TableEntry"/>
              <w:rPr>
                <w:lang w:eastAsia="en-US"/>
              </w:rPr>
            </w:pPr>
            <w:r w:rsidRPr="0009046D">
              <w:rPr>
                <w:lang w:eastAsia="en-US"/>
              </w:rPr>
              <w:t>Defines the creation time of the order message (as opposed to the order itself)</w:t>
            </w:r>
          </w:p>
        </w:tc>
        <w:tc>
          <w:tcPr>
            <w:tcW w:w="1890" w:type="dxa"/>
            <w:shd w:val="clear" w:color="auto" w:fill="auto"/>
          </w:tcPr>
          <w:p w14:paraId="52266F73" w14:textId="77777777" w:rsidR="005B4DD7" w:rsidRPr="0009046D" w:rsidRDefault="005B4DD7" w:rsidP="00AD7E03">
            <w:pPr>
              <w:pStyle w:val="TableEntry"/>
              <w:rPr>
                <w:lang w:eastAsia="en-US"/>
              </w:rPr>
            </w:pPr>
            <w:r w:rsidRPr="0009046D">
              <w:rPr>
                <w:lang w:eastAsia="en-US"/>
              </w:rPr>
              <w:t>R2</w:t>
            </w:r>
            <w:r w:rsidRPr="0009046D">
              <w:rPr>
                <w:lang w:eastAsia="en-US"/>
              </w:rPr>
              <w:br/>
              <w:t>(XDR and XDM for Direct Messaging)</w:t>
            </w:r>
          </w:p>
        </w:tc>
        <w:tc>
          <w:tcPr>
            <w:tcW w:w="2610" w:type="dxa"/>
            <w:shd w:val="clear" w:color="auto" w:fill="auto"/>
          </w:tcPr>
          <w:p w14:paraId="278E6DB7" w14:textId="77777777" w:rsidR="005B4DD7" w:rsidRPr="0009046D" w:rsidRDefault="005B4DD7" w:rsidP="00AD7E03">
            <w:pPr>
              <w:pStyle w:val="TableEntry"/>
              <w:rPr>
                <w:lang w:eastAsia="en-US"/>
              </w:rPr>
            </w:pPr>
            <w:r w:rsidRPr="0009046D">
              <w:rPr>
                <w:lang w:eastAsia="en-US"/>
              </w:rPr>
              <w:t>Date/Time of Message in MSH-7. In the metadata the timestamp shall be in UTC time.</w:t>
            </w:r>
          </w:p>
        </w:tc>
      </w:tr>
      <w:tr w:rsidR="005B4DD7" w:rsidRPr="0009046D" w14:paraId="3154AA2E" w14:textId="77777777" w:rsidTr="00AD7E03">
        <w:trPr>
          <w:cantSplit/>
        </w:trPr>
        <w:tc>
          <w:tcPr>
            <w:tcW w:w="2482" w:type="dxa"/>
            <w:shd w:val="clear" w:color="auto" w:fill="auto"/>
          </w:tcPr>
          <w:p w14:paraId="7677777E" w14:textId="77777777" w:rsidR="005B4DD7" w:rsidRPr="0009046D" w:rsidRDefault="005B4DD7" w:rsidP="00AD7E03">
            <w:pPr>
              <w:pStyle w:val="TableEntry"/>
              <w:rPr>
                <w:lang w:eastAsia="en-US"/>
              </w:rPr>
            </w:pPr>
            <w:r w:rsidRPr="0009046D">
              <w:rPr>
                <w:lang w:eastAsia="en-US"/>
              </w:rPr>
              <w:lastRenderedPageBreak/>
              <w:t>entryUUID</w:t>
            </w:r>
          </w:p>
        </w:tc>
        <w:tc>
          <w:tcPr>
            <w:tcW w:w="2666" w:type="dxa"/>
            <w:shd w:val="clear" w:color="auto" w:fill="auto"/>
          </w:tcPr>
          <w:p w14:paraId="60300479" w14:textId="77777777" w:rsidR="005B4DD7" w:rsidRPr="0009046D" w:rsidRDefault="005B4DD7" w:rsidP="00AD7E03">
            <w:pPr>
              <w:pStyle w:val="TableEntry"/>
              <w:rPr>
                <w:lang w:eastAsia="en-US"/>
              </w:rPr>
            </w:pPr>
            <w:r w:rsidRPr="0009046D">
              <w:rPr>
                <w:lang w:eastAsia="en-US"/>
              </w:rPr>
              <w:t>The identifier used for referencing the Document Entry object within the metadata</w:t>
            </w:r>
          </w:p>
        </w:tc>
        <w:tc>
          <w:tcPr>
            <w:tcW w:w="1890" w:type="dxa"/>
            <w:shd w:val="clear" w:color="auto" w:fill="auto"/>
          </w:tcPr>
          <w:p w14:paraId="2D287EC8" w14:textId="77777777" w:rsidR="005B4DD7" w:rsidRPr="0009046D" w:rsidRDefault="005B4DD7" w:rsidP="00AD7E03">
            <w:pPr>
              <w:pStyle w:val="TableEntry"/>
              <w:rPr>
                <w:lang w:eastAsia="en-US"/>
              </w:rPr>
            </w:pPr>
            <w:r w:rsidRPr="0009046D">
              <w:rPr>
                <w:lang w:eastAsia="en-US"/>
              </w:rPr>
              <w:t>R</w:t>
            </w:r>
            <w:r w:rsidRPr="0009046D">
              <w:rPr>
                <w:lang w:eastAsia="en-US"/>
              </w:rPr>
              <w:br/>
              <w:t>(XDR and XDM for Direct Messaging)</w:t>
            </w:r>
          </w:p>
        </w:tc>
        <w:tc>
          <w:tcPr>
            <w:tcW w:w="2610" w:type="dxa"/>
            <w:shd w:val="clear" w:color="auto" w:fill="auto"/>
          </w:tcPr>
          <w:p w14:paraId="05949CEC" w14:textId="77777777" w:rsidR="005B4DD7" w:rsidRPr="0009046D" w:rsidRDefault="005B4DD7" w:rsidP="00AD7E03">
            <w:pPr>
              <w:pStyle w:val="TableEntry"/>
              <w:rPr>
                <w:lang w:eastAsia="en-US"/>
              </w:rPr>
            </w:pPr>
            <w:r w:rsidRPr="0009046D">
              <w:rPr>
                <w:lang w:eastAsia="en-US"/>
              </w:rPr>
              <w:t>N/A</w:t>
            </w:r>
            <w:r w:rsidRPr="0009046D">
              <w:rPr>
                <w:lang w:eastAsia="en-US"/>
              </w:rPr>
              <w:br/>
            </w:r>
          </w:p>
        </w:tc>
      </w:tr>
      <w:tr w:rsidR="005B4DD7" w:rsidRPr="0009046D" w14:paraId="3F062581" w14:textId="77777777" w:rsidTr="00AD7E03">
        <w:trPr>
          <w:cantSplit/>
        </w:trPr>
        <w:tc>
          <w:tcPr>
            <w:tcW w:w="2482" w:type="dxa"/>
            <w:shd w:val="clear" w:color="auto" w:fill="auto"/>
          </w:tcPr>
          <w:p w14:paraId="18117324" w14:textId="77777777" w:rsidR="005B4DD7" w:rsidRPr="0009046D" w:rsidRDefault="005B4DD7" w:rsidP="00AD7E03">
            <w:pPr>
              <w:pStyle w:val="TableEntry"/>
              <w:rPr>
                <w:lang w:eastAsia="en-US"/>
              </w:rPr>
            </w:pPr>
            <w:r w:rsidRPr="0009046D">
              <w:rPr>
                <w:lang w:eastAsia="en-US"/>
              </w:rPr>
              <w:t>formatCode</w:t>
            </w:r>
          </w:p>
        </w:tc>
        <w:tc>
          <w:tcPr>
            <w:tcW w:w="2666" w:type="dxa"/>
            <w:shd w:val="clear" w:color="auto" w:fill="auto"/>
          </w:tcPr>
          <w:p w14:paraId="707AEA0B" w14:textId="77777777" w:rsidR="005B4DD7" w:rsidRPr="0009046D" w:rsidRDefault="005B4DD7" w:rsidP="00AD7E03">
            <w:pPr>
              <w:pStyle w:val="TableEntry"/>
              <w:rPr>
                <w:lang w:eastAsia="en-US"/>
              </w:rPr>
            </w:pPr>
            <w:r w:rsidRPr="0009046D">
              <w:rPr>
                <w:lang w:eastAsia="en-US"/>
              </w:rPr>
              <w:t xml:space="preserve">The specific format for the message </w:t>
            </w:r>
          </w:p>
        </w:tc>
        <w:tc>
          <w:tcPr>
            <w:tcW w:w="1890" w:type="dxa"/>
            <w:shd w:val="clear" w:color="auto" w:fill="auto"/>
          </w:tcPr>
          <w:p w14:paraId="36718A27" w14:textId="77777777" w:rsidR="005B4DD7" w:rsidRPr="0009046D" w:rsidRDefault="005B4DD7"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3CCDD236" w14:textId="1CBB090D" w:rsidR="005B4DD7" w:rsidRPr="0009046D" w:rsidRDefault="005B4DD7" w:rsidP="00AD7E03">
            <w:pPr>
              <w:pStyle w:val="TableEntry"/>
              <w:rPr>
                <w:lang w:eastAsia="en-US"/>
              </w:rPr>
            </w:pPr>
            <w:r w:rsidRPr="0009046D">
              <w:rPr>
                <w:lang w:eastAsia="en-US"/>
              </w:rPr>
              <w:t>Based on MSH-9</w:t>
            </w:r>
            <w:r w:rsidR="00B60A85" w:rsidRPr="0009046D">
              <w:rPr>
                <w:lang w:eastAsia="en-US"/>
              </w:rPr>
              <w:t>.1 and MSH-9.2</w:t>
            </w:r>
            <w:r w:rsidRPr="0009046D">
              <w:rPr>
                <w:lang w:eastAsia="en-US"/>
              </w:rPr>
              <w:br/>
            </w:r>
            <w:r w:rsidR="00B60A85" w:rsidRPr="0009046D">
              <w:rPr>
                <w:lang w:eastAsia="en-US"/>
              </w:rPr>
              <w:t xml:space="preserve">value: </w:t>
            </w:r>
            <w:r w:rsidRPr="0009046D">
              <w:rPr>
                <w:lang w:eastAsia="en-US"/>
              </w:rPr>
              <w:t>urn:ihe:pcc:360x:hl7:SIU:S</w:t>
            </w:r>
            <w:r w:rsidR="00602526" w:rsidRPr="0009046D">
              <w:rPr>
                <w:lang w:eastAsia="en-US"/>
              </w:rPr>
              <w:t>26</w:t>
            </w:r>
            <w:r w:rsidRPr="0009046D">
              <w:rPr>
                <w:lang w:eastAsia="en-US"/>
              </w:rPr>
              <w:t>:2017</w:t>
            </w:r>
            <w:r w:rsidR="00B60A85" w:rsidRPr="0009046D">
              <w:rPr>
                <w:lang w:eastAsia="en-US"/>
              </w:rPr>
              <w:br/>
              <w:t>name: Schedule no-show message</w:t>
            </w:r>
            <w:r w:rsidR="00B60A85" w:rsidRPr="0009046D">
              <w:rPr>
                <w:lang w:eastAsia="en-US"/>
              </w:rPr>
              <w:br/>
              <w:t xml:space="preserve">coding system: </w:t>
            </w:r>
            <w:r w:rsidR="00B60A85" w:rsidRPr="0009046D">
              <w:t>1.3.6.1.4.1.19376.1.2.3</w:t>
            </w:r>
          </w:p>
        </w:tc>
      </w:tr>
      <w:tr w:rsidR="005B4DD7" w:rsidRPr="0009046D" w14:paraId="0B4658BD" w14:textId="77777777" w:rsidTr="00AD7E03">
        <w:trPr>
          <w:cantSplit/>
        </w:trPr>
        <w:tc>
          <w:tcPr>
            <w:tcW w:w="2482" w:type="dxa"/>
            <w:shd w:val="clear" w:color="auto" w:fill="auto"/>
          </w:tcPr>
          <w:p w14:paraId="69D98F11" w14:textId="77777777" w:rsidR="005B4DD7" w:rsidRPr="0009046D" w:rsidRDefault="005B4DD7" w:rsidP="00AD7E03">
            <w:pPr>
              <w:pStyle w:val="TableEntry"/>
              <w:rPr>
                <w:lang w:eastAsia="en-US"/>
              </w:rPr>
            </w:pPr>
            <w:r w:rsidRPr="0009046D">
              <w:rPr>
                <w:lang w:eastAsia="en-US"/>
              </w:rPr>
              <w:t>Hash</w:t>
            </w:r>
          </w:p>
        </w:tc>
        <w:tc>
          <w:tcPr>
            <w:tcW w:w="2666" w:type="dxa"/>
            <w:shd w:val="clear" w:color="auto" w:fill="auto"/>
          </w:tcPr>
          <w:p w14:paraId="5A526AC6" w14:textId="77777777" w:rsidR="005B4DD7" w:rsidRPr="0009046D" w:rsidRDefault="005B4DD7" w:rsidP="00AD7E03">
            <w:pPr>
              <w:pStyle w:val="TableEntry"/>
              <w:rPr>
                <w:lang w:eastAsia="en-US"/>
              </w:rPr>
            </w:pPr>
            <w:r w:rsidRPr="0009046D">
              <w:rPr>
                <w:lang w:eastAsia="en-US"/>
              </w:rPr>
              <w:t>SHA-1 hash of the content</w:t>
            </w:r>
          </w:p>
        </w:tc>
        <w:tc>
          <w:tcPr>
            <w:tcW w:w="1890" w:type="dxa"/>
            <w:shd w:val="clear" w:color="auto" w:fill="auto"/>
          </w:tcPr>
          <w:p w14:paraId="26D7017A" w14:textId="77777777" w:rsidR="005B4DD7" w:rsidRPr="0009046D" w:rsidRDefault="005B4DD7" w:rsidP="00AD7E03">
            <w:pPr>
              <w:pStyle w:val="TableEntry"/>
              <w:rPr>
                <w:lang w:eastAsia="en-US"/>
              </w:rPr>
            </w:pPr>
            <w:r w:rsidRPr="0009046D">
              <w:rPr>
                <w:lang w:eastAsia="en-US"/>
              </w:rPr>
              <w:t>R</w:t>
            </w:r>
            <w:r w:rsidRPr="0009046D">
              <w:rPr>
                <w:lang w:eastAsia="en-US"/>
              </w:rPr>
              <w:br/>
              <w:t>(XDM)</w:t>
            </w:r>
          </w:p>
        </w:tc>
        <w:tc>
          <w:tcPr>
            <w:tcW w:w="2610" w:type="dxa"/>
            <w:shd w:val="clear" w:color="auto" w:fill="auto"/>
          </w:tcPr>
          <w:p w14:paraId="21606D1B" w14:textId="77777777" w:rsidR="005B4DD7" w:rsidRPr="0009046D" w:rsidRDefault="005B4DD7" w:rsidP="00AD7E03">
            <w:pPr>
              <w:pStyle w:val="TableEntry"/>
              <w:rPr>
                <w:lang w:eastAsia="en-US"/>
              </w:rPr>
            </w:pPr>
            <w:r w:rsidRPr="0009046D">
              <w:rPr>
                <w:lang w:eastAsia="en-US"/>
              </w:rPr>
              <w:t>N/A</w:t>
            </w:r>
          </w:p>
        </w:tc>
      </w:tr>
      <w:tr w:rsidR="005B4DD7" w:rsidRPr="0009046D" w14:paraId="3354EC6A" w14:textId="77777777" w:rsidTr="00AD7E03">
        <w:trPr>
          <w:cantSplit/>
        </w:trPr>
        <w:tc>
          <w:tcPr>
            <w:tcW w:w="2482" w:type="dxa"/>
            <w:shd w:val="clear" w:color="auto" w:fill="auto"/>
          </w:tcPr>
          <w:p w14:paraId="24C6F96B" w14:textId="77777777" w:rsidR="005B4DD7" w:rsidRPr="0009046D" w:rsidRDefault="005B4DD7" w:rsidP="00AD7E03">
            <w:pPr>
              <w:pStyle w:val="TableEntry"/>
              <w:rPr>
                <w:lang w:eastAsia="en-US"/>
              </w:rPr>
            </w:pPr>
            <w:r w:rsidRPr="0009046D">
              <w:rPr>
                <w:lang w:eastAsia="en-US"/>
              </w:rPr>
              <w:t>healthcareFacilityTypeCode</w:t>
            </w:r>
          </w:p>
        </w:tc>
        <w:tc>
          <w:tcPr>
            <w:tcW w:w="2666" w:type="dxa"/>
            <w:shd w:val="clear" w:color="auto" w:fill="auto"/>
          </w:tcPr>
          <w:p w14:paraId="005B3E8A" w14:textId="77777777" w:rsidR="005B4DD7" w:rsidRPr="0009046D" w:rsidRDefault="005B4DD7" w:rsidP="00AD7E03">
            <w:pPr>
              <w:pStyle w:val="TableEntry"/>
              <w:rPr>
                <w:lang w:eastAsia="en-US"/>
              </w:rPr>
            </w:pPr>
            <w:r w:rsidRPr="0009046D">
              <w:rPr>
                <w:lang w:eastAsia="en-US"/>
              </w:rPr>
              <w:t xml:space="preserve">See also practice setting type. This code represents the type of organizational setting which accepted the referral request. </w:t>
            </w:r>
          </w:p>
        </w:tc>
        <w:tc>
          <w:tcPr>
            <w:tcW w:w="1890" w:type="dxa"/>
            <w:shd w:val="clear" w:color="auto" w:fill="auto"/>
          </w:tcPr>
          <w:p w14:paraId="477ADE3E" w14:textId="77777777" w:rsidR="005B4DD7" w:rsidRPr="0009046D" w:rsidRDefault="005B4DD7" w:rsidP="00AD7E03">
            <w:pPr>
              <w:pStyle w:val="TableEntry"/>
              <w:rPr>
                <w:lang w:eastAsia="en-US"/>
              </w:rPr>
            </w:pPr>
            <w:r w:rsidRPr="0009046D">
              <w:rPr>
                <w:lang w:eastAsia="en-US"/>
              </w:rPr>
              <w:t>R2</w:t>
            </w:r>
            <w:r w:rsidRPr="0009046D">
              <w:rPr>
                <w:lang w:eastAsia="en-US"/>
              </w:rPr>
              <w:br/>
              <w:t>(XDR and XDM for Direct Messaging)</w:t>
            </w:r>
          </w:p>
        </w:tc>
        <w:tc>
          <w:tcPr>
            <w:tcW w:w="2610" w:type="dxa"/>
            <w:shd w:val="clear" w:color="auto" w:fill="auto"/>
          </w:tcPr>
          <w:p w14:paraId="4FACCD83" w14:textId="77777777" w:rsidR="005B4DD7" w:rsidRPr="0009046D" w:rsidRDefault="007E5935" w:rsidP="00AD7E03">
            <w:pPr>
              <w:pStyle w:val="TableEntry"/>
              <w:rPr>
                <w:lang w:eastAsia="en-US"/>
              </w:rPr>
            </w:pPr>
            <w:r w:rsidRPr="0009046D">
              <w:rPr>
                <w:lang w:eastAsia="en-US"/>
              </w:rPr>
              <w:t>N/A</w:t>
            </w:r>
          </w:p>
        </w:tc>
      </w:tr>
      <w:tr w:rsidR="005B4DD7" w:rsidRPr="0009046D" w14:paraId="14890FDB" w14:textId="77777777" w:rsidTr="00AD7E03">
        <w:trPr>
          <w:cantSplit/>
        </w:trPr>
        <w:tc>
          <w:tcPr>
            <w:tcW w:w="2482" w:type="dxa"/>
            <w:shd w:val="clear" w:color="auto" w:fill="auto"/>
          </w:tcPr>
          <w:p w14:paraId="5BFE5F78" w14:textId="77777777" w:rsidR="005B4DD7" w:rsidRPr="0009046D" w:rsidRDefault="005B4DD7" w:rsidP="00AD7E03">
            <w:pPr>
              <w:pStyle w:val="TableEntry"/>
              <w:rPr>
                <w:lang w:eastAsia="en-US"/>
              </w:rPr>
            </w:pPr>
            <w:r w:rsidRPr="0009046D">
              <w:rPr>
                <w:lang w:eastAsia="en-US"/>
              </w:rPr>
              <w:t>languageCode</w:t>
            </w:r>
          </w:p>
        </w:tc>
        <w:tc>
          <w:tcPr>
            <w:tcW w:w="2666" w:type="dxa"/>
            <w:shd w:val="clear" w:color="auto" w:fill="auto"/>
          </w:tcPr>
          <w:p w14:paraId="48A16AF1" w14:textId="77777777" w:rsidR="005B4DD7" w:rsidRPr="0009046D" w:rsidRDefault="005B4DD7" w:rsidP="00AD7E03">
            <w:pPr>
              <w:pStyle w:val="TableEntry"/>
              <w:rPr>
                <w:lang w:eastAsia="en-US"/>
              </w:rPr>
            </w:pPr>
            <w:r w:rsidRPr="0009046D">
              <w:rPr>
                <w:lang w:eastAsia="en-US"/>
              </w:rPr>
              <w:t>Specifies the language of the document (order / referral request)</w:t>
            </w:r>
          </w:p>
        </w:tc>
        <w:tc>
          <w:tcPr>
            <w:tcW w:w="1890" w:type="dxa"/>
            <w:shd w:val="clear" w:color="auto" w:fill="auto"/>
          </w:tcPr>
          <w:p w14:paraId="73906C0D" w14:textId="77777777" w:rsidR="005B4DD7" w:rsidRPr="0009046D" w:rsidRDefault="005B4DD7" w:rsidP="00AD7E03">
            <w:pPr>
              <w:pStyle w:val="TableEntry"/>
              <w:rPr>
                <w:lang w:eastAsia="en-US"/>
              </w:rPr>
            </w:pPr>
            <w:r w:rsidRPr="0009046D">
              <w:rPr>
                <w:lang w:eastAsia="en-US"/>
              </w:rPr>
              <w:t>R2</w:t>
            </w:r>
            <w:r w:rsidRPr="0009046D">
              <w:rPr>
                <w:lang w:eastAsia="en-US"/>
              </w:rPr>
              <w:br/>
              <w:t>(XDR and XDM for Direct Messaging)</w:t>
            </w:r>
          </w:p>
        </w:tc>
        <w:tc>
          <w:tcPr>
            <w:tcW w:w="2610" w:type="dxa"/>
            <w:shd w:val="clear" w:color="auto" w:fill="auto"/>
          </w:tcPr>
          <w:p w14:paraId="068E1A06" w14:textId="77777777" w:rsidR="005B4DD7" w:rsidRPr="0009046D" w:rsidRDefault="005B4DD7" w:rsidP="00AD7E03">
            <w:pPr>
              <w:pStyle w:val="TableEntry"/>
              <w:rPr>
                <w:lang w:eastAsia="en-US"/>
              </w:rPr>
            </w:pPr>
            <w:r w:rsidRPr="0009046D">
              <w:rPr>
                <w:lang w:eastAsia="en-US"/>
              </w:rPr>
              <w:t>Principal Language of Message in MSH-19</w:t>
            </w:r>
          </w:p>
        </w:tc>
      </w:tr>
      <w:tr w:rsidR="005B4DD7" w:rsidRPr="0009046D" w14:paraId="6F59C24C" w14:textId="77777777" w:rsidTr="00AD7E03">
        <w:trPr>
          <w:cantSplit/>
        </w:trPr>
        <w:tc>
          <w:tcPr>
            <w:tcW w:w="2482" w:type="dxa"/>
            <w:shd w:val="clear" w:color="auto" w:fill="auto"/>
          </w:tcPr>
          <w:p w14:paraId="6931F675" w14:textId="77777777" w:rsidR="005B4DD7" w:rsidRPr="0009046D" w:rsidRDefault="005B4DD7" w:rsidP="00AD7E03">
            <w:pPr>
              <w:pStyle w:val="TableEntry"/>
              <w:rPr>
                <w:lang w:eastAsia="en-US"/>
              </w:rPr>
            </w:pPr>
            <w:r w:rsidRPr="0009046D">
              <w:rPr>
                <w:lang w:eastAsia="en-US"/>
              </w:rPr>
              <w:t>mimeType</w:t>
            </w:r>
          </w:p>
        </w:tc>
        <w:tc>
          <w:tcPr>
            <w:tcW w:w="2666" w:type="dxa"/>
            <w:shd w:val="clear" w:color="auto" w:fill="auto"/>
          </w:tcPr>
          <w:p w14:paraId="3CC8E5A8" w14:textId="14A92496" w:rsidR="005B4DD7" w:rsidRPr="0009046D" w:rsidRDefault="00027CD5" w:rsidP="00AD7E03">
            <w:pPr>
              <w:pStyle w:val="TableEntry"/>
              <w:rPr>
                <w:lang w:eastAsia="en-US"/>
              </w:rPr>
            </w:pPr>
            <w:r w:rsidRPr="0009046D">
              <w:rPr>
                <w:lang w:eastAsia="en-US"/>
              </w:rPr>
              <w:t>The MIME type of the message, indicating that it is plain text (ASCII or utf-8), formatted according to the HL7 V2 rules.</w:t>
            </w:r>
          </w:p>
        </w:tc>
        <w:tc>
          <w:tcPr>
            <w:tcW w:w="1890" w:type="dxa"/>
            <w:shd w:val="clear" w:color="auto" w:fill="auto"/>
          </w:tcPr>
          <w:p w14:paraId="021F413E" w14:textId="77777777" w:rsidR="005B4DD7" w:rsidRPr="0009046D" w:rsidRDefault="005B4DD7" w:rsidP="00AD7E03">
            <w:pPr>
              <w:pStyle w:val="TableEntry"/>
              <w:rPr>
                <w:lang w:eastAsia="en-US"/>
              </w:rPr>
            </w:pPr>
            <w:r w:rsidRPr="0009046D">
              <w:rPr>
                <w:lang w:eastAsia="en-US"/>
              </w:rPr>
              <w:t>R</w:t>
            </w:r>
          </w:p>
        </w:tc>
        <w:tc>
          <w:tcPr>
            <w:tcW w:w="2610" w:type="dxa"/>
            <w:shd w:val="clear" w:color="auto" w:fill="auto"/>
          </w:tcPr>
          <w:p w14:paraId="04168786" w14:textId="77777777" w:rsidR="005B4DD7" w:rsidRPr="0009046D" w:rsidRDefault="005B4DD7" w:rsidP="00AD7E03">
            <w:pPr>
              <w:pStyle w:val="TableEntry"/>
              <w:rPr>
                <w:lang w:eastAsia="en-US"/>
              </w:rPr>
            </w:pPr>
            <w:r w:rsidRPr="0009046D">
              <w:rPr>
                <w:lang w:eastAsia="en-US"/>
              </w:rPr>
              <w:t>x-application/hl7-v2+er7</w:t>
            </w:r>
          </w:p>
        </w:tc>
      </w:tr>
      <w:tr w:rsidR="005B4DD7" w:rsidRPr="0009046D" w14:paraId="1D4F30C7" w14:textId="77777777" w:rsidTr="00AD7E03">
        <w:trPr>
          <w:cantSplit/>
        </w:trPr>
        <w:tc>
          <w:tcPr>
            <w:tcW w:w="2482" w:type="dxa"/>
            <w:shd w:val="clear" w:color="auto" w:fill="auto"/>
          </w:tcPr>
          <w:p w14:paraId="617FCB4B" w14:textId="77777777" w:rsidR="005B4DD7" w:rsidRPr="0009046D" w:rsidRDefault="005B4DD7" w:rsidP="00AD7E03">
            <w:pPr>
              <w:pStyle w:val="TableEntry"/>
              <w:rPr>
                <w:lang w:eastAsia="en-US"/>
              </w:rPr>
            </w:pPr>
            <w:r w:rsidRPr="0009046D">
              <w:rPr>
                <w:lang w:eastAsia="en-US"/>
              </w:rPr>
              <w:t>patientId</w:t>
            </w:r>
          </w:p>
        </w:tc>
        <w:tc>
          <w:tcPr>
            <w:tcW w:w="2666" w:type="dxa"/>
            <w:shd w:val="clear" w:color="auto" w:fill="auto"/>
          </w:tcPr>
          <w:p w14:paraId="7EA6EA50" w14:textId="461935D8" w:rsidR="005B4DD7" w:rsidRPr="0009046D" w:rsidRDefault="005B4DD7" w:rsidP="00AD7E03">
            <w:pPr>
              <w:pStyle w:val="TableEntry"/>
              <w:rPr>
                <w:lang w:eastAsia="en-US"/>
              </w:rPr>
            </w:pPr>
            <w:r w:rsidRPr="0009046D">
              <w:rPr>
                <w:lang w:eastAsia="en-US"/>
              </w:rPr>
              <w:t>The patient ID known to the Referral Initiator. This is either the value of the patientId attribute from the Referral Request, or the value of the sourcePatientId a</w:t>
            </w:r>
            <w:r w:rsidR="00CC7491" w:rsidRPr="0009046D">
              <w:rPr>
                <w:lang w:eastAsia="en-US"/>
              </w:rPr>
              <w:t>ttribute.</w:t>
            </w:r>
            <w:r w:rsidR="00CC7491" w:rsidRPr="0009046D">
              <w:rPr>
                <w:lang w:eastAsia="en-US"/>
              </w:rPr>
              <w:br/>
            </w:r>
            <w:r w:rsidRPr="0009046D">
              <w:rPr>
                <w:lang w:eastAsia="en-US"/>
              </w:rPr>
              <w:t xml:space="preserve">This value must be the same for the Submission Set, and the other Document </w:t>
            </w:r>
            <w:r w:rsidR="00E8275F" w:rsidRPr="0009046D">
              <w:rPr>
                <w:lang w:eastAsia="en-US"/>
              </w:rPr>
              <w:t>entries</w:t>
            </w:r>
            <w:r w:rsidR="00E8275F" w:rsidRPr="0009046D">
              <w:rPr>
                <w:lang w:eastAsia="en-US"/>
              </w:rPr>
              <w:br/>
              <w:t>See PCC</w:t>
            </w:r>
            <w:r w:rsidR="00337BD9" w:rsidRPr="0009046D">
              <w:rPr>
                <w:lang w:eastAsia="en-US"/>
              </w:rPr>
              <w:t xml:space="preserve"> TF-1: X.1.3</w:t>
            </w:r>
            <w:r w:rsidRPr="0009046D">
              <w:rPr>
                <w:lang w:eastAsia="en-US"/>
              </w:rPr>
              <w:t>.1</w:t>
            </w:r>
          </w:p>
        </w:tc>
        <w:tc>
          <w:tcPr>
            <w:tcW w:w="1890" w:type="dxa"/>
            <w:shd w:val="clear" w:color="auto" w:fill="auto"/>
          </w:tcPr>
          <w:p w14:paraId="6477F8BF" w14:textId="77777777" w:rsidR="005B4DD7" w:rsidRPr="0009046D" w:rsidRDefault="005B4DD7" w:rsidP="00AD7E03">
            <w:pPr>
              <w:pStyle w:val="TableEntry"/>
              <w:rPr>
                <w:lang w:eastAsia="en-US"/>
              </w:rPr>
            </w:pPr>
            <w:r w:rsidRPr="0009046D">
              <w:rPr>
                <w:lang w:eastAsia="en-US"/>
              </w:rPr>
              <w:t>R</w:t>
            </w:r>
            <w:r w:rsidRPr="0009046D">
              <w:rPr>
                <w:lang w:eastAsia="en-US"/>
              </w:rPr>
              <w:br/>
              <w:t>(360X)</w:t>
            </w:r>
            <w:r w:rsidRPr="0009046D">
              <w:rPr>
                <w:lang w:eastAsia="en-US"/>
              </w:rPr>
              <w:br/>
            </w:r>
          </w:p>
        </w:tc>
        <w:tc>
          <w:tcPr>
            <w:tcW w:w="2610" w:type="dxa"/>
            <w:shd w:val="clear" w:color="auto" w:fill="auto"/>
          </w:tcPr>
          <w:p w14:paraId="698E90A0" w14:textId="6948A484" w:rsidR="005B4DD7" w:rsidRPr="0009046D" w:rsidRDefault="00337BD9" w:rsidP="00AD7E03">
            <w:pPr>
              <w:pStyle w:val="TableEntry"/>
              <w:rPr>
                <w:lang w:eastAsia="en-US"/>
              </w:rPr>
            </w:pPr>
            <w:r w:rsidRPr="0009046D">
              <w:rPr>
                <w:lang w:eastAsia="en-US"/>
              </w:rPr>
              <w:t>PID-3</w:t>
            </w:r>
          </w:p>
        </w:tc>
      </w:tr>
      <w:tr w:rsidR="005B4DD7" w:rsidRPr="0009046D" w14:paraId="26ACCDF9" w14:textId="77777777" w:rsidTr="00AD7E03">
        <w:trPr>
          <w:cantSplit/>
        </w:trPr>
        <w:tc>
          <w:tcPr>
            <w:tcW w:w="2482" w:type="dxa"/>
            <w:shd w:val="clear" w:color="auto" w:fill="auto"/>
          </w:tcPr>
          <w:p w14:paraId="020F164B" w14:textId="77777777" w:rsidR="005B4DD7" w:rsidRPr="0009046D" w:rsidRDefault="005B4DD7" w:rsidP="00AD7E03">
            <w:pPr>
              <w:pStyle w:val="TableEntry"/>
              <w:rPr>
                <w:lang w:eastAsia="en-US"/>
              </w:rPr>
            </w:pPr>
            <w:r w:rsidRPr="0009046D">
              <w:rPr>
                <w:lang w:eastAsia="en-US"/>
              </w:rPr>
              <w:t>practiceSettingCode</w:t>
            </w:r>
          </w:p>
        </w:tc>
        <w:tc>
          <w:tcPr>
            <w:tcW w:w="2666" w:type="dxa"/>
            <w:shd w:val="clear" w:color="auto" w:fill="auto"/>
          </w:tcPr>
          <w:p w14:paraId="17D6E01D" w14:textId="77777777" w:rsidR="005B4DD7" w:rsidRPr="0009046D" w:rsidRDefault="005B4DD7" w:rsidP="00AD7E03">
            <w:pPr>
              <w:pStyle w:val="TableEntry"/>
              <w:rPr>
                <w:lang w:eastAsia="en-US"/>
              </w:rPr>
            </w:pPr>
            <w:r w:rsidRPr="0009046D">
              <w:rPr>
                <w:lang w:eastAsia="en-US"/>
              </w:rPr>
              <w:t>Identifies the setting that created the order at a high granularity e.g., Cardiology, FamilyPractice. Should not create ambiguity as compared to healthcareFacilityTypeCode.</w:t>
            </w:r>
          </w:p>
        </w:tc>
        <w:tc>
          <w:tcPr>
            <w:tcW w:w="1890" w:type="dxa"/>
            <w:shd w:val="clear" w:color="auto" w:fill="auto"/>
          </w:tcPr>
          <w:p w14:paraId="29607A1A" w14:textId="77777777" w:rsidR="005B4DD7" w:rsidRPr="0009046D" w:rsidRDefault="005B4DD7" w:rsidP="00AD7E03">
            <w:pPr>
              <w:pStyle w:val="TableEntry"/>
              <w:rPr>
                <w:lang w:eastAsia="en-US"/>
              </w:rPr>
            </w:pPr>
            <w:r w:rsidRPr="0009046D">
              <w:rPr>
                <w:lang w:eastAsia="en-US"/>
              </w:rPr>
              <w:t>R2</w:t>
            </w:r>
            <w:r w:rsidRPr="0009046D">
              <w:rPr>
                <w:lang w:eastAsia="en-US"/>
              </w:rPr>
              <w:br/>
              <w:t>(XDR and XDM for Direct)</w:t>
            </w:r>
          </w:p>
        </w:tc>
        <w:tc>
          <w:tcPr>
            <w:tcW w:w="2610" w:type="dxa"/>
            <w:shd w:val="clear" w:color="auto" w:fill="auto"/>
          </w:tcPr>
          <w:p w14:paraId="7538FF73" w14:textId="77777777" w:rsidR="005B4DD7" w:rsidRPr="0009046D" w:rsidRDefault="005B4DD7" w:rsidP="00AD7E03">
            <w:pPr>
              <w:pStyle w:val="TableEntry"/>
              <w:rPr>
                <w:lang w:eastAsia="en-US"/>
              </w:rPr>
            </w:pPr>
          </w:p>
        </w:tc>
      </w:tr>
      <w:tr w:rsidR="005B4DD7" w:rsidRPr="0009046D" w14:paraId="3613639D" w14:textId="77777777" w:rsidTr="00AD7E03">
        <w:trPr>
          <w:cantSplit/>
        </w:trPr>
        <w:tc>
          <w:tcPr>
            <w:tcW w:w="2482" w:type="dxa"/>
            <w:shd w:val="clear" w:color="auto" w:fill="auto"/>
          </w:tcPr>
          <w:p w14:paraId="4E669236" w14:textId="77777777" w:rsidR="005B4DD7" w:rsidRPr="0009046D" w:rsidRDefault="005B4DD7" w:rsidP="00AD7E03">
            <w:pPr>
              <w:pStyle w:val="TableEntry"/>
              <w:rPr>
                <w:lang w:eastAsia="en-US"/>
              </w:rPr>
            </w:pPr>
            <w:r w:rsidRPr="0009046D">
              <w:rPr>
                <w:lang w:eastAsia="en-US"/>
              </w:rPr>
              <w:t>Size</w:t>
            </w:r>
          </w:p>
        </w:tc>
        <w:tc>
          <w:tcPr>
            <w:tcW w:w="2666" w:type="dxa"/>
            <w:shd w:val="clear" w:color="auto" w:fill="auto"/>
          </w:tcPr>
          <w:p w14:paraId="500409C4" w14:textId="77777777" w:rsidR="005B4DD7" w:rsidRPr="0009046D" w:rsidRDefault="005B4DD7" w:rsidP="00AD7E03">
            <w:pPr>
              <w:pStyle w:val="TableEntry"/>
              <w:rPr>
                <w:lang w:eastAsia="en-US"/>
              </w:rPr>
            </w:pPr>
            <w:r w:rsidRPr="0009046D">
              <w:rPr>
                <w:lang w:eastAsia="en-US"/>
              </w:rPr>
              <w:t>S</w:t>
            </w:r>
            <w:r w:rsidR="00CC7491" w:rsidRPr="0009046D">
              <w:rPr>
                <w:lang w:eastAsia="en-US"/>
              </w:rPr>
              <w:t xml:space="preserve">ize in bytes of the message as </w:t>
            </w:r>
            <w:r w:rsidRPr="0009046D">
              <w:rPr>
                <w:lang w:eastAsia="en-US"/>
              </w:rPr>
              <w:t xml:space="preserve">it exists in the file system when the contents of </w:t>
            </w:r>
            <w:r w:rsidR="00CC7491" w:rsidRPr="0009046D">
              <w:rPr>
                <w:lang w:eastAsia="en-US"/>
              </w:rPr>
              <w:t xml:space="preserve">the </w:t>
            </w:r>
            <w:r w:rsidRPr="0009046D">
              <w:rPr>
                <w:lang w:eastAsia="en-US"/>
              </w:rPr>
              <w:t>ZIP package are extracted</w:t>
            </w:r>
          </w:p>
        </w:tc>
        <w:tc>
          <w:tcPr>
            <w:tcW w:w="1890" w:type="dxa"/>
            <w:shd w:val="clear" w:color="auto" w:fill="auto"/>
          </w:tcPr>
          <w:p w14:paraId="45F79079" w14:textId="77777777" w:rsidR="005B4DD7" w:rsidRPr="0009046D" w:rsidRDefault="005B4DD7" w:rsidP="00AD7E03">
            <w:pPr>
              <w:pStyle w:val="TableEntry"/>
              <w:rPr>
                <w:lang w:eastAsia="en-US"/>
              </w:rPr>
            </w:pPr>
            <w:r w:rsidRPr="0009046D">
              <w:rPr>
                <w:lang w:eastAsia="en-US"/>
              </w:rPr>
              <w:t>R</w:t>
            </w:r>
            <w:r w:rsidRPr="0009046D">
              <w:rPr>
                <w:lang w:eastAsia="en-US"/>
              </w:rPr>
              <w:br/>
              <w:t>(XDM)</w:t>
            </w:r>
          </w:p>
        </w:tc>
        <w:tc>
          <w:tcPr>
            <w:tcW w:w="2610" w:type="dxa"/>
            <w:shd w:val="clear" w:color="auto" w:fill="auto"/>
          </w:tcPr>
          <w:p w14:paraId="456E5DDB" w14:textId="77777777" w:rsidR="005B4DD7" w:rsidRPr="0009046D" w:rsidRDefault="005B4DD7" w:rsidP="00AD7E03">
            <w:pPr>
              <w:pStyle w:val="TableEntry"/>
              <w:rPr>
                <w:lang w:eastAsia="en-US"/>
              </w:rPr>
            </w:pPr>
            <w:r w:rsidRPr="0009046D">
              <w:rPr>
                <w:lang w:eastAsia="en-US"/>
              </w:rPr>
              <w:t>N/A</w:t>
            </w:r>
          </w:p>
        </w:tc>
      </w:tr>
      <w:tr w:rsidR="005B4DD7" w:rsidRPr="0009046D" w14:paraId="60B32001" w14:textId="77777777" w:rsidTr="00AD7E03">
        <w:trPr>
          <w:cantSplit/>
        </w:trPr>
        <w:tc>
          <w:tcPr>
            <w:tcW w:w="2482" w:type="dxa"/>
            <w:shd w:val="clear" w:color="auto" w:fill="auto"/>
          </w:tcPr>
          <w:p w14:paraId="20E15BB3" w14:textId="77777777" w:rsidR="005B4DD7" w:rsidRPr="0009046D" w:rsidRDefault="005B4DD7" w:rsidP="00AD7E03">
            <w:pPr>
              <w:pStyle w:val="TableEntry"/>
              <w:rPr>
                <w:lang w:eastAsia="en-US"/>
              </w:rPr>
            </w:pPr>
            <w:r w:rsidRPr="0009046D">
              <w:rPr>
                <w:lang w:eastAsia="en-US"/>
              </w:rPr>
              <w:lastRenderedPageBreak/>
              <w:t>sourcePatientId</w:t>
            </w:r>
          </w:p>
        </w:tc>
        <w:tc>
          <w:tcPr>
            <w:tcW w:w="2666" w:type="dxa"/>
            <w:shd w:val="clear" w:color="auto" w:fill="auto"/>
          </w:tcPr>
          <w:p w14:paraId="00879775" w14:textId="36939AF3" w:rsidR="005B4DD7" w:rsidRPr="0009046D" w:rsidRDefault="005B4DD7" w:rsidP="00AD7E03">
            <w:pPr>
              <w:pStyle w:val="TableEntry"/>
              <w:rPr>
                <w:lang w:eastAsia="en-US"/>
              </w:rPr>
            </w:pPr>
            <w:r w:rsidRPr="0009046D">
              <w:t>The sourcePatientID is the ID as known by the Referral Recipient. Adding this attribute is useful for enabling future unrelated communications about this patient between the Initiator and Recipient.</w:t>
            </w:r>
            <w:r w:rsidRPr="0009046D">
              <w:br/>
            </w:r>
            <w:r w:rsidR="00E8275F" w:rsidRPr="0009046D">
              <w:rPr>
                <w:lang w:eastAsia="en-US"/>
              </w:rPr>
              <w:t>See PCC</w:t>
            </w:r>
            <w:r w:rsidR="00337BD9" w:rsidRPr="0009046D">
              <w:rPr>
                <w:lang w:eastAsia="en-US"/>
              </w:rPr>
              <w:t xml:space="preserve"> TF-1: X.1.3</w:t>
            </w:r>
            <w:r w:rsidRPr="0009046D">
              <w:rPr>
                <w:lang w:eastAsia="en-US"/>
              </w:rPr>
              <w:t>.1</w:t>
            </w:r>
          </w:p>
        </w:tc>
        <w:tc>
          <w:tcPr>
            <w:tcW w:w="1890" w:type="dxa"/>
            <w:shd w:val="clear" w:color="auto" w:fill="auto"/>
          </w:tcPr>
          <w:p w14:paraId="6CCA042C" w14:textId="77777777" w:rsidR="005B4DD7" w:rsidRPr="0009046D" w:rsidRDefault="005B4DD7" w:rsidP="00AD7E03">
            <w:pPr>
              <w:pStyle w:val="TableEntry"/>
              <w:rPr>
                <w:lang w:eastAsia="en-US"/>
              </w:rPr>
            </w:pPr>
            <w:r w:rsidRPr="0009046D">
              <w:rPr>
                <w:lang w:eastAsia="en-US"/>
              </w:rPr>
              <w:t>R2</w:t>
            </w:r>
            <w:r w:rsidRPr="0009046D">
              <w:rPr>
                <w:lang w:eastAsia="en-US"/>
              </w:rPr>
              <w:br/>
              <w:t>(360X)</w:t>
            </w:r>
          </w:p>
        </w:tc>
        <w:tc>
          <w:tcPr>
            <w:tcW w:w="2610" w:type="dxa"/>
            <w:shd w:val="clear" w:color="auto" w:fill="auto"/>
          </w:tcPr>
          <w:p w14:paraId="1D0EED52" w14:textId="15B88F53" w:rsidR="005B4DD7" w:rsidRPr="0009046D" w:rsidRDefault="00B60A85" w:rsidP="00AD7E03">
            <w:pPr>
              <w:pStyle w:val="TableEntry"/>
              <w:rPr>
                <w:lang w:eastAsia="en-US"/>
              </w:rPr>
            </w:pPr>
            <w:r w:rsidRPr="0009046D">
              <w:rPr>
                <w:lang w:eastAsia="en-US"/>
              </w:rPr>
              <w:t>PID-3</w:t>
            </w:r>
            <w:r w:rsidR="005B4DD7" w:rsidRPr="0009046D">
              <w:rPr>
                <w:lang w:eastAsia="en-US"/>
              </w:rPr>
              <w:t xml:space="preserve"> </w:t>
            </w:r>
          </w:p>
        </w:tc>
      </w:tr>
      <w:tr w:rsidR="005B4DD7" w:rsidRPr="0009046D" w14:paraId="11A77BCC" w14:textId="77777777" w:rsidTr="00AD7E03">
        <w:trPr>
          <w:cantSplit/>
        </w:trPr>
        <w:tc>
          <w:tcPr>
            <w:tcW w:w="2482" w:type="dxa"/>
            <w:shd w:val="clear" w:color="auto" w:fill="auto"/>
          </w:tcPr>
          <w:p w14:paraId="52DFAF90" w14:textId="77777777" w:rsidR="005B4DD7" w:rsidRPr="0009046D" w:rsidRDefault="005B4DD7" w:rsidP="00AD7E03">
            <w:pPr>
              <w:pStyle w:val="TableEntry"/>
              <w:rPr>
                <w:lang w:eastAsia="en-US"/>
              </w:rPr>
            </w:pPr>
            <w:r w:rsidRPr="0009046D">
              <w:rPr>
                <w:lang w:eastAsia="en-US"/>
              </w:rPr>
              <w:t>sourcePatientInfo</w:t>
            </w:r>
          </w:p>
        </w:tc>
        <w:tc>
          <w:tcPr>
            <w:tcW w:w="2666" w:type="dxa"/>
            <w:shd w:val="clear" w:color="auto" w:fill="auto"/>
          </w:tcPr>
          <w:p w14:paraId="6A5F020C" w14:textId="77777777" w:rsidR="005B4DD7" w:rsidRPr="0009046D" w:rsidRDefault="005B4DD7" w:rsidP="00AD7E03">
            <w:pPr>
              <w:pStyle w:val="TableEntry"/>
              <w:rPr>
                <w:lang w:eastAsia="en-US"/>
              </w:rPr>
            </w:pPr>
            <w:r w:rsidRPr="0009046D">
              <w:rPr>
                <w:lang w:eastAsia="en-US"/>
              </w:rPr>
              <w:t xml:space="preserve">Demographics information for the patient for whom the referral is made. </w:t>
            </w:r>
            <w:r w:rsidRPr="0009046D">
              <w:t>Adding this attribute is useful for enabling future unrelated communications about this patient between the Initiator and Recipient.</w:t>
            </w:r>
          </w:p>
        </w:tc>
        <w:tc>
          <w:tcPr>
            <w:tcW w:w="1890" w:type="dxa"/>
            <w:shd w:val="clear" w:color="auto" w:fill="auto"/>
          </w:tcPr>
          <w:p w14:paraId="59DE8549" w14:textId="77777777" w:rsidR="005B4DD7" w:rsidRPr="0009046D" w:rsidRDefault="005B4DD7" w:rsidP="00AD7E03">
            <w:pPr>
              <w:pStyle w:val="TableEntry"/>
              <w:rPr>
                <w:lang w:eastAsia="en-US"/>
              </w:rPr>
            </w:pPr>
            <w:r w:rsidRPr="0009046D">
              <w:rPr>
                <w:lang w:eastAsia="en-US"/>
              </w:rPr>
              <w:t>R2</w:t>
            </w:r>
            <w:r w:rsidRPr="0009046D">
              <w:rPr>
                <w:lang w:eastAsia="en-US"/>
              </w:rPr>
              <w:br/>
              <w:t>(XDM)</w:t>
            </w:r>
          </w:p>
        </w:tc>
        <w:tc>
          <w:tcPr>
            <w:tcW w:w="2610" w:type="dxa"/>
            <w:shd w:val="clear" w:color="auto" w:fill="auto"/>
          </w:tcPr>
          <w:p w14:paraId="48AC362F" w14:textId="77777777" w:rsidR="005B4DD7" w:rsidRPr="0009046D" w:rsidRDefault="005B4DD7" w:rsidP="00AD7E03">
            <w:pPr>
              <w:pStyle w:val="TableEntry"/>
              <w:rPr>
                <w:lang w:eastAsia="en-US"/>
              </w:rPr>
            </w:pPr>
            <w:r w:rsidRPr="0009046D">
              <w:rPr>
                <w:lang w:eastAsia="en-US"/>
              </w:rPr>
              <w:t>The values from PID-5 (Patient Name), PID-7 (Patient DOB), PID-8 (Patient Sex), and PID-11 (Patient Address) should be used.</w:t>
            </w:r>
          </w:p>
        </w:tc>
      </w:tr>
      <w:tr w:rsidR="005B4DD7" w:rsidRPr="0009046D" w14:paraId="40AD2B87" w14:textId="77777777" w:rsidTr="00AD7E03">
        <w:trPr>
          <w:cantSplit/>
        </w:trPr>
        <w:tc>
          <w:tcPr>
            <w:tcW w:w="2482" w:type="dxa"/>
            <w:shd w:val="clear" w:color="auto" w:fill="auto"/>
          </w:tcPr>
          <w:p w14:paraId="614508F7" w14:textId="77777777" w:rsidR="005B4DD7" w:rsidRPr="0009046D" w:rsidRDefault="005B4DD7" w:rsidP="00AD7E03">
            <w:pPr>
              <w:pStyle w:val="TableEntry"/>
              <w:rPr>
                <w:lang w:eastAsia="en-US"/>
              </w:rPr>
            </w:pPr>
            <w:r w:rsidRPr="0009046D">
              <w:rPr>
                <w:lang w:eastAsia="en-US"/>
              </w:rPr>
              <w:t>typeCode</w:t>
            </w:r>
          </w:p>
        </w:tc>
        <w:tc>
          <w:tcPr>
            <w:tcW w:w="2666" w:type="dxa"/>
            <w:shd w:val="clear" w:color="auto" w:fill="auto"/>
          </w:tcPr>
          <w:p w14:paraId="3075CCFD" w14:textId="77777777" w:rsidR="005B4DD7" w:rsidRPr="0009046D" w:rsidRDefault="005B4DD7" w:rsidP="00AD7E03">
            <w:pPr>
              <w:pStyle w:val="TableEntry"/>
              <w:rPr>
                <w:lang w:eastAsia="en-US"/>
              </w:rPr>
            </w:pPr>
            <w:r w:rsidRPr="0009046D">
              <w:rPr>
                <w:lang w:eastAsia="en-US"/>
              </w:rPr>
              <w:t>Further refines classCode – in this case defines the specific HL7 V2 message structure, for this message it is SIU_S12</w:t>
            </w:r>
          </w:p>
        </w:tc>
        <w:tc>
          <w:tcPr>
            <w:tcW w:w="1890" w:type="dxa"/>
            <w:shd w:val="clear" w:color="auto" w:fill="auto"/>
          </w:tcPr>
          <w:p w14:paraId="3245D6E9" w14:textId="77777777" w:rsidR="005B4DD7" w:rsidRPr="0009046D" w:rsidRDefault="005B4DD7"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3C5269AF" w14:textId="2F462450" w:rsidR="005B4DD7" w:rsidRPr="0009046D" w:rsidRDefault="00B60A85" w:rsidP="00AD7E03">
            <w:pPr>
              <w:pStyle w:val="TableEntry"/>
              <w:rPr>
                <w:lang w:eastAsia="en-US"/>
              </w:rPr>
            </w:pPr>
            <w:r w:rsidRPr="0009046D">
              <w:rPr>
                <w:lang w:eastAsia="en-US"/>
              </w:rPr>
              <w:t>MSH-9.3</w:t>
            </w:r>
            <w:r w:rsidRPr="0009046D">
              <w:rPr>
                <w:lang w:eastAsia="en-US"/>
              </w:rPr>
              <w:br/>
              <w:t>value: SIU_S12</w:t>
            </w:r>
            <w:r w:rsidRPr="0009046D">
              <w:rPr>
                <w:lang w:eastAsia="en-US"/>
              </w:rPr>
              <w:br/>
              <w:t>name: Schedule information  message structure</w:t>
            </w:r>
            <w:r w:rsidRPr="0009046D">
              <w:rPr>
                <w:lang w:eastAsia="en-US"/>
              </w:rPr>
              <w:br/>
              <w:t xml:space="preserve">coding system: </w:t>
            </w:r>
            <w:r w:rsidRPr="0009046D">
              <w:t>2.16.840.1.113883.12.354</w:t>
            </w:r>
          </w:p>
        </w:tc>
      </w:tr>
      <w:tr w:rsidR="005B4DD7" w:rsidRPr="0009046D" w14:paraId="107E133C" w14:textId="77777777" w:rsidTr="00AD7E03">
        <w:trPr>
          <w:cantSplit/>
        </w:trPr>
        <w:tc>
          <w:tcPr>
            <w:tcW w:w="2482" w:type="dxa"/>
            <w:shd w:val="clear" w:color="auto" w:fill="auto"/>
          </w:tcPr>
          <w:p w14:paraId="4E6BA26C" w14:textId="77777777" w:rsidR="005B4DD7" w:rsidRPr="0009046D" w:rsidRDefault="005B4DD7" w:rsidP="00AD7E03">
            <w:pPr>
              <w:pStyle w:val="TableEntry"/>
              <w:rPr>
                <w:lang w:eastAsia="en-US"/>
              </w:rPr>
            </w:pPr>
            <w:r w:rsidRPr="0009046D">
              <w:rPr>
                <w:lang w:eastAsia="en-US"/>
              </w:rPr>
              <w:t>uniqueId</w:t>
            </w:r>
          </w:p>
        </w:tc>
        <w:tc>
          <w:tcPr>
            <w:tcW w:w="2666" w:type="dxa"/>
            <w:shd w:val="clear" w:color="auto" w:fill="auto"/>
          </w:tcPr>
          <w:p w14:paraId="1242F4E9" w14:textId="77777777" w:rsidR="005B4DD7" w:rsidRPr="0009046D" w:rsidRDefault="005B4DD7" w:rsidP="00AD7E03">
            <w:pPr>
              <w:pStyle w:val="TableEntry"/>
              <w:rPr>
                <w:lang w:eastAsia="en-US"/>
              </w:rPr>
            </w:pPr>
            <w:r w:rsidRPr="0009046D">
              <w:rPr>
                <w:lang w:eastAsia="en-US"/>
              </w:rPr>
              <w:t>Globally unique identifier assigned to the document by its creator.</w:t>
            </w:r>
          </w:p>
        </w:tc>
        <w:tc>
          <w:tcPr>
            <w:tcW w:w="1890" w:type="dxa"/>
            <w:shd w:val="clear" w:color="auto" w:fill="auto"/>
          </w:tcPr>
          <w:p w14:paraId="2DBA42CC" w14:textId="77777777" w:rsidR="005B4DD7" w:rsidRPr="0009046D" w:rsidRDefault="005B4DD7" w:rsidP="00AD7E03">
            <w:pPr>
              <w:pStyle w:val="TableEntry"/>
              <w:rPr>
                <w:lang w:eastAsia="en-US"/>
              </w:rPr>
            </w:pPr>
            <w:r w:rsidRPr="0009046D">
              <w:rPr>
                <w:lang w:eastAsia="en-US"/>
              </w:rPr>
              <w:t>R</w:t>
            </w:r>
          </w:p>
        </w:tc>
        <w:tc>
          <w:tcPr>
            <w:tcW w:w="2610" w:type="dxa"/>
            <w:shd w:val="clear" w:color="auto" w:fill="auto"/>
          </w:tcPr>
          <w:p w14:paraId="5DA14FC5" w14:textId="77777777" w:rsidR="005B4DD7" w:rsidRPr="0009046D" w:rsidRDefault="005B4DD7" w:rsidP="00AD7E03">
            <w:pPr>
              <w:pStyle w:val="TableEntry"/>
              <w:rPr>
                <w:lang w:eastAsia="en-US"/>
              </w:rPr>
            </w:pPr>
            <w:r w:rsidRPr="0009046D">
              <w:rPr>
                <w:lang w:eastAsia="en-US"/>
              </w:rPr>
              <w:t>N/A</w:t>
            </w:r>
            <w:r w:rsidRPr="0009046D">
              <w:rPr>
                <w:lang w:eastAsia="en-US"/>
              </w:rPr>
              <w:br/>
              <w:t>May be based on Message Control ID in MSH-10</w:t>
            </w:r>
          </w:p>
        </w:tc>
      </w:tr>
      <w:tr w:rsidR="005B4DD7" w:rsidRPr="0009046D" w14:paraId="3EAC3F42" w14:textId="77777777" w:rsidTr="00AD7E03">
        <w:trPr>
          <w:cantSplit/>
        </w:trPr>
        <w:tc>
          <w:tcPr>
            <w:tcW w:w="2482" w:type="dxa"/>
            <w:shd w:val="clear" w:color="auto" w:fill="auto"/>
          </w:tcPr>
          <w:p w14:paraId="4FB49008" w14:textId="77777777" w:rsidR="005B4DD7" w:rsidRPr="0009046D" w:rsidRDefault="005B4DD7" w:rsidP="00AD7E03">
            <w:pPr>
              <w:pStyle w:val="TableEntry"/>
              <w:rPr>
                <w:lang w:eastAsia="en-US"/>
              </w:rPr>
            </w:pPr>
            <w:r w:rsidRPr="0009046D">
              <w:rPr>
                <w:lang w:eastAsia="en-US"/>
              </w:rPr>
              <w:t>URI</w:t>
            </w:r>
          </w:p>
        </w:tc>
        <w:tc>
          <w:tcPr>
            <w:tcW w:w="2666" w:type="dxa"/>
            <w:shd w:val="clear" w:color="auto" w:fill="auto"/>
          </w:tcPr>
          <w:p w14:paraId="5D065553" w14:textId="77777777" w:rsidR="005B4DD7" w:rsidRPr="0009046D" w:rsidRDefault="005B4DD7" w:rsidP="00AD7E03">
            <w:pPr>
              <w:pStyle w:val="TableEntry"/>
              <w:rPr>
                <w:lang w:eastAsia="en-US"/>
              </w:rPr>
            </w:pPr>
            <w:r w:rsidRPr="0009046D">
              <w:rPr>
                <w:lang w:eastAsia="en-US"/>
              </w:rPr>
              <w:t xml:space="preserve">The file name in the ZIP file structure containing the order message </w:t>
            </w:r>
          </w:p>
        </w:tc>
        <w:tc>
          <w:tcPr>
            <w:tcW w:w="1890" w:type="dxa"/>
            <w:shd w:val="clear" w:color="auto" w:fill="auto"/>
          </w:tcPr>
          <w:p w14:paraId="570449DC" w14:textId="77777777" w:rsidR="005B4DD7" w:rsidRPr="0009046D" w:rsidRDefault="005B4DD7" w:rsidP="00AD7E03">
            <w:pPr>
              <w:pStyle w:val="TableEntry"/>
              <w:rPr>
                <w:lang w:eastAsia="en-US"/>
              </w:rPr>
            </w:pPr>
            <w:r w:rsidRPr="0009046D">
              <w:rPr>
                <w:lang w:eastAsia="en-US"/>
              </w:rPr>
              <w:t>R</w:t>
            </w:r>
            <w:r w:rsidRPr="0009046D">
              <w:rPr>
                <w:lang w:eastAsia="en-US"/>
              </w:rPr>
              <w:br/>
              <w:t>(XDM)</w:t>
            </w:r>
          </w:p>
        </w:tc>
        <w:tc>
          <w:tcPr>
            <w:tcW w:w="2610" w:type="dxa"/>
            <w:shd w:val="clear" w:color="auto" w:fill="auto"/>
          </w:tcPr>
          <w:p w14:paraId="5A926EA9" w14:textId="77777777" w:rsidR="005B4DD7" w:rsidRPr="0009046D" w:rsidRDefault="005B4DD7" w:rsidP="00AD7E03">
            <w:pPr>
              <w:pStyle w:val="TableEntry"/>
              <w:rPr>
                <w:lang w:eastAsia="en-US"/>
              </w:rPr>
            </w:pPr>
            <w:r w:rsidRPr="0009046D">
              <w:rPr>
                <w:lang w:eastAsia="en-US"/>
              </w:rPr>
              <w:t>N/A</w:t>
            </w:r>
          </w:p>
        </w:tc>
      </w:tr>
      <w:tr w:rsidR="005B4DD7" w:rsidRPr="0009046D" w14:paraId="2F0CCC74" w14:textId="77777777" w:rsidTr="00AD7E03">
        <w:trPr>
          <w:cantSplit/>
        </w:trPr>
        <w:tc>
          <w:tcPr>
            <w:tcW w:w="2482" w:type="dxa"/>
            <w:shd w:val="clear" w:color="auto" w:fill="auto"/>
          </w:tcPr>
          <w:p w14:paraId="71039619" w14:textId="77777777" w:rsidR="005B4DD7" w:rsidRPr="0009046D" w:rsidRDefault="005B4DD7" w:rsidP="00AD7E03">
            <w:pPr>
              <w:pStyle w:val="TableEntry"/>
              <w:rPr>
                <w:lang w:eastAsia="en-US"/>
              </w:rPr>
            </w:pPr>
            <w:r w:rsidRPr="0009046D">
              <w:rPr>
                <w:lang w:eastAsia="en-US"/>
              </w:rPr>
              <w:t>referenceIdList</w:t>
            </w:r>
          </w:p>
        </w:tc>
        <w:tc>
          <w:tcPr>
            <w:tcW w:w="2666" w:type="dxa"/>
            <w:shd w:val="clear" w:color="auto" w:fill="auto"/>
          </w:tcPr>
          <w:p w14:paraId="31A23618" w14:textId="54F432A5" w:rsidR="005B4DD7" w:rsidRPr="0009046D" w:rsidRDefault="00E8275F" w:rsidP="00AD7E03">
            <w:pPr>
              <w:pStyle w:val="TableEntry"/>
              <w:rPr>
                <w:lang w:eastAsia="en-US"/>
              </w:rPr>
            </w:pPr>
            <w:r w:rsidRPr="0009046D">
              <w:rPr>
                <w:lang w:eastAsia="en-US"/>
              </w:rPr>
              <w:t>Contains the referral ID</w:t>
            </w:r>
            <w:r w:rsidRPr="0009046D">
              <w:rPr>
                <w:lang w:eastAsia="en-US"/>
              </w:rPr>
              <w:br/>
              <w:t>See PCC</w:t>
            </w:r>
            <w:r w:rsidR="00337BD9" w:rsidRPr="0009046D">
              <w:rPr>
                <w:lang w:eastAsia="en-US"/>
              </w:rPr>
              <w:t xml:space="preserve"> TF-1: X.1.3</w:t>
            </w:r>
            <w:r w:rsidR="005B4DD7" w:rsidRPr="0009046D">
              <w:rPr>
                <w:lang w:eastAsia="en-US"/>
              </w:rPr>
              <w:t>.1</w:t>
            </w:r>
          </w:p>
        </w:tc>
        <w:tc>
          <w:tcPr>
            <w:tcW w:w="1890" w:type="dxa"/>
            <w:shd w:val="clear" w:color="auto" w:fill="auto"/>
          </w:tcPr>
          <w:p w14:paraId="3701F7AF" w14:textId="77777777" w:rsidR="005B4DD7" w:rsidRPr="0009046D" w:rsidRDefault="005B4DD7" w:rsidP="00AD7E03">
            <w:pPr>
              <w:pStyle w:val="TableEntry"/>
              <w:rPr>
                <w:lang w:eastAsia="en-US"/>
              </w:rPr>
            </w:pPr>
            <w:r w:rsidRPr="0009046D">
              <w:rPr>
                <w:lang w:eastAsia="en-US"/>
              </w:rPr>
              <w:t>R</w:t>
            </w:r>
            <w:r w:rsidRPr="0009046D">
              <w:rPr>
                <w:lang w:eastAsia="en-US"/>
              </w:rPr>
              <w:br/>
              <w:t>(360X)</w:t>
            </w:r>
          </w:p>
        </w:tc>
        <w:tc>
          <w:tcPr>
            <w:tcW w:w="2610" w:type="dxa"/>
            <w:shd w:val="clear" w:color="auto" w:fill="auto"/>
          </w:tcPr>
          <w:p w14:paraId="6187BA8E" w14:textId="77777777" w:rsidR="005B4DD7" w:rsidRPr="0009046D" w:rsidRDefault="005B4DD7" w:rsidP="00AD7E03">
            <w:pPr>
              <w:pStyle w:val="TableEntry"/>
              <w:rPr>
                <w:lang w:eastAsia="en-US"/>
              </w:rPr>
            </w:pPr>
            <w:r w:rsidRPr="0009046D">
              <w:rPr>
                <w:lang w:eastAsia="en-US"/>
              </w:rPr>
              <w:t>Derived from SCH-26 (Placer Order Number).</w:t>
            </w:r>
          </w:p>
        </w:tc>
      </w:tr>
      <w:tr w:rsidR="005B4DD7" w:rsidRPr="0009046D" w14:paraId="566367BD" w14:textId="77777777" w:rsidTr="00AD7E03">
        <w:trPr>
          <w:cantSplit/>
        </w:trPr>
        <w:tc>
          <w:tcPr>
            <w:tcW w:w="2482" w:type="dxa"/>
            <w:shd w:val="clear" w:color="auto" w:fill="auto"/>
          </w:tcPr>
          <w:p w14:paraId="190C4314" w14:textId="77777777" w:rsidR="005B4DD7" w:rsidRPr="0009046D" w:rsidRDefault="005B4DD7" w:rsidP="00AD7E03">
            <w:pPr>
              <w:pStyle w:val="TableEntry"/>
              <w:rPr>
                <w:lang w:eastAsia="en-US"/>
              </w:rPr>
            </w:pPr>
            <w:r w:rsidRPr="0009046D">
              <w:rPr>
                <w:lang w:eastAsia="en-US"/>
              </w:rPr>
              <w:t>objectType</w:t>
            </w:r>
          </w:p>
        </w:tc>
        <w:tc>
          <w:tcPr>
            <w:tcW w:w="2666" w:type="dxa"/>
            <w:shd w:val="clear" w:color="auto" w:fill="auto"/>
          </w:tcPr>
          <w:p w14:paraId="06760DF1" w14:textId="77777777" w:rsidR="005B4DD7" w:rsidRPr="0009046D" w:rsidRDefault="005B4DD7" w:rsidP="00AD7E03">
            <w:pPr>
              <w:pStyle w:val="TableEntry"/>
              <w:rPr>
                <w:lang w:eastAsia="en-US"/>
              </w:rPr>
            </w:pPr>
            <w:r w:rsidRPr="0009046D">
              <w:rPr>
                <w:lang w:eastAsia="en-US"/>
              </w:rPr>
              <w:t>The object type distinguishes between stable and dynamic documents</w:t>
            </w:r>
            <w:r w:rsidR="00B03E20" w:rsidRPr="0009046D">
              <w:rPr>
                <w:lang w:eastAsia="en-US"/>
              </w:rPr>
              <w:t xml:space="preserve">. </w:t>
            </w:r>
            <w:r w:rsidRPr="0009046D">
              <w:rPr>
                <w:lang w:eastAsia="en-US"/>
              </w:rPr>
              <w:t>Only stable documents are used in XDM, and therefore in 360X</w:t>
            </w:r>
          </w:p>
        </w:tc>
        <w:tc>
          <w:tcPr>
            <w:tcW w:w="1890" w:type="dxa"/>
            <w:shd w:val="clear" w:color="auto" w:fill="auto"/>
          </w:tcPr>
          <w:p w14:paraId="7A018873" w14:textId="77777777" w:rsidR="005B4DD7" w:rsidRPr="0009046D" w:rsidRDefault="005B4DD7" w:rsidP="00AD7E03">
            <w:pPr>
              <w:pStyle w:val="TableEntry"/>
              <w:rPr>
                <w:lang w:eastAsia="en-US"/>
              </w:rPr>
            </w:pPr>
            <w:r w:rsidRPr="0009046D">
              <w:rPr>
                <w:lang w:eastAsia="en-US"/>
              </w:rPr>
              <w:t>R</w:t>
            </w:r>
          </w:p>
        </w:tc>
        <w:tc>
          <w:tcPr>
            <w:tcW w:w="2610" w:type="dxa"/>
            <w:shd w:val="clear" w:color="auto" w:fill="auto"/>
          </w:tcPr>
          <w:p w14:paraId="27DCA2EF" w14:textId="77777777" w:rsidR="005B4DD7" w:rsidRPr="0009046D" w:rsidRDefault="005B4DD7" w:rsidP="00AD7E03">
            <w:pPr>
              <w:pStyle w:val="TableEntry"/>
              <w:rPr>
                <w:lang w:eastAsia="en-US"/>
              </w:rPr>
            </w:pPr>
            <w:r w:rsidRPr="0009046D">
              <w:rPr>
                <w:lang w:eastAsia="en-US"/>
              </w:rPr>
              <w:t>N/A</w:t>
            </w:r>
            <w:r w:rsidRPr="0009046D">
              <w:rPr>
                <w:lang w:eastAsia="en-US"/>
              </w:rPr>
              <w:br/>
              <w:t xml:space="preserve">fixed to </w:t>
            </w:r>
            <w:r w:rsidRPr="0009046D">
              <w:rPr>
                <w:lang w:eastAsia="en-US"/>
              </w:rPr>
              <w:br/>
              <w:t>urn:uuid:7edca82f-054d-47f2-a032-9b2a5b5186c1</w:t>
            </w:r>
          </w:p>
        </w:tc>
      </w:tr>
    </w:tbl>
    <w:p w14:paraId="3E8FB15A" w14:textId="77777777" w:rsidR="005B4DD7" w:rsidRPr="0009046D" w:rsidRDefault="005B4DD7" w:rsidP="005B4DD7">
      <w:pPr>
        <w:rPr>
          <w:lang w:eastAsia="en-US"/>
        </w:rPr>
      </w:pPr>
    </w:p>
    <w:p w14:paraId="29938E8E" w14:textId="03B2029D" w:rsidR="005B4DD7" w:rsidRPr="0009046D" w:rsidRDefault="00D87B63" w:rsidP="00AD7E03">
      <w:pPr>
        <w:pStyle w:val="Heading6"/>
        <w:rPr>
          <w:noProof w:val="0"/>
        </w:rPr>
      </w:pPr>
      <w:bookmarkStart w:id="2698" w:name="_Toc482625115"/>
      <w:bookmarkStart w:id="2699" w:name="_Toc482625843"/>
      <w:bookmarkStart w:id="2700" w:name="_Toc492647826"/>
      <w:r w:rsidRPr="0009046D">
        <w:rPr>
          <w:noProof w:val="0"/>
        </w:rPr>
        <w:t>3.</w:t>
      </w:r>
      <w:r w:rsidR="00ED3CCA" w:rsidRPr="0009046D">
        <w:rPr>
          <w:noProof w:val="0"/>
        </w:rPr>
        <w:t>61</w:t>
      </w:r>
      <w:r w:rsidR="005B4DD7" w:rsidRPr="0009046D">
        <w:rPr>
          <w:noProof w:val="0"/>
        </w:rPr>
        <w:t xml:space="preserve">.4.1.2.2 Message Content – </w:t>
      </w:r>
      <w:r w:rsidR="007E5935" w:rsidRPr="0009046D">
        <w:rPr>
          <w:noProof w:val="0"/>
        </w:rPr>
        <w:t>No-show</w:t>
      </w:r>
      <w:r w:rsidR="005B4DD7" w:rsidRPr="0009046D">
        <w:rPr>
          <w:noProof w:val="0"/>
        </w:rPr>
        <w:t xml:space="preserve"> Notification</w:t>
      </w:r>
      <w:bookmarkEnd w:id="2698"/>
      <w:bookmarkEnd w:id="2699"/>
      <w:bookmarkEnd w:id="2700"/>
    </w:p>
    <w:p w14:paraId="1CD0B4A8" w14:textId="1EF20676" w:rsidR="005B4DD7" w:rsidRPr="0009046D" w:rsidRDefault="00A31E6A">
      <w:pPr>
        <w:pStyle w:val="BodyText"/>
      </w:pPr>
      <w:r w:rsidRPr="0009046D">
        <w:t>The no-show</w:t>
      </w:r>
      <w:r w:rsidR="005B4DD7" w:rsidRPr="0009046D">
        <w:t xml:space="preserve"> notifica</w:t>
      </w:r>
      <w:r w:rsidR="007E5935" w:rsidRPr="0009046D">
        <w:t>tion is an HL7 Version 2 SIU^S26</w:t>
      </w:r>
      <w:r w:rsidR="005B4DD7" w:rsidRPr="0009046D">
        <w:t xml:space="preserve">^SIU_S12 message. The complete message definition can be found in </w:t>
      </w:r>
      <w:r w:rsidR="008B0BDB" w:rsidRPr="0009046D">
        <w:rPr>
          <w:lang w:eastAsia="en-US"/>
        </w:rPr>
        <w:t xml:space="preserve">the </w:t>
      </w:r>
      <w:hyperlink r:id="rId44" w:history="1">
        <w:r w:rsidR="008B0BDB" w:rsidRPr="0009046D">
          <w:rPr>
            <w:rStyle w:val="Hyperlink"/>
            <w:lang w:eastAsia="en-US"/>
          </w:rPr>
          <w:t>360X HL7 V2 Message Payload Definition</w:t>
        </w:r>
      </w:hyperlink>
      <w:r w:rsidR="008B0BDB" w:rsidRPr="0009046D">
        <w:rPr>
          <w:lang w:eastAsia="en-US"/>
        </w:rPr>
        <w:t xml:space="preserve"> (chapters 3 to 5)</w:t>
      </w:r>
      <w:r w:rsidR="005B4DD7" w:rsidRPr="0009046D">
        <w:t>.</w:t>
      </w:r>
    </w:p>
    <w:p w14:paraId="0DAF470F" w14:textId="77777777" w:rsidR="005B4DD7" w:rsidRPr="0009046D" w:rsidRDefault="005B4DD7" w:rsidP="00AD7E03">
      <w:pPr>
        <w:pStyle w:val="BodyText"/>
        <w:rPr>
          <w:lang w:eastAsia="en-US"/>
        </w:rPr>
      </w:pPr>
      <w:r w:rsidRPr="0009046D">
        <w:t xml:space="preserve">A table containing only the required segments and fields can be found as part of the 360X project implementation Guide at </w:t>
      </w:r>
      <w:hyperlink r:id="rId45" w:anchor="id-360XImplementationGuide-6.3.5MessageSIU^S26^SIU_S12" w:history="1">
        <w:r w:rsidR="00A31E6A" w:rsidRPr="0009046D">
          <w:rPr>
            <w:rStyle w:val="Hyperlink"/>
          </w:rPr>
          <w:t>https://oncprojectracking.healthit.gov/wiki/display/TechLab360X/360X+Implementation+Guide#id-360XImplementationGuide-6.3.5MessageSIU^S26^SIU_S12</w:t>
        </w:r>
      </w:hyperlink>
      <w:r w:rsidRPr="0009046D">
        <w:rPr>
          <w:i/>
          <w:lang w:eastAsia="en-US"/>
        </w:rPr>
        <w:t>.</w:t>
      </w:r>
    </w:p>
    <w:p w14:paraId="1845BC81" w14:textId="3B62BC7B" w:rsidR="005B4DD7" w:rsidRPr="0009046D" w:rsidRDefault="005B4DD7" w:rsidP="00AD7E03">
      <w:pPr>
        <w:pStyle w:val="BodyText"/>
        <w:rPr>
          <w:lang w:eastAsia="en-US"/>
        </w:rPr>
      </w:pPr>
      <w:r w:rsidRPr="0009046D">
        <w:rPr>
          <w:lang w:eastAsia="en-US"/>
        </w:rPr>
        <w:t xml:space="preserve">The following fields are further defined for the purpose of the </w:t>
      </w:r>
      <w:r w:rsidR="007E5935" w:rsidRPr="0009046D">
        <w:rPr>
          <w:lang w:eastAsia="en-US"/>
        </w:rPr>
        <w:t>No-Show</w:t>
      </w:r>
      <w:r w:rsidRPr="0009046D">
        <w:rPr>
          <w:lang w:eastAsia="en-US"/>
        </w:rPr>
        <w:t xml:space="preserve"> Notification:</w:t>
      </w:r>
      <w:del w:id="2701" w:author="Mary Jungers" w:date="2017-08-15T12:26:00Z">
        <w:r w:rsidR="00715D00" w:rsidRPr="0009046D" w:rsidDel="005C49FF">
          <w:rPr>
            <w:lang w:eastAsia="en-US"/>
          </w:rPr>
          <w:br/>
        </w:r>
      </w:del>
    </w:p>
    <w:p w14:paraId="465D613A" w14:textId="359269C2" w:rsidR="005B4DD7" w:rsidRPr="0009046D" w:rsidRDefault="00715D00" w:rsidP="00715D00">
      <w:pPr>
        <w:pStyle w:val="TableTitle"/>
      </w:pPr>
      <w:r w:rsidRPr="0009046D">
        <w:lastRenderedPageBreak/>
        <w:t>Table 3.</w:t>
      </w:r>
      <w:r w:rsidR="00ED3CCA" w:rsidRPr="0009046D">
        <w:t>61</w:t>
      </w:r>
      <w:r w:rsidRPr="0009046D">
        <w:t>.4-3: 360X Schedule Information Fields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4"/>
        <w:gridCol w:w="1763"/>
        <w:gridCol w:w="5463"/>
      </w:tblGrid>
      <w:tr w:rsidR="005B4DD7" w:rsidRPr="0009046D" w14:paraId="71E5DE31" w14:textId="77777777" w:rsidTr="00AD7E03">
        <w:trPr>
          <w:cantSplit/>
          <w:tblHeader/>
        </w:trPr>
        <w:tc>
          <w:tcPr>
            <w:tcW w:w="2178" w:type="dxa"/>
            <w:shd w:val="clear" w:color="auto" w:fill="D9D9D9"/>
          </w:tcPr>
          <w:p w14:paraId="0767C909" w14:textId="77777777" w:rsidR="005B4DD7" w:rsidRPr="0009046D" w:rsidRDefault="005B4DD7" w:rsidP="00AD7E03">
            <w:pPr>
              <w:pStyle w:val="TableEntryHeader"/>
              <w:rPr>
                <w:lang w:eastAsia="en-US"/>
              </w:rPr>
            </w:pPr>
            <w:r w:rsidRPr="0009046D">
              <w:rPr>
                <w:lang w:eastAsia="en-US"/>
              </w:rPr>
              <w:t>Data element</w:t>
            </w:r>
          </w:p>
        </w:tc>
        <w:tc>
          <w:tcPr>
            <w:tcW w:w="1800" w:type="dxa"/>
            <w:shd w:val="clear" w:color="auto" w:fill="D9D9D9"/>
          </w:tcPr>
          <w:p w14:paraId="33982561" w14:textId="77777777" w:rsidR="005B4DD7" w:rsidRPr="0009046D" w:rsidRDefault="005B4DD7" w:rsidP="00AD7E03">
            <w:pPr>
              <w:pStyle w:val="TableEntryHeader"/>
              <w:rPr>
                <w:lang w:eastAsia="en-US"/>
              </w:rPr>
            </w:pPr>
            <w:r w:rsidRPr="0009046D">
              <w:rPr>
                <w:lang w:eastAsia="en-US"/>
              </w:rPr>
              <w:t>Message Field</w:t>
            </w:r>
          </w:p>
        </w:tc>
        <w:tc>
          <w:tcPr>
            <w:tcW w:w="5598" w:type="dxa"/>
            <w:shd w:val="clear" w:color="auto" w:fill="D9D9D9"/>
          </w:tcPr>
          <w:p w14:paraId="6EDEBC2C" w14:textId="77777777" w:rsidR="005B4DD7" w:rsidRPr="0009046D" w:rsidRDefault="005B4DD7" w:rsidP="00AD7E03">
            <w:pPr>
              <w:pStyle w:val="TableEntryHeader"/>
              <w:rPr>
                <w:lang w:eastAsia="en-US"/>
              </w:rPr>
            </w:pPr>
            <w:r w:rsidRPr="0009046D">
              <w:rPr>
                <w:lang w:eastAsia="en-US"/>
              </w:rPr>
              <w:t>Format and use</w:t>
            </w:r>
          </w:p>
        </w:tc>
      </w:tr>
      <w:tr w:rsidR="005B4DD7" w:rsidRPr="0009046D" w14:paraId="19225676" w14:textId="77777777" w:rsidTr="00AD7E03">
        <w:tc>
          <w:tcPr>
            <w:tcW w:w="2178" w:type="dxa"/>
            <w:shd w:val="clear" w:color="auto" w:fill="auto"/>
          </w:tcPr>
          <w:p w14:paraId="1A89E188" w14:textId="77777777" w:rsidR="005B4DD7" w:rsidRPr="0009046D" w:rsidRDefault="005B4DD7" w:rsidP="00AD7E03">
            <w:pPr>
              <w:pStyle w:val="TableEntry"/>
              <w:rPr>
                <w:lang w:eastAsia="en-US"/>
              </w:rPr>
            </w:pPr>
            <w:r w:rsidRPr="0009046D">
              <w:rPr>
                <w:lang w:eastAsia="en-US"/>
              </w:rPr>
              <w:t>Appointment ID</w:t>
            </w:r>
          </w:p>
        </w:tc>
        <w:tc>
          <w:tcPr>
            <w:tcW w:w="1800" w:type="dxa"/>
            <w:shd w:val="clear" w:color="auto" w:fill="auto"/>
          </w:tcPr>
          <w:p w14:paraId="369DEF41" w14:textId="77777777" w:rsidR="005B4DD7" w:rsidRPr="0009046D" w:rsidRDefault="005B4DD7" w:rsidP="00AD7E03">
            <w:pPr>
              <w:pStyle w:val="TableEntry"/>
              <w:rPr>
                <w:lang w:eastAsia="en-US"/>
              </w:rPr>
            </w:pPr>
            <w:r w:rsidRPr="0009046D">
              <w:rPr>
                <w:lang w:eastAsia="en-US"/>
              </w:rPr>
              <w:t>SCH-2</w:t>
            </w:r>
          </w:p>
        </w:tc>
        <w:tc>
          <w:tcPr>
            <w:tcW w:w="5598" w:type="dxa"/>
            <w:shd w:val="clear" w:color="auto" w:fill="auto"/>
          </w:tcPr>
          <w:p w14:paraId="63F06A13" w14:textId="77777777" w:rsidR="005B4DD7" w:rsidRPr="0009046D" w:rsidRDefault="005B4DD7" w:rsidP="00AD7E03">
            <w:pPr>
              <w:pStyle w:val="TableEntry"/>
              <w:rPr>
                <w:lang w:eastAsia="en-US"/>
              </w:rPr>
            </w:pPr>
            <w:r w:rsidRPr="0009046D">
              <w:rPr>
                <w:lang w:eastAsia="en-US"/>
              </w:rPr>
              <w:t>A unique identifier for the appointment</w:t>
            </w:r>
            <w:r w:rsidR="00F32892" w:rsidRPr="0009046D">
              <w:rPr>
                <w:lang w:eastAsia="en-US"/>
              </w:rPr>
              <w:t>. If an appointment notification was sent, the appointment ID SHALL match</w:t>
            </w:r>
          </w:p>
        </w:tc>
      </w:tr>
      <w:tr w:rsidR="005B4DD7" w:rsidRPr="0009046D" w14:paraId="55F463DD" w14:textId="77777777" w:rsidTr="00AD7E03">
        <w:tc>
          <w:tcPr>
            <w:tcW w:w="2178" w:type="dxa"/>
            <w:shd w:val="clear" w:color="auto" w:fill="auto"/>
          </w:tcPr>
          <w:p w14:paraId="555BB47F" w14:textId="77777777" w:rsidR="005B4DD7" w:rsidRPr="0009046D" w:rsidRDefault="005B4DD7" w:rsidP="00AD7E03">
            <w:pPr>
              <w:pStyle w:val="TableEntry"/>
              <w:rPr>
                <w:lang w:eastAsia="en-US"/>
              </w:rPr>
            </w:pPr>
            <w:r w:rsidRPr="0009046D">
              <w:rPr>
                <w:lang w:eastAsia="en-US"/>
              </w:rPr>
              <w:t>Reason for Appointment</w:t>
            </w:r>
          </w:p>
        </w:tc>
        <w:tc>
          <w:tcPr>
            <w:tcW w:w="1800" w:type="dxa"/>
            <w:shd w:val="clear" w:color="auto" w:fill="auto"/>
          </w:tcPr>
          <w:p w14:paraId="3A285EDA" w14:textId="77777777" w:rsidR="005B4DD7" w:rsidRPr="0009046D" w:rsidRDefault="005B4DD7" w:rsidP="00AD7E03">
            <w:pPr>
              <w:pStyle w:val="TableEntry"/>
              <w:rPr>
                <w:lang w:eastAsia="en-US"/>
              </w:rPr>
            </w:pPr>
            <w:r w:rsidRPr="0009046D">
              <w:rPr>
                <w:lang w:eastAsia="en-US"/>
              </w:rPr>
              <w:t xml:space="preserve">SCH-6 </w:t>
            </w:r>
          </w:p>
        </w:tc>
        <w:tc>
          <w:tcPr>
            <w:tcW w:w="5598" w:type="dxa"/>
            <w:shd w:val="clear" w:color="auto" w:fill="auto"/>
          </w:tcPr>
          <w:p w14:paraId="39CBAE8F" w14:textId="77777777" w:rsidR="005B4DD7" w:rsidRPr="0009046D" w:rsidRDefault="005B4DD7" w:rsidP="00AD7E03">
            <w:pPr>
              <w:pStyle w:val="TableEntry"/>
              <w:rPr>
                <w:lang w:eastAsia="en-US"/>
              </w:rPr>
            </w:pPr>
            <w:r w:rsidRPr="0009046D">
              <w:rPr>
                <w:lang w:eastAsia="en-US"/>
              </w:rPr>
              <w:t>LOINC code 57133-1</w:t>
            </w:r>
            <w:r w:rsidRPr="0009046D">
              <w:rPr>
                <w:lang w:eastAsia="en-US"/>
              </w:rPr>
              <w:br/>
              <w:t>57133-1^^LN^^^^^^^^^^^2.16.840.1.113883.6.1</w:t>
            </w:r>
          </w:p>
        </w:tc>
      </w:tr>
      <w:tr w:rsidR="005B4DD7" w:rsidRPr="0009046D" w14:paraId="446830F0" w14:textId="77777777" w:rsidTr="00AD7E03">
        <w:tc>
          <w:tcPr>
            <w:tcW w:w="2178" w:type="dxa"/>
            <w:shd w:val="clear" w:color="auto" w:fill="auto"/>
          </w:tcPr>
          <w:p w14:paraId="1BA7ECCE" w14:textId="77777777" w:rsidR="005B4DD7" w:rsidRPr="0009046D" w:rsidRDefault="005B4DD7" w:rsidP="00AD7E03">
            <w:pPr>
              <w:pStyle w:val="TableEntry"/>
              <w:rPr>
                <w:lang w:eastAsia="en-US"/>
              </w:rPr>
            </w:pPr>
            <w:r w:rsidRPr="0009046D">
              <w:rPr>
                <w:lang w:eastAsia="en-US"/>
              </w:rPr>
              <w:t>Referral ID</w:t>
            </w:r>
          </w:p>
        </w:tc>
        <w:tc>
          <w:tcPr>
            <w:tcW w:w="1800" w:type="dxa"/>
            <w:shd w:val="clear" w:color="auto" w:fill="auto"/>
          </w:tcPr>
          <w:p w14:paraId="1434544F" w14:textId="77777777" w:rsidR="005B4DD7" w:rsidRPr="0009046D" w:rsidRDefault="005B4DD7" w:rsidP="00AD7E03">
            <w:pPr>
              <w:pStyle w:val="TableEntry"/>
              <w:rPr>
                <w:lang w:eastAsia="en-US"/>
              </w:rPr>
            </w:pPr>
            <w:r w:rsidRPr="0009046D">
              <w:rPr>
                <w:lang w:eastAsia="en-US"/>
              </w:rPr>
              <w:t>SCH-26</w:t>
            </w:r>
          </w:p>
        </w:tc>
        <w:tc>
          <w:tcPr>
            <w:tcW w:w="5598" w:type="dxa"/>
            <w:shd w:val="clear" w:color="auto" w:fill="auto"/>
          </w:tcPr>
          <w:p w14:paraId="36931A64" w14:textId="77777777" w:rsidR="005B4DD7" w:rsidRPr="0009046D" w:rsidRDefault="005B4DD7" w:rsidP="00AD7E03">
            <w:pPr>
              <w:pStyle w:val="TableEntry"/>
              <w:rPr>
                <w:lang w:eastAsia="en-US"/>
              </w:rPr>
            </w:pPr>
            <w:r w:rsidRPr="0009046D">
              <w:rPr>
                <w:lang w:eastAsia="en-US"/>
              </w:rPr>
              <w:t>&lt;referral ID&gt;^^&lt;assigning authority OID&gt;^ISO</w:t>
            </w:r>
          </w:p>
        </w:tc>
      </w:tr>
      <w:tr w:rsidR="005B4DD7" w:rsidRPr="0009046D" w14:paraId="0A9E9A4A" w14:textId="77777777" w:rsidTr="00AD7E03">
        <w:tc>
          <w:tcPr>
            <w:tcW w:w="2178" w:type="dxa"/>
            <w:shd w:val="clear" w:color="auto" w:fill="auto"/>
          </w:tcPr>
          <w:p w14:paraId="6C2A5362" w14:textId="77777777" w:rsidR="005B4DD7" w:rsidRPr="0009046D" w:rsidRDefault="005B4DD7" w:rsidP="00AD7E03">
            <w:pPr>
              <w:pStyle w:val="TableEntry"/>
              <w:rPr>
                <w:lang w:eastAsia="en-US"/>
              </w:rPr>
            </w:pPr>
            <w:r w:rsidRPr="0009046D">
              <w:rPr>
                <w:lang w:eastAsia="en-US"/>
              </w:rPr>
              <w:t>Appointment date and time</w:t>
            </w:r>
          </w:p>
        </w:tc>
        <w:tc>
          <w:tcPr>
            <w:tcW w:w="1800" w:type="dxa"/>
            <w:shd w:val="clear" w:color="auto" w:fill="auto"/>
          </w:tcPr>
          <w:p w14:paraId="2ECDBB88" w14:textId="77777777" w:rsidR="005B4DD7" w:rsidRPr="0009046D" w:rsidRDefault="005B4DD7" w:rsidP="00AD7E03">
            <w:pPr>
              <w:pStyle w:val="TableEntry"/>
              <w:rPr>
                <w:lang w:eastAsia="en-US"/>
              </w:rPr>
            </w:pPr>
            <w:r w:rsidRPr="0009046D">
              <w:rPr>
                <w:lang w:eastAsia="en-US"/>
              </w:rPr>
              <w:t xml:space="preserve">TQ1-7 </w:t>
            </w:r>
          </w:p>
        </w:tc>
        <w:tc>
          <w:tcPr>
            <w:tcW w:w="5598" w:type="dxa"/>
            <w:shd w:val="clear" w:color="auto" w:fill="auto"/>
          </w:tcPr>
          <w:p w14:paraId="25A01DA9" w14:textId="77777777" w:rsidR="005B4DD7" w:rsidRPr="0009046D" w:rsidRDefault="005B4DD7" w:rsidP="00AD7E03">
            <w:pPr>
              <w:pStyle w:val="TableEntry"/>
              <w:rPr>
                <w:lang w:eastAsia="en-US"/>
              </w:rPr>
            </w:pPr>
            <w:r w:rsidRPr="0009046D">
              <w:rPr>
                <w:lang w:eastAsia="en-US"/>
              </w:rPr>
              <w:t>At least the date is required, the time should be specified down to the minute</w:t>
            </w:r>
          </w:p>
        </w:tc>
      </w:tr>
      <w:tr w:rsidR="005B4DD7" w:rsidRPr="0009046D" w14:paraId="045F7884" w14:textId="77777777" w:rsidTr="00AD7E03">
        <w:tc>
          <w:tcPr>
            <w:tcW w:w="2178" w:type="dxa"/>
            <w:shd w:val="clear" w:color="auto" w:fill="auto"/>
          </w:tcPr>
          <w:p w14:paraId="0191BDB6" w14:textId="77777777" w:rsidR="005B4DD7" w:rsidRPr="0009046D" w:rsidRDefault="005B4DD7" w:rsidP="00AD7E03">
            <w:pPr>
              <w:pStyle w:val="TableEntry"/>
              <w:rPr>
                <w:lang w:eastAsia="en-US"/>
              </w:rPr>
            </w:pPr>
            <w:r w:rsidRPr="0009046D">
              <w:rPr>
                <w:lang w:eastAsia="en-US"/>
              </w:rPr>
              <w:t>Action Code</w:t>
            </w:r>
          </w:p>
        </w:tc>
        <w:tc>
          <w:tcPr>
            <w:tcW w:w="1800" w:type="dxa"/>
            <w:shd w:val="clear" w:color="auto" w:fill="auto"/>
          </w:tcPr>
          <w:p w14:paraId="4F27A4C4" w14:textId="77777777" w:rsidR="005B4DD7" w:rsidRPr="0009046D" w:rsidRDefault="005B4DD7" w:rsidP="00AD7E03">
            <w:pPr>
              <w:pStyle w:val="TableEntry"/>
              <w:rPr>
                <w:lang w:eastAsia="en-US"/>
              </w:rPr>
            </w:pPr>
            <w:r w:rsidRPr="0009046D">
              <w:rPr>
                <w:lang w:eastAsia="en-US"/>
              </w:rPr>
              <w:t>RGS-2</w:t>
            </w:r>
          </w:p>
        </w:tc>
        <w:tc>
          <w:tcPr>
            <w:tcW w:w="5598" w:type="dxa"/>
            <w:shd w:val="clear" w:color="auto" w:fill="auto"/>
          </w:tcPr>
          <w:p w14:paraId="3EE8CF24" w14:textId="77777777" w:rsidR="005B4DD7" w:rsidRPr="0009046D" w:rsidRDefault="007E5935" w:rsidP="00AD7E03">
            <w:pPr>
              <w:pStyle w:val="TableEntry"/>
              <w:rPr>
                <w:lang w:eastAsia="en-US"/>
              </w:rPr>
            </w:pPr>
            <w:r w:rsidRPr="0009046D">
              <w:rPr>
                <w:lang w:eastAsia="en-US"/>
              </w:rPr>
              <w:t>Since the appointment didn’t take place, the values is fixed to D</w:t>
            </w:r>
          </w:p>
        </w:tc>
      </w:tr>
      <w:tr w:rsidR="005B4DD7" w:rsidRPr="0009046D" w14:paraId="1B3FE507" w14:textId="77777777" w:rsidTr="00AD7E03">
        <w:tc>
          <w:tcPr>
            <w:tcW w:w="2178" w:type="dxa"/>
            <w:shd w:val="clear" w:color="auto" w:fill="auto"/>
          </w:tcPr>
          <w:p w14:paraId="5D9F0AA9" w14:textId="77777777" w:rsidR="005B4DD7" w:rsidRPr="0009046D" w:rsidRDefault="005B4DD7" w:rsidP="00AD7E03">
            <w:pPr>
              <w:pStyle w:val="TableEntry"/>
              <w:rPr>
                <w:lang w:eastAsia="en-US"/>
              </w:rPr>
            </w:pPr>
            <w:r w:rsidRPr="0009046D">
              <w:rPr>
                <w:lang w:eastAsia="en-US"/>
              </w:rPr>
              <w:t>Appointment provider</w:t>
            </w:r>
          </w:p>
        </w:tc>
        <w:tc>
          <w:tcPr>
            <w:tcW w:w="1800" w:type="dxa"/>
            <w:shd w:val="clear" w:color="auto" w:fill="auto"/>
          </w:tcPr>
          <w:p w14:paraId="3968E3C4" w14:textId="77777777" w:rsidR="005B4DD7" w:rsidRPr="0009046D" w:rsidRDefault="005B4DD7" w:rsidP="00AD7E03">
            <w:pPr>
              <w:pStyle w:val="TableEntry"/>
              <w:rPr>
                <w:lang w:eastAsia="en-US"/>
              </w:rPr>
            </w:pPr>
            <w:r w:rsidRPr="0009046D">
              <w:rPr>
                <w:lang w:eastAsia="en-US"/>
              </w:rPr>
              <w:t>AIP-3</w:t>
            </w:r>
          </w:p>
        </w:tc>
        <w:tc>
          <w:tcPr>
            <w:tcW w:w="5598" w:type="dxa"/>
            <w:shd w:val="clear" w:color="auto" w:fill="auto"/>
          </w:tcPr>
          <w:p w14:paraId="07F69F0A" w14:textId="77777777" w:rsidR="005B4DD7" w:rsidRPr="0009046D" w:rsidRDefault="005B4DD7" w:rsidP="00AD7E03">
            <w:pPr>
              <w:pStyle w:val="TableEntry"/>
              <w:rPr>
                <w:lang w:eastAsia="en-US"/>
              </w:rPr>
            </w:pPr>
            <w:r w:rsidRPr="0009046D">
              <w:rPr>
                <w:lang w:eastAsia="en-US"/>
              </w:rPr>
              <w:t xml:space="preserve">This field </w:t>
            </w:r>
            <w:r w:rsidR="00A31E6A" w:rsidRPr="0009046D">
              <w:rPr>
                <w:lang w:eastAsia="en-US"/>
              </w:rPr>
              <w:t>MAY</w:t>
            </w:r>
            <w:r w:rsidRPr="0009046D">
              <w:rPr>
                <w:lang w:eastAsia="en-US"/>
              </w:rPr>
              <w:t xml:space="preserve"> be populated.</w:t>
            </w:r>
          </w:p>
        </w:tc>
      </w:tr>
    </w:tbl>
    <w:p w14:paraId="7D41FF54" w14:textId="77777777" w:rsidR="005B4DD7" w:rsidRPr="0009046D" w:rsidRDefault="005B4DD7" w:rsidP="00AD7E03">
      <w:pPr>
        <w:pStyle w:val="BodyText"/>
        <w:rPr>
          <w:lang w:eastAsia="en-US"/>
        </w:rPr>
      </w:pPr>
    </w:p>
    <w:p w14:paraId="67ED25C9" w14:textId="003F6234" w:rsidR="005B4DD7" w:rsidRPr="0009046D" w:rsidRDefault="005B4DD7" w:rsidP="00AD7E03">
      <w:pPr>
        <w:pStyle w:val="Heading5"/>
        <w:rPr>
          <w:noProof w:val="0"/>
        </w:rPr>
      </w:pPr>
      <w:bookmarkStart w:id="2702" w:name="_Toc492647827"/>
      <w:r w:rsidRPr="0009046D">
        <w:rPr>
          <w:noProof w:val="0"/>
        </w:rPr>
        <w:t>3.</w:t>
      </w:r>
      <w:r w:rsidR="00ED3CCA" w:rsidRPr="0009046D">
        <w:rPr>
          <w:noProof w:val="0"/>
        </w:rPr>
        <w:t>61</w:t>
      </w:r>
      <w:r w:rsidRPr="0009046D">
        <w:rPr>
          <w:noProof w:val="0"/>
        </w:rPr>
        <w:t>.4.1.3 Expected Actions</w:t>
      </w:r>
      <w:bookmarkEnd w:id="2702"/>
    </w:p>
    <w:p w14:paraId="0FCF7BFF" w14:textId="1B8C4CE7" w:rsidR="005B4DD7" w:rsidRPr="0009046D" w:rsidRDefault="005B4DD7" w:rsidP="00AD7E03">
      <w:pPr>
        <w:pStyle w:val="BodyText"/>
      </w:pPr>
      <w:r w:rsidRPr="0009046D">
        <w:t xml:space="preserve">The message is used to notify the Referral Initiator </w:t>
      </w:r>
      <w:r w:rsidR="00F32892" w:rsidRPr="0009046D">
        <w:t xml:space="preserve">that the patent did not show up for an appointment related to </w:t>
      </w:r>
      <w:r w:rsidRPr="0009046D">
        <w:t>an already accepted referral request. If a Referral Recipient choses to implement the 360X Scheduli</w:t>
      </w:r>
      <w:r w:rsidR="00F32892" w:rsidRPr="0009046D">
        <w:t xml:space="preserve">ng </w:t>
      </w:r>
      <w:r w:rsidR="00F019F1" w:rsidRPr="0009046D">
        <w:t>Option</w:t>
      </w:r>
      <w:r w:rsidR="00F32892" w:rsidRPr="0009046D">
        <w:t>, then all no-shows are expected to trigger a no-show</w:t>
      </w:r>
      <w:r w:rsidRPr="0009046D">
        <w:t xml:space="preserve"> notification. </w:t>
      </w:r>
    </w:p>
    <w:p w14:paraId="25D48F4C" w14:textId="77777777" w:rsidR="005B4DD7" w:rsidRPr="0009046D" w:rsidRDefault="005B4DD7" w:rsidP="00AD7E03">
      <w:pPr>
        <w:pStyle w:val="BodyText"/>
      </w:pPr>
      <w:r w:rsidRPr="0009046D">
        <w:t xml:space="preserve">If a Referral Initiator chooses to implement the 360X Scheduling Option, then the </w:t>
      </w:r>
      <w:r w:rsidR="005E0E2A" w:rsidRPr="0009046D">
        <w:t>No-Show</w:t>
      </w:r>
      <w:r w:rsidRPr="0009046D">
        <w:t xml:space="preserve"> Notifications SHALL be processed, recorded, and presented to the appropriate users, otherwise all </w:t>
      </w:r>
      <w:r w:rsidR="005E0E2A" w:rsidRPr="0009046D">
        <w:t>No-show</w:t>
      </w:r>
      <w:r w:rsidR="00513F6B" w:rsidRPr="0009046D">
        <w:t xml:space="preserve"> Notifications MAY</w:t>
      </w:r>
      <w:r w:rsidRPr="0009046D">
        <w:t xml:space="preserve"> be ignored</w:t>
      </w:r>
      <w:r w:rsidR="00B03E20" w:rsidRPr="0009046D">
        <w:t xml:space="preserve">. </w:t>
      </w:r>
    </w:p>
    <w:p w14:paraId="668A3026" w14:textId="378EA238" w:rsidR="005B4DD7" w:rsidRPr="0009046D" w:rsidRDefault="005B4DD7" w:rsidP="005B4DD7">
      <w:pPr>
        <w:pStyle w:val="Heading3"/>
        <w:numPr>
          <w:ilvl w:val="0"/>
          <w:numId w:val="0"/>
        </w:numPr>
        <w:rPr>
          <w:noProof w:val="0"/>
        </w:rPr>
      </w:pPr>
      <w:bookmarkStart w:id="2703" w:name="_Toc482625116"/>
      <w:bookmarkStart w:id="2704" w:name="_Toc482625844"/>
      <w:bookmarkStart w:id="2705" w:name="_Toc492647828"/>
      <w:r w:rsidRPr="0009046D">
        <w:rPr>
          <w:noProof w:val="0"/>
        </w:rPr>
        <w:t>3.</w:t>
      </w:r>
      <w:r w:rsidR="00ED3CCA" w:rsidRPr="0009046D">
        <w:rPr>
          <w:noProof w:val="0"/>
        </w:rPr>
        <w:t>61</w:t>
      </w:r>
      <w:r w:rsidRPr="0009046D">
        <w:rPr>
          <w:noProof w:val="0"/>
        </w:rPr>
        <w:t>.5 Security Considerations</w:t>
      </w:r>
      <w:bookmarkEnd w:id="2703"/>
      <w:bookmarkEnd w:id="2704"/>
      <w:bookmarkEnd w:id="2705"/>
    </w:p>
    <w:p w14:paraId="5E65FDF7" w14:textId="70D2758E" w:rsidR="005B4DD7" w:rsidRPr="0009046D" w:rsidRDefault="002E5E13" w:rsidP="00AD7E03">
      <w:pPr>
        <w:pStyle w:val="BodyText"/>
        <w:rPr>
          <w:lang w:eastAsia="en-US"/>
        </w:rPr>
      </w:pPr>
      <w:r w:rsidRPr="0009046D">
        <w:t xml:space="preserve">The security requirements for the XDM </w:t>
      </w:r>
      <w:r w:rsidR="00F019F1" w:rsidRPr="0009046D">
        <w:t>Profile</w:t>
      </w:r>
      <w:r w:rsidRPr="0009046D">
        <w:t xml:space="preserve">, and the “ZIP over Email” and “Zip over Email Response” </w:t>
      </w:r>
      <w:del w:id="2706" w:author="Mary Jungers" w:date="2017-08-15T13:20:00Z">
        <w:r w:rsidRPr="0009046D" w:rsidDel="00183748">
          <w:delText>option</w:delText>
        </w:r>
      </w:del>
      <w:ins w:id="2707" w:author="Mary Jungers" w:date="2017-08-15T13:20:00Z">
        <w:r w:rsidR="00183748">
          <w:t>Option</w:t>
        </w:r>
      </w:ins>
      <w:r w:rsidRPr="0009046D">
        <w:t xml:space="preserve">s apply to this transaction. </w:t>
      </w:r>
      <w:del w:id="2708" w:author="Vassil Peytchev" w:date="2017-08-25T16:35:00Z">
        <w:r w:rsidRPr="0009046D" w:rsidDel="00D02DD9">
          <w:delText xml:space="preserve">See </w:delText>
        </w:r>
        <w:r w:rsidR="00B03E20" w:rsidRPr="0009046D" w:rsidDel="00D02DD9">
          <w:delText>Section</w:delText>
        </w:r>
        <w:r w:rsidRPr="0009046D" w:rsidDel="00D02DD9">
          <w:delText xml:space="preserve"> X.5 also for the relationship with the Direct protocol as defined in the </w:delText>
        </w:r>
        <w:r w:rsidR="00585CBF" w:rsidDel="00D02DD9">
          <w:fldChar w:fldCharType="begin"/>
        </w:r>
        <w:r w:rsidR="00585CBF" w:rsidDel="00D02DD9">
          <w:delInstrText xml:space="preserve"> HYPERLINK "http://wiki.directproject.org/file/view/Applicability%20Statement%20for%20Secure%20Health%20Transport%20v1.1.pdf/353270730/Applicability%20Statement%20for%20Secure%20Health%20Transport%20v1.1.pdf" </w:delInstrText>
        </w:r>
        <w:r w:rsidR="00585CBF" w:rsidDel="00D02DD9">
          <w:fldChar w:fldCharType="separate"/>
        </w:r>
        <w:r w:rsidRPr="0009046D" w:rsidDel="00D02DD9">
          <w:rPr>
            <w:rStyle w:val="Hyperlink"/>
          </w:rPr>
          <w:delText>Applicability Statement for Secure Health Transport</w:delText>
        </w:r>
        <w:r w:rsidR="00585CBF" w:rsidDel="00D02DD9">
          <w:rPr>
            <w:rStyle w:val="Hyperlink"/>
          </w:rPr>
          <w:fldChar w:fldCharType="end"/>
        </w:r>
        <w:r w:rsidRPr="0009046D" w:rsidDel="00D02DD9">
          <w:delText>.</w:delText>
        </w:r>
      </w:del>
    </w:p>
    <w:p w14:paraId="09CCD69C" w14:textId="43BA9EA4" w:rsidR="005B4DD7" w:rsidRPr="0009046D" w:rsidRDefault="005B4DD7" w:rsidP="005B4DD7">
      <w:pPr>
        <w:pStyle w:val="Heading4"/>
        <w:numPr>
          <w:ilvl w:val="0"/>
          <w:numId w:val="0"/>
        </w:numPr>
        <w:rPr>
          <w:noProof w:val="0"/>
        </w:rPr>
      </w:pPr>
      <w:bookmarkStart w:id="2709" w:name="_Toc482625117"/>
      <w:bookmarkStart w:id="2710" w:name="_Toc482625845"/>
      <w:bookmarkStart w:id="2711" w:name="_Toc492647829"/>
      <w:r w:rsidRPr="0009046D">
        <w:rPr>
          <w:noProof w:val="0"/>
        </w:rPr>
        <w:t>3.</w:t>
      </w:r>
      <w:r w:rsidR="00ED3CCA" w:rsidRPr="0009046D">
        <w:rPr>
          <w:noProof w:val="0"/>
        </w:rPr>
        <w:t>61</w:t>
      </w:r>
      <w:r w:rsidRPr="0009046D">
        <w:rPr>
          <w:noProof w:val="0"/>
        </w:rPr>
        <w:t>.5.1 Security Audit Considerations</w:t>
      </w:r>
      <w:bookmarkEnd w:id="2709"/>
      <w:bookmarkEnd w:id="2710"/>
      <w:bookmarkEnd w:id="2711"/>
    </w:p>
    <w:p w14:paraId="1251C50A" w14:textId="77777777" w:rsidR="00162DA3" w:rsidRPr="0009046D" w:rsidRDefault="00162DA3" w:rsidP="00AD7E03">
      <w:pPr>
        <w:pStyle w:val="BodyText"/>
      </w:pPr>
      <w:r w:rsidRPr="0009046D">
        <w:rPr>
          <w:lang w:eastAsia="en-US"/>
        </w:rPr>
        <w:t>NA</w:t>
      </w:r>
    </w:p>
    <w:p w14:paraId="675BAD8E" w14:textId="77777777" w:rsidR="007D1A81" w:rsidRPr="0009046D" w:rsidRDefault="007D1A81" w:rsidP="00162DA3">
      <w:pPr>
        <w:pStyle w:val="PartTitle"/>
      </w:pPr>
      <w:bookmarkStart w:id="2712" w:name="_Toc482625847"/>
      <w:bookmarkStart w:id="2713" w:name="_Toc492647830"/>
      <w:r w:rsidRPr="0009046D">
        <w:lastRenderedPageBreak/>
        <w:t>Appendices</w:t>
      </w:r>
      <w:bookmarkEnd w:id="2712"/>
      <w:bookmarkEnd w:id="2713"/>
      <w:r w:rsidRPr="0009046D">
        <w:t xml:space="preserve"> </w:t>
      </w:r>
    </w:p>
    <w:p w14:paraId="3FC1AE71" w14:textId="77777777" w:rsidR="00162DA3" w:rsidRPr="0009046D" w:rsidRDefault="00162DA3" w:rsidP="00AD7E03">
      <w:pPr>
        <w:pStyle w:val="BodyText"/>
      </w:pPr>
      <w:bookmarkStart w:id="2714" w:name="_Toc482625853"/>
      <w:r w:rsidRPr="0009046D">
        <w:t>None</w:t>
      </w:r>
    </w:p>
    <w:p w14:paraId="044DED83" w14:textId="77777777" w:rsidR="007D1A81" w:rsidRPr="0009046D" w:rsidRDefault="007D1A81">
      <w:pPr>
        <w:pStyle w:val="AppendixHeading1"/>
        <w:rPr>
          <w:noProof w:val="0"/>
        </w:rPr>
      </w:pPr>
      <w:bookmarkStart w:id="2715" w:name="_Toc492647831"/>
      <w:r w:rsidRPr="0009046D">
        <w:rPr>
          <w:noProof w:val="0"/>
        </w:rPr>
        <w:t>Volume 2 Namespace Additions</w:t>
      </w:r>
      <w:bookmarkEnd w:id="2714"/>
      <w:bookmarkEnd w:id="2715"/>
    </w:p>
    <w:p w14:paraId="3C9D6081" w14:textId="77777777" w:rsidR="007D1A81" w:rsidRPr="0009046D" w:rsidRDefault="007D1A81">
      <w:pPr>
        <w:pStyle w:val="EditorInstructions"/>
      </w:pPr>
      <w:r w:rsidRPr="0009046D">
        <w:t xml:space="preserve">Add the following terms </w:t>
      </w:r>
      <w:r w:rsidRPr="0009046D">
        <w:rPr>
          <w:iCs w:val="0"/>
        </w:rPr>
        <w:t>to the IHE General Introduction Appendix G</w:t>
      </w:r>
      <w:r w:rsidRPr="0009046D">
        <w:t>:</w:t>
      </w:r>
    </w:p>
    <w:p w14:paraId="7C8C0B41" w14:textId="0B71AD46" w:rsidR="007D1A81" w:rsidRPr="00CF3C90" w:rsidRDefault="00816320" w:rsidP="00AD7E03">
      <w:pPr>
        <w:pStyle w:val="BodyText"/>
        <w:rPr>
          <w:lang w:val="fr-FR"/>
          <w:rPrChange w:id="2716" w:author="Vassil Peytchev" w:date="2017-08-24T17:12:00Z">
            <w:rPr/>
          </w:rPrChange>
        </w:rPr>
      </w:pPr>
      <w:r w:rsidRPr="00CF3C90">
        <w:rPr>
          <w:lang w:val="fr-FR"/>
          <w:rPrChange w:id="2717" w:author="Vassil Peytchev" w:date="2017-08-24T17:12:00Z">
            <w:rPr/>
          </w:rPrChange>
        </w:rPr>
        <w:t>None</w:t>
      </w:r>
    </w:p>
    <w:p w14:paraId="2398A703" w14:textId="77777777" w:rsidR="007D1A81" w:rsidRPr="00CF3C90" w:rsidRDefault="007D1A81">
      <w:pPr>
        <w:pStyle w:val="BodyText"/>
        <w:rPr>
          <w:lang w:val="fr-FR"/>
          <w:rPrChange w:id="2718" w:author="Vassil Peytchev" w:date="2017-08-24T17:12:00Z">
            <w:rPr/>
          </w:rPrChange>
        </w:rPr>
      </w:pPr>
    </w:p>
    <w:p w14:paraId="324BF53C" w14:textId="77777777" w:rsidR="007D1A81" w:rsidRPr="00CF3C90" w:rsidRDefault="007D1A81">
      <w:pPr>
        <w:pStyle w:val="BodyText"/>
        <w:rPr>
          <w:lang w:val="fr-FR"/>
          <w:rPrChange w:id="2719" w:author="Vassil Peytchev" w:date="2017-08-24T17:12:00Z">
            <w:rPr/>
          </w:rPrChange>
        </w:rPr>
      </w:pPr>
    </w:p>
    <w:p w14:paraId="270BBBCA" w14:textId="77777777" w:rsidR="007D1A81" w:rsidRPr="00CF3C90" w:rsidRDefault="007D1A81">
      <w:pPr>
        <w:pStyle w:val="BodyText"/>
        <w:rPr>
          <w:lang w:val="fr-FR"/>
          <w:rPrChange w:id="2720" w:author="Vassil Peytchev" w:date="2017-08-24T17:12:00Z">
            <w:rPr/>
          </w:rPrChange>
        </w:rPr>
      </w:pPr>
    </w:p>
    <w:p w14:paraId="083008AE" w14:textId="77777777" w:rsidR="007D1A81" w:rsidRPr="00CF3C90" w:rsidRDefault="007D1A81" w:rsidP="0089364A">
      <w:pPr>
        <w:pStyle w:val="PartTitle"/>
        <w:rPr>
          <w:lang w:val="fr-FR"/>
          <w:rPrChange w:id="2721" w:author="Vassil Peytchev" w:date="2017-08-24T17:12:00Z">
            <w:rPr/>
          </w:rPrChange>
        </w:rPr>
      </w:pPr>
      <w:bookmarkStart w:id="2722" w:name="_Toc482625854"/>
      <w:bookmarkStart w:id="2723" w:name="_Toc492647832"/>
      <w:r w:rsidRPr="00CF3C90">
        <w:rPr>
          <w:lang w:val="fr-FR"/>
          <w:rPrChange w:id="2724" w:author="Vassil Peytchev" w:date="2017-08-24T17:12:00Z">
            <w:rPr/>
          </w:rPrChange>
        </w:rPr>
        <w:lastRenderedPageBreak/>
        <w:t xml:space="preserve">Volume 3 </w:t>
      </w:r>
      <w:bookmarkStart w:id="2725" w:name="OLE_LINK14"/>
      <w:bookmarkStart w:id="2726" w:name="OLE_LINK15"/>
      <w:r w:rsidRPr="00CF3C90">
        <w:rPr>
          <w:lang w:val="fr-FR"/>
          <w:rPrChange w:id="2727" w:author="Vassil Peytchev" w:date="2017-08-24T17:12:00Z">
            <w:rPr/>
          </w:rPrChange>
        </w:rPr>
        <w:t>–</w:t>
      </w:r>
      <w:bookmarkEnd w:id="2725"/>
      <w:bookmarkEnd w:id="2726"/>
      <w:r w:rsidRPr="00CF3C90">
        <w:rPr>
          <w:lang w:val="fr-FR"/>
          <w:rPrChange w:id="2728" w:author="Vassil Peytchev" w:date="2017-08-24T17:12:00Z">
            <w:rPr/>
          </w:rPrChange>
        </w:rPr>
        <w:t xml:space="preserve"> Content Modules</w:t>
      </w:r>
      <w:bookmarkEnd w:id="2722"/>
      <w:bookmarkEnd w:id="2723"/>
    </w:p>
    <w:p w14:paraId="35C9BBF3" w14:textId="77777777" w:rsidR="006D714F" w:rsidRPr="00CF3C90" w:rsidRDefault="006D714F" w:rsidP="00AD7E03">
      <w:pPr>
        <w:pStyle w:val="BodyText"/>
        <w:rPr>
          <w:lang w:val="fr-FR"/>
          <w:rPrChange w:id="2729" w:author="Vassil Peytchev" w:date="2017-08-24T17:12:00Z">
            <w:rPr/>
          </w:rPrChange>
        </w:rPr>
      </w:pPr>
      <w:r w:rsidRPr="00CF3C90">
        <w:rPr>
          <w:lang w:val="fr-FR"/>
          <w:rPrChange w:id="2730" w:author="Vassil Peytchev" w:date="2017-08-24T17:12:00Z">
            <w:rPr/>
          </w:rPrChange>
        </w:rPr>
        <w:t>NA</w:t>
      </w:r>
    </w:p>
    <w:p w14:paraId="173C30B9" w14:textId="77777777" w:rsidR="007D1A81" w:rsidRPr="00CF3C90" w:rsidRDefault="007D1A81" w:rsidP="0089364A">
      <w:pPr>
        <w:pStyle w:val="PartTitle"/>
        <w:rPr>
          <w:lang w:val="fr-FR"/>
          <w:rPrChange w:id="2731" w:author="Vassil Peytchev" w:date="2017-08-24T17:12:00Z">
            <w:rPr/>
          </w:rPrChange>
        </w:rPr>
      </w:pPr>
      <w:bookmarkStart w:id="2732" w:name="_IHEActCode_Vocabulary"/>
      <w:bookmarkStart w:id="2733" w:name="_IHERoleCode_Vocabulary"/>
      <w:bookmarkStart w:id="2734" w:name="_6.2.1.1.6.1_Service_Event"/>
      <w:bookmarkStart w:id="2735" w:name="_6.2.1.1.6.2_Medications_Section"/>
      <w:bookmarkStart w:id="2736" w:name="_6.2.1.1.6.3_Allergies_and"/>
      <w:bookmarkStart w:id="2737" w:name="_6.2.2.1.1__Problem"/>
      <w:bookmarkStart w:id="2738" w:name="_6.2.3.1_Encompassing_Encounter"/>
      <w:bookmarkStart w:id="2739" w:name="_6.2.3.1.1_Responsible_Party"/>
      <w:bookmarkStart w:id="2740" w:name="_6.2.3.1.2_Health_Care"/>
      <w:bookmarkStart w:id="2741" w:name="_6.2.4.4.1__Simple"/>
      <w:bookmarkStart w:id="2742" w:name="_Toc482625897"/>
      <w:bookmarkStart w:id="2743" w:name="_Toc492647833"/>
      <w:bookmarkEnd w:id="2732"/>
      <w:bookmarkEnd w:id="2733"/>
      <w:bookmarkEnd w:id="2734"/>
      <w:bookmarkEnd w:id="2735"/>
      <w:bookmarkEnd w:id="2736"/>
      <w:bookmarkEnd w:id="2737"/>
      <w:bookmarkEnd w:id="2738"/>
      <w:bookmarkEnd w:id="2739"/>
      <w:bookmarkEnd w:id="2740"/>
      <w:bookmarkEnd w:id="2741"/>
      <w:r w:rsidRPr="00CF3C90">
        <w:rPr>
          <w:lang w:val="fr-FR"/>
          <w:rPrChange w:id="2744" w:author="Vassil Peytchev" w:date="2017-08-24T17:12:00Z">
            <w:rPr/>
          </w:rPrChange>
        </w:rPr>
        <w:lastRenderedPageBreak/>
        <w:t>Volume 4 – National Extensions</w:t>
      </w:r>
      <w:bookmarkEnd w:id="2742"/>
      <w:bookmarkEnd w:id="2743"/>
    </w:p>
    <w:p w14:paraId="7B25DBB5" w14:textId="77777777" w:rsidR="006D714F" w:rsidRPr="0009046D" w:rsidRDefault="007D1A81" w:rsidP="00AD7E03">
      <w:pPr>
        <w:pStyle w:val="EditorInstructions"/>
      </w:pPr>
      <w:r w:rsidRPr="0009046D">
        <w:t xml:space="preserve">Add appropriate Country section </w:t>
      </w:r>
    </w:p>
    <w:p w14:paraId="766A98ED" w14:textId="77777777" w:rsidR="007D1A81" w:rsidRPr="0009046D" w:rsidRDefault="007D1A81" w:rsidP="00AD7E03">
      <w:pPr>
        <w:rPr>
          <w:lang w:eastAsia="en-US"/>
        </w:rPr>
      </w:pPr>
    </w:p>
    <w:p w14:paraId="7279A4C5" w14:textId="77777777" w:rsidR="007D1A81" w:rsidRPr="0009046D" w:rsidRDefault="007D1A81" w:rsidP="00C24FE5">
      <w:pPr>
        <w:pStyle w:val="Heading1"/>
        <w:numPr>
          <w:ilvl w:val="0"/>
          <w:numId w:val="0"/>
        </w:numPr>
        <w:rPr>
          <w:noProof w:val="0"/>
        </w:rPr>
      </w:pPr>
      <w:bookmarkStart w:id="2745" w:name="_Toc482625155"/>
      <w:bookmarkStart w:id="2746" w:name="_Toc482625898"/>
      <w:bookmarkStart w:id="2747" w:name="_Toc492647834"/>
      <w:r w:rsidRPr="0009046D">
        <w:rPr>
          <w:noProof w:val="0"/>
        </w:rPr>
        <w:lastRenderedPageBreak/>
        <w:t>4 National Extensions</w:t>
      </w:r>
      <w:bookmarkEnd w:id="2745"/>
      <w:bookmarkEnd w:id="2746"/>
      <w:bookmarkEnd w:id="2747"/>
    </w:p>
    <w:p w14:paraId="3FB31054" w14:textId="77777777" w:rsidR="007D1A81" w:rsidRPr="0009046D" w:rsidRDefault="007D1A81" w:rsidP="00C24FE5">
      <w:pPr>
        <w:pStyle w:val="Heading2"/>
        <w:numPr>
          <w:ilvl w:val="0"/>
          <w:numId w:val="0"/>
        </w:numPr>
        <w:rPr>
          <w:noProof w:val="0"/>
        </w:rPr>
      </w:pPr>
      <w:bookmarkStart w:id="2748" w:name="_Toc482625156"/>
      <w:bookmarkStart w:id="2749" w:name="_Toc482625899"/>
      <w:bookmarkStart w:id="2750" w:name="_Toc492647835"/>
      <w:r w:rsidRPr="0009046D">
        <w:rPr>
          <w:noProof w:val="0"/>
        </w:rPr>
        <w:t xml:space="preserve">4.I National Extensions for </w:t>
      </w:r>
      <w:r w:rsidR="00BF125C" w:rsidRPr="0009046D">
        <w:rPr>
          <w:noProof w:val="0"/>
        </w:rPr>
        <w:t>IHE USA</w:t>
      </w:r>
      <w:bookmarkEnd w:id="2748"/>
      <w:bookmarkEnd w:id="2749"/>
      <w:bookmarkEnd w:id="2750"/>
    </w:p>
    <w:p w14:paraId="4A49658A" w14:textId="77777777" w:rsidR="007D1A81" w:rsidRPr="0009046D" w:rsidRDefault="007D1A81" w:rsidP="00C24FE5">
      <w:pPr>
        <w:pStyle w:val="Heading3"/>
        <w:numPr>
          <w:ilvl w:val="0"/>
          <w:numId w:val="0"/>
        </w:numPr>
        <w:rPr>
          <w:noProof w:val="0"/>
        </w:rPr>
      </w:pPr>
      <w:bookmarkStart w:id="2751" w:name="_Toc482625157"/>
      <w:bookmarkStart w:id="2752" w:name="_Toc482625900"/>
      <w:bookmarkStart w:id="2753" w:name="_Toc492647836"/>
      <w:r w:rsidRPr="0009046D">
        <w:rPr>
          <w:noProof w:val="0"/>
        </w:rPr>
        <w:t>4.I.1 Comment Submission</w:t>
      </w:r>
      <w:bookmarkEnd w:id="2751"/>
      <w:bookmarkEnd w:id="2752"/>
      <w:bookmarkEnd w:id="2753"/>
    </w:p>
    <w:p w14:paraId="7CC94BED" w14:textId="77777777" w:rsidR="007D1A81" w:rsidRPr="0009046D" w:rsidRDefault="007D1A81">
      <w:pPr>
        <w:pStyle w:val="BodyText"/>
      </w:pPr>
      <w:r w:rsidRPr="0009046D">
        <w:t>This national extension document was authored under the sponsorship a</w:t>
      </w:r>
      <w:r w:rsidR="00BF125C" w:rsidRPr="0009046D">
        <w:t>nd supervision of IHE USA</w:t>
      </w:r>
      <w:r w:rsidRPr="0009046D">
        <w:t>, who welcome comments on thi</w:t>
      </w:r>
      <w:r w:rsidR="00BF125C" w:rsidRPr="0009046D">
        <w:t>s document and the IHE USA</w:t>
      </w:r>
      <w:r w:rsidRPr="0009046D">
        <w:t xml:space="preserve"> initiative. Comments should be directed to:</w:t>
      </w:r>
    </w:p>
    <w:p w14:paraId="5172B969" w14:textId="3D606FFC" w:rsidR="007D1A81" w:rsidRPr="0009046D" w:rsidRDefault="00B81119">
      <w:pPr>
        <w:pStyle w:val="BodyText"/>
        <w:ind w:firstLine="720"/>
      </w:pPr>
      <w:hyperlink r:id="rId46" w:history="1">
        <w:r w:rsidR="00B647A0" w:rsidRPr="0009046D">
          <w:rPr>
            <w:rStyle w:val="Hyperlink"/>
          </w:rPr>
          <w:t>pcc@ihe.net</w:t>
        </w:r>
      </w:hyperlink>
    </w:p>
    <w:p w14:paraId="280B3581" w14:textId="77777777" w:rsidR="00B647A0" w:rsidRPr="0009046D" w:rsidRDefault="00B647A0" w:rsidP="00AD7E03">
      <w:pPr>
        <w:pStyle w:val="BodyText"/>
      </w:pPr>
    </w:p>
    <w:p w14:paraId="393FC3CB" w14:textId="77777777" w:rsidR="007D1A81" w:rsidRPr="0009046D" w:rsidRDefault="007D1A81" w:rsidP="00C24FE5">
      <w:pPr>
        <w:pStyle w:val="Heading3"/>
        <w:numPr>
          <w:ilvl w:val="0"/>
          <w:numId w:val="0"/>
        </w:numPr>
        <w:rPr>
          <w:noProof w:val="0"/>
        </w:rPr>
      </w:pPr>
      <w:bookmarkStart w:id="2754" w:name="_Toc482625158"/>
      <w:bookmarkStart w:id="2755" w:name="_Toc482625901"/>
      <w:bookmarkStart w:id="2756" w:name="_Toc492647837"/>
      <w:r w:rsidRPr="0009046D">
        <w:rPr>
          <w:noProof w:val="0"/>
        </w:rPr>
        <w:t xml:space="preserve">4.I.2 </w:t>
      </w:r>
      <w:r w:rsidR="00BF125C" w:rsidRPr="0009046D">
        <w:rPr>
          <w:noProof w:val="0"/>
        </w:rPr>
        <w:t>Closed Loop Referral (360X)</w:t>
      </w:r>
      <w:bookmarkEnd w:id="2754"/>
      <w:bookmarkEnd w:id="2755"/>
      <w:bookmarkEnd w:id="2756"/>
      <w:r w:rsidRPr="0009046D">
        <w:rPr>
          <w:noProof w:val="0"/>
        </w:rPr>
        <w:t xml:space="preserve"> </w:t>
      </w:r>
    </w:p>
    <w:p w14:paraId="5E4703A2" w14:textId="77777777" w:rsidR="007D1A81" w:rsidRPr="0009046D" w:rsidRDefault="00BF125C" w:rsidP="00AD7E03">
      <w:pPr>
        <w:pStyle w:val="BodyText"/>
        <w:rPr>
          <w:lang w:eastAsia="en-US"/>
        </w:rPr>
      </w:pPr>
      <w:r w:rsidRPr="0009046D">
        <w:rPr>
          <w:lang w:eastAsia="en-US"/>
        </w:rPr>
        <w:t>The US national extension for the</w:t>
      </w:r>
      <w:r w:rsidR="00A65A7F" w:rsidRPr="0009046D">
        <w:rPr>
          <w:lang w:eastAsia="en-US"/>
        </w:rPr>
        <w:t xml:space="preserve"> Closed Loop R</w:t>
      </w:r>
      <w:r w:rsidR="004A5381" w:rsidRPr="0009046D">
        <w:rPr>
          <w:lang w:eastAsia="en-US"/>
        </w:rPr>
        <w:t>eferral adds additional requirements in three areas:</w:t>
      </w:r>
    </w:p>
    <w:p w14:paraId="6563433A" w14:textId="77777777" w:rsidR="004A5381" w:rsidRPr="0009046D" w:rsidRDefault="004A5381" w:rsidP="00AD7E03">
      <w:pPr>
        <w:pStyle w:val="ListBullet2"/>
      </w:pPr>
      <w:r w:rsidRPr="0009046D">
        <w:t>Using Direct for the underlying protocol</w:t>
      </w:r>
    </w:p>
    <w:p w14:paraId="2C16FF0F" w14:textId="77777777" w:rsidR="004A5381" w:rsidRPr="0009046D" w:rsidRDefault="004A5381" w:rsidP="00AD7E03">
      <w:pPr>
        <w:pStyle w:val="ListBullet2"/>
      </w:pPr>
      <w:r w:rsidRPr="0009046D">
        <w:t>HL7 V2 MSH and PID segment requirements for the HL7 v2 messages in all transactions.</w:t>
      </w:r>
    </w:p>
    <w:p w14:paraId="0943A703" w14:textId="111B2B35" w:rsidR="004A5381" w:rsidRPr="0009046D" w:rsidRDefault="004A5381" w:rsidP="00AD7E03">
      <w:pPr>
        <w:pStyle w:val="ListBullet2"/>
      </w:pPr>
      <w:r w:rsidRPr="0009046D">
        <w:t>Use of C-CDA for the Clinical Documentation content in transactions Referral Request</w:t>
      </w:r>
      <w:r w:rsidR="008A24CE" w:rsidRPr="0009046D">
        <w:t xml:space="preserve"> [PCC-</w:t>
      </w:r>
      <w:r w:rsidR="008F3E89" w:rsidRPr="0009046D">
        <w:t>55</w:t>
      </w:r>
      <w:r w:rsidR="008A24CE" w:rsidRPr="0009046D">
        <w:t>]</w:t>
      </w:r>
      <w:r w:rsidRPr="0009046D">
        <w:t xml:space="preserve">, </w:t>
      </w:r>
      <w:r w:rsidR="008A24CE" w:rsidRPr="0009046D">
        <w:t>Referral Outcome [</w:t>
      </w:r>
      <w:r w:rsidRPr="0009046D">
        <w:t>PCC-</w:t>
      </w:r>
      <w:r w:rsidR="008F3E89" w:rsidRPr="0009046D">
        <w:t>57</w:t>
      </w:r>
      <w:r w:rsidR="008A24CE" w:rsidRPr="0009046D">
        <w:t>]</w:t>
      </w:r>
      <w:r w:rsidRPr="0009046D">
        <w:t xml:space="preserve">, and </w:t>
      </w:r>
      <w:r w:rsidR="008A24CE" w:rsidRPr="0009046D">
        <w:t>Interim Consultation Note [</w:t>
      </w:r>
      <w:r w:rsidRPr="0009046D">
        <w:t>PCC-</w:t>
      </w:r>
      <w:r w:rsidR="008F3E89" w:rsidRPr="0009046D">
        <w:t>59</w:t>
      </w:r>
      <w:r w:rsidR="008A24CE" w:rsidRPr="0009046D">
        <w:t>]</w:t>
      </w:r>
      <w:r w:rsidRPr="0009046D">
        <w:t>.</w:t>
      </w:r>
    </w:p>
    <w:p w14:paraId="036AD94A" w14:textId="77777777" w:rsidR="007D1A81" w:rsidRPr="0009046D" w:rsidRDefault="007D1A81">
      <w:pPr>
        <w:pStyle w:val="Heading4"/>
        <w:numPr>
          <w:ilvl w:val="0"/>
          <w:numId w:val="0"/>
        </w:numPr>
        <w:rPr>
          <w:noProof w:val="0"/>
        </w:rPr>
      </w:pPr>
      <w:bookmarkStart w:id="2757" w:name="_Toc482625159"/>
      <w:bookmarkStart w:id="2758" w:name="_Toc482625902"/>
      <w:bookmarkStart w:id="2759" w:name="_Toc492647838"/>
      <w:r w:rsidRPr="0009046D">
        <w:rPr>
          <w:noProof w:val="0"/>
        </w:rPr>
        <w:t>4.I.2.1</w:t>
      </w:r>
      <w:r w:rsidR="00A65A7F" w:rsidRPr="0009046D">
        <w:rPr>
          <w:noProof w:val="0"/>
        </w:rPr>
        <w:t xml:space="preserve"> 360X</w:t>
      </w:r>
      <w:r w:rsidRPr="0009046D">
        <w:rPr>
          <w:noProof w:val="0"/>
        </w:rPr>
        <w:t xml:space="preserve"> </w:t>
      </w:r>
      <w:r w:rsidR="00A65A7F" w:rsidRPr="0009046D">
        <w:rPr>
          <w:noProof w:val="0"/>
        </w:rPr>
        <w:t>Transport Requirements</w:t>
      </w:r>
      <w:r w:rsidR="008D20ED" w:rsidRPr="0009046D">
        <w:rPr>
          <w:noProof w:val="0"/>
        </w:rPr>
        <w:t xml:space="preserve"> – Use of Direct</w:t>
      </w:r>
      <w:bookmarkEnd w:id="2757"/>
      <w:bookmarkEnd w:id="2758"/>
      <w:bookmarkEnd w:id="2759"/>
    </w:p>
    <w:p w14:paraId="351E8C07" w14:textId="77777777" w:rsidR="007D1A81" w:rsidRPr="0009046D" w:rsidRDefault="00303A5A" w:rsidP="00AD7E03">
      <w:pPr>
        <w:pStyle w:val="BodyText"/>
      </w:pPr>
      <w:r w:rsidRPr="0009046D">
        <w:t>The US National Extension requires the use of Direct</w:t>
      </w:r>
      <w:r w:rsidR="008D20ED" w:rsidRPr="0009046D">
        <w:t xml:space="preserve"> as the transport protocol for the XDM package </w:t>
      </w:r>
      <w:r w:rsidR="0081747E" w:rsidRPr="0009046D">
        <w:t xml:space="preserve">for </w:t>
      </w:r>
      <w:r w:rsidR="008D20ED" w:rsidRPr="0009046D">
        <w:t>the messages in each transaction.</w:t>
      </w:r>
    </w:p>
    <w:p w14:paraId="6FEEBF75" w14:textId="77777777" w:rsidR="008D20ED" w:rsidRPr="0009046D" w:rsidRDefault="008D20ED" w:rsidP="00AD7E03">
      <w:pPr>
        <w:pStyle w:val="BodyText"/>
      </w:pPr>
      <w:r w:rsidRPr="0009046D">
        <w:t xml:space="preserve">In addition to the specification in the </w:t>
      </w:r>
      <w:hyperlink r:id="rId47" w:history="1">
        <w:r w:rsidRPr="0009046D">
          <w:rPr>
            <w:rStyle w:val="Hyperlink"/>
          </w:rPr>
          <w:t>Applicability Statement for Secure Health Transport</w:t>
        </w:r>
      </w:hyperlink>
      <w:r w:rsidR="0081747E" w:rsidRPr="0009046D">
        <w:rPr>
          <w:rStyle w:val="Hyperlink"/>
        </w:rPr>
        <w:t>,</w:t>
      </w:r>
      <w:r w:rsidR="0081747E" w:rsidRPr="0009046D">
        <w:t xml:space="preserve"> the Referral Request Package also needs to comply with the following:</w:t>
      </w:r>
    </w:p>
    <w:p w14:paraId="3533E051" w14:textId="67038D27" w:rsidR="0081747E" w:rsidRPr="0009046D" w:rsidRDefault="0081747E" w:rsidP="00AD7E03">
      <w:pPr>
        <w:pStyle w:val="ListBullet2"/>
      </w:pPr>
      <w:r w:rsidRPr="0009046D">
        <w:t xml:space="preserve">In addition to the XDM package, the Referral Initiator shall include the C-CDA content as an additional S-MIME part in the Direct message as a fallback for Referral Recipients who are not 360X capable. If the Referral Initiator knows that the Referral Recipient supports the 360X </w:t>
      </w:r>
      <w:r w:rsidR="00F019F1" w:rsidRPr="0009046D">
        <w:t>Profile</w:t>
      </w:r>
      <w:r w:rsidRPr="0009046D">
        <w:t>, the Referral Initiator is not required to provide that additional S-MIME part.</w:t>
      </w:r>
    </w:p>
    <w:p w14:paraId="22316429" w14:textId="77777777" w:rsidR="007D1A81" w:rsidRPr="0009046D" w:rsidRDefault="007D1A81">
      <w:pPr>
        <w:pStyle w:val="Heading4"/>
        <w:numPr>
          <w:ilvl w:val="0"/>
          <w:numId w:val="0"/>
        </w:numPr>
        <w:rPr>
          <w:noProof w:val="0"/>
        </w:rPr>
      </w:pPr>
      <w:bookmarkStart w:id="2760" w:name="_Toc482625160"/>
      <w:bookmarkStart w:id="2761" w:name="_Toc482625903"/>
      <w:bookmarkStart w:id="2762" w:name="_Toc492647839"/>
      <w:r w:rsidRPr="0009046D">
        <w:rPr>
          <w:noProof w:val="0"/>
        </w:rPr>
        <w:t>4.I.2.2</w:t>
      </w:r>
      <w:r w:rsidR="00A65A7F" w:rsidRPr="0009046D">
        <w:rPr>
          <w:noProof w:val="0"/>
        </w:rPr>
        <w:t xml:space="preserve"> </w:t>
      </w:r>
      <w:r w:rsidR="0081747E" w:rsidRPr="0009046D">
        <w:rPr>
          <w:noProof w:val="0"/>
        </w:rPr>
        <w:t>360X HL7 V2.x Requirements - MSH and PID Segments</w:t>
      </w:r>
      <w:bookmarkEnd w:id="2760"/>
      <w:bookmarkEnd w:id="2761"/>
      <w:bookmarkEnd w:id="2762"/>
    </w:p>
    <w:p w14:paraId="5BDC3F7A" w14:textId="77777777" w:rsidR="005950FD" w:rsidRPr="0009046D" w:rsidRDefault="005950FD" w:rsidP="00AD7E03">
      <w:pPr>
        <w:pStyle w:val="BodyText"/>
      </w:pPr>
      <w:r w:rsidRPr="0009046D">
        <w:t xml:space="preserve">This national extension aims to keep the definition of common segments in the HL7 version 2.x message content similar to already existing specifications in this realm. A complete HL7 V2.x guide for use with 360X can be found in </w:t>
      </w:r>
      <w:hyperlink r:id="rId48" w:history="1">
        <w:r w:rsidRPr="0009046D">
          <w:rPr>
            <w:rStyle w:val="Hyperlink"/>
          </w:rPr>
          <w:t>this Google Document</w:t>
        </w:r>
      </w:hyperlink>
      <w:r w:rsidRPr="0009046D">
        <w:t xml:space="preserve">. </w:t>
      </w:r>
    </w:p>
    <w:p w14:paraId="2B7C0935" w14:textId="77777777" w:rsidR="007D1A81" w:rsidRPr="0009046D" w:rsidRDefault="005950FD" w:rsidP="00AD7E03">
      <w:pPr>
        <w:pStyle w:val="BodyText"/>
      </w:pPr>
      <w:r w:rsidRPr="0009046D">
        <w:t>Specific requirements for each message used in the 360X transactions are shown in the 360X Implementation Guide as follows:</w:t>
      </w:r>
    </w:p>
    <w:p w14:paraId="507A0095" w14:textId="5460E2BF" w:rsidR="00BD59CB" w:rsidRPr="0009046D" w:rsidRDefault="00BD59CB" w:rsidP="00AD7E03">
      <w:pPr>
        <w:pStyle w:val="ListBullet2"/>
      </w:pPr>
      <w:r w:rsidRPr="0009046D">
        <w:lastRenderedPageBreak/>
        <w:t>Referral Order (OMG^O19^OMG_O19)</w:t>
      </w:r>
      <w:r w:rsidR="00C80D54" w:rsidRPr="0009046D">
        <w:t xml:space="preserve">, part of transaction </w:t>
      </w:r>
      <w:ins w:id="2763" w:author="Mary Jungers" w:date="2017-08-15T14:07:00Z">
        <w:r w:rsidR="008148C0">
          <w:t>[</w:t>
        </w:r>
      </w:ins>
      <w:r w:rsidR="00C80D54" w:rsidRPr="0009046D">
        <w:t>PCC-</w:t>
      </w:r>
      <w:r w:rsidR="008F3E89" w:rsidRPr="0009046D">
        <w:t>55</w:t>
      </w:r>
      <w:ins w:id="2764" w:author="Mary Jungers" w:date="2017-08-15T14:07:00Z">
        <w:r w:rsidR="008148C0">
          <w:t>]</w:t>
        </w:r>
      </w:ins>
      <w:r w:rsidRPr="0009046D">
        <w:t xml:space="preserve">: </w:t>
      </w:r>
      <w:hyperlink r:id="rId49" w:anchor="id-360XImplementationGuide-6.3.2MessageOMG^O19_OMG_O19" w:history="1">
        <w:r w:rsidR="007A20E8" w:rsidRPr="0009046D">
          <w:rPr>
            <w:rStyle w:val="Hyperlink"/>
          </w:rPr>
          <w:t>https://oncprojectracking.healthit.gov/wiki/display/TechLab360X/360X+Implementation+Guide#id-360XImplementationGuide-6.3.2MessageOMG^O19_OMG_O19</w:t>
        </w:r>
      </w:hyperlink>
    </w:p>
    <w:p w14:paraId="73753529" w14:textId="5486B956" w:rsidR="00BD59CB" w:rsidRPr="0009046D" w:rsidRDefault="00BD59CB" w:rsidP="00AD7E03">
      <w:pPr>
        <w:pStyle w:val="ListBullet2"/>
      </w:pPr>
      <w:r w:rsidRPr="0009046D">
        <w:t>Referral Status Change (OSU^O51^OSU_O51)</w:t>
      </w:r>
      <w:r w:rsidR="00C80D54" w:rsidRPr="0009046D">
        <w:t xml:space="preserve">, part of transactions </w:t>
      </w:r>
      <w:ins w:id="2765" w:author="Mary Jungers" w:date="2017-08-15T14:07:00Z">
        <w:r w:rsidR="008148C0">
          <w:t>[</w:t>
        </w:r>
      </w:ins>
      <w:r w:rsidR="00C80D54" w:rsidRPr="0009046D">
        <w:t>PCC-</w:t>
      </w:r>
      <w:r w:rsidR="008F3E89" w:rsidRPr="0009046D">
        <w:t>55</w:t>
      </w:r>
      <w:ins w:id="2766" w:author="Mary Jungers" w:date="2017-08-15T14:07:00Z">
        <w:r w:rsidR="008148C0">
          <w:t>]</w:t>
        </w:r>
      </w:ins>
      <w:r w:rsidR="00C80D54" w:rsidRPr="0009046D">
        <w:t xml:space="preserve"> through </w:t>
      </w:r>
      <w:ins w:id="2767" w:author="Mary Jungers" w:date="2017-08-15T14:07:00Z">
        <w:r w:rsidR="008148C0">
          <w:t>[</w:t>
        </w:r>
      </w:ins>
      <w:r w:rsidR="00C80D54" w:rsidRPr="0009046D">
        <w:t>PCC-</w:t>
      </w:r>
      <w:r w:rsidR="008F3E89" w:rsidRPr="0009046D">
        <w:t>59</w:t>
      </w:r>
      <w:ins w:id="2768" w:author="Mary Jungers" w:date="2017-08-15T14:07:00Z">
        <w:r w:rsidR="008148C0">
          <w:t>]</w:t>
        </w:r>
      </w:ins>
      <w:r w:rsidRPr="0009046D">
        <w:t>:</w:t>
      </w:r>
      <w:r w:rsidRPr="0009046D">
        <w:br/>
      </w:r>
      <w:hyperlink r:id="rId50" w:anchor="id-360XImplementationGuide-6.3.3MessageOSU^O51^OSU_O51" w:history="1">
        <w:r w:rsidR="00EA1FA4" w:rsidRPr="0009046D">
          <w:rPr>
            <w:rStyle w:val="Hyperlink"/>
          </w:rPr>
          <w:t>https://oncprojectracking.healthit.gov/wiki/display/TechLab360X/360X+Implementation+Guide#id-360XImplementationGuide-6.3.3MessageOSU^O51^OSU_O51</w:t>
        </w:r>
      </w:hyperlink>
    </w:p>
    <w:p w14:paraId="72854859" w14:textId="3157B1E0" w:rsidR="00BD59CB" w:rsidRPr="0009046D" w:rsidRDefault="00BD59CB" w:rsidP="00AD7E03">
      <w:pPr>
        <w:pStyle w:val="ListBullet2"/>
      </w:pPr>
      <w:r w:rsidRPr="0009046D">
        <w:t>Appointment Notification (SIU^S12^SIU_S12)</w:t>
      </w:r>
      <w:r w:rsidR="002B7B96" w:rsidRPr="0009046D">
        <w:t>, Appointment Reschedule (SIU^S13^SIU_S12), and Cancel Appointment (SIU^S15^SIU_S12)</w:t>
      </w:r>
      <w:r w:rsidR="00C80D54" w:rsidRPr="0009046D">
        <w:t xml:space="preserve">, part of transaction </w:t>
      </w:r>
      <w:ins w:id="2769" w:author="Mary Jungers" w:date="2017-08-15T14:07:00Z">
        <w:r w:rsidR="008148C0">
          <w:t>[</w:t>
        </w:r>
      </w:ins>
      <w:r w:rsidR="00C80D54" w:rsidRPr="0009046D">
        <w:t>PCC-</w:t>
      </w:r>
      <w:r w:rsidR="00A20C96" w:rsidRPr="0009046D">
        <w:t>60</w:t>
      </w:r>
      <w:ins w:id="2770" w:author="Mary Jungers" w:date="2017-08-15T14:07:00Z">
        <w:r w:rsidR="008148C0">
          <w:t>]</w:t>
        </w:r>
      </w:ins>
      <w:r w:rsidRPr="0009046D">
        <w:t>:</w:t>
      </w:r>
      <w:r w:rsidRPr="0009046D">
        <w:br/>
      </w:r>
      <w:hyperlink r:id="rId51" w:anchor="id-360XImplementationGuide-6.3.4MessageSIU^S12^SIU_S12" w:history="1">
        <w:r w:rsidR="00EA1FA4" w:rsidRPr="0009046D">
          <w:rPr>
            <w:rStyle w:val="Hyperlink"/>
          </w:rPr>
          <w:t>https://oncprojectracking.healthit.gov/wiki/display/TechLab360X/360X+Implementation+Guide#id-360XImplementationGuide-6.3.4MessageSIU^S12^SIU_S12</w:t>
        </w:r>
      </w:hyperlink>
    </w:p>
    <w:p w14:paraId="7E35723E" w14:textId="03590830" w:rsidR="00BD59CB" w:rsidRPr="0009046D" w:rsidRDefault="00BD59CB" w:rsidP="00AD7E03">
      <w:pPr>
        <w:pStyle w:val="ListBullet2"/>
      </w:pPr>
      <w:r w:rsidRPr="0009046D">
        <w:t>Appointment No-Show (SIU^S26^SIU_S12)</w:t>
      </w:r>
      <w:r w:rsidR="00C80D54" w:rsidRPr="0009046D">
        <w:t xml:space="preserve">, part of transaction </w:t>
      </w:r>
      <w:ins w:id="2771" w:author="Mary Jungers" w:date="2017-08-15T14:07:00Z">
        <w:r w:rsidR="008148C0">
          <w:t>[</w:t>
        </w:r>
      </w:ins>
      <w:r w:rsidR="00C80D54" w:rsidRPr="0009046D">
        <w:t>PCC-</w:t>
      </w:r>
      <w:r w:rsidR="00ED3CCA" w:rsidRPr="0009046D">
        <w:t>61</w:t>
      </w:r>
      <w:ins w:id="2772" w:author="Mary Jungers" w:date="2017-08-15T14:07:00Z">
        <w:r w:rsidR="008148C0">
          <w:t>]</w:t>
        </w:r>
      </w:ins>
      <w:r w:rsidRPr="0009046D">
        <w:t>:</w:t>
      </w:r>
      <w:r w:rsidRPr="0009046D">
        <w:br/>
      </w:r>
      <w:hyperlink r:id="rId52" w:anchor="id-360XImplementationGuide-6.3.5MessageSIU^S26^SIU_S12" w:history="1">
        <w:r w:rsidR="00EA1FA4" w:rsidRPr="0009046D">
          <w:rPr>
            <w:rStyle w:val="Hyperlink"/>
          </w:rPr>
          <w:t>https://oncprojectracking.healthit.gov/wiki/display/TechLab360X/360X+Implementation+Guide#id-360XImplementationGuide-6.3.5MessageSIU^S26^SIU_S12</w:t>
        </w:r>
      </w:hyperlink>
    </w:p>
    <w:p w14:paraId="636CB4B9" w14:textId="77777777" w:rsidR="0081747E" w:rsidRPr="0009046D" w:rsidRDefault="0081747E" w:rsidP="0081747E">
      <w:pPr>
        <w:pStyle w:val="Heading4"/>
        <w:numPr>
          <w:ilvl w:val="0"/>
          <w:numId w:val="0"/>
        </w:numPr>
        <w:rPr>
          <w:noProof w:val="0"/>
        </w:rPr>
      </w:pPr>
      <w:bookmarkStart w:id="2773" w:name="_Toc482625161"/>
      <w:bookmarkStart w:id="2774" w:name="_Toc482625904"/>
      <w:bookmarkStart w:id="2775" w:name="_Toc492647840"/>
      <w:r w:rsidRPr="0009046D">
        <w:rPr>
          <w:noProof w:val="0"/>
        </w:rPr>
        <w:t>4.I.2.3 360X Clinical Content Requirements – Consolidated CDA</w:t>
      </w:r>
      <w:bookmarkEnd w:id="2773"/>
      <w:bookmarkEnd w:id="2774"/>
      <w:bookmarkEnd w:id="2775"/>
    </w:p>
    <w:p w14:paraId="5C5E1551" w14:textId="74DF5D6B" w:rsidR="005950FD" w:rsidRPr="0009046D" w:rsidRDefault="005950FD" w:rsidP="005950FD">
      <w:pPr>
        <w:pStyle w:val="BodyText"/>
        <w:rPr>
          <w:lang w:eastAsia="en-US"/>
        </w:rPr>
      </w:pPr>
      <w:r w:rsidRPr="0009046D">
        <w:rPr>
          <w:lang w:eastAsia="en-US"/>
        </w:rPr>
        <w:t xml:space="preserve">This national extension requires the use of </w:t>
      </w:r>
      <w:r w:rsidR="001216E3" w:rsidRPr="0009046D">
        <w:rPr>
          <w:lang w:eastAsia="en-US"/>
        </w:rPr>
        <w:t xml:space="preserve">the C-CDA </w:t>
      </w:r>
      <w:ins w:id="2776" w:author="Mary Jungers" w:date="2017-08-15T13:20:00Z">
        <w:r w:rsidR="00183748">
          <w:rPr>
            <w:lang w:eastAsia="en-US"/>
          </w:rPr>
          <w:t>C</w:t>
        </w:r>
      </w:ins>
      <w:del w:id="2777" w:author="Mary Jungers" w:date="2017-08-15T13:20:00Z">
        <w:r w:rsidR="001216E3" w:rsidRPr="0009046D" w:rsidDel="00183748">
          <w:rPr>
            <w:lang w:eastAsia="en-US"/>
          </w:rPr>
          <w:delText>c</w:delText>
        </w:r>
      </w:del>
      <w:r w:rsidR="001216E3" w:rsidRPr="0009046D">
        <w:rPr>
          <w:lang w:eastAsia="en-US"/>
        </w:rPr>
        <w:t xml:space="preserve">ontent </w:t>
      </w:r>
      <w:ins w:id="2778" w:author="Mary Jungers" w:date="2017-08-15T13:20:00Z">
        <w:r w:rsidR="00183748">
          <w:rPr>
            <w:lang w:eastAsia="en-US"/>
          </w:rPr>
          <w:t>O</w:t>
        </w:r>
      </w:ins>
      <w:del w:id="2779" w:author="Mary Jungers" w:date="2017-08-15T13:20:00Z">
        <w:r w:rsidR="001216E3" w:rsidRPr="0009046D" w:rsidDel="00183748">
          <w:rPr>
            <w:lang w:eastAsia="en-US"/>
          </w:rPr>
          <w:delText>o</w:delText>
        </w:r>
      </w:del>
      <w:r w:rsidR="001216E3" w:rsidRPr="0009046D">
        <w:rPr>
          <w:lang w:eastAsia="en-US"/>
        </w:rPr>
        <w:t xml:space="preserve">ption defined in the 360X </w:t>
      </w:r>
      <w:del w:id="2780" w:author="Mary Jungers" w:date="2017-08-15T13:14:00Z">
        <w:r w:rsidR="001216E3" w:rsidRPr="0009046D" w:rsidDel="00183748">
          <w:rPr>
            <w:lang w:eastAsia="en-US"/>
          </w:rPr>
          <w:delText>profile</w:delText>
        </w:r>
      </w:del>
      <w:ins w:id="2781" w:author="Mary Jungers" w:date="2017-08-15T13:14:00Z">
        <w:r w:rsidR="00183748">
          <w:rPr>
            <w:lang w:eastAsia="en-US"/>
          </w:rPr>
          <w:t>Profile</w:t>
        </w:r>
      </w:ins>
      <w:r w:rsidR="001216E3" w:rsidRPr="0009046D">
        <w:rPr>
          <w:lang w:eastAsia="en-US"/>
        </w:rPr>
        <w:t xml:space="preserve"> (PCC TF-1:</w:t>
      </w:r>
      <w:r w:rsidR="00656E81" w:rsidRPr="0009046D">
        <w:rPr>
          <w:lang w:eastAsia="en-US"/>
        </w:rPr>
        <w:t xml:space="preserve"> X.1.2</w:t>
      </w:r>
      <w:r w:rsidR="001216E3" w:rsidRPr="0009046D">
        <w:rPr>
          <w:lang w:eastAsia="en-US"/>
        </w:rPr>
        <w:t xml:space="preserve">) The requirements for </w:t>
      </w:r>
      <w:r w:rsidRPr="0009046D">
        <w:rPr>
          <w:lang w:eastAsia="en-US"/>
        </w:rPr>
        <w:t>Consolidated CDA</w:t>
      </w:r>
      <w:r w:rsidR="00066446" w:rsidRPr="0009046D">
        <w:rPr>
          <w:lang w:eastAsia="en-US"/>
        </w:rPr>
        <w:t xml:space="preserve"> (C-CDA)</w:t>
      </w:r>
      <w:r w:rsidR="001216E3" w:rsidRPr="0009046D">
        <w:rPr>
          <w:lang w:eastAsia="en-US"/>
        </w:rPr>
        <w:t xml:space="preserve"> documents are</w:t>
      </w:r>
      <w:r w:rsidRPr="0009046D">
        <w:rPr>
          <w:lang w:eastAsia="en-US"/>
        </w:rPr>
        <w:t xml:space="preserve"> described in the HL7 Implementation Guide for CDA Release 2: Consolidated CDA Templates for Clinical Notes (US Realm) DSTU</w:t>
      </w:r>
      <w:r w:rsidR="001216E3" w:rsidRPr="0009046D">
        <w:rPr>
          <w:lang w:eastAsia="en-US"/>
        </w:rPr>
        <w:t xml:space="preserve"> Release 2.1. C-CDA documents are used</w:t>
      </w:r>
      <w:r w:rsidRPr="0009046D">
        <w:rPr>
          <w:lang w:eastAsia="en-US"/>
        </w:rPr>
        <w:t xml:space="preserve"> for the clinical content in transactions </w:t>
      </w:r>
      <w:r w:rsidR="008A24CE" w:rsidRPr="0009046D">
        <w:rPr>
          <w:lang w:eastAsia="en-US"/>
        </w:rPr>
        <w:t>Referral Request</w:t>
      </w:r>
      <w:r w:rsidR="006413E0" w:rsidRPr="0009046D">
        <w:rPr>
          <w:lang w:eastAsia="en-US"/>
        </w:rPr>
        <w:t xml:space="preserve"> (PCC TF-2: 3.</w:t>
      </w:r>
      <w:r w:rsidR="008F3E89" w:rsidRPr="0009046D">
        <w:rPr>
          <w:lang w:eastAsia="en-US"/>
        </w:rPr>
        <w:t>55</w:t>
      </w:r>
      <w:r w:rsidR="006413E0" w:rsidRPr="0009046D">
        <w:rPr>
          <w:lang w:eastAsia="en-US"/>
        </w:rPr>
        <w:t>.4.1.2.3)</w:t>
      </w:r>
      <w:r w:rsidRPr="0009046D">
        <w:rPr>
          <w:lang w:eastAsia="en-US"/>
        </w:rPr>
        <w:t>, Referral Outcome</w:t>
      </w:r>
      <w:r w:rsidR="006413E0" w:rsidRPr="0009046D">
        <w:rPr>
          <w:lang w:eastAsia="en-US"/>
        </w:rPr>
        <w:t xml:space="preserve"> (</w:t>
      </w:r>
      <w:r w:rsidR="008A24CE" w:rsidRPr="0009046D">
        <w:rPr>
          <w:lang w:eastAsia="en-US"/>
        </w:rPr>
        <w:t>PCC</w:t>
      </w:r>
      <w:r w:rsidR="006413E0" w:rsidRPr="0009046D">
        <w:rPr>
          <w:lang w:eastAsia="en-US"/>
        </w:rPr>
        <w:t xml:space="preserve"> TF-2: 3.</w:t>
      </w:r>
      <w:r w:rsidR="008F3E89" w:rsidRPr="0009046D">
        <w:rPr>
          <w:lang w:eastAsia="en-US"/>
        </w:rPr>
        <w:t>57</w:t>
      </w:r>
      <w:r w:rsidR="006413E0" w:rsidRPr="0009046D">
        <w:rPr>
          <w:lang w:eastAsia="en-US"/>
        </w:rPr>
        <w:t>.4.1.2.3)</w:t>
      </w:r>
      <w:r w:rsidRPr="0009046D">
        <w:rPr>
          <w:lang w:eastAsia="en-US"/>
        </w:rPr>
        <w:t xml:space="preserve">, and </w:t>
      </w:r>
      <w:r w:rsidR="008A24CE" w:rsidRPr="0009046D">
        <w:rPr>
          <w:lang w:eastAsia="en-US"/>
        </w:rPr>
        <w:t>Interim Consultation Note</w:t>
      </w:r>
      <w:r w:rsidR="006413E0" w:rsidRPr="0009046D">
        <w:rPr>
          <w:lang w:eastAsia="en-US"/>
        </w:rPr>
        <w:t xml:space="preserve"> (PCC TF-2: 3.</w:t>
      </w:r>
      <w:r w:rsidR="008F3E89" w:rsidRPr="0009046D">
        <w:rPr>
          <w:lang w:eastAsia="en-US"/>
        </w:rPr>
        <w:t>59</w:t>
      </w:r>
      <w:r w:rsidR="006413E0" w:rsidRPr="0009046D">
        <w:rPr>
          <w:lang w:eastAsia="en-US"/>
        </w:rPr>
        <w:t>.4.1.2.3)</w:t>
      </w:r>
      <w:r w:rsidRPr="0009046D">
        <w:rPr>
          <w:lang w:eastAsia="en-US"/>
        </w:rPr>
        <w:t>.</w:t>
      </w:r>
    </w:p>
    <w:sectPr w:rsidR="005950FD" w:rsidRPr="0009046D" w:rsidSect="00AD7E03">
      <w:headerReference w:type="default" r:id="rId53"/>
      <w:footerReference w:type="default" r:id="rId54"/>
      <w:footerReference w:type="first" r:id="rId55"/>
      <w:pgSz w:w="12240" w:h="15840" w:code="1"/>
      <w:pgMar w:top="1440" w:right="1080" w:bottom="1440" w:left="1800" w:header="720" w:footer="720" w:gutter="0"/>
      <w:lnNumType w:countBy="5" w:distance="576" w:restart="continuous"/>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50" w:author="Mary Jungers" w:date="2017-08-15T13:48:00Z" w:initials="MJ">
    <w:p w14:paraId="5F7706FC" w14:textId="3B28F3F4" w:rsidR="00585CBF" w:rsidRDefault="00585CBF">
      <w:pPr>
        <w:pStyle w:val="CommentText"/>
      </w:pPr>
      <w:r>
        <w:rPr>
          <w:rStyle w:val="CommentReference"/>
        </w:rPr>
        <w:annotationRef/>
      </w:r>
      <w:r>
        <w:rPr>
          <w:noProof/>
        </w:rPr>
        <w:t>The figure below needs to be updated with the actual transaction numbers. Because this is an image, I cannot update it. Thanks.</w:t>
      </w:r>
    </w:p>
  </w:comment>
  <w:comment w:id="1916" w:author="Mary Jungers" w:date="2017-08-15T14:20:00Z" w:initials="MJ">
    <w:p w14:paraId="6DBF40D7" w14:textId="33A8EDCD" w:rsidR="00585CBF" w:rsidRDefault="00585CBF">
      <w:pPr>
        <w:pStyle w:val="CommentText"/>
      </w:pPr>
      <w:r>
        <w:rPr>
          <w:rStyle w:val="CommentReference"/>
        </w:rPr>
        <w:annotationRef/>
      </w:r>
      <w:r>
        <w:rPr>
          <w:noProof/>
        </w:rPr>
        <w:t>Here (and below) should this be PCC vs. ITI?</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F7706FC" w15:done="0"/>
  <w15:commentEx w15:paraId="6DBF40D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D4C4D4" w14:textId="77777777" w:rsidR="00B81119" w:rsidRDefault="00B81119">
      <w:pPr>
        <w:spacing w:before="0"/>
      </w:pPr>
      <w:r>
        <w:separator/>
      </w:r>
    </w:p>
  </w:endnote>
  <w:endnote w:type="continuationSeparator" w:id="0">
    <w:p w14:paraId="417BABFE" w14:textId="77777777" w:rsidR="00B81119" w:rsidRDefault="00B8111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l?r ??’c">
    <w:altName w:val="Arial Unicode MS"/>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FreeSans">
    <w:charset w:val="01"/>
    <w:family w:val="swiss"/>
    <w:pitch w:val="default"/>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D28B30" w14:textId="77777777" w:rsidR="00585CBF" w:rsidRDefault="00585CBF">
    <w:pPr>
      <w:pStyle w:val="Footer"/>
      <w:ind w:right="360"/>
      <w:rPr>
        <w:sz w:val="20"/>
      </w:rPr>
    </w:pPr>
    <w:r>
      <w:t>__________________________________________________________________________</w:t>
    </w:r>
  </w:p>
  <w:p w14:paraId="25326B68" w14:textId="386F5552" w:rsidR="00585CBF" w:rsidRDefault="00585CBF">
    <w:pPr>
      <w:pStyle w:val="Footer"/>
      <w:ind w:right="360"/>
      <w:rPr>
        <w:sz w:val="20"/>
      </w:rPr>
    </w:pPr>
    <w:r>
      <w:rPr>
        <w:sz w:val="20"/>
      </w:rPr>
      <w:t>Rev. 1.</w:t>
    </w:r>
    <w:ins w:id="2782" w:author="Mary Jungers" w:date="2017-08-15T12:00:00Z">
      <w:r>
        <w:rPr>
          <w:sz w:val="20"/>
        </w:rPr>
        <w:t>1</w:t>
      </w:r>
    </w:ins>
    <w:del w:id="2783" w:author="Mary Jungers" w:date="2017-08-15T12:00:00Z">
      <w:r w:rsidDel="0009046D">
        <w:rPr>
          <w:sz w:val="20"/>
        </w:rPr>
        <w:delText>2</w:delText>
      </w:r>
    </w:del>
    <w:r>
      <w:rPr>
        <w:sz w:val="20"/>
      </w:rPr>
      <w:t xml:space="preserve"> – 2017-0</w:t>
    </w:r>
    <w:ins w:id="2784" w:author="Mary Jungers" w:date="2017-08-15T12:00:00Z">
      <w:r>
        <w:rPr>
          <w:sz w:val="20"/>
        </w:rPr>
        <w:t>9-</w:t>
      </w:r>
    </w:ins>
    <w:ins w:id="2785" w:author="Mary Jungers" w:date="2017-09-08T15:21:00Z">
      <w:r w:rsidR="00EF306B">
        <w:rPr>
          <w:sz w:val="20"/>
        </w:rPr>
        <w:t>08</w:t>
      </w:r>
    </w:ins>
    <w:del w:id="2786" w:author="Mary Jungers" w:date="2017-08-15T12:00:00Z">
      <w:r w:rsidDel="0009046D">
        <w:rPr>
          <w:sz w:val="20"/>
        </w:rPr>
        <w:delText xml:space="preserve">8-07 </w:delText>
      </w:r>
    </w:del>
    <w:r>
      <w:rPr>
        <w:sz w:val="20"/>
      </w:rPr>
      <w:tab/>
    </w:r>
    <w:r>
      <w:rPr>
        <w:rStyle w:val="PageNumber"/>
        <w:sz w:val="20"/>
      </w:rPr>
      <w:fldChar w:fldCharType="begin"/>
    </w:r>
    <w:r>
      <w:rPr>
        <w:rStyle w:val="PageNumber"/>
        <w:sz w:val="20"/>
      </w:rPr>
      <w:instrText xml:space="preserve"> PAGE </w:instrText>
    </w:r>
    <w:r>
      <w:rPr>
        <w:rStyle w:val="PageNumber"/>
        <w:sz w:val="20"/>
      </w:rPr>
      <w:fldChar w:fldCharType="separate"/>
    </w:r>
    <w:r w:rsidR="00677491">
      <w:rPr>
        <w:rStyle w:val="PageNumber"/>
        <w:noProof/>
        <w:sz w:val="20"/>
      </w:rPr>
      <w:t>21</w:t>
    </w:r>
    <w:r>
      <w:rPr>
        <w:rStyle w:val="PageNumber"/>
        <w:sz w:val="20"/>
      </w:rPr>
      <w:fldChar w:fldCharType="end"/>
    </w:r>
    <w:r>
      <w:rPr>
        <w:sz w:val="20"/>
      </w:rPr>
      <w:tab/>
      <w:t xml:space="preserve">                       Copyright © 2017: IHE International, Inc.</w:t>
    </w:r>
  </w:p>
  <w:p w14:paraId="1A4F4CC0" w14:textId="77777777" w:rsidR="00585CBF" w:rsidRDefault="00585CBF">
    <w:pPr>
      <w:pStyle w:val="Footer"/>
    </w:pPr>
    <w:r>
      <w:rPr>
        <w:sz w:val="20"/>
      </w:rPr>
      <w:t>Template Rev. 10.3</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E55373" w14:textId="08876796" w:rsidR="00585CBF" w:rsidRDefault="00585CBF">
    <w:pPr>
      <w:pStyle w:val="Footer"/>
      <w:jc w:val="center"/>
    </w:pPr>
    <w:r>
      <w:rPr>
        <w:sz w:val="20"/>
      </w:rPr>
      <w:t>Copyright © 2017: IHE International, Inc.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39EA68" w14:textId="77777777" w:rsidR="00B81119" w:rsidRDefault="00B81119">
      <w:pPr>
        <w:spacing w:before="0"/>
      </w:pPr>
      <w:r>
        <w:separator/>
      </w:r>
    </w:p>
  </w:footnote>
  <w:footnote w:type="continuationSeparator" w:id="0">
    <w:p w14:paraId="3EAF0C9D" w14:textId="77777777" w:rsidR="00B81119" w:rsidRDefault="00B81119">
      <w:pPr>
        <w:spacing w:before="0"/>
      </w:pPr>
      <w:r>
        <w:continuationSeparator/>
      </w:r>
    </w:p>
  </w:footnote>
  <w:footnote w:id="1">
    <w:p w14:paraId="7E621617" w14:textId="69F0E529" w:rsidR="00585CBF" w:rsidRDefault="00585CBF">
      <w:pPr>
        <w:pStyle w:val="FootnoteText"/>
      </w:pPr>
      <w:ins w:id="1413" w:author="Mary Jungers" w:date="2017-08-15T14:44:00Z">
        <w:r>
          <w:rPr>
            <w:rStyle w:val="FootnoteReference"/>
          </w:rPr>
          <w:footnoteRef/>
        </w:r>
        <w:r>
          <w:t xml:space="preserve"> CDA </w:t>
        </w:r>
      </w:ins>
      <w:ins w:id="1414" w:author="Mary Jungers" w:date="2017-08-15T14:45:00Z">
        <w:r w:rsidRPr="006B0204">
          <w:t>is the registered trademark of Health Level Seven International.</w:t>
        </w:r>
      </w:ins>
    </w:p>
  </w:footnote>
  <w:footnote w:id="2">
    <w:p w14:paraId="0B64A1AC" w14:textId="42D8DA83" w:rsidR="00585CBF" w:rsidRDefault="00585CBF">
      <w:pPr>
        <w:pStyle w:val="FootnoteText"/>
      </w:pPr>
      <w:r>
        <w:rPr>
          <w:rStyle w:val="FootnoteReference"/>
        </w:rPr>
        <w:footnoteRef/>
      </w:r>
      <w:r>
        <w:t xml:space="preserve"> HL7 </w:t>
      </w:r>
      <w:r w:rsidRPr="00675249">
        <w:t>is the registered trademark of Health Level Seven International.</w:t>
      </w:r>
    </w:p>
  </w:footnote>
  <w:footnote w:id="3">
    <w:p w14:paraId="037C76DF" w14:textId="15300788" w:rsidR="00585CBF" w:rsidRDefault="00585CBF">
      <w:pPr>
        <w:pStyle w:val="FootnoteText"/>
      </w:pPr>
      <w:ins w:id="1973" w:author="Mary Jungers" w:date="2017-08-15T14:46:00Z">
        <w:r>
          <w:rPr>
            <w:rStyle w:val="FootnoteReference"/>
          </w:rPr>
          <w:footnoteRef/>
        </w:r>
        <w:r>
          <w:t xml:space="preserve">  CCD </w:t>
        </w:r>
        <w:r w:rsidRPr="006B0204">
          <w:t>is the registered trademark of Health Level Seven International.</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2A785" w14:textId="4B82C28A" w:rsidR="00585CBF" w:rsidRDefault="00585CBF">
    <w:pPr>
      <w:pStyle w:val="Header"/>
    </w:pPr>
    <w:r>
      <w:t xml:space="preserve">IHE PCC Technical Framework Supplement – 360 Exchange Closed Loop Referral (360X) </w:t>
    </w:r>
    <w:r>
      <w:br/>
      <w:t>______________________________________________________________________________</w:t>
    </w:r>
  </w:p>
  <w:p w14:paraId="68E6D530" w14:textId="77777777" w:rsidR="00585CBF" w:rsidRDefault="00585CB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020DBB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510A4A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A4CF60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C142E1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77494F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15:restartNumberingAfterBreak="0">
    <w:nsid w:val="00000002"/>
    <w:multiLevelType w:val="singleLevel"/>
    <w:tmpl w:val="00000002"/>
    <w:name w:val="WW8Num2"/>
    <w:lvl w:ilvl="0">
      <w:start w:val="1"/>
      <w:numFmt w:val="decimal"/>
      <w:lvlText w:val="%1."/>
      <w:lvlJc w:val="left"/>
      <w:pPr>
        <w:tabs>
          <w:tab w:val="num" w:pos="1800"/>
        </w:tabs>
        <w:ind w:left="1800" w:hanging="360"/>
      </w:pPr>
    </w:lvl>
  </w:abstractNum>
  <w:abstractNum w:abstractNumId="12" w15:restartNumberingAfterBreak="0">
    <w:nsid w:val="00000003"/>
    <w:multiLevelType w:val="singleLevel"/>
    <w:tmpl w:val="00000003"/>
    <w:name w:val="WW8Num3"/>
    <w:lvl w:ilvl="0">
      <w:start w:val="1"/>
      <w:numFmt w:val="decimal"/>
      <w:lvlText w:val="%1."/>
      <w:lvlJc w:val="left"/>
      <w:pPr>
        <w:tabs>
          <w:tab w:val="num" w:pos="1440"/>
        </w:tabs>
        <w:ind w:left="1440" w:hanging="360"/>
      </w:pPr>
    </w:lvl>
  </w:abstractNum>
  <w:abstractNum w:abstractNumId="13" w15:restartNumberingAfterBreak="0">
    <w:nsid w:val="00000004"/>
    <w:multiLevelType w:val="singleLevel"/>
    <w:tmpl w:val="00000004"/>
    <w:name w:val="WW8Num4"/>
    <w:lvl w:ilvl="0">
      <w:start w:val="1"/>
      <w:numFmt w:val="decimal"/>
      <w:lvlText w:val="%1."/>
      <w:lvlJc w:val="left"/>
      <w:pPr>
        <w:tabs>
          <w:tab w:val="num" w:pos="1080"/>
        </w:tabs>
        <w:ind w:left="1080" w:hanging="360"/>
      </w:pPr>
    </w:lvl>
  </w:abstractNum>
  <w:abstractNum w:abstractNumId="14" w15:restartNumberingAfterBreak="0">
    <w:nsid w:val="00000005"/>
    <w:multiLevelType w:val="singleLevel"/>
    <w:tmpl w:val="00000005"/>
    <w:name w:val="WW8Num5"/>
    <w:lvl w:ilvl="0">
      <w:start w:val="1"/>
      <w:numFmt w:val="decimal"/>
      <w:lvlText w:val="%1."/>
      <w:lvlJc w:val="left"/>
      <w:pPr>
        <w:tabs>
          <w:tab w:val="num" w:pos="720"/>
        </w:tabs>
        <w:ind w:left="720" w:hanging="360"/>
      </w:pPr>
    </w:lvl>
  </w:abstractNum>
  <w:abstractNum w:abstractNumId="15" w15:restartNumberingAfterBreak="0">
    <w:nsid w:val="00000006"/>
    <w:multiLevelType w:val="singleLevel"/>
    <w:tmpl w:val="00000006"/>
    <w:name w:val="WW8Num6"/>
    <w:lvl w:ilvl="0">
      <w:start w:val="1"/>
      <w:numFmt w:val="bullet"/>
      <w:lvlText w:val=""/>
      <w:lvlJc w:val="left"/>
      <w:pPr>
        <w:tabs>
          <w:tab w:val="num" w:pos="1800"/>
        </w:tabs>
        <w:ind w:left="1800" w:hanging="360"/>
      </w:pPr>
      <w:rPr>
        <w:rFonts w:ascii="Symbol" w:hAnsi="Symbol" w:cs="Symbol"/>
      </w:rPr>
    </w:lvl>
  </w:abstractNum>
  <w:abstractNum w:abstractNumId="16" w15:restartNumberingAfterBreak="0">
    <w:nsid w:val="00000007"/>
    <w:multiLevelType w:val="singleLevel"/>
    <w:tmpl w:val="00000007"/>
    <w:name w:val="WW8Num7"/>
    <w:lvl w:ilvl="0">
      <w:start w:val="1"/>
      <w:numFmt w:val="bullet"/>
      <w:lvlText w:val=""/>
      <w:lvlJc w:val="left"/>
      <w:pPr>
        <w:tabs>
          <w:tab w:val="num" w:pos="1440"/>
        </w:tabs>
        <w:ind w:left="1440" w:hanging="360"/>
      </w:pPr>
      <w:rPr>
        <w:rFonts w:ascii="Symbol" w:hAnsi="Symbol" w:cs="Symbol"/>
      </w:rPr>
    </w:lvl>
  </w:abstractNum>
  <w:abstractNum w:abstractNumId="17" w15:restartNumberingAfterBreak="0">
    <w:nsid w:val="00000008"/>
    <w:multiLevelType w:val="singleLevel"/>
    <w:tmpl w:val="00000008"/>
    <w:name w:val="WW8Num8"/>
    <w:lvl w:ilvl="0">
      <w:start w:val="1"/>
      <w:numFmt w:val="bullet"/>
      <w:lvlText w:val=""/>
      <w:lvlJc w:val="left"/>
      <w:pPr>
        <w:tabs>
          <w:tab w:val="num" w:pos="1080"/>
        </w:tabs>
        <w:ind w:left="1080" w:hanging="360"/>
      </w:pPr>
      <w:rPr>
        <w:rFonts w:ascii="Symbol" w:hAnsi="Symbol" w:cs="Symbol"/>
      </w:rPr>
    </w:lvl>
  </w:abstractNum>
  <w:abstractNum w:abstractNumId="18" w15:restartNumberingAfterBreak="0">
    <w:nsid w:val="00000009"/>
    <w:multiLevelType w:val="singleLevel"/>
    <w:tmpl w:val="00000009"/>
    <w:name w:val="WW8Num9"/>
    <w:lvl w:ilvl="0">
      <w:start w:val="1"/>
      <w:numFmt w:val="bullet"/>
      <w:lvlText w:val=""/>
      <w:lvlJc w:val="left"/>
      <w:pPr>
        <w:tabs>
          <w:tab w:val="num" w:pos="720"/>
        </w:tabs>
        <w:ind w:left="720" w:hanging="360"/>
      </w:pPr>
      <w:rPr>
        <w:rFonts w:ascii="Symbol" w:hAnsi="Symbol" w:cs="Symbol"/>
      </w:rPr>
    </w:lvl>
  </w:abstractNum>
  <w:abstractNum w:abstractNumId="19" w15:restartNumberingAfterBreak="0">
    <w:nsid w:val="0000000A"/>
    <w:multiLevelType w:val="singleLevel"/>
    <w:tmpl w:val="0000000A"/>
    <w:name w:val="WW8Num10"/>
    <w:lvl w:ilvl="0">
      <w:start w:val="1"/>
      <w:numFmt w:val="decimal"/>
      <w:lvlText w:val="%1."/>
      <w:lvlJc w:val="left"/>
      <w:pPr>
        <w:tabs>
          <w:tab w:val="num" w:pos="360"/>
        </w:tabs>
        <w:ind w:left="360" w:hanging="360"/>
      </w:pPr>
    </w:lvl>
  </w:abstractNum>
  <w:abstractNum w:abstractNumId="20" w15:restartNumberingAfterBreak="0">
    <w:nsid w:val="0000000B"/>
    <w:multiLevelType w:val="singleLevel"/>
    <w:tmpl w:val="0000000B"/>
    <w:name w:val="WW8Num11"/>
    <w:lvl w:ilvl="0">
      <w:start w:val="1"/>
      <w:numFmt w:val="bullet"/>
      <w:lvlText w:val=""/>
      <w:lvlJc w:val="left"/>
      <w:pPr>
        <w:tabs>
          <w:tab w:val="num" w:pos="360"/>
        </w:tabs>
        <w:ind w:left="360" w:hanging="360"/>
      </w:pPr>
      <w:rPr>
        <w:rFonts w:ascii="Symbol" w:hAnsi="Symbol" w:cs="Symbol"/>
      </w:rPr>
    </w:lvl>
  </w:abstractNum>
  <w:abstractNum w:abstractNumId="21" w15:restartNumberingAfterBreak="0">
    <w:nsid w:val="0000000C"/>
    <w:multiLevelType w:val="multilevel"/>
    <w:tmpl w:val="0000000C"/>
    <w:name w:val="WW8Num12"/>
    <w:lvl w:ilvl="0">
      <w:start w:val="6"/>
      <w:numFmt w:val="decimal"/>
      <w:lvlText w:val="%1"/>
      <w:lvlJc w:val="left"/>
      <w:pPr>
        <w:tabs>
          <w:tab w:val="num" w:pos="0"/>
        </w:tabs>
        <w:ind w:left="405" w:hanging="405"/>
      </w:pPr>
    </w:lvl>
    <w:lvl w:ilvl="1">
      <w:start w:val="4"/>
      <w:numFmt w:val="decimal"/>
      <w:lvlText w:val="%1.%2"/>
      <w:lvlJc w:val="left"/>
      <w:pPr>
        <w:tabs>
          <w:tab w:val="num" w:pos="0"/>
        </w:tabs>
        <w:ind w:left="720" w:hanging="720"/>
      </w:pPr>
      <w:rPr>
        <w:lang w:val="en-US" w:eastAsia="en-US"/>
      </w:rPr>
    </w:lvl>
    <w:lvl w:ilvl="2">
      <w:start w:val="1"/>
      <w:numFmt w:val="decimal"/>
      <w:lvlText w:val="%1.%2.%3"/>
      <w:lvlJc w:val="left"/>
      <w:pPr>
        <w:tabs>
          <w:tab w:val="num" w:pos="0"/>
        </w:tabs>
        <w:ind w:left="720" w:hanging="720"/>
      </w:pPr>
    </w:lvl>
    <w:lvl w:ilvl="3">
      <w:start w:val="1"/>
      <w:numFmt w:val="upperLetter"/>
      <w:lvlText w:val="%1.%2.%3.%4"/>
      <w:lvlJc w:val="left"/>
      <w:pPr>
        <w:tabs>
          <w:tab w:val="num" w:pos="0"/>
        </w:tabs>
        <w:ind w:left="1080" w:hanging="108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22" w15:restartNumberingAfterBreak="0">
    <w:nsid w:val="0000000D"/>
    <w:multiLevelType w:val="multilevel"/>
    <w:tmpl w:val="0000000D"/>
    <w:name w:val="WW8Num13"/>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lvl>
    <w:lvl w:ilvl="2">
      <w:start w:val="1"/>
      <w:numFmt w:val="lowerRoman"/>
      <w:lvlText w:val="%3."/>
      <w:lvlJc w:val="left"/>
      <w:pPr>
        <w:tabs>
          <w:tab w:val="num" w:pos="2520"/>
        </w:tabs>
        <w:ind w:left="2520" w:hanging="360"/>
      </w:pPr>
    </w:lvl>
    <w:lvl w:ilvl="3">
      <w:start w:val="1"/>
      <w:numFmt w:val="decimal"/>
      <w:lvlText w:val="%4."/>
      <w:lvlJc w:val="left"/>
      <w:pPr>
        <w:tabs>
          <w:tab w:val="num" w:pos="3284"/>
        </w:tabs>
        <w:ind w:left="3284" w:hanging="360"/>
      </w:pPr>
    </w:lvl>
    <w:lvl w:ilvl="4">
      <w:start w:val="1"/>
      <w:numFmt w:val="lowerLetter"/>
      <w:lvlText w:val="%5."/>
      <w:lvlJc w:val="left"/>
      <w:pPr>
        <w:tabs>
          <w:tab w:val="num" w:pos="3960"/>
        </w:tabs>
        <w:ind w:left="3960" w:hanging="360"/>
      </w:pPr>
    </w:lvl>
    <w:lvl w:ilvl="5">
      <w:start w:val="1"/>
      <w:numFmt w:val="lowerRoman"/>
      <w:lvlText w:val="%6."/>
      <w:lvlJc w:val="left"/>
      <w:pPr>
        <w:tabs>
          <w:tab w:val="num" w:pos="4680"/>
        </w:tabs>
        <w:ind w:left="468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3" w15:restartNumberingAfterBreak="0">
    <w:nsid w:val="0000000E"/>
    <w:multiLevelType w:val="multilevel"/>
    <w:tmpl w:val="0000000E"/>
    <w:name w:val="WW8Num14"/>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lvl>
    <w:lvl w:ilvl="2">
      <w:start w:val="1"/>
      <w:numFmt w:val="lowerRoman"/>
      <w:lvlText w:val="%3."/>
      <w:lvlJc w:val="left"/>
      <w:pPr>
        <w:tabs>
          <w:tab w:val="num" w:pos="2520"/>
        </w:tabs>
        <w:ind w:left="2520" w:hanging="360"/>
      </w:pPr>
    </w:lvl>
    <w:lvl w:ilvl="3">
      <w:start w:val="1"/>
      <w:numFmt w:val="decimal"/>
      <w:lvlText w:val="%4."/>
      <w:lvlJc w:val="left"/>
      <w:pPr>
        <w:tabs>
          <w:tab w:val="num" w:pos="3284"/>
        </w:tabs>
        <w:ind w:left="3284" w:hanging="360"/>
      </w:pPr>
    </w:lvl>
    <w:lvl w:ilvl="4">
      <w:start w:val="1"/>
      <w:numFmt w:val="lowerLetter"/>
      <w:lvlText w:val="%5."/>
      <w:lvlJc w:val="left"/>
      <w:pPr>
        <w:tabs>
          <w:tab w:val="num" w:pos="3960"/>
        </w:tabs>
        <w:ind w:left="3960" w:hanging="360"/>
      </w:pPr>
    </w:lvl>
    <w:lvl w:ilvl="5">
      <w:start w:val="1"/>
      <w:numFmt w:val="lowerRoman"/>
      <w:lvlText w:val="%6."/>
      <w:lvlJc w:val="left"/>
      <w:pPr>
        <w:tabs>
          <w:tab w:val="num" w:pos="4680"/>
        </w:tabs>
        <w:ind w:left="468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4" w15:restartNumberingAfterBreak="0">
    <w:nsid w:val="0000000F"/>
    <w:multiLevelType w:val="multilevel"/>
    <w:tmpl w:val="0000000F"/>
    <w:name w:val="WW8Num15"/>
    <w:lvl w:ilvl="0">
      <w:start w:val="1"/>
      <w:numFmt w:val="decimal"/>
      <w:lvlText w:val="%1."/>
      <w:lvlJc w:val="left"/>
      <w:pPr>
        <w:tabs>
          <w:tab w:val="num" w:pos="1080"/>
        </w:tabs>
        <w:ind w:left="1080" w:hanging="360"/>
      </w:pPr>
      <w:rPr>
        <w:color w:val="0070C0"/>
        <w:szCs w:val="13"/>
      </w:rPr>
    </w:lvl>
    <w:lvl w:ilvl="1">
      <w:start w:val="1"/>
      <w:numFmt w:val="lowerLetter"/>
      <w:lvlText w:val="%2."/>
      <w:lvlJc w:val="left"/>
      <w:pPr>
        <w:tabs>
          <w:tab w:val="num" w:pos="1800"/>
        </w:tabs>
        <w:ind w:left="1800" w:hanging="360"/>
      </w:pPr>
      <w:rPr>
        <w:color w:val="0070C0"/>
        <w:szCs w:val="13"/>
      </w:rPr>
    </w:lvl>
    <w:lvl w:ilvl="2">
      <w:start w:val="1"/>
      <w:numFmt w:val="lowerRoman"/>
      <w:lvlText w:val="%3."/>
      <w:lvlJc w:val="left"/>
      <w:pPr>
        <w:tabs>
          <w:tab w:val="num" w:pos="2520"/>
        </w:tabs>
        <w:ind w:left="2520" w:hanging="360"/>
      </w:pPr>
    </w:lvl>
    <w:lvl w:ilvl="3">
      <w:start w:val="1"/>
      <w:numFmt w:val="decimal"/>
      <w:lvlText w:val="%4."/>
      <w:lvlJc w:val="left"/>
      <w:pPr>
        <w:tabs>
          <w:tab w:val="num" w:pos="3284"/>
        </w:tabs>
        <w:ind w:left="3284" w:hanging="360"/>
      </w:pPr>
    </w:lvl>
    <w:lvl w:ilvl="4">
      <w:start w:val="1"/>
      <w:numFmt w:val="lowerLetter"/>
      <w:lvlText w:val="%5."/>
      <w:lvlJc w:val="left"/>
      <w:pPr>
        <w:tabs>
          <w:tab w:val="num" w:pos="3960"/>
        </w:tabs>
        <w:ind w:left="3960" w:hanging="360"/>
      </w:pPr>
    </w:lvl>
    <w:lvl w:ilvl="5">
      <w:start w:val="1"/>
      <w:numFmt w:val="lowerRoman"/>
      <w:lvlText w:val="%6."/>
      <w:lvlJc w:val="left"/>
      <w:pPr>
        <w:tabs>
          <w:tab w:val="num" w:pos="4680"/>
        </w:tabs>
        <w:ind w:left="468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5" w15:restartNumberingAfterBreak="0">
    <w:nsid w:val="00000010"/>
    <w:multiLevelType w:val="multilevel"/>
    <w:tmpl w:val="00000010"/>
    <w:name w:val="WW8Num16"/>
    <w:lvl w:ilvl="0">
      <w:start w:val="1"/>
      <w:numFmt w:val="upperLetter"/>
      <w:lvlText w:val="Appendix %1 "/>
      <w:lvlJc w:val="left"/>
      <w:pPr>
        <w:tabs>
          <w:tab w:val="num" w:pos="0"/>
        </w:tabs>
        <w:ind w:left="360" w:hanging="360"/>
      </w:pPr>
      <w:rPr>
        <w:rFonts w:ascii="Times New Roman" w:hAnsi="Times New Roman" w:cs="Times New Roman"/>
        <w:b w:val="0"/>
        <w:bCs w:val="0"/>
        <w:i w:val="0"/>
        <w:iCs w:val="0"/>
        <w:caps w:val="0"/>
        <w:smallCaps w:val="0"/>
        <w:strike w:val="0"/>
        <w:dstrike w:val="0"/>
        <w:vanish w:val="0"/>
        <w:color w:val="000000"/>
        <w:spacing w:val="0"/>
        <w:kern w:val="1"/>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ascii="Symbol" w:hAnsi="Symbol" w:cs="Times New Roman"/>
        <w:b/>
        <w:bCs w:val="0"/>
        <w:i w:val="0"/>
        <w:iCs w:val="0"/>
        <w:caps w:val="0"/>
        <w:smallCaps w:val="0"/>
        <w:strike w:val="0"/>
        <w:dstrike w:val="0"/>
        <w:vanish w:val="0"/>
        <w:color w:val="000000"/>
        <w:spacing w:val="0"/>
        <w:kern w:val="1"/>
        <w:position w:val="0"/>
        <w:sz w:val="28"/>
        <w:u w:val="none"/>
        <w:vertAlign w:val="baseline"/>
        <w:em w:val="none"/>
        <w:lang w:val="x-none" w:bidi="x-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
      <w:lvlJc w:val="left"/>
      <w:pPr>
        <w:tabs>
          <w:tab w:val="num" w:pos="1080"/>
        </w:tabs>
        <w:ind w:left="1080" w:hanging="108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00000011"/>
    <w:multiLevelType w:val="multilevel"/>
    <w:tmpl w:val="00000011"/>
    <w:name w:val="WW8Num17"/>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rPr>
        <w:lang w:val="en-US"/>
      </w:rPr>
    </w:lvl>
    <w:lvl w:ilvl="2">
      <w:start w:val="1"/>
      <w:numFmt w:val="lowerRoman"/>
      <w:lvlText w:val="%3."/>
      <w:lvlJc w:val="left"/>
      <w:pPr>
        <w:tabs>
          <w:tab w:val="num" w:pos="2520"/>
        </w:tabs>
        <w:ind w:left="2520" w:hanging="360"/>
      </w:pPr>
    </w:lvl>
    <w:lvl w:ilvl="3">
      <w:start w:val="1"/>
      <w:numFmt w:val="decimal"/>
      <w:lvlText w:val="%4."/>
      <w:lvlJc w:val="left"/>
      <w:pPr>
        <w:tabs>
          <w:tab w:val="num" w:pos="3284"/>
        </w:tabs>
        <w:ind w:left="3284" w:hanging="360"/>
      </w:pPr>
    </w:lvl>
    <w:lvl w:ilvl="4">
      <w:start w:val="1"/>
      <w:numFmt w:val="lowerLetter"/>
      <w:lvlText w:val="%5."/>
      <w:lvlJc w:val="left"/>
      <w:pPr>
        <w:tabs>
          <w:tab w:val="num" w:pos="3960"/>
        </w:tabs>
        <w:ind w:left="3960" w:hanging="360"/>
      </w:pPr>
    </w:lvl>
    <w:lvl w:ilvl="5">
      <w:start w:val="1"/>
      <w:numFmt w:val="lowerRoman"/>
      <w:lvlText w:val="%6."/>
      <w:lvlJc w:val="left"/>
      <w:pPr>
        <w:tabs>
          <w:tab w:val="num" w:pos="4680"/>
        </w:tabs>
        <w:ind w:left="468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7" w15:restartNumberingAfterBreak="0">
    <w:nsid w:val="00000012"/>
    <w:multiLevelType w:val="multilevel"/>
    <w:tmpl w:val="00000012"/>
    <w:name w:val="WW8Num1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00000013"/>
    <w:multiLevelType w:val="multilevel"/>
    <w:tmpl w:val="00000013"/>
    <w:name w:val="WW8Num19"/>
    <w:lvl w:ilvl="0">
      <w:start w:val="3"/>
      <w:numFmt w:val="upperLetter"/>
      <w:lvlText w:val="Appendix %1 "/>
      <w:lvlJc w:val="left"/>
      <w:pPr>
        <w:tabs>
          <w:tab w:val="num" w:pos="0"/>
        </w:tabs>
        <w:ind w:left="360" w:hanging="360"/>
      </w:pPr>
      <w:rPr>
        <w:rFonts w:ascii="Times New Roman" w:hAnsi="Times New Roman" w:cs="Times New Roman"/>
        <w:b w:val="0"/>
        <w:bCs w:val="0"/>
        <w:i w:val="0"/>
        <w:iCs w:val="0"/>
        <w:caps w:val="0"/>
        <w:smallCaps w:val="0"/>
        <w:strike w:val="0"/>
        <w:dstrike w:val="0"/>
        <w:vanish w:val="0"/>
        <w:color w:val="000000"/>
        <w:spacing w:val="0"/>
        <w:kern w:val="1"/>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ascii="Symbol" w:hAnsi="Symbol" w:cs="Times New Roman"/>
        <w:b/>
        <w:bCs w:val="0"/>
        <w:i w:val="0"/>
        <w:iCs w:val="0"/>
        <w:caps w:val="0"/>
        <w:smallCaps w:val="0"/>
        <w:strike w:val="0"/>
        <w:dstrike w:val="0"/>
        <w:vanish w:val="0"/>
        <w:color w:val="000000"/>
        <w:spacing w:val="0"/>
        <w:kern w:val="1"/>
        <w:position w:val="0"/>
        <w:sz w:val="28"/>
        <w:u w:val="none"/>
        <w:vertAlign w:val="baseline"/>
        <w:em w:val="none"/>
        <w:lang w:val="x-none" w:bidi="x-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
      <w:lvlJc w:val="left"/>
      <w:pPr>
        <w:tabs>
          <w:tab w:val="num" w:pos="1080"/>
        </w:tabs>
        <w:ind w:left="1080" w:hanging="108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15:restartNumberingAfterBreak="0">
    <w:nsid w:val="00000014"/>
    <w:multiLevelType w:val="multilevel"/>
    <w:tmpl w:val="00000014"/>
    <w:name w:val="WW8Num20"/>
    <w:lvl w:ilvl="0">
      <w:start w:val="1"/>
      <w:numFmt w:val="bullet"/>
      <w:lvlText w:val=""/>
      <w:lvlJc w:val="left"/>
      <w:pPr>
        <w:tabs>
          <w:tab w:val="num" w:pos="792"/>
        </w:tabs>
        <w:ind w:left="792" w:hanging="360"/>
      </w:pPr>
      <w:rPr>
        <w:rFonts w:ascii="Symbol" w:hAnsi="Symbol" w:cs="OpenSymbol"/>
        <w:sz w:val="18"/>
        <w:szCs w:val="20"/>
        <w:lang w:val="en-US" w:bidi="ar-SA"/>
      </w:rPr>
    </w:lvl>
    <w:lvl w:ilvl="1">
      <w:start w:val="1"/>
      <w:numFmt w:val="bullet"/>
      <w:lvlText w:val="◦"/>
      <w:lvlJc w:val="left"/>
      <w:pPr>
        <w:tabs>
          <w:tab w:val="num" w:pos="1152"/>
        </w:tabs>
        <w:ind w:left="1152" w:hanging="360"/>
      </w:pPr>
      <w:rPr>
        <w:rFonts w:ascii="OpenSymbol" w:hAnsi="OpenSymbol" w:cs="OpenSymbol"/>
      </w:rPr>
    </w:lvl>
    <w:lvl w:ilvl="2">
      <w:start w:val="1"/>
      <w:numFmt w:val="bullet"/>
      <w:lvlText w:val="▪"/>
      <w:lvlJc w:val="left"/>
      <w:pPr>
        <w:tabs>
          <w:tab w:val="num" w:pos="1512"/>
        </w:tabs>
        <w:ind w:left="1512" w:hanging="360"/>
      </w:pPr>
      <w:rPr>
        <w:rFonts w:ascii="OpenSymbol" w:hAnsi="OpenSymbol" w:cs="OpenSymbol"/>
      </w:rPr>
    </w:lvl>
    <w:lvl w:ilvl="3">
      <w:start w:val="1"/>
      <w:numFmt w:val="bullet"/>
      <w:lvlText w:val=""/>
      <w:lvlJc w:val="left"/>
      <w:pPr>
        <w:tabs>
          <w:tab w:val="num" w:pos="1872"/>
        </w:tabs>
        <w:ind w:left="1872" w:hanging="360"/>
      </w:pPr>
      <w:rPr>
        <w:rFonts w:ascii="Symbol" w:hAnsi="Symbol" w:cs="OpenSymbol"/>
        <w:sz w:val="18"/>
        <w:szCs w:val="20"/>
        <w:lang w:val="en-US" w:bidi="ar-SA"/>
      </w:rPr>
    </w:lvl>
    <w:lvl w:ilvl="4">
      <w:start w:val="1"/>
      <w:numFmt w:val="bullet"/>
      <w:lvlText w:val="◦"/>
      <w:lvlJc w:val="left"/>
      <w:pPr>
        <w:tabs>
          <w:tab w:val="num" w:pos="2232"/>
        </w:tabs>
        <w:ind w:left="2232" w:hanging="360"/>
      </w:pPr>
      <w:rPr>
        <w:rFonts w:ascii="OpenSymbol" w:hAnsi="OpenSymbol" w:cs="OpenSymbol"/>
      </w:rPr>
    </w:lvl>
    <w:lvl w:ilvl="5">
      <w:start w:val="1"/>
      <w:numFmt w:val="bullet"/>
      <w:lvlText w:val="▪"/>
      <w:lvlJc w:val="left"/>
      <w:pPr>
        <w:tabs>
          <w:tab w:val="num" w:pos="2592"/>
        </w:tabs>
        <w:ind w:left="2592" w:hanging="360"/>
      </w:pPr>
      <w:rPr>
        <w:rFonts w:ascii="OpenSymbol" w:hAnsi="OpenSymbol" w:cs="OpenSymbol"/>
      </w:rPr>
    </w:lvl>
    <w:lvl w:ilvl="6">
      <w:start w:val="1"/>
      <w:numFmt w:val="bullet"/>
      <w:lvlText w:val=""/>
      <w:lvlJc w:val="left"/>
      <w:pPr>
        <w:tabs>
          <w:tab w:val="num" w:pos="2952"/>
        </w:tabs>
        <w:ind w:left="2952" w:hanging="360"/>
      </w:pPr>
      <w:rPr>
        <w:rFonts w:ascii="Symbol" w:hAnsi="Symbol" w:cs="OpenSymbol"/>
        <w:sz w:val="18"/>
        <w:szCs w:val="20"/>
        <w:lang w:val="en-US" w:bidi="ar-SA"/>
      </w:rPr>
    </w:lvl>
    <w:lvl w:ilvl="7">
      <w:start w:val="1"/>
      <w:numFmt w:val="bullet"/>
      <w:lvlText w:val="◦"/>
      <w:lvlJc w:val="left"/>
      <w:pPr>
        <w:tabs>
          <w:tab w:val="num" w:pos="3312"/>
        </w:tabs>
        <w:ind w:left="3312" w:hanging="360"/>
      </w:pPr>
      <w:rPr>
        <w:rFonts w:ascii="OpenSymbol" w:hAnsi="OpenSymbol" w:cs="OpenSymbol"/>
      </w:rPr>
    </w:lvl>
    <w:lvl w:ilvl="8">
      <w:start w:val="1"/>
      <w:numFmt w:val="bullet"/>
      <w:lvlText w:val="▪"/>
      <w:lvlJc w:val="left"/>
      <w:pPr>
        <w:tabs>
          <w:tab w:val="num" w:pos="3672"/>
        </w:tabs>
        <w:ind w:left="3672" w:hanging="360"/>
      </w:pPr>
      <w:rPr>
        <w:rFonts w:ascii="OpenSymbol" w:hAnsi="OpenSymbol" w:cs="OpenSymbol"/>
      </w:rPr>
    </w:lvl>
  </w:abstractNum>
  <w:abstractNum w:abstractNumId="30" w15:restartNumberingAfterBreak="0">
    <w:nsid w:val="00000015"/>
    <w:multiLevelType w:val="multilevel"/>
    <w:tmpl w:val="00000015"/>
    <w:name w:val="WW8Num2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1" w15:restartNumberingAfterBreak="0">
    <w:nsid w:val="00000016"/>
    <w:multiLevelType w:val="multilevel"/>
    <w:tmpl w:val="00000016"/>
    <w:name w:val="WW8Num2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2" w15:restartNumberingAfterBreak="0">
    <w:nsid w:val="01BB0C79"/>
    <w:multiLevelType w:val="hybridMultilevel"/>
    <w:tmpl w:val="7E7A6EB4"/>
    <w:lvl w:ilvl="0" w:tplc="798EBF5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0D094EE5"/>
    <w:multiLevelType w:val="hybridMultilevel"/>
    <w:tmpl w:val="C326F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0D982D38"/>
    <w:multiLevelType w:val="hybridMultilevel"/>
    <w:tmpl w:val="D39CB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EBA2680"/>
    <w:multiLevelType w:val="hybridMultilevel"/>
    <w:tmpl w:val="62D4F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CBE6D17"/>
    <w:multiLevelType w:val="hybridMultilevel"/>
    <w:tmpl w:val="D576960A"/>
    <w:lvl w:ilvl="0" w:tplc="798EBF5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1E8017A"/>
    <w:multiLevelType w:val="hybridMultilevel"/>
    <w:tmpl w:val="BA445EC8"/>
    <w:lvl w:ilvl="0" w:tplc="294EF160">
      <w:numFmt w:val="bullet"/>
      <w:lvlText w:val="•"/>
      <w:lvlJc w:val="left"/>
      <w:pPr>
        <w:ind w:left="1440" w:hanging="72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22147E9E"/>
    <w:multiLevelType w:val="hybridMultilevel"/>
    <w:tmpl w:val="A4E6B318"/>
    <w:lvl w:ilvl="0" w:tplc="84D41B74">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9" w15:restartNumberingAfterBreak="0">
    <w:nsid w:val="2B214B53"/>
    <w:multiLevelType w:val="hybridMultilevel"/>
    <w:tmpl w:val="CC264610"/>
    <w:lvl w:ilvl="0" w:tplc="798EBF5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D620BEC"/>
    <w:multiLevelType w:val="hybridMultilevel"/>
    <w:tmpl w:val="6F86EC6A"/>
    <w:lvl w:ilvl="0" w:tplc="294EF160">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E5631F6"/>
    <w:multiLevelType w:val="hybridMultilevel"/>
    <w:tmpl w:val="BDE48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4A07BC6"/>
    <w:multiLevelType w:val="hybridMultilevel"/>
    <w:tmpl w:val="393867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A607EA3"/>
    <w:multiLevelType w:val="hybridMultilevel"/>
    <w:tmpl w:val="106C5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FF77204"/>
    <w:multiLevelType w:val="hybridMultilevel"/>
    <w:tmpl w:val="3D5A13FE"/>
    <w:lvl w:ilvl="0" w:tplc="798EBF58">
      <w:start w:val="1"/>
      <w:numFmt w:val="decimal"/>
      <w:lvlText w:val="%1."/>
      <w:lvlJc w:val="left"/>
      <w:pPr>
        <w:ind w:left="1080" w:hanging="72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6" w15:restartNumberingAfterBreak="0">
    <w:nsid w:val="5A2F7F99"/>
    <w:multiLevelType w:val="hybridMultilevel"/>
    <w:tmpl w:val="A9F82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C61349D"/>
    <w:multiLevelType w:val="hybridMultilevel"/>
    <w:tmpl w:val="5D54B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16A62BE"/>
    <w:multiLevelType w:val="multilevel"/>
    <w:tmpl w:val="7BA03F22"/>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9" w15:restartNumberingAfterBreak="0">
    <w:nsid w:val="624D6AF3"/>
    <w:multiLevelType w:val="hybridMultilevel"/>
    <w:tmpl w:val="60FE7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A051D59"/>
    <w:multiLevelType w:val="hybridMultilevel"/>
    <w:tmpl w:val="2B26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D226E7E"/>
    <w:multiLevelType w:val="hybridMultilevel"/>
    <w:tmpl w:val="2E1AE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E075619"/>
    <w:multiLevelType w:val="hybridMultilevel"/>
    <w:tmpl w:val="8E7A7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7791CAA"/>
    <w:multiLevelType w:val="hybridMultilevel"/>
    <w:tmpl w:val="93F48080"/>
    <w:lvl w:ilvl="0" w:tplc="84D41B7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BDF68E3"/>
    <w:multiLevelType w:val="hybridMultilevel"/>
    <w:tmpl w:val="23327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12"/>
  </w:num>
  <w:num w:numId="4">
    <w:abstractNumId w:val="13"/>
  </w:num>
  <w:num w:numId="5">
    <w:abstractNumId w:val="14"/>
  </w:num>
  <w:num w:numId="6">
    <w:abstractNumId w:val="15"/>
  </w:num>
  <w:num w:numId="7">
    <w:abstractNumId w:val="16"/>
  </w:num>
  <w:num w:numId="8">
    <w:abstractNumId w:val="17"/>
  </w:num>
  <w:num w:numId="9">
    <w:abstractNumId w:val="18"/>
  </w:num>
  <w:num w:numId="10">
    <w:abstractNumId w:val="19"/>
  </w:num>
  <w:num w:numId="11">
    <w:abstractNumId w:val="20"/>
  </w:num>
  <w:num w:numId="12">
    <w:abstractNumId w:val="21"/>
  </w:num>
  <w:num w:numId="13">
    <w:abstractNumId w:val="22"/>
  </w:num>
  <w:num w:numId="14">
    <w:abstractNumId w:val="23"/>
  </w:num>
  <w:num w:numId="15">
    <w:abstractNumId w:val="24"/>
  </w:num>
  <w:num w:numId="16">
    <w:abstractNumId w:val="25"/>
  </w:num>
  <w:num w:numId="17">
    <w:abstractNumId w:val="26"/>
  </w:num>
  <w:num w:numId="18">
    <w:abstractNumId w:val="27"/>
  </w:num>
  <w:num w:numId="19">
    <w:abstractNumId w:val="28"/>
  </w:num>
  <w:num w:numId="20">
    <w:abstractNumId w:val="29"/>
  </w:num>
  <w:num w:numId="21">
    <w:abstractNumId w:val="30"/>
  </w:num>
  <w:num w:numId="22">
    <w:abstractNumId w:val="31"/>
  </w:num>
  <w:num w:numId="23">
    <w:abstractNumId w:val="46"/>
  </w:num>
  <w:num w:numId="24">
    <w:abstractNumId w:val="40"/>
  </w:num>
  <w:num w:numId="25">
    <w:abstractNumId w:val="37"/>
  </w:num>
  <w:num w:numId="26">
    <w:abstractNumId w:val="42"/>
  </w:num>
  <w:num w:numId="27">
    <w:abstractNumId w:val="49"/>
  </w:num>
  <w:num w:numId="28">
    <w:abstractNumId w:val="33"/>
  </w:num>
  <w:num w:numId="29">
    <w:abstractNumId w:val="41"/>
  </w:num>
  <w:num w:numId="30">
    <w:abstractNumId w:val="47"/>
  </w:num>
  <w:num w:numId="31">
    <w:abstractNumId w:val="50"/>
  </w:num>
  <w:num w:numId="32">
    <w:abstractNumId w:val="35"/>
  </w:num>
  <w:num w:numId="33">
    <w:abstractNumId w:val="44"/>
  </w:num>
  <w:num w:numId="34">
    <w:abstractNumId w:val="32"/>
  </w:num>
  <w:num w:numId="35">
    <w:abstractNumId w:val="39"/>
  </w:num>
  <w:num w:numId="36">
    <w:abstractNumId w:val="36"/>
  </w:num>
  <w:num w:numId="37">
    <w:abstractNumId w:val="43"/>
  </w:num>
  <w:num w:numId="38">
    <w:abstractNumId w:val="52"/>
  </w:num>
  <w:num w:numId="39">
    <w:abstractNumId w:val="45"/>
  </w:num>
  <w:num w:numId="40">
    <w:abstractNumId w:val="48"/>
  </w:num>
  <w:num w:numId="41">
    <w:abstractNumId w:val="48"/>
  </w:num>
  <w:num w:numId="42">
    <w:abstractNumId w:val="48"/>
  </w:num>
  <w:num w:numId="43">
    <w:abstractNumId w:val="9"/>
  </w:num>
  <w:num w:numId="44">
    <w:abstractNumId w:val="9"/>
  </w:num>
  <w:num w:numId="45">
    <w:abstractNumId w:val="7"/>
  </w:num>
  <w:num w:numId="46">
    <w:abstractNumId w:val="6"/>
  </w:num>
  <w:num w:numId="47">
    <w:abstractNumId w:val="5"/>
  </w:num>
  <w:num w:numId="48">
    <w:abstractNumId w:val="4"/>
  </w:num>
  <w:num w:numId="49">
    <w:abstractNumId w:val="8"/>
  </w:num>
  <w:num w:numId="50">
    <w:abstractNumId w:val="8"/>
  </w:num>
  <w:num w:numId="51">
    <w:abstractNumId w:val="3"/>
  </w:num>
  <w:num w:numId="52">
    <w:abstractNumId w:val="2"/>
  </w:num>
  <w:num w:numId="53">
    <w:abstractNumId w:val="1"/>
  </w:num>
  <w:num w:numId="54">
    <w:abstractNumId w:val="0"/>
  </w:num>
  <w:num w:numId="55">
    <w:abstractNumId w:val="3"/>
    <w:lvlOverride w:ilvl="0">
      <w:startOverride w:val="1"/>
    </w:lvlOverride>
  </w:num>
  <w:num w:numId="56">
    <w:abstractNumId w:val="34"/>
  </w:num>
  <w:num w:numId="57">
    <w:abstractNumId w:val="51"/>
  </w:num>
  <w:num w:numId="58">
    <w:abstractNumId w:val="53"/>
  </w:num>
  <w:num w:numId="59">
    <w:abstractNumId w:val="38"/>
  </w:num>
  <w:num w:numId="60">
    <w:abstractNumId w:val="54"/>
  </w:num>
  <w:numIdMacAtCleanup w:val="5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y Jungers">
    <w15:presenceInfo w15:providerId="None" w15:userId="Mary Jungers"/>
  </w15:person>
  <w15:person w15:author="Vassil Peytchev">
    <w15:presenceInfo w15:providerId="AD" w15:userId="S-1-5-21-4072276145-1143109680-1606970572-1399"/>
  </w15:person>
  <w15:person w15:author="Vassil Peytchev [2]">
    <w15:presenceInfo w15:providerId="None" w15:userId="Vassil Peytche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stylePaneFormatFilter w:val="0704" w:allStyles="0" w:customStyles="0" w:latentStyles="1" w:stylesInUse="0" w:headingStyles="0" w:numberingStyles="0" w:tableStyles="0" w:directFormattingOnRuns="1" w:directFormattingOnParagraphs="1" w:directFormattingOnNumbering="1" w:directFormattingOnTables="0" w:clearFormatting="0" w:top3HeadingStyles="0" w:visibleStyles="0" w:alternateStyleNames="0"/>
  <w:stylePaneSortMethod w:val="0000"/>
  <w:trackRevision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4C88"/>
    <w:rsid w:val="00001C48"/>
    <w:rsid w:val="00005636"/>
    <w:rsid w:val="00011709"/>
    <w:rsid w:val="00011D73"/>
    <w:rsid w:val="000120A7"/>
    <w:rsid w:val="00012AC8"/>
    <w:rsid w:val="00013C55"/>
    <w:rsid w:val="00015AA8"/>
    <w:rsid w:val="00027CD5"/>
    <w:rsid w:val="000310E1"/>
    <w:rsid w:val="00032742"/>
    <w:rsid w:val="00035BC0"/>
    <w:rsid w:val="000510AC"/>
    <w:rsid w:val="000529D1"/>
    <w:rsid w:val="000529E4"/>
    <w:rsid w:val="00052C0C"/>
    <w:rsid w:val="00053890"/>
    <w:rsid w:val="0005506B"/>
    <w:rsid w:val="00060985"/>
    <w:rsid w:val="00062666"/>
    <w:rsid w:val="00066446"/>
    <w:rsid w:val="00066E89"/>
    <w:rsid w:val="00070AD3"/>
    <w:rsid w:val="00072284"/>
    <w:rsid w:val="00077420"/>
    <w:rsid w:val="0008031B"/>
    <w:rsid w:val="0009046D"/>
    <w:rsid w:val="000913D3"/>
    <w:rsid w:val="00094ABB"/>
    <w:rsid w:val="0009515A"/>
    <w:rsid w:val="000A2143"/>
    <w:rsid w:val="000A56A1"/>
    <w:rsid w:val="000A6AAD"/>
    <w:rsid w:val="000B14A3"/>
    <w:rsid w:val="000B17A3"/>
    <w:rsid w:val="000B70D7"/>
    <w:rsid w:val="000B70E2"/>
    <w:rsid w:val="000C3872"/>
    <w:rsid w:val="000D63F1"/>
    <w:rsid w:val="000D68DF"/>
    <w:rsid w:val="000D70F5"/>
    <w:rsid w:val="000E1805"/>
    <w:rsid w:val="000E345B"/>
    <w:rsid w:val="000E4A6F"/>
    <w:rsid w:val="000E553D"/>
    <w:rsid w:val="000E6316"/>
    <w:rsid w:val="000E7F3A"/>
    <w:rsid w:val="000F221D"/>
    <w:rsid w:val="000F5FEC"/>
    <w:rsid w:val="00102876"/>
    <w:rsid w:val="001059EC"/>
    <w:rsid w:val="00106DEB"/>
    <w:rsid w:val="00106DF7"/>
    <w:rsid w:val="0011125A"/>
    <w:rsid w:val="00111DE5"/>
    <w:rsid w:val="00112F91"/>
    <w:rsid w:val="001216E3"/>
    <w:rsid w:val="00121F6D"/>
    <w:rsid w:val="00122594"/>
    <w:rsid w:val="001257B5"/>
    <w:rsid w:val="001273F7"/>
    <w:rsid w:val="0013102E"/>
    <w:rsid w:val="00132146"/>
    <w:rsid w:val="00136C83"/>
    <w:rsid w:val="00142FBD"/>
    <w:rsid w:val="00145BAB"/>
    <w:rsid w:val="0014673F"/>
    <w:rsid w:val="00147005"/>
    <w:rsid w:val="00147087"/>
    <w:rsid w:val="00147526"/>
    <w:rsid w:val="0015060F"/>
    <w:rsid w:val="00162A1B"/>
    <w:rsid w:val="00162DA3"/>
    <w:rsid w:val="00164A14"/>
    <w:rsid w:val="001652F5"/>
    <w:rsid w:val="0016722E"/>
    <w:rsid w:val="00173126"/>
    <w:rsid w:val="00176FB7"/>
    <w:rsid w:val="001777D7"/>
    <w:rsid w:val="00177E94"/>
    <w:rsid w:val="00183748"/>
    <w:rsid w:val="00186FE0"/>
    <w:rsid w:val="001A1FFC"/>
    <w:rsid w:val="001A4EE0"/>
    <w:rsid w:val="001C135C"/>
    <w:rsid w:val="001C41E5"/>
    <w:rsid w:val="001D2CC5"/>
    <w:rsid w:val="001D41D9"/>
    <w:rsid w:val="001D51FF"/>
    <w:rsid w:val="001E30FA"/>
    <w:rsid w:val="001E39B7"/>
    <w:rsid w:val="001E3DCF"/>
    <w:rsid w:val="001F1A8E"/>
    <w:rsid w:val="00201F82"/>
    <w:rsid w:val="0021224C"/>
    <w:rsid w:val="00214DC1"/>
    <w:rsid w:val="0021604F"/>
    <w:rsid w:val="00225E8A"/>
    <w:rsid w:val="00233238"/>
    <w:rsid w:val="00236F7C"/>
    <w:rsid w:val="002440CE"/>
    <w:rsid w:val="0024520F"/>
    <w:rsid w:val="002471A3"/>
    <w:rsid w:val="00247209"/>
    <w:rsid w:val="00247D76"/>
    <w:rsid w:val="00254C07"/>
    <w:rsid w:val="002576AB"/>
    <w:rsid w:val="00257C76"/>
    <w:rsid w:val="00261124"/>
    <w:rsid w:val="00263B5E"/>
    <w:rsid w:val="00274F86"/>
    <w:rsid w:val="0028139B"/>
    <w:rsid w:val="00281E34"/>
    <w:rsid w:val="002830A0"/>
    <w:rsid w:val="00285D44"/>
    <w:rsid w:val="002861E1"/>
    <w:rsid w:val="002868BB"/>
    <w:rsid w:val="00291DB9"/>
    <w:rsid w:val="002956D2"/>
    <w:rsid w:val="00296353"/>
    <w:rsid w:val="00296F2C"/>
    <w:rsid w:val="002A0240"/>
    <w:rsid w:val="002A1687"/>
    <w:rsid w:val="002A3112"/>
    <w:rsid w:val="002A67D8"/>
    <w:rsid w:val="002A7577"/>
    <w:rsid w:val="002B7B96"/>
    <w:rsid w:val="002C3889"/>
    <w:rsid w:val="002C3F39"/>
    <w:rsid w:val="002C5AFA"/>
    <w:rsid w:val="002D1611"/>
    <w:rsid w:val="002D21E9"/>
    <w:rsid w:val="002D6074"/>
    <w:rsid w:val="002D7C5D"/>
    <w:rsid w:val="002E2228"/>
    <w:rsid w:val="002E35F4"/>
    <w:rsid w:val="002E5E13"/>
    <w:rsid w:val="002E6506"/>
    <w:rsid w:val="002F24D1"/>
    <w:rsid w:val="002F3E29"/>
    <w:rsid w:val="00300BDC"/>
    <w:rsid w:val="00301592"/>
    <w:rsid w:val="00303A5A"/>
    <w:rsid w:val="00305D6A"/>
    <w:rsid w:val="00306329"/>
    <w:rsid w:val="00307640"/>
    <w:rsid w:val="00310854"/>
    <w:rsid w:val="00310900"/>
    <w:rsid w:val="00315785"/>
    <w:rsid w:val="003342E8"/>
    <w:rsid w:val="00337BD9"/>
    <w:rsid w:val="003411EA"/>
    <w:rsid w:val="00341D28"/>
    <w:rsid w:val="00343DC2"/>
    <w:rsid w:val="0035192C"/>
    <w:rsid w:val="00364AA1"/>
    <w:rsid w:val="00371040"/>
    <w:rsid w:val="00374E32"/>
    <w:rsid w:val="00375F42"/>
    <w:rsid w:val="0038768C"/>
    <w:rsid w:val="00391DFB"/>
    <w:rsid w:val="00393FE4"/>
    <w:rsid w:val="0039482A"/>
    <w:rsid w:val="0039774B"/>
    <w:rsid w:val="003A0CD6"/>
    <w:rsid w:val="003A3E43"/>
    <w:rsid w:val="003A4F5D"/>
    <w:rsid w:val="003A70E3"/>
    <w:rsid w:val="003B03B0"/>
    <w:rsid w:val="003B0870"/>
    <w:rsid w:val="003C609F"/>
    <w:rsid w:val="003C707B"/>
    <w:rsid w:val="003D181B"/>
    <w:rsid w:val="003D6B2F"/>
    <w:rsid w:val="003D6F8F"/>
    <w:rsid w:val="003E387C"/>
    <w:rsid w:val="003E4FF2"/>
    <w:rsid w:val="003E7097"/>
    <w:rsid w:val="003E7C67"/>
    <w:rsid w:val="003F1B7F"/>
    <w:rsid w:val="003F398A"/>
    <w:rsid w:val="003F456C"/>
    <w:rsid w:val="003F4F8A"/>
    <w:rsid w:val="003F539E"/>
    <w:rsid w:val="003F55E7"/>
    <w:rsid w:val="003F5BD7"/>
    <w:rsid w:val="003F7CA3"/>
    <w:rsid w:val="00403758"/>
    <w:rsid w:val="004068DC"/>
    <w:rsid w:val="00411AA1"/>
    <w:rsid w:val="00414DE0"/>
    <w:rsid w:val="0043445B"/>
    <w:rsid w:val="004349AA"/>
    <w:rsid w:val="00440774"/>
    <w:rsid w:val="00443135"/>
    <w:rsid w:val="004504C7"/>
    <w:rsid w:val="004555A2"/>
    <w:rsid w:val="004645F2"/>
    <w:rsid w:val="00467E15"/>
    <w:rsid w:val="00476E50"/>
    <w:rsid w:val="00480BC4"/>
    <w:rsid w:val="004811AF"/>
    <w:rsid w:val="00485990"/>
    <w:rsid w:val="00491426"/>
    <w:rsid w:val="00493FD8"/>
    <w:rsid w:val="004955DC"/>
    <w:rsid w:val="004970BE"/>
    <w:rsid w:val="004A0625"/>
    <w:rsid w:val="004A1D72"/>
    <w:rsid w:val="004A5381"/>
    <w:rsid w:val="004B1961"/>
    <w:rsid w:val="004B1B88"/>
    <w:rsid w:val="004B2E0D"/>
    <w:rsid w:val="004C5034"/>
    <w:rsid w:val="004C5F22"/>
    <w:rsid w:val="004D1F9D"/>
    <w:rsid w:val="004D49C9"/>
    <w:rsid w:val="004D54E1"/>
    <w:rsid w:val="004E75D8"/>
    <w:rsid w:val="00500B3A"/>
    <w:rsid w:val="0050295E"/>
    <w:rsid w:val="00507AC5"/>
    <w:rsid w:val="00513F6B"/>
    <w:rsid w:val="00517EB5"/>
    <w:rsid w:val="005252CD"/>
    <w:rsid w:val="00531E17"/>
    <w:rsid w:val="00531F0B"/>
    <w:rsid w:val="00533640"/>
    <w:rsid w:val="00537D43"/>
    <w:rsid w:val="005436BD"/>
    <w:rsid w:val="00545471"/>
    <w:rsid w:val="005466C7"/>
    <w:rsid w:val="00546CC6"/>
    <w:rsid w:val="005505A0"/>
    <w:rsid w:val="005542B9"/>
    <w:rsid w:val="005564DD"/>
    <w:rsid w:val="00560877"/>
    <w:rsid w:val="00567309"/>
    <w:rsid w:val="0057049C"/>
    <w:rsid w:val="00574CA0"/>
    <w:rsid w:val="005761D8"/>
    <w:rsid w:val="005806F7"/>
    <w:rsid w:val="00581D78"/>
    <w:rsid w:val="00584964"/>
    <w:rsid w:val="00585CBF"/>
    <w:rsid w:val="0059264E"/>
    <w:rsid w:val="0059407E"/>
    <w:rsid w:val="005950FD"/>
    <w:rsid w:val="005970CA"/>
    <w:rsid w:val="00597D13"/>
    <w:rsid w:val="005A40F1"/>
    <w:rsid w:val="005A56DE"/>
    <w:rsid w:val="005A751B"/>
    <w:rsid w:val="005B219E"/>
    <w:rsid w:val="005B2DE2"/>
    <w:rsid w:val="005B4DD7"/>
    <w:rsid w:val="005B79AC"/>
    <w:rsid w:val="005B7ECE"/>
    <w:rsid w:val="005C2E53"/>
    <w:rsid w:val="005C4113"/>
    <w:rsid w:val="005C49FF"/>
    <w:rsid w:val="005C73E9"/>
    <w:rsid w:val="005E0477"/>
    <w:rsid w:val="005E0E2A"/>
    <w:rsid w:val="005E1350"/>
    <w:rsid w:val="005E136E"/>
    <w:rsid w:val="005F1C73"/>
    <w:rsid w:val="005F2997"/>
    <w:rsid w:val="005F70A8"/>
    <w:rsid w:val="00602526"/>
    <w:rsid w:val="00602FD3"/>
    <w:rsid w:val="00603D90"/>
    <w:rsid w:val="00603FCB"/>
    <w:rsid w:val="0060422E"/>
    <w:rsid w:val="00604F09"/>
    <w:rsid w:val="006077FD"/>
    <w:rsid w:val="00607C70"/>
    <w:rsid w:val="00610223"/>
    <w:rsid w:val="006116DB"/>
    <w:rsid w:val="00612F4C"/>
    <w:rsid w:val="00613275"/>
    <w:rsid w:val="006145B8"/>
    <w:rsid w:val="00616CE3"/>
    <w:rsid w:val="00617384"/>
    <w:rsid w:val="00617961"/>
    <w:rsid w:val="006245CC"/>
    <w:rsid w:val="00625D69"/>
    <w:rsid w:val="00631586"/>
    <w:rsid w:val="00631DE5"/>
    <w:rsid w:val="00631E11"/>
    <w:rsid w:val="006413E0"/>
    <w:rsid w:val="0064153A"/>
    <w:rsid w:val="00653FE4"/>
    <w:rsid w:val="006551CA"/>
    <w:rsid w:val="00655669"/>
    <w:rsid w:val="00656039"/>
    <w:rsid w:val="00656E81"/>
    <w:rsid w:val="006637D3"/>
    <w:rsid w:val="00664F8B"/>
    <w:rsid w:val="006654A5"/>
    <w:rsid w:val="00674B52"/>
    <w:rsid w:val="00674EB1"/>
    <w:rsid w:val="00675249"/>
    <w:rsid w:val="00677491"/>
    <w:rsid w:val="00681DD1"/>
    <w:rsid w:val="00686CF6"/>
    <w:rsid w:val="006917BD"/>
    <w:rsid w:val="006930AA"/>
    <w:rsid w:val="00695AB0"/>
    <w:rsid w:val="006A0C80"/>
    <w:rsid w:val="006A0D5B"/>
    <w:rsid w:val="006B0204"/>
    <w:rsid w:val="006B2581"/>
    <w:rsid w:val="006B2C8F"/>
    <w:rsid w:val="006B79FB"/>
    <w:rsid w:val="006C014D"/>
    <w:rsid w:val="006C09AF"/>
    <w:rsid w:val="006C18F5"/>
    <w:rsid w:val="006C631E"/>
    <w:rsid w:val="006D04CA"/>
    <w:rsid w:val="006D4393"/>
    <w:rsid w:val="006D55B1"/>
    <w:rsid w:val="006D714F"/>
    <w:rsid w:val="006E10D9"/>
    <w:rsid w:val="006F32DF"/>
    <w:rsid w:val="006F4539"/>
    <w:rsid w:val="006F6C6F"/>
    <w:rsid w:val="00700120"/>
    <w:rsid w:val="007043E5"/>
    <w:rsid w:val="007049A4"/>
    <w:rsid w:val="00712841"/>
    <w:rsid w:val="007140AF"/>
    <w:rsid w:val="0071542E"/>
    <w:rsid w:val="00715D00"/>
    <w:rsid w:val="00720F14"/>
    <w:rsid w:val="007230B2"/>
    <w:rsid w:val="0072581F"/>
    <w:rsid w:val="0072602A"/>
    <w:rsid w:val="007261D3"/>
    <w:rsid w:val="00730BC9"/>
    <w:rsid w:val="00733889"/>
    <w:rsid w:val="00733C19"/>
    <w:rsid w:val="00735704"/>
    <w:rsid w:val="0073673E"/>
    <w:rsid w:val="0074759D"/>
    <w:rsid w:val="00747DA2"/>
    <w:rsid w:val="00747DC2"/>
    <w:rsid w:val="00750792"/>
    <w:rsid w:val="00752942"/>
    <w:rsid w:val="00752E48"/>
    <w:rsid w:val="00770889"/>
    <w:rsid w:val="00775A4F"/>
    <w:rsid w:val="00777755"/>
    <w:rsid w:val="007836AC"/>
    <w:rsid w:val="00783EB5"/>
    <w:rsid w:val="0078469F"/>
    <w:rsid w:val="00785154"/>
    <w:rsid w:val="00786E00"/>
    <w:rsid w:val="00786E86"/>
    <w:rsid w:val="0078747F"/>
    <w:rsid w:val="00793456"/>
    <w:rsid w:val="007A1C6D"/>
    <w:rsid w:val="007A1EC0"/>
    <w:rsid w:val="007A20E8"/>
    <w:rsid w:val="007A4395"/>
    <w:rsid w:val="007B290E"/>
    <w:rsid w:val="007B2BFF"/>
    <w:rsid w:val="007B3558"/>
    <w:rsid w:val="007C2B50"/>
    <w:rsid w:val="007C35E6"/>
    <w:rsid w:val="007C3883"/>
    <w:rsid w:val="007C4C88"/>
    <w:rsid w:val="007C4D23"/>
    <w:rsid w:val="007C6A49"/>
    <w:rsid w:val="007D1A81"/>
    <w:rsid w:val="007D4790"/>
    <w:rsid w:val="007E35C3"/>
    <w:rsid w:val="007E4FF0"/>
    <w:rsid w:val="007E5935"/>
    <w:rsid w:val="007F32BA"/>
    <w:rsid w:val="007F3999"/>
    <w:rsid w:val="007F631F"/>
    <w:rsid w:val="008100D5"/>
    <w:rsid w:val="00810DAA"/>
    <w:rsid w:val="00811880"/>
    <w:rsid w:val="008148C0"/>
    <w:rsid w:val="00816320"/>
    <w:rsid w:val="00816BD9"/>
    <w:rsid w:val="0081747E"/>
    <w:rsid w:val="0081765E"/>
    <w:rsid w:val="0082780F"/>
    <w:rsid w:val="0083287A"/>
    <w:rsid w:val="008349EB"/>
    <w:rsid w:val="00836461"/>
    <w:rsid w:val="00842524"/>
    <w:rsid w:val="00843A1D"/>
    <w:rsid w:val="008456C4"/>
    <w:rsid w:val="00846134"/>
    <w:rsid w:val="00851494"/>
    <w:rsid w:val="008518DE"/>
    <w:rsid w:val="0085346E"/>
    <w:rsid w:val="00855D9B"/>
    <w:rsid w:val="008572EB"/>
    <w:rsid w:val="00865333"/>
    <w:rsid w:val="00866567"/>
    <w:rsid w:val="00867C7A"/>
    <w:rsid w:val="00870119"/>
    <w:rsid w:val="0087172B"/>
    <w:rsid w:val="00874D59"/>
    <w:rsid w:val="0087744E"/>
    <w:rsid w:val="008807A9"/>
    <w:rsid w:val="00880E41"/>
    <w:rsid w:val="0088140B"/>
    <w:rsid w:val="00884BA6"/>
    <w:rsid w:val="008851E8"/>
    <w:rsid w:val="0088682F"/>
    <w:rsid w:val="00891A8A"/>
    <w:rsid w:val="00892767"/>
    <w:rsid w:val="00892A7D"/>
    <w:rsid w:val="0089364A"/>
    <w:rsid w:val="008958FE"/>
    <w:rsid w:val="0089643A"/>
    <w:rsid w:val="008A2079"/>
    <w:rsid w:val="008A24CE"/>
    <w:rsid w:val="008A2D69"/>
    <w:rsid w:val="008A7584"/>
    <w:rsid w:val="008B0BDB"/>
    <w:rsid w:val="008B29C9"/>
    <w:rsid w:val="008B426C"/>
    <w:rsid w:val="008B5B19"/>
    <w:rsid w:val="008B6E77"/>
    <w:rsid w:val="008C28C8"/>
    <w:rsid w:val="008D14C8"/>
    <w:rsid w:val="008D20ED"/>
    <w:rsid w:val="008D3AFF"/>
    <w:rsid w:val="008D53D4"/>
    <w:rsid w:val="008D5C2B"/>
    <w:rsid w:val="008E103C"/>
    <w:rsid w:val="008E4E04"/>
    <w:rsid w:val="008F1026"/>
    <w:rsid w:val="008F2349"/>
    <w:rsid w:val="008F3E89"/>
    <w:rsid w:val="008F5F04"/>
    <w:rsid w:val="008F65FD"/>
    <w:rsid w:val="0090010E"/>
    <w:rsid w:val="009027C2"/>
    <w:rsid w:val="0091309C"/>
    <w:rsid w:val="00913D71"/>
    <w:rsid w:val="00915078"/>
    <w:rsid w:val="00921DEC"/>
    <w:rsid w:val="00923253"/>
    <w:rsid w:val="0092365A"/>
    <w:rsid w:val="00930ABE"/>
    <w:rsid w:val="009345F6"/>
    <w:rsid w:val="00934F13"/>
    <w:rsid w:val="00936299"/>
    <w:rsid w:val="009454D1"/>
    <w:rsid w:val="0094594B"/>
    <w:rsid w:val="009516E5"/>
    <w:rsid w:val="0095248E"/>
    <w:rsid w:val="00952DBE"/>
    <w:rsid w:val="009540C3"/>
    <w:rsid w:val="009575F0"/>
    <w:rsid w:val="009658F3"/>
    <w:rsid w:val="009667A9"/>
    <w:rsid w:val="00967081"/>
    <w:rsid w:val="00976464"/>
    <w:rsid w:val="009767AA"/>
    <w:rsid w:val="00977ABA"/>
    <w:rsid w:val="00977C61"/>
    <w:rsid w:val="00983369"/>
    <w:rsid w:val="00983C41"/>
    <w:rsid w:val="009867A1"/>
    <w:rsid w:val="00986D31"/>
    <w:rsid w:val="00993288"/>
    <w:rsid w:val="00993829"/>
    <w:rsid w:val="00994C40"/>
    <w:rsid w:val="00995853"/>
    <w:rsid w:val="00995A56"/>
    <w:rsid w:val="009A169E"/>
    <w:rsid w:val="009A20A7"/>
    <w:rsid w:val="009A3488"/>
    <w:rsid w:val="009A5453"/>
    <w:rsid w:val="009B008D"/>
    <w:rsid w:val="009B3701"/>
    <w:rsid w:val="009B54C6"/>
    <w:rsid w:val="009B6B8B"/>
    <w:rsid w:val="009C0832"/>
    <w:rsid w:val="009C1737"/>
    <w:rsid w:val="009C3163"/>
    <w:rsid w:val="009C7722"/>
    <w:rsid w:val="009D3797"/>
    <w:rsid w:val="009D71D8"/>
    <w:rsid w:val="009D794A"/>
    <w:rsid w:val="009E02B4"/>
    <w:rsid w:val="009F3E68"/>
    <w:rsid w:val="009F7153"/>
    <w:rsid w:val="00A02E26"/>
    <w:rsid w:val="00A03DDA"/>
    <w:rsid w:val="00A03EFF"/>
    <w:rsid w:val="00A05DA8"/>
    <w:rsid w:val="00A05E57"/>
    <w:rsid w:val="00A060E5"/>
    <w:rsid w:val="00A07101"/>
    <w:rsid w:val="00A110B6"/>
    <w:rsid w:val="00A129F4"/>
    <w:rsid w:val="00A200D8"/>
    <w:rsid w:val="00A20C96"/>
    <w:rsid w:val="00A24AEB"/>
    <w:rsid w:val="00A278B3"/>
    <w:rsid w:val="00A31607"/>
    <w:rsid w:val="00A31E6A"/>
    <w:rsid w:val="00A36B7F"/>
    <w:rsid w:val="00A40EBF"/>
    <w:rsid w:val="00A41B48"/>
    <w:rsid w:val="00A423B8"/>
    <w:rsid w:val="00A426E6"/>
    <w:rsid w:val="00A43887"/>
    <w:rsid w:val="00A444BA"/>
    <w:rsid w:val="00A47B2C"/>
    <w:rsid w:val="00A50EA7"/>
    <w:rsid w:val="00A53F53"/>
    <w:rsid w:val="00A54099"/>
    <w:rsid w:val="00A55DF3"/>
    <w:rsid w:val="00A56891"/>
    <w:rsid w:val="00A65A7F"/>
    <w:rsid w:val="00A66A9A"/>
    <w:rsid w:val="00A67C6B"/>
    <w:rsid w:val="00A801C0"/>
    <w:rsid w:val="00A80E7D"/>
    <w:rsid w:val="00A81922"/>
    <w:rsid w:val="00A86D31"/>
    <w:rsid w:val="00A9094F"/>
    <w:rsid w:val="00A9194E"/>
    <w:rsid w:val="00A951AC"/>
    <w:rsid w:val="00A96C89"/>
    <w:rsid w:val="00AA1CEE"/>
    <w:rsid w:val="00AA2ADC"/>
    <w:rsid w:val="00AA34ED"/>
    <w:rsid w:val="00AA3E15"/>
    <w:rsid w:val="00AA4652"/>
    <w:rsid w:val="00AA5E81"/>
    <w:rsid w:val="00AB17D1"/>
    <w:rsid w:val="00AB6F4E"/>
    <w:rsid w:val="00AD0AD1"/>
    <w:rsid w:val="00AD0E1A"/>
    <w:rsid w:val="00AD79F4"/>
    <w:rsid w:val="00AD7E03"/>
    <w:rsid w:val="00AE04FA"/>
    <w:rsid w:val="00AE1961"/>
    <w:rsid w:val="00AE2DCA"/>
    <w:rsid w:val="00AE4660"/>
    <w:rsid w:val="00AE57B9"/>
    <w:rsid w:val="00AF0958"/>
    <w:rsid w:val="00AF2B8D"/>
    <w:rsid w:val="00AF7A76"/>
    <w:rsid w:val="00B023FF"/>
    <w:rsid w:val="00B035DA"/>
    <w:rsid w:val="00B03A12"/>
    <w:rsid w:val="00B03E20"/>
    <w:rsid w:val="00B05175"/>
    <w:rsid w:val="00B12908"/>
    <w:rsid w:val="00B2028C"/>
    <w:rsid w:val="00B218DB"/>
    <w:rsid w:val="00B223A9"/>
    <w:rsid w:val="00B25EFA"/>
    <w:rsid w:val="00B27D98"/>
    <w:rsid w:val="00B365CE"/>
    <w:rsid w:val="00B37464"/>
    <w:rsid w:val="00B375F7"/>
    <w:rsid w:val="00B40AEA"/>
    <w:rsid w:val="00B51927"/>
    <w:rsid w:val="00B561AC"/>
    <w:rsid w:val="00B6065A"/>
    <w:rsid w:val="00B60A85"/>
    <w:rsid w:val="00B647A0"/>
    <w:rsid w:val="00B70B3F"/>
    <w:rsid w:val="00B729E9"/>
    <w:rsid w:val="00B81119"/>
    <w:rsid w:val="00B8201A"/>
    <w:rsid w:val="00B87552"/>
    <w:rsid w:val="00B920F3"/>
    <w:rsid w:val="00B92B35"/>
    <w:rsid w:val="00B9469E"/>
    <w:rsid w:val="00BA02D4"/>
    <w:rsid w:val="00BA463B"/>
    <w:rsid w:val="00BA5B52"/>
    <w:rsid w:val="00BA71F5"/>
    <w:rsid w:val="00BB7ED5"/>
    <w:rsid w:val="00BC3793"/>
    <w:rsid w:val="00BD0B34"/>
    <w:rsid w:val="00BD17FC"/>
    <w:rsid w:val="00BD1FB6"/>
    <w:rsid w:val="00BD59CB"/>
    <w:rsid w:val="00BD62AF"/>
    <w:rsid w:val="00BE1774"/>
    <w:rsid w:val="00BE26F6"/>
    <w:rsid w:val="00BF125C"/>
    <w:rsid w:val="00BF34E6"/>
    <w:rsid w:val="00BF706C"/>
    <w:rsid w:val="00BF75E8"/>
    <w:rsid w:val="00BF7DD8"/>
    <w:rsid w:val="00C03C1D"/>
    <w:rsid w:val="00C21BAD"/>
    <w:rsid w:val="00C21C74"/>
    <w:rsid w:val="00C226F5"/>
    <w:rsid w:val="00C24D5C"/>
    <w:rsid w:val="00C24FE5"/>
    <w:rsid w:val="00C2617E"/>
    <w:rsid w:val="00C34CC4"/>
    <w:rsid w:val="00C3614C"/>
    <w:rsid w:val="00C417A6"/>
    <w:rsid w:val="00C44134"/>
    <w:rsid w:val="00C447DE"/>
    <w:rsid w:val="00C5211B"/>
    <w:rsid w:val="00C54C86"/>
    <w:rsid w:val="00C57A96"/>
    <w:rsid w:val="00C61949"/>
    <w:rsid w:val="00C6320A"/>
    <w:rsid w:val="00C63D0B"/>
    <w:rsid w:val="00C64B29"/>
    <w:rsid w:val="00C75C08"/>
    <w:rsid w:val="00C80D54"/>
    <w:rsid w:val="00C835C3"/>
    <w:rsid w:val="00C868AF"/>
    <w:rsid w:val="00C87580"/>
    <w:rsid w:val="00C8774B"/>
    <w:rsid w:val="00C92825"/>
    <w:rsid w:val="00C950BB"/>
    <w:rsid w:val="00C96C6D"/>
    <w:rsid w:val="00C96F10"/>
    <w:rsid w:val="00CA0B08"/>
    <w:rsid w:val="00CA2395"/>
    <w:rsid w:val="00CA2D06"/>
    <w:rsid w:val="00CA4750"/>
    <w:rsid w:val="00CA48F9"/>
    <w:rsid w:val="00CA5592"/>
    <w:rsid w:val="00CA5953"/>
    <w:rsid w:val="00CA630E"/>
    <w:rsid w:val="00CB0138"/>
    <w:rsid w:val="00CB27C2"/>
    <w:rsid w:val="00CB4A79"/>
    <w:rsid w:val="00CC0A30"/>
    <w:rsid w:val="00CC7491"/>
    <w:rsid w:val="00CD035A"/>
    <w:rsid w:val="00CD6172"/>
    <w:rsid w:val="00CE759B"/>
    <w:rsid w:val="00CF0711"/>
    <w:rsid w:val="00CF0891"/>
    <w:rsid w:val="00CF3C90"/>
    <w:rsid w:val="00CF7C18"/>
    <w:rsid w:val="00D013F9"/>
    <w:rsid w:val="00D02DD9"/>
    <w:rsid w:val="00D031E6"/>
    <w:rsid w:val="00D05CB4"/>
    <w:rsid w:val="00D063E3"/>
    <w:rsid w:val="00D073D7"/>
    <w:rsid w:val="00D0789A"/>
    <w:rsid w:val="00D12762"/>
    <w:rsid w:val="00D145E2"/>
    <w:rsid w:val="00D14DF8"/>
    <w:rsid w:val="00D153AE"/>
    <w:rsid w:val="00D16640"/>
    <w:rsid w:val="00D23AC0"/>
    <w:rsid w:val="00D27048"/>
    <w:rsid w:val="00D314C7"/>
    <w:rsid w:val="00D364FE"/>
    <w:rsid w:val="00D37F20"/>
    <w:rsid w:val="00D4180F"/>
    <w:rsid w:val="00D41A0C"/>
    <w:rsid w:val="00D42925"/>
    <w:rsid w:val="00D431AB"/>
    <w:rsid w:val="00D4382D"/>
    <w:rsid w:val="00D4518D"/>
    <w:rsid w:val="00D45AAE"/>
    <w:rsid w:val="00D466A1"/>
    <w:rsid w:val="00D51F63"/>
    <w:rsid w:val="00D63F66"/>
    <w:rsid w:val="00D75027"/>
    <w:rsid w:val="00D75DC8"/>
    <w:rsid w:val="00D822B8"/>
    <w:rsid w:val="00D8426F"/>
    <w:rsid w:val="00D85A29"/>
    <w:rsid w:val="00D87B63"/>
    <w:rsid w:val="00D911D6"/>
    <w:rsid w:val="00D972D2"/>
    <w:rsid w:val="00DA659D"/>
    <w:rsid w:val="00DB026A"/>
    <w:rsid w:val="00DB07F1"/>
    <w:rsid w:val="00DB148A"/>
    <w:rsid w:val="00DB46E7"/>
    <w:rsid w:val="00DC20F7"/>
    <w:rsid w:val="00DC4622"/>
    <w:rsid w:val="00DC5F9D"/>
    <w:rsid w:val="00DC6061"/>
    <w:rsid w:val="00DC7DB9"/>
    <w:rsid w:val="00DD3A93"/>
    <w:rsid w:val="00DE1C2A"/>
    <w:rsid w:val="00DE4666"/>
    <w:rsid w:val="00DE542F"/>
    <w:rsid w:val="00DE7658"/>
    <w:rsid w:val="00DF2E85"/>
    <w:rsid w:val="00E018C1"/>
    <w:rsid w:val="00E041A4"/>
    <w:rsid w:val="00E10285"/>
    <w:rsid w:val="00E113C3"/>
    <w:rsid w:val="00E15FF3"/>
    <w:rsid w:val="00E22FFD"/>
    <w:rsid w:val="00E236C4"/>
    <w:rsid w:val="00E25B67"/>
    <w:rsid w:val="00E27D20"/>
    <w:rsid w:val="00E32250"/>
    <w:rsid w:val="00E35B15"/>
    <w:rsid w:val="00E4131C"/>
    <w:rsid w:val="00E421CA"/>
    <w:rsid w:val="00E43716"/>
    <w:rsid w:val="00E44DE4"/>
    <w:rsid w:val="00E505C0"/>
    <w:rsid w:val="00E5329E"/>
    <w:rsid w:val="00E5417E"/>
    <w:rsid w:val="00E54FFE"/>
    <w:rsid w:val="00E5798D"/>
    <w:rsid w:val="00E57E5D"/>
    <w:rsid w:val="00E609BA"/>
    <w:rsid w:val="00E6382B"/>
    <w:rsid w:val="00E65E85"/>
    <w:rsid w:val="00E67387"/>
    <w:rsid w:val="00E67AD0"/>
    <w:rsid w:val="00E715EC"/>
    <w:rsid w:val="00E71A0E"/>
    <w:rsid w:val="00E7551D"/>
    <w:rsid w:val="00E80B13"/>
    <w:rsid w:val="00E8275F"/>
    <w:rsid w:val="00E87F99"/>
    <w:rsid w:val="00E923D0"/>
    <w:rsid w:val="00E92670"/>
    <w:rsid w:val="00E93DF1"/>
    <w:rsid w:val="00EA1FA4"/>
    <w:rsid w:val="00EB45A8"/>
    <w:rsid w:val="00EB4B45"/>
    <w:rsid w:val="00EB5250"/>
    <w:rsid w:val="00EB5589"/>
    <w:rsid w:val="00EC15B0"/>
    <w:rsid w:val="00ED3CCA"/>
    <w:rsid w:val="00EE259C"/>
    <w:rsid w:val="00EE2D2F"/>
    <w:rsid w:val="00EE7074"/>
    <w:rsid w:val="00EF0212"/>
    <w:rsid w:val="00EF306B"/>
    <w:rsid w:val="00EF404D"/>
    <w:rsid w:val="00EF5788"/>
    <w:rsid w:val="00F01373"/>
    <w:rsid w:val="00F019F1"/>
    <w:rsid w:val="00F01D3D"/>
    <w:rsid w:val="00F029BA"/>
    <w:rsid w:val="00F07863"/>
    <w:rsid w:val="00F105DF"/>
    <w:rsid w:val="00F127FD"/>
    <w:rsid w:val="00F202E7"/>
    <w:rsid w:val="00F20B23"/>
    <w:rsid w:val="00F215D7"/>
    <w:rsid w:val="00F2527A"/>
    <w:rsid w:val="00F27544"/>
    <w:rsid w:val="00F30C0F"/>
    <w:rsid w:val="00F32892"/>
    <w:rsid w:val="00F32D0D"/>
    <w:rsid w:val="00F32E30"/>
    <w:rsid w:val="00F33736"/>
    <w:rsid w:val="00F36712"/>
    <w:rsid w:val="00F40548"/>
    <w:rsid w:val="00F439D1"/>
    <w:rsid w:val="00F44D1D"/>
    <w:rsid w:val="00F52A8F"/>
    <w:rsid w:val="00F721B6"/>
    <w:rsid w:val="00F72E4C"/>
    <w:rsid w:val="00F7523D"/>
    <w:rsid w:val="00F828EC"/>
    <w:rsid w:val="00F82AA2"/>
    <w:rsid w:val="00F83BF1"/>
    <w:rsid w:val="00F8737E"/>
    <w:rsid w:val="00F92E0F"/>
    <w:rsid w:val="00F942EE"/>
    <w:rsid w:val="00F94BB5"/>
    <w:rsid w:val="00F973F5"/>
    <w:rsid w:val="00FB1886"/>
    <w:rsid w:val="00FB5D64"/>
    <w:rsid w:val="00FC242C"/>
    <w:rsid w:val="00FC2943"/>
    <w:rsid w:val="00FC2F51"/>
    <w:rsid w:val="00FC3E15"/>
    <w:rsid w:val="00FD2945"/>
    <w:rsid w:val="00FD3F2F"/>
    <w:rsid w:val="00FE0CD9"/>
    <w:rsid w:val="00FE1F9E"/>
    <w:rsid w:val="00FF01E1"/>
    <w:rsid w:val="00FF6F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106C6B59"/>
  <w15:chartTrackingRefBased/>
  <w15:docId w15:val="{D45302FB-4F6F-4B6E-9C30-EA42FAA05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3238"/>
    <w:pPr>
      <w:suppressAutoHyphens/>
      <w:spacing w:before="120"/>
    </w:pPr>
    <w:rPr>
      <w:sz w:val="24"/>
      <w:lang w:eastAsia="zh-CN"/>
    </w:rPr>
  </w:style>
  <w:style w:type="paragraph" w:styleId="Heading1">
    <w:name w:val="heading 1"/>
    <w:next w:val="BodyText"/>
    <w:link w:val="Heading1Char"/>
    <w:qFormat/>
    <w:rsid w:val="00531F0B"/>
    <w:pPr>
      <w:keepNext/>
      <w:pageBreakBefore/>
      <w:numPr>
        <w:numId w:val="42"/>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531F0B"/>
    <w:pPr>
      <w:pageBreakBefore w:val="0"/>
      <w:numPr>
        <w:ilvl w:val="1"/>
      </w:numPr>
      <w:outlineLvl w:val="1"/>
    </w:pPr>
  </w:style>
  <w:style w:type="paragraph" w:styleId="Heading3">
    <w:name w:val="heading 3"/>
    <w:basedOn w:val="Heading2"/>
    <w:next w:val="BodyText"/>
    <w:link w:val="Heading3Char"/>
    <w:qFormat/>
    <w:rsid w:val="00531F0B"/>
    <w:pPr>
      <w:numPr>
        <w:ilvl w:val="2"/>
      </w:numPr>
      <w:outlineLvl w:val="2"/>
    </w:pPr>
    <w:rPr>
      <w:sz w:val="24"/>
    </w:rPr>
  </w:style>
  <w:style w:type="paragraph" w:styleId="Heading4">
    <w:name w:val="heading 4"/>
    <w:basedOn w:val="Heading3"/>
    <w:next w:val="BodyText"/>
    <w:link w:val="Heading4Char"/>
    <w:qFormat/>
    <w:rsid w:val="00531F0B"/>
    <w:pPr>
      <w:numPr>
        <w:ilvl w:val="3"/>
        <w:numId w:val="0"/>
      </w:numPr>
      <w:outlineLvl w:val="3"/>
    </w:pPr>
  </w:style>
  <w:style w:type="paragraph" w:styleId="Heading5">
    <w:name w:val="heading 5"/>
    <w:basedOn w:val="Heading4"/>
    <w:next w:val="BodyText"/>
    <w:link w:val="Heading5Char"/>
    <w:qFormat/>
    <w:rsid w:val="00531F0B"/>
    <w:pPr>
      <w:numPr>
        <w:ilvl w:val="4"/>
      </w:numPr>
      <w:outlineLvl w:val="4"/>
    </w:pPr>
  </w:style>
  <w:style w:type="paragraph" w:styleId="Heading6">
    <w:name w:val="heading 6"/>
    <w:basedOn w:val="Heading5"/>
    <w:next w:val="BodyText"/>
    <w:qFormat/>
    <w:rsid w:val="00531F0B"/>
    <w:pPr>
      <w:numPr>
        <w:ilvl w:val="5"/>
      </w:numPr>
      <w:outlineLvl w:val="5"/>
    </w:pPr>
  </w:style>
  <w:style w:type="paragraph" w:styleId="Heading7">
    <w:name w:val="heading 7"/>
    <w:basedOn w:val="Heading6"/>
    <w:next w:val="BodyText"/>
    <w:link w:val="Heading7Char"/>
    <w:qFormat/>
    <w:rsid w:val="00531F0B"/>
    <w:pPr>
      <w:numPr>
        <w:ilvl w:val="6"/>
      </w:numPr>
      <w:outlineLvl w:val="6"/>
    </w:pPr>
  </w:style>
  <w:style w:type="paragraph" w:styleId="Heading8">
    <w:name w:val="heading 8"/>
    <w:basedOn w:val="Heading7"/>
    <w:next w:val="BodyText"/>
    <w:qFormat/>
    <w:rsid w:val="00531F0B"/>
    <w:pPr>
      <w:numPr>
        <w:ilvl w:val="7"/>
      </w:numPr>
      <w:outlineLvl w:val="7"/>
    </w:pPr>
  </w:style>
  <w:style w:type="paragraph" w:styleId="Heading9">
    <w:name w:val="heading 9"/>
    <w:basedOn w:val="Heading8"/>
    <w:next w:val="BodyText"/>
    <w:qFormat/>
    <w:rsid w:val="00531F0B"/>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pPr>
      <w:suppressAutoHyphens/>
      <w:spacing w:before="120"/>
    </w:pPr>
    <w:rPr>
      <w:sz w:val="24"/>
      <w:lang w:eastAsia="zh-CN"/>
    </w:rPr>
  </w:style>
  <w:style w:type="character" w:customStyle="1" w:styleId="Heading1Char">
    <w:name w:val="Heading 1 Char"/>
    <w:link w:val="Heading1"/>
    <w:rsid w:val="00531F0B"/>
    <w:rPr>
      <w:rFonts w:ascii="Arial" w:hAnsi="Arial"/>
      <w:b/>
      <w:noProof/>
      <w:kern w:val="28"/>
      <w:sz w:val="28"/>
    </w:rPr>
  </w:style>
  <w:style w:type="character" w:customStyle="1" w:styleId="Heading2Char">
    <w:name w:val="Heading 2 Char"/>
    <w:link w:val="Heading2"/>
    <w:rsid w:val="00531F0B"/>
    <w:rPr>
      <w:rFonts w:ascii="Arial" w:hAnsi="Arial"/>
      <w:b/>
      <w:noProof/>
      <w:kern w:val="28"/>
      <w:sz w:val="28"/>
    </w:rPr>
  </w:style>
  <w:style w:type="character" w:customStyle="1" w:styleId="Heading3Char">
    <w:name w:val="Heading 3 Char"/>
    <w:link w:val="Heading3"/>
    <w:rsid w:val="00531F0B"/>
    <w:rPr>
      <w:rFonts w:ascii="Arial" w:hAnsi="Arial"/>
      <w:b/>
      <w:noProof/>
      <w:kern w:val="28"/>
      <w:sz w:val="24"/>
    </w:rPr>
  </w:style>
  <w:style w:type="character" w:customStyle="1" w:styleId="Heading4Char">
    <w:name w:val="Heading 4 Char"/>
    <w:link w:val="Heading4"/>
    <w:rsid w:val="00531F0B"/>
    <w:rPr>
      <w:rFonts w:ascii="Arial" w:hAnsi="Arial"/>
      <w:b/>
      <w:noProof/>
      <w:kern w:val="28"/>
      <w:sz w:val="24"/>
    </w:rPr>
  </w:style>
  <w:style w:type="character" w:customStyle="1" w:styleId="Heading5Char">
    <w:name w:val="Heading 5 Char"/>
    <w:link w:val="Heading5"/>
    <w:rsid w:val="00531F0B"/>
    <w:rPr>
      <w:rFonts w:ascii="Arial" w:hAnsi="Arial"/>
      <w:b/>
      <w:noProof/>
      <w:kern w:val="28"/>
      <w:sz w:val="24"/>
    </w:rPr>
  </w:style>
  <w:style w:type="character" w:customStyle="1" w:styleId="Heading7Char">
    <w:name w:val="Heading 7 Char"/>
    <w:basedOn w:val="DefaultParagraphFont"/>
    <w:link w:val="Heading7"/>
    <w:rsid w:val="00177E94"/>
    <w:rPr>
      <w:rFonts w:ascii="Arial" w:hAnsi="Arial"/>
      <w:b/>
      <w:noProof/>
      <w:kern w:val="28"/>
      <w:sz w:val="24"/>
    </w:rPr>
  </w:style>
  <w:style w:type="character" w:customStyle="1" w:styleId="DefaultParagraphFont1">
    <w:name w:val="Default Paragraph Font1"/>
  </w:style>
  <w:style w:type="character" w:customStyle="1" w:styleId="FootnoteCharacters">
    <w:name w:val="Footnote Characters"/>
    <w:rPr>
      <w:vertAlign w:val="superscript"/>
    </w:rPr>
  </w:style>
  <w:style w:type="character" w:styleId="PageNumber">
    <w:name w:val="page number"/>
  </w:style>
  <w:style w:type="character" w:styleId="FollowedHyperlink">
    <w:name w:val="FollowedHyperlink"/>
    <w:rPr>
      <w:color w:val="800080"/>
      <w:u w:val="single"/>
    </w:rPr>
  </w:style>
  <w:style w:type="character" w:styleId="Hyperlink">
    <w:name w:val="Hyperlink"/>
    <w:uiPriority w:val="99"/>
    <w:rPr>
      <w:color w:val="0000FF"/>
      <w:u w:val="single"/>
    </w:rPr>
  </w:style>
  <w:style w:type="character" w:customStyle="1" w:styleId="CommentTextChar">
    <w:name w:val="Comment Text Char"/>
  </w:style>
  <w:style w:type="character" w:styleId="CommentReference">
    <w:name w:val="annotation reference"/>
    <w:rPr>
      <w:sz w:val="16"/>
      <w:szCs w:val="16"/>
    </w:rPr>
  </w:style>
  <w:style w:type="character" w:customStyle="1" w:styleId="DeleteText">
    <w:name w:val="Delete Text"/>
    <w:rPr>
      <w:b/>
      <w:strike w:val="0"/>
      <w:dstrike w:val="0"/>
      <w:position w:val="0"/>
      <w:sz w:val="24"/>
      <w:vertAlign w:val="baseline"/>
    </w:rPr>
  </w:style>
  <w:style w:type="character" w:customStyle="1" w:styleId="keyword">
    <w:name w:val="keyword"/>
    <w:rPr>
      <w:rFonts w:ascii="Bookman Old Style" w:hAnsi="Bookman Old Style" w:cs="Bookman Old Style"/>
      <w:b/>
      <w:caps/>
      <w:sz w:val="16"/>
    </w:rPr>
  </w:style>
  <w:style w:type="character" w:customStyle="1" w:styleId="InsertText">
    <w:name w:val="Insert Text"/>
    <w:rPr>
      <w:b/>
      <w:strike w:val="0"/>
      <w:dstrike w:val="0"/>
      <w:position w:val="0"/>
      <w:sz w:val="24"/>
      <w:u w:val="single"/>
      <w:vertAlign w:val="baseline"/>
    </w:rPr>
  </w:style>
  <w:style w:type="character" w:customStyle="1" w:styleId="CommentSubjectChar">
    <w:name w:val="Comment Subject Char"/>
    <w:rPr>
      <w:b/>
      <w:bCs/>
    </w:rPr>
  </w:style>
  <w:style w:type="character" w:styleId="BookTitle">
    <w:name w:val="Book Title"/>
    <w:qFormat/>
    <w:rPr>
      <w:b/>
      <w:bCs/>
      <w:smallCaps/>
      <w:spacing w:val="5"/>
    </w:rPr>
  </w:style>
  <w:style w:type="character" w:customStyle="1" w:styleId="ClosingChar">
    <w:name w:val="Closing Char"/>
    <w:rPr>
      <w:sz w:val="24"/>
    </w:rPr>
  </w:style>
  <w:style w:type="character" w:customStyle="1" w:styleId="DateChar">
    <w:name w:val="Date Char"/>
    <w:rPr>
      <w:sz w:val="24"/>
    </w:rPr>
  </w:style>
  <w:style w:type="character" w:customStyle="1" w:styleId="TableTextChar">
    <w:name w:val="TableText Char"/>
    <w:rPr>
      <w:rFonts w:ascii="Bookman Old Style" w:hAnsi="Bookman Old Style" w:cs="Bookman Old Style"/>
      <w:sz w:val="18"/>
      <w:szCs w:val="18"/>
      <w:lang w:val="x-none" w:eastAsia="en-US"/>
    </w:rPr>
  </w:style>
  <w:style w:type="character" w:customStyle="1" w:styleId="BodyTextChar">
    <w:name w:val="BodyText Char"/>
    <w:rPr>
      <w:rFonts w:ascii="Bookman Old Style" w:eastAsia="?l?r ??’c" w:hAnsi="Bookman Old Style" w:cs="Bookman Old Style"/>
      <w:szCs w:val="24"/>
      <w:lang w:val="en-US" w:eastAsia="en-US"/>
    </w:rPr>
  </w:style>
  <w:style w:type="character" w:customStyle="1" w:styleId="HyperlinkText9pt">
    <w:name w:val="Hyperlink Text 9pt"/>
    <w:rPr>
      <w:rFonts w:ascii="Bookman Old Style" w:hAnsi="Bookman Old Style" w:cs="Arial"/>
      <w:strike w:val="0"/>
      <w:dstrike w:val="0"/>
      <w:color w:val="333399"/>
      <w:position w:val="0"/>
      <w:sz w:val="18"/>
      <w:szCs w:val="24"/>
      <w:u w:val="single"/>
      <w:vertAlign w:val="baseline"/>
      <w:lang w:val="en-US" w:eastAsia="zh-CN" w:bidi="ar-SA"/>
    </w:rPr>
  </w:style>
  <w:style w:type="character" w:styleId="SubtleReference">
    <w:name w:val="Subtle Reference"/>
    <w:qFormat/>
    <w:rPr>
      <w:smallCaps/>
      <w:color w:val="C0504D"/>
      <w:u w:val="single"/>
    </w:rPr>
  </w:style>
  <w:style w:type="character" w:customStyle="1" w:styleId="XMLname">
    <w:name w:val="XMLname"/>
    <w:rPr>
      <w:rFonts w:ascii="Courier New" w:hAnsi="Courier New" w:cs="TimesNewRomanPSMT"/>
      <w:sz w:val="20"/>
    </w:rPr>
  </w:style>
  <w:style w:type="character" w:customStyle="1" w:styleId="ExampleChar">
    <w:name w:val="Example Char"/>
    <w:rPr>
      <w:rFonts w:ascii="Courier New" w:hAnsi="Courier New" w:cs="Courier New"/>
      <w:sz w:val="18"/>
      <w:lang w:val="x-none"/>
    </w:rPr>
  </w:style>
  <w:style w:type="character" w:customStyle="1" w:styleId="XMLnameBold">
    <w:name w:val="XMLnameBold"/>
    <w:rPr>
      <w:rFonts w:ascii="Courier New" w:hAnsi="Courier New" w:cs="TimesNewRomanPSMT"/>
      <w:b/>
      <w:bCs/>
      <w:sz w:val="20"/>
    </w:rPr>
  </w:style>
  <w:style w:type="character" w:customStyle="1" w:styleId="HyperlinkCourierBold">
    <w:name w:val="Hyperlink Courier Bold"/>
    <w:rPr>
      <w:rFonts w:ascii="Courier New" w:hAnsi="Courier New" w:cs="Arial"/>
      <w:b/>
      <w:strike w:val="0"/>
      <w:dstrike w:val="0"/>
      <w:color w:val="333399"/>
      <w:position w:val="0"/>
      <w:sz w:val="20"/>
      <w:szCs w:val="24"/>
      <w:u w:val="single"/>
      <w:vertAlign w:val="baseline"/>
      <w:lang w:val="en-US" w:eastAsia="zh-CN" w:bidi="ar-SA"/>
    </w:rPr>
  </w:style>
  <w:style w:type="character" w:styleId="LineNumber">
    <w:name w:val="line number"/>
    <w:rsid w:val="00F01D3D"/>
    <w:rPr>
      <w:rFonts w:ascii="Times New Roman" w:hAnsi="Times New Roman"/>
      <w:color w:val="000000"/>
      <w:sz w:val="24"/>
    </w:rPr>
  </w:style>
  <w:style w:type="character" w:customStyle="1" w:styleId="TitleChar">
    <w:name w:val="Title Char"/>
    <w:rPr>
      <w:rFonts w:ascii="Cambria" w:hAnsi="Cambria" w:cs="Cambria"/>
      <w:color w:val="17365D"/>
      <w:spacing w:val="5"/>
      <w:kern w:val="1"/>
      <w:sz w:val="52"/>
      <w:szCs w:val="52"/>
    </w:rPr>
  </w:style>
  <w:style w:type="character" w:customStyle="1" w:styleId="List1Char">
    <w:name w:val="List 1 Char"/>
    <w:rPr>
      <w:sz w:val="24"/>
    </w:rPr>
  </w:style>
  <w:style w:type="character" w:customStyle="1" w:styleId="List2Char">
    <w:name w:val="List 2 Char"/>
    <w:rPr>
      <w:sz w:val="24"/>
    </w:rPr>
  </w:style>
  <w:style w:type="character" w:customStyle="1" w:styleId="List3Char">
    <w:name w:val="List 3 Char"/>
    <w:rPr>
      <w:sz w:val="24"/>
    </w:rPr>
  </w:style>
  <w:style w:type="character" w:customStyle="1" w:styleId="List5Char">
    <w:name w:val="List 5 Char"/>
    <w:rPr>
      <w:sz w:val="24"/>
    </w:rPr>
  </w:style>
  <w:style w:type="character" w:customStyle="1" w:styleId="E-mailSignatureChar">
    <w:name w:val="E-mail Signature Char"/>
    <w:rPr>
      <w:sz w:val="24"/>
    </w:rPr>
  </w:style>
  <w:style w:type="character" w:customStyle="1" w:styleId="EndnoteTextChar">
    <w:name w:val="Endnote Text Char"/>
    <w:basedOn w:val="DefaultParagraphFont1"/>
  </w:style>
  <w:style w:type="character" w:customStyle="1" w:styleId="HTMLAddressChar">
    <w:name w:val="HTML Address Char"/>
    <w:rPr>
      <w:i/>
      <w:iCs/>
      <w:sz w:val="24"/>
    </w:rPr>
  </w:style>
  <w:style w:type="character" w:customStyle="1" w:styleId="HTMLPreformattedChar">
    <w:name w:val="HTML Preformatted Char"/>
    <w:rPr>
      <w:rFonts w:ascii="Courier New" w:hAnsi="Courier New" w:cs="Courier New"/>
    </w:rPr>
  </w:style>
  <w:style w:type="character" w:customStyle="1" w:styleId="IntenseQuoteChar">
    <w:name w:val="Intense Quote Char"/>
    <w:rPr>
      <w:b/>
      <w:bCs/>
      <w:i/>
      <w:iCs/>
      <w:color w:val="4F81BD"/>
      <w:sz w:val="24"/>
    </w:rPr>
  </w:style>
  <w:style w:type="character" w:customStyle="1" w:styleId="MacroTextChar">
    <w:name w:val="Macro Text Char"/>
    <w:rPr>
      <w:rFonts w:ascii="Courier New" w:hAnsi="Courier New" w:cs="Courier New"/>
    </w:rPr>
  </w:style>
  <w:style w:type="character" w:customStyle="1" w:styleId="MessageHeaderChar">
    <w:name w:val="Message Header Char"/>
    <w:rPr>
      <w:rFonts w:ascii="Cambria" w:eastAsia="Times New Roman" w:hAnsi="Cambria" w:cs="Times New Roman"/>
      <w:sz w:val="24"/>
      <w:szCs w:val="24"/>
      <w:shd w:val="clear" w:color="auto" w:fill="CCCCCC"/>
    </w:rPr>
  </w:style>
  <w:style w:type="character" w:customStyle="1" w:styleId="NoteHeadingChar">
    <w:name w:val="Note Heading Char"/>
    <w:rPr>
      <w:sz w:val="24"/>
    </w:rPr>
  </w:style>
  <w:style w:type="character" w:customStyle="1" w:styleId="QuoteChar">
    <w:name w:val="Quote Char"/>
    <w:rPr>
      <w:i/>
      <w:iCs/>
      <w:color w:val="000000"/>
      <w:sz w:val="24"/>
    </w:rPr>
  </w:style>
  <w:style w:type="character" w:customStyle="1" w:styleId="SalutationChar">
    <w:name w:val="Salutation Char"/>
    <w:rPr>
      <w:sz w:val="24"/>
    </w:rPr>
  </w:style>
  <w:style w:type="character" w:customStyle="1" w:styleId="SignatureChar">
    <w:name w:val="Signature Char"/>
    <w:rPr>
      <w:sz w:val="24"/>
    </w:rPr>
  </w:style>
  <w:style w:type="character" w:customStyle="1" w:styleId="SubtitleChar">
    <w:name w:val="Subtitle Char"/>
    <w:rPr>
      <w:rFonts w:ascii="Cambria" w:eastAsia="Times New Roman" w:hAnsi="Cambria" w:cs="Times New Roman"/>
      <w:sz w:val="24"/>
      <w:szCs w:val="24"/>
    </w:rPr>
  </w:style>
  <w:style w:type="character" w:customStyle="1" w:styleId="IndexLink">
    <w:name w:val="Index Link"/>
  </w:style>
  <w:style w:type="character" w:styleId="Strong">
    <w:name w:val="Strong"/>
    <w:qFormat/>
    <w:rPr>
      <w:b/>
      <w:bCs/>
    </w:rPr>
  </w:style>
  <w:style w:type="character" w:styleId="Emphasis">
    <w:name w:val="Emphasis"/>
    <w:qFormat/>
    <w:rPr>
      <w:i/>
      <w:iCs/>
    </w:rPr>
  </w:style>
  <w:style w:type="character" w:customStyle="1" w:styleId="Bullets">
    <w:name w:val="Bullets"/>
    <w:rPr>
      <w:rFonts w:ascii="OpenSymbol" w:eastAsia="OpenSymbol" w:hAnsi="OpenSymbol" w:cs="OpenSymbol"/>
    </w:rPr>
  </w:style>
  <w:style w:type="paragraph" w:customStyle="1" w:styleId="Heading">
    <w:name w:val="Heading"/>
    <w:basedOn w:val="Normal"/>
    <w:next w:val="Normal"/>
    <w:pPr>
      <w:pBdr>
        <w:bottom w:val="single" w:sz="8" w:space="4" w:color="000000"/>
      </w:pBdr>
      <w:spacing w:before="0" w:after="300"/>
      <w:contextualSpacing/>
    </w:pPr>
    <w:rPr>
      <w:rFonts w:ascii="Cambria" w:hAnsi="Cambria" w:cs="Cambria"/>
      <w:color w:val="17365D"/>
      <w:spacing w:val="5"/>
      <w:kern w:val="1"/>
      <w:sz w:val="52"/>
      <w:szCs w:val="52"/>
    </w:rPr>
  </w:style>
  <w:style w:type="paragraph" w:styleId="List">
    <w:name w:val="List"/>
    <w:basedOn w:val="BodyText"/>
    <w:pPr>
      <w:ind w:left="1080" w:hanging="720"/>
    </w:pPr>
  </w:style>
  <w:style w:type="paragraph" w:styleId="Caption">
    <w:name w:val="caption"/>
    <w:basedOn w:val="BodyText"/>
    <w:next w:val="BodyText"/>
    <w:qFormat/>
    <w:rPr>
      <w:rFonts w:ascii="Arial" w:hAnsi="Arial" w:cs="Arial"/>
      <w:b/>
    </w:rPr>
  </w:style>
  <w:style w:type="paragraph" w:customStyle="1" w:styleId="Index">
    <w:name w:val="Index"/>
    <w:basedOn w:val="Normal"/>
    <w:pPr>
      <w:suppressLineNumbers/>
    </w:pPr>
    <w:rPr>
      <w:rFonts w:cs="FreeSans"/>
    </w:rPr>
  </w:style>
  <w:style w:type="paragraph" w:styleId="Bibliography">
    <w:name w:val="Bibliography"/>
    <w:basedOn w:val="Normal"/>
    <w:next w:val="Normal"/>
  </w:style>
  <w:style w:type="paragraph" w:styleId="BlockText">
    <w:name w:val="Block Text"/>
    <w:basedOn w:val="Normal"/>
    <w:pPr>
      <w:spacing w:after="120"/>
      <w:ind w:left="1440" w:right="1440"/>
    </w:pPr>
  </w:style>
  <w:style w:type="paragraph" w:styleId="TOC1">
    <w:name w:val="toc 1"/>
    <w:next w:val="Normal"/>
    <w:uiPriority w:val="39"/>
    <w:rsid w:val="006551CA"/>
    <w:pPr>
      <w:tabs>
        <w:tab w:val="right" w:leader="dot" w:pos="9346"/>
      </w:tabs>
      <w:ind w:left="288" w:hanging="288"/>
    </w:pPr>
    <w:rPr>
      <w:sz w:val="24"/>
      <w:szCs w:val="24"/>
    </w:rPr>
  </w:style>
  <w:style w:type="paragraph" w:styleId="TOC2">
    <w:name w:val="toc 2"/>
    <w:basedOn w:val="TOC1"/>
    <w:next w:val="Normal"/>
    <w:uiPriority w:val="39"/>
    <w:rsid w:val="006551CA"/>
    <w:pPr>
      <w:tabs>
        <w:tab w:val="clear" w:pos="9346"/>
        <w:tab w:val="right" w:leader="dot" w:pos="9350"/>
      </w:tabs>
      <w:ind w:left="720" w:hanging="432"/>
    </w:pPr>
  </w:style>
  <w:style w:type="paragraph" w:styleId="TOC3">
    <w:name w:val="toc 3"/>
    <w:basedOn w:val="TOC2"/>
    <w:next w:val="Normal"/>
    <w:uiPriority w:val="39"/>
    <w:rsid w:val="006551CA"/>
    <w:pPr>
      <w:ind w:left="1152" w:hanging="576"/>
    </w:pPr>
  </w:style>
  <w:style w:type="paragraph" w:styleId="TOC4">
    <w:name w:val="toc 4"/>
    <w:basedOn w:val="TOC3"/>
    <w:next w:val="Normal"/>
    <w:uiPriority w:val="39"/>
    <w:rsid w:val="006551CA"/>
    <w:pPr>
      <w:ind w:left="1584" w:hanging="720"/>
    </w:pPr>
  </w:style>
  <w:style w:type="paragraph" w:styleId="TOC5">
    <w:name w:val="toc 5"/>
    <w:basedOn w:val="TOC4"/>
    <w:next w:val="Normal"/>
    <w:uiPriority w:val="39"/>
    <w:rsid w:val="006551CA"/>
    <w:pPr>
      <w:ind w:left="2160" w:hanging="1008"/>
    </w:pPr>
  </w:style>
  <w:style w:type="paragraph" w:styleId="TOC6">
    <w:name w:val="toc 6"/>
    <w:basedOn w:val="TOC5"/>
    <w:next w:val="Normal"/>
    <w:uiPriority w:val="39"/>
    <w:rsid w:val="006551CA"/>
    <w:pPr>
      <w:ind w:left="2592" w:hanging="1152"/>
    </w:pPr>
  </w:style>
  <w:style w:type="paragraph" w:styleId="TOC7">
    <w:name w:val="toc 7"/>
    <w:basedOn w:val="TOC6"/>
    <w:next w:val="Normal"/>
    <w:uiPriority w:val="39"/>
    <w:rsid w:val="006551CA"/>
    <w:pPr>
      <w:ind w:left="3024" w:hanging="1296"/>
    </w:pPr>
  </w:style>
  <w:style w:type="paragraph" w:styleId="TOC8">
    <w:name w:val="toc 8"/>
    <w:basedOn w:val="TOC7"/>
    <w:next w:val="Normal"/>
    <w:uiPriority w:val="39"/>
    <w:rsid w:val="006551CA"/>
    <w:pPr>
      <w:ind w:left="3456" w:hanging="1440"/>
    </w:pPr>
  </w:style>
  <w:style w:type="paragraph" w:styleId="TOC9">
    <w:name w:val="toc 9"/>
    <w:basedOn w:val="TOC8"/>
    <w:next w:val="Normal"/>
    <w:uiPriority w:val="39"/>
    <w:rsid w:val="006551CA"/>
    <w:pPr>
      <w:ind w:left="4032" w:hanging="1728"/>
    </w:pPr>
  </w:style>
  <w:style w:type="paragraph" w:customStyle="1" w:styleId="TableEntry">
    <w:name w:val="Table Entry"/>
    <w:basedOn w:val="BodyText"/>
    <w:pPr>
      <w:spacing w:before="40" w:after="40"/>
      <w:ind w:left="72" w:right="72"/>
    </w:pPr>
    <w:rPr>
      <w:sz w:val="18"/>
    </w:rPr>
  </w:style>
  <w:style w:type="paragraph" w:customStyle="1" w:styleId="TableEntryHeader">
    <w:name w:val="Table Entry Header"/>
    <w:basedOn w:val="TableEntry"/>
    <w:pPr>
      <w:jc w:val="center"/>
    </w:pPr>
    <w:rPr>
      <w:rFonts w:ascii="Arial" w:hAnsi="Arial" w:cs="Arial"/>
      <w:b/>
      <w:sz w:val="20"/>
    </w:rPr>
  </w:style>
  <w:style w:type="paragraph" w:customStyle="1" w:styleId="TableTitle">
    <w:name w:val="Table Title"/>
    <w:basedOn w:val="BodyText"/>
    <w:rsid w:val="0009046D"/>
    <w:pPr>
      <w:keepNext/>
      <w:spacing w:before="300" w:after="60"/>
      <w:jc w:val="center"/>
    </w:pPr>
    <w:rPr>
      <w:rFonts w:ascii="Arial" w:hAnsi="Arial" w:cs="Arial"/>
      <w:b/>
      <w:sz w:val="22"/>
    </w:rPr>
  </w:style>
  <w:style w:type="paragraph" w:customStyle="1" w:styleId="FigureTitle">
    <w:name w:val="Figure Title"/>
    <w:basedOn w:val="TableTitle"/>
    <w:rsid w:val="0009046D"/>
    <w:pPr>
      <w:keepNext w:val="0"/>
      <w:keepLines/>
      <w:spacing w:before="60" w:after="300"/>
    </w:pPr>
  </w:style>
  <w:style w:type="paragraph" w:customStyle="1" w:styleId="XMLExample">
    <w:name w:val="XML Example"/>
    <w:basedOn w:val="BodyText"/>
    <w:pPr>
      <w:spacing w:before="0"/>
    </w:pPr>
    <w:rPr>
      <w:rFonts w:ascii="Courier New" w:hAnsi="Courier New" w:cs="Courier New"/>
      <w:sz w:val="20"/>
    </w:rPr>
  </w:style>
  <w:style w:type="paragraph" w:styleId="ListContinue">
    <w:name w:val="List Continue"/>
    <w:basedOn w:val="Normal"/>
    <w:link w:val="ListContinueChar"/>
    <w:uiPriority w:val="99"/>
    <w:unhideWhenUsed/>
    <w:rsid w:val="0089364A"/>
    <w:pPr>
      <w:suppressAutoHyphens w:val="0"/>
      <w:ind w:left="360"/>
      <w:contextualSpacing/>
    </w:pPr>
    <w:rPr>
      <w:lang w:eastAsia="en-US"/>
    </w:rPr>
  </w:style>
  <w:style w:type="character" w:customStyle="1" w:styleId="ListContinueChar">
    <w:name w:val="List Continue Char"/>
    <w:link w:val="ListContinue"/>
    <w:uiPriority w:val="99"/>
    <w:rsid w:val="0089364A"/>
    <w:rPr>
      <w:sz w:val="24"/>
    </w:rPr>
  </w:style>
  <w:style w:type="paragraph" w:styleId="ListContinue2">
    <w:name w:val="List Continue 2"/>
    <w:basedOn w:val="Normal"/>
    <w:uiPriority w:val="99"/>
    <w:unhideWhenUsed/>
    <w:rsid w:val="0089364A"/>
    <w:pPr>
      <w:suppressAutoHyphens w:val="0"/>
      <w:ind w:left="720"/>
      <w:contextualSpacing/>
    </w:pPr>
    <w:rPr>
      <w:lang w:eastAsia="en-US"/>
    </w:rPr>
  </w:style>
  <w:style w:type="paragraph" w:customStyle="1" w:styleId="ParagraphHeading">
    <w:name w:val="Paragraph Heading"/>
    <w:basedOn w:val="Caption"/>
    <w:next w:val="BodyText"/>
    <w:pPr>
      <w:spacing w:before="180"/>
    </w:pPr>
  </w:style>
  <w:style w:type="paragraph" w:customStyle="1" w:styleId="ListNumberContinue">
    <w:name w:val="List Number Continue"/>
    <w:basedOn w:val="Normal"/>
    <w:rsid w:val="0089364A"/>
    <w:pPr>
      <w:suppressAutoHyphens w:val="0"/>
      <w:spacing w:before="60"/>
      <w:ind w:left="900"/>
    </w:pPr>
    <w:rPr>
      <w:lang w:eastAsia="en-US"/>
    </w:rPr>
  </w:style>
  <w:style w:type="paragraph" w:customStyle="1" w:styleId="List3Continue">
    <w:name w:val="List 3 Continue"/>
    <w:basedOn w:val="Normal"/>
    <w:rsid w:val="00531F0B"/>
    <w:pPr>
      <w:ind w:left="1800"/>
    </w:pPr>
  </w:style>
  <w:style w:type="paragraph" w:customStyle="1" w:styleId="AppendixHeading2">
    <w:name w:val="Appendix Heading 2"/>
    <w:basedOn w:val="AppendixHeading1"/>
    <w:next w:val="BodyText"/>
    <w:rsid w:val="0009046D"/>
    <w:pPr>
      <w:outlineLvl w:val="1"/>
    </w:pPr>
  </w:style>
  <w:style w:type="paragraph" w:customStyle="1" w:styleId="AppendixHeading1">
    <w:name w:val="Appendix Heading 1"/>
    <w:next w:val="BodyText"/>
    <w:rsid w:val="0009046D"/>
    <w:pPr>
      <w:tabs>
        <w:tab w:val="left" w:pos="900"/>
      </w:tabs>
      <w:spacing w:before="240" w:after="60"/>
      <w:outlineLvl w:val="0"/>
    </w:pPr>
    <w:rPr>
      <w:rFonts w:ascii="Arial" w:hAnsi="Arial"/>
      <w:b/>
      <w:noProof/>
      <w:kern w:val="28"/>
      <w:sz w:val="28"/>
    </w:rPr>
  </w:style>
  <w:style w:type="paragraph" w:customStyle="1" w:styleId="AppendixHeading3">
    <w:name w:val="Appendix Heading 3"/>
    <w:basedOn w:val="AppendixHeading2"/>
    <w:next w:val="BodyText"/>
    <w:rsid w:val="0009046D"/>
    <w:pPr>
      <w:numPr>
        <w:ilvl w:val="2"/>
        <w:numId w:val="39"/>
      </w:numPr>
      <w:outlineLvl w:val="2"/>
    </w:pPr>
    <w:rPr>
      <w:sz w:val="24"/>
    </w:rPr>
  </w:style>
  <w:style w:type="paragraph" w:styleId="Header">
    <w:name w:val="header"/>
    <w:basedOn w:val="Normal"/>
    <w:pPr>
      <w:tabs>
        <w:tab w:val="center" w:pos="4320"/>
        <w:tab w:val="right" w:pos="8640"/>
      </w:tabs>
    </w:pPr>
  </w:style>
  <w:style w:type="paragraph" w:styleId="FootnoteText">
    <w:name w:val="footnote text"/>
    <w:basedOn w:val="Normal"/>
    <w:link w:val="FootnoteTextChar"/>
    <w:rPr>
      <w:sz w:val="20"/>
    </w:rPr>
  </w:style>
  <w:style w:type="character" w:customStyle="1" w:styleId="FootnoteTextChar">
    <w:name w:val="Footnote Text Char"/>
    <w:basedOn w:val="DefaultParagraphFont"/>
    <w:link w:val="FootnoteText"/>
    <w:rsid w:val="00B8201A"/>
    <w:rPr>
      <w:lang w:eastAsia="zh-CN"/>
    </w:rPr>
  </w:style>
  <w:style w:type="paragraph" w:styleId="Footer">
    <w:name w:val="footer"/>
    <w:basedOn w:val="Normal"/>
    <w:pPr>
      <w:tabs>
        <w:tab w:val="center" w:pos="4320"/>
        <w:tab w:val="right" w:pos="8640"/>
      </w:tabs>
    </w:pPr>
  </w:style>
  <w:style w:type="paragraph" w:customStyle="1" w:styleId="Glossary">
    <w:name w:val="Glossary"/>
    <w:basedOn w:val="Heading1"/>
    <w:pPr>
      <w:numPr>
        <w:numId w:val="0"/>
      </w:numPr>
    </w:pPr>
  </w:style>
  <w:style w:type="paragraph" w:styleId="DocumentMap">
    <w:name w:val="Document Map"/>
    <w:basedOn w:val="Normal"/>
    <w:pPr>
      <w:shd w:val="clear" w:color="auto" w:fill="000080"/>
    </w:pPr>
    <w:rPr>
      <w:rFonts w:ascii="Tahoma" w:hAnsi="Tahoma" w:cs="Tahoma"/>
    </w:rPr>
  </w:style>
  <w:style w:type="paragraph" w:styleId="CommentText">
    <w:name w:val="annotation text"/>
    <w:basedOn w:val="Normal"/>
    <w:rPr>
      <w:sz w:val="20"/>
    </w:rPr>
  </w:style>
  <w:style w:type="paragraph" w:styleId="ListContinue3">
    <w:name w:val="List Continue 3"/>
    <w:basedOn w:val="Normal"/>
    <w:uiPriority w:val="99"/>
    <w:unhideWhenUsed/>
    <w:rsid w:val="0089364A"/>
    <w:pPr>
      <w:suppressAutoHyphens w:val="0"/>
      <w:ind w:left="1080"/>
      <w:contextualSpacing/>
    </w:pPr>
    <w:rPr>
      <w:lang w:eastAsia="en-US"/>
    </w:rPr>
  </w:style>
  <w:style w:type="paragraph" w:styleId="ListContinue4">
    <w:name w:val="List Continue 4"/>
    <w:basedOn w:val="Normal"/>
    <w:uiPriority w:val="99"/>
    <w:unhideWhenUsed/>
    <w:rsid w:val="0089364A"/>
    <w:pPr>
      <w:suppressAutoHyphens w:val="0"/>
      <w:ind w:left="1440"/>
      <w:contextualSpacing/>
    </w:pPr>
    <w:rPr>
      <w:lang w:eastAsia="en-US"/>
    </w:rPr>
  </w:style>
  <w:style w:type="paragraph" w:styleId="ListContinue5">
    <w:name w:val="List Continue 5"/>
    <w:basedOn w:val="Normal"/>
    <w:uiPriority w:val="99"/>
    <w:unhideWhenUsed/>
    <w:rsid w:val="0089364A"/>
    <w:pPr>
      <w:suppressAutoHyphens w:val="0"/>
      <w:ind w:left="1800"/>
      <w:contextualSpacing/>
    </w:pPr>
    <w:rPr>
      <w:lang w:eastAsia="en-US"/>
    </w:rPr>
  </w:style>
  <w:style w:type="paragraph" w:styleId="ListNumber2">
    <w:name w:val="List Number 2"/>
    <w:basedOn w:val="Normal"/>
    <w:link w:val="ListNumber2Char"/>
    <w:rsid w:val="0089364A"/>
    <w:pPr>
      <w:numPr>
        <w:numId w:val="51"/>
      </w:numPr>
      <w:suppressAutoHyphens w:val="0"/>
    </w:pPr>
    <w:rPr>
      <w:lang w:eastAsia="en-US"/>
    </w:rPr>
  </w:style>
  <w:style w:type="character" w:customStyle="1" w:styleId="ListNumber2Char">
    <w:name w:val="List Number 2 Char"/>
    <w:link w:val="ListNumber2"/>
    <w:rsid w:val="0089364A"/>
    <w:rPr>
      <w:sz w:val="24"/>
    </w:rPr>
  </w:style>
  <w:style w:type="paragraph" w:styleId="ListNumber3">
    <w:name w:val="List Number 3"/>
    <w:basedOn w:val="Normal"/>
    <w:rsid w:val="0089364A"/>
    <w:pPr>
      <w:numPr>
        <w:numId w:val="52"/>
      </w:numPr>
      <w:suppressAutoHyphens w:val="0"/>
    </w:pPr>
    <w:rPr>
      <w:lang w:eastAsia="en-US"/>
    </w:rPr>
  </w:style>
  <w:style w:type="paragraph" w:styleId="ListNumber4">
    <w:name w:val="List Number 4"/>
    <w:basedOn w:val="Normal"/>
    <w:rsid w:val="0089364A"/>
    <w:pPr>
      <w:numPr>
        <w:numId w:val="53"/>
      </w:numPr>
      <w:suppressAutoHyphens w:val="0"/>
    </w:pPr>
    <w:rPr>
      <w:lang w:eastAsia="en-US"/>
    </w:rPr>
  </w:style>
  <w:style w:type="paragraph" w:styleId="ListNumber5">
    <w:name w:val="List Number 5"/>
    <w:basedOn w:val="Normal"/>
    <w:uiPriority w:val="99"/>
    <w:unhideWhenUsed/>
    <w:rsid w:val="0089364A"/>
    <w:pPr>
      <w:numPr>
        <w:numId w:val="54"/>
      </w:numPr>
      <w:suppressAutoHyphens w:val="0"/>
    </w:pPr>
    <w:rPr>
      <w:lang w:eastAsia="en-US"/>
    </w:rPr>
  </w:style>
  <w:style w:type="paragraph" w:styleId="PlainText">
    <w:name w:val="Plain Text"/>
    <w:basedOn w:val="Normal"/>
    <w:rPr>
      <w:rFonts w:ascii="Courier New" w:hAnsi="Courier New" w:cs="Courier New"/>
      <w:sz w:val="20"/>
    </w:rPr>
  </w:style>
  <w:style w:type="paragraph" w:styleId="TableofAuthorities">
    <w:name w:val="table of authorities"/>
    <w:basedOn w:val="Normal"/>
    <w:next w:val="Normal"/>
    <w:pPr>
      <w:ind w:left="240" w:hanging="240"/>
    </w:pPr>
  </w:style>
  <w:style w:type="paragraph" w:styleId="TableofFigures">
    <w:name w:val="table of figures"/>
    <w:basedOn w:val="Normal"/>
    <w:next w:val="Normal"/>
    <w:pPr>
      <w:ind w:left="480" w:hanging="480"/>
    </w:pPr>
  </w:style>
  <w:style w:type="paragraph" w:customStyle="1" w:styleId="Note">
    <w:name w:val="Note"/>
    <w:basedOn w:val="Normal"/>
    <w:pPr>
      <w:tabs>
        <w:tab w:val="left" w:pos="720"/>
        <w:tab w:val="left" w:pos="1216"/>
        <w:tab w:val="left" w:pos="1936"/>
        <w:tab w:val="left" w:pos="2536"/>
        <w:tab w:val="left" w:pos="3616"/>
        <w:tab w:val="left" w:pos="5056"/>
        <w:tab w:val="right" w:leader="dot" w:pos="8644"/>
      </w:tabs>
      <w:spacing w:after="60"/>
      <w:ind w:left="734" w:hanging="547"/>
    </w:pPr>
    <w:rPr>
      <w:sz w:val="18"/>
    </w:rPr>
  </w:style>
  <w:style w:type="paragraph" w:styleId="BodyTextIndent2">
    <w:name w:val="Body Text Indent 2"/>
    <w:basedOn w:val="Normal"/>
    <w:pPr>
      <w:ind w:left="1620" w:hanging="360"/>
    </w:pPr>
  </w:style>
  <w:style w:type="paragraph" w:styleId="BodyTextFirstIndent">
    <w:name w:val="Body Text First Indent"/>
    <w:basedOn w:val="BodyText"/>
    <w:pPr>
      <w:spacing w:after="120"/>
      <w:ind w:firstLine="210"/>
    </w:pPr>
  </w:style>
  <w:style w:type="paragraph" w:customStyle="1" w:styleId="EditorInstructions">
    <w:name w:val="Editor Instructions"/>
    <w:basedOn w:val="BodyText"/>
    <w:pPr>
      <w:pBdr>
        <w:top w:val="single" w:sz="4" w:space="1" w:color="000000"/>
        <w:left w:val="single" w:sz="4" w:space="4" w:color="000000"/>
        <w:bottom w:val="single" w:sz="4" w:space="1" w:color="000000"/>
        <w:right w:val="single" w:sz="4" w:space="4" w:color="000000"/>
      </w:pBdr>
    </w:pPr>
    <w:rPr>
      <w:i/>
      <w:iCs/>
    </w:rPr>
  </w:style>
  <w:style w:type="paragraph" w:styleId="BalloonText">
    <w:name w:val="Balloon Text"/>
    <w:basedOn w:val="Normal"/>
    <w:pPr>
      <w:spacing w:before="0"/>
    </w:pPr>
    <w:rPr>
      <w:rFonts w:ascii="Tahoma" w:hAnsi="Tahoma" w:cs="Tahoma"/>
      <w:sz w:val="16"/>
      <w:szCs w:val="16"/>
    </w:rPr>
  </w:style>
  <w:style w:type="paragraph" w:customStyle="1" w:styleId="PartTitle">
    <w:name w:val="Part Title"/>
    <w:basedOn w:val="Heading"/>
    <w:next w:val="BodyText"/>
    <w:rsid w:val="006B0204"/>
    <w:pPr>
      <w:keepNext/>
      <w:pageBreakBefore/>
      <w:pBdr>
        <w:bottom w:val="none" w:sz="0" w:space="0" w:color="auto"/>
      </w:pBdr>
      <w:spacing w:before="240" w:after="60"/>
      <w:jc w:val="center"/>
      <w:outlineLvl w:val="0"/>
    </w:pPr>
    <w:rPr>
      <w:rFonts w:ascii="Arial" w:hAnsi="Arial" w:cs="Arial"/>
      <w:b/>
      <w:bCs/>
      <w:color w:val="000000"/>
      <w:spacing w:val="0"/>
      <w:sz w:val="44"/>
      <w:szCs w:val="32"/>
    </w:rPr>
  </w:style>
  <w:style w:type="paragraph" w:customStyle="1" w:styleId="XMLFragment">
    <w:name w:val="XML Fragment"/>
    <w:basedOn w:val="PlainText"/>
    <w:pPr>
      <w:keepNext/>
      <w:keepLines/>
      <w:pBdr>
        <w:top w:val="single" w:sz="4" w:space="1" w:color="000000"/>
        <w:left w:val="single" w:sz="4" w:space="4" w:color="000000"/>
        <w:bottom w:val="single" w:sz="4" w:space="1" w:color="000000"/>
        <w:right w:val="single" w:sz="4" w:space="4" w:color="000000"/>
      </w:pBdr>
      <w:tabs>
        <w:tab w:val="left" w:pos="187"/>
      </w:tabs>
      <w:spacing w:before="0"/>
    </w:pPr>
    <w:rPr>
      <w:sz w:val="16"/>
      <w:lang w:eastAsia="en-US"/>
    </w:rPr>
  </w:style>
  <w:style w:type="paragraph" w:styleId="CommentSubject">
    <w:name w:val="annotation subject"/>
    <w:basedOn w:val="CommentText"/>
    <w:next w:val="CommentText"/>
    <w:rPr>
      <w:b/>
      <w:bCs/>
    </w:rPr>
  </w:style>
  <w:style w:type="paragraph" w:styleId="Revision">
    <w:name w:val="Revision"/>
    <w:pPr>
      <w:suppressAutoHyphens/>
    </w:pPr>
    <w:rPr>
      <w:sz w:val="24"/>
      <w:lang w:eastAsia="zh-CN"/>
    </w:rPr>
  </w:style>
  <w:style w:type="paragraph" w:styleId="BodyTextIndent3">
    <w:name w:val="Body Text Indent 3"/>
    <w:basedOn w:val="Normal"/>
    <w:pPr>
      <w:spacing w:after="120"/>
      <w:ind w:left="360"/>
    </w:pPr>
    <w:rPr>
      <w:sz w:val="16"/>
      <w:szCs w:val="16"/>
    </w:rPr>
  </w:style>
  <w:style w:type="paragraph" w:styleId="Closing">
    <w:name w:val="Closing"/>
    <w:basedOn w:val="Normal"/>
    <w:pPr>
      <w:ind w:left="4320"/>
    </w:pPr>
  </w:style>
  <w:style w:type="paragraph" w:styleId="Date">
    <w:name w:val="Date"/>
    <w:basedOn w:val="Normal"/>
    <w:next w:val="Normal"/>
  </w:style>
  <w:style w:type="paragraph" w:customStyle="1" w:styleId="TableText">
    <w:name w:val="TableText"/>
    <w:basedOn w:val="Normal"/>
    <w:pPr>
      <w:keepNext/>
      <w:spacing w:before="40" w:after="40" w:line="220" w:lineRule="exact"/>
    </w:pPr>
    <w:rPr>
      <w:rFonts w:ascii="Bookman Old Style" w:hAnsi="Bookman Old Style" w:cs="Bookman Old Style"/>
      <w:sz w:val="18"/>
      <w:szCs w:val="18"/>
      <w:lang w:val="x-none" w:eastAsia="en-US"/>
    </w:rPr>
  </w:style>
  <w:style w:type="paragraph" w:customStyle="1" w:styleId="BodyText0">
    <w:name w:val="BodyText"/>
    <w:pPr>
      <w:tabs>
        <w:tab w:val="left" w:pos="1080"/>
        <w:tab w:val="left" w:pos="1440"/>
      </w:tabs>
      <w:suppressAutoHyphens/>
      <w:spacing w:after="120" w:line="260" w:lineRule="exact"/>
      <w:ind w:left="720"/>
    </w:pPr>
    <w:rPr>
      <w:rFonts w:ascii="Bookman Old Style" w:eastAsia="?l?r ??’c" w:hAnsi="Bookman Old Style" w:cs="Bookman Old Style"/>
      <w:szCs w:val="24"/>
    </w:rPr>
  </w:style>
  <w:style w:type="paragraph" w:customStyle="1" w:styleId="Example">
    <w:name w:val="Example"/>
    <w:basedOn w:val="Normal"/>
    <w:pPr>
      <w:keepNext/>
      <w:pBdr>
        <w:top w:val="single" w:sz="4" w:space="1" w:color="000000"/>
        <w:left w:val="single" w:sz="4" w:space="4" w:color="000000"/>
        <w:bottom w:val="single" w:sz="4" w:space="1" w:color="000000"/>
        <w:right w:val="single" w:sz="4" w:space="4" w:color="000000"/>
      </w:pBdr>
      <w:spacing w:before="0" w:after="120" w:line="220" w:lineRule="exact"/>
      <w:ind w:left="720"/>
      <w:contextualSpacing/>
    </w:pPr>
    <w:rPr>
      <w:rFonts w:ascii="Courier New" w:hAnsi="Courier New" w:cs="Courier New"/>
      <w:sz w:val="18"/>
      <w:lang w:val="x-none"/>
    </w:rPr>
  </w:style>
  <w:style w:type="paragraph" w:customStyle="1" w:styleId="BracketData">
    <w:name w:val="BracketData"/>
    <w:basedOn w:val="Normal"/>
    <w:next w:val="BodyText0"/>
    <w:pPr>
      <w:keepNext/>
      <w:spacing w:before="40" w:after="120"/>
      <w:ind w:left="720"/>
    </w:pPr>
    <w:rPr>
      <w:rFonts w:ascii="Courier New" w:eastAsia="SimSun" w:hAnsi="Courier New" w:cs="Courier New"/>
      <w:sz w:val="20"/>
    </w:rPr>
  </w:style>
  <w:style w:type="paragraph" w:styleId="ListNumber">
    <w:name w:val="List Number"/>
    <w:basedOn w:val="Normal"/>
    <w:uiPriority w:val="99"/>
    <w:unhideWhenUsed/>
    <w:rsid w:val="0089364A"/>
    <w:pPr>
      <w:numPr>
        <w:numId w:val="50"/>
      </w:numPr>
      <w:suppressAutoHyphens w:val="0"/>
      <w:contextualSpacing/>
    </w:pPr>
    <w:rPr>
      <w:lang w:eastAsia="en-US"/>
    </w:rPr>
  </w:style>
  <w:style w:type="paragraph" w:styleId="ListBullet2">
    <w:name w:val="List Bullet 2"/>
    <w:basedOn w:val="Normal"/>
    <w:link w:val="ListBullet2Char"/>
    <w:rsid w:val="0089364A"/>
    <w:pPr>
      <w:numPr>
        <w:numId w:val="45"/>
      </w:numPr>
      <w:suppressAutoHyphens w:val="0"/>
    </w:pPr>
    <w:rPr>
      <w:lang w:eastAsia="en-US"/>
    </w:rPr>
  </w:style>
  <w:style w:type="character" w:customStyle="1" w:styleId="ListBullet2Char">
    <w:name w:val="List Bullet 2 Char"/>
    <w:link w:val="ListBullet2"/>
    <w:rsid w:val="0089364A"/>
    <w:rPr>
      <w:sz w:val="24"/>
    </w:rPr>
  </w:style>
  <w:style w:type="paragraph" w:styleId="ListBullet3">
    <w:name w:val="List Bullet 3"/>
    <w:basedOn w:val="Normal"/>
    <w:link w:val="ListBullet3Char"/>
    <w:rsid w:val="0089364A"/>
    <w:pPr>
      <w:numPr>
        <w:numId w:val="46"/>
      </w:numPr>
      <w:suppressAutoHyphens w:val="0"/>
    </w:pPr>
    <w:rPr>
      <w:lang w:eastAsia="en-US"/>
    </w:rPr>
  </w:style>
  <w:style w:type="character" w:customStyle="1" w:styleId="ListBullet3Char">
    <w:name w:val="List Bullet 3 Char"/>
    <w:link w:val="ListBullet3"/>
    <w:rsid w:val="0089364A"/>
    <w:rPr>
      <w:sz w:val="24"/>
    </w:rPr>
  </w:style>
  <w:style w:type="paragraph" w:styleId="TOCHeading">
    <w:name w:val="TOC Heading"/>
    <w:basedOn w:val="Normal"/>
    <w:next w:val="Normal"/>
    <w:uiPriority w:val="39"/>
    <w:qFormat/>
    <w:pPr>
      <w:spacing w:before="0"/>
    </w:pPr>
    <w:rPr>
      <w:b/>
    </w:rPr>
  </w:style>
  <w:style w:type="paragraph" w:customStyle="1" w:styleId="ListBullet1">
    <w:name w:val="List Bullet 1"/>
    <w:basedOn w:val="ListBullet"/>
    <w:link w:val="ListBullet1Char"/>
    <w:qFormat/>
    <w:rsid w:val="0089364A"/>
  </w:style>
  <w:style w:type="paragraph" w:styleId="ListBullet">
    <w:name w:val="List Bullet"/>
    <w:basedOn w:val="Normal"/>
    <w:link w:val="ListBulletChar"/>
    <w:unhideWhenUsed/>
    <w:rsid w:val="0089364A"/>
    <w:pPr>
      <w:tabs>
        <w:tab w:val="num" w:pos="360"/>
      </w:tabs>
      <w:suppressAutoHyphens w:val="0"/>
      <w:ind w:left="360" w:hanging="360"/>
    </w:pPr>
    <w:rPr>
      <w:lang w:eastAsia="en-US"/>
    </w:rPr>
  </w:style>
  <w:style w:type="character" w:customStyle="1" w:styleId="ListBulletChar">
    <w:name w:val="List Bullet Char"/>
    <w:link w:val="ListBullet"/>
    <w:rsid w:val="0089364A"/>
    <w:rPr>
      <w:sz w:val="24"/>
    </w:rPr>
  </w:style>
  <w:style w:type="character" w:customStyle="1" w:styleId="ListBullet1Char">
    <w:name w:val="List Bullet 1 Char"/>
    <w:link w:val="ListBullet1"/>
    <w:rsid w:val="0089364A"/>
    <w:rPr>
      <w:sz w:val="24"/>
    </w:rPr>
  </w:style>
  <w:style w:type="paragraph" w:styleId="ListBullet4">
    <w:name w:val="List Bullet 4"/>
    <w:basedOn w:val="Normal"/>
    <w:rsid w:val="0089364A"/>
    <w:pPr>
      <w:numPr>
        <w:numId w:val="47"/>
      </w:numPr>
      <w:suppressAutoHyphens w:val="0"/>
    </w:pPr>
    <w:rPr>
      <w:lang w:eastAsia="en-US"/>
    </w:rPr>
  </w:style>
  <w:style w:type="paragraph" w:styleId="ListBullet5">
    <w:name w:val="List Bullet 5"/>
    <w:basedOn w:val="Normal"/>
    <w:uiPriority w:val="99"/>
    <w:unhideWhenUsed/>
    <w:rsid w:val="0089364A"/>
    <w:pPr>
      <w:numPr>
        <w:numId w:val="48"/>
      </w:numPr>
      <w:suppressAutoHyphens w:val="0"/>
    </w:pPr>
    <w:rPr>
      <w:lang w:eastAsia="en-US"/>
    </w:rPr>
  </w:style>
  <w:style w:type="paragraph" w:customStyle="1" w:styleId="ListContinue1">
    <w:name w:val="List Continue 1"/>
    <w:basedOn w:val="ListContinue"/>
    <w:link w:val="ListContinue1Char"/>
    <w:qFormat/>
    <w:rsid w:val="0089364A"/>
  </w:style>
  <w:style w:type="character" w:customStyle="1" w:styleId="ListContinue1Char">
    <w:name w:val="List Continue 1 Char"/>
    <w:link w:val="ListContinue1"/>
    <w:rsid w:val="0089364A"/>
    <w:rPr>
      <w:sz w:val="24"/>
    </w:rPr>
  </w:style>
  <w:style w:type="paragraph" w:customStyle="1" w:styleId="ListNumber1">
    <w:name w:val="List Number 1"/>
    <w:basedOn w:val="ListNumber"/>
    <w:link w:val="ListNumber1Char"/>
    <w:qFormat/>
    <w:rsid w:val="0089364A"/>
    <w:pPr>
      <w:contextualSpacing w:val="0"/>
    </w:pPr>
  </w:style>
  <w:style w:type="character" w:customStyle="1" w:styleId="ListNumber1Char">
    <w:name w:val="List Number 1 Char"/>
    <w:link w:val="ListNumber1"/>
    <w:rsid w:val="0089364A"/>
    <w:rPr>
      <w:sz w:val="24"/>
    </w:rPr>
  </w:style>
  <w:style w:type="paragraph" w:customStyle="1" w:styleId="AuthorInstructions">
    <w:name w:val="Author Instructions"/>
    <w:basedOn w:val="BodyText"/>
    <w:rPr>
      <w:i/>
    </w:rPr>
  </w:style>
  <w:style w:type="paragraph" w:styleId="E-mailSignature">
    <w:name w:val="E-mail Signature"/>
    <w:basedOn w:val="Normal"/>
  </w:style>
  <w:style w:type="paragraph" w:styleId="EndnoteText">
    <w:name w:val="endnote text"/>
    <w:basedOn w:val="Normal"/>
    <w:rPr>
      <w:sz w:val="20"/>
    </w:rPr>
  </w:style>
  <w:style w:type="paragraph" w:styleId="EnvelopeAddress">
    <w:name w:val="envelope address"/>
    <w:basedOn w:val="Normal"/>
    <w:pPr>
      <w:ind w:left="2880"/>
    </w:pPr>
    <w:rPr>
      <w:rFonts w:ascii="Cambria" w:hAnsi="Cambria"/>
      <w:szCs w:val="24"/>
    </w:rPr>
  </w:style>
  <w:style w:type="paragraph" w:styleId="EnvelopeReturn">
    <w:name w:val="envelope return"/>
    <w:basedOn w:val="Normal"/>
    <w:rPr>
      <w:rFonts w:ascii="Cambria" w:hAnsi="Cambria"/>
      <w:sz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rPr>
  </w:style>
  <w:style w:type="paragraph" w:styleId="Index1">
    <w:name w:val="index 1"/>
    <w:basedOn w:val="Normal"/>
    <w:next w:val="Normal"/>
    <w:pPr>
      <w:ind w:left="240" w:hanging="240"/>
    </w:pPr>
  </w:style>
  <w:style w:type="paragraph" w:styleId="Index2">
    <w:name w:val="index 2"/>
    <w:basedOn w:val="Normal"/>
    <w:next w:val="Normal"/>
    <w:pPr>
      <w:ind w:left="480" w:hanging="240"/>
    </w:pPr>
  </w:style>
  <w:style w:type="paragraph" w:styleId="Index3">
    <w:name w:val="index 3"/>
    <w:basedOn w:val="Normal"/>
    <w:next w:val="Normal"/>
    <w:pPr>
      <w:ind w:left="720" w:hanging="240"/>
    </w:pPr>
  </w:style>
  <w:style w:type="paragraph" w:styleId="Index4">
    <w:name w:val="index 4"/>
    <w:basedOn w:val="Normal"/>
    <w:next w:val="Normal"/>
    <w:pPr>
      <w:ind w:left="960" w:hanging="240"/>
    </w:pPr>
  </w:style>
  <w:style w:type="paragraph" w:styleId="Index5">
    <w:name w:val="index 5"/>
    <w:basedOn w:val="Normal"/>
    <w:next w:val="Normal"/>
    <w:pPr>
      <w:ind w:left="1200" w:hanging="240"/>
    </w:pPr>
  </w:style>
  <w:style w:type="paragraph" w:styleId="Index6">
    <w:name w:val="index 6"/>
    <w:basedOn w:val="Normal"/>
    <w:next w:val="Normal"/>
    <w:pPr>
      <w:ind w:left="1440" w:hanging="240"/>
    </w:pPr>
  </w:style>
  <w:style w:type="paragraph" w:styleId="Index7">
    <w:name w:val="index 7"/>
    <w:basedOn w:val="Normal"/>
    <w:next w:val="Normal"/>
    <w:pPr>
      <w:ind w:left="1680" w:hanging="240"/>
    </w:pPr>
  </w:style>
  <w:style w:type="paragraph" w:styleId="Index8">
    <w:name w:val="index 8"/>
    <w:basedOn w:val="Normal"/>
    <w:next w:val="Normal"/>
    <w:pPr>
      <w:ind w:left="1920" w:hanging="240"/>
    </w:pPr>
  </w:style>
  <w:style w:type="paragraph" w:styleId="Index9">
    <w:name w:val="index 9"/>
    <w:basedOn w:val="Normal"/>
    <w:next w:val="Normal"/>
    <w:pPr>
      <w:ind w:left="2160" w:hanging="240"/>
    </w:pPr>
  </w:style>
  <w:style w:type="paragraph" w:styleId="IndexHeading">
    <w:name w:val="index heading"/>
    <w:basedOn w:val="Normal"/>
    <w:next w:val="Index1"/>
    <w:rPr>
      <w:rFonts w:ascii="Cambria" w:hAnsi="Cambria"/>
      <w:b/>
      <w:bCs/>
    </w:rPr>
  </w:style>
  <w:style w:type="paragraph" w:styleId="IntenseQuote">
    <w:name w:val="Intense Quote"/>
    <w:basedOn w:val="Normal"/>
    <w:next w:val="Normal"/>
    <w:qFormat/>
    <w:pPr>
      <w:pBdr>
        <w:bottom w:val="single" w:sz="4" w:space="4" w:color="000000"/>
      </w:pBdr>
      <w:spacing w:before="200" w:after="280"/>
      <w:ind w:left="936" w:right="936"/>
    </w:pPr>
    <w:rPr>
      <w:b/>
      <w:bCs/>
      <w:i/>
      <w:iCs/>
      <w:color w:val="4F81BD"/>
    </w:rPr>
  </w:style>
  <w:style w:type="paragraph" w:styleId="ListParagraph">
    <w:name w:val="List Paragraph"/>
    <w:basedOn w:val="Normal"/>
    <w:uiPriority w:val="34"/>
    <w:qFormat/>
    <w:rsid w:val="0089364A"/>
    <w:pPr>
      <w:suppressAutoHyphens w:val="0"/>
      <w:ind w:left="720"/>
    </w:pPr>
    <w:rPr>
      <w:lang w:eastAsia="en-US"/>
    </w:r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suppressAutoHyphens/>
      <w:spacing w:before="120"/>
    </w:pPr>
    <w:rPr>
      <w:rFonts w:ascii="Courier New" w:hAnsi="Courier New" w:cs="Courier New"/>
      <w:lang w:eastAsia="zh-CN"/>
    </w:rPr>
  </w:style>
  <w:style w:type="paragraph" w:styleId="MessageHeader">
    <w:name w:val="Message Header"/>
    <w:basedOn w:val="Normal"/>
    <w:pPr>
      <w:pBdr>
        <w:top w:val="single" w:sz="6" w:space="1" w:color="000000"/>
        <w:left w:val="single" w:sz="6" w:space="1" w:color="000000"/>
        <w:bottom w:val="single" w:sz="6" w:space="1" w:color="000000"/>
        <w:right w:val="single" w:sz="6" w:space="1" w:color="000000"/>
      </w:pBdr>
      <w:shd w:val="clear" w:color="auto" w:fill="CCCCCC"/>
      <w:ind w:left="1080" w:hanging="1080"/>
    </w:pPr>
    <w:rPr>
      <w:rFonts w:ascii="Cambria" w:hAnsi="Cambria"/>
      <w:szCs w:val="24"/>
    </w:rPr>
  </w:style>
  <w:style w:type="paragraph" w:styleId="NoSpacing">
    <w:name w:val="No Spacing"/>
    <w:qFormat/>
    <w:pPr>
      <w:suppressAutoHyphens/>
    </w:pPr>
    <w:rPr>
      <w:sz w:val="24"/>
      <w:lang w:eastAsia="zh-CN"/>
    </w:rPr>
  </w:style>
  <w:style w:type="paragraph" w:styleId="NormalWeb">
    <w:name w:val="Normal (Web)"/>
    <w:basedOn w:val="Normal"/>
    <w:rPr>
      <w:szCs w:val="24"/>
    </w:rPr>
  </w:style>
  <w:style w:type="paragraph" w:styleId="NormalIndent">
    <w:name w:val="Normal Indent"/>
    <w:basedOn w:val="Normal"/>
    <w:pPr>
      <w:ind w:left="720"/>
    </w:pPr>
  </w:style>
  <w:style w:type="paragraph" w:styleId="NoteHeading">
    <w:name w:val="Note Heading"/>
    <w:basedOn w:val="Normal"/>
    <w:next w:val="Normal"/>
  </w:style>
  <w:style w:type="paragraph" w:styleId="Quote">
    <w:name w:val="Quote"/>
    <w:basedOn w:val="Normal"/>
    <w:next w:val="Normal"/>
    <w:qFormat/>
    <w:rPr>
      <w:i/>
      <w:iCs/>
      <w:color w:val="00000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next w:val="Normal"/>
    <w:qFormat/>
    <w:pPr>
      <w:spacing w:after="60"/>
      <w:jc w:val="center"/>
    </w:pPr>
    <w:rPr>
      <w:rFonts w:ascii="Cambria" w:hAnsi="Cambria"/>
      <w:szCs w:val="24"/>
    </w:rPr>
  </w:style>
  <w:style w:type="paragraph" w:styleId="TOAHeading">
    <w:name w:val="toa heading"/>
    <w:basedOn w:val="Normal"/>
    <w:next w:val="Normal"/>
    <w:rPr>
      <w:rFonts w:ascii="Cambria" w:hAnsi="Cambria"/>
      <w:b/>
      <w:bCs/>
      <w:szCs w:val="24"/>
    </w:r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HeaderLeft">
    <w:name w:val="Header Left"/>
    <w:basedOn w:val="Normal"/>
    <w:pPr>
      <w:suppressLineNumbers/>
      <w:tabs>
        <w:tab w:val="center" w:pos="4680"/>
        <w:tab w:val="right" w:pos="9360"/>
      </w:tabs>
    </w:pPr>
  </w:style>
  <w:style w:type="table" w:styleId="TableGrid">
    <w:name w:val="Table Grid"/>
    <w:basedOn w:val="TableNormal"/>
    <w:uiPriority w:val="39"/>
    <w:rsid w:val="001310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97D13"/>
    <w:pPr>
      <w:autoSpaceDE w:val="0"/>
      <w:autoSpaceDN w:val="0"/>
      <w:adjustRightInd w:val="0"/>
    </w:pPr>
    <w:rPr>
      <w:color w:val="000000"/>
      <w:sz w:val="24"/>
      <w:szCs w:val="24"/>
    </w:rPr>
  </w:style>
  <w:style w:type="paragraph" w:customStyle="1" w:styleId="AppendixHeading4">
    <w:name w:val="Appendix Heading 4"/>
    <w:basedOn w:val="Heading4"/>
    <w:link w:val="AppendixHeading4Char"/>
    <w:qFormat/>
    <w:rsid w:val="0009046D"/>
    <w:pPr>
      <w:numPr>
        <w:ilvl w:val="0"/>
      </w:numPr>
    </w:pPr>
  </w:style>
  <w:style w:type="character" w:customStyle="1" w:styleId="AppendixHeading4Char">
    <w:name w:val="Appendix Heading 4 Char"/>
    <w:link w:val="AppendixHeading4"/>
    <w:rsid w:val="0009046D"/>
    <w:rPr>
      <w:rFonts w:ascii="Arial" w:hAnsi="Arial"/>
      <w:b/>
      <w:noProof/>
      <w:kern w:val="28"/>
      <w:sz w:val="24"/>
    </w:rPr>
  </w:style>
  <w:style w:type="character" w:styleId="FootnoteReference">
    <w:name w:val="footnote reference"/>
    <w:uiPriority w:val="99"/>
    <w:semiHidden/>
    <w:unhideWhenUsed/>
    <w:rsid w:val="0067524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113605">
      <w:bodyDiv w:val="1"/>
      <w:marLeft w:val="0"/>
      <w:marRight w:val="0"/>
      <w:marTop w:val="0"/>
      <w:marBottom w:val="0"/>
      <w:divBdr>
        <w:top w:val="none" w:sz="0" w:space="0" w:color="auto"/>
        <w:left w:val="none" w:sz="0" w:space="0" w:color="auto"/>
        <w:bottom w:val="none" w:sz="0" w:space="0" w:color="auto"/>
        <w:right w:val="none" w:sz="0" w:space="0" w:color="auto"/>
      </w:divBdr>
    </w:div>
    <w:div w:id="752629339">
      <w:bodyDiv w:val="1"/>
      <w:marLeft w:val="0"/>
      <w:marRight w:val="0"/>
      <w:marTop w:val="0"/>
      <w:marBottom w:val="0"/>
      <w:divBdr>
        <w:top w:val="none" w:sz="0" w:space="0" w:color="auto"/>
        <w:left w:val="none" w:sz="0" w:space="0" w:color="auto"/>
        <w:bottom w:val="none" w:sz="0" w:space="0" w:color="auto"/>
        <w:right w:val="none" w:sz="0" w:space="0" w:color="auto"/>
      </w:divBdr>
      <w:divsChild>
        <w:div w:id="31347189">
          <w:marLeft w:val="0"/>
          <w:marRight w:val="0"/>
          <w:marTop w:val="0"/>
          <w:marBottom w:val="0"/>
          <w:divBdr>
            <w:top w:val="none" w:sz="0" w:space="0" w:color="auto"/>
            <w:left w:val="none" w:sz="0" w:space="0" w:color="auto"/>
            <w:bottom w:val="none" w:sz="0" w:space="0" w:color="auto"/>
            <w:right w:val="none" w:sz="0" w:space="0" w:color="auto"/>
          </w:divBdr>
        </w:div>
        <w:div w:id="184297080">
          <w:marLeft w:val="0"/>
          <w:marRight w:val="0"/>
          <w:marTop w:val="0"/>
          <w:marBottom w:val="0"/>
          <w:divBdr>
            <w:top w:val="none" w:sz="0" w:space="0" w:color="auto"/>
            <w:left w:val="none" w:sz="0" w:space="0" w:color="auto"/>
            <w:bottom w:val="none" w:sz="0" w:space="0" w:color="auto"/>
            <w:right w:val="none" w:sz="0" w:space="0" w:color="auto"/>
          </w:divBdr>
        </w:div>
        <w:div w:id="290022231">
          <w:marLeft w:val="0"/>
          <w:marRight w:val="0"/>
          <w:marTop w:val="0"/>
          <w:marBottom w:val="0"/>
          <w:divBdr>
            <w:top w:val="none" w:sz="0" w:space="0" w:color="auto"/>
            <w:left w:val="none" w:sz="0" w:space="0" w:color="auto"/>
            <w:bottom w:val="none" w:sz="0" w:space="0" w:color="auto"/>
            <w:right w:val="none" w:sz="0" w:space="0" w:color="auto"/>
          </w:divBdr>
        </w:div>
        <w:div w:id="343944857">
          <w:marLeft w:val="0"/>
          <w:marRight w:val="0"/>
          <w:marTop w:val="0"/>
          <w:marBottom w:val="0"/>
          <w:divBdr>
            <w:top w:val="none" w:sz="0" w:space="0" w:color="auto"/>
            <w:left w:val="none" w:sz="0" w:space="0" w:color="auto"/>
            <w:bottom w:val="none" w:sz="0" w:space="0" w:color="auto"/>
            <w:right w:val="none" w:sz="0" w:space="0" w:color="auto"/>
          </w:divBdr>
        </w:div>
        <w:div w:id="414866365">
          <w:marLeft w:val="0"/>
          <w:marRight w:val="0"/>
          <w:marTop w:val="0"/>
          <w:marBottom w:val="0"/>
          <w:divBdr>
            <w:top w:val="none" w:sz="0" w:space="0" w:color="auto"/>
            <w:left w:val="none" w:sz="0" w:space="0" w:color="auto"/>
            <w:bottom w:val="none" w:sz="0" w:space="0" w:color="auto"/>
            <w:right w:val="none" w:sz="0" w:space="0" w:color="auto"/>
          </w:divBdr>
        </w:div>
        <w:div w:id="498083104">
          <w:marLeft w:val="0"/>
          <w:marRight w:val="0"/>
          <w:marTop w:val="0"/>
          <w:marBottom w:val="0"/>
          <w:divBdr>
            <w:top w:val="none" w:sz="0" w:space="0" w:color="auto"/>
            <w:left w:val="none" w:sz="0" w:space="0" w:color="auto"/>
            <w:bottom w:val="none" w:sz="0" w:space="0" w:color="auto"/>
            <w:right w:val="none" w:sz="0" w:space="0" w:color="auto"/>
          </w:divBdr>
        </w:div>
        <w:div w:id="514343527">
          <w:marLeft w:val="0"/>
          <w:marRight w:val="0"/>
          <w:marTop w:val="0"/>
          <w:marBottom w:val="0"/>
          <w:divBdr>
            <w:top w:val="none" w:sz="0" w:space="0" w:color="auto"/>
            <w:left w:val="none" w:sz="0" w:space="0" w:color="auto"/>
            <w:bottom w:val="none" w:sz="0" w:space="0" w:color="auto"/>
            <w:right w:val="none" w:sz="0" w:space="0" w:color="auto"/>
          </w:divBdr>
        </w:div>
        <w:div w:id="520320159">
          <w:marLeft w:val="0"/>
          <w:marRight w:val="0"/>
          <w:marTop w:val="0"/>
          <w:marBottom w:val="0"/>
          <w:divBdr>
            <w:top w:val="none" w:sz="0" w:space="0" w:color="auto"/>
            <w:left w:val="none" w:sz="0" w:space="0" w:color="auto"/>
            <w:bottom w:val="none" w:sz="0" w:space="0" w:color="auto"/>
            <w:right w:val="none" w:sz="0" w:space="0" w:color="auto"/>
          </w:divBdr>
        </w:div>
        <w:div w:id="525757151">
          <w:marLeft w:val="0"/>
          <w:marRight w:val="0"/>
          <w:marTop w:val="0"/>
          <w:marBottom w:val="0"/>
          <w:divBdr>
            <w:top w:val="none" w:sz="0" w:space="0" w:color="auto"/>
            <w:left w:val="none" w:sz="0" w:space="0" w:color="auto"/>
            <w:bottom w:val="none" w:sz="0" w:space="0" w:color="auto"/>
            <w:right w:val="none" w:sz="0" w:space="0" w:color="auto"/>
          </w:divBdr>
        </w:div>
        <w:div w:id="544298446">
          <w:marLeft w:val="0"/>
          <w:marRight w:val="0"/>
          <w:marTop w:val="0"/>
          <w:marBottom w:val="0"/>
          <w:divBdr>
            <w:top w:val="none" w:sz="0" w:space="0" w:color="auto"/>
            <w:left w:val="none" w:sz="0" w:space="0" w:color="auto"/>
            <w:bottom w:val="none" w:sz="0" w:space="0" w:color="auto"/>
            <w:right w:val="none" w:sz="0" w:space="0" w:color="auto"/>
          </w:divBdr>
        </w:div>
        <w:div w:id="588192795">
          <w:marLeft w:val="0"/>
          <w:marRight w:val="0"/>
          <w:marTop w:val="0"/>
          <w:marBottom w:val="0"/>
          <w:divBdr>
            <w:top w:val="none" w:sz="0" w:space="0" w:color="auto"/>
            <w:left w:val="none" w:sz="0" w:space="0" w:color="auto"/>
            <w:bottom w:val="none" w:sz="0" w:space="0" w:color="auto"/>
            <w:right w:val="none" w:sz="0" w:space="0" w:color="auto"/>
          </w:divBdr>
        </w:div>
        <w:div w:id="653263549">
          <w:marLeft w:val="0"/>
          <w:marRight w:val="0"/>
          <w:marTop w:val="0"/>
          <w:marBottom w:val="0"/>
          <w:divBdr>
            <w:top w:val="none" w:sz="0" w:space="0" w:color="auto"/>
            <w:left w:val="none" w:sz="0" w:space="0" w:color="auto"/>
            <w:bottom w:val="none" w:sz="0" w:space="0" w:color="auto"/>
            <w:right w:val="none" w:sz="0" w:space="0" w:color="auto"/>
          </w:divBdr>
        </w:div>
        <w:div w:id="841121329">
          <w:marLeft w:val="0"/>
          <w:marRight w:val="0"/>
          <w:marTop w:val="0"/>
          <w:marBottom w:val="0"/>
          <w:divBdr>
            <w:top w:val="none" w:sz="0" w:space="0" w:color="auto"/>
            <w:left w:val="none" w:sz="0" w:space="0" w:color="auto"/>
            <w:bottom w:val="none" w:sz="0" w:space="0" w:color="auto"/>
            <w:right w:val="none" w:sz="0" w:space="0" w:color="auto"/>
          </w:divBdr>
        </w:div>
        <w:div w:id="1006395830">
          <w:marLeft w:val="0"/>
          <w:marRight w:val="0"/>
          <w:marTop w:val="0"/>
          <w:marBottom w:val="0"/>
          <w:divBdr>
            <w:top w:val="none" w:sz="0" w:space="0" w:color="auto"/>
            <w:left w:val="none" w:sz="0" w:space="0" w:color="auto"/>
            <w:bottom w:val="none" w:sz="0" w:space="0" w:color="auto"/>
            <w:right w:val="none" w:sz="0" w:space="0" w:color="auto"/>
          </w:divBdr>
        </w:div>
        <w:div w:id="1099983187">
          <w:marLeft w:val="0"/>
          <w:marRight w:val="0"/>
          <w:marTop w:val="0"/>
          <w:marBottom w:val="0"/>
          <w:divBdr>
            <w:top w:val="none" w:sz="0" w:space="0" w:color="auto"/>
            <w:left w:val="none" w:sz="0" w:space="0" w:color="auto"/>
            <w:bottom w:val="none" w:sz="0" w:space="0" w:color="auto"/>
            <w:right w:val="none" w:sz="0" w:space="0" w:color="auto"/>
          </w:divBdr>
        </w:div>
        <w:div w:id="1121338209">
          <w:marLeft w:val="0"/>
          <w:marRight w:val="0"/>
          <w:marTop w:val="0"/>
          <w:marBottom w:val="0"/>
          <w:divBdr>
            <w:top w:val="none" w:sz="0" w:space="0" w:color="auto"/>
            <w:left w:val="none" w:sz="0" w:space="0" w:color="auto"/>
            <w:bottom w:val="none" w:sz="0" w:space="0" w:color="auto"/>
            <w:right w:val="none" w:sz="0" w:space="0" w:color="auto"/>
          </w:divBdr>
        </w:div>
        <w:div w:id="1169297055">
          <w:marLeft w:val="0"/>
          <w:marRight w:val="0"/>
          <w:marTop w:val="0"/>
          <w:marBottom w:val="0"/>
          <w:divBdr>
            <w:top w:val="none" w:sz="0" w:space="0" w:color="auto"/>
            <w:left w:val="none" w:sz="0" w:space="0" w:color="auto"/>
            <w:bottom w:val="none" w:sz="0" w:space="0" w:color="auto"/>
            <w:right w:val="none" w:sz="0" w:space="0" w:color="auto"/>
          </w:divBdr>
        </w:div>
        <w:div w:id="1197159284">
          <w:marLeft w:val="0"/>
          <w:marRight w:val="0"/>
          <w:marTop w:val="0"/>
          <w:marBottom w:val="0"/>
          <w:divBdr>
            <w:top w:val="none" w:sz="0" w:space="0" w:color="auto"/>
            <w:left w:val="none" w:sz="0" w:space="0" w:color="auto"/>
            <w:bottom w:val="none" w:sz="0" w:space="0" w:color="auto"/>
            <w:right w:val="none" w:sz="0" w:space="0" w:color="auto"/>
          </w:divBdr>
        </w:div>
        <w:div w:id="1315767400">
          <w:marLeft w:val="0"/>
          <w:marRight w:val="0"/>
          <w:marTop w:val="0"/>
          <w:marBottom w:val="0"/>
          <w:divBdr>
            <w:top w:val="none" w:sz="0" w:space="0" w:color="auto"/>
            <w:left w:val="none" w:sz="0" w:space="0" w:color="auto"/>
            <w:bottom w:val="none" w:sz="0" w:space="0" w:color="auto"/>
            <w:right w:val="none" w:sz="0" w:space="0" w:color="auto"/>
          </w:divBdr>
        </w:div>
        <w:div w:id="1360356865">
          <w:marLeft w:val="0"/>
          <w:marRight w:val="0"/>
          <w:marTop w:val="0"/>
          <w:marBottom w:val="0"/>
          <w:divBdr>
            <w:top w:val="none" w:sz="0" w:space="0" w:color="auto"/>
            <w:left w:val="none" w:sz="0" w:space="0" w:color="auto"/>
            <w:bottom w:val="none" w:sz="0" w:space="0" w:color="auto"/>
            <w:right w:val="none" w:sz="0" w:space="0" w:color="auto"/>
          </w:divBdr>
        </w:div>
        <w:div w:id="1382901631">
          <w:marLeft w:val="0"/>
          <w:marRight w:val="0"/>
          <w:marTop w:val="0"/>
          <w:marBottom w:val="0"/>
          <w:divBdr>
            <w:top w:val="none" w:sz="0" w:space="0" w:color="auto"/>
            <w:left w:val="none" w:sz="0" w:space="0" w:color="auto"/>
            <w:bottom w:val="none" w:sz="0" w:space="0" w:color="auto"/>
            <w:right w:val="none" w:sz="0" w:space="0" w:color="auto"/>
          </w:divBdr>
        </w:div>
        <w:div w:id="1650593399">
          <w:marLeft w:val="0"/>
          <w:marRight w:val="0"/>
          <w:marTop w:val="0"/>
          <w:marBottom w:val="0"/>
          <w:divBdr>
            <w:top w:val="none" w:sz="0" w:space="0" w:color="auto"/>
            <w:left w:val="none" w:sz="0" w:space="0" w:color="auto"/>
            <w:bottom w:val="none" w:sz="0" w:space="0" w:color="auto"/>
            <w:right w:val="none" w:sz="0" w:space="0" w:color="auto"/>
          </w:divBdr>
        </w:div>
        <w:div w:id="1842113238">
          <w:marLeft w:val="0"/>
          <w:marRight w:val="0"/>
          <w:marTop w:val="0"/>
          <w:marBottom w:val="0"/>
          <w:divBdr>
            <w:top w:val="none" w:sz="0" w:space="0" w:color="auto"/>
            <w:left w:val="none" w:sz="0" w:space="0" w:color="auto"/>
            <w:bottom w:val="none" w:sz="0" w:space="0" w:color="auto"/>
            <w:right w:val="none" w:sz="0" w:space="0" w:color="auto"/>
          </w:divBdr>
        </w:div>
        <w:div w:id="1858419567">
          <w:marLeft w:val="0"/>
          <w:marRight w:val="0"/>
          <w:marTop w:val="0"/>
          <w:marBottom w:val="0"/>
          <w:divBdr>
            <w:top w:val="none" w:sz="0" w:space="0" w:color="auto"/>
            <w:left w:val="none" w:sz="0" w:space="0" w:color="auto"/>
            <w:bottom w:val="none" w:sz="0" w:space="0" w:color="auto"/>
            <w:right w:val="none" w:sz="0" w:space="0" w:color="auto"/>
          </w:divBdr>
        </w:div>
      </w:divsChild>
    </w:div>
    <w:div w:id="910431865">
      <w:bodyDiv w:val="1"/>
      <w:marLeft w:val="0"/>
      <w:marRight w:val="0"/>
      <w:marTop w:val="0"/>
      <w:marBottom w:val="0"/>
      <w:divBdr>
        <w:top w:val="none" w:sz="0" w:space="0" w:color="auto"/>
        <w:left w:val="none" w:sz="0" w:space="0" w:color="auto"/>
        <w:bottom w:val="none" w:sz="0" w:space="0" w:color="auto"/>
        <w:right w:val="none" w:sz="0" w:space="0" w:color="auto"/>
      </w:divBdr>
    </w:div>
    <w:div w:id="1358241929">
      <w:bodyDiv w:val="1"/>
      <w:marLeft w:val="0"/>
      <w:marRight w:val="0"/>
      <w:marTop w:val="0"/>
      <w:marBottom w:val="0"/>
      <w:divBdr>
        <w:top w:val="none" w:sz="0" w:space="0" w:color="auto"/>
        <w:left w:val="none" w:sz="0" w:space="0" w:color="auto"/>
        <w:bottom w:val="none" w:sz="0" w:space="0" w:color="auto"/>
        <w:right w:val="none" w:sz="0" w:space="0" w:color="auto"/>
      </w:divBdr>
    </w:div>
    <w:div w:id="1436096443">
      <w:bodyDiv w:val="1"/>
      <w:marLeft w:val="0"/>
      <w:marRight w:val="0"/>
      <w:marTop w:val="0"/>
      <w:marBottom w:val="0"/>
      <w:divBdr>
        <w:top w:val="none" w:sz="0" w:space="0" w:color="auto"/>
        <w:left w:val="none" w:sz="0" w:space="0" w:color="auto"/>
        <w:bottom w:val="none" w:sz="0" w:space="0" w:color="auto"/>
        <w:right w:val="none" w:sz="0" w:space="0" w:color="auto"/>
      </w:divBdr>
    </w:div>
    <w:div w:id="1559054419">
      <w:bodyDiv w:val="1"/>
      <w:marLeft w:val="0"/>
      <w:marRight w:val="0"/>
      <w:marTop w:val="0"/>
      <w:marBottom w:val="0"/>
      <w:divBdr>
        <w:top w:val="none" w:sz="0" w:space="0" w:color="auto"/>
        <w:left w:val="none" w:sz="0" w:space="0" w:color="auto"/>
        <w:bottom w:val="none" w:sz="0" w:space="0" w:color="auto"/>
        <w:right w:val="none" w:sz="0" w:space="0" w:color="auto"/>
      </w:divBdr>
    </w:div>
    <w:div w:id="1794057349">
      <w:bodyDiv w:val="1"/>
      <w:marLeft w:val="0"/>
      <w:marRight w:val="0"/>
      <w:marTop w:val="0"/>
      <w:marBottom w:val="0"/>
      <w:divBdr>
        <w:top w:val="none" w:sz="0" w:space="0" w:color="auto"/>
        <w:left w:val="none" w:sz="0" w:space="0" w:color="auto"/>
        <w:bottom w:val="none" w:sz="0" w:space="0" w:color="auto"/>
        <w:right w:val="none" w:sz="0" w:space="0" w:color="auto"/>
      </w:divBdr>
    </w:div>
    <w:div w:id="1949266401">
      <w:bodyDiv w:val="1"/>
      <w:marLeft w:val="0"/>
      <w:marRight w:val="0"/>
      <w:marTop w:val="0"/>
      <w:marBottom w:val="0"/>
      <w:divBdr>
        <w:top w:val="none" w:sz="0" w:space="0" w:color="auto"/>
        <w:left w:val="none" w:sz="0" w:space="0" w:color="auto"/>
        <w:bottom w:val="none" w:sz="0" w:space="0" w:color="auto"/>
        <w:right w:val="none" w:sz="0" w:space="0" w:color="auto"/>
      </w:divBdr>
    </w:div>
    <w:div w:id="1949582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he.net/IHE_Process/" TargetMode="Externa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hyperlink" Target="https://oncprojectracking.healthit.gov/wiki/display/TechLab360X/360X+Implementation+Guide" TargetMode="External"/><Relationship Id="rId21" Type="http://schemas.openxmlformats.org/officeDocument/2006/relationships/image" Target="media/image4.png"/><Relationship Id="rId34" Type="http://schemas.openxmlformats.org/officeDocument/2006/relationships/hyperlink" Target="https://docs.google.com/document/d/1u8Ok4HOsZ416rvPSJ-8_AIXQFowHo83Y3GhJ7tv3ymU/edit?usp=sharing" TargetMode="External"/><Relationship Id="rId42" Type="http://schemas.openxmlformats.org/officeDocument/2006/relationships/hyperlink" Target="https://docs.google.com/document/d/1u8Ok4HOsZ416rvPSJ-8_AIXQFowHo83Y3GhJ7tv3ymU/edit?usp=sharing" TargetMode="External"/><Relationship Id="rId47" Type="http://schemas.openxmlformats.org/officeDocument/2006/relationships/hyperlink" Target="http://wiki.directproject.org/file/view/Applicability%20Statement%20for%20Secure%20Health%20Transport%20v1.1.pdf/353270730/Applicability%20Statement%20for%20Secure%20Health%20Transport%20v1.1.pdf" TargetMode="External"/><Relationship Id="rId50" Type="http://schemas.openxmlformats.org/officeDocument/2006/relationships/hyperlink" Target="https://oncprojectracking.healthit.gov/wiki/display/TechLab360X/360X+Implementation+Guide" TargetMode="External"/><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ihe.net/IHE_Domains/" TargetMode="Externa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hyperlink" Target="https://oncprojectracking.healthit.gov/wiki/display/TechLab360X/360X+Implementation+Guide" TargetMode="External"/><Relationship Id="rId38" Type="http://schemas.openxmlformats.org/officeDocument/2006/relationships/hyperlink" Target="https://docs.google.com/document/d/1u8Ok4HOsZ416rvPSJ-8_AIXQFowHo83Y3GhJ7tv3ymU/edit?usp=sharing" TargetMode="External"/><Relationship Id="rId46" Type="http://schemas.openxmlformats.org/officeDocument/2006/relationships/hyperlink" Target="mailto:pcc@ihe.net" TargetMode="External"/><Relationship Id="rId2" Type="http://schemas.openxmlformats.org/officeDocument/2006/relationships/numbering" Target="numbering.xml"/><Relationship Id="rId16" Type="http://schemas.openxmlformats.org/officeDocument/2006/relationships/hyperlink" Target="http://ihe.net/uploadedFiles/Documents/Templates/IHE_TF_GenIntro_AppA_Actors_Rev1.0_2014-07-01.pdf" TargetMode="External"/><Relationship Id="rId20" Type="http://schemas.openxmlformats.org/officeDocument/2006/relationships/image" Target="media/image3.png"/><Relationship Id="rId29" Type="http://schemas.openxmlformats.org/officeDocument/2006/relationships/hyperlink" Target="http://www.hl7.org/implement/standards/product_brief.cfm?product_id=408" TargetMode="External"/><Relationship Id="rId41" Type="http://schemas.openxmlformats.org/officeDocument/2006/relationships/hyperlink" Target="https://oncprojectracking.healthit.gov/wiki/display/TechLab360X/360X+Implementation+Guide"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he.net/" TargetMode="External"/><Relationship Id="rId24" Type="http://schemas.openxmlformats.org/officeDocument/2006/relationships/image" Target="media/image6.png"/><Relationship Id="rId32" Type="http://schemas.openxmlformats.org/officeDocument/2006/relationships/hyperlink" Target="https://docs.google.com/document/d/1u8Ok4HOsZ416rvPSJ-8_AIXQFowHo83Y3GhJ7tv3ymU/edit?usp=sharing" TargetMode="External"/><Relationship Id="rId37" Type="http://schemas.openxmlformats.org/officeDocument/2006/relationships/hyperlink" Target="https://oncprojectracking.healthit.gov/wiki/display/TechLab360X/360X+Implementation+Guide" TargetMode="External"/><Relationship Id="rId40" Type="http://schemas.openxmlformats.org/officeDocument/2006/relationships/hyperlink" Target="https://docs.google.com/document/d/1u8Ok4HOsZ416rvPSJ-8_AIXQFowHo83Y3GhJ7tv3ymU/edit?usp=sharing" TargetMode="External"/><Relationship Id="rId45" Type="http://schemas.openxmlformats.org/officeDocument/2006/relationships/hyperlink" Target="https://oncprojectracking.healthit.gov/wiki/display/TechLab360X/360X+Implementation+Guide" TargetMode="External"/><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ihe.net/Technical_Frameworks/" TargetMode="External"/><Relationship Id="rId23" Type="http://schemas.openxmlformats.org/officeDocument/2006/relationships/image" Target="media/image5.png"/><Relationship Id="rId28" Type="http://schemas.openxmlformats.org/officeDocument/2006/relationships/hyperlink" Target="https://oncprojectracking.healthit.gov/wiki/display/TechLab360X/360X+Implementation+Guide" TargetMode="External"/><Relationship Id="rId36" Type="http://schemas.openxmlformats.org/officeDocument/2006/relationships/hyperlink" Target="https://docs.google.com/document/d/1u8Ok4HOsZ416rvPSJ-8_AIXQFowHo83Y3GhJ7tv3ymU/edit?usp=sharing" TargetMode="External"/><Relationship Id="rId49" Type="http://schemas.openxmlformats.org/officeDocument/2006/relationships/hyperlink" Target="https://oncprojectracking.healthit.gov/wiki/display/TechLab360X/360X+Implementation+Guide" TargetMode="External"/><Relationship Id="rId57" Type="http://schemas.microsoft.com/office/2011/relationships/people" Target="people.xml"/><Relationship Id="rId10" Type="http://schemas.openxmlformats.org/officeDocument/2006/relationships/hyperlink" Target="http://ihe.net/Public_Comment/" TargetMode="External"/><Relationship Id="rId19" Type="http://schemas.openxmlformats.org/officeDocument/2006/relationships/image" Target="media/image2.png"/><Relationship Id="rId31" Type="http://schemas.openxmlformats.org/officeDocument/2006/relationships/hyperlink" Target="https://oncprojectracking.healthit.gov/wiki/display/TechLab360X/360X+Implementation+Guide" TargetMode="External"/><Relationship Id="rId44" Type="http://schemas.openxmlformats.org/officeDocument/2006/relationships/hyperlink" Target="https://docs.google.com/document/d/1u8Ok4HOsZ416rvPSJ-8_AIXQFowHo83Y3GhJ7tv3ymU/edit?usp=sharing" TargetMode="External"/><Relationship Id="rId52" Type="http://schemas.openxmlformats.org/officeDocument/2006/relationships/hyperlink" Target="https://oncprojectracking.healthit.gov/wiki/display/TechLab360X/360X+Implementation+Guide" TargetMode="External"/><Relationship Id="rId4" Type="http://schemas.openxmlformats.org/officeDocument/2006/relationships/settings" Target="settings.xml"/><Relationship Id="rId9" Type="http://schemas.openxmlformats.org/officeDocument/2006/relationships/hyperlink" Target="http://ihe.net/Technical_Frameworks/" TargetMode="External"/><Relationship Id="rId14" Type="http://schemas.openxmlformats.org/officeDocument/2006/relationships/hyperlink" Target="http://ihe.net/Profiles/" TargetMode="External"/><Relationship Id="rId22" Type="http://schemas.openxmlformats.org/officeDocument/2006/relationships/hyperlink" Target="http://ihe.net/uploadedFiles/Documents/ITI/IHE_ITI_Suppl_MHD.pdf" TargetMode="External"/><Relationship Id="rId27" Type="http://schemas.openxmlformats.org/officeDocument/2006/relationships/hyperlink" Target="https://docs.google.com/document/d/1u8Ok4HOsZ416rvPSJ-8_AIXQFowHo83Y3GhJ7tv3ymU/edit?usp=sharing" TargetMode="External"/><Relationship Id="rId30" Type="http://schemas.openxmlformats.org/officeDocument/2006/relationships/hyperlink" Target="https://docs.google.com/document/d/1u8Ok4HOsZ416rvPSJ-8_AIXQFowHo83Y3GhJ7tv3ymU/edit?usp=sharing" TargetMode="External"/><Relationship Id="rId35" Type="http://schemas.openxmlformats.org/officeDocument/2006/relationships/hyperlink" Target="https://oncprojectracking.healthit.gov/wiki/display/TechLab360X/360X+Implementation+Guide" TargetMode="External"/><Relationship Id="rId43" Type="http://schemas.openxmlformats.org/officeDocument/2006/relationships/hyperlink" Target="https://oncprojectracking.healthit.gov/wiki/display/TechLab360X/360X+Implementation+Guide" TargetMode="External"/><Relationship Id="rId48" Type="http://schemas.openxmlformats.org/officeDocument/2006/relationships/hyperlink" Target="https://docs.google.com/document/d/1u8Ok4HOsZ416rvPSJ-8_AIXQFowHo83Y3GhJ7tv3ymU/edit?usp=sharing"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oncprojectracking.healthit.gov/wiki/display/TechLab360X/360X+Implementation+Guid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F63FAE-EE64-4326-82E2-31D299EE7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113</Pages>
  <Words>30750</Words>
  <Characters>175280</Characters>
  <Application>Microsoft Office Word</Application>
  <DocSecurity>0</DocSecurity>
  <Lines>1460</Lines>
  <Paragraphs>411</Paragraphs>
  <ScaleCrop>false</ScaleCrop>
  <HeadingPairs>
    <vt:vector size="2" baseType="variant">
      <vt:variant>
        <vt:lpstr>Title</vt:lpstr>
      </vt:variant>
      <vt:variant>
        <vt:i4>1</vt:i4>
      </vt:variant>
    </vt:vector>
  </HeadingPairs>
  <TitlesOfParts>
    <vt:vector size="1" baseType="lpstr">
      <vt:lpstr>IHE_PCC_Suppl_360X_Rev1.1_TI_2017-09-xx</vt:lpstr>
    </vt:vector>
  </TitlesOfParts>
  <Company>IHE</Company>
  <LinksUpToDate>false</LinksUpToDate>
  <CharactersWithSpaces>205619</CharactersWithSpaces>
  <SharedDoc>false</SharedDoc>
  <HLinks>
    <vt:vector size="222" baseType="variant">
      <vt:variant>
        <vt:i4>2490449</vt:i4>
      </vt:variant>
      <vt:variant>
        <vt:i4>792</vt:i4>
      </vt:variant>
      <vt:variant>
        <vt:i4>0</vt:i4>
      </vt:variant>
      <vt:variant>
        <vt:i4>5</vt:i4>
      </vt:variant>
      <vt:variant>
        <vt:lpwstr>https://oncprojectracking.healthit.gov/wiki/display/TechLab360X/360X+Implementation+Guide</vt:lpwstr>
      </vt:variant>
      <vt:variant>
        <vt:lpwstr>id-360XImplementationGuide-6.3.5MessageSIU^S26^SIU_S12</vt:lpwstr>
      </vt:variant>
      <vt:variant>
        <vt:i4>2293842</vt:i4>
      </vt:variant>
      <vt:variant>
        <vt:i4>789</vt:i4>
      </vt:variant>
      <vt:variant>
        <vt:i4>0</vt:i4>
      </vt:variant>
      <vt:variant>
        <vt:i4>5</vt:i4>
      </vt:variant>
      <vt:variant>
        <vt:lpwstr>https://oncprojectracking.healthit.gov/wiki/display/TechLab360X/360X+Implementation+Guide</vt:lpwstr>
      </vt:variant>
      <vt:variant>
        <vt:lpwstr>id-360XImplementationGuide-6.3.4MessageSIU^S12^SIU_S12</vt:lpwstr>
      </vt:variant>
      <vt:variant>
        <vt:i4>2359378</vt:i4>
      </vt:variant>
      <vt:variant>
        <vt:i4>786</vt:i4>
      </vt:variant>
      <vt:variant>
        <vt:i4>0</vt:i4>
      </vt:variant>
      <vt:variant>
        <vt:i4>5</vt:i4>
      </vt:variant>
      <vt:variant>
        <vt:lpwstr>https://oncprojectracking.healthit.gov/wiki/display/TechLab360X/360X+Implementation+Guide</vt:lpwstr>
      </vt:variant>
      <vt:variant>
        <vt:lpwstr>id-360XImplementationGuide-6.3.3MessageOSU^O51^OSU_O51</vt:lpwstr>
      </vt:variant>
      <vt:variant>
        <vt:i4>2424915</vt:i4>
      </vt:variant>
      <vt:variant>
        <vt:i4>783</vt:i4>
      </vt:variant>
      <vt:variant>
        <vt:i4>0</vt:i4>
      </vt:variant>
      <vt:variant>
        <vt:i4>5</vt:i4>
      </vt:variant>
      <vt:variant>
        <vt:lpwstr>https://oncprojectracking.healthit.gov/wiki/display/TechLab360X/360X+Implementation+Guide</vt:lpwstr>
      </vt:variant>
      <vt:variant>
        <vt:lpwstr>id-360XImplementationGuide-6.3.2MessageOMG^O19_OMG_O19</vt:lpwstr>
      </vt:variant>
      <vt:variant>
        <vt:i4>3866655</vt:i4>
      </vt:variant>
      <vt:variant>
        <vt:i4>780</vt:i4>
      </vt:variant>
      <vt:variant>
        <vt:i4>0</vt:i4>
      </vt:variant>
      <vt:variant>
        <vt:i4>5</vt:i4>
      </vt:variant>
      <vt:variant>
        <vt:lpwstr>https://docs.google.com/document/d/1u8Ok4HOsZ416rvPSJ-8_AIXQFowHo83Y3GhJ7tv3ymU/edit?usp=sharing</vt:lpwstr>
      </vt:variant>
      <vt:variant>
        <vt:lpwstr/>
      </vt:variant>
      <vt:variant>
        <vt:i4>8257588</vt:i4>
      </vt:variant>
      <vt:variant>
        <vt:i4>777</vt:i4>
      </vt:variant>
      <vt:variant>
        <vt:i4>0</vt:i4>
      </vt:variant>
      <vt:variant>
        <vt:i4>5</vt:i4>
      </vt:variant>
      <vt:variant>
        <vt:lpwstr>http://wiki.directproject.org/file/view/Applicability Statement for Secure Health Transport v1.1.pdf/353270730/Applicability Statement for Secure Health Transport v1.1.pdf</vt:lpwstr>
      </vt:variant>
      <vt:variant>
        <vt:lpwstr/>
      </vt:variant>
      <vt:variant>
        <vt:i4>1048652</vt:i4>
      </vt:variant>
      <vt:variant>
        <vt:i4>774</vt:i4>
      </vt:variant>
      <vt:variant>
        <vt:i4>0</vt:i4>
      </vt:variant>
      <vt:variant>
        <vt:i4>5</vt:i4>
      </vt:variant>
      <vt:variant>
        <vt:lpwstr>http://wiki.ihe.net/index.php?title=National_Extensions_Process</vt:lpwstr>
      </vt:variant>
      <vt:variant>
        <vt:lpwstr/>
      </vt:variant>
      <vt:variant>
        <vt:i4>3801176</vt:i4>
      </vt:variant>
      <vt:variant>
        <vt:i4>771</vt:i4>
      </vt:variant>
      <vt:variant>
        <vt:i4>0</vt:i4>
      </vt:variant>
      <vt:variant>
        <vt:i4>5</vt:i4>
      </vt:variant>
      <vt:variant>
        <vt:lpwstr/>
      </vt:variant>
      <vt:variant>
        <vt:lpwstr>_1.3.6.1.4.1.19376.1.4.1.5.4__Cardia</vt:lpwstr>
      </vt:variant>
      <vt:variant>
        <vt:i4>8257588</vt:i4>
      </vt:variant>
      <vt:variant>
        <vt:i4>768</vt:i4>
      </vt:variant>
      <vt:variant>
        <vt:i4>0</vt:i4>
      </vt:variant>
      <vt:variant>
        <vt:i4>5</vt:i4>
      </vt:variant>
      <vt:variant>
        <vt:lpwstr>http://wiki.directproject.org/file/view/Applicability Statement for Secure Health Transport v1.1.pdf/353270730/Applicability Statement for Secure Health Transport v1.1.pdf</vt:lpwstr>
      </vt:variant>
      <vt:variant>
        <vt:lpwstr/>
      </vt:variant>
      <vt:variant>
        <vt:i4>2490449</vt:i4>
      </vt:variant>
      <vt:variant>
        <vt:i4>765</vt:i4>
      </vt:variant>
      <vt:variant>
        <vt:i4>0</vt:i4>
      </vt:variant>
      <vt:variant>
        <vt:i4>5</vt:i4>
      </vt:variant>
      <vt:variant>
        <vt:lpwstr>https://oncprojectracking.healthit.gov/wiki/display/TechLab360X/360X+Implementation+Guide</vt:lpwstr>
      </vt:variant>
      <vt:variant>
        <vt:lpwstr>id-360XImplementationGuide-6.3.5MessageSIU^S26^SIU_S12</vt:lpwstr>
      </vt:variant>
      <vt:variant>
        <vt:i4>8257588</vt:i4>
      </vt:variant>
      <vt:variant>
        <vt:i4>756</vt:i4>
      </vt:variant>
      <vt:variant>
        <vt:i4>0</vt:i4>
      </vt:variant>
      <vt:variant>
        <vt:i4>5</vt:i4>
      </vt:variant>
      <vt:variant>
        <vt:lpwstr>http://wiki.directproject.org/file/view/Applicability Statement for Secure Health Transport v1.1.pdf/353270730/Applicability Statement for Secure Health Transport v1.1.pdf</vt:lpwstr>
      </vt:variant>
      <vt:variant>
        <vt:lpwstr/>
      </vt:variant>
      <vt:variant>
        <vt:i4>2293842</vt:i4>
      </vt:variant>
      <vt:variant>
        <vt:i4>753</vt:i4>
      </vt:variant>
      <vt:variant>
        <vt:i4>0</vt:i4>
      </vt:variant>
      <vt:variant>
        <vt:i4>5</vt:i4>
      </vt:variant>
      <vt:variant>
        <vt:lpwstr>https://oncprojectracking.healthit.gov/wiki/display/TechLab360X/360X+Implementation+Guide</vt:lpwstr>
      </vt:variant>
      <vt:variant>
        <vt:lpwstr>id-360XImplementationGuide-6.3.4MessageSIU^S12^SIU_S12</vt:lpwstr>
      </vt:variant>
      <vt:variant>
        <vt:i4>8257588</vt:i4>
      </vt:variant>
      <vt:variant>
        <vt:i4>744</vt:i4>
      </vt:variant>
      <vt:variant>
        <vt:i4>0</vt:i4>
      </vt:variant>
      <vt:variant>
        <vt:i4>5</vt:i4>
      </vt:variant>
      <vt:variant>
        <vt:lpwstr>http://wiki.directproject.org/file/view/Applicability Statement for Secure Health Transport v1.1.pdf/353270730/Applicability Statement for Secure Health Transport v1.1.pdf</vt:lpwstr>
      </vt:variant>
      <vt:variant>
        <vt:lpwstr/>
      </vt:variant>
      <vt:variant>
        <vt:i4>2359378</vt:i4>
      </vt:variant>
      <vt:variant>
        <vt:i4>741</vt:i4>
      </vt:variant>
      <vt:variant>
        <vt:i4>0</vt:i4>
      </vt:variant>
      <vt:variant>
        <vt:i4>5</vt:i4>
      </vt:variant>
      <vt:variant>
        <vt:lpwstr>https://oncprojectracking.healthit.gov/wiki/display/TechLab360X/360X+Implementation+Guide</vt:lpwstr>
      </vt:variant>
      <vt:variant>
        <vt:lpwstr>id-360XImplementationGuide-6.3.3MessageOSU^O51^OSU_O51</vt:lpwstr>
      </vt:variant>
      <vt:variant>
        <vt:i4>8257588</vt:i4>
      </vt:variant>
      <vt:variant>
        <vt:i4>732</vt:i4>
      </vt:variant>
      <vt:variant>
        <vt:i4>0</vt:i4>
      </vt:variant>
      <vt:variant>
        <vt:i4>5</vt:i4>
      </vt:variant>
      <vt:variant>
        <vt:lpwstr>http://wiki.directproject.org/file/view/Applicability Statement for Secure Health Transport v1.1.pdf/353270730/Applicability Statement for Secure Health Transport v1.1.pdf</vt:lpwstr>
      </vt:variant>
      <vt:variant>
        <vt:lpwstr/>
      </vt:variant>
      <vt:variant>
        <vt:i4>2359378</vt:i4>
      </vt:variant>
      <vt:variant>
        <vt:i4>729</vt:i4>
      </vt:variant>
      <vt:variant>
        <vt:i4>0</vt:i4>
      </vt:variant>
      <vt:variant>
        <vt:i4>5</vt:i4>
      </vt:variant>
      <vt:variant>
        <vt:lpwstr>https://oncprojectracking.healthit.gov/wiki/display/TechLab360X/360X+Implementation+Guide</vt:lpwstr>
      </vt:variant>
      <vt:variant>
        <vt:lpwstr>id-360XImplementationGuide-6.3.3MessageOSU^O51^OSU_O51</vt:lpwstr>
      </vt:variant>
      <vt:variant>
        <vt:i4>2359378</vt:i4>
      </vt:variant>
      <vt:variant>
        <vt:i4>726</vt:i4>
      </vt:variant>
      <vt:variant>
        <vt:i4>0</vt:i4>
      </vt:variant>
      <vt:variant>
        <vt:i4>5</vt:i4>
      </vt:variant>
      <vt:variant>
        <vt:lpwstr>https://oncprojectracking.healthit.gov/wiki/display/TechLab360X/360X+Implementation+Guide</vt:lpwstr>
      </vt:variant>
      <vt:variant>
        <vt:lpwstr>id-360XImplementationGuide-6.3.3MessageOSU^O51^OSU_O51</vt:lpwstr>
      </vt:variant>
      <vt:variant>
        <vt:i4>8257588</vt:i4>
      </vt:variant>
      <vt:variant>
        <vt:i4>717</vt:i4>
      </vt:variant>
      <vt:variant>
        <vt:i4>0</vt:i4>
      </vt:variant>
      <vt:variant>
        <vt:i4>5</vt:i4>
      </vt:variant>
      <vt:variant>
        <vt:lpwstr>http://wiki.directproject.org/file/view/Applicability Statement for Secure Health Transport v1.1.pdf/353270730/Applicability Statement for Secure Health Transport v1.1.pdf</vt:lpwstr>
      </vt:variant>
      <vt:variant>
        <vt:lpwstr/>
      </vt:variant>
      <vt:variant>
        <vt:i4>2359378</vt:i4>
      </vt:variant>
      <vt:variant>
        <vt:i4>714</vt:i4>
      </vt:variant>
      <vt:variant>
        <vt:i4>0</vt:i4>
      </vt:variant>
      <vt:variant>
        <vt:i4>5</vt:i4>
      </vt:variant>
      <vt:variant>
        <vt:lpwstr>https://oncprojectracking.healthit.gov/wiki/display/TechLab360X/360X+Implementation+Guide</vt:lpwstr>
      </vt:variant>
      <vt:variant>
        <vt:lpwstr>id-360XImplementationGuide-6.3.3MessageOSU^O51^OSU_O51</vt:lpwstr>
      </vt:variant>
      <vt:variant>
        <vt:i4>8257588</vt:i4>
      </vt:variant>
      <vt:variant>
        <vt:i4>705</vt:i4>
      </vt:variant>
      <vt:variant>
        <vt:i4>0</vt:i4>
      </vt:variant>
      <vt:variant>
        <vt:i4>5</vt:i4>
      </vt:variant>
      <vt:variant>
        <vt:lpwstr>http://wiki.directproject.org/file/view/Applicability Statement for Secure Health Transport v1.1.pdf/353270730/Applicability Statement for Secure Health Transport v1.1.pdf</vt:lpwstr>
      </vt:variant>
      <vt:variant>
        <vt:lpwstr/>
      </vt:variant>
      <vt:variant>
        <vt:i4>8257588</vt:i4>
      </vt:variant>
      <vt:variant>
        <vt:i4>696</vt:i4>
      </vt:variant>
      <vt:variant>
        <vt:i4>0</vt:i4>
      </vt:variant>
      <vt:variant>
        <vt:i4>5</vt:i4>
      </vt:variant>
      <vt:variant>
        <vt:lpwstr>http://wiki.directproject.org/file/view/Applicability Statement for Secure Health Transport v1.1.pdf/353270730/Applicability Statement for Secure Health Transport v1.1.pdf</vt:lpwstr>
      </vt:variant>
      <vt:variant>
        <vt:lpwstr/>
      </vt:variant>
      <vt:variant>
        <vt:i4>2359378</vt:i4>
      </vt:variant>
      <vt:variant>
        <vt:i4>693</vt:i4>
      </vt:variant>
      <vt:variant>
        <vt:i4>0</vt:i4>
      </vt:variant>
      <vt:variant>
        <vt:i4>5</vt:i4>
      </vt:variant>
      <vt:variant>
        <vt:lpwstr>https://oncprojectracking.healthit.gov/wiki/display/TechLab360X/360X+Implementation+Guide</vt:lpwstr>
      </vt:variant>
      <vt:variant>
        <vt:lpwstr>id-360XImplementationGuide-6.3.3MessageOSU^O51^OSU_O51</vt:lpwstr>
      </vt:variant>
      <vt:variant>
        <vt:i4>2359378</vt:i4>
      </vt:variant>
      <vt:variant>
        <vt:i4>690</vt:i4>
      </vt:variant>
      <vt:variant>
        <vt:i4>0</vt:i4>
      </vt:variant>
      <vt:variant>
        <vt:i4>5</vt:i4>
      </vt:variant>
      <vt:variant>
        <vt:lpwstr>https://oncprojectracking.healthit.gov/wiki/display/TechLab360X/360X+Implementation+Guide</vt:lpwstr>
      </vt:variant>
      <vt:variant>
        <vt:lpwstr>id-360XImplementationGuide-6.3.3MessageOSU^O51^OSU_O51</vt:lpwstr>
      </vt:variant>
      <vt:variant>
        <vt:i4>2424915</vt:i4>
      </vt:variant>
      <vt:variant>
        <vt:i4>687</vt:i4>
      </vt:variant>
      <vt:variant>
        <vt:i4>0</vt:i4>
      </vt:variant>
      <vt:variant>
        <vt:i4>5</vt:i4>
      </vt:variant>
      <vt:variant>
        <vt:lpwstr>https://oncprojectracking.healthit.gov/wiki/display/TechLab360X/360X+Implementation+Guide</vt:lpwstr>
      </vt:variant>
      <vt:variant>
        <vt:lpwstr>id-360XImplementationGuide-6.3.2MessageOMG^O19_OMG_O19</vt:lpwstr>
      </vt:variant>
      <vt:variant>
        <vt:i4>8257588</vt:i4>
      </vt:variant>
      <vt:variant>
        <vt:i4>681</vt:i4>
      </vt:variant>
      <vt:variant>
        <vt:i4>0</vt:i4>
      </vt:variant>
      <vt:variant>
        <vt:i4>5</vt:i4>
      </vt:variant>
      <vt:variant>
        <vt:lpwstr>http://wiki.directproject.org/file/view/Applicability Statement for Secure Health Transport v1.1.pdf/353270730/Applicability Statement for Secure Health Transport v1.1.pdf</vt:lpwstr>
      </vt:variant>
      <vt:variant>
        <vt:lpwstr/>
      </vt:variant>
      <vt:variant>
        <vt:i4>5636208</vt:i4>
      </vt:variant>
      <vt:variant>
        <vt:i4>678</vt:i4>
      </vt:variant>
      <vt:variant>
        <vt:i4>0</vt:i4>
      </vt:variant>
      <vt:variant>
        <vt:i4>5</vt:i4>
      </vt:variant>
      <vt:variant>
        <vt:lpwstr>http://www.ihe.net/Technical_Framework/index.cfm</vt:lpwstr>
      </vt:variant>
      <vt:variant>
        <vt:lpwstr/>
      </vt:variant>
      <vt:variant>
        <vt:i4>6815868</vt:i4>
      </vt:variant>
      <vt:variant>
        <vt:i4>30</vt:i4>
      </vt:variant>
      <vt:variant>
        <vt:i4>0</vt:i4>
      </vt:variant>
      <vt:variant>
        <vt:i4>5</vt:i4>
      </vt:variant>
      <vt:variant>
        <vt:lpwstr>http://ihe.net/ihetemplates.cfm</vt:lpwstr>
      </vt:variant>
      <vt:variant>
        <vt:lpwstr/>
      </vt:variant>
      <vt:variant>
        <vt:i4>5636208</vt:i4>
      </vt:variant>
      <vt:variant>
        <vt:i4>27</vt:i4>
      </vt:variant>
      <vt:variant>
        <vt:i4>0</vt:i4>
      </vt:variant>
      <vt:variant>
        <vt:i4>5</vt:i4>
      </vt:variant>
      <vt:variant>
        <vt:lpwstr>http://www.ihe.net/Technical_Framework/index.cfm</vt:lpwstr>
      </vt:variant>
      <vt:variant>
        <vt:lpwstr/>
      </vt:variant>
      <vt:variant>
        <vt:i4>4325441</vt:i4>
      </vt:variant>
      <vt:variant>
        <vt:i4>24</vt:i4>
      </vt:variant>
      <vt:variant>
        <vt:i4>0</vt:i4>
      </vt:variant>
      <vt:variant>
        <vt:i4>5</vt:i4>
      </vt:variant>
      <vt:variant>
        <vt:lpwstr>http://www.ihe.net/profiles/index.cfm</vt:lpwstr>
      </vt:variant>
      <vt:variant>
        <vt:lpwstr/>
      </vt:variant>
      <vt:variant>
        <vt:i4>4194382</vt:i4>
      </vt:variant>
      <vt:variant>
        <vt:i4>21</vt:i4>
      </vt:variant>
      <vt:variant>
        <vt:i4>0</vt:i4>
      </vt:variant>
      <vt:variant>
        <vt:i4>5</vt:i4>
      </vt:variant>
      <vt:variant>
        <vt:lpwstr>http://www.ihe.net/About/process.cfm</vt:lpwstr>
      </vt:variant>
      <vt:variant>
        <vt:lpwstr/>
      </vt:variant>
      <vt:variant>
        <vt:i4>5570640</vt:i4>
      </vt:variant>
      <vt:variant>
        <vt:i4>18</vt:i4>
      </vt:variant>
      <vt:variant>
        <vt:i4>0</vt:i4>
      </vt:variant>
      <vt:variant>
        <vt:i4>5</vt:i4>
      </vt:variant>
      <vt:variant>
        <vt:lpwstr>http://www.ihe.net/Domains/index.cfm</vt:lpwstr>
      </vt:variant>
      <vt:variant>
        <vt:lpwstr/>
      </vt:variant>
      <vt:variant>
        <vt:i4>3997811</vt:i4>
      </vt:variant>
      <vt:variant>
        <vt:i4>15</vt:i4>
      </vt:variant>
      <vt:variant>
        <vt:i4>0</vt:i4>
      </vt:variant>
      <vt:variant>
        <vt:i4>5</vt:i4>
      </vt:variant>
      <vt:variant>
        <vt:lpwstr>http://www.ihe.net/</vt:lpwstr>
      </vt:variant>
      <vt:variant>
        <vt:lpwstr/>
      </vt:variant>
      <vt:variant>
        <vt:i4>327693</vt:i4>
      </vt:variant>
      <vt:variant>
        <vt:i4>12</vt:i4>
      </vt:variant>
      <vt:variant>
        <vt:i4>0</vt:i4>
      </vt:variant>
      <vt:variant>
        <vt:i4>5</vt:i4>
      </vt:variant>
      <vt:variant>
        <vt:lpwstr>http://www.ihe.net/%3Cdomain%3E/%3Cdomain%3Ecomments.cfm</vt:lpwstr>
      </vt:variant>
      <vt:variant>
        <vt:lpwstr/>
      </vt:variant>
      <vt:variant>
        <vt:i4>2949173</vt:i4>
      </vt:variant>
      <vt:variant>
        <vt:i4>9</vt:i4>
      </vt:variant>
      <vt:variant>
        <vt:i4>0</vt:i4>
      </vt:variant>
      <vt:variant>
        <vt:i4>5</vt:i4>
      </vt:variant>
      <vt:variant>
        <vt:lpwstr>http://www.ihe.net/Technical_Framework/public_comment.cfm</vt:lpwstr>
      </vt:variant>
      <vt:variant>
        <vt:lpwstr/>
      </vt:variant>
      <vt:variant>
        <vt:i4>1048652</vt:i4>
      </vt:variant>
      <vt:variant>
        <vt:i4>6</vt:i4>
      </vt:variant>
      <vt:variant>
        <vt:i4>0</vt:i4>
      </vt:variant>
      <vt:variant>
        <vt:i4>5</vt:i4>
      </vt:variant>
      <vt:variant>
        <vt:lpwstr>http://wiki.ihe.net/index.php?title=National_Extensions_Process</vt:lpwstr>
      </vt:variant>
      <vt:variant>
        <vt:lpwstr/>
      </vt:variant>
      <vt:variant>
        <vt:i4>5111822</vt:i4>
      </vt:variant>
      <vt:variant>
        <vt:i4>3</vt:i4>
      </vt:variant>
      <vt:variant>
        <vt:i4>0</vt:i4>
      </vt:variant>
      <vt:variant>
        <vt:i4>5</vt:i4>
      </vt:variant>
      <vt:variant>
        <vt:lpwstr>http://wiki.ihe.net/index.php?title=Process</vt:lpwstr>
      </vt:variant>
      <vt:variant>
        <vt:lpwstr>Technical_Framework_Development</vt:lpwstr>
      </vt:variant>
      <vt:variant>
        <vt:i4>4259856</vt:i4>
      </vt:variant>
      <vt:variant>
        <vt:i4>0</vt:i4>
      </vt:variant>
      <vt:variant>
        <vt:i4>0</vt:i4>
      </vt:variant>
      <vt:variant>
        <vt:i4>5</vt:i4>
      </vt:variant>
      <vt:variant>
        <vt:lpwstr>http://wiki.ihe.net/index.php?title=Writing_Technical_Frameworks_and_Supplements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IHE_PCC_Suppl_360X_Rev1.1_TI_2017-09-08</dc:title>
  <dc:subject>IHE PCC 360X Supplement</dc:subject>
  <dc:creator>IHE PCC Technical Committee</dc:creator>
  <cp:keywords>IHE PCC Supplement</cp:keywords>
  <dc:description/>
  <cp:lastModifiedBy>Mary Jungers</cp:lastModifiedBy>
  <cp:revision>5</cp:revision>
  <cp:lastPrinted>2017-08-15T18:42:00Z</cp:lastPrinted>
  <dcterms:created xsi:type="dcterms:W3CDTF">2017-09-08T20:17:00Z</dcterms:created>
  <dcterms:modified xsi:type="dcterms:W3CDTF">2017-09-08T20:26:00Z</dcterms:modified>
  <cp:category>IHE Supplement</cp:category>
</cp:coreProperties>
</file>